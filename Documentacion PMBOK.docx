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EE92AA" w14:textId="77777777" w:rsidR="00B368A7" w:rsidRPr="00D17FC0" w:rsidRDefault="00F46BA3" w:rsidP="00736507">
      <w:pPr>
        <w:spacing w:after="0" w:line="240" w:lineRule="auto"/>
        <w:ind w:left="708" w:hanging="708"/>
        <w:jc w:val="both"/>
        <w:rPr>
          <w:rFonts w:ascii="Arial" w:hAnsi="Arial" w:cs="Arial"/>
        </w:rPr>
      </w:pPr>
      <w:r w:rsidRPr="006B7A34">
        <w:rPr>
          <w:rFonts w:ascii="Arial" w:hAnsi="Arial" w:cs="Arial"/>
          <w:noProof/>
          <w:lang w:eastAsia="es-ES"/>
        </w:rPr>
        <w:drawing>
          <wp:inline distT="0" distB="0" distL="0" distR="0" wp14:anchorId="2807F5AD" wp14:editId="5468A43F">
            <wp:extent cx="6153150" cy="1533525"/>
            <wp:effectExtent l="0" t="0" r="0" b="0"/>
            <wp:docPr id="1" name="Imagen 45" descr="H:\UAGRM\Semestre 10\01 E\Recursos\logo ficct (arreg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descr="H:\UAGRM\Semestre 10\01 E\Recursos\logo ficct (arreglad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150" cy="1533525"/>
                    </a:xfrm>
                    <a:prstGeom prst="rect">
                      <a:avLst/>
                    </a:prstGeom>
                    <a:noFill/>
                    <a:ln>
                      <a:noFill/>
                    </a:ln>
                  </pic:spPr>
                </pic:pic>
              </a:graphicData>
            </a:graphic>
          </wp:inline>
        </w:drawing>
      </w:r>
    </w:p>
    <w:p w14:paraId="357D4818" w14:textId="77777777" w:rsidR="00B368A7" w:rsidRPr="00D17FC0" w:rsidRDefault="00B368A7" w:rsidP="00B368A7">
      <w:pPr>
        <w:spacing w:after="0" w:line="240" w:lineRule="auto"/>
        <w:jc w:val="both"/>
        <w:rPr>
          <w:rFonts w:ascii="Arial" w:hAnsi="Arial" w:cs="Arial"/>
        </w:rPr>
      </w:pPr>
    </w:p>
    <w:p w14:paraId="22438D5F" w14:textId="77777777" w:rsidR="00B368A7" w:rsidRPr="00D17FC0" w:rsidRDefault="00B368A7" w:rsidP="00B368A7">
      <w:pPr>
        <w:spacing w:after="0" w:line="240" w:lineRule="auto"/>
        <w:jc w:val="both"/>
        <w:rPr>
          <w:rFonts w:ascii="Arial" w:hAnsi="Arial" w:cs="Arial"/>
        </w:rPr>
      </w:pPr>
    </w:p>
    <w:p w14:paraId="14934863" w14:textId="77777777" w:rsidR="00B368A7" w:rsidRPr="00D17FC0" w:rsidRDefault="00B0734B" w:rsidP="00B368A7">
      <w:pPr>
        <w:spacing w:after="0" w:line="240" w:lineRule="auto"/>
        <w:jc w:val="center"/>
        <w:rPr>
          <w:rFonts w:ascii="Arial" w:hAnsi="Arial" w:cs="Arial"/>
          <w:b/>
          <w:sz w:val="36"/>
        </w:rPr>
      </w:pPr>
      <w:r>
        <w:rPr>
          <w:rFonts w:ascii="Arial" w:hAnsi="Arial" w:cs="Arial"/>
          <w:b/>
          <w:sz w:val="36"/>
        </w:rPr>
        <w:t>MAESTRÍA EN INGENIERÍA DE SOFTWARE</w:t>
      </w:r>
    </w:p>
    <w:p w14:paraId="714CAD64" w14:textId="77777777" w:rsidR="00787254" w:rsidRDefault="00787254" w:rsidP="00B368A7">
      <w:pPr>
        <w:spacing w:after="0" w:line="240" w:lineRule="auto"/>
        <w:jc w:val="center"/>
        <w:rPr>
          <w:b/>
          <w:sz w:val="32"/>
        </w:rPr>
      </w:pPr>
    </w:p>
    <w:p w14:paraId="25A4D4B5" w14:textId="77777777" w:rsidR="00B368A7" w:rsidRDefault="00B368A7" w:rsidP="00B368A7">
      <w:pPr>
        <w:spacing w:after="0" w:line="240" w:lineRule="auto"/>
        <w:jc w:val="center"/>
        <w:rPr>
          <w:b/>
          <w:sz w:val="32"/>
        </w:rPr>
      </w:pPr>
      <w:r w:rsidRPr="00D17FC0">
        <w:rPr>
          <w:b/>
          <w:sz w:val="32"/>
        </w:rPr>
        <w:t xml:space="preserve">MÓDULO </w:t>
      </w:r>
      <w:r w:rsidR="00B0734B">
        <w:rPr>
          <w:b/>
          <w:sz w:val="32"/>
        </w:rPr>
        <w:t xml:space="preserve">1 </w:t>
      </w:r>
      <w:r w:rsidRPr="00D17FC0">
        <w:rPr>
          <w:b/>
          <w:sz w:val="32"/>
        </w:rPr>
        <w:t xml:space="preserve">– </w:t>
      </w:r>
      <w:r w:rsidR="00B0734B">
        <w:rPr>
          <w:b/>
          <w:sz w:val="32"/>
        </w:rPr>
        <w:t>LA CALIDAD Y EL PROCESO DE DESARROLLO DE SOFTWARE</w:t>
      </w:r>
    </w:p>
    <w:p w14:paraId="3F80F580" w14:textId="77777777" w:rsidR="00531C75" w:rsidRPr="00D17FC0" w:rsidRDefault="00531C75" w:rsidP="00B368A7">
      <w:pPr>
        <w:spacing w:after="0" w:line="240" w:lineRule="auto"/>
        <w:jc w:val="center"/>
        <w:rPr>
          <w:b/>
          <w:sz w:val="32"/>
        </w:rPr>
      </w:pPr>
    </w:p>
    <w:p w14:paraId="51570FDB" w14:textId="77777777" w:rsidR="00B368A7" w:rsidRPr="00D17FC0" w:rsidRDefault="00B368A7" w:rsidP="00B368A7">
      <w:pPr>
        <w:spacing w:after="0" w:line="240" w:lineRule="auto"/>
        <w:jc w:val="both"/>
        <w:rPr>
          <w:rFonts w:ascii="Arial" w:hAnsi="Arial" w:cs="Arial"/>
        </w:rPr>
      </w:pPr>
    </w:p>
    <w:p w14:paraId="14083507" w14:textId="77777777" w:rsidR="00B368A7" w:rsidRPr="00947841" w:rsidRDefault="00B368A7" w:rsidP="00B368A7">
      <w:pPr>
        <w:spacing w:after="0" w:line="240" w:lineRule="auto"/>
        <w:jc w:val="center"/>
        <w:rPr>
          <w:b/>
          <w:sz w:val="48"/>
          <w:szCs w:val="48"/>
        </w:rPr>
      </w:pPr>
      <w:r w:rsidRPr="00947841">
        <w:rPr>
          <w:b/>
          <w:sz w:val="48"/>
          <w:szCs w:val="48"/>
        </w:rPr>
        <w:t>PROYECTO</w:t>
      </w:r>
      <w:r w:rsidR="00947841">
        <w:rPr>
          <w:b/>
          <w:sz w:val="48"/>
          <w:szCs w:val="48"/>
        </w:rPr>
        <w:t xml:space="preserve">: SISTEMA DE </w:t>
      </w:r>
      <w:r w:rsidR="006D2EBB">
        <w:rPr>
          <w:b/>
          <w:sz w:val="48"/>
          <w:szCs w:val="48"/>
        </w:rPr>
        <w:t xml:space="preserve">REGISTRO Y CONTROL DE </w:t>
      </w:r>
      <w:r w:rsidR="00E77B44">
        <w:rPr>
          <w:b/>
          <w:sz w:val="48"/>
          <w:szCs w:val="48"/>
        </w:rPr>
        <w:t xml:space="preserve">VISITAS MEDIANTE UNA </w:t>
      </w:r>
      <w:r w:rsidR="006D2EBB">
        <w:rPr>
          <w:b/>
          <w:sz w:val="48"/>
          <w:szCs w:val="48"/>
        </w:rPr>
        <w:t>AGENDA VIRTUAL</w:t>
      </w:r>
    </w:p>
    <w:p w14:paraId="19E719AC" w14:textId="77777777" w:rsidR="00B368A7" w:rsidRDefault="00B368A7" w:rsidP="00B368A7">
      <w:pPr>
        <w:spacing w:after="0" w:line="240" w:lineRule="auto"/>
        <w:jc w:val="both"/>
        <w:rPr>
          <w:rFonts w:ascii="Arial" w:hAnsi="Arial" w:cs="Arial"/>
        </w:rPr>
      </w:pPr>
    </w:p>
    <w:p w14:paraId="51D0A3F0" w14:textId="77777777" w:rsidR="00787254" w:rsidRPr="00D17FC0" w:rsidRDefault="00787254" w:rsidP="00B368A7">
      <w:pPr>
        <w:spacing w:after="0" w:line="240" w:lineRule="auto"/>
        <w:jc w:val="both"/>
        <w:rPr>
          <w:rFonts w:ascii="Arial" w:hAnsi="Arial" w:cs="Arial"/>
        </w:rPr>
      </w:pPr>
    </w:p>
    <w:p w14:paraId="4C2E20D4" w14:textId="06373C2A" w:rsidR="00B368A7" w:rsidRDefault="00AE0ED3" w:rsidP="00726443">
      <w:pPr>
        <w:spacing w:after="0" w:line="240" w:lineRule="auto"/>
        <w:jc w:val="center"/>
        <w:rPr>
          <w:rFonts w:ascii="Arial" w:hAnsi="Arial" w:cs="Arial"/>
          <w:b/>
          <w:noProof/>
          <w:color w:val="2E74B5"/>
          <w:sz w:val="96"/>
          <w:szCs w:val="96"/>
          <w:lang w:val="es-BO" w:eastAsia="es-BO"/>
        </w:rPr>
      </w:pPr>
      <w:r>
        <w:rPr>
          <w:rFonts w:ascii="Arial" w:hAnsi="Arial" w:cs="Arial"/>
          <w:b/>
          <w:noProof/>
          <w:color w:val="2E74B5"/>
          <w:sz w:val="96"/>
          <w:szCs w:val="96"/>
          <w:lang w:val="es-BO" w:eastAsia="es-BO"/>
        </w:rPr>
        <w:t>VISITAPP</w:t>
      </w:r>
    </w:p>
    <w:p w14:paraId="20AE3B69" w14:textId="77777777" w:rsidR="006D2EBB" w:rsidRPr="00D17FC0" w:rsidRDefault="006D2EBB" w:rsidP="00B368A7">
      <w:pPr>
        <w:spacing w:after="0" w:line="240" w:lineRule="auto"/>
        <w:jc w:val="both"/>
        <w:rPr>
          <w:rFonts w:ascii="Arial" w:hAnsi="Arial" w:cs="Arial"/>
        </w:rPr>
      </w:pPr>
    </w:p>
    <w:p w14:paraId="5729EF2E" w14:textId="77777777" w:rsidR="00B368A7" w:rsidRPr="00D17FC0" w:rsidRDefault="00B368A7" w:rsidP="00B368A7">
      <w:pPr>
        <w:spacing w:after="0" w:line="240" w:lineRule="auto"/>
        <w:jc w:val="both"/>
        <w:rPr>
          <w:rFonts w:ascii="Arial" w:hAnsi="Arial" w:cs="Arial"/>
        </w:rPr>
      </w:pPr>
    </w:p>
    <w:p w14:paraId="7EC98ED9" w14:textId="77777777" w:rsidR="00B368A7" w:rsidRPr="00D17FC0" w:rsidRDefault="00B368A7" w:rsidP="00B368A7">
      <w:pPr>
        <w:spacing w:after="0" w:line="240" w:lineRule="auto"/>
        <w:jc w:val="both"/>
        <w:rPr>
          <w:rFonts w:ascii="Arial" w:hAnsi="Arial" w:cs="Arial"/>
        </w:rPr>
      </w:pPr>
    </w:p>
    <w:p w14:paraId="157A248E" w14:textId="77777777" w:rsidR="00B368A7" w:rsidRPr="00D17FC0" w:rsidRDefault="00B368A7" w:rsidP="00B368A7">
      <w:pPr>
        <w:tabs>
          <w:tab w:val="left" w:pos="4820"/>
        </w:tabs>
        <w:spacing w:after="0" w:line="240" w:lineRule="auto"/>
        <w:ind w:left="709"/>
        <w:jc w:val="both"/>
        <w:rPr>
          <w:rFonts w:ascii="Arial" w:hAnsi="Arial" w:cs="Arial"/>
          <w:sz w:val="28"/>
        </w:rPr>
      </w:pPr>
      <w:r w:rsidRPr="00D17FC0">
        <w:rPr>
          <w:rFonts w:ascii="Arial" w:hAnsi="Arial" w:cs="Arial"/>
          <w:b/>
          <w:sz w:val="28"/>
        </w:rPr>
        <w:t>DOCENTE</w:t>
      </w:r>
      <w:r w:rsidRPr="00D17FC0">
        <w:rPr>
          <w:rFonts w:ascii="Arial" w:hAnsi="Arial" w:cs="Arial"/>
          <w:sz w:val="28"/>
        </w:rPr>
        <w:t xml:space="preserve">: </w:t>
      </w:r>
      <w:r w:rsidR="006D2EBB">
        <w:rPr>
          <w:rFonts w:ascii="Arial" w:hAnsi="Arial" w:cs="Arial"/>
          <w:sz w:val="28"/>
        </w:rPr>
        <w:t xml:space="preserve">        Ing. Rolando Lijerón</w:t>
      </w:r>
    </w:p>
    <w:p w14:paraId="09D909AC" w14:textId="77777777" w:rsidR="00B368A7" w:rsidRPr="00D17FC0" w:rsidRDefault="00B368A7" w:rsidP="00B368A7">
      <w:pPr>
        <w:tabs>
          <w:tab w:val="left" w:pos="4820"/>
        </w:tabs>
        <w:spacing w:after="0" w:line="240" w:lineRule="auto"/>
        <w:ind w:left="709"/>
        <w:jc w:val="both"/>
        <w:rPr>
          <w:rFonts w:ascii="Arial" w:hAnsi="Arial" w:cs="Arial"/>
          <w:sz w:val="28"/>
        </w:rPr>
      </w:pPr>
    </w:p>
    <w:p w14:paraId="6654B3CB" w14:textId="77777777" w:rsidR="00B368A7" w:rsidRPr="00531C75" w:rsidRDefault="00B368A7" w:rsidP="00531C75">
      <w:pPr>
        <w:tabs>
          <w:tab w:val="left" w:pos="4820"/>
        </w:tabs>
        <w:spacing w:after="0" w:line="240" w:lineRule="auto"/>
        <w:ind w:left="709"/>
        <w:jc w:val="both"/>
        <w:rPr>
          <w:rFonts w:ascii="Arial" w:hAnsi="Arial" w:cs="Arial"/>
          <w:b/>
          <w:sz w:val="28"/>
        </w:rPr>
      </w:pPr>
      <w:r w:rsidRPr="00D17FC0">
        <w:rPr>
          <w:rFonts w:ascii="Arial" w:hAnsi="Arial" w:cs="Arial"/>
          <w:b/>
          <w:sz w:val="28"/>
        </w:rPr>
        <w:t>INTEGRANTES:</w:t>
      </w:r>
      <w:r w:rsidR="00531C75">
        <w:rPr>
          <w:rFonts w:ascii="Arial" w:hAnsi="Arial" w:cs="Arial"/>
          <w:b/>
          <w:sz w:val="28"/>
        </w:rPr>
        <w:t xml:space="preserve"> </w:t>
      </w:r>
      <w:r w:rsidR="00531C75" w:rsidRPr="00531C75">
        <w:rPr>
          <w:rFonts w:ascii="Arial" w:hAnsi="Arial" w:cs="Arial"/>
          <w:sz w:val="28"/>
        </w:rPr>
        <w:t>RICHARD ROMERO</w:t>
      </w:r>
    </w:p>
    <w:p w14:paraId="5A82684F" w14:textId="77777777" w:rsidR="00531C75" w:rsidRPr="00531C75" w:rsidRDefault="00531C75" w:rsidP="00531C75">
      <w:pPr>
        <w:tabs>
          <w:tab w:val="left" w:pos="4820"/>
        </w:tabs>
        <w:spacing w:after="0" w:line="240" w:lineRule="auto"/>
        <w:jc w:val="both"/>
        <w:rPr>
          <w:rFonts w:ascii="Arial" w:hAnsi="Arial" w:cs="Arial"/>
          <w:sz w:val="28"/>
        </w:rPr>
      </w:pPr>
      <w:r>
        <w:rPr>
          <w:rFonts w:ascii="Arial" w:hAnsi="Arial" w:cs="Arial"/>
          <w:sz w:val="28"/>
        </w:rPr>
        <w:t xml:space="preserve">                                     </w:t>
      </w:r>
      <w:r w:rsidRPr="00531C75">
        <w:rPr>
          <w:rFonts w:ascii="Arial" w:hAnsi="Arial" w:cs="Arial"/>
          <w:sz w:val="28"/>
        </w:rPr>
        <w:t>ARIEL PALMERO</w:t>
      </w:r>
    </w:p>
    <w:p w14:paraId="57E87850" w14:textId="77777777" w:rsidR="00531C75" w:rsidRPr="00531C75" w:rsidRDefault="00531C75" w:rsidP="00531C75">
      <w:pPr>
        <w:tabs>
          <w:tab w:val="left" w:pos="4820"/>
        </w:tabs>
        <w:spacing w:after="0" w:line="240" w:lineRule="auto"/>
        <w:ind w:left="709"/>
        <w:jc w:val="both"/>
        <w:rPr>
          <w:rFonts w:ascii="Arial" w:hAnsi="Arial" w:cs="Arial"/>
          <w:sz w:val="28"/>
        </w:rPr>
      </w:pPr>
      <w:r>
        <w:rPr>
          <w:rFonts w:ascii="Arial" w:hAnsi="Arial" w:cs="Arial"/>
          <w:sz w:val="28"/>
        </w:rPr>
        <w:t xml:space="preserve">                            </w:t>
      </w:r>
      <w:r w:rsidRPr="00531C75">
        <w:rPr>
          <w:rFonts w:ascii="Arial" w:hAnsi="Arial" w:cs="Arial"/>
          <w:sz w:val="28"/>
        </w:rPr>
        <w:t>RAUL NOTA</w:t>
      </w:r>
    </w:p>
    <w:p w14:paraId="0C5C7832" w14:textId="77777777" w:rsidR="00531C75" w:rsidRDefault="00531C75" w:rsidP="00B368A7">
      <w:pPr>
        <w:spacing w:after="0" w:line="240" w:lineRule="auto"/>
        <w:jc w:val="both"/>
        <w:rPr>
          <w:rFonts w:cs="Arial"/>
        </w:rPr>
      </w:pPr>
    </w:p>
    <w:p w14:paraId="527BD58D" w14:textId="77777777" w:rsidR="00531C75" w:rsidRDefault="00531C75" w:rsidP="00B368A7">
      <w:pPr>
        <w:spacing w:after="0" w:line="240" w:lineRule="auto"/>
        <w:jc w:val="both"/>
        <w:rPr>
          <w:rFonts w:cs="Arial"/>
        </w:rPr>
      </w:pPr>
    </w:p>
    <w:p w14:paraId="73BC75AF" w14:textId="77777777" w:rsidR="00531C75" w:rsidRDefault="00531C75" w:rsidP="00B368A7">
      <w:pPr>
        <w:spacing w:after="0" w:line="240" w:lineRule="auto"/>
        <w:jc w:val="both"/>
        <w:rPr>
          <w:rFonts w:cs="Arial"/>
        </w:rPr>
      </w:pPr>
    </w:p>
    <w:p w14:paraId="1FFBB742" w14:textId="77777777" w:rsidR="00531C75" w:rsidRDefault="00531C75" w:rsidP="00B368A7">
      <w:pPr>
        <w:spacing w:after="0" w:line="240" w:lineRule="auto"/>
        <w:jc w:val="both"/>
        <w:rPr>
          <w:rFonts w:cs="Arial"/>
        </w:rPr>
      </w:pPr>
    </w:p>
    <w:p w14:paraId="16B21C0C" w14:textId="77777777" w:rsidR="00531C75" w:rsidRDefault="00531C75" w:rsidP="00B368A7">
      <w:pPr>
        <w:spacing w:after="0" w:line="240" w:lineRule="auto"/>
        <w:jc w:val="both"/>
        <w:rPr>
          <w:rFonts w:cs="Arial"/>
        </w:rPr>
      </w:pPr>
    </w:p>
    <w:p w14:paraId="49EAAD42" w14:textId="77777777" w:rsidR="00722222" w:rsidRDefault="00722222" w:rsidP="00B368A7">
      <w:pPr>
        <w:spacing w:after="0" w:line="240" w:lineRule="auto"/>
        <w:jc w:val="both"/>
        <w:rPr>
          <w:rFonts w:cs="Arial"/>
        </w:rPr>
      </w:pPr>
    </w:p>
    <w:p w14:paraId="4B059FF5" w14:textId="77777777" w:rsidR="001C60DF" w:rsidRDefault="00B368A7" w:rsidP="00E77B44">
      <w:pPr>
        <w:jc w:val="center"/>
        <w:rPr>
          <w:rFonts w:cs="Arial"/>
          <w:sz w:val="24"/>
        </w:rPr>
      </w:pPr>
      <w:r w:rsidRPr="00D17FC0">
        <w:rPr>
          <w:rFonts w:cs="Arial"/>
          <w:sz w:val="24"/>
        </w:rPr>
        <w:t>SANTA CRUZ – BOLIVIA</w:t>
      </w:r>
    </w:p>
    <w:p w14:paraId="31D651D2" w14:textId="77777777" w:rsidR="00E77B44" w:rsidRDefault="00E77B44" w:rsidP="00E77B44">
      <w:pPr>
        <w:jc w:val="center"/>
        <w:rPr>
          <w:rFonts w:cs="Arial"/>
          <w:sz w:val="24"/>
        </w:rPr>
      </w:pPr>
    </w:p>
    <w:p w14:paraId="060DBAA3" w14:textId="77777777" w:rsidR="00E77B44" w:rsidRDefault="00E77B44" w:rsidP="00E77B44">
      <w:pPr>
        <w:jc w:val="center"/>
        <w:rPr>
          <w:rFonts w:cs="Arial"/>
          <w:sz w:val="24"/>
        </w:rPr>
      </w:pPr>
    </w:p>
    <w:p w14:paraId="57BDAE6B" w14:textId="77777777" w:rsidR="00E77B44" w:rsidRDefault="00E77B44" w:rsidP="00E77B44">
      <w:pPr>
        <w:jc w:val="center"/>
        <w:rPr>
          <w:rFonts w:cs="Arial"/>
          <w:sz w:val="24"/>
        </w:rPr>
      </w:pPr>
    </w:p>
    <w:p w14:paraId="22D92959" w14:textId="77777777" w:rsidR="00E77B44" w:rsidRDefault="00E77B44" w:rsidP="00E77B44">
      <w:pPr>
        <w:jc w:val="center"/>
        <w:rPr>
          <w:rFonts w:cs="Arial"/>
          <w:sz w:val="24"/>
        </w:rPr>
      </w:pPr>
    </w:p>
    <w:p w14:paraId="0013F315" w14:textId="77777777" w:rsidR="00E77B44" w:rsidRDefault="00E77B44" w:rsidP="00E77B44">
      <w:pPr>
        <w:jc w:val="center"/>
        <w:rPr>
          <w:rFonts w:cs="Arial"/>
          <w:sz w:val="24"/>
        </w:rPr>
      </w:pPr>
    </w:p>
    <w:p w14:paraId="18612581" w14:textId="77777777" w:rsidR="00E77B44" w:rsidRDefault="00E77B44" w:rsidP="00E77B44">
      <w:pPr>
        <w:jc w:val="center"/>
        <w:rPr>
          <w:rFonts w:cs="Arial"/>
          <w:sz w:val="24"/>
        </w:rPr>
      </w:pPr>
    </w:p>
    <w:p w14:paraId="61E8742B" w14:textId="77777777" w:rsidR="00E77B44" w:rsidRDefault="00E77B44" w:rsidP="00E77B44">
      <w:pPr>
        <w:jc w:val="center"/>
        <w:rPr>
          <w:rFonts w:cs="Arial"/>
          <w:sz w:val="24"/>
        </w:rPr>
      </w:pPr>
    </w:p>
    <w:p w14:paraId="2DBD86DC" w14:textId="77777777" w:rsidR="00E77B44" w:rsidRDefault="00E77B44" w:rsidP="00E77B44">
      <w:pPr>
        <w:jc w:val="center"/>
        <w:rPr>
          <w:rFonts w:cs="Arial"/>
          <w:sz w:val="24"/>
        </w:rPr>
      </w:pPr>
    </w:p>
    <w:p w14:paraId="5AEB6323" w14:textId="77777777" w:rsidR="00E77B44" w:rsidRDefault="00E77B44" w:rsidP="00E77B44">
      <w:pPr>
        <w:jc w:val="center"/>
        <w:rPr>
          <w:rFonts w:cs="Arial"/>
          <w:sz w:val="24"/>
        </w:rPr>
      </w:pPr>
    </w:p>
    <w:p w14:paraId="13471EEB" w14:textId="77777777" w:rsidR="00E77B44" w:rsidRDefault="00E77B44" w:rsidP="00E77B44">
      <w:pPr>
        <w:jc w:val="center"/>
        <w:rPr>
          <w:rFonts w:cs="Arial"/>
          <w:sz w:val="24"/>
        </w:rPr>
      </w:pPr>
    </w:p>
    <w:p w14:paraId="2A79D1BF" w14:textId="77777777" w:rsidR="00E77B44" w:rsidRDefault="00E77B44" w:rsidP="00E77B44">
      <w:pPr>
        <w:jc w:val="center"/>
        <w:rPr>
          <w:rFonts w:cs="Arial"/>
          <w:sz w:val="24"/>
        </w:rPr>
      </w:pPr>
    </w:p>
    <w:p w14:paraId="1E7064F4" w14:textId="77777777" w:rsidR="00E77B44" w:rsidRDefault="00E77B44" w:rsidP="00E77B44">
      <w:pPr>
        <w:jc w:val="center"/>
        <w:rPr>
          <w:rFonts w:cs="Arial"/>
          <w:sz w:val="24"/>
        </w:rPr>
      </w:pPr>
    </w:p>
    <w:p w14:paraId="58DDB2F1" w14:textId="77777777" w:rsidR="00E77B44" w:rsidRDefault="00E77B44" w:rsidP="00E77B44">
      <w:pPr>
        <w:jc w:val="center"/>
        <w:rPr>
          <w:rFonts w:cs="Arial"/>
          <w:sz w:val="24"/>
        </w:rPr>
      </w:pPr>
    </w:p>
    <w:p w14:paraId="4C269A45" w14:textId="77777777" w:rsidR="00E77B44" w:rsidRDefault="00E77B44" w:rsidP="00E77B44">
      <w:pPr>
        <w:jc w:val="center"/>
        <w:rPr>
          <w:rFonts w:cs="Arial"/>
          <w:sz w:val="24"/>
        </w:rPr>
      </w:pPr>
    </w:p>
    <w:p w14:paraId="7FF93748" w14:textId="77777777" w:rsidR="00E77B44" w:rsidRDefault="00E77B44" w:rsidP="00E77B44">
      <w:pPr>
        <w:jc w:val="center"/>
        <w:rPr>
          <w:rFonts w:cs="Arial"/>
          <w:sz w:val="24"/>
        </w:rPr>
      </w:pPr>
    </w:p>
    <w:p w14:paraId="16CACCC8" w14:textId="77777777" w:rsidR="00E77B44" w:rsidRDefault="00E77B44" w:rsidP="00E77B44">
      <w:pPr>
        <w:jc w:val="center"/>
        <w:rPr>
          <w:rFonts w:cs="Arial"/>
          <w:sz w:val="24"/>
        </w:rPr>
      </w:pPr>
    </w:p>
    <w:p w14:paraId="7D1EBF70" w14:textId="77777777" w:rsidR="00E77B44" w:rsidRDefault="00E77B44" w:rsidP="00E77B44">
      <w:pPr>
        <w:jc w:val="center"/>
        <w:rPr>
          <w:rFonts w:cs="Arial"/>
          <w:sz w:val="24"/>
        </w:rPr>
      </w:pPr>
    </w:p>
    <w:p w14:paraId="1FA32107" w14:textId="77777777" w:rsidR="00E77B44" w:rsidRDefault="00E77B44" w:rsidP="00E77B44">
      <w:pPr>
        <w:jc w:val="center"/>
        <w:rPr>
          <w:rFonts w:cs="Arial"/>
          <w:sz w:val="24"/>
        </w:rPr>
      </w:pPr>
    </w:p>
    <w:p w14:paraId="5036CE67" w14:textId="77777777" w:rsidR="00E77B44" w:rsidRDefault="00E77B44" w:rsidP="00E77B44">
      <w:pPr>
        <w:jc w:val="center"/>
        <w:rPr>
          <w:rFonts w:cs="Arial"/>
          <w:sz w:val="24"/>
        </w:rPr>
      </w:pPr>
    </w:p>
    <w:p w14:paraId="61991C7C" w14:textId="77777777" w:rsidR="00E77B44" w:rsidRDefault="00E77B44" w:rsidP="00E77B44">
      <w:pPr>
        <w:jc w:val="center"/>
        <w:rPr>
          <w:rFonts w:cs="Arial"/>
          <w:sz w:val="24"/>
        </w:rPr>
      </w:pPr>
    </w:p>
    <w:p w14:paraId="49E69D6F" w14:textId="77777777" w:rsidR="00E77B44" w:rsidRDefault="00E77B44" w:rsidP="00E77B44">
      <w:pPr>
        <w:jc w:val="center"/>
        <w:rPr>
          <w:rFonts w:cs="Arial"/>
          <w:sz w:val="24"/>
        </w:rPr>
      </w:pPr>
    </w:p>
    <w:p w14:paraId="2F3283BE" w14:textId="77777777" w:rsidR="00E77B44" w:rsidRDefault="00E77B44" w:rsidP="00E77B44">
      <w:pPr>
        <w:jc w:val="center"/>
        <w:rPr>
          <w:rFonts w:cs="Arial"/>
          <w:sz w:val="24"/>
        </w:rPr>
      </w:pPr>
    </w:p>
    <w:p w14:paraId="3FF4D063" w14:textId="77777777" w:rsidR="00E77B44" w:rsidRDefault="00E77B44" w:rsidP="00E77B44">
      <w:pPr>
        <w:jc w:val="center"/>
        <w:rPr>
          <w:rFonts w:cs="Arial"/>
          <w:sz w:val="24"/>
        </w:rPr>
      </w:pPr>
    </w:p>
    <w:p w14:paraId="2DEB40EE" w14:textId="77777777" w:rsidR="00E77B44" w:rsidRDefault="00E77B44" w:rsidP="00E77B44">
      <w:pPr>
        <w:jc w:val="center"/>
        <w:rPr>
          <w:rFonts w:cs="Arial"/>
          <w:sz w:val="24"/>
        </w:rPr>
      </w:pPr>
    </w:p>
    <w:p w14:paraId="3526B192" w14:textId="77777777" w:rsidR="00E77B44" w:rsidRPr="00E77B44" w:rsidRDefault="00E77B44" w:rsidP="00E77B44">
      <w:pPr>
        <w:jc w:val="center"/>
        <w:rPr>
          <w:rFonts w:cs="Arial"/>
          <w:sz w:val="24"/>
        </w:rPr>
      </w:pPr>
    </w:p>
    <w:p w14:paraId="2876EFFA" w14:textId="77777777" w:rsidR="00510ADA" w:rsidRDefault="00510ADA" w:rsidP="007B19E7">
      <w:pPr>
        <w:pStyle w:val="Puesto1"/>
      </w:pPr>
      <w:r>
        <w:lastRenderedPageBreak/>
        <w:t>Contenido</w:t>
      </w:r>
      <w:bookmarkStart w:id="0" w:name="_GoBack"/>
      <w:bookmarkEnd w:id="0"/>
    </w:p>
    <w:p w14:paraId="5BFE366B" w14:textId="77777777" w:rsidR="00AE0ED3" w:rsidRPr="00AE0ED3" w:rsidRDefault="00510ADA">
      <w:pPr>
        <w:pStyle w:val="TDC1"/>
        <w:tabs>
          <w:tab w:val="right" w:leader="dot" w:pos="8828"/>
        </w:tabs>
        <w:rPr>
          <w:rFonts w:asciiTheme="minorHAnsi" w:eastAsiaTheme="minorEastAsia" w:hAnsiTheme="minorHAnsi" w:cstheme="minorBidi"/>
          <w:b/>
          <w:noProof/>
          <w:lang w:eastAsia="es-ES"/>
        </w:rPr>
      </w:pPr>
      <w:r>
        <w:fldChar w:fldCharType="begin"/>
      </w:r>
      <w:r>
        <w:instrText xml:space="preserve"> TOC \o "1-3" \h \z \u </w:instrText>
      </w:r>
      <w:r>
        <w:fldChar w:fldCharType="separate"/>
      </w:r>
      <w:hyperlink w:anchor="_Toc497673365" w:history="1">
        <w:r w:rsidR="00AE0ED3" w:rsidRPr="00AE0ED3">
          <w:rPr>
            <w:rStyle w:val="Hipervnculo"/>
            <w:rFonts w:cs="Arial"/>
            <w:b/>
            <w:noProof/>
          </w:rPr>
          <w:t>PARTE # 1</w:t>
        </w:r>
        <w:r w:rsidR="00AE0ED3" w:rsidRPr="00AE0ED3">
          <w:rPr>
            <w:b/>
            <w:noProof/>
            <w:webHidden/>
          </w:rPr>
          <w:tab/>
        </w:r>
        <w:r w:rsidR="00AE0ED3" w:rsidRPr="00AE0ED3">
          <w:rPr>
            <w:b/>
            <w:noProof/>
            <w:webHidden/>
          </w:rPr>
          <w:fldChar w:fldCharType="begin"/>
        </w:r>
        <w:r w:rsidR="00AE0ED3" w:rsidRPr="00AE0ED3">
          <w:rPr>
            <w:b/>
            <w:noProof/>
            <w:webHidden/>
          </w:rPr>
          <w:instrText xml:space="preserve"> PAGEREF _Toc497673365 \h </w:instrText>
        </w:r>
        <w:r w:rsidR="00AE0ED3" w:rsidRPr="00AE0ED3">
          <w:rPr>
            <w:b/>
            <w:noProof/>
            <w:webHidden/>
          </w:rPr>
        </w:r>
        <w:r w:rsidR="00AE0ED3" w:rsidRPr="00AE0ED3">
          <w:rPr>
            <w:b/>
            <w:noProof/>
            <w:webHidden/>
          </w:rPr>
          <w:fldChar w:fldCharType="separate"/>
        </w:r>
        <w:r w:rsidR="00AE0ED3" w:rsidRPr="00AE0ED3">
          <w:rPr>
            <w:b/>
            <w:noProof/>
            <w:webHidden/>
          </w:rPr>
          <w:t>7</w:t>
        </w:r>
        <w:r w:rsidR="00AE0ED3" w:rsidRPr="00AE0ED3">
          <w:rPr>
            <w:b/>
            <w:noProof/>
            <w:webHidden/>
          </w:rPr>
          <w:fldChar w:fldCharType="end"/>
        </w:r>
      </w:hyperlink>
    </w:p>
    <w:p w14:paraId="427A9817"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366" w:history="1">
        <w:r w:rsidRPr="00AE0ED3">
          <w:rPr>
            <w:rStyle w:val="Hipervnculo"/>
            <w:rFonts w:cs="Arial"/>
            <w:b/>
            <w:noProof/>
          </w:rPr>
          <w:t>FASE DE INICIO</w:t>
        </w:r>
        <w:r w:rsidRPr="00AE0ED3">
          <w:rPr>
            <w:b/>
            <w:noProof/>
            <w:webHidden/>
          </w:rPr>
          <w:tab/>
        </w:r>
        <w:r w:rsidRPr="00AE0ED3">
          <w:rPr>
            <w:b/>
            <w:noProof/>
            <w:webHidden/>
          </w:rPr>
          <w:fldChar w:fldCharType="begin"/>
        </w:r>
        <w:r w:rsidRPr="00AE0ED3">
          <w:rPr>
            <w:b/>
            <w:noProof/>
            <w:webHidden/>
          </w:rPr>
          <w:instrText xml:space="preserve"> PAGEREF _Toc497673366 \h </w:instrText>
        </w:r>
        <w:r w:rsidRPr="00AE0ED3">
          <w:rPr>
            <w:b/>
            <w:noProof/>
            <w:webHidden/>
          </w:rPr>
        </w:r>
        <w:r w:rsidRPr="00AE0ED3">
          <w:rPr>
            <w:b/>
            <w:noProof/>
            <w:webHidden/>
          </w:rPr>
          <w:fldChar w:fldCharType="separate"/>
        </w:r>
        <w:r w:rsidRPr="00AE0ED3">
          <w:rPr>
            <w:b/>
            <w:noProof/>
            <w:webHidden/>
          </w:rPr>
          <w:t>7</w:t>
        </w:r>
        <w:r w:rsidRPr="00AE0ED3">
          <w:rPr>
            <w:b/>
            <w:noProof/>
            <w:webHidden/>
          </w:rPr>
          <w:fldChar w:fldCharType="end"/>
        </w:r>
      </w:hyperlink>
    </w:p>
    <w:p w14:paraId="74296F70"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367" w:history="1">
        <w:r w:rsidRPr="00AE0ED3">
          <w:rPr>
            <w:rStyle w:val="Hipervnculo"/>
            <w:b/>
            <w:noProof/>
          </w:rPr>
          <w:t>CAPITULO I: GESTIÓN DE INTEGRACIÓN</w:t>
        </w:r>
        <w:r w:rsidRPr="00AE0ED3">
          <w:rPr>
            <w:b/>
            <w:noProof/>
            <w:webHidden/>
          </w:rPr>
          <w:tab/>
        </w:r>
        <w:r w:rsidRPr="00AE0ED3">
          <w:rPr>
            <w:b/>
            <w:noProof/>
            <w:webHidden/>
          </w:rPr>
          <w:fldChar w:fldCharType="begin"/>
        </w:r>
        <w:r w:rsidRPr="00AE0ED3">
          <w:rPr>
            <w:b/>
            <w:noProof/>
            <w:webHidden/>
          </w:rPr>
          <w:instrText xml:space="preserve"> PAGEREF _Toc497673367 \h </w:instrText>
        </w:r>
        <w:r w:rsidRPr="00AE0ED3">
          <w:rPr>
            <w:b/>
            <w:noProof/>
            <w:webHidden/>
          </w:rPr>
        </w:r>
        <w:r w:rsidRPr="00AE0ED3">
          <w:rPr>
            <w:b/>
            <w:noProof/>
            <w:webHidden/>
          </w:rPr>
          <w:fldChar w:fldCharType="separate"/>
        </w:r>
        <w:r w:rsidRPr="00AE0ED3">
          <w:rPr>
            <w:b/>
            <w:noProof/>
            <w:webHidden/>
          </w:rPr>
          <w:t>8</w:t>
        </w:r>
        <w:r w:rsidRPr="00AE0ED3">
          <w:rPr>
            <w:b/>
            <w:noProof/>
            <w:webHidden/>
          </w:rPr>
          <w:fldChar w:fldCharType="end"/>
        </w:r>
      </w:hyperlink>
    </w:p>
    <w:p w14:paraId="74A507A8"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368" w:history="1">
        <w:r w:rsidRPr="00AE0ED3">
          <w:rPr>
            <w:rStyle w:val="Hipervnculo"/>
            <w:b/>
            <w:noProof/>
          </w:rPr>
          <w:t>1.1.- Acta de Constitución</w:t>
        </w:r>
        <w:r w:rsidRPr="00AE0ED3">
          <w:rPr>
            <w:b/>
            <w:noProof/>
            <w:webHidden/>
          </w:rPr>
          <w:tab/>
        </w:r>
        <w:r w:rsidRPr="00AE0ED3">
          <w:rPr>
            <w:b/>
            <w:noProof/>
            <w:webHidden/>
          </w:rPr>
          <w:fldChar w:fldCharType="begin"/>
        </w:r>
        <w:r w:rsidRPr="00AE0ED3">
          <w:rPr>
            <w:b/>
            <w:noProof/>
            <w:webHidden/>
          </w:rPr>
          <w:instrText xml:space="preserve"> PAGEREF _Toc497673368 \h </w:instrText>
        </w:r>
        <w:r w:rsidRPr="00AE0ED3">
          <w:rPr>
            <w:b/>
            <w:noProof/>
            <w:webHidden/>
          </w:rPr>
        </w:r>
        <w:r w:rsidRPr="00AE0ED3">
          <w:rPr>
            <w:b/>
            <w:noProof/>
            <w:webHidden/>
          </w:rPr>
          <w:fldChar w:fldCharType="separate"/>
        </w:r>
        <w:r w:rsidRPr="00AE0ED3">
          <w:rPr>
            <w:b/>
            <w:noProof/>
            <w:webHidden/>
          </w:rPr>
          <w:t>8</w:t>
        </w:r>
        <w:r w:rsidRPr="00AE0ED3">
          <w:rPr>
            <w:b/>
            <w:noProof/>
            <w:webHidden/>
          </w:rPr>
          <w:fldChar w:fldCharType="end"/>
        </w:r>
      </w:hyperlink>
    </w:p>
    <w:p w14:paraId="7A23AE7D"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69" w:history="1">
        <w:r w:rsidRPr="00AE0ED3">
          <w:rPr>
            <w:rStyle w:val="Hipervnculo"/>
            <w:b/>
            <w:noProof/>
          </w:rPr>
          <w:t>1.2.- Modelo Canvas</w:t>
        </w:r>
        <w:r w:rsidRPr="00AE0ED3">
          <w:rPr>
            <w:b/>
            <w:noProof/>
            <w:webHidden/>
          </w:rPr>
          <w:tab/>
        </w:r>
        <w:r w:rsidRPr="00AE0ED3">
          <w:rPr>
            <w:b/>
            <w:noProof/>
            <w:webHidden/>
          </w:rPr>
          <w:fldChar w:fldCharType="begin"/>
        </w:r>
        <w:r w:rsidRPr="00AE0ED3">
          <w:rPr>
            <w:b/>
            <w:noProof/>
            <w:webHidden/>
          </w:rPr>
          <w:instrText xml:space="preserve"> PAGEREF _Toc497673369 \h </w:instrText>
        </w:r>
        <w:r w:rsidRPr="00AE0ED3">
          <w:rPr>
            <w:b/>
            <w:noProof/>
            <w:webHidden/>
          </w:rPr>
        </w:r>
        <w:r w:rsidRPr="00AE0ED3">
          <w:rPr>
            <w:b/>
            <w:noProof/>
            <w:webHidden/>
          </w:rPr>
          <w:fldChar w:fldCharType="separate"/>
        </w:r>
        <w:r w:rsidRPr="00AE0ED3">
          <w:rPr>
            <w:b/>
            <w:noProof/>
            <w:webHidden/>
          </w:rPr>
          <w:t>11</w:t>
        </w:r>
        <w:r w:rsidRPr="00AE0ED3">
          <w:rPr>
            <w:b/>
            <w:noProof/>
            <w:webHidden/>
          </w:rPr>
          <w:fldChar w:fldCharType="end"/>
        </w:r>
      </w:hyperlink>
    </w:p>
    <w:p w14:paraId="45E9F85B"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70" w:history="1">
        <w:r w:rsidRPr="00AE0ED3">
          <w:rPr>
            <w:rStyle w:val="Hipervnculo"/>
            <w:b/>
            <w:noProof/>
          </w:rPr>
          <w:t>1.3.- Gestión de interesados</w:t>
        </w:r>
        <w:r w:rsidRPr="00AE0ED3">
          <w:rPr>
            <w:b/>
            <w:noProof/>
            <w:webHidden/>
          </w:rPr>
          <w:tab/>
        </w:r>
        <w:r w:rsidRPr="00AE0ED3">
          <w:rPr>
            <w:b/>
            <w:noProof/>
            <w:webHidden/>
          </w:rPr>
          <w:fldChar w:fldCharType="begin"/>
        </w:r>
        <w:r w:rsidRPr="00AE0ED3">
          <w:rPr>
            <w:b/>
            <w:noProof/>
            <w:webHidden/>
          </w:rPr>
          <w:instrText xml:space="preserve"> PAGEREF _Toc497673370 \h </w:instrText>
        </w:r>
        <w:r w:rsidRPr="00AE0ED3">
          <w:rPr>
            <w:b/>
            <w:noProof/>
            <w:webHidden/>
          </w:rPr>
        </w:r>
        <w:r w:rsidRPr="00AE0ED3">
          <w:rPr>
            <w:b/>
            <w:noProof/>
            <w:webHidden/>
          </w:rPr>
          <w:fldChar w:fldCharType="separate"/>
        </w:r>
        <w:r w:rsidRPr="00AE0ED3">
          <w:rPr>
            <w:b/>
            <w:noProof/>
            <w:webHidden/>
          </w:rPr>
          <w:t>12</w:t>
        </w:r>
        <w:r w:rsidRPr="00AE0ED3">
          <w:rPr>
            <w:b/>
            <w:noProof/>
            <w:webHidden/>
          </w:rPr>
          <w:fldChar w:fldCharType="end"/>
        </w:r>
      </w:hyperlink>
    </w:p>
    <w:p w14:paraId="3BE99A25"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71" w:history="1">
        <w:r w:rsidRPr="00AE0ED3">
          <w:rPr>
            <w:rStyle w:val="Hipervnculo"/>
            <w:b/>
            <w:noProof/>
          </w:rPr>
          <w:t>1.3.1.- Registro de Interesados</w:t>
        </w:r>
        <w:r w:rsidRPr="00AE0ED3">
          <w:rPr>
            <w:b/>
            <w:noProof/>
            <w:webHidden/>
          </w:rPr>
          <w:tab/>
        </w:r>
        <w:r w:rsidRPr="00AE0ED3">
          <w:rPr>
            <w:b/>
            <w:noProof/>
            <w:webHidden/>
          </w:rPr>
          <w:fldChar w:fldCharType="begin"/>
        </w:r>
        <w:r w:rsidRPr="00AE0ED3">
          <w:rPr>
            <w:b/>
            <w:noProof/>
            <w:webHidden/>
          </w:rPr>
          <w:instrText xml:space="preserve"> PAGEREF _Toc497673371 \h </w:instrText>
        </w:r>
        <w:r w:rsidRPr="00AE0ED3">
          <w:rPr>
            <w:b/>
            <w:noProof/>
            <w:webHidden/>
          </w:rPr>
        </w:r>
        <w:r w:rsidRPr="00AE0ED3">
          <w:rPr>
            <w:b/>
            <w:noProof/>
            <w:webHidden/>
          </w:rPr>
          <w:fldChar w:fldCharType="separate"/>
        </w:r>
        <w:r w:rsidRPr="00AE0ED3">
          <w:rPr>
            <w:b/>
            <w:noProof/>
            <w:webHidden/>
          </w:rPr>
          <w:t>12</w:t>
        </w:r>
        <w:r w:rsidRPr="00AE0ED3">
          <w:rPr>
            <w:b/>
            <w:noProof/>
            <w:webHidden/>
          </w:rPr>
          <w:fldChar w:fldCharType="end"/>
        </w:r>
      </w:hyperlink>
    </w:p>
    <w:p w14:paraId="0BCB442D"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372" w:history="1">
        <w:r w:rsidRPr="00AE0ED3">
          <w:rPr>
            <w:rStyle w:val="Hipervnculo"/>
            <w:b/>
            <w:noProof/>
          </w:rPr>
          <w:t>PARTE # 2</w:t>
        </w:r>
        <w:r w:rsidRPr="00AE0ED3">
          <w:rPr>
            <w:b/>
            <w:noProof/>
            <w:webHidden/>
          </w:rPr>
          <w:tab/>
        </w:r>
        <w:r w:rsidRPr="00AE0ED3">
          <w:rPr>
            <w:b/>
            <w:noProof/>
            <w:webHidden/>
          </w:rPr>
          <w:fldChar w:fldCharType="begin"/>
        </w:r>
        <w:r w:rsidRPr="00AE0ED3">
          <w:rPr>
            <w:b/>
            <w:noProof/>
            <w:webHidden/>
          </w:rPr>
          <w:instrText xml:space="preserve"> PAGEREF _Toc497673372 \h </w:instrText>
        </w:r>
        <w:r w:rsidRPr="00AE0ED3">
          <w:rPr>
            <w:b/>
            <w:noProof/>
            <w:webHidden/>
          </w:rPr>
        </w:r>
        <w:r w:rsidRPr="00AE0ED3">
          <w:rPr>
            <w:b/>
            <w:noProof/>
            <w:webHidden/>
          </w:rPr>
          <w:fldChar w:fldCharType="separate"/>
        </w:r>
        <w:r w:rsidRPr="00AE0ED3">
          <w:rPr>
            <w:b/>
            <w:noProof/>
            <w:webHidden/>
          </w:rPr>
          <w:t>13</w:t>
        </w:r>
        <w:r w:rsidRPr="00AE0ED3">
          <w:rPr>
            <w:b/>
            <w:noProof/>
            <w:webHidden/>
          </w:rPr>
          <w:fldChar w:fldCharType="end"/>
        </w:r>
      </w:hyperlink>
    </w:p>
    <w:p w14:paraId="100337CF"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373" w:history="1">
        <w:r w:rsidRPr="00AE0ED3">
          <w:rPr>
            <w:rStyle w:val="Hipervnculo"/>
            <w:b/>
            <w:noProof/>
          </w:rPr>
          <w:t>FASE DE PLANIFICACIÓN</w:t>
        </w:r>
        <w:r w:rsidRPr="00AE0ED3">
          <w:rPr>
            <w:b/>
            <w:noProof/>
            <w:webHidden/>
          </w:rPr>
          <w:tab/>
        </w:r>
        <w:r w:rsidRPr="00AE0ED3">
          <w:rPr>
            <w:b/>
            <w:noProof/>
            <w:webHidden/>
          </w:rPr>
          <w:fldChar w:fldCharType="begin"/>
        </w:r>
        <w:r w:rsidRPr="00AE0ED3">
          <w:rPr>
            <w:b/>
            <w:noProof/>
            <w:webHidden/>
          </w:rPr>
          <w:instrText xml:space="preserve"> PAGEREF _Toc497673373 \h </w:instrText>
        </w:r>
        <w:r w:rsidRPr="00AE0ED3">
          <w:rPr>
            <w:b/>
            <w:noProof/>
            <w:webHidden/>
          </w:rPr>
        </w:r>
        <w:r w:rsidRPr="00AE0ED3">
          <w:rPr>
            <w:b/>
            <w:noProof/>
            <w:webHidden/>
          </w:rPr>
          <w:fldChar w:fldCharType="separate"/>
        </w:r>
        <w:r w:rsidRPr="00AE0ED3">
          <w:rPr>
            <w:b/>
            <w:noProof/>
            <w:webHidden/>
          </w:rPr>
          <w:t>13</w:t>
        </w:r>
        <w:r w:rsidRPr="00AE0ED3">
          <w:rPr>
            <w:b/>
            <w:noProof/>
            <w:webHidden/>
          </w:rPr>
          <w:fldChar w:fldCharType="end"/>
        </w:r>
      </w:hyperlink>
    </w:p>
    <w:p w14:paraId="6680C249"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374" w:history="1">
        <w:r w:rsidRPr="00AE0ED3">
          <w:rPr>
            <w:rStyle w:val="Hipervnculo"/>
            <w:b/>
            <w:noProof/>
          </w:rPr>
          <w:t>CAPITULO I: GESTIÓN DE INTEGRACIÓN</w:t>
        </w:r>
        <w:r w:rsidRPr="00AE0ED3">
          <w:rPr>
            <w:b/>
            <w:noProof/>
            <w:webHidden/>
          </w:rPr>
          <w:tab/>
        </w:r>
        <w:r w:rsidRPr="00AE0ED3">
          <w:rPr>
            <w:b/>
            <w:noProof/>
            <w:webHidden/>
          </w:rPr>
          <w:fldChar w:fldCharType="begin"/>
        </w:r>
        <w:r w:rsidRPr="00AE0ED3">
          <w:rPr>
            <w:b/>
            <w:noProof/>
            <w:webHidden/>
          </w:rPr>
          <w:instrText xml:space="preserve"> PAGEREF _Toc497673374 \h </w:instrText>
        </w:r>
        <w:r w:rsidRPr="00AE0ED3">
          <w:rPr>
            <w:b/>
            <w:noProof/>
            <w:webHidden/>
          </w:rPr>
        </w:r>
        <w:r w:rsidRPr="00AE0ED3">
          <w:rPr>
            <w:b/>
            <w:noProof/>
            <w:webHidden/>
          </w:rPr>
          <w:fldChar w:fldCharType="separate"/>
        </w:r>
        <w:r w:rsidRPr="00AE0ED3">
          <w:rPr>
            <w:b/>
            <w:noProof/>
            <w:webHidden/>
          </w:rPr>
          <w:t>14</w:t>
        </w:r>
        <w:r w:rsidRPr="00AE0ED3">
          <w:rPr>
            <w:b/>
            <w:noProof/>
            <w:webHidden/>
          </w:rPr>
          <w:fldChar w:fldCharType="end"/>
        </w:r>
      </w:hyperlink>
    </w:p>
    <w:p w14:paraId="74AA4C4C"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375" w:history="1">
        <w:r w:rsidRPr="00AE0ED3">
          <w:rPr>
            <w:rStyle w:val="Hipervnculo"/>
            <w:b/>
            <w:noProof/>
          </w:rPr>
          <w:t>1.1.- PLAN DE DIRECCIÓN DEL PROYECTO</w:t>
        </w:r>
        <w:r w:rsidRPr="00AE0ED3">
          <w:rPr>
            <w:b/>
            <w:noProof/>
            <w:webHidden/>
          </w:rPr>
          <w:tab/>
        </w:r>
        <w:r w:rsidRPr="00AE0ED3">
          <w:rPr>
            <w:b/>
            <w:noProof/>
            <w:webHidden/>
          </w:rPr>
          <w:fldChar w:fldCharType="begin"/>
        </w:r>
        <w:r w:rsidRPr="00AE0ED3">
          <w:rPr>
            <w:b/>
            <w:noProof/>
            <w:webHidden/>
          </w:rPr>
          <w:instrText xml:space="preserve"> PAGEREF _Toc497673375 \h </w:instrText>
        </w:r>
        <w:r w:rsidRPr="00AE0ED3">
          <w:rPr>
            <w:b/>
            <w:noProof/>
            <w:webHidden/>
          </w:rPr>
        </w:r>
        <w:r w:rsidRPr="00AE0ED3">
          <w:rPr>
            <w:b/>
            <w:noProof/>
            <w:webHidden/>
          </w:rPr>
          <w:fldChar w:fldCharType="separate"/>
        </w:r>
        <w:r w:rsidRPr="00AE0ED3">
          <w:rPr>
            <w:b/>
            <w:noProof/>
            <w:webHidden/>
          </w:rPr>
          <w:t>14</w:t>
        </w:r>
        <w:r w:rsidRPr="00AE0ED3">
          <w:rPr>
            <w:b/>
            <w:noProof/>
            <w:webHidden/>
          </w:rPr>
          <w:fldChar w:fldCharType="end"/>
        </w:r>
      </w:hyperlink>
    </w:p>
    <w:p w14:paraId="443E0163"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376" w:history="1">
        <w:r w:rsidRPr="00AE0ED3">
          <w:rPr>
            <w:rStyle w:val="Hipervnculo"/>
            <w:b/>
            <w:noProof/>
          </w:rPr>
          <w:t>REVISIÓN DE PROYECTO</w:t>
        </w:r>
        <w:r w:rsidRPr="00AE0ED3">
          <w:rPr>
            <w:b/>
            <w:noProof/>
            <w:webHidden/>
          </w:rPr>
          <w:tab/>
        </w:r>
        <w:r w:rsidRPr="00AE0ED3">
          <w:rPr>
            <w:b/>
            <w:noProof/>
            <w:webHidden/>
          </w:rPr>
          <w:fldChar w:fldCharType="begin"/>
        </w:r>
        <w:r w:rsidRPr="00AE0ED3">
          <w:rPr>
            <w:b/>
            <w:noProof/>
            <w:webHidden/>
          </w:rPr>
          <w:instrText xml:space="preserve"> PAGEREF _Toc497673376 \h </w:instrText>
        </w:r>
        <w:r w:rsidRPr="00AE0ED3">
          <w:rPr>
            <w:b/>
            <w:noProof/>
            <w:webHidden/>
          </w:rPr>
        </w:r>
        <w:r w:rsidRPr="00AE0ED3">
          <w:rPr>
            <w:b/>
            <w:noProof/>
            <w:webHidden/>
          </w:rPr>
          <w:fldChar w:fldCharType="separate"/>
        </w:r>
        <w:r w:rsidRPr="00AE0ED3">
          <w:rPr>
            <w:b/>
            <w:noProof/>
            <w:webHidden/>
          </w:rPr>
          <w:t>14</w:t>
        </w:r>
        <w:r w:rsidRPr="00AE0ED3">
          <w:rPr>
            <w:b/>
            <w:noProof/>
            <w:webHidden/>
          </w:rPr>
          <w:fldChar w:fldCharType="end"/>
        </w:r>
      </w:hyperlink>
    </w:p>
    <w:p w14:paraId="19C7FD85"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377" w:history="1">
        <w:r w:rsidRPr="00AE0ED3">
          <w:rPr>
            <w:rStyle w:val="Hipervnculo"/>
            <w:b/>
            <w:noProof/>
          </w:rPr>
          <w:t>ALINEAMIENTO DEL PROYECTO</w:t>
        </w:r>
        <w:r w:rsidRPr="00AE0ED3">
          <w:rPr>
            <w:b/>
            <w:noProof/>
            <w:webHidden/>
          </w:rPr>
          <w:tab/>
        </w:r>
        <w:r w:rsidRPr="00AE0ED3">
          <w:rPr>
            <w:b/>
            <w:noProof/>
            <w:webHidden/>
          </w:rPr>
          <w:fldChar w:fldCharType="begin"/>
        </w:r>
        <w:r w:rsidRPr="00AE0ED3">
          <w:rPr>
            <w:b/>
            <w:noProof/>
            <w:webHidden/>
          </w:rPr>
          <w:instrText xml:space="preserve"> PAGEREF _Toc497673377 \h </w:instrText>
        </w:r>
        <w:r w:rsidRPr="00AE0ED3">
          <w:rPr>
            <w:b/>
            <w:noProof/>
            <w:webHidden/>
          </w:rPr>
        </w:r>
        <w:r w:rsidRPr="00AE0ED3">
          <w:rPr>
            <w:b/>
            <w:noProof/>
            <w:webHidden/>
          </w:rPr>
          <w:fldChar w:fldCharType="separate"/>
        </w:r>
        <w:r w:rsidRPr="00AE0ED3">
          <w:rPr>
            <w:b/>
            <w:noProof/>
            <w:webHidden/>
          </w:rPr>
          <w:t>14</w:t>
        </w:r>
        <w:r w:rsidRPr="00AE0ED3">
          <w:rPr>
            <w:b/>
            <w:noProof/>
            <w:webHidden/>
          </w:rPr>
          <w:fldChar w:fldCharType="end"/>
        </w:r>
      </w:hyperlink>
    </w:p>
    <w:p w14:paraId="2855A6E4"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78" w:history="1">
        <w:r w:rsidRPr="00AE0ED3">
          <w:rPr>
            <w:rStyle w:val="Hipervnculo"/>
            <w:b/>
            <w:noProof/>
          </w:rPr>
          <w:t>1.1.1. Objetivos estratégicos de la organización</w:t>
        </w:r>
        <w:r w:rsidRPr="00AE0ED3">
          <w:rPr>
            <w:b/>
            <w:noProof/>
            <w:webHidden/>
          </w:rPr>
          <w:tab/>
        </w:r>
        <w:r w:rsidRPr="00AE0ED3">
          <w:rPr>
            <w:b/>
            <w:noProof/>
            <w:webHidden/>
          </w:rPr>
          <w:fldChar w:fldCharType="begin"/>
        </w:r>
        <w:r w:rsidRPr="00AE0ED3">
          <w:rPr>
            <w:b/>
            <w:noProof/>
            <w:webHidden/>
          </w:rPr>
          <w:instrText xml:space="preserve"> PAGEREF _Toc497673378 \h </w:instrText>
        </w:r>
        <w:r w:rsidRPr="00AE0ED3">
          <w:rPr>
            <w:b/>
            <w:noProof/>
            <w:webHidden/>
          </w:rPr>
        </w:r>
        <w:r w:rsidRPr="00AE0ED3">
          <w:rPr>
            <w:b/>
            <w:noProof/>
            <w:webHidden/>
          </w:rPr>
          <w:fldChar w:fldCharType="separate"/>
        </w:r>
        <w:r w:rsidRPr="00AE0ED3">
          <w:rPr>
            <w:b/>
            <w:noProof/>
            <w:webHidden/>
          </w:rPr>
          <w:t>14</w:t>
        </w:r>
        <w:r w:rsidRPr="00AE0ED3">
          <w:rPr>
            <w:b/>
            <w:noProof/>
            <w:webHidden/>
          </w:rPr>
          <w:fldChar w:fldCharType="end"/>
        </w:r>
      </w:hyperlink>
    </w:p>
    <w:p w14:paraId="78F04EEB"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79" w:history="1">
        <w:r w:rsidRPr="00AE0ED3">
          <w:rPr>
            <w:rStyle w:val="Hipervnculo"/>
            <w:b/>
            <w:noProof/>
          </w:rPr>
          <w:t>1.1.2. Propósito del proyecto</w:t>
        </w:r>
        <w:r w:rsidRPr="00AE0ED3">
          <w:rPr>
            <w:b/>
            <w:noProof/>
            <w:webHidden/>
          </w:rPr>
          <w:tab/>
        </w:r>
        <w:r w:rsidRPr="00AE0ED3">
          <w:rPr>
            <w:b/>
            <w:noProof/>
            <w:webHidden/>
          </w:rPr>
          <w:fldChar w:fldCharType="begin"/>
        </w:r>
        <w:r w:rsidRPr="00AE0ED3">
          <w:rPr>
            <w:b/>
            <w:noProof/>
            <w:webHidden/>
          </w:rPr>
          <w:instrText xml:space="preserve"> PAGEREF _Toc497673379 \h </w:instrText>
        </w:r>
        <w:r w:rsidRPr="00AE0ED3">
          <w:rPr>
            <w:b/>
            <w:noProof/>
            <w:webHidden/>
          </w:rPr>
        </w:r>
        <w:r w:rsidRPr="00AE0ED3">
          <w:rPr>
            <w:b/>
            <w:noProof/>
            <w:webHidden/>
          </w:rPr>
          <w:fldChar w:fldCharType="separate"/>
        </w:r>
        <w:r w:rsidRPr="00AE0ED3">
          <w:rPr>
            <w:b/>
            <w:noProof/>
            <w:webHidden/>
          </w:rPr>
          <w:t>14</w:t>
        </w:r>
        <w:r w:rsidRPr="00AE0ED3">
          <w:rPr>
            <w:b/>
            <w:noProof/>
            <w:webHidden/>
          </w:rPr>
          <w:fldChar w:fldCharType="end"/>
        </w:r>
      </w:hyperlink>
    </w:p>
    <w:p w14:paraId="36108243"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80" w:history="1">
        <w:r w:rsidRPr="00AE0ED3">
          <w:rPr>
            <w:rStyle w:val="Hipervnculo"/>
            <w:b/>
            <w:noProof/>
          </w:rPr>
          <w:t>1.1.3. Objetivos del proyecto</w:t>
        </w:r>
        <w:r w:rsidRPr="00AE0ED3">
          <w:rPr>
            <w:b/>
            <w:noProof/>
            <w:webHidden/>
          </w:rPr>
          <w:tab/>
        </w:r>
        <w:r w:rsidRPr="00AE0ED3">
          <w:rPr>
            <w:b/>
            <w:noProof/>
            <w:webHidden/>
          </w:rPr>
          <w:fldChar w:fldCharType="begin"/>
        </w:r>
        <w:r w:rsidRPr="00AE0ED3">
          <w:rPr>
            <w:b/>
            <w:noProof/>
            <w:webHidden/>
          </w:rPr>
          <w:instrText xml:space="preserve"> PAGEREF _Toc497673380 \h </w:instrText>
        </w:r>
        <w:r w:rsidRPr="00AE0ED3">
          <w:rPr>
            <w:b/>
            <w:noProof/>
            <w:webHidden/>
          </w:rPr>
        </w:r>
        <w:r w:rsidRPr="00AE0ED3">
          <w:rPr>
            <w:b/>
            <w:noProof/>
            <w:webHidden/>
          </w:rPr>
          <w:fldChar w:fldCharType="separate"/>
        </w:r>
        <w:r w:rsidRPr="00AE0ED3">
          <w:rPr>
            <w:b/>
            <w:noProof/>
            <w:webHidden/>
          </w:rPr>
          <w:t>14</w:t>
        </w:r>
        <w:r w:rsidRPr="00AE0ED3">
          <w:rPr>
            <w:b/>
            <w:noProof/>
            <w:webHidden/>
          </w:rPr>
          <w:fldChar w:fldCharType="end"/>
        </w:r>
      </w:hyperlink>
    </w:p>
    <w:p w14:paraId="3262059B"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81" w:history="1">
        <w:r w:rsidRPr="00AE0ED3">
          <w:rPr>
            <w:rStyle w:val="Hipervnculo"/>
            <w:b/>
            <w:noProof/>
          </w:rPr>
          <w:t>1.1.4. Factores críticos de éxito del proyecto</w:t>
        </w:r>
        <w:r w:rsidRPr="00AE0ED3">
          <w:rPr>
            <w:b/>
            <w:noProof/>
            <w:webHidden/>
          </w:rPr>
          <w:tab/>
        </w:r>
        <w:r w:rsidRPr="00AE0ED3">
          <w:rPr>
            <w:b/>
            <w:noProof/>
            <w:webHidden/>
          </w:rPr>
          <w:fldChar w:fldCharType="begin"/>
        </w:r>
        <w:r w:rsidRPr="00AE0ED3">
          <w:rPr>
            <w:b/>
            <w:noProof/>
            <w:webHidden/>
          </w:rPr>
          <w:instrText xml:space="preserve"> PAGEREF _Toc497673381 \h </w:instrText>
        </w:r>
        <w:r w:rsidRPr="00AE0ED3">
          <w:rPr>
            <w:b/>
            <w:noProof/>
            <w:webHidden/>
          </w:rPr>
        </w:r>
        <w:r w:rsidRPr="00AE0ED3">
          <w:rPr>
            <w:b/>
            <w:noProof/>
            <w:webHidden/>
          </w:rPr>
          <w:fldChar w:fldCharType="separate"/>
        </w:r>
        <w:r w:rsidRPr="00AE0ED3">
          <w:rPr>
            <w:b/>
            <w:noProof/>
            <w:webHidden/>
          </w:rPr>
          <w:t>15</w:t>
        </w:r>
        <w:r w:rsidRPr="00AE0ED3">
          <w:rPr>
            <w:b/>
            <w:noProof/>
            <w:webHidden/>
          </w:rPr>
          <w:fldChar w:fldCharType="end"/>
        </w:r>
      </w:hyperlink>
    </w:p>
    <w:p w14:paraId="757DC6CC"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382" w:history="1">
        <w:r w:rsidRPr="00AE0ED3">
          <w:rPr>
            <w:rStyle w:val="Hipervnculo"/>
            <w:b/>
            <w:noProof/>
          </w:rPr>
          <w:t>DESARROLLO DE LA PROPUESTA</w:t>
        </w:r>
        <w:r w:rsidRPr="00AE0ED3">
          <w:rPr>
            <w:b/>
            <w:noProof/>
            <w:webHidden/>
          </w:rPr>
          <w:tab/>
        </w:r>
        <w:r w:rsidRPr="00AE0ED3">
          <w:rPr>
            <w:b/>
            <w:noProof/>
            <w:webHidden/>
          </w:rPr>
          <w:fldChar w:fldCharType="begin"/>
        </w:r>
        <w:r w:rsidRPr="00AE0ED3">
          <w:rPr>
            <w:b/>
            <w:noProof/>
            <w:webHidden/>
          </w:rPr>
          <w:instrText xml:space="preserve"> PAGEREF _Toc497673382 \h </w:instrText>
        </w:r>
        <w:r w:rsidRPr="00AE0ED3">
          <w:rPr>
            <w:b/>
            <w:noProof/>
            <w:webHidden/>
          </w:rPr>
        </w:r>
        <w:r w:rsidRPr="00AE0ED3">
          <w:rPr>
            <w:b/>
            <w:noProof/>
            <w:webHidden/>
          </w:rPr>
          <w:fldChar w:fldCharType="separate"/>
        </w:r>
        <w:r w:rsidRPr="00AE0ED3">
          <w:rPr>
            <w:b/>
            <w:noProof/>
            <w:webHidden/>
          </w:rPr>
          <w:t>15</w:t>
        </w:r>
        <w:r w:rsidRPr="00AE0ED3">
          <w:rPr>
            <w:b/>
            <w:noProof/>
            <w:webHidden/>
          </w:rPr>
          <w:fldChar w:fldCharType="end"/>
        </w:r>
      </w:hyperlink>
    </w:p>
    <w:p w14:paraId="754088DA"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83" w:history="1">
        <w:r w:rsidRPr="00AE0ED3">
          <w:rPr>
            <w:rStyle w:val="Hipervnculo"/>
            <w:b/>
            <w:noProof/>
          </w:rPr>
          <w:t>1.1.5. Descripción del servicio del proyecto</w:t>
        </w:r>
        <w:r w:rsidRPr="00AE0ED3">
          <w:rPr>
            <w:b/>
            <w:noProof/>
            <w:webHidden/>
          </w:rPr>
          <w:tab/>
        </w:r>
        <w:r w:rsidRPr="00AE0ED3">
          <w:rPr>
            <w:b/>
            <w:noProof/>
            <w:webHidden/>
          </w:rPr>
          <w:fldChar w:fldCharType="begin"/>
        </w:r>
        <w:r w:rsidRPr="00AE0ED3">
          <w:rPr>
            <w:b/>
            <w:noProof/>
            <w:webHidden/>
          </w:rPr>
          <w:instrText xml:space="preserve"> PAGEREF _Toc497673383 \h </w:instrText>
        </w:r>
        <w:r w:rsidRPr="00AE0ED3">
          <w:rPr>
            <w:b/>
            <w:noProof/>
            <w:webHidden/>
          </w:rPr>
        </w:r>
        <w:r w:rsidRPr="00AE0ED3">
          <w:rPr>
            <w:b/>
            <w:noProof/>
            <w:webHidden/>
          </w:rPr>
          <w:fldChar w:fldCharType="separate"/>
        </w:r>
        <w:r w:rsidRPr="00AE0ED3">
          <w:rPr>
            <w:b/>
            <w:noProof/>
            <w:webHidden/>
          </w:rPr>
          <w:t>15</w:t>
        </w:r>
        <w:r w:rsidRPr="00AE0ED3">
          <w:rPr>
            <w:b/>
            <w:noProof/>
            <w:webHidden/>
          </w:rPr>
          <w:fldChar w:fldCharType="end"/>
        </w:r>
      </w:hyperlink>
    </w:p>
    <w:p w14:paraId="47CF0011"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84" w:history="1">
        <w:r w:rsidRPr="00AE0ED3">
          <w:rPr>
            <w:rStyle w:val="Hipervnculo"/>
            <w:b/>
            <w:noProof/>
          </w:rPr>
          <w:t>1.1.6. Descripción de los entregables del proyecto</w:t>
        </w:r>
        <w:r w:rsidRPr="00AE0ED3">
          <w:rPr>
            <w:b/>
            <w:noProof/>
            <w:webHidden/>
          </w:rPr>
          <w:tab/>
        </w:r>
        <w:r w:rsidRPr="00AE0ED3">
          <w:rPr>
            <w:b/>
            <w:noProof/>
            <w:webHidden/>
          </w:rPr>
          <w:fldChar w:fldCharType="begin"/>
        </w:r>
        <w:r w:rsidRPr="00AE0ED3">
          <w:rPr>
            <w:b/>
            <w:noProof/>
            <w:webHidden/>
          </w:rPr>
          <w:instrText xml:space="preserve"> PAGEREF _Toc497673384 \h </w:instrText>
        </w:r>
        <w:r w:rsidRPr="00AE0ED3">
          <w:rPr>
            <w:b/>
            <w:noProof/>
            <w:webHidden/>
          </w:rPr>
        </w:r>
        <w:r w:rsidRPr="00AE0ED3">
          <w:rPr>
            <w:b/>
            <w:noProof/>
            <w:webHidden/>
          </w:rPr>
          <w:fldChar w:fldCharType="separate"/>
        </w:r>
        <w:r w:rsidRPr="00AE0ED3">
          <w:rPr>
            <w:b/>
            <w:noProof/>
            <w:webHidden/>
          </w:rPr>
          <w:t>15</w:t>
        </w:r>
        <w:r w:rsidRPr="00AE0ED3">
          <w:rPr>
            <w:b/>
            <w:noProof/>
            <w:webHidden/>
          </w:rPr>
          <w:fldChar w:fldCharType="end"/>
        </w:r>
      </w:hyperlink>
    </w:p>
    <w:p w14:paraId="6B42632A"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385" w:history="1">
        <w:r w:rsidRPr="00AE0ED3">
          <w:rPr>
            <w:rStyle w:val="Hipervnculo"/>
            <w:b/>
            <w:noProof/>
          </w:rPr>
          <w:t>CONTEXTO DEL PROYECTO</w:t>
        </w:r>
        <w:r w:rsidRPr="00AE0ED3">
          <w:rPr>
            <w:b/>
            <w:noProof/>
            <w:webHidden/>
          </w:rPr>
          <w:tab/>
        </w:r>
        <w:r w:rsidRPr="00AE0ED3">
          <w:rPr>
            <w:b/>
            <w:noProof/>
            <w:webHidden/>
          </w:rPr>
          <w:fldChar w:fldCharType="begin"/>
        </w:r>
        <w:r w:rsidRPr="00AE0ED3">
          <w:rPr>
            <w:b/>
            <w:noProof/>
            <w:webHidden/>
          </w:rPr>
          <w:instrText xml:space="preserve"> PAGEREF _Toc497673385 \h </w:instrText>
        </w:r>
        <w:r w:rsidRPr="00AE0ED3">
          <w:rPr>
            <w:b/>
            <w:noProof/>
            <w:webHidden/>
          </w:rPr>
        </w:r>
        <w:r w:rsidRPr="00AE0ED3">
          <w:rPr>
            <w:b/>
            <w:noProof/>
            <w:webHidden/>
          </w:rPr>
          <w:fldChar w:fldCharType="separate"/>
        </w:r>
        <w:r w:rsidRPr="00AE0ED3">
          <w:rPr>
            <w:b/>
            <w:noProof/>
            <w:webHidden/>
          </w:rPr>
          <w:t>15</w:t>
        </w:r>
        <w:r w:rsidRPr="00AE0ED3">
          <w:rPr>
            <w:b/>
            <w:noProof/>
            <w:webHidden/>
          </w:rPr>
          <w:fldChar w:fldCharType="end"/>
        </w:r>
      </w:hyperlink>
    </w:p>
    <w:p w14:paraId="6CE33E09"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86" w:history="1">
        <w:r w:rsidRPr="00AE0ED3">
          <w:rPr>
            <w:rStyle w:val="Hipervnculo"/>
            <w:b/>
            <w:noProof/>
          </w:rPr>
          <w:t>1.1.7. Límites o exclusiones del proyecto</w:t>
        </w:r>
        <w:r w:rsidRPr="00AE0ED3">
          <w:rPr>
            <w:b/>
            <w:noProof/>
            <w:webHidden/>
          </w:rPr>
          <w:tab/>
        </w:r>
        <w:r w:rsidRPr="00AE0ED3">
          <w:rPr>
            <w:b/>
            <w:noProof/>
            <w:webHidden/>
          </w:rPr>
          <w:fldChar w:fldCharType="begin"/>
        </w:r>
        <w:r w:rsidRPr="00AE0ED3">
          <w:rPr>
            <w:b/>
            <w:noProof/>
            <w:webHidden/>
          </w:rPr>
          <w:instrText xml:space="preserve"> PAGEREF _Toc497673386 \h </w:instrText>
        </w:r>
        <w:r w:rsidRPr="00AE0ED3">
          <w:rPr>
            <w:b/>
            <w:noProof/>
            <w:webHidden/>
          </w:rPr>
        </w:r>
        <w:r w:rsidRPr="00AE0ED3">
          <w:rPr>
            <w:b/>
            <w:noProof/>
            <w:webHidden/>
          </w:rPr>
          <w:fldChar w:fldCharType="separate"/>
        </w:r>
        <w:r w:rsidRPr="00AE0ED3">
          <w:rPr>
            <w:b/>
            <w:noProof/>
            <w:webHidden/>
          </w:rPr>
          <w:t>15</w:t>
        </w:r>
        <w:r w:rsidRPr="00AE0ED3">
          <w:rPr>
            <w:b/>
            <w:noProof/>
            <w:webHidden/>
          </w:rPr>
          <w:fldChar w:fldCharType="end"/>
        </w:r>
      </w:hyperlink>
    </w:p>
    <w:p w14:paraId="64CFE22B"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87" w:history="1">
        <w:r w:rsidRPr="00AE0ED3">
          <w:rPr>
            <w:rStyle w:val="Hipervnculo"/>
            <w:b/>
            <w:noProof/>
          </w:rPr>
          <w:t>1.1.8. Restricciones</w:t>
        </w:r>
        <w:r w:rsidRPr="00AE0ED3">
          <w:rPr>
            <w:b/>
            <w:noProof/>
            <w:webHidden/>
          </w:rPr>
          <w:tab/>
        </w:r>
        <w:r w:rsidRPr="00AE0ED3">
          <w:rPr>
            <w:b/>
            <w:noProof/>
            <w:webHidden/>
          </w:rPr>
          <w:fldChar w:fldCharType="begin"/>
        </w:r>
        <w:r w:rsidRPr="00AE0ED3">
          <w:rPr>
            <w:b/>
            <w:noProof/>
            <w:webHidden/>
          </w:rPr>
          <w:instrText xml:space="preserve"> PAGEREF _Toc497673387 \h </w:instrText>
        </w:r>
        <w:r w:rsidRPr="00AE0ED3">
          <w:rPr>
            <w:b/>
            <w:noProof/>
            <w:webHidden/>
          </w:rPr>
        </w:r>
        <w:r w:rsidRPr="00AE0ED3">
          <w:rPr>
            <w:b/>
            <w:noProof/>
            <w:webHidden/>
          </w:rPr>
          <w:fldChar w:fldCharType="separate"/>
        </w:r>
        <w:r w:rsidRPr="00AE0ED3">
          <w:rPr>
            <w:b/>
            <w:noProof/>
            <w:webHidden/>
          </w:rPr>
          <w:t>15</w:t>
        </w:r>
        <w:r w:rsidRPr="00AE0ED3">
          <w:rPr>
            <w:b/>
            <w:noProof/>
            <w:webHidden/>
          </w:rPr>
          <w:fldChar w:fldCharType="end"/>
        </w:r>
      </w:hyperlink>
    </w:p>
    <w:p w14:paraId="1624720D"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388" w:history="1">
        <w:r w:rsidRPr="00AE0ED3">
          <w:rPr>
            <w:rStyle w:val="Hipervnculo"/>
            <w:b/>
            <w:noProof/>
          </w:rPr>
          <w:t>CAPITULO II: GESTIÓN DE ALCANCE</w:t>
        </w:r>
        <w:r w:rsidRPr="00AE0ED3">
          <w:rPr>
            <w:b/>
            <w:noProof/>
            <w:webHidden/>
          </w:rPr>
          <w:tab/>
        </w:r>
        <w:r w:rsidRPr="00AE0ED3">
          <w:rPr>
            <w:b/>
            <w:noProof/>
            <w:webHidden/>
          </w:rPr>
          <w:fldChar w:fldCharType="begin"/>
        </w:r>
        <w:r w:rsidRPr="00AE0ED3">
          <w:rPr>
            <w:b/>
            <w:noProof/>
            <w:webHidden/>
          </w:rPr>
          <w:instrText xml:space="preserve"> PAGEREF _Toc497673388 \h </w:instrText>
        </w:r>
        <w:r w:rsidRPr="00AE0ED3">
          <w:rPr>
            <w:b/>
            <w:noProof/>
            <w:webHidden/>
          </w:rPr>
        </w:r>
        <w:r w:rsidRPr="00AE0ED3">
          <w:rPr>
            <w:b/>
            <w:noProof/>
            <w:webHidden/>
          </w:rPr>
          <w:fldChar w:fldCharType="separate"/>
        </w:r>
        <w:r w:rsidRPr="00AE0ED3">
          <w:rPr>
            <w:b/>
            <w:noProof/>
            <w:webHidden/>
          </w:rPr>
          <w:t>17</w:t>
        </w:r>
        <w:r w:rsidRPr="00AE0ED3">
          <w:rPr>
            <w:b/>
            <w:noProof/>
            <w:webHidden/>
          </w:rPr>
          <w:fldChar w:fldCharType="end"/>
        </w:r>
      </w:hyperlink>
    </w:p>
    <w:p w14:paraId="0F381BD1"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389" w:history="1">
        <w:r w:rsidRPr="00AE0ED3">
          <w:rPr>
            <w:rStyle w:val="Hipervnculo"/>
            <w:b/>
            <w:noProof/>
          </w:rPr>
          <w:t xml:space="preserve">2.2. </w:t>
        </w:r>
        <w:r w:rsidRPr="00AE0ED3">
          <w:rPr>
            <w:rStyle w:val="Hipervnculo"/>
            <w:b/>
            <w:bCs/>
            <w:noProof/>
          </w:rPr>
          <w:t>RECOPILAR REQUISITOS</w:t>
        </w:r>
        <w:r w:rsidRPr="00AE0ED3">
          <w:rPr>
            <w:b/>
            <w:noProof/>
            <w:webHidden/>
          </w:rPr>
          <w:tab/>
        </w:r>
        <w:r w:rsidRPr="00AE0ED3">
          <w:rPr>
            <w:b/>
            <w:noProof/>
            <w:webHidden/>
          </w:rPr>
          <w:fldChar w:fldCharType="begin"/>
        </w:r>
        <w:r w:rsidRPr="00AE0ED3">
          <w:rPr>
            <w:b/>
            <w:noProof/>
            <w:webHidden/>
          </w:rPr>
          <w:instrText xml:space="preserve"> PAGEREF _Toc497673389 \h </w:instrText>
        </w:r>
        <w:r w:rsidRPr="00AE0ED3">
          <w:rPr>
            <w:b/>
            <w:noProof/>
            <w:webHidden/>
          </w:rPr>
        </w:r>
        <w:r w:rsidRPr="00AE0ED3">
          <w:rPr>
            <w:b/>
            <w:noProof/>
            <w:webHidden/>
          </w:rPr>
          <w:fldChar w:fldCharType="separate"/>
        </w:r>
        <w:r w:rsidRPr="00AE0ED3">
          <w:rPr>
            <w:b/>
            <w:noProof/>
            <w:webHidden/>
          </w:rPr>
          <w:t>17</w:t>
        </w:r>
        <w:r w:rsidRPr="00AE0ED3">
          <w:rPr>
            <w:b/>
            <w:noProof/>
            <w:webHidden/>
          </w:rPr>
          <w:fldChar w:fldCharType="end"/>
        </w:r>
      </w:hyperlink>
    </w:p>
    <w:p w14:paraId="768FD227"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90" w:history="1">
        <w:r w:rsidRPr="00AE0ED3">
          <w:rPr>
            <w:rStyle w:val="Hipervnculo"/>
            <w:b/>
            <w:noProof/>
          </w:rPr>
          <w:t>a)  Entradas</w:t>
        </w:r>
        <w:r w:rsidRPr="00AE0ED3">
          <w:rPr>
            <w:b/>
            <w:noProof/>
            <w:webHidden/>
          </w:rPr>
          <w:tab/>
        </w:r>
        <w:r w:rsidRPr="00AE0ED3">
          <w:rPr>
            <w:b/>
            <w:noProof/>
            <w:webHidden/>
          </w:rPr>
          <w:fldChar w:fldCharType="begin"/>
        </w:r>
        <w:r w:rsidRPr="00AE0ED3">
          <w:rPr>
            <w:b/>
            <w:noProof/>
            <w:webHidden/>
          </w:rPr>
          <w:instrText xml:space="preserve"> PAGEREF _Toc497673390 \h </w:instrText>
        </w:r>
        <w:r w:rsidRPr="00AE0ED3">
          <w:rPr>
            <w:b/>
            <w:noProof/>
            <w:webHidden/>
          </w:rPr>
        </w:r>
        <w:r w:rsidRPr="00AE0ED3">
          <w:rPr>
            <w:b/>
            <w:noProof/>
            <w:webHidden/>
          </w:rPr>
          <w:fldChar w:fldCharType="separate"/>
        </w:r>
        <w:r w:rsidRPr="00AE0ED3">
          <w:rPr>
            <w:b/>
            <w:noProof/>
            <w:webHidden/>
          </w:rPr>
          <w:t>17</w:t>
        </w:r>
        <w:r w:rsidRPr="00AE0ED3">
          <w:rPr>
            <w:b/>
            <w:noProof/>
            <w:webHidden/>
          </w:rPr>
          <w:fldChar w:fldCharType="end"/>
        </w:r>
      </w:hyperlink>
    </w:p>
    <w:p w14:paraId="067E08F9"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91" w:history="1">
        <w:r w:rsidRPr="00AE0ED3">
          <w:rPr>
            <w:rStyle w:val="Hipervnculo"/>
            <w:b/>
            <w:noProof/>
          </w:rPr>
          <w:t>b) Herramientas y técnicas utilizadas</w:t>
        </w:r>
        <w:r w:rsidRPr="00AE0ED3">
          <w:rPr>
            <w:b/>
            <w:noProof/>
            <w:webHidden/>
          </w:rPr>
          <w:tab/>
        </w:r>
        <w:r w:rsidRPr="00AE0ED3">
          <w:rPr>
            <w:b/>
            <w:noProof/>
            <w:webHidden/>
          </w:rPr>
          <w:fldChar w:fldCharType="begin"/>
        </w:r>
        <w:r w:rsidRPr="00AE0ED3">
          <w:rPr>
            <w:b/>
            <w:noProof/>
            <w:webHidden/>
          </w:rPr>
          <w:instrText xml:space="preserve"> PAGEREF _Toc497673391 \h </w:instrText>
        </w:r>
        <w:r w:rsidRPr="00AE0ED3">
          <w:rPr>
            <w:b/>
            <w:noProof/>
            <w:webHidden/>
          </w:rPr>
        </w:r>
        <w:r w:rsidRPr="00AE0ED3">
          <w:rPr>
            <w:b/>
            <w:noProof/>
            <w:webHidden/>
          </w:rPr>
          <w:fldChar w:fldCharType="separate"/>
        </w:r>
        <w:r w:rsidRPr="00AE0ED3">
          <w:rPr>
            <w:b/>
            <w:noProof/>
            <w:webHidden/>
          </w:rPr>
          <w:t>17</w:t>
        </w:r>
        <w:r w:rsidRPr="00AE0ED3">
          <w:rPr>
            <w:b/>
            <w:noProof/>
            <w:webHidden/>
          </w:rPr>
          <w:fldChar w:fldCharType="end"/>
        </w:r>
      </w:hyperlink>
    </w:p>
    <w:p w14:paraId="2C2AF407"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92" w:history="1">
        <w:r w:rsidRPr="00AE0ED3">
          <w:rPr>
            <w:rStyle w:val="Hipervnculo"/>
            <w:b/>
            <w:noProof/>
          </w:rPr>
          <w:t>c) Salidas</w:t>
        </w:r>
        <w:r w:rsidRPr="00AE0ED3">
          <w:rPr>
            <w:b/>
            <w:noProof/>
            <w:webHidden/>
          </w:rPr>
          <w:tab/>
        </w:r>
        <w:r w:rsidRPr="00AE0ED3">
          <w:rPr>
            <w:b/>
            <w:noProof/>
            <w:webHidden/>
          </w:rPr>
          <w:fldChar w:fldCharType="begin"/>
        </w:r>
        <w:r w:rsidRPr="00AE0ED3">
          <w:rPr>
            <w:b/>
            <w:noProof/>
            <w:webHidden/>
          </w:rPr>
          <w:instrText xml:space="preserve"> PAGEREF _Toc497673392 \h </w:instrText>
        </w:r>
        <w:r w:rsidRPr="00AE0ED3">
          <w:rPr>
            <w:b/>
            <w:noProof/>
            <w:webHidden/>
          </w:rPr>
        </w:r>
        <w:r w:rsidRPr="00AE0ED3">
          <w:rPr>
            <w:b/>
            <w:noProof/>
            <w:webHidden/>
          </w:rPr>
          <w:fldChar w:fldCharType="separate"/>
        </w:r>
        <w:r w:rsidRPr="00AE0ED3">
          <w:rPr>
            <w:b/>
            <w:noProof/>
            <w:webHidden/>
          </w:rPr>
          <w:t>17</w:t>
        </w:r>
        <w:r w:rsidRPr="00AE0ED3">
          <w:rPr>
            <w:b/>
            <w:noProof/>
            <w:webHidden/>
          </w:rPr>
          <w:fldChar w:fldCharType="end"/>
        </w:r>
      </w:hyperlink>
    </w:p>
    <w:p w14:paraId="06E07388"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93" w:history="1">
        <w:r w:rsidRPr="00AE0ED3">
          <w:rPr>
            <w:rStyle w:val="Hipervnculo"/>
            <w:b/>
            <w:noProof/>
          </w:rPr>
          <w:t>CASA DE LA CALIDAD:</w:t>
        </w:r>
        <w:r w:rsidRPr="00AE0ED3">
          <w:rPr>
            <w:b/>
            <w:noProof/>
            <w:webHidden/>
          </w:rPr>
          <w:tab/>
        </w:r>
        <w:r w:rsidRPr="00AE0ED3">
          <w:rPr>
            <w:b/>
            <w:noProof/>
            <w:webHidden/>
          </w:rPr>
          <w:fldChar w:fldCharType="begin"/>
        </w:r>
        <w:r w:rsidRPr="00AE0ED3">
          <w:rPr>
            <w:b/>
            <w:noProof/>
            <w:webHidden/>
          </w:rPr>
          <w:instrText xml:space="preserve"> PAGEREF _Toc497673393 \h </w:instrText>
        </w:r>
        <w:r w:rsidRPr="00AE0ED3">
          <w:rPr>
            <w:b/>
            <w:noProof/>
            <w:webHidden/>
          </w:rPr>
        </w:r>
        <w:r w:rsidRPr="00AE0ED3">
          <w:rPr>
            <w:b/>
            <w:noProof/>
            <w:webHidden/>
          </w:rPr>
          <w:fldChar w:fldCharType="separate"/>
        </w:r>
        <w:r w:rsidRPr="00AE0ED3">
          <w:rPr>
            <w:b/>
            <w:noProof/>
            <w:webHidden/>
          </w:rPr>
          <w:t>18</w:t>
        </w:r>
        <w:r w:rsidRPr="00AE0ED3">
          <w:rPr>
            <w:b/>
            <w:noProof/>
            <w:webHidden/>
          </w:rPr>
          <w:fldChar w:fldCharType="end"/>
        </w:r>
      </w:hyperlink>
    </w:p>
    <w:p w14:paraId="6BBCEAB7"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94" w:history="1">
        <w:r w:rsidRPr="00AE0ED3">
          <w:rPr>
            <w:rStyle w:val="Hipervnculo"/>
            <w:b/>
            <w:noProof/>
          </w:rPr>
          <w:t>Matriz de trazabilidad de requisitos:</w:t>
        </w:r>
        <w:r w:rsidRPr="00AE0ED3">
          <w:rPr>
            <w:b/>
            <w:noProof/>
            <w:webHidden/>
          </w:rPr>
          <w:tab/>
        </w:r>
        <w:r w:rsidRPr="00AE0ED3">
          <w:rPr>
            <w:b/>
            <w:noProof/>
            <w:webHidden/>
          </w:rPr>
          <w:fldChar w:fldCharType="begin"/>
        </w:r>
        <w:r w:rsidRPr="00AE0ED3">
          <w:rPr>
            <w:b/>
            <w:noProof/>
            <w:webHidden/>
          </w:rPr>
          <w:instrText xml:space="preserve"> PAGEREF _Toc497673394 \h </w:instrText>
        </w:r>
        <w:r w:rsidRPr="00AE0ED3">
          <w:rPr>
            <w:b/>
            <w:noProof/>
            <w:webHidden/>
          </w:rPr>
        </w:r>
        <w:r w:rsidRPr="00AE0ED3">
          <w:rPr>
            <w:b/>
            <w:noProof/>
            <w:webHidden/>
          </w:rPr>
          <w:fldChar w:fldCharType="separate"/>
        </w:r>
        <w:r w:rsidRPr="00AE0ED3">
          <w:rPr>
            <w:b/>
            <w:noProof/>
            <w:webHidden/>
          </w:rPr>
          <w:t>19</w:t>
        </w:r>
        <w:r w:rsidRPr="00AE0ED3">
          <w:rPr>
            <w:b/>
            <w:noProof/>
            <w:webHidden/>
          </w:rPr>
          <w:fldChar w:fldCharType="end"/>
        </w:r>
      </w:hyperlink>
    </w:p>
    <w:p w14:paraId="4985652B"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395" w:history="1">
        <w:r w:rsidRPr="00AE0ED3">
          <w:rPr>
            <w:rStyle w:val="Hipervnculo"/>
            <w:b/>
            <w:noProof/>
            <w:spacing w:val="-3"/>
            <w:w w:val="95"/>
          </w:rPr>
          <w:t xml:space="preserve">2.3. </w:t>
        </w:r>
        <w:r w:rsidRPr="00AE0ED3">
          <w:rPr>
            <w:rStyle w:val="Hipervnculo"/>
            <w:b/>
            <w:noProof/>
            <w:w w:val="95"/>
          </w:rPr>
          <w:t>DEFINIR</w:t>
        </w:r>
        <w:r w:rsidRPr="00AE0ED3">
          <w:rPr>
            <w:rStyle w:val="Hipervnculo"/>
            <w:rFonts w:cs="Calibri"/>
            <w:b/>
            <w:noProof/>
            <w:spacing w:val="15"/>
          </w:rPr>
          <w:t> </w:t>
        </w:r>
        <w:r w:rsidRPr="00AE0ED3">
          <w:rPr>
            <w:rStyle w:val="Hipervnculo"/>
            <w:b/>
            <w:noProof/>
            <w:w w:val="95"/>
          </w:rPr>
          <w:t>EL</w:t>
        </w:r>
        <w:r w:rsidRPr="00AE0ED3">
          <w:rPr>
            <w:rStyle w:val="Hipervnculo"/>
            <w:rFonts w:cs="Calibri"/>
            <w:b/>
            <w:noProof/>
            <w:spacing w:val="15"/>
          </w:rPr>
          <w:t> </w:t>
        </w:r>
        <w:r w:rsidRPr="00AE0ED3">
          <w:rPr>
            <w:rStyle w:val="Hipervnculo"/>
            <w:b/>
            <w:noProof/>
            <w:w w:val="95"/>
          </w:rPr>
          <w:t>ALCANCE</w:t>
        </w:r>
        <w:r w:rsidRPr="00AE0ED3">
          <w:rPr>
            <w:b/>
            <w:noProof/>
            <w:webHidden/>
          </w:rPr>
          <w:tab/>
        </w:r>
        <w:r w:rsidRPr="00AE0ED3">
          <w:rPr>
            <w:b/>
            <w:noProof/>
            <w:webHidden/>
          </w:rPr>
          <w:fldChar w:fldCharType="begin"/>
        </w:r>
        <w:r w:rsidRPr="00AE0ED3">
          <w:rPr>
            <w:b/>
            <w:noProof/>
            <w:webHidden/>
          </w:rPr>
          <w:instrText xml:space="preserve"> PAGEREF _Toc497673395 \h </w:instrText>
        </w:r>
        <w:r w:rsidRPr="00AE0ED3">
          <w:rPr>
            <w:b/>
            <w:noProof/>
            <w:webHidden/>
          </w:rPr>
        </w:r>
        <w:r w:rsidRPr="00AE0ED3">
          <w:rPr>
            <w:b/>
            <w:noProof/>
            <w:webHidden/>
          </w:rPr>
          <w:fldChar w:fldCharType="separate"/>
        </w:r>
        <w:r w:rsidRPr="00AE0ED3">
          <w:rPr>
            <w:b/>
            <w:noProof/>
            <w:webHidden/>
          </w:rPr>
          <w:t>20</w:t>
        </w:r>
        <w:r w:rsidRPr="00AE0ED3">
          <w:rPr>
            <w:b/>
            <w:noProof/>
            <w:webHidden/>
          </w:rPr>
          <w:fldChar w:fldCharType="end"/>
        </w:r>
      </w:hyperlink>
    </w:p>
    <w:p w14:paraId="1D86F1AC"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96" w:history="1">
        <w:r w:rsidRPr="00AE0ED3">
          <w:rPr>
            <w:rStyle w:val="Hipervnculo"/>
            <w:b/>
            <w:noProof/>
            <w:spacing w:val="-3"/>
            <w:w w:val="95"/>
          </w:rPr>
          <w:t>a) E</w:t>
        </w:r>
        <w:r w:rsidRPr="00AE0ED3">
          <w:rPr>
            <w:rStyle w:val="Hipervnculo"/>
            <w:b/>
            <w:noProof/>
            <w:w w:val="95"/>
          </w:rPr>
          <w:t>ntradas</w:t>
        </w:r>
        <w:r w:rsidRPr="00AE0ED3">
          <w:rPr>
            <w:b/>
            <w:noProof/>
            <w:webHidden/>
          </w:rPr>
          <w:tab/>
        </w:r>
        <w:r w:rsidRPr="00AE0ED3">
          <w:rPr>
            <w:b/>
            <w:noProof/>
            <w:webHidden/>
          </w:rPr>
          <w:fldChar w:fldCharType="begin"/>
        </w:r>
        <w:r w:rsidRPr="00AE0ED3">
          <w:rPr>
            <w:b/>
            <w:noProof/>
            <w:webHidden/>
          </w:rPr>
          <w:instrText xml:space="preserve"> PAGEREF _Toc497673396 \h </w:instrText>
        </w:r>
        <w:r w:rsidRPr="00AE0ED3">
          <w:rPr>
            <w:b/>
            <w:noProof/>
            <w:webHidden/>
          </w:rPr>
        </w:r>
        <w:r w:rsidRPr="00AE0ED3">
          <w:rPr>
            <w:b/>
            <w:noProof/>
            <w:webHidden/>
          </w:rPr>
          <w:fldChar w:fldCharType="separate"/>
        </w:r>
        <w:r w:rsidRPr="00AE0ED3">
          <w:rPr>
            <w:b/>
            <w:noProof/>
            <w:webHidden/>
          </w:rPr>
          <w:t>20</w:t>
        </w:r>
        <w:r w:rsidRPr="00AE0ED3">
          <w:rPr>
            <w:b/>
            <w:noProof/>
            <w:webHidden/>
          </w:rPr>
          <w:fldChar w:fldCharType="end"/>
        </w:r>
      </w:hyperlink>
    </w:p>
    <w:p w14:paraId="5CF21F29"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97" w:history="1">
        <w:r w:rsidRPr="00AE0ED3">
          <w:rPr>
            <w:rStyle w:val="Hipervnculo"/>
            <w:b/>
            <w:noProof/>
            <w:spacing w:val="-3"/>
            <w:w w:val="95"/>
          </w:rPr>
          <w:t xml:space="preserve">b) </w:t>
        </w:r>
        <w:r w:rsidRPr="00AE0ED3">
          <w:rPr>
            <w:rStyle w:val="Hipervnculo"/>
            <w:b/>
            <w:noProof/>
            <w:w w:val="95"/>
          </w:rPr>
          <w:t>Herramientas</w:t>
        </w:r>
        <w:r w:rsidRPr="00AE0ED3">
          <w:rPr>
            <w:rStyle w:val="Hipervnculo"/>
            <w:rFonts w:cs="Calibri"/>
            <w:b/>
            <w:noProof/>
            <w:spacing w:val="15"/>
          </w:rPr>
          <w:t> </w:t>
        </w:r>
        <w:r w:rsidRPr="00AE0ED3">
          <w:rPr>
            <w:rStyle w:val="Hipervnculo"/>
            <w:b/>
            <w:noProof/>
            <w:w w:val="95"/>
          </w:rPr>
          <w:t>y</w:t>
        </w:r>
        <w:r w:rsidRPr="00AE0ED3">
          <w:rPr>
            <w:rStyle w:val="Hipervnculo"/>
            <w:rFonts w:cs="Calibri"/>
            <w:b/>
            <w:noProof/>
            <w:spacing w:val="15"/>
          </w:rPr>
          <w:t> </w:t>
        </w:r>
        <w:r w:rsidRPr="00AE0ED3">
          <w:rPr>
            <w:rStyle w:val="Hipervnculo"/>
            <w:b/>
            <w:noProof/>
            <w:w w:val="95"/>
          </w:rPr>
          <w:t>técnicas</w:t>
        </w:r>
        <w:r w:rsidRPr="00AE0ED3">
          <w:rPr>
            <w:b/>
            <w:noProof/>
            <w:webHidden/>
          </w:rPr>
          <w:tab/>
        </w:r>
        <w:r w:rsidRPr="00AE0ED3">
          <w:rPr>
            <w:b/>
            <w:noProof/>
            <w:webHidden/>
          </w:rPr>
          <w:fldChar w:fldCharType="begin"/>
        </w:r>
        <w:r w:rsidRPr="00AE0ED3">
          <w:rPr>
            <w:b/>
            <w:noProof/>
            <w:webHidden/>
          </w:rPr>
          <w:instrText xml:space="preserve"> PAGEREF _Toc497673397 \h </w:instrText>
        </w:r>
        <w:r w:rsidRPr="00AE0ED3">
          <w:rPr>
            <w:b/>
            <w:noProof/>
            <w:webHidden/>
          </w:rPr>
        </w:r>
        <w:r w:rsidRPr="00AE0ED3">
          <w:rPr>
            <w:b/>
            <w:noProof/>
            <w:webHidden/>
          </w:rPr>
          <w:fldChar w:fldCharType="separate"/>
        </w:r>
        <w:r w:rsidRPr="00AE0ED3">
          <w:rPr>
            <w:b/>
            <w:noProof/>
            <w:webHidden/>
          </w:rPr>
          <w:t>20</w:t>
        </w:r>
        <w:r w:rsidRPr="00AE0ED3">
          <w:rPr>
            <w:b/>
            <w:noProof/>
            <w:webHidden/>
          </w:rPr>
          <w:fldChar w:fldCharType="end"/>
        </w:r>
      </w:hyperlink>
    </w:p>
    <w:p w14:paraId="4FA25344"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398" w:history="1">
        <w:r w:rsidRPr="00AE0ED3">
          <w:rPr>
            <w:rStyle w:val="Hipervnculo"/>
            <w:b/>
            <w:noProof/>
            <w:spacing w:val="-3"/>
            <w:w w:val="95"/>
          </w:rPr>
          <w:t xml:space="preserve">c) </w:t>
        </w:r>
        <w:r w:rsidRPr="00AE0ED3">
          <w:rPr>
            <w:rStyle w:val="Hipervnculo"/>
            <w:b/>
            <w:noProof/>
          </w:rPr>
          <w:t> salidas</w:t>
        </w:r>
        <w:r w:rsidRPr="00AE0ED3">
          <w:rPr>
            <w:b/>
            <w:noProof/>
            <w:webHidden/>
          </w:rPr>
          <w:tab/>
        </w:r>
        <w:r w:rsidRPr="00AE0ED3">
          <w:rPr>
            <w:b/>
            <w:noProof/>
            <w:webHidden/>
          </w:rPr>
          <w:fldChar w:fldCharType="begin"/>
        </w:r>
        <w:r w:rsidRPr="00AE0ED3">
          <w:rPr>
            <w:b/>
            <w:noProof/>
            <w:webHidden/>
          </w:rPr>
          <w:instrText xml:space="preserve"> PAGEREF _Toc497673398 \h </w:instrText>
        </w:r>
        <w:r w:rsidRPr="00AE0ED3">
          <w:rPr>
            <w:b/>
            <w:noProof/>
            <w:webHidden/>
          </w:rPr>
        </w:r>
        <w:r w:rsidRPr="00AE0ED3">
          <w:rPr>
            <w:b/>
            <w:noProof/>
            <w:webHidden/>
          </w:rPr>
          <w:fldChar w:fldCharType="separate"/>
        </w:r>
        <w:r w:rsidRPr="00AE0ED3">
          <w:rPr>
            <w:b/>
            <w:noProof/>
            <w:webHidden/>
          </w:rPr>
          <w:t>20</w:t>
        </w:r>
        <w:r w:rsidRPr="00AE0ED3">
          <w:rPr>
            <w:b/>
            <w:noProof/>
            <w:webHidden/>
          </w:rPr>
          <w:fldChar w:fldCharType="end"/>
        </w:r>
      </w:hyperlink>
    </w:p>
    <w:p w14:paraId="21613CB5"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399" w:history="1">
        <w:r w:rsidRPr="00AE0ED3">
          <w:rPr>
            <w:rStyle w:val="Hipervnculo"/>
            <w:b/>
            <w:noProof/>
            <w:w w:val="95"/>
          </w:rPr>
          <w:t>1. DESCRIPCIÓN DEL  ALCANCE DEL PRODUCTO:</w:t>
        </w:r>
        <w:r w:rsidRPr="00AE0ED3">
          <w:rPr>
            <w:b/>
            <w:noProof/>
            <w:webHidden/>
          </w:rPr>
          <w:tab/>
        </w:r>
        <w:r w:rsidRPr="00AE0ED3">
          <w:rPr>
            <w:b/>
            <w:noProof/>
            <w:webHidden/>
          </w:rPr>
          <w:fldChar w:fldCharType="begin"/>
        </w:r>
        <w:r w:rsidRPr="00AE0ED3">
          <w:rPr>
            <w:b/>
            <w:noProof/>
            <w:webHidden/>
          </w:rPr>
          <w:instrText xml:space="preserve"> PAGEREF _Toc497673399 \h </w:instrText>
        </w:r>
        <w:r w:rsidRPr="00AE0ED3">
          <w:rPr>
            <w:b/>
            <w:noProof/>
            <w:webHidden/>
          </w:rPr>
        </w:r>
        <w:r w:rsidRPr="00AE0ED3">
          <w:rPr>
            <w:b/>
            <w:noProof/>
            <w:webHidden/>
          </w:rPr>
          <w:fldChar w:fldCharType="separate"/>
        </w:r>
        <w:r w:rsidRPr="00AE0ED3">
          <w:rPr>
            <w:b/>
            <w:noProof/>
            <w:webHidden/>
          </w:rPr>
          <w:t>21</w:t>
        </w:r>
        <w:r w:rsidRPr="00AE0ED3">
          <w:rPr>
            <w:b/>
            <w:noProof/>
            <w:webHidden/>
          </w:rPr>
          <w:fldChar w:fldCharType="end"/>
        </w:r>
      </w:hyperlink>
    </w:p>
    <w:p w14:paraId="2A62BFE6"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00" w:history="1">
        <w:r w:rsidRPr="00AE0ED3">
          <w:rPr>
            <w:rStyle w:val="Hipervnculo"/>
            <w:b/>
            <w:noProof/>
            <w:w w:val="95"/>
          </w:rPr>
          <w:t>2. CRITERIOS DE ACEPTACIÓN:</w:t>
        </w:r>
        <w:r w:rsidRPr="00AE0ED3">
          <w:rPr>
            <w:b/>
            <w:noProof/>
            <w:webHidden/>
          </w:rPr>
          <w:tab/>
        </w:r>
        <w:r w:rsidRPr="00AE0ED3">
          <w:rPr>
            <w:b/>
            <w:noProof/>
            <w:webHidden/>
          </w:rPr>
          <w:fldChar w:fldCharType="begin"/>
        </w:r>
        <w:r w:rsidRPr="00AE0ED3">
          <w:rPr>
            <w:b/>
            <w:noProof/>
            <w:webHidden/>
          </w:rPr>
          <w:instrText xml:space="preserve"> PAGEREF _Toc497673400 \h </w:instrText>
        </w:r>
        <w:r w:rsidRPr="00AE0ED3">
          <w:rPr>
            <w:b/>
            <w:noProof/>
            <w:webHidden/>
          </w:rPr>
        </w:r>
        <w:r w:rsidRPr="00AE0ED3">
          <w:rPr>
            <w:b/>
            <w:noProof/>
            <w:webHidden/>
          </w:rPr>
          <w:fldChar w:fldCharType="separate"/>
        </w:r>
        <w:r w:rsidRPr="00AE0ED3">
          <w:rPr>
            <w:b/>
            <w:noProof/>
            <w:webHidden/>
          </w:rPr>
          <w:t>21</w:t>
        </w:r>
        <w:r w:rsidRPr="00AE0ED3">
          <w:rPr>
            <w:b/>
            <w:noProof/>
            <w:webHidden/>
          </w:rPr>
          <w:fldChar w:fldCharType="end"/>
        </w:r>
      </w:hyperlink>
    </w:p>
    <w:p w14:paraId="2968B3B9"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01" w:history="1">
        <w:r w:rsidRPr="00AE0ED3">
          <w:rPr>
            <w:rStyle w:val="Hipervnculo"/>
            <w:b/>
            <w:noProof/>
            <w:w w:val="95"/>
          </w:rPr>
          <w:t>3. ENTREGABLES DEL PROYECTO:</w:t>
        </w:r>
        <w:r w:rsidRPr="00AE0ED3">
          <w:rPr>
            <w:b/>
            <w:noProof/>
            <w:webHidden/>
          </w:rPr>
          <w:tab/>
        </w:r>
        <w:r w:rsidRPr="00AE0ED3">
          <w:rPr>
            <w:b/>
            <w:noProof/>
            <w:webHidden/>
          </w:rPr>
          <w:fldChar w:fldCharType="begin"/>
        </w:r>
        <w:r w:rsidRPr="00AE0ED3">
          <w:rPr>
            <w:b/>
            <w:noProof/>
            <w:webHidden/>
          </w:rPr>
          <w:instrText xml:space="preserve"> PAGEREF _Toc497673401 \h </w:instrText>
        </w:r>
        <w:r w:rsidRPr="00AE0ED3">
          <w:rPr>
            <w:b/>
            <w:noProof/>
            <w:webHidden/>
          </w:rPr>
        </w:r>
        <w:r w:rsidRPr="00AE0ED3">
          <w:rPr>
            <w:b/>
            <w:noProof/>
            <w:webHidden/>
          </w:rPr>
          <w:fldChar w:fldCharType="separate"/>
        </w:r>
        <w:r w:rsidRPr="00AE0ED3">
          <w:rPr>
            <w:b/>
            <w:noProof/>
            <w:webHidden/>
          </w:rPr>
          <w:t>21</w:t>
        </w:r>
        <w:r w:rsidRPr="00AE0ED3">
          <w:rPr>
            <w:b/>
            <w:noProof/>
            <w:webHidden/>
          </w:rPr>
          <w:fldChar w:fldCharType="end"/>
        </w:r>
      </w:hyperlink>
    </w:p>
    <w:p w14:paraId="30C37987"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02" w:history="1">
        <w:r w:rsidRPr="00AE0ED3">
          <w:rPr>
            <w:rStyle w:val="Hipervnculo"/>
            <w:b/>
            <w:noProof/>
            <w:w w:val="95"/>
          </w:rPr>
          <w:t>Restricciones:</w:t>
        </w:r>
        <w:r w:rsidRPr="00AE0ED3">
          <w:rPr>
            <w:b/>
            <w:noProof/>
            <w:webHidden/>
          </w:rPr>
          <w:tab/>
        </w:r>
        <w:r w:rsidRPr="00AE0ED3">
          <w:rPr>
            <w:b/>
            <w:noProof/>
            <w:webHidden/>
          </w:rPr>
          <w:fldChar w:fldCharType="begin"/>
        </w:r>
        <w:r w:rsidRPr="00AE0ED3">
          <w:rPr>
            <w:b/>
            <w:noProof/>
            <w:webHidden/>
          </w:rPr>
          <w:instrText xml:space="preserve"> PAGEREF _Toc497673402 \h </w:instrText>
        </w:r>
        <w:r w:rsidRPr="00AE0ED3">
          <w:rPr>
            <w:b/>
            <w:noProof/>
            <w:webHidden/>
          </w:rPr>
        </w:r>
        <w:r w:rsidRPr="00AE0ED3">
          <w:rPr>
            <w:b/>
            <w:noProof/>
            <w:webHidden/>
          </w:rPr>
          <w:fldChar w:fldCharType="separate"/>
        </w:r>
        <w:r w:rsidRPr="00AE0ED3">
          <w:rPr>
            <w:b/>
            <w:noProof/>
            <w:webHidden/>
          </w:rPr>
          <w:t>21</w:t>
        </w:r>
        <w:r w:rsidRPr="00AE0ED3">
          <w:rPr>
            <w:b/>
            <w:noProof/>
            <w:webHidden/>
          </w:rPr>
          <w:fldChar w:fldCharType="end"/>
        </w:r>
      </w:hyperlink>
    </w:p>
    <w:p w14:paraId="561A0828"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03" w:history="1">
        <w:r w:rsidRPr="00AE0ED3">
          <w:rPr>
            <w:rStyle w:val="Hipervnculo"/>
            <w:b/>
            <w:noProof/>
            <w:w w:val="95"/>
          </w:rPr>
          <w:t>2.4. ESTRUCTURA DE DESGLOSE DE TRABAJO (EDT)</w:t>
        </w:r>
        <w:r w:rsidRPr="00AE0ED3">
          <w:rPr>
            <w:b/>
            <w:noProof/>
            <w:webHidden/>
          </w:rPr>
          <w:tab/>
        </w:r>
        <w:r w:rsidRPr="00AE0ED3">
          <w:rPr>
            <w:b/>
            <w:noProof/>
            <w:webHidden/>
          </w:rPr>
          <w:fldChar w:fldCharType="begin"/>
        </w:r>
        <w:r w:rsidRPr="00AE0ED3">
          <w:rPr>
            <w:b/>
            <w:noProof/>
            <w:webHidden/>
          </w:rPr>
          <w:instrText xml:space="preserve"> PAGEREF _Toc497673403 \h </w:instrText>
        </w:r>
        <w:r w:rsidRPr="00AE0ED3">
          <w:rPr>
            <w:b/>
            <w:noProof/>
            <w:webHidden/>
          </w:rPr>
        </w:r>
        <w:r w:rsidRPr="00AE0ED3">
          <w:rPr>
            <w:b/>
            <w:noProof/>
            <w:webHidden/>
          </w:rPr>
          <w:fldChar w:fldCharType="separate"/>
        </w:r>
        <w:r w:rsidRPr="00AE0ED3">
          <w:rPr>
            <w:b/>
            <w:noProof/>
            <w:webHidden/>
          </w:rPr>
          <w:t>23</w:t>
        </w:r>
        <w:r w:rsidRPr="00AE0ED3">
          <w:rPr>
            <w:b/>
            <w:noProof/>
            <w:webHidden/>
          </w:rPr>
          <w:fldChar w:fldCharType="end"/>
        </w:r>
      </w:hyperlink>
    </w:p>
    <w:p w14:paraId="3FB7D7C0"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04" w:history="1">
        <w:r w:rsidRPr="00AE0ED3">
          <w:rPr>
            <w:rStyle w:val="Hipervnculo"/>
            <w:b/>
            <w:noProof/>
            <w:w w:val="95"/>
          </w:rPr>
          <w:t>2.4.1. EDT Visitapp</w:t>
        </w:r>
        <w:r w:rsidRPr="00AE0ED3">
          <w:rPr>
            <w:b/>
            <w:noProof/>
            <w:webHidden/>
          </w:rPr>
          <w:tab/>
        </w:r>
        <w:r w:rsidRPr="00AE0ED3">
          <w:rPr>
            <w:b/>
            <w:noProof/>
            <w:webHidden/>
          </w:rPr>
          <w:fldChar w:fldCharType="begin"/>
        </w:r>
        <w:r w:rsidRPr="00AE0ED3">
          <w:rPr>
            <w:b/>
            <w:noProof/>
            <w:webHidden/>
          </w:rPr>
          <w:instrText xml:space="preserve"> PAGEREF _Toc497673404 \h </w:instrText>
        </w:r>
        <w:r w:rsidRPr="00AE0ED3">
          <w:rPr>
            <w:b/>
            <w:noProof/>
            <w:webHidden/>
          </w:rPr>
        </w:r>
        <w:r w:rsidRPr="00AE0ED3">
          <w:rPr>
            <w:b/>
            <w:noProof/>
            <w:webHidden/>
          </w:rPr>
          <w:fldChar w:fldCharType="separate"/>
        </w:r>
        <w:r w:rsidRPr="00AE0ED3">
          <w:rPr>
            <w:b/>
            <w:noProof/>
            <w:webHidden/>
          </w:rPr>
          <w:t>23</w:t>
        </w:r>
        <w:r w:rsidRPr="00AE0ED3">
          <w:rPr>
            <w:b/>
            <w:noProof/>
            <w:webHidden/>
          </w:rPr>
          <w:fldChar w:fldCharType="end"/>
        </w:r>
      </w:hyperlink>
    </w:p>
    <w:p w14:paraId="0ADCA5D6"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05" w:history="1">
        <w:r w:rsidRPr="00AE0ED3">
          <w:rPr>
            <w:rStyle w:val="Hipervnculo"/>
            <w:b/>
            <w:noProof/>
          </w:rPr>
          <w:t>2.5. DICCIONARIO DE EDT</w:t>
        </w:r>
        <w:r w:rsidRPr="00AE0ED3">
          <w:rPr>
            <w:b/>
            <w:noProof/>
            <w:webHidden/>
          </w:rPr>
          <w:tab/>
        </w:r>
        <w:r w:rsidRPr="00AE0ED3">
          <w:rPr>
            <w:b/>
            <w:noProof/>
            <w:webHidden/>
          </w:rPr>
          <w:fldChar w:fldCharType="begin"/>
        </w:r>
        <w:r w:rsidRPr="00AE0ED3">
          <w:rPr>
            <w:b/>
            <w:noProof/>
            <w:webHidden/>
          </w:rPr>
          <w:instrText xml:space="preserve"> PAGEREF _Toc497673405 \h </w:instrText>
        </w:r>
        <w:r w:rsidRPr="00AE0ED3">
          <w:rPr>
            <w:b/>
            <w:noProof/>
            <w:webHidden/>
          </w:rPr>
        </w:r>
        <w:r w:rsidRPr="00AE0ED3">
          <w:rPr>
            <w:b/>
            <w:noProof/>
            <w:webHidden/>
          </w:rPr>
          <w:fldChar w:fldCharType="separate"/>
        </w:r>
        <w:r w:rsidRPr="00AE0ED3">
          <w:rPr>
            <w:b/>
            <w:noProof/>
            <w:webHidden/>
          </w:rPr>
          <w:t>24</w:t>
        </w:r>
        <w:r w:rsidRPr="00AE0ED3">
          <w:rPr>
            <w:b/>
            <w:noProof/>
            <w:webHidden/>
          </w:rPr>
          <w:fldChar w:fldCharType="end"/>
        </w:r>
      </w:hyperlink>
    </w:p>
    <w:p w14:paraId="4DD2C85A"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06" w:history="1">
        <w:r w:rsidRPr="00AE0ED3">
          <w:rPr>
            <w:rStyle w:val="Hipervnculo"/>
            <w:b/>
            <w:noProof/>
          </w:rPr>
          <w:t>2.5.1. Diccionario de EDT Web</w:t>
        </w:r>
        <w:r w:rsidRPr="00AE0ED3">
          <w:rPr>
            <w:b/>
            <w:noProof/>
            <w:webHidden/>
          </w:rPr>
          <w:tab/>
        </w:r>
        <w:r w:rsidRPr="00AE0ED3">
          <w:rPr>
            <w:b/>
            <w:noProof/>
            <w:webHidden/>
          </w:rPr>
          <w:fldChar w:fldCharType="begin"/>
        </w:r>
        <w:r w:rsidRPr="00AE0ED3">
          <w:rPr>
            <w:b/>
            <w:noProof/>
            <w:webHidden/>
          </w:rPr>
          <w:instrText xml:space="preserve"> PAGEREF _Toc497673406 \h </w:instrText>
        </w:r>
        <w:r w:rsidRPr="00AE0ED3">
          <w:rPr>
            <w:b/>
            <w:noProof/>
            <w:webHidden/>
          </w:rPr>
        </w:r>
        <w:r w:rsidRPr="00AE0ED3">
          <w:rPr>
            <w:b/>
            <w:noProof/>
            <w:webHidden/>
          </w:rPr>
          <w:fldChar w:fldCharType="separate"/>
        </w:r>
        <w:r w:rsidRPr="00AE0ED3">
          <w:rPr>
            <w:b/>
            <w:noProof/>
            <w:webHidden/>
          </w:rPr>
          <w:t>24</w:t>
        </w:r>
        <w:r w:rsidRPr="00AE0ED3">
          <w:rPr>
            <w:b/>
            <w:noProof/>
            <w:webHidden/>
          </w:rPr>
          <w:fldChar w:fldCharType="end"/>
        </w:r>
      </w:hyperlink>
    </w:p>
    <w:p w14:paraId="2A5CF4B8"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07" w:history="1">
        <w:r w:rsidRPr="00AE0ED3">
          <w:rPr>
            <w:rStyle w:val="Hipervnculo"/>
            <w:rFonts w:ascii="Arial" w:eastAsia="Arial" w:hAnsi="Arial" w:cs="Arial"/>
            <w:b/>
            <w:noProof/>
            <w:spacing w:val="2"/>
          </w:rPr>
          <w:t>Herramientas y Técnicas</w:t>
        </w:r>
        <w:r w:rsidRPr="00AE0ED3">
          <w:rPr>
            <w:b/>
            <w:noProof/>
            <w:webHidden/>
          </w:rPr>
          <w:tab/>
        </w:r>
        <w:r w:rsidRPr="00AE0ED3">
          <w:rPr>
            <w:b/>
            <w:noProof/>
            <w:webHidden/>
          </w:rPr>
          <w:fldChar w:fldCharType="begin"/>
        </w:r>
        <w:r w:rsidRPr="00AE0ED3">
          <w:rPr>
            <w:b/>
            <w:noProof/>
            <w:webHidden/>
          </w:rPr>
          <w:instrText xml:space="preserve"> PAGEREF _Toc497673407 \h </w:instrText>
        </w:r>
        <w:r w:rsidRPr="00AE0ED3">
          <w:rPr>
            <w:b/>
            <w:noProof/>
            <w:webHidden/>
          </w:rPr>
        </w:r>
        <w:r w:rsidRPr="00AE0ED3">
          <w:rPr>
            <w:b/>
            <w:noProof/>
            <w:webHidden/>
          </w:rPr>
          <w:fldChar w:fldCharType="separate"/>
        </w:r>
        <w:r w:rsidRPr="00AE0ED3">
          <w:rPr>
            <w:b/>
            <w:noProof/>
            <w:webHidden/>
          </w:rPr>
          <w:t>24</w:t>
        </w:r>
        <w:r w:rsidRPr="00AE0ED3">
          <w:rPr>
            <w:b/>
            <w:noProof/>
            <w:webHidden/>
          </w:rPr>
          <w:fldChar w:fldCharType="end"/>
        </w:r>
      </w:hyperlink>
    </w:p>
    <w:p w14:paraId="4B251062" w14:textId="77777777" w:rsidR="00AE0ED3" w:rsidRPr="00AE0ED3" w:rsidRDefault="00AE0ED3">
      <w:pPr>
        <w:pStyle w:val="TDC2"/>
        <w:tabs>
          <w:tab w:val="left" w:pos="1760"/>
          <w:tab w:val="right" w:leader="dot" w:pos="8828"/>
        </w:tabs>
        <w:rPr>
          <w:rFonts w:asciiTheme="minorHAnsi" w:eastAsiaTheme="minorEastAsia" w:hAnsiTheme="minorHAnsi" w:cstheme="minorBidi"/>
          <w:b/>
          <w:noProof/>
          <w:lang w:eastAsia="es-ES"/>
        </w:rPr>
      </w:pPr>
      <w:hyperlink w:anchor="_Toc497673408" w:history="1">
        <w:r w:rsidRPr="00AE0ED3">
          <w:rPr>
            <w:rStyle w:val="Hipervnculo"/>
            <w:b/>
            <w:noProof/>
          </w:rPr>
          <w:t xml:space="preserve">CAPITULO III: </w:t>
        </w:r>
        <w:r w:rsidRPr="00AE0ED3">
          <w:rPr>
            <w:rFonts w:asciiTheme="minorHAnsi" w:eastAsiaTheme="minorEastAsia" w:hAnsiTheme="minorHAnsi" w:cstheme="minorBidi"/>
            <w:b/>
            <w:noProof/>
            <w:lang w:eastAsia="es-ES"/>
          </w:rPr>
          <w:tab/>
        </w:r>
        <w:r w:rsidRPr="00AE0ED3">
          <w:rPr>
            <w:rStyle w:val="Hipervnculo"/>
            <w:b/>
            <w:noProof/>
          </w:rPr>
          <w:t>GESTIÓN DE TIEMPO</w:t>
        </w:r>
        <w:r w:rsidRPr="00AE0ED3">
          <w:rPr>
            <w:b/>
            <w:noProof/>
            <w:webHidden/>
          </w:rPr>
          <w:tab/>
        </w:r>
        <w:r w:rsidRPr="00AE0ED3">
          <w:rPr>
            <w:b/>
            <w:noProof/>
            <w:webHidden/>
          </w:rPr>
          <w:fldChar w:fldCharType="begin"/>
        </w:r>
        <w:r w:rsidRPr="00AE0ED3">
          <w:rPr>
            <w:b/>
            <w:noProof/>
            <w:webHidden/>
          </w:rPr>
          <w:instrText xml:space="preserve"> PAGEREF _Toc497673408 \h </w:instrText>
        </w:r>
        <w:r w:rsidRPr="00AE0ED3">
          <w:rPr>
            <w:b/>
            <w:noProof/>
            <w:webHidden/>
          </w:rPr>
        </w:r>
        <w:r w:rsidRPr="00AE0ED3">
          <w:rPr>
            <w:b/>
            <w:noProof/>
            <w:webHidden/>
          </w:rPr>
          <w:fldChar w:fldCharType="separate"/>
        </w:r>
        <w:r w:rsidRPr="00AE0ED3">
          <w:rPr>
            <w:b/>
            <w:noProof/>
            <w:webHidden/>
          </w:rPr>
          <w:t>26</w:t>
        </w:r>
        <w:r w:rsidRPr="00AE0ED3">
          <w:rPr>
            <w:b/>
            <w:noProof/>
            <w:webHidden/>
          </w:rPr>
          <w:fldChar w:fldCharType="end"/>
        </w:r>
      </w:hyperlink>
    </w:p>
    <w:p w14:paraId="67F25BC3"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09" w:history="1">
        <w:r w:rsidRPr="00AE0ED3">
          <w:rPr>
            <w:rStyle w:val="Hipervnculo"/>
            <w:b/>
            <w:noProof/>
          </w:rPr>
          <w:t>3.1. LISTA DE LAS ACTIVIDADES</w:t>
        </w:r>
        <w:r w:rsidRPr="00AE0ED3">
          <w:rPr>
            <w:b/>
            <w:noProof/>
            <w:webHidden/>
          </w:rPr>
          <w:tab/>
        </w:r>
        <w:r w:rsidRPr="00AE0ED3">
          <w:rPr>
            <w:b/>
            <w:noProof/>
            <w:webHidden/>
          </w:rPr>
          <w:fldChar w:fldCharType="begin"/>
        </w:r>
        <w:r w:rsidRPr="00AE0ED3">
          <w:rPr>
            <w:b/>
            <w:noProof/>
            <w:webHidden/>
          </w:rPr>
          <w:instrText xml:space="preserve"> PAGEREF _Toc497673409 \h </w:instrText>
        </w:r>
        <w:r w:rsidRPr="00AE0ED3">
          <w:rPr>
            <w:b/>
            <w:noProof/>
            <w:webHidden/>
          </w:rPr>
        </w:r>
        <w:r w:rsidRPr="00AE0ED3">
          <w:rPr>
            <w:b/>
            <w:noProof/>
            <w:webHidden/>
          </w:rPr>
          <w:fldChar w:fldCharType="separate"/>
        </w:r>
        <w:r w:rsidRPr="00AE0ED3">
          <w:rPr>
            <w:b/>
            <w:noProof/>
            <w:webHidden/>
          </w:rPr>
          <w:t>26</w:t>
        </w:r>
        <w:r w:rsidRPr="00AE0ED3">
          <w:rPr>
            <w:b/>
            <w:noProof/>
            <w:webHidden/>
          </w:rPr>
          <w:fldChar w:fldCharType="end"/>
        </w:r>
      </w:hyperlink>
    </w:p>
    <w:p w14:paraId="57B731B6"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10" w:history="1">
        <w:r w:rsidRPr="00AE0ED3">
          <w:rPr>
            <w:rStyle w:val="Hipervnculo"/>
            <w:b/>
            <w:noProof/>
          </w:rPr>
          <w:t>3.2. ESTIMACIÓN DE RECURSOS</w:t>
        </w:r>
        <w:r w:rsidRPr="00AE0ED3">
          <w:rPr>
            <w:b/>
            <w:noProof/>
            <w:webHidden/>
          </w:rPr>
          <w:tab/>
        </w:r>
        <w:r w:rsidRPr="00AE0ED3">
          <w:rPr>
            <w:b/>
            <w:noProof/>
            <w:webHidden/>
          </w:rPr>
          <w:fldChar w:fldCharType="begin"/>
        </w:r>
        <w:r w:rsidRPr="00AE0ED3">
          <w:rPr>
            <w:b/>
            <w:noProof/>
            <w:webHidden/>
          </w:rPr>
          <w:instrText xml:space="preserve"> PAGEREF _Toc497673410 \h </w:instrText>
        </w:r>
        <w:r w:rsidRPr="00AE0ED3">
          <w:rPr>
            <w:b/>
            <w:noProof/>
            <w:webHidden/>
          </w:rPr>
        </w:r>
        <w:r w:rsidRPr="00AE0ED3">
          <w:rPr>
            <w:b/>
            <w:noProof/>
            <w:webHidden/>
          </w:rPr>
          <w:fldChar w:fldCharType="separate"/>
        </w:r>
        <w:r w:rsidRPr="00AE0ED3">
          <w:rPr>
            <w:b/>
            <w:noProof/>
            <w:webHidden/>
          </w:rPr>
          <w:t>26</w:t>
        </w:r>
        <w:r w:rsidRPr="00AE0ED3">
          <w:rPr>
            <w:b/>
            <w:noProof/>
            <w:webHidden/>
          </w:rPr>
          <w:fldChar w:fldCharType="end"/>
        </w:r>
      </w:hyperlink>
    </w:p>
    <w:p w14:paraId="29FB0635"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11" w:history="1">
        <w:r w:rsidRPr="00AE0ED3">
          <w:rPr>
            <w:rStyle w:val="Hipervnculo"/>
            <w:b/>
            <w:noProof/>
            <w:lang w:val="en-US"/>
          </w:rPr>
          <w:t>3.3. DURACIÓN DE LAS ACTIVIDADES</w:t>
        </w:r>
        <w:r w:rsidRPr="00AE0ED3">
          <w:rPr>
            <w:b/>
            <w:noProof/>
            <w:webHidden/>
          </w:rPr>
          <w:tab/>
        </w:r>
        <w:r w:rsidRPr="00AE0ED3">
          <w:rPr>
            <w:b/>
            <w:noProof/>
            <w:webHidden/>
          </w:rPr>
          <w:fldChar w:fldCharType="begin"/>
        </w:r>
        <w:r w:rsidRPr="00AE0ED3">
          <w:rPr>
            <w:b/>
            <w:noProof/>
            <w:webHidden/>
          </w:rPr>
          <w:instrText xml:space="preserve"> PAGEREF _Toc497673411 \h </w:instrText>
        </w:r>
        <w:r w:rsidRPr="00AE0ED3">
          <w:rPr>
            <w:b/>
            <w:noProof/>
            <w:webHidden/>
          </w:rPr>
        </w:r>
        <w:r w:rsidRPr="00AE0ED3">
          <w:rPr>
            <w:b/>
            <w:noProof/>
            <w:webHidden/>
          </w:rPr>
          <w:fldChar w:fldCharType="separate"/>
        </w:r>
        <w:r w:rsidRPr="00AE0ED3">
          <w:rPr>
            <w:b/>
            <w:noProof/>
            <w:webHidden/>
          </w:rPr>
          <w:t>27</w:t>
        </w:r>
        <w:r w:rsidRPr="00AE0ED3">
          <w:rPr>
            <w:b/>
            <w:noProof/>
            <w:webHidden/>
          </w:rPr>
          <w:fldChar w:fldCharType="end"/>
        </w:r>
      </w:hyperlink>
    </w:p>
    <w:p w14:paraId="1E29F918"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12" w:history="1">
        <w:r w:rsidRPr="00AE0ED3">
          <w:rPr>
            <w:rStyle w:val="Hipervnculo"/>
            <w:b/>
            <w:noProof/>
          </w:rPr>
          <w:t>3.4. CRONOGRAMA (EXPRESADO CON DIAGRAMA DE BARRAS)</w:t>
        </w:r>
        <w:r w:rsidRPr="00AE0ED3">
          <w:rPr>
            <w:b/>
            <w:noProof/>
            <w:webHidden/>
          </w:rPr>
          <w:tab/>
        </w:r>
        <w:r w:rsidRPr="00AE0ED3">
          <w:rPr>
            <w:b/>
            <w:noProof/>
            <w:webHidden/>
          </w:rPr>
          <w:fldChar w:fldCharType="begin"/>
        </w:r>
        <w:r w:rsidRPr="00AE0ED3">
          <w:rPr>
            <w:b/>
            <w:noProof/>
            <w:webHidden/>
          </w:rPr>
          <w:instrText xml:space="preserve"> PAGEREF _Toc497673412 \h </w:instrText>
        </w:r>
        <w:r w:rsidRPr="00AE0ED3">
          <w:rPr>
            <w:b/>
            <w:noProof/>
            <w:webHidden/>
          </w:rPr>
        </w:r>
        <w:r w:rsidRPr="00AE0ED3">
          <w:rPr>
            <w:b/>
            <w:noProof/>
            <w:webHidden/>
          </w:rPr>
          <w:fldChar w:fldCharType="separate"/>
        </w:r>
        <w:r w:rsidRPr="00AE0ED3">
          <w:rPr>
            <w:b/>
            <w:noProof/>
            <w:webHidden/>
          </w:rPr>
          <w:t>27</w:t>
        </w:r>
        <w:r w:rsidRPr="00AE0ED3">
          <w:rPr>
            <w:b/>
            <w:noProof/>
            <w:webHidden/>
          </w:rPr>
          <w:fldChar w:fldCharType="end"/>
        </w:r>
      </w:hyperlink>
    </w:p>
    <w:p w14:paraId="4B45DF64"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13" w:history="1">
        <w:r w:rsidRPr="00AE0ED3">
          <w:rPr>
            <w:rStyle w:val="Hipervnculo"/>
            <w:rFonts w:eastAsia="Times New Roman"/>
            <w:b/>
            <w:noProof/>
          </w:rPr>
          <w:t>CAPITULO IV: GESTIÓN DE COSTOS</w:t>
        </w:r>
        <w:r w:rsidRPr="00AE0ED3">
          <w:rPr>
            <w:b/>
            <w:noProof/>
            <w:webHidden/>
          </w:rPr>
          <w:tab/>
        </w:r>
        <w:r w:rsidRPr="00AE0ED3">
          <w:rPr>
            <w:b/>
            <w:noProof/>
            <w:webHidden/>
          </w:rPr>
          <w:fldChar w:fldCharType="begin"/>
        </w:r>
        <w:r w:rsidRPr="00AE0ED3">
          <w:rPr>
            <w:b/>
            <w:noProof/>
            <w:webHidden/>
          </w:rPr>
          <w:instrText xml:space="preserve"> PAGEREF _Toc497673413 \h </w:instrText>
        </w:r>
        <w:r w:rsidRPr="00AE0ED3">
          <w:rPr>
            <w:b/>
            <w:noProof/>
            <w:webHidden/>
          </w:rPr>
        </w:r>
        <w:r w:rsidRPr="00AE0ED3">
          <w:rPr>
            <w:b/>
            <w:noProof/>
            <w:webHidden/>
          </w:rPr>
          <w:fldChar w:fldCharType="separate"/>
        </w:r>
        <w:r w:rsidRPr="00AE0ED3">
          <w:rPr>
            <w:b/>
            <w:noProof/>
            <w:webHidden/>
          </w:rPr>
          <w:t>28</w:t>
        </w:r>
        <w:r w:rsidRPr="00AE0ED3">
          <w:rPr>
            <w:b/>
            <w:noProof/>
            <w:webHidden/>
          </w:rPr>
          <w:fldChar w:fldCharType="end"/>
        </w:r>
      </w:hyperlink>
    </w:p>
    <w:p w14:paraId="5297D8B7"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414" w:history="1">
        <w:r w:rsidRPr="00AE0ED3">
          <w:rPr>
            <w:rStyle w:val="Hipervnculo"/>
            <w:rFonts w:eastAsia="Times New Roman"/>
            <w:b/>
            <w:bCs/>
            <w:noProof/>
          </w:rPr>
          <w:t>4.1. ESTIMACIÓN DE COSTOS</w:t>
        </w:r>
        <w:r w:rsidRPr="00AE0ED3">
          <w:rPr>
            <w:b/>
            <w:noProof/>
            <w:webHidden/>
          </w:rPr>
          <w:tab/>
        </w:r>
        <w:r w:rsidRPr="00AE0ED3">
          <w:rPr>
            <w:b/>
            <w:noProof/>
            <w:webHidden/>
          </w:rPr>
          <w:fldChar w:fldCharType="begin"/>
        </w:r>
        <w:r w:rsidRPr="00AE0ED3">
          <w:rPr>
            <w:b/>
            <w:noProof/>
            <w:webHidden/>
          </w:rPr>
          <w:instrText xml:space="preserve"> PAGEREF _Toc497673414 \h </w:instrText>
        </w:r>
        <w:r w:rsidRPr="00AE0ED3">
          <w:rPr>
            <w:b/>
            <w:noProof/>
            <w:webHidden/>
          </w:rPr>
        </w:r>
        <w:r w:rsidRPr="00AE0ED3">
          <w:rPr>
            <w:b/>
            <w:noProof/>
            <w:webHidden/>
          </w:rPr>
          <w:fldChar w:fldCharType="separate"/>
        </w:r>
        <w:r w:rsidRPr="00AE0ED3">
          <w:rPr>
            <w:b/>
            <w:noProof/>
            <w:webHidden/>
          </w:rPr>
          <w:t>28</w:t>
        </w:r>
        <w:r w:rsidRPr="00AE0ED3">
          <w:rPr>
            <w:b/>
            <w:noProof/>
            <w:webHidden/>
          </w:rPr>
          <w:fldChar w:fldCharType="end"/>
        </w:r>
      </w:hyperlink>
    </w:p>
    <w:p w14:paraId="2661D912"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415" w:history="1">
        <w:r w:rsidRPr="00AE0ED3">
          <w:rPr>
            <w:rStyle w:val="Hipervnculo"/>
            <w:rFonts w:eastAsia="Times New Roman"/>
            <w:b/>
            <w:bCs/>
            <w:noProof/>
          </w:rPr>
          <w:t>4.1.1. COSTOS PARA INICIACIÓN DE LA EMPRESA</w:t>
        </w:r>
        <w:r w:rsidRPr="00AE0ED3">
          <w:rPr>
            <w:b/>
            <w:noProof/>
            <w:webHidden/>
          </w:rPr>
          <w:tab/>
        </w:r>
        <w:r w:rsidRPr="00AE0ED3">
          <w:rPr>
            <w:b/>
            <w:noProof/>
            <w:webHidden/>
          </w:rPr>
          <w:fldChar w:fldCharType="begin"/>
        </w:r>
        <w:r w:rsidRPr="00AE0ED3">
          <w:rPr>
            <w:b/>
            <w:noProof/>
            <w:webHidden/>
          </w:rPr>
          <w:instrText xml:space="preserve"> PAGEREF _Toc497673415 \h </w:instrText>
        </w:r>
        <w:r w:rsidRPr="00AE0ED3">
          <w:rPr>
            <w:b/>
            <w:noProof/>
            <w:webHidden/>
          </w:rPr>
        </w:r>
        <w:r w:rsidRPr="00AE0ED3">
          <w:rPr>
            <w:b/>
            <w:noProof/>
            <w:webHidden/>
          </w:rPr>
          <w:fldChar w:fldCharType="separate"/>
        </w:r>
        <w:r w:rsidRPr="00AE0ED3">
          <w:rPr>
            <w:b/>
            <w:noProof/>
            <w:webHidden/>
          </w:rPr>
          <w:t>28</w:t>
        </w:r>
        <w:r w:rsidRPr="00AE0ED3">
          <w:rPr>
            <w:b/>
            <w:noProof/>
            <w:webHidden/>
          </w:rPr>
          <w:fldChar w:fldCharType="end"/>
        </w:r>
      </w:hyperlink>
    </w:p>
    <w:p w14:paraId="12D1534B"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16" w:history="1">
        <w:r w:rsidRPr="00AE0ED3">
          <w:rPr>
            <w:rStyle w:val="Hipervnculo"/>
            <w:rFonts w:eastAsia="Times New Roman"/>
            <w:b/>
            <w:noProof/>
          </w:rPr>
          <w:t>4.1.2. COSTOS PARA LOS SERVICIOS DE LA EMPRESA</w:t>
        </w:r>
        <w:r w:rsidRPr="00AE0ED3">
          <w:rPr>
            <w:b/>
            <w:noProof/>
            <w:webHidden/>
          </w:rPr>
          <w:tab/>
        </w:r>
        <w:r w:rsidRPr="00AE0ED3">
          <w:rPr>
            <w:b/>
            <w:noProof/>
            <w:webHidden/>
          </w:rPr>
          <w:fldChar w:fldCharType="begin"/>
        </w:r>
        <w:r w:rsidRPr="00AE0ED3">
          <w:rPr>
            <w:b/>
            <w:noProof/>
            <w:webHidden/>
          </w:rPr>
          <w:instrText xml:space="preserve"> PAGEREF _Toc497673416 \h </w:instrText>
        </w:r>
        <w:r w:rsidRPr="00AE0ED3">
          <w:rPr>
            <w:b/>
            <w:noProof/>
            <w:webHidden/>
          </w:rPr>
        </w:r>
        <w:r w:rsidRPr="00AE0ED3">
          <w:rPr>
            <w:b/>
            <w:noProof/>
            <w:webHidden/>
          </w:rPr>
          <w:fldChar w:fldCharType="separate"/>
        </w:r>
        <w:r w:rsidRPr="00AE0ED3">
          <w:rPr>
            <w:b/>
            <w:noProof/>
            <w:webHidden/>
          </w:rPr>
          <w:t>29</w:t>
        </w:r>
        <w:r w:rsidRPr="00AE0ED3">
          <w:rPr>
            <w:b/>
            <w:noProof/>
            <w:webHidden/>
          </w:rPr>
          <w:fldChar w:fldCharType="end"/>
        </w:r>
      </w:hyperlink>
    </w:p>
    <w:p w14:paraId="0375303A"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417" w:history="1">
        <w:r w:rsidRPr="00AE0ED3">
          <w:rPr>
            <w:rStyle w:val="Hipervnculo"/>
            <w:rFonts w:eastAsia="Times New Roman"/>
            <w:b/>
            <w:bCs/>
            <w:noProof/>
          </w:rPr>
          <w:t>4.2. PRESUPUESTOS</w:t>
        </w:r>
        <w:r w:rsidRPr="00AE0ED3">
          <w:rPr>
            <w:b/>
            <w:noProof/>
            <w:webHidden/>
          </w:rPr>
          <w:tab/>
        </w:r>
        <w:r w:rsidRPr="00AE0ED3">
          <w:rPr>
            <w:b/>
            <w:noProof/>
            <w:webHidden/>
          </w:rPr>
          <w:fldChar w:fldCharType="begin"/>
        </w:r>
        <w:r w:rsidRPr="00AE0ED3">
          <w:rPr>
            <w:b/>
            <w:noProof/>
            <w:webHidden/>
          </w:rPr>
          <w:instrText xml:space="preserve"> PAGEREF _Toc497673417 \h </w:instrText>
        </w:r>
        <w:r w:rsidRPr="00AE0ED3">
          <w:rPr>
            <w:b/>
            <w:noProof/>
            <w:webHidden/>
          </w:rPr>
        </w:r>
        <w:r w:rsidRPr="00AE0ED3">
          <w:rPr>
            <w:b/>
            <w:noProof/>
            <w:webHidden/>
          </w:rPr>
          <w:fldChar w:fldCharType="separate"/>
        </w:r>
        <w:r w:rsidRPr="00AE0ED3">
          <w:rPr>
            <w:b/>
            <w:noProof/>
            <w:webHidden/>
          </w:rPr>
          <w:t>30</w:t>
        </w:r>
        <w:r w:rsidRPr="00AE0ED3">
          <w:rPr>
            <w:b/>
            <w:noProof/>
            <w:webHidden/>
          </w:rPr>
          <w:fldChar w:fldCharType="end"/>
        </w:r>
      </w:hyperlink>
    </w:p>
    <w:p w14:paraId="41C7DB97"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18" w:history="1">
        <w:r w:rsidRPr="00AE0ED3">
          <w:rPr>
            <w:rStyle w:val="Hipervnculo"/>
            <w:rFonts w:eastAsia="Times New Roman"/>
            <w:b/>
            <w:noProof/>
          </w:rPr>
          <w:t>4.2.1. COSTOS MENSUALES DE LA EMPRESA YA ESTABLECIDA</w:t>
        </w:r>
        <w:r w:rsidRPr="00AE0ED3">
          <w:rPr>
            <w:b/>
            <w:noProof/>
            <w:webHidden/>
          </w:rPr>
          <w:tab/>
        </w:r>
        <w:r w:rsidRPr="00AE0ED3">
          <w:rPr>
            <w:b/>
            <w:noProof/>
            <w:webHidden/>
          </w:rPr>
          <w:fldChar w:fldCharType="begin"/>
        </w:r>
        <w:r w:rsidRPr="00AE0ED3">
          <w:rPr>
            <w:b/>
            <w:noProof/>
            <w:webHidden/>
          </w:rPr>
          <w:instrText xml:space="preserve"> PAGEREF _Toc497673418 \h </w:instrText>
        </w:r>
        <w:r w:rsidRPr="00AE0ED3">
          <w:rPr>
            <w:b/>
            <w:noProof/>
            <w:webHidden/>
          </w:rPr>
        </w:r>
        <w:r w:rsidRPr="00AE0ED3">
          <w:rPr>
            <w:b/>
            <w:noProof/>
            <w:webHidden/>
          </w:rPr>
          <w:fldChar w:fldCharType="separate"/>
        </w:r>
        <w:r w:rsidRPr="00AE0ED3">
          <w:rPr>
            <w:b/>
            <w:noProof/>
            <w:webHidden/>
          </w:rPr>
          <w:t>30</w:t>
        </w:r>
        <w:r w:rsidRPr="00AE0ED3">
          <w:rPr>
            <w:b/>
            <w:noProof/>
            <w:webHidden/>
          </w:rPr>
          <w:fldChar w:fldCharType="end"/>
        </w:r>
      </w:hyperlink>
    </w:p>
    <w:p w14:paraId="2B400460"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19" w:history="1">
        <w:r w:rsidRPr="00AE0ED3">
          <w:rPr>
            <w:rStyle w:val="Hipervnculo"/>
            <w:rFonts w:eastAsia="Times New Roman"/>
            <w:b/>
            <w:noProof/>
          </w:rPr>
          <w:t>Gastos a nivel mensual</w:t>
        </w:r>
        <w:r w:rsidRPr="00AE0ED3">
          <w:rPr>
            <w:b/>
            <w:noProof/>
            <w:webHidden/>
          </w:rPr>
          <w:tab/>
        </w:r>
        <w:r w:rsidRPr="00AE0ED3">
          <w:rPr>
            <w:b/>
            <w:noProof/>
            <w:webHidden/>
          </w:rPr>
          <w:fldChar w:fldCharType="begin"/>
        </w:r>
        <w:r w:rsidRPr="00AE0ED3">
          <w:rPr>
            <w:b/>
            <w:noProof/>
            <w:webHidden/>
          </w:rPr>
          <w:instrText xml:space="preserve"> PAGEREF _Toc497673419 \h </w:instrText>
        </w:r>
        <w:r w:rsidRPr="00AE0ED3">
          <w:rPr>
            <w:b/>
            <w:noProof/>
            <w:webHidden/>
          </w:rPr>
        </w:r>
        <w:r w:rsidRPr="00AE0ED3">
          <w:rPr>
            <w:b/>
            <w:noProof/>
            <w:webHidden/>
          </w:rPr>
          <w:fldChar w:fldCharType="separate"/>
        </w:r>
        <w:r w:rsidRPr="00AE0ED3">
          <w:rPr>
            <w:b/>
            <w:noProof/>
            <w:webHidden/>
          </w:rPr>
          <w:t>30</w:t>
        </w:r>
        <w:r w:rsidRPr="00AE0ED3">
          <w:rPr>
            <w:b/>
            <w:noProof/>
            <w:webHidden/>
          </w:rPr>
          <w:fldChar w:fldCharType="end"/>
        </w:r>
      </w:hyperlink>
    </w:p>
    <w:p w14:paraId="51F4AC84"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420" w:history="1">
        <w:r w:rsidRPr="00AE0ED3">
          <w:rPr>
            <w:rStyle w:val="Hipervnculo"/>
            <w:b/>
            <w:noProof/>
          </w:rPr>
          <w:t>CAPITULO V: GESTIÓN DE CALIDAD</w:t>
        </w:r>
        <w:r w:rsidRPr="00AE0ED3">
          <w:rPr>
            <w:b/>
            <w:noProof/>
            <w:webHidden/>
          </w:rPr>
          <w:tab/>
        </w:r>
        <w:r w:rsidRPr="00AE0ED3">
          <w:rPr>
            <w:b/>
            <w:noProof/>
            <w:webHidden/>
          </w:rPr>
          <w:fldChar w:fldCharType="begin"/>
        </w:r>
        <w:r w:rsidRPr="00AE0ED3">
          <w:rPr>
            <w:b/>
            <w:noProof/>
            <w:webHidden/>
          </w:rPr>
          <w:instrText xml:space="preserve"> PAGEREF _Toc497673420 \h </w:instrText>
        </w:r>
        <w:r w:rsidRPr="00AE0ED3">
          <w:rPr>
            <w:b/>
            <w:noProof/>
            <w:webHidden/>
          </w:rPr>
        </w:r>
        <w:r w:rsidRPr="00AE0ED3">
          <w:rPr>
            <w:b/>
            <w:noProof/>
            <w:webHidden/>
          </w:rPr>
          <w:fldChar w:fldCharType="separate"/>
        </w:r>
        <w:r w:rsidRPr="00AE0ED3">
          <w:rPr>
            <w:b/>
            <w:noProof/>
            <w:webHidden/>
          </w:rPr>
          <w:t>31</w:t>
        </w:r>
        <w:r w:rsidRPr="00AE0ED3">
          <w:rPr>
            <w:b/>
            <w:noProof/>
            <w:webHidden/>
          </w:rPr>
          <w:fldChar w:fldCharType="end"/>
        </w:r>
      </w:hyperlink>
    </w:p>
    <w:p w14:paraId="328B3565"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21" w:history="1">
        <w:r w:rsidRPr="00AE0ED3">
          <w:rPr>
            <w:rStyle w:val="Hipervnculo"/>
            <w:b/>
            <w:noProof/>
          </w:rPr>
          <w:t>5.1. PROPÓSITO.</w:t>
        </w:r>
        <w:r w:rsidRPr="00AE0ED3">
          <w:rPr>
            <w:b/>
            <w:noProof/>
            <w:webHidden/>
          </w:rPr>
          <w:tab/>
        </w:r>
        <w:r w:rsidRPr="00AE0ED3">
          <w:rPr>
            <w:b/>
            <w:noProof/>
            <w:webHidden/>
          </w:rPr>
          <w:fldChar w:fldCharType="begin"/>
        </w:r>
        <w:r w:rsidRPr="00AE0ED3">
          <w:rPr>
            <w:b/>
            <w:noProof/>
            <w:webHidden/>
          </w:rPr>
          <w:instrText xml:space="preserve"> PAGEREF _Toc497673421 \h </w:instrText>
        </w:r>
        <w:r w:rsidRPr="00AE0ED3">
          <w:rPr>
            <w:b/>
            <w:noProof/>
            <w:webHidden/>
          </w:rPr>
        </w:r>
        <w:r w:rsidRPr="00AE0ED3">
          <w:rPr>
            <w:b/>
            <w:noProof/>
            <w:webHidden/>
          </w:rPr>
          <w:fldChar w:fldCharType="separate"/>
        </w:r>
        <w:r w:rsidRPr="00AE0ED3">
          <w:rPr>
            <w:b/>
            <w:noProof/>
            <w:webHidden/>
          </w:rPr>
          <w:t>31</w:t>
        </w:r>
        <w:r w:rsidRPr="00AE0ED3">
          <w:rPr>
            <w:b/>
            <w:noProof/>
            <w:webHidden/>
          </w:rPr>
          <w:fldChar w:fldCharType="end"/>
        </w:r>
      </w:hyperlink>
    </w:p>
    <w:p w14:paraId="218C3DAF"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22" w:history="1">
        <w:r w:rsidRPr="00AE0ED3">
          <w:rPr>
            <w:rStyle w:val="Hipervnculo"/>
            <w:b/>
            <w:noProof/>
          </w:rPr>
          <w:t>5.2. DOCUMENTOS DE REFERENCIA.</w:t>
        </w:r>
        <w:r w:rsidRPr="00AE0ED3">
          <w:rPr>
            <w:b/>
            <w:noProof/>
            <w:webHidden/>
          </w:rPr>
          <w:tab/>
        </w:r>
        <w:r w:rsidRPr="00AE0ED3">
          <w:rPr>
            <w:b/>
            <w:noProof/>
            <w:webHidden/>
          </w:rPr>
          <w:fldChar w:fldCharType="begin"/>
        </w:r>
        <w:r w:rsidRPr="00AE0ED3">
          <w:rPr>
            <w:b/>
            <w:noProof/>
            <w:webHidden/>
          </w:rPr>
          <w:instrText xml:space="preserve"> PAGEREF _Toc497673422 \h </w:instrText>
        </w:r>
        <w:r w:rsidRPr="00AE0ED3">
          <w:rPr>
            <w:b/>
            <w:noProof/>
            <w:webHidden/>
          </w:rPr>
        </w:r>
        <w:r w:rsidRPr="00AE0ED3">
          <w:rPr>
            <w:b/>
            <w:noProof/>
            <w:webHidden/>
          </w:rPr>
          <w:fldChar w:fldCharType="separate"/>
        </w:r>
        <w:r w:rsidRPr="00AE0ED3">
          <w:rPr>
            <w:b/>
            <w:noProof/>
            <w:webHidden/>
          </w:rPr>
          <w:t>31</w:t>
        </w:r>
        <w:r w:rsidRPr="00AE0ED3">
          <w:rPr>
            <w:b/>
            <w:noProof/>
            <w:webHidden/>
          </w:rPr>
          <w:fldChar w:fldCharType="end"/>
        </w:r>
      </w:hyperlink>
    </w:p>
    <w:p w14:paraId="1C271BD2"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23" w:history="1">
        <w:r w:rsidRPr="00AE0ED3">
          <w:rPr>
            <w:rStyle w:val="Hipervnculo"/>
            <w:b/>
            <w:noProof/>
          </w:rPr>
          <w:t>5.3. GESTIÓN.</w:t>
        </w:r>
        <w:r w:rsidRPr="00AE0ED3">
          <w:rPr>
            <w:b/>
            <w:noProof/>
            <w:webHidden/>
          </w:rPr>
          <w:tab/>
        </w:r>
        <w:r w:rsidRPr="00AE0ED3">
          <w:rPr>
            <w:b/>
            <w:noProof/>
            <w:webHidden/>
          </w:rPr>
          <w:fldChar w:fldCharType="begin"/>
        </w:r>
        <w:r w:rsidRPr="00AE0ED3">
          <w:rPr>
            <w:b/>
            <w:noProof/>
            <w:webHidden/>
          </w:rPr>
          <w:instrText xml:space="preserve"> PAGEREF _Toc497673423 \h </w:instrText>
        </w:r>
        <w:r w:rsidRPr="00AE0ED3">
          <w:rPr>
            <w:b/>
            <w:noProof/>
            <w:webHidden/>
          </w:rPr>
        </w:r>
        <w:r w:rsidRPr="00AE0ED3">
          <w:rPr>
            <w:b/>
            <w:noProof/>
            <w:webHidden/>
          </w:rPr>
          <w:fldChar w:fldCharType="separate"/>
        </w:r>
        <w:r w:rsidRPr="00AE0ED3">
          <w:rPr>
            <w:b/>
            <w:noProof/>
            <w:webHidden/>
          </w:rPr>
          <w:t>32</w:t>
        </w:r>
        <w:r w:rsidRPr="00AE0ED3">
          <w:rPr>
            <w:b/>
            <w:noProof/>
            <w:webHidden/>
          </w:rPr>
          <w:fldChar w:fldCharType="end"/>
        </w:r>
      </w:hyperlink>
    </w:p>
    <w:p w14:paraId="23631870"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24" w:history="1">
        <w:r w:rsidRPr="00AE0ED3">
          <w:rPr>
            <w:rStyle w:val="Hipervnculo"/>
            <w:b/>
            <w:noProof/>
          </w:rPr>
          <w:t>5.3.1. Organización.</w:t>
        </w:r>
        <w:r w:rsidRPr="00AE0ED3">
          <w:rPr>
            <w:b/>
            <w:noProof/>
            <w:webHidden/>
          </w:rPr>
          <w:tab/>
        </w:r>
        <w:r w:rsidRPr="00AE0ED3">
          <w:rPr>
            <w:b/>
            <w:noProof/>
            <w:webHidden/>
          </w:rPr>
          <w:fldChar w:fldCharType="begin"/>
        </w:r>
        <w:r w:rsidRPr="00AE0ED3">
          <w:rPr>
            <w:b/>
            <w:noProof/>
            <w:webHidden/>
          </w:rPr>
          <w:instrText xml:space="preserve"> PAGEREF _Toc497673424 \h </w:instrText>
        </w:r>
        <w:r w:rsidRPr="00AE0ED3">
          <w:rPr>
            <w:b/>
            <w:noProof/>
            <w:webHidden/>
          </w:rPr>
        </w:r>
        <w:r w:rsidRPr="00AE0ED3">
          <w:rPr>
            <w:b/>
            <w:noProof/>
            <w:webHidden/>
          </w:rPr>
          <w:fldChar w:fldCharType="separate"/>
        </w:r>
        <w:r w:rsidRPr="00AE0ED3">
          <w:rPr>
            <w:b/>
            <w:noProof/>
            <w:webHidden/>
          </w:rPr>
          <w:t>32</w:t>
        </w:r>
        <w:r w:rsidRPr="00AE0ED3">
          <w:rPr>
            <w:b/>
            <w:noProof/>
            <w:webHidden/>
          </w:rPr>
          <w:fldChar w:fldCharType="end"/>
        </w:r>
      </w:hyperlink>
    </w:p>
    <w:p w14:paraId="2BAD4FAA"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25" w:history="1">
        <w:r w:rsidRPr="00AE0ED3">
          <w:rPr>
            <w:rStyle w:val="Hipervnculo"/>
            <w:b/>
            <w:noProof/>
          </w:rPr>
          <w:t>5.3.2. Tareas.</w:t>
        </w:r>
        <w:r w:rsidRPr="00AE0ED3">
          <w:rPr>
            <w:b/>
            <w:noProof/>
            <w:webHidden/>
          </w:rPr>
          <w:tab/>
        </w:r>
        <w:r w:rsidRPr="00AE0ED3">
          <w:rPr>
            <w:b/>
            <w:noProof/>
            <w:webHidden/>
          </w:rPr>
          <w:fldChar w:fldCharType="begin"/>
        </w:r>
        <w:r w:rsidRPr="00AE0ED3">
          <w:rPr>
            <w:b/>
            <w:noProof/>
            <w:webHidden/>
          </w:rPr>
          <w:instrText xml:space="preserve"> PAGEREF _Toc497673425 \h </w:instrText>
        </w:r>
        <w:r w:rsidRPr="00AE0ED3">
          <w:rPr>
            <w:b/>
            <w:noProof/>
            <w:webHidden/>
          </w:rPr>
        </w:r>
        <w:r w:rsidRPr="00AE0ED3">
          <w:rPr>
            <w:b/>
            <w:noProof/>
            <w:webHidden/>
          </w:rPr>
          <w:fldChar w:fldCharType="separate"/>
        </w:r>
        <w:r w:rsidRPr="00AE0ED3">
          <w:rPr>
            <w:b/>
            <w:noProof/>
            <w:webHidden/>
          </w:rPr>
          <w:t>33</w:t>
        </w:r>
        <w:r w:rsidRPr="00AE0ED3">
          <w:rPr>
            <w:b/>
            <w:noProof/>
            <w:webHidden/>
          </w:rPr>
          <w:fldChar w:fldCharType="end"/>
        </w:r>
      </w:hyperlink>
    </w:p>
    <w:p w14:paraId="32D5F178"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26" w:history="1">
        <w:r w:rsidRPr="00AE0ED3">
          <w:rPr>
            <w:rStyle w:val="Hipervnculo"/>
            <w:b/>
            <w:noProof/>
          </w:rPr>
          <w:t>5.3.3. Responsabilidades.</w:t>
        </w:r>
        <w:r w:rsidRPr="00AE0ED3">
          <w:rPr>
            <w:b/>
            <w:noProof/>
            <w:webHidden/>
          </w:rPr>
          <w:tab/>
        </w:r>
        <w:r w:rsidRPr="00AE0ED3">
          <w:rPr>
            <w:b/>
            <w:noProof/>
            <w:webHidden/>
          </w:rPr>
          <w:fldChar w:fldCharType="begin"/>
        </w:r>
        <w:r w:rsidRPr="00AE0ED3">
          <w:rPr>
            <w:b/>
            <w:noProof/>
            <w:webHidden/>
          </w:rPr>
          <w:instrText xml:space="preserve"> PAGEREF _Toc497673426 \h </w:instrText>
        </w:r>
        <w:r w:rsidRPr="00AE0ED3">
          <w:rPr>
            <w:b/>
            <w:noProof/>
            <w:webHidden/>
          </w:rPr>
        </w:r>
        <w:r w:rsidRPr="00AE0ED3">
          <w:rPr>
            <w:b/>
            <w:noProof/>
            <w:webHidden/>
          </w:rPr>
          <w:fldChar w:fldCharType="separate"/>
        </w:r>
        <w:r w:rsidRPr="00AE0ED3">
          <w:rPr>
            <w:b/>
            <w:noProof/>
            <w:webHidden/>
          </w:rPr>
          <w:t>34</w:t>
        </w:r>
        <w:r w:rsidRPr="00AE0ED3">
          <w:rPr>
            <w:b/>
            <w:noProof/>
            <w:webHidden/>
          </w:rPr>
          <w:fldChar w:fldCharType="end"/>
        </w:r>
      </w:hyperlink>
    </w:p>
    <w:p w14:paraId="549D51B9"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27" w:history="1">
        <w:r w:rsidRPr="00AE0ED3">
          <w:rPr>
            <w:rStyle w:val="Hipervnculo"/>
            <w:b/>
            <w:noProof/>
          </w:rPr>
          <w:t>5.4.-DOCUMENTACIÓN.</w:t>
        </w:r>
        <w:r w:rsidRPr="00AE0ED3">
          <w:rPr>
            <w:b/>
            <w:noProof/>
            <w:webHidden/>
          </w:rPr>
          <w:tab/>
        </w:r>
        <w:r w:rsidRPr="00AE0ED3">
          <w:rPr>
            <w:b/>
            <w:noProof/>
            <w:webHidden/>
          </w:rPr>
          <w:fldChar w:fldCharType="begin"/>
        </w:r>
        <w:r w:rsidRPr="00AE0ED3">
          <w:rPr>
            <w:b/>
            <w:noProof/>
            <w:webHidden/>
          </w:rPr>
          <w:instrText xml:space="preserve"> PAGEREF _Toc497673427 \h </w:instrText>
        </w:r>
        <w:r w:rsidRPr="00AE0ED3">
          <w:rPr>
            <w:b/>
            <w:noProof/>
            <w:webHidden/>
          </w:rPr>
        </w:r>
        <w:r w:rsidRPr="00AE0ED3">
          <w:rPr>
            <w:b/>
            <w:noProof/>
            <w:webHidden/>
          </w:rPr>
          <w:fldChar w:fldCharType="separate"/>
        </w:r>
        <w:r w:rsidRPr="00AE0ED3">
          <w:rPr>
            <w:b/>
            <w:noProof/>
            <w:webHidden/>
          </w:rPr>
          <w:t>35</w:t>
        </w:r>
        <w:r w:rsidRPr="00AE0ED3">
          <w:rPr>
            <w:b/>
            <w:noProof/>
            <w:webHidden/>
          </w:rPr>
          <w:fldChar w:fldCharType="end"/>
        </w:r>
      </w:hyperlink>
    </w:p>
    <w:p w14:paraId="32550AD6"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28" w:history="1">
        <w:r w:rsidRPr="00AE0ED3">
          <w:rPr>
            <w:rStyle w:val="Hipervnculo"/>
            <w:b/>
            <w:noProof/>
          </w:rPr>
          <w:t>5.5.-ESTÁNDAR, PRACTICAS, CONVENCIONES Y MÉTRICAS.</w:t>
        </w:r>
        <w:r w:rsidRPr="00AE0ED3">
          <w:rPr>
            <w:b/>
            <w:noProof/>
            <w:webHidden/>
          </w:rPr>
          <w:tab/>
        </w:r>
        <w:r w:rsidRPr="00AE0ED3">
          <w:rPr>
            <w:b/>
            <w:noProof/>
            <w:webHidden/>
          </w:rPr>
          <w:fldChar w:fldCharType="begin"/>
        </w:r>
        <w:r w:rsidRPr="00AE0ED3">
          <w:rPr>
            <w:b/>
            <w:noProof/>
            <w:webHidden/>
          </w:rPr>
          <w:instrText xml:space="preserve"> PAGEREF _Toc497673428 \h </w:instrText>
        </w:r>
        <w:r w:rsidRPr="00AE0ED3">
          <w:rPr>
            <w:b/>
            <w:noProof/>
            <w:webHidden/>
          </w:rPr>
        </w:r>
        <w:r w:rsidRPr="00AE0ED3">
          <w:rPr>
            <w:b/>
            <w:noProof/>
            <w:webHidden/>
          </w:rPr>
          <w:fldChar w:fldCharType="separate"/>
        </w:r>
        <w:r w:rsidRPr="00AE0ED3">
          <w:rPr>
            <w:b/>
            <w:noProof/>
            <w:webHidden/>
          </w:rPr>
          <w:t>35</w:t>
        </w:r>
        <w:r w:rsidRPr="00AE0ED3">
          <w:rPr>
            <w:b/>
            <w:noProof/>
            <w:webHidden/>
          </w:rPr>
          <w:fldChar w:fldCharType="end"/>
        </w:r>
      </w:hyperlink>
    </w:p>
    <w:p w14:paraId="038D8B6A"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29" w:history="1">
        <w:r w:rsidRPr="00AE0ED3">
          <w:rPr>
            <w:rStyle w:val="Hipervnculo"/>
            <w:b/>
            <w:noProof/>
          </w:rPr>
          <w:t>5.6. REVISIÓN DE SOFTWARE.</w:t>
        </w:r>
        <w:r w:rsidRPr="00AE0ED3">
          <w:rPr>
            <w:b/>
            <w:noProof/>
            <w:webHidden/>
          </w:rPr>
          <w:tab/>
        </w:r>
        <w:r w:rsidRPr="00AE0ED3">
          <w:rPr>
            <w:b/>
            <w:noProof/>
            <w:webHidden/>
          </w:rPr>
          <w:fldChar w:fldCharType="begin"/>
        </w:r>
        <w:r w:rsidRPr="00AE0ED3">
          <w:rPr>
            <w:b/>
            <w:noProof/>
            <w:webHidden/>
          </w:rPr>
          <w:instrText xml:space="preserve"> PAGEREF _Toc497673429 \h </w:instrText>
        </w:r>
        <w:r w:rsidRPr="00AE0ED3">
          <w:rPr>
            <w:b/>
            <w:noProof/>
            <w:webHidden/>
          </w:rPr>
        </w:r>
        <w:r w:rsidRPr="00AE0ED3">
          <w:rPr>
            <w:b/>
            <w:noProof/>
            <w:webHidden/>
          </w:rPr>
          <w:fldChar w:fldCharType="separate"/>
        </w:r>
        <w:r w:rsidRPr="00AE0ED3">
          <w:rPr>
            <w:b/>
            <w:noProof/>
            <w:webHidden/>
          </w:rPr>
          <w:t>36</w:t>
        </w:r>
        <w:r w:rsidRPr="00AE0ED3">
          <w:rPr>
            <w:b/>
            <w:noProof/>
            <w:webHidden/>
          </w:rPr>
          <w:fldChar w:fldCharType="end"/>
        </w:r>
      </w:hyperlink>
    </w:p>
    <w:p w14:paraId="682A028D"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30" w:history="1">
        <w:r w:rsidRPr="00AE0ED3">
          <w:rPr>
            <w:rStyle w:val="Hipervnculo"/>
            <w:b/>
            <w:noProof/>
          </w:rPr>
          <w:t>5.6.1 Propósito.</w:t>
        </w:r>
        <w:r w:rsidRPr="00AE0ED3">
          <w:rPr>
            <w:b/>
            <w:noProof/>
            <w:webHidden/>
          </w:rPr>
          <w:tab/>
        </w:r>
        <w:r w:rsidRPr="00AE0ED3">
          <w:rPr>
            <w:b/>
            <w:noProof/>
            <w:webHidden/>
          </w:rPr>
          <w:fldChar w:fldCharType="begin"/>
        </w:r>
        <w:r w:rsidRPr="00AE0ED3">
          <w:rPr>
            <w:b/>
            <w:noProof/>
            <w:webHidden/>
          </w:rPr>
          <w:instrText xml:space="preserve"> PAGEREF _Toc497673430 \h </w:instrText>
        </w:r>
        <w:r w:rsidRPr="00AE0ED3">
          <w:rPr>
            <w:b/>
            <w:noProof/>
            <w:webHidden/>
          </w:rPr>
        </w:r>
        <w:r w:rsidRPr="00AE0ED3">
          <w:rPr>
            <w:b/>
            <w:noProof/>
            <w:webHidden/>
          </w:rPr>
          <w:fldChar w:fldCharType="separate"/>
        </w:r>
        <w:r w:rsidRPr="00AE0ED3">
          <w:rPr>
            <w:b/>
            <w:noProof/>
            <w:webHidden/>
          </w:rPr>
          <w:t>36</w:t>
        </w:r>
        <w:r w:rsidRPr="00AE0ED3">
          <w:rPr>
            <w:b/>
            <w:noProof/>
            <w:webHidden/>
          </w:rPr>
          <w:fldChar w:fldCharType="end"/>
        </w:r>
      </w:hyperlink>
    </w:p>
    <w:p w14:paraId="2EB0B909"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31" w:history="1">
        <w:r w:rsidRPr="00AE0ED3">
          <w:rPr>
            <w:rStyle w:val="Hipervnculo"/>
            <w:b/>
            <w:noProof/>
          </w:rPr>
          <w:t>5.6.2 Requerimientos mínimos.</w:t>
        </w:r>
        <w:r w:rsidRPr="00AE0ED3">
          <w:rPr>
            <w:b/>
            <w:noProof/>
            <w:webHidden/>
          </w:rPr>
          <w:tab/>
        </w:r>
        <w:r w:rsidRPr="00AE0ED3">
          <w:rPr>
            <w:b/>
            <w:noProof/>
            <w:webHidden/>
          </w:rPr>
          <w:fldChar w:fldCharType="begin"/>
        </w:r>
        <w:r w:rsidRPr="00AE0ED3">
          <w:rPr>
            <w:b/>
            <w:noProof/>
            <w:webHidden/>
          </w:rPr>
          <w:instrText xml:space="preserve"> PAGEREF _Toc497673431 \h </w:instrText>
        </w:r>
        <w:r w:rsidRPr="00AE0ED3">
          <w:rPr>
            <w:b/>
            <w:noProof/>
            <w:webHidden/>
          </w:rPr>
        </w:r>
        <w:r w:rsidRPr="00AE0ED3">
          <w:rPr>
            <w:b/>
            <w:noProof/>
            <w:webHidden/>
          </w:rPr>
          <w:fldChar w:fldCharType="separate"/>
        </w:r>
        <w:r w:rsidRPr="00AE0ED3">
          <w:rPr>
            <w:b/>
            <w:noProof/>
            <w:webHidden/>
          </w:rPr>
          <w:t>36</w:t>
        </w:r>
        <w:r w:rsidRPr="00AE0ED3">
          <w:rPr>
            <w:b/>
            <w:noProof/>
            <w:webHidden/>
          </w:rPr>
          <w:fldChar w:fldCharType="end"/>
        </w:r>
      </w:hyperlink>
    </w:p>
    <w:p w14:paraId="4CB751A1"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32" w:history="1">
        <w:r w:rsidRPr="00AE0ED3">
          <w:rPr>
            <w:rStyle w:val="Hipervnculo"/>
            <w:b/>
            <w:noProof/>
          </w:rPr>
          <w:t>5.6.3 Auditorias.</w:t>
        </w:r>
        <w:r w:rsidRPr="00AE0ED3">
          <w:rPr>
            <w:b/>
            <w:noProof/>
            <w:webHidden/>
          </w:rPr>
          <w:tab/>
        </w:r>
        <w:r w:rsidRPr="00AE0ED3">
          <w:rPr>
            <w:b/>
            <w:noProof/>
            <w:webHidden/>
          </w:rPr>
          <w:fldChar w:fldCharType="begin"/>
        </w:r>
        <w:r w:rsidRPr="00AE0ED3">
          <w:rPr>
            <w:b/>
            <w:noProof/>
            <w:webHidden/>
          </w:rPr>
          <w:instrText xml:space="preserve"> PAGEREF _Toc497673432 \h </w:instrText>
        </w:r>
        <w:r w:rsidRPr="00AE0ED3">
          <w:rPr>
            <w:b/>
            <w:noProof/>
            <w:webHidden/>
          </w:rPr>
        </w:r>
        <w:r w:rsidRPr="00AE0ED3">
          <w:rPr>
            <w:b/>
            <w:noProof/>
            <w:webHidden/>
          </w:rPr>
          <w:fldChar w:fldCharType="separate"/>
        </w:r>
        <w:r w:rsidRPr="00AE0ED3">
          <w:rPr>
            <w:b/>
            <w:noProof/>
            <w:webHidden/>
          </w:rPr>
          <w:t>36</w:t>
        </w:r>
        <w:r w:rsidRPr="00AE0ED3">
          <w:rPr>
            <w:b/>
            <w:noProof/>
            <w:webHidden/>
          </w:rPr>
          <w:fldChar w:fldCharType="end"/>
        </w:r>
      </w:hyperlink>
    </w:p>
    <w:p w14:paraId="2FC372A5"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33" w:history="1">
        <w:r w:rsidRPr="00AE0ED3">
          <w:rPr>
            <w:rStyle w:val="Hipervnculo"/>
            <w:b/>
            <w:noProof/>
          </w:rPr>
          <w:t>5.6.4 Revisión del plan de gestión de la configuración del software.</w:t>
        </w:r>
        <w:r w:rsidRPr="00AE0ED3">
          <w:rPr>
            <w:b/>
            <w:noProof/>
            <w:webHidden/>
          </w:rPr>
          <w:tab/>
        </w:r>
        <w:r w:rsidRPr="00AE0ED3">
          <w:rPr>
            <w:b/>
            <w:noProof/>
            <w:webHidden/>
          </w:rPr>
          <w:fldChar w:fldCharType="begin"/>
        </w:r>
        <w:r w:rsidRPr="00AE0ED3">
          <w:rPr>
            <w:b/>
            <w:noProof/>
            <w:webHidden/>
          </w:rPr>
          <w:instrText xml:space="preserve"> PAGEREF _Toc497673433 \h </w:instrText>
        </w:r>
        <w:r w:rsidRPr="00AE0ED3">
          <w:rPr>
            <w:b/>
            <w:noProof/>
            <w:webHidden/>
          </w:rPr>
        </w:r>
        <w:r w:rsidRPr="00AE0ED3">
          <w:rPr>
            <w:b/>
            <w:noProof/>
            <w:webHidden/>
          </w:rPr>
          <w:fldChar w:fldCharType="separate"/>
        </w:r>
        <w:r w:rsidRPr="00AE0ED3">
          <w:rPr>
            <w:b/>
            <w:noProof/>
            <w:webHidden/>
          </w:rPr>
          <w:t>36</w:t>
        </w:r>
        <w:r w:rsidRPr="00AE0ED3">
          <w:rPr>
            <w:b/>
            <w:noProof/>
            <w:webHidden/>
          </w:rPr>
          <w:fldChar w:fldCharType="end"/>
        </w:r>
      </w:hyperlink>
    </w:p>
    <w:p w14:paraId="7811DFA8"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34" w:history="1">
        <w:r w:rsidRPr="00AE0ED3">
          <w:rPr>
            <w:rStyle w:val="Hipervnculo"/>
            <w:b/>
            <w:noProof/>
          </w:rPr>
          <w:t>6.5 Revisión post-implementación.</w:t>
        </w:r>
        <w:r w:rsidRPr="00AE0ED3">
          <w:rPr>
            <w:b/>
            <w:noProof/>
            <w:webHidden/>
          </w:rPr>
          <w:tab/>
        </w:r>
        <w:r w:rsidRPr="00AE0ED3">
          <w:rPr>
            <w:b/>
            <w:noProof/>
            <w:webHidden/>
          </w:rPr>
          <w:fldChar w:fldCharType="begin"/>
        </w:r>
        <w:r w:rsidRPr="00AE0ED3">
          <w:rPr>
            <w:b/>
            <w:noProof/>
            <w:webHidden/>
          </w:rPr>
          <w:instrText xml:space="preserve"> PAGEREF _Toc497673434 \h </w:instrText>
        </w:r>
        <w:r w:rsidRPr="00AE0ED3">
          <w:rPr>
            <w:b/>
            <w:noProof/>
            <w:webHidden/>
          </w:rPr>
        </w:r>
        <w:r w:rsidRPr="00AE0ED3">
          <w:rPr>
            <w:b/>
            <w:noProof/>
            <w:webHidden/>
          </w:rPr>
          <w:fldChar w:fldCharType="separate"/>
        </w:r>
        <w:r w:rsidRPr="00AE0ED3">
          <w:rPr>
            <w:b/>
            <w:noProof/>
            <w:webHidden/>
          </w:rPr>
          <w:t>36</w:t>
        </w:r>
        <w:r w:rsidRPr="00AE0ED3">
          <w:rPr>
            <w:b/>
            <w:noProof/>
            <w:webHidden/>
          </w:rPr>
          <w:fldChar w:fldCharType="end"/>
        </w:r>
      </w:hyperlink>
    </w:p>
    <w:p w14:paraId="60BE2751"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35" w:history="1">
        <w:r w:rsidRPr="00AE0ED3">
          <w:rPr>
            <w:rStyle w:val="Hipervnculo"/>
            <w:b/>
            <w:noProof/>
          </w:rPr>
          <w:t>5.6.6 Otras revisiones y auditorias.</w:t>
        </w:r>
        <w:r w:rsidRPr="00AE0ED3">
          <w:rPr>
            <w:b/>
            <w:noProof/>
            <w:webHidden/>
          </w:rPr>
          <w:tab/>
        </w:r>
        <w:r w:rsidRPr="00AE0ED3">
          <w:rPr>
            <w:b/>
            <w:noProof/>
            <w:webHidden/>
          </w:rPr>
          <w:fldChar w:fldCharType="begin"/>
        </w:r>
        <w:r w:rsidRPr="00AE0ED3">
          <w:rPr>
            <w:b/>
            <w:noProof/>
            <w:webHidden/>
          </w:rPr>
          <w:instrText xml:space="preserve"> PAGEREF _Toc497673435 \h </w:instrText>
        </w:r>
        <w:r w:rsidRPr="00AE0ED3">
          <w:rPr>
            <w:b/>
            <w:noProof/>
            <w:webHidden/>
          </w:rPr>
        </w:r>
        <w:r w:rsidRPr="00AE0ED3">
          <w:rPr>
            <w:b/>
            <w:noProof/>
            <w:webHidden/>
          </w:rPr>
          <w:fldChar w:fldCharType="separate"/>
        </w:r>
        <w:r w:rsidRPr="00AE0ED3">
          <w:rPr>
            <w:b/>
            <w:noProof/>
            <w:webHidden/>
          </w:rPr>
          <w:t>36</w:t>
        </w:r>
        <w:r w:rsidRPr="00AE0ED3">
          <w:rPr>
            <w:b/>
            <w:noProof/>
            <w:webHidden/>
          </w:rPr>
          <w:fldChar w:fldCharType="end"/>
        </w:r>
      </w:hyperlink>
    </w:p>
    <w:p w14:paraId="79F72EDB"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36" w:history="1">
        <w:r w:rsidRPr="00AE0ED3">
          <w:rPr>
            <w:rStyle w:val="Hipervnculo"/>
            <w:b/>
            <w:noProof/>
          </w:rPr>
          <w:t>5.7. PRUEBAS.</w:t>
        </w:r>
        <w:r w:rsidRPr="00AE0ED3">
          <w:rPr>
            <w:b/>
            <w:noProof/>
            <w:webHidden/>
          </w:rPr>
          <w:tab/>
        </w:r>
        <w:r w:rsidRPr="00AE0ED3">
          <w:rPr>
            <w:b/>
            <w:noProof/>
            <w:webHidden/>
          </w:rPr>
          <w:fldChar w:fldCharType="begin"/>
        </w:r>
        <w:r w:rsidRPr="00AE0ED3">
          <w:rPr>
            <w:b/>
            <w:noProof/>
            <w:webHidden/>
          </w:rPr>
          <w:instrText xml:space="preserve"> PAGEREF _Toc497673436 \h </w:instrText>
        </w:r>
        <w:r w:rsidRPr="00AE0ED3">
          <w:rPr>
            <w:b/>
            <w:noProof/>
            <w:webHidden/>
          </w:rPr>
        </w:r>
        <w:r w:rsidRPr="00AE0ED3">
          <w:rPr>
            <w:b/>
            <w:noProof/>
            <w:webHidden/>
          </w:rPr>
          <w:fldChar w:fldCharType="separate"/>
        </w:r>
        <w:r w:rsidRPr="00AE0ED3">
          <w:rPr>
            <w:b/>
            <w:noProof/>
            <w:webHidden/>
          </w:rPr>
          <w:t>36</w:t>
        </w:r>
        <w:r w:rsidRPr="00AE0ED3">
          <w:rPr>
            <w:b/>
            <w:noProof/>
            <w:webHidden/>
          </w:rPr>
          <w:fldChar w:fldCharType="end"/>
        </w:r>
      </w:hyperlink>
    </w:p>
    <w:p w14:paraId="1ACD7EFF"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37" w:history="1">
        <w:r w:rsidRPr="00AE0ED3">
          <w:rPr>
            <w:rStyle w:val="Hipervnculo"/>
            <w:b/>
            <w:noProof/>
          </w:rPr>
          <w:t>5.8. REPORTES DE PROBLEMAS Y CORRECCIÓN.</w:t>
        </w:r>
        <w:r w:rsidRPr="00AE0ED3">
          <w:rPr>
            <w:b/>
            <w:noProof/>
            <w:webHidden/>
          </w:rPr>
          <w:tab/>
        </w:r>
        <w:r w:rsidRPr="00AE0ED3">
          <w:rPr>
            <w:b/>
            <w:noProof/>
            <w:webHidden/>
          </w:rPr>
          <w:fldChar w:fldCharType="begin"/>
        </w:r>
        <w:r w:rsidRPr="00AE0ED3">
          <w:rPr>
            <w:b/>
            <w:noProof/>
            <w:webHidden/>
          </w:rPr>
          <w:instrText xml:space="preserve"> PAGEREF _Toc497673437 \h </w:instrText>
        </w:r>
        <w:r w:rsidRPr="00AE0ED3">
          <w:rPr>
            <w:b/>
            <w:noProof/>
            <w:webHidden/>
          </w:rPr>
        </w:r>
        <w:r w:rsidRPr="00AE0ED3">
          <w:rPr>
            <w:b/>
            <w:noProof/>
            <w:webHidden/>
          </w:rPr>
          <w:fldChar w:fldCharType="separate"/>
        </w:r>
        <w:r w:rsidRPr="00AE0ED3">
          <w:rPr>
            <w:b/>
            <w:noProof/>
            <w:webHidden/>
          </w:rPr>
          <w:t>36</w:t>
        </w:r>
        <w:r w:rsidRPr="00AE0ED3">
          <w:rPr>
            <w:b/>
            <w:noProof/>
            <w:webHidden/>
          </w:rPr>
          <w:fldChar w:fldCharType="end"/>
        </w:r>
      </w:hyperlink>
    </w:p>
    <w:p w14:paraId="588DC4CB"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38" w:history="1">
        <w:r w:rsidRPr="00AE0ED3">
          <w:rPr>
            <w:rStyle w:val="Hipervnculo"/>
            <w:b/>
            <w:noProof/>
          </w:rPr>
          <w:t>5.9. HERRAMIENTAS, TÉCNICAS Y METODOLOGÍAS.</w:t>
        </w:r>
        <w:r w:rsidRPr="00AE0ED3">
          <w:rPr>
            <w:b/>
            <w:noProof/>
            <w:webHidden/>
          </w:rPr>
          <w:tab/>
        </w:r>
        <w:r w:rsidRPr="00AE0ED3">
          <w:rPr>
            <w:b/>
            <w:noProof/>
            <w:webHidden/>
          </w:rPr>
          <w:fldChar w:fldCharType="begin"/>
        </w:r>
        <w:r w:rsidRPr="00AE0ED3">
          <w:rPr>
            <w:b/>
            <w:noProof/>
            <w:webHidden/>
          </w:rPr>
          <w:instrText xml:space="preserve"> PAGEREF _Toc497673438 \h </w:instrText>
        </w:r>
        <w:r w:rsidRPr="00AE0ED3">
          <w:rPr>
            <w:b/>
            <w:noProof/>
            <w:webHidden/>
          </w:rPr>
        </w:r>
        <w:r w:rsidRPr="00AE0ED3">
          <w:rPr>
            <w:b/>
            <w:noProof/>
            <w:webHidden/>
          </w:rPr>
          <w:fldChar w:fldCharType="separate"/>
        </w:r>
        <w:r w:rsidRPr="00AE0ED3">
          <w:rPr>
            <w:b/>
            <w:noProof/>
            <w:webHidden/>
          </w:rPr>
          <w:t>37</w:t>
        </w:r>
        <w:r w:rsidRPr="00AE0ED3">
          <w:rPr>
            <w:b/>
            <w:noProof/>
            <w:webHidden/>
          </w:rPr>
          <w:fldChar w:fldCharType="end"/>
        </w:r>
      </w:hyperlink>
    </w:p>
    <w:p w14:paraId="51C37683"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39" w:history="1">
        <w:r w:rsidRPr="00AE0ED3">
          <w:rPr>
            <w:rStyle w:val="Hipervnculo"/>
            <w:b/>
            <w:noProof/>
          </w:rPr>
          <w:t>5.10. CONTROL DE MEDIOS.</w:t>
        </w:r>
        <w:r w:rsidRPr="00AE0ED3">
          <w:rPr>
            <w:b/>
            <w:noProof/>
            <w:webHidden/>
          </w:rPr>
          <w:tab/>
        </w:r>
        <w:r w:rsidRPr="00AE0ED3">
          <w:rPr>
            <w:b/>
            <w:noProof/>
            <w:webHidden/>
          </w:rPr>
          <w:fldChar w:fldCharType="begin"/>
        </w:r>
        <w:r w:rsidRPr="00AE0ED3">
          <w:rPr>
            <w:b/>
            <w:noProof/>
            <w:webHidden/>
          </w:rPr>
          <w:instrText xml:space="preserve"> PAGEREF _Toc497673439 \h </w:instrText>
        </w:r>
        <w:r w:rsidRPr="00AE0ED3">
          <w:rPr>
            <w:b/>
            <w:noProof/>
            <w:webHidden/>
          </w:rPr>
        </w:r>
        <w:r w:rsidRPr="00AE0ED3">
          <w:rPr>
            <w:b/>
            <w:noProof/>
            <w:webHidden/>
          </w:rPr>
          <w:fldChar w:fldCharType="separate"/>
        </w:r>
        <w:r w:rsidRPr="00AE0ED3">
          <w:rPr>
            <w:b/>
            <w:noProof/>
            <w:webHidden/>
          </w:rPr>
          <w:t>37</w:t>
        </w:r>
        <w:r w:rsidRPr="00AE0ED3">
          <w:rPr>
            <w:b/>
            <w:noProof/>
            <w:webHidden/>
          </w:rPr>
          <w:fldChar w:fldCharType="end"/>
        </w:r>
      </w:hyperlink>
    </w:p>
    <w:p w14:paraId="52A66677"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40" w:history="1">
        <w:r w:rsidRPr="00AE0ED3">
          <w:rPr>
            <w:rStyle w:val="Hipervnculo"/>
            <w:b/>
            <w:noProof/>
          </w:rPr>
          <w:t>5.12. RECOLECCIÓN DE DOCUMENTOS, MANTENIMIENTO Y ALMACENADO.</w:t>
        </w:r>
        <w:r w:rsidRPr="00AE0ED3">
          <w:rPr>
            <w:b/>
            <w:noProof/>
            <w:webHidden/>
          </w:rPr>
          <w:tab/>
        </w:r>
        <w:r w:rsidRPr="00AE0ED3">
          <w:rPr>
            <w:b/>
            <w:noProof/>
            <w:webHidden/>
          </w:rPr>
          <w:fldChar w:fldCharType="begin"/>
        </w:r>
        <w:r w:rsidRPr="00AE0ED3">
          <w:rPr>
            <w:b/>
            <w:noProof/>
            <w:webHidden/>
          </w:rPr>
          <w:instrText xml:space="preserve"> PAGEREF _Toc497673440 \h </w:instrText>
        </w:r>
        <w:r w:rsidRPr="00AE0ED3">
          <w:rPr>
            <w:b/>
            <w:noProof/>
            <w:webHidden/>
          </w:rPr>
        </w:r>
        <w:r w:rsidRPr="00AE0ED3">
          <w:rPr>
            <w:b/>
            <w:noProof/>
            <w:webHidden/>
          </w:rPr>
          <w:fldChar w:fldCharType="separate"/>
        </w:r>
        <w:r w:rsidRPr="00AE0ED3">
          <w:rPr>
            <w:b/>
            <w:noProof/>
            <w:webHidden/>
          </w:rPr>
          <w:t>38</w:t>
        </w:r>
        <w:r w:rsidRPr="00AE0ED3">
          <w:rPr>
            <w:b/>
            <w:noProof/>
            <w:webHidden/>
          </w:rPr>
          <w:fldChar w:fldCharType="end"/>
        </w:r>
      </w:hyperlink>
    </w:p>
    <w:p w14:paraId="54B5CC21"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41" w:history="1">
        <w:r w:rsidRPr="00AE0ED3">
          <w:rPr>
            <w:rStyle w:val="Hipervnculo"/>
            <w:b/>
            <w:noProof/>
          </w:rPr>
          <w:t>5.13. CAPACITACIÓN.</w:t>
        </w:r>
        <w:r w:rsidRPr="00AE0ED3">
          <w:rPr>
            <w:b/>
            <w:noProof/>
            <w:webHidden/>
          </w:rPr>
          <w:tab/>
        </w:r>
        <w:r w:rsidRPr="00AE0ED3">
          <w:rPr>
            <w:b/>
            <w:noProof/>
            <w:webHidden/>
          </w:rPr>
          <w:fldChar w:fldCharType="begin"/>
        </w:r>
        <w:r w:rsidRPr="00AE0ED3">
          <w:rPr>
            <w:b/>
            <w:noProof/>
            <w:webHidden/>
          </w:rPr>
          <w:instrText xml:space="preserve"> PAGEREF _Toc497673441 \h </w:instrText>
        </w:r>
        <w:r w:rsidRPr="00AE0ED3">
          <w:rPr>
            <w:b/>
            <w:noProof/>
            <w:webHidden/>
          </w:rPr>
        </w:r>
        <w:r w:rsidRPr="00AE0ED3">
          <w:rPr>
            <w:b/>
            <w:noProof/>
            <w:webHidden/>
          </w:rPr>
          <w:fldChar w:fldCharType="separate"/>
        </w:r>
        <w:r w:rsidRPr="00AE0ED3">
          <w:rPr>
            <w:b/>
            <w:noProof/>
            <w:webHidden/>
          </w:rPr>
          <w:t>38</w:t>
        </w:r>
        <w:r w:rsidRPr="00AE0ED3">
          <w:rPr>
            <w:b/>
            <w:noProof/>
            <w:webHidden/>
          </w:rPr>
          <w:fldChar w:fldCharType="end"/>
        </w:r>
      </w:hyperlink>
    </w:p>
    <w:p w14:paraId="5D64F337"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42" w:history="1">
        <w:r w:rsidRPr="00AE0ED3">
          <w:rPr>
            <w:rStyle w:val="Hipervnculo"/>
            <w:b/>
            <w:noProof/>
          </w:rPr>
          <w:t>5.15. GLOSARIO.</w:t>
        </w:r>
        <w:r w:rsidRPr="00AE0ED3">
          <w:rPr>
            <w:b/>
            <w:noProof/>
            <w:webHidden/>
          </w:rPr>
          <w:tab/>
        </w:r>
        <w:r w:rsidRPr="00AE0ED3">
          <w:rPr>
            <w:b/>
            <w:noProof/>
            <w:webHidden/>
          </w:rPr>
          <w:fldChar w:fldCharType="begin"/>
        </w:r>
        <w:r w:rsidRPr="00AE0ED3">
          <w:rPr>
            <w:b/>
            <w:noProof/>
            <w:webHidden/>
          </w:rPr>
          <w:instrText xml:space="preserve"> PAGEREF _Toc497673442 \h </w:instrText>
        </w:r>
        <w:r w:rsidRPr="00AE0ED3">
          <w:rPr>
            <w:b/>
            <w:noProof/>
            <w:webHidden/>
          </w:rPr>
        </w:r>
        <w:r w:rsidRPr="00AE0ED3">
          <w:rPr>
            <w:b/>
            <w:noProof/>
            <w:webHidden/>
          </w:rPr>
          <w:fldChar w:fldCharType="separate"/>
        </w:r>
        <w:r w:rsidRPr="00AE0ED3">
          <w:rPr>
            <w:b/>
            <w:noProof/>
            <w:webHidden/>
          </w:rPr>
          <w:t>38</w:t>
        </w:r>
        <w:r w:rsidRPr="00AE0ED3">
          <w:rPr>
            <w:b/>
            <w:noProof/>
            <w:webHidden/>
          </w:rPr>
          <w:fldChar w:fldCharType="end"/>
        </w:r>
      </w:hyperlink>
    </w:p>
    <w:p w14:paraId="04D36E09"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43" w:history="1">
        <w:r w:rsidRPr="00AE0ED3">
          <w:rPr>
            <w:rStyle w:val="Hipervnculo"/>
            <w:b/>
            <w:noProof/>
          </w:rPr>
          <w:t>5.16. PROCESO DE ACTUALIZACIÓN E HISTÓRICO DEL PLAN DE ASEGURAMIENTO DE LA CALIDAD.</w:t>
        </w:r>
        <w:r w:rsidRPr="00AE0ED3">
          <w:rPr>
            <w:b/>
            <w:noProof/>
            <w:webHidden/>
          </w:rPr>
          <w:tab/>
        </w:r>
        <w:r w:rsidRPr="00AE0ED3">
          <w:rPr>
            <w:b/>
            <w:noProof/>
            <w:webHidden/>
          </w:rPr>
          <w:fldChar w:fldCharType="begin"/>
        </w:r>
        <w:r w:rsidRPr="00AE0ED3">
          <w:rPr>
            <w:b/>
            <w:noProof/>
            <w:webHidden/>
          </w:rPr>
          <w:instrText xml:space="preserve"> PAGEREF _Toc497673443 \h </w:instrText>
        </w:r>
        <w:r w:rsidRPr="00AE0ED3">
          <w:rPr>
            <w:b/>
            <w:noProof/>
            <w:webHidden/>
          </w:rPr>
        </w:r>
        <w:r w:rsidRPr="00AE0ED3">
          <w:rPr>
            <w:b/>
            <w:noProof/>
            <w:webHidden/>
          </w:rPr>
          <w:fldChar w:fldCharType="separate"/>
        </w:r>
        <w:r w:rsidRPr="00AE0ED3">
          <w:rPr>
            <w:b/>
            <w:noProof/>
            <w:webHidden/>
          </w:rPr>
          <w:t>38</w:t>
        </w:r>
        <w:r w:rsidRPr="00AE0ED3">
          <w:rPr>
            <w:b/>
            <w:noProof/>
            <w:webHidden/>
          </w:rPr>
          <w:fldChar w:fldCharType="end"/>
        </w:r>
      </w:hyperlink>
    </w:p>
    <w:p w14:paraId="3E30F5B5"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44" w:history="1">
        <w:r w:rsidRPr="00AE0ED3">
          <w:rPr>
            <w:rStyle w:val="Hipervnculo"/>
            <w:b/>
            <w:noProof/>
            <w:lang w:val="pt-BR"/>
          </w:rPr>
          <w:t>CAPITULO VI: GESTIÓN DE RECURSOS HUMANOS</w:t>
        </w:r>
        <w:r w:rsidRPr="00AE0ED3">
          <w:rPr>
            <w:b/>
            <w:noProof/>
            <w:webHidden/>
          </w:rPr>
          <w:tab/>
        </w:r>
        <w:r w:rsidRPr="00AE0ED3">
          <w:rPr>
            <w:b/>
            <w:noProof/>
            <w:webHidden/>
          </w:rPr>
          <w:fldChar w:fldCharType="begin"/>
        </w:r>
        <w:r w:rsidRPr="00AE0ED3">
          <w:rPr>
            <w:b/>
            <w:noProof/>
            <w:webHidden/>
          </w:rPr>
          <w:instrText xml:space="preserve"> PAGEREF _Toc497673444 \h </w:instrText>
        </w:r>
        <w:r w:rsidRPr="00AE0ED3">
          <w:rPr>
            <w:b/>
            <w:noProof/>
            <w:webHidden/>
          </w:rPr>
        </w:r>
        <w:r w:rsidRPr="00AE0ED3">
          <w:rPr>
            <w:b/>
            <w:noProof/>
            <w:webHidden/>
          </w:rPr>
          <w:fldChar w:fldCharType="separate"/>
        </w:r>
        <w:r w:rsidRPr="00AE0ED3">
          <w:rPr>
            <w:b/>
            <w:noProof/>
            <w:webHidden/>
          </w:rPr>
          <w:t>39</w:t>
        </w:r>
        <w:r w:rsidRPr="00AE0ED3">
          <w:rPr>
            <w:b/>
            <w:noProof/>
            <w:webHidden/>
          </w:rPr>
          <w:fldChar w:fldCharType="end"/>
        </w:r>
      </w:hyperlink>
    </w:p>
    <w:p w14:paraId="774F018F"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45" w:history="1">
        <w:r w:rsidRPr="00AE0ED3">
          <w:rPr>
            <w:rStyle w:val="Hipervnculo"/>
            <w:b/>
            <w:noProof/>
            <w:lang w:val="pt-BR"/>
          </w:rPr>
          <w:t>6.1. PLAN DE RECURSOS HUMANOS</w:t>
        </w:r>
        <w:r w:rsidRPr="00AE0ED3">
          <w:rPr>
            <w:b/>
            <w:noProof/>
            <w:webHidden/>
          </w:rPr>
          <w:tab/>
        </w:r>
        <w:r w:rsidRPr="00AE0ED3">
          <w:rPr>
            <w:b/>
            <w:noProof/>
            <w:webHidden/>
          </w:rPr>
          <w:fldChar w:fldCharType="begin"/>
        </w:r>
        <w:r w:rsidRPr="00AE0ED3">
          <w:rPr>
            <w:b/>
            <w:noProof/>
            <w:webHidden/>
          </w:rPr>
          <w:instrText xml:space="preserve"> PAGEREF _Toc497673445 \h </w:instrText>
        </w:r>
        <w:r w:rsidRPr="00AE0ED3">
          <w:rPr>
            <w:b/>
            <w:noProof/>
            <w:webHidden/>
          </w:rPr>
        </w:r>
        <w:r w:rsidRPr="00AE0ED3">
          <w:rPr>
            <w:b/>
            <w:noProof/>
            <w:webHidden/>
          </w:rPr>
          <w:fldChar w:fldCharType="separate"/>
        </w:r>
        <w:r w:rsidRPr="00AE0ED3">
          <w:rPr>
            <w:b/>
            <w:noProof/>
            <w:webHidden/>
          </w:rPr>
          <w:t>39</w:t>
        </w:r>
        <w:r w:rsidRPr="00AE0ED3">
          <w:rPr>
            <w:b/>
            <w:noProof/>
            <w:webHidden/>
          </w:rPr>
          <w:fldChar w:fldCharType="end"/>
        </w:r>
      </w:hyperlink>
    </w:p>
    <w:p w14:paraId="2CFBBEDD"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46" w:history="1">
        <w:r w:rsidRPr="00AE0ED3">
          <w:rPr>
            <w:rStyle w:val="Hipervnculo"/>
            <w:b/>
            <w:noProof/>
          </w:rPr>
          <w:t>6.1.1. Recursos Requeridos para las actividades</w:t>
        </w:r>
        <w:r w:rsidRPr="00AE0ED3">
          <w:rPr>
            <w:b/>
            <w:noProof/>
            <w:webHidden/>
          </w:rPr>
          <w:tab/>
        </w:r>
        <w:r w:rsidRPr="00AE0ED3">
          <w:rPr>
            <w:b/>
            <w:noProof/>
            <w:webHidden/>
          </w:rPr>
          <w:fldChar w:fldCharType="begin"/>
        </w:r>
        <w:r w:rsidRPr="00AE0ED3">
          <w:rPr>
            <w:b/>
            <w:noProof/>
            <w:webHidden/>
          </w:rPr>
          <w:instrText xml:space="preserve"> PAGEREF _Toc497673446 \h </w:instrText>
        </w:r>
        <w:r w:rsidRPr="00AE0ED3">
          <w:rPr>
            <w:b/>
            <w:noProof/>
            <w:webHidden/>
          </w:rPr>
        </w:r>
        <w:r w:rsidRPr="00AE0ED3">
          <w:rPr>
            <w:b/>
            <w:noProof/>
            <w:webHidden/>
          </w:rPr>
          <w:fldChar w:fldCharType="separate"/>
        </w:r>
        <w:r w:rsidRPr="00AE0ED3">
          <w:rPr>
            <w:b/>
            <w:noProof/>
            <w:webHidden/>
          </w:rPr>
          <w:t>39</w:t>
        </w:r>
        <w:r w:rsidRPr="00AE0ED3">
          <w:rPr>
            <w:b/>
            <w:noProof/>
            <w:webHidden/>
          </w:rPr>
          <w:fldChar w:fldCharType="end"/>
        </w:r>
      </w:hyperlink>
    </w:p>
    <w:p w14:paraId="50D5FE20"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47" w:history="1">
        <w:r w:rsidRPr="00AE0ED3">
          <w:rPr>
            <w:rStyle w:val="Hipervnculo"/>
            <w:b/>
            <w:noProof/>
          </w:rPr>
          <w:t>6.1.4. Descripciones de cargos</w:t>
        </w:r>
        <w:r w:rsidRPr="00AE0ED3">
          <w:rPr>
            <w:b/>
            <w:noProof/>
            <w:webHidden/>
          </w:rPr>
          <w:tab/>
        </w:r>
        <w:r w:rsidRPr="00AE0ED3">
          <w:rPr>
            <w:b/>
            <w:noProof/>
            <w:webHidden/>
          </w:rPr>
          <w:fldChar w:fldCharType="begin"/>
        </w:r>
        <w:r w:rsidRPr="00AE0ED3">
          <w:rPr>
            <w:b/>
            <w:noProof/>
            <w:webHidden/>
          </w:rPr>
          <w:instrText xml:space="preserve"> PAGEREF _Toc497673447 \h </w:instrText>
        </w:r>
        <w:r w:rsidRPr="00AE0ED3">
          <w:rPr>
            <w:b/>
            <w:noProof/>
            <w:webHidden/>
          </w:rPr>
        </w:r>
        <w:r w:rsidRPr="00AE0ED3">
          <w:rPr>
            <w:b/>
            <w:noProof/>
            <w:webHidden/>
          </w:rPr>
          <w:fldChar w:fldCharType="separate"/>
        </w:r>
        <w:r w:rsidRPr="00AE0ED3">
          <w:rPr>
            <w:b/>
            <w:noProof/>
            <w:webHidden/>
          </w:rPr>
          <w:t>40</w:t>
        </w:r>
        <w:r w:rsidRPr="00AE0ED3">
          <w:rPr>
            <w:b/>
            <w:noProof/>
            <w:webHidden/>
          </w:rPr>
          <w:fldChar w:fldCharType="end"/>
        </w:r>
      </w:hyperlink>
    </w:p>
    <w:p w14:paraId="3C82E34C"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48" w:history="1">
        <w:r w:rsidRPr="00AE0ED3">
          <w:rPr>
            <w:rStyle w:val="Hipervnculo"/>
            <w:b/>
            <w:noProof/>
          </w:rPr>
          <w:t>6.1.5. Planilla de costos de los empleados</w:t>
        </w:r>
        <w:r w:rsidRPr="00AE0ED3">
          <w:rPr>
            <w:b/>
            <w:noProof/>
            <w:webHidden/>
          </w:rPr>
          <w:tab/>
        </w:r>
        <w:r w:rsidRPr="00AE0ED3">
          <w:rPr>
            <w:b/>
            <w:noProof/>
            <w:webHidden/>
          </w:rPr>
          <w:fldChar w:fldCharType="begin"/>
        </w:r>
        <w:r w:rsidRPr="00AE0ED3">
          <w:rPr>
            <w:b/>
            <w:noProof/>
            <w:webHidden/>
          </w:rPr>
          <w:instrText xml:space="preserve"> PAGEREF _Toc497673448 \h </w:instrText>
        </w:r>
        <w:r w:rsidRPr="00AE0ED3">
          <w:rPr>
            <w:b/>
            <w:noProof/>
            <w:webHidden/>
          </w:rPr>
        </w:r>
        <w:r w:rsidRPr="00AE0ED3">
          <w:rPr>
            <w:b/>
            <w:noProof/>
            <w:webHidden/>
          </w:rPr>
          <w:fldChar w:fldCharType="separate"/>
        </w:r>
        <w:r w:rsidRPr="00AE0ED3">
          <w:rPr>
            <w:b/>
            <w:noProof/>
            <w:webHidden/>
          </w:rPr>
          <w:t>47</w:t>
        </w:r>
        <w:r w:rsidRPr="00AE0ED3">
          <w:rPr>
            <w:b/>
            <w:noProof/>
            <w:webHidden/>
          </w:rPr>
          <w:fldChar w:fldCharType="end"/>
        </w:r>
      </w:hyperlink>
    </w:p>
    <w:p w14:paraId="0456B401"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49" w:history="1">
        <w:r w:rsidRPr="00AE0ED3">
          <w:rPr>
            <w:rStyle w:val="Hipervnculo"/>
            <w:b/>
            <w:noProof/>
          </w:rPr>
          <w:t>6.1.6. Planilla patronal</w:t>
        </w:r>
        <w:r w:rsidRPr="00AE0ED3">
          <w:rPr>
            <w:b/>
            <w:noProof/>
            <w:webHidden/>
          </w:rPr>
          <w:tab/>
        </w:r>
        <w:r w:rsidRPr="00AE0ED3">
          <w:rPr>
            <w:b/>
            <w:noProof/>
            <w:webHidden/>
          </w:rPr>
          <w:fldChar w:fldCharType="begin"/>
        </w:r>
        <w:r w:rsidRPr="00AE0ED3">
          <w:rPr>
            <w:b/>
            <w:noProof/>
            <w:webHidden/>
          </w:rPr>
          <w:instrText xml:space="preserve"> PAGEREF _Toc497673449 \h </w:instrText>
        </w:r>
        <w:r w:rsidRPr="00AE0ED3">
          <w:rPr>
            <w:b/>
            <w:noProof/>
            <w:webHidden/>
          </w:rPr>
        </w:r>
        <w:r w:rsidRPr="00AE0ED3">
          <w:rPr>
            <w:b/>
            <w:noProof/>
            <w:webHidden/>
          </w:rPr>
          <w:fldChar w:fldCharType="separate"/>
        </w:r>
        <w:r w:rsidRPr="00AE0ED3">
          <w:rPr>
            <w:b/>
            <w:noProof/>
            <w:webHidden/>
          </w:rPr>
          <w:t>47</w:t>
        </w:r>
        <w:r w:rsidRPr="00AE0ED3">
          <w:rPr>
            <w:b/>
            <w:noProof/>
            <w:webHidden/>
          </w:rPr>
          <w:fldChar w:fldCharType="end"/>
        </w:r>
      </w:hyperlink>
    </w:p>
    <w:p w14:paraId="0D44323B"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50" w:history="1">
        <w:r w:rsidRPr="00AE0ED3">
          <w:rPr>
            <w:rStyle w:val="Hipervnculo"/>
            <w:b/>
            <w:noProof/>
          </w:rPr>
          <w:t>6.1.7. Evaluación de Desempeño del Equipo</w:t>
        </w:r>
        <w:r w:rsidRPr="00AE0ED3">
          <w:rPr>
            <w:b/>
            <w:noProof/>
            <w:webHidden/>
          </w:rPr>
          <w:tab/>
        </w:r>
        <w:r w:rsidRPr="00AE0ED3">
          <w:rPr>
            <w:b/>
            <w:noProof/>
            <w:webHidden/>
          </w:rPr>
          <w:fldChar w:fldCharType="begin"/>
        </w:r>
        <w:r w:rsidRPr="00AE0ED3">
          <w:rPr>
            <w:b/>
            <w:noProof/>
            <w:webHidden/>
          </w:rPr>
          <w:instrText xml:space="preserve"> PAGEREF _Toc497673450 \h </w:instrText>
        </w:r>
        <w:r w:rsidRPr="00AE0ED3">
          <w:rPr>
            <w:b/>
            <w:noProof/>
            <w:webHidden/>
          </w:rPr>
        </w:r>
        <w:r w:rsidRPr="00AE0ED3">
          <w:rPr>
            <w:b/>
            <w:noProof/>
            <w:webHidden/>
          </w:rPr>
          <w:fldChar w:fldCharType="separate"/>
        </w:r>
        <w:r w:rsidRPr="00AE0ED3">
          <w:rPr>
            <w:b/>
            <w:noProof/>
            <w:webHidden/>
          </w:rPr>
          <w:t>48</w:t>
        </w:r>
        <w:r w:rsidRPr="00AE0ED3">
          <w:rPr>
            <w:b/>
            <w:noProof/>
            <w:webHidden/>
          </w:rPr>
          <w:fldChar w:fldCharType="end"/>
        </w:r>
      </w:hyperlink>
    </w:p>
    <w:p w14:paraId="0C47A6D4"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451" w:history="1">
        <w:r w:rsidRPr="00AE0ED3">
          <w:rPr>
            <w:rStyle w:val="Hipervnculo"/>
            <w:b/>
            <w:noProof/>
          </w:rPr>
          <w:t>CAPITULO VII: GESTIÓN DE COMUNICACIONES</w:t>
        </w:r>
        <w:r w:rsidRPr="00AE0ED3">
          <w:rPr>
            <w:b/>
            <w:noProof/>
            <w:webHidden/>
          </w:rPr>
          <w:tab/>
        </w:r>
        <w:r w:rsidRPr="00AE0ED3">
          <w:rPr>
            <w:b/>
            <w:noProof/>
            <w:webHidden/>
          </w:rPr>
          <w:fldChar w:fldCharType="begin"/>
        </w:r>
        <w:r w:rsidRPr="00AE0ED3">
          <w:rPr>
            <w:b/>
            <w:noProof/>
            <w:webHidden/>
          </w:rPr>
          <w:instrText xml:space="preserve"> PAGEREF _Toc497673451 \h </w:instrText>
        </w:r>
        <w:r w:rsidRPr="00AE0ED3">
          <w:rPr>
            <w:b/>
            <w:noProof/>
            <w:webHidden/>
          </w:rPr>
        </w:r>
        <w:r w:rsidRPr="00AE0ED3">
          <w:rPr>
            <w:b/>
            <w:noProof/>
            <w:webHidden/>
          </w:rPr>
          <w:fldChar w:fldCharType="separate"/>
        </w:r>
        <w:r w:rsidRPr="00AE0ED3">
          <w:rPr>
            <w:b/>
            <w:noProof/>
            <w:webHidden/>
          </w:rPr>
          <w:t>50</w:t>
        </w:r>
        <w:r w:rsidRPr="00AE0ED3">
          <w:rPr>
            <w:b/>
            <w:noProof/>
            <w:webHidden/>
          </w:rPr>
          <w:fldChar w:fldCharType="end"/>
        </w:r>
      </w:hyperlink>
    </w:p>
    <w:p w14:paraId="33D7B8A1"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52" w:history="1">
        <w:r w:rsidRPr="00AE0ED3">
          <w:rPr>
            <w:rStyle w:val="Hipervnculo"/>
            <w:b/>
            <w:noProof/>
          </w:rPr>
          <w:t>7.1. PLAN DE COMUNICACIONES</w:t>
        </w:r>
        <w:r w:rsidRPr="00AE0ED3">
          <w:rPr>
            <w:b/>
            <w:noProof/>
            <w:webHidden/>
          </w:rPr>
          <w:tab/>
        </w:r>
        <w:r w:rsidRPr="00AE0ED3">
          <w:rPr>
            <w:b/>
            <w:noProof/>
            <w:webHidden/>
          </w:rPr>
          <w:fldChar w:fldCharType="begin"/>
        </w:r>
        <w:r w:rsidRPr="00AE0ED3">
          <w:rPr>
            <w:b/>
            <w:noProof/>
            <w:webHidden/>
          </w:rPr>
          <w:instrText xml:space="preserve"> PAGEREF _Toc497673452 \h </w:instrText>
        </w:r>
        <w:r w:rsidRPr="00AE0ED3">
          <w:rPr>
            <w:b/>
            <w:noProof/>
            <w:webHidden/>
          </w:rPr>
        </w:r>
        <w:r w:rsidRPr="00AE0ED3">
          <w:rPr>
            <w:b/>
            <w:noProof/>
            <w:webHidden/>
          </w:rPr>
          <w:fldChar w:fldCharType="separate"/>
        </w:r>
        <w:r w:rsidRPr="00AE0ED3">
          <w:rPr>
            <w:b/>
            <w:noProof/>
            <w:webHidden/>
          </w:rPr>
          <w:t>50</w:t>
        </w:r>
        <w:r w:rsidRPr="00AE0ED3">
          <w:rPr>
            <w:b/>
            <w:noProof/>
            <w:webHidden/>
          </w:rPr>
          <w:fldChar w:fldCharType="end"/>
        </w:r>
      </w:hyperlink>
    </w:p>
    <w:p w14:paraId="75D2D95E"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53" w:history="1">
        <w:r w:rsidRPr="00AE0ED3">
          <w:rPr>
            <w:rStyle w:val="Hipervnculo"/>
            <w:b/>
            <w:noProof/>
          </w:rPr>
          <w:t>7.1.1. Control del documento</w:t>
        </w:r>
        <w:r w:rsidRPr="00AE0ED3">
          <w:rPr>
            <w:b/>
            <w:noProof/>
            <w:webHidden/>
          </w:rPr>
          <w:tab/>
        </w:r>
        <w:r w:rsidRPr="00AE0ED3">
          <w:rPr>
            <w:b/>
            <w:noProof/>
            <w:webHidden/>
          </w:rPr>
          <w:fldChar w:fldCharType="begin"/>
        </w:r>
        <w:r w:rsidRPr="00AE0ED3">
          <w:rPr>
            <w:b/>
            <w:noProof/>
            <w:webHidden/>
          </w:rPr>
          <w:instrText xml:space="preserve"> PAGEREF _Toc497673453 \h </w:instrText>
        </w:r>
        <w:r w:rsidRPr="00AE0ED3">
          <w:rPr>
            <w:b/>
            <w:noProof/>
            <w:webHidden/>
          </w:rPr>
        </w:r>
        <w:r w:rsidRPr="00AE0ED3">
          <w:rPr>
            <w:b/>
            <w:noProof/>
            <w:webHidden/>
          </w:rPr>
          <w:fldChar w:fldCharType="separate"/>
        </w:r>
        <w:r w:rsidRPr="00AE0ED3">
          <w:rPr>
            <w:b/>
            <w:noProof/>
            <w:webHidden/>
          </w:rPr>
          <w:t>50</w:t>
        </w:r>
        <w:r w:rsidRPr="00AE0ED3">
          <w:rPr>
            <w:b/>
            <w:noProof/>
            <w:webHidden/>
          </w:rPr>
          <w:fldChar w:fldCharType="end"/>
        </w:r>
      </w:hyperlink>
    </w:p>
    <w:p w14:paraId="34E9E608"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54" w:history="1">
        <w:r w:rsidRPr="00AE0ED3">
          <w:rPr>
            <w:rStyle w:val="Hipervnculo"/>
            <w:b/>
            <w:smallCaps/>
            <w:noProof/>
          </w:rPr>
          <w:t xml:space="preserve">7.1.3. </w:t>
        </w:r>
        <w:r w:rsidRPr="00AE0ED3">
          <w:rPr>
            <w:rStyle w:val="Hipervnculo"/>
            <w:b/>
            <w:noProof/>
          </w:rPr>
          <w:t>Requerimientos de comunicación</w:t>
        </w:r>
        <w:r w:rsidRPr="00AE0ED3">
          <w:rPr>
            <w:b/>
            <w:noProof/>
            <w:webHidden/>
          </w:rPr>
          <w:tab/>
        </w:r>
        <w:r w:rsidRPr="00AE0ED3">
          <w:rPr>
            <w:b/>
            <w:noProof/>
            <w:webHidden/>
          </w:rPr>
          <w:fldChar w:fldCharType="begin"/>
        </w:r>
        <w:r w:rsidRPr="00AE0ED3">
          <w:rPr>
            <w:b/>
            <w:noProof/>
            <w:webHidden/>
          </w:rPr>
          <w:instrText xml:space="preserve"> PAGEREF _Toc497673454 \h </w:instrText>
        </w:r>
        <w:r w:rsidRPr="00AE0ED3">
          <w:rPr>
            <w:b/>
            <w:noProof/>
            <w:webHidden/>
          </w:rPr>
        </w:r>
        <w:r w:rsidRPr="00AE0ED3">
          <w:rPr>
            <w:b/>
            <w:noProof/>
            <w:webHidden/>
          </w:rPr>
          <w:fldChar w:fldCharType="separate"/>
        </w:r>
        <w:r w:rsidRPr="00AE0ED3">
          <w:rPr>
            <w:b/>
            <w:noProof/>
            <w:webHidden/>
          </w:rPr>
          <w:t>51</w:t>
        </w:r>
        <w:r w:rsidRPr="00AE0ED3">
          <w:rPr>
            <w:b/>
            <w:noProof/>
            <w:webHidden/>
          </w:rPr>
          <w:fldChar w:fldCharType="end"/>
        </w:r>
      </w:hyperlink>
    </w:p>
    <w:p w14:paraId="0C2A968E"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55" w:history="1">
        <w:r w:rsidRPr="00AE0ED3">
          <w:rPr>
            <w:rStyle w:val="Hipervnculo"/>
            <w:b/>
            <w:noProof/>
          </w:rPr>
          <w:t>7.1.4 Listado de receptores de comunicaciones</w:t>
        </w:r>
        <w:r w:rsidRPr="00AE0ED3">
          <w:rPr>
            <w:b/>
            <w:noProof/>
            <w:webHidden/>
          </w:rPr>
          <w:tab/>
        </w:r>
        <w:r w:rsidRPr="00AE0ED3">
          <w:rPr>
            <w:b/>
            <w:noProof/>
            <w:webHidden/>
          </w:rPr>
          <w:fldChar w:fldCharType="begin"/>
        </w:r>
        <w:r w:rsidRPr="00AE0ED3">
          <w:rPr>
            <w:b/>
            <w:noProof/>
            <w:webHidden/>
          </w:rPr>
          <w:instrText xml:space="preserve"> PAGEREF _Toc497673455 \h </w:instrText>
        </w:r>
        <w:r w:rsidRPr="00AE0ED3">
          <w:rPr>
            <w:b/>
            <w:noProof/>
            <w:webHidden/>
          </w:rPr>
        </w:r>
        <w:r w:rsidRPr="00AE0ED3">
          <w:rPr>
            <w:b/>
            <w:noProof/>
            <w:webHidden/>
          </w:rPr>
          <w:fldChar w:fldCharType="separate"/>
        </w:r>
        <w:r w:rsidRPr="00AE0ED3">
          <w:rPr>
            <w:b/>
            <w:noProof/>
            <w:webHidden/>
          </w:rPr>
          <w:t>51</w:t>
        </w:r>
        <w:r w:rsidRPr="00AE0ED3">
          <w:rPr>
            <w:b/>
            <w:noProof/>
            <w:webHidden/>
          </w:rPr>
          <w:fldChar w:fldCharType="end"/>
        </w:r>
      </w:hyperlink>
    </w:p>
    <w:p w14:paraId="58DE6A4D"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56" w:history="1">
        <w:r w:rsidRPr="00AE0ED3">
          <w:rPr>
            <w:rStyle w:val="Hipervnculo"/>
            <w:b/>
            <w:noProof/>
          </w:rPr>
          <w:t>7.1.5. Requisitos de comunicación de los interesados</w:t>
        </w:r>
        <w:r w:rsidRPr="00AE0ED3">
          <w:rPr>
            <w:b/>
            <w:noProof/>
            <w:webHidden/>
          </w:rPr>
          <w:tab/>
        </w:r>
        <w:r w:rsidRPr="00AE0ED3">
          <w:rPr>
            <w:b/>
            <w:noProof/>
            <w:webHidden/>
          </w:rPr>
          <w:fldChar w:fldCharType="begin"/>
        </w:r>
        <w:r w:rsidRPr="00AE0ED3">
          <w:rPr>
            <w:b/>
            <w:noProof/>
            <w:webHidden/>
          </w:rPr>
          <w:instrText xml:space="preserve"> PAGEREF _Toc497673456 \h </w:instrText>
        </w:r>
        <w:r w:rsidRPr="00AE0ED3">
          <w:rPr>
            <w:b/>
            <w:noProof/>
            <w:webHidden/>
          </w:rPr>
        </w:r>
        <w:r w:rsidRPr="00AE0ED3">
          <w:rPr>
            <w:b/>
            <w:noProof/>
            <w:webHidden/>
          </w:rPr>
          <w:fldChar w:fldCharType="separate"/>
        </w:r>
        <w:r w:rsidRPr="00AE0ED3">
          <w:rPr>
            <w:b/>
            <w:noProof/>
            <w:webHidden/>
          </w:rPr>
          <w:t>51</w:t>
        </w:r>
        <w:r w:rsidRPr="00AE0ED3">
          <w:rPr>
            <w:b/>
            <w:noProof/>
            <w:webHidden/>
          </w:rPr>
          <w:fldChar w:fldCharType="end"/>
        </w:r>
      </w:hyperlink>
    </w:p>
    <w:p w14:paraId="67A0E5F6"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57" w:history="1">
        <w:r w:rsidRPr="00AE0ED3">
          <w:rPr>
            <w:rStyle w:val="Hipervnculo"/>
            <w:b/>
            <w:noProof/>
          </w:rPr>
          <w:t>7.1.6. Proceso de comunicaciones</w:t>
        </w:r>
        <w:r w:rsidRPr="00AE0ED3">
          <w:rPr>
            <w:b/>
            <w:noProof/>
            <w:webHidden/>
          </w:rPr>
          <w:tab/>
        </w:r>
        <w:r w:rsidRPr="00AE0ED3">
          <w:rPr>
            <w:b/>
            <w:noProof/>
            <w:webHidden/>
          </w:rPr>
          <w:fldChar w:fldCharType="begin"/>
        </w:r>
        <w:r w:rsidRPr="00AE0ED3">
          <w:rPr>
            <w:b/>
            <w:noProof/>
            <w:webHidden/>
          </w:rPr>
          <w:instrText xml:space="preserve"> PAGEREF _Toc497673457 \h </w:instrText>
        </w:r>
        <w:r w:rsidRPr="00AE0ED3">
          <w:rPr>
            <w:b/>
            <w:noProof/>
            <w:webHidden/>
          </w:rPr>
        </w:r>
        <w:r w:rsidRPr="00AE0ED3">
          <w:rPr>
            <w:b/>
            <w:noProof/>
            <w:webHidden/>
          </w:rPr>
          <w:fldChar w:fldCharType="separate"/>
        </w:r>
        <w:r w:rsidRPr="00AE0ED3">
          <w:rPr>
            <w:b/>
            <w:noProof/>
            <w:webHidden/>
          </w:rPr>
          <w:t>53</w:t>
        </w:r>
        <w:r w:rsidRPr="00AE0ED3">
          <w:rPr>
            <w:b/>
            <w:noProof/>
            <w:webHidden/>
          </w:rPr>
          <w:fldChar w:fldCharType="end"/>
        </w:r>
      </w:hyperlink>
    </w:p>
    <w:p w14:paraId="22A2EDFA"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58" w:history="1">
        <w:r w:rsidRPr="00AE0ED3">
          <w:rPr>
            <w:rStyle w:val="Hipervnculo"/>
            <w:b/>
            <w:noProof/>
          </w:rPr>
          <w:t xml:space="preserve">7.1.7. </w:t>
        </w:r>
        <w:r w:rsidRPr="00AE0ED3">
          <w:rPr>
            <w:rStyle w:val="Hipervnculo"/>
            <w:b/>
            <w:noProof/>
            <w:lang w:val="es-VE"/>
          </w:rPr>
          <w:t>Recursos asignados a actividades de comunicaciones</w:t>
        </w:r>
        <w:r w:rsidRPr="00AE0ED3">
          <w:rPr>
            <w:b/>
            <w:noProof/>
            <w:webHidden/>
          </w:rPr>
          <w:tab/>
        </w:r>
        <w:r w:rsidRPr="00AE0ED3">
          <w:rPr>
            <w:b/>
            <w:noProof/>
            <w:webHidden/>
          </w:rPr>
          <w:fldChar w:fldCharType="begin"/>
        </w:r>
        <w:r w:rsidRPr="00AE0ED3">
          <w:rPr>
            <w:b/>
            <w:noProof/>
            <w:webHidden/>
          </w:rPr>
          <w:instrText xml:space="preserve"> PAGEREF _Toc497673458 \h </w:instrText>
        </w:r>
        <w:r w:rsidRPr="00AE0ED3">
          <w:rPr>
            <w:b/>
            <w:noProof/>
            <w:webHidden/>
          </w:rPr>
        </w:r>
        <w:r w:rsidRPr="00AE0ED3">
          <w:rPr>
            <w:b/>
            <w:noProof/>
            <w:webHidden/>
          </w:rPr>
          <w:fldChar w:fldCharType="separate"/>
        </w:r>
        <w:r w:rsidRPr="00AE0ED3">
          <w:rPr>
            <w:b/>
            <w:noProof/>
            <w:webHidden/>
          </w:rPr>
          <w:t>56</w:t>
        </w:r>
        <w:r w:rsidRPr="00AE0ED3">
          <w:rPr>
            <w:b/>
            <w:noProof/>
            <w:webHidden/>
          </w:rPr>
          <w:fldChar w:fldCharType="end"/>
        </w:r>
      </w:hyperlink>
    </w:p>
    <w:p w14:paraId="5F9060F7"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59" w:history="1">
        <w:r w:rsidRPr="00AE0ED3">
          <w:rPr>
            <w:rStyle w:val="Hipervnculo"/>
            <w:b/>
            <w:noProof/>
          </w:rPr>
          <w:t>7.1.8. Diagrama de flujo de información</w:t>
        </w:r>
        <w:r w:rsidRPr="00AE0ED3">
          <w:rPr>
            <w:b/>
            <w:noProof/>
            <w:webHidden/>
          </w:rPr>
          <w:tab/>
        </w:r>
        <w:r w:rsidRPr="00AE0ED3">
          <w:rPr>
            <w:b/>
            <w:noProof/>
            <w:webHidden/>
          </w:rPr>
          <w:fldChar w:fldCharType="begin"/>
        </w:r>
        <w:r w:rsidRPr="00AE0ED3">
          <w:rPr>
            <w:b/>
            <w:noProof/>
            <w:webHidden/>
          </w:rPr>
          <w:instrText xml:space="preserve"> PAGEREF _Toc497673459 \h </w:instrText>
        </w:r>
        <w:r w:rsidRPr="00AE0ED3">
          <w:rPr>
            <w:b/>
            <w:noProof/>
            <w:webHidden/>
          </w:rPr>
        </w:r>
        <w:r w:rsidRPr="00AE0ED3">
          <w:rPr>
            <w:b/>
            <w:noProof/>
            <w:webHidden/>
          </w:rPr>
          <w:fldChar w:fldCharType="separate"/>
        </w:r>
        <w:r w:rsidRPr="00AE0ED3">
          <w:rPr>
            <w:b/>
            <w:noProof/>
            <w:webHidden/>
          </w:rPr>
          <w:t>57</w:t>
        </w:r>
        <w:r w:rsidRPr="00AE0ED3">
          <w:rPr>
            <w:b/>
            <w:noProof/>
            <w:webHidden/>
          </w:rPr>
          <w:fldChar w:fldCharType="end"/>
        </w:r>
      </w:hyperlink>
    </w:p>
    <w:p w14:paraId="40E4D912"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60" w:history="1">
        <w:r w:rsidRPr="00AE0ED3">
          <w:rPr>
            <w:rStyle w:val="Hipervnculo"/>
            <w:b/>
            <w:noProof/>
          </w:rPr>
          <w:t>7.1.9. Canales de comunicación</w:t>
        </w:r>
        <w:r w:rsidRPr="00AE0ED3">
          <w:rPr>
            <w:b/>
            <w:noProof/>
            <w:webHidden/>
          </w:rPr>
          <w:tab/>
        </w:r>
        <w:r w:rsidRPr="00AE0ED3">
          <w:rPr>
            <w:b/>
            <w:noProof/>
            <w:webHidden/>
          </w:rPr>
          <w:fldChar w:fldCharType="begin"/>
        </w:r>
        <w:r w:rsidRPr="00AE0ED3">
          <w:rPr>
            <w:b/>
            <w:noProof/>
            <w:webHidden/>
          </w:rPr>
          <w:instrText xml:space="preserve"> PAGEREF _Toc497673460 \h </w:instrText>
        </w:r>
        <w:r w:rsidRPr="00AE0ED3">
          <w:rPr>
            <w:b/>
            <w:noProof/>
            <w:webHidden/>
          </w:rPr>
        </w:r>
        <w:r w:rsidRPr="00AE0ED3">
          <w:rPr>
            <w:b/>
            <w:noProof/>
            <w:webHidden/>
          </w:rPr>
          <w:fldChar w:fldCharType="separate"/>
        </w:r>
        <w:r w:rsidRPr="00AE0ED3">
          <w:rPr>
            <w:b/>
            <w:noProof/>
            <w:webHidden/>
          </w:rPr>
          <w:t>58</w:t>
        </w:r>
        <w:r w:rsidRPr="00AE0ED3">
          <w:rPr>
            <w:b/>
            <w:noProof/>
            <w:webHidden/>
          </w:rPr>
          <w:fldChar w:fldCharType="end"/>
        </w:r>
      </w:hyperlink>
    </w:p>
    <w:p w14:paraId="26684C40"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461" w:history="1">
        <w:r w:rsidRPr="00AE0ED3">
          <w:rPr>
            <w:rStyle w:val="Hipervnculo"/>
            <w:b/>
            <w:noProof/>
            <w:lang w:val="es-BO"/>
          </w:rPr>
          <w:t>CAPITULO VIII: GESTIÓN DE RIESGOS</w:t>
        </w:r>
        <w:r w:rsidRPr="00AE0ED3">
          <w:rPr>
            <w:b/>
            <w:noProof/>
            <w:webHidden/>
          </w:rPr>
          <w:tab/>
        </w:r>
        <w:r w:rsidRPr="00AE0ED3">
          <w:rPr>
            <w:b/>
            <w:noProof/>
            <w:webHidden/>
          </w:rPr>
          <w:fldChar w:fldCharType="begin"/>
        </w:r>
        <w:r w:rsidRPr="00AE0ED3">
          <w:rPr>
            <w:b/>
            <w:noProof/>
            <w:webHidden/>
          </w:rPr>
          <w:instrText xml:space="preserve"> PAGEREF _Toc497673461 \h </w:instrText>
        </w:r>
        <w:r w:rsidRPr="00AE0ED3">
          <w:rPr>
            <w:b/>
            <w:noProof/>
            <w:webHidden/>
          </w:rPr>
        </w:r>
        <w:r w:rsidRPr="00AE0ED3">
          <w:rPr>
            <w:b/>
            <w:noProof/>
            <w:webHidden/>
          </w:rPr>
          <w:fldChar w:fldCharType="separate"/>
        </w:r>
        <w:r w:rsidRPr="00AE0ED3">
          <w:rPr>
            <w:b/>
            <w:noProof/>
            <w:webHidden/>
          </w:rPr>
          <w:t>59</w:t>
        </w:r>
        <w:r w:rsidRPr="00AE0ED3">
          <w:rPr>
            <w:b/>
            <w:noProof/>
            <w:webHidden/>
          </w:rPr>
          <w:fldChar w:fldCharType="end"/>
        </w:r>
      </w:hyperlink>
    </w:p>
    <w:p w14:paraId="0A41FC62"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62" w:history="1">
        <w:r w:rsidRPr="00AE0ED3">
          <w:rPr>
            <w:rStyle w:val="Hipervnculo"/>
            <w:b/>
            <w:noProof/>
            <w:lang w:val="es-BO"/>
          </w:rPr>
          <w:t>8.1. PLANIFICACIÓN DE LA GESTIÓN DE RIESGOS</w:t>
        </w:r>
        <w:r w:rsidRPr="00AE0ED3">
          <w:rPr>
            <w:b/>
            <w:noProof/>
            <w:webHidden/>
          </w:rPr>
          <w:tab/>
        </w:r>
        <w:r w:rsidRPr="00AE0ED3">
          <w:rPr>
            <w:b/>
            <w:noProof/>
            <w:webHidden/>
          </w:rPr>
          <w:fldChar w:fldCharType="begin"/>
        </w:r>
        <w:r w:rsidRPr="00AE0ED3">
          <w:rPr>
            <w:b/>
            <w:noProof/>
            <w:webHidden/>
          </w:rPr>
          <w:instrText xml:space="preserve"> PAGEREF _Toc497673462 \h </w:instrText>
        </w:r>
        <w:r w:rsidRPr="00AE0ED3">
          <w:rPr>
            <w:b/>
            <w:noProof/>
            <w:webHidden/>
          </w:rPr>
        </w:r>
        <w:r w:rsidRPr="00AE0ED3">
          <w:rPr>
            <w:b/>
            <w:noProof/>
            <w:webHidden/>
          </w:rPr>
          <w:fldChar w:fldCharType="separate"/>
        </w:r>
        <w:r w:rsidRPr="00AE0ED3">
          <w:rPr>
            <w:b/>
            <w:noProof/>
            <w:webHidden/>
          </w:rPr>
          <w:t>59</w:t>
        </w:r>
        <w:r w:rsidRPr="00AE0ED3">
          <w:rPr>
            <w:b/>
            <w:noProof/>
            <w:webHidden/>
          </w:rPr>
          <w:fldChar w:fldCharType="end"/>
        </w:r>
      </w:hyperlink>
    </w:p>
    <w:p w14:paraId="207BF9DF"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63" w:history="1">
        <w:r w:rsidRPr="00AE0ED3">
          <w:rPr>
            <w:rStyle w:val="Hipervnculo"/>
            <w:b/>
            <w:noProof/>
          </w:rPr>
          <w:t>8.1.1. Metodología a utilizar</w:t>
        </w:r>
        <w:r w:rsidRPr="00AE0ED3">
          <w:rPr>
            <w:b/>
            <w:noProof/>
            <w:webHidden/>
          </w:rPr>
          <w:tab/>
        </w:r>
        <w:r w:rsidRPr="00AE0ED3">
          <w:rPr>
            <w:b/>
            <w:noProof/>
            <w:webHidden/>
          </w:rPr>
          <w:fldChar w:fldCharType="begin"/>
        </w:r>
        <w:r w:rsidRPr="00AE0ED3">
          <w:rPr>
            <w:b/>
            <w:noProof/>
            <w:webHidden/>
          </w:rPr>
          <w:instrText xml:space="preserve"> PAGEREF _Toc497673463 \h </w:instrText>
        </w:r>
        <w:r w:rsidRPr="00AE0ED3">
          <w:rPr>
            <w:b/>
            <w:noProof/>
            <w:webHidden/>
          </w:rPr>
        </w:r>
        <w:r w:rsidRPr="00AE0ED3">
          <w:rPr>
            <w:b/>
            <w:noProof/>
            <w:webHidden/>
          </w:rPr>
          <w:fldChar w:fldCharType="separate"/>
        </w:r>
        <w:r w:rsidRPr="00AE0ED3">
          <w:rPr>
            <w:b/>
            <w:noProof/>
            <w:webHidden/>
          </w:rPr>
          <w:t>59</w:t>
        </w:r>
        <w:r w:rsidRPr="00AE0ED3">
          <w:rPr>
            <w:b/>
            <w:noProof/>
            <w:webHidden/>
          </w:rPr>
          <w:fldChar w:fldCharType="end"/>
        </w:r>
      </w:hyperlink>
    </w:p>
    <w:p w14:paraId="4F2D9150"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64" w:history="1">
        <w:r w:rsidRPr="00AE0ED3">
          <w:rPr>
            <w:rStyle w:val="Hipervnculo"/>
            <w:b/>
            <w:noProof/>
          </w:rPr>
          <w:t>8.1.2. Roles y responsables</w:t>
        </w:r>
        <w:r w:rsidRPr="00AE0ED3">
          <w:rPr>
            <w:b/>
            <w:noProof/>
            <w:webHidden/>
          </w:rPr>
          <w:tab/>
        </w:r>
        <w:r w:rsidRPr="00AE0ED3">
          <w:rPr>
            <w:b/>
            <w:noProof/>
            <w:webHidden/>
          </w:rPr>
          <w:fldChar w:fldCharType="begin"/>
        </w:r>
        <w:r w:rsidRPr="00AE0ED3">
          <w:rPr>
            <w:b/>
            <w:noProof/>
            <w:webHidden/>
          </w:rPr>
          <w:instrText xml:space="preserve"> PAGEREF _Toc497673464 \h </w:instrText>
        </w:r>
        <w:r w:rsidRPr="00AE0ED3">
          <w:rPr>
            <w:b/>
            <w:noProof/>
            <w:webHidden/>
          </w:rPr>
        </w:r>
        <w:r w:rsidRPr="00AE0ED3">
          <w:rPr>
            <w:b/>
            <w:noProof/>
            <w:webHidden/>
          </w:rPr>
          <w:fldChar w:fldCharType="separate"/>
        </w:r>
        <w:r w:rsidRPr="00AE0ED3">
          <w:rPr>
            <w:b/>
            <w:noProof/>
            <w:webHidden/>
          </w:rPr>
          <w:t>60</w:t>
        </w:r>
        <w:r w:rsidRPr="00AE0ED3">
          <w:rPr>
            <w:b/>
            <w:noProof/>
            <w:webHidden/>
          </w:rPr>
          <w:fldChar w:fldCharType="end"/>
        </w:r>
      </w:hyperlink>
    </w:p>
    <w:p w14:paraId="222C97D6"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65" w:history="1">
        <w:r w:rsidRPr="00AE0ED3">
          <w:rPr>
            <w:rStyle w:val="Hipervnculo"/>
            <w:b/>
            <w:noProof/>
          </w:rPr>
          <w:t>8.1.3. Presupuesto</w:t>
        </w:r>
        <w:r w:rsidRPr="00AE0ED3">
          <w:rPr>
            <w:b/>
            <w:noProof/>
            <w:webHidden/>
          </w:rPr>
          <w:tab/>
        </w:r>
        <w:r w:rsidRPr="00AE0ED3">
          <w:rPr>
            <w:b/>
            <w:noProof/>
            <w:webHidden/>
          </w:rPr>
          <w:fldChar w:fldCharType="begin"/>
        </w:r>
        <w:r w:rsidRPr="00AE0ED3">
          <w:rPr>
            <w:b/>
            <w:noProof/>
            <w:webHidden/>
          </w:rPr>
          <w:instrText xml:space="preserve"> PAGEREF _Toc497673465 \h </w:instrText>
        </w:r>
        <w:r w:rsidRPr="00AE0ED3">
          <w:rPr>
            <w:b/>
            <w:noProof/>
            <w:webHidden/>
          </w:rPr>
        </w:r>
        <w:r w:rsidRPr="00AE0ED3">
          <w:rPr>
            <w:b/>
            <w:noProof/>
            <w:webHidden/>
          </w:rPr>
          <w:fldChar w:fldCharType="separate"/>
        </w:r>
        <w:r w:rsidRPr="00AE0ED3">
          <w:rPr>
            <w:b/>
            <w:noProof/>
            <w:webHidden/>
          </w:rPr>
          <w:t>61</w:t>
        </w:r>
        <w:r w:rsidRPr="00AE0ED3">
          <w:rPr>
            <w:b/>
            <w:noProof/>
            <w:webHidden/>
          </w:rPr>
          <w:fldChar w:fldCharType="end"/>
        </w:r>
      </w:hyperlink>
    </w:p>
    <w:p w14:paraId="23C9A431"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66" w:history="1">
        <w:r w:rsidRPr="00AE0ED3">
          <w:rPr>
            <w:rStyle w:val="Hipervnculo"/>
            <w:b/>
            <w:noProof/>
          </w:rPr>
          <w:t>8.1.4. Calendario</w:t>
        </w:r>
        <w:r w:rsidRPr="00AE0ED3">
          <w:rPr>
            <w:b/>
            <w:noProof/>
            <w:webHidden/>
          </w:rPr>
          <w:tab/>
        </w:r>
        <w:r w:rsidRPr="00AE0ED3">
          <w:rPr>
            <w:b/>
            <w:noProof/>
            <w:webHidden/>
          </w:rPr>
          <w:fldChar w:fldCharType="begin"/>
        </w:r>
        <w:r w:rsidRPr="00AE0ED3">
          <w:rPr>
            <w:b/>
            <w:noProof/>
            <w:webHidden/>
          </w:rPr>
          <w:instrText xml:space="preserve"> PAGEREF _Toc497673466 \h </w:instrText>
        </w:r>
        <w:r w:rsidRPr="00AE0ED3">
          <w:rPr>
            <w:b/>
            <w:noProof/>
            <w:webHidden/>
          </w:rPr>
        </w:r>
        <w:r w:rsidRPr="00AE0ED3">
          <w:rPr>
            <w:b/>
            <w:noProof/>
            <w:webHidden/>
          </w:rPr>
          <w:fldChar w:fldCharType="separate"/>
        </w:r>
        <w:r w:rsidRPr="00AE0ED3">
          <w:rPr>
            <w:b/>
            <w:noProof/>
            <w:webHidden/>
          </w:rPr>
          <w:t>62</w:t>
        </w:r>
        <w:r w:rsidRPr="00AE0ED3">
          <w:rPr>
            <w:b/>
            <w:noProof/>
            <w:webHidden/>
          </w:rPr>
          <w:fldChar w:fldCharType="end"/>
        </w:r>
      </w:hyperlink>
    </w:p>
    <w:p w14:paraId="09ACAF2A"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67" w:history="1">
        <w:r w:rsidRPr="00AE0ED3">
          <w:rPr>
            <w:rStyle w:val="Hipervnculo"/>
            <w:b/>
            <w:noProof/>
          </w:rPr>
          <w:t>8.1.5. Categoría de riesgo</w:t>
        </w:r>
        <w:r w:rsidRPr="00AE0ED3">
          <w:rPr>
            <w:b/>
            <w:noProof/>
            <w:webHidden/>
          </w:rPr>
          <w:tab/>
        </w:r>
        <w:r w:rsidRPr="00AE0ED3">
          <w:rPr>
            <w:b/>
            <w:noProof/>
            <w:webHidden/>
          </w:rPr>
          <w:fldChar w:fldCharType="begin"/>
        </w:r>
        <w:r w:rsidRPr="00AE0ED3">
          <w:rPr>
            <w:b/>
            <w:noProof/>
            <w:webHidden/>
          </w:rPr>
          <w:instrText xml:space="preserve"> PAGEREF _Toc497673467 \h </w:instrText>
        </w:r>
        <w:r w:rsidRPr="00AE0ED3">
          <w:rPr>
            <w:b/>
            <w:noProof/>
            <w:webHidden/>
          </w:rPr>
        </w:r>
        <w:r w:rsidRPr="00AE0ED3">
          <w:rPr>
            <w:b/>
            <w:noProof/>
            <w:webHidden/>
          </w:rPr>
          <w:fldChar w:fldCharType="separate"/>
        </w:r>
        <w:r w:rsidRPr="00AE0ED3">
          <w:rPr>
            <w:b/>
            <w:noProof/>
            <w:webHidden/>
          </w:rPr>
          <w:t>62</w:t>
        </w:r>
        <w:r w:rsidRPr="00AE0ED3">
          <w:rPr>
            <w:b/>
            <w:noProof/>
            <w:webHidden/>
          </w:rPr>
          <w:fldChar w:fldCharType="end"/>
        </w:r>
      </w:hyperlink>
    </w:p>
    <w:p w14:paraId="40C89D0C"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68" w:history="1">
        <w:r w:rsidRPr="00AE0ED3">
          <w:rPr>
            <w:rStyle w:val="Hipervnculo"/>
            <w:b/>
            <w:noProof/>
          </w:rPr>
          <w:t>8.1.6. Definición de la probabilidad de impacto</w:t>
        </w:r>
        <w:r w:rsidRPr="00AE0ED3">
          <w:rPr>
            <w:b/>
            <w:noProof/>
            <w:webHidden/>
          </w:rPr>
          <w:tab/>
        </w:r>
        <w:r w:rsidRPr="00AE0ED3">
          <w:rPr>
            <w:b/>
            <w:noProof/>
            <w:webHidden/>
          </w:rPr>
          <w:fldChar w:fldCharType="begin"/>
        </w:r>
        <w:r w:rsidRPr="00AE0ED3">
          <w:rPr>
            <w:b/>
            <w:noProof/>
            <w:webHidden/>
          </w:rPr>
          <w:instrText xml:space="preserve"> PAGEREF _Toc497673468 \h </w:instrText>
        </w:r>
        <w:r w:rsidRPr="00AE0ED3">
          <w:rPr>
            <w:b/>
            <w:noProof/>
            <w:webHidden/>
          </w:rPr>
        </w:r>
        <w:r w:rsidRPr="00AE0ED3">
          <w:rPr>
            <w:b/>
            <w:noProof/>
            <w:webHidden/>
          </w:rPr>
          <w:fldChar w:fldCharType="separate"/>
        </w:r>
        <w:r w:rsidRPr="00AE0ED3">
          <w:rPr>
            <w:b/>
            <w:noProof/>
            <w:webHidden/>
          </w:rPr>
          <w:t>63</w:t>
        </w:r>
        <w:r w:rsidRPr="00AE0ED3">
          <w:rPr>
            <w:b/>
            <w:noProof/>
            <w:webHidden/>
          </w:rPr>
          <w:fldChar w:fldCharType="end"/>
        </w:r>
      </w:hyperlink>
    </w:p>
    <w:p w14:paraId="6B3DB770" w14:textId="77777777" w:rsidR="00AE0ED3" w:rsidRPr="00AE0ED3" w:rsidRDefault="00AE0ED3">
      <w:pPr>
        <w:pStyle w:val="TDC3"/>
        <w:tabs>
          <w:tab w:val="right" w:leader="dot" w:pos="8828"/>
        </w:tabs>
        <w:rPr>
          <w:rFonts w:asciiTheme="minorHAnsi" w:eastAsiaTheme="minorEastAsia" w:hAnsiTheme="minorHAnsi" w:cstheme="minorBidi"/>
          <w:b/>
          <w:noProof/>
          <w:lang w:eastAsia="es-ES"/>
        </w:rPr>
      </w:pPr>
      <w:hyperlink w:anchor="_Toc497673469" w:history="1">
        <w:r w:rsidRPr="00AE0ED3">
          <w:rPr>
            <w:rStyle w:val="Hipervnculo"/>
            <w:b/>
            <w:noProof/>
          </w:rPr>
          <w:t>8.1.7. Matriz de probabilidad de impacto</w:t>
        </w:r>
        <w:r w:rsidRPr="00AE0ED3">
          <w:rPr>
            <w:b/>
            <w:noProof/>
            <w:webHidden/>
          </w:rPr>
          <w:tab/>
        </w:r>
        <w:r w:rsidRPr="00AE0ED3">
          <w:rPr>
            <w:b/>
            <w:noProof/>
            <w:webHidden/>
          </w:rPr>
          <w:fldChar w:fldCharType="begin"/>
        </w:r>
        <w:r w:rsidRPr="00AE0ED3">
          <w:rPr>
            <w:b/>
            <w:noProof/>
            <w:webHidden/>
          </w:rPr>
          <w:instrText xml:space="preserve"> PAGEREF _Toc497673469 \h </w:instrText>
        </w:r>
        <w:r w:rsidRPr="00AE0ED3">
          <w:rPr>
            <w:b/>
            <w:noProof/>
            <w:webHidden/>
          </w:rPr>
        </w:r>
        <w:r w:rsidRPr="00AE0ED3">
          <w:rPr>
            <w:b/>
            <w:noProof/>
            <w:webHidden/>
          </w:rPr>
          <w:fldChar w:fldCharType="separate"/>
        </w:r>
        <w:r w:rsidRPr="00AE0ED3">
          <w:rPr>
            <w:b/>
            <w:noProof/>
            <w:webHidden/>
          </w:rPr>
          <w:t>64</w:t>
        </w:r>
        <w:r w:rsidRPr="00AE0ED3">
          <w:rPr>
            <w:b/>
            <w:noProof/>
            <w:webHidden/>
          </w:rPr>
          <w:fldChar w:fldCharType="end"/>
        </w:r>
      </w:hyperlink>
    </w:p>
    <w:p w14:paraId="39B33AF9"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70" w:history="1">
        <w:r w:rsidRPr="00AE0ED3">
          <w:rPr>
            <w:rStyle w:val="Hipervnculo"/>
            <w:b/>
            <w:noProof/>
            <w:lang w:val="es-BO"/>
          </w:rPr>
          <w:t>8.2. IDENTIFICAR RIESGOS</w:t>
        </w:r>
        <w:r w:rsidRPr="00AE0ED3">
          <w:rPr>
            <w:b/>
            <w:noProof/>
            <w:webHidden/>
          </w:rPr>
          <w:tab/>
        </w:r>
        <w:r w:rsidRPr="00AE0ED3">
          <w:rPr>
            <w:b/>
            <w:noProof/>
            <w:webHidden/>
          </w:rPr>
          <w:fldChar w:fldCharType="begin"/>
        </w:r>
        <w:r w:rsidRPr="00AE0ED3">
          <w:rPr>
            <w:b/>
            <w:noProof/>
            <w:webHidden/>
          </w:rPr>
          <w:instrText xml:space="preserve"> PAGEREF _Toc497673470 \h </w:instrText>
        </w:r>
        <w:r w:rsidRPr="00AE0ED3">
          <w:rPr>
            <w:b/>
            <w:noProof/>
            <w:webHidden/>
          </w:rPr>
        </w:r>
        <w:r w:rsidRPr="00AE0ED3">
          <w:rPr>
            <w:b/>
            <w:noProof/>
            <w:webHidden/>
          </w:rPr>
          <w:fldChar w:fldCharType="separate"/>
        </w:r>
        <w:r w:rsidRPr="00AE0ED3">
          <w:rPr>
            <w:b/>
            <w:noProof/>
            <w:webHidden/>
          </w:rPr>
          <w:t>65</w:t>
        </w:r>
        <w:r w:rsidRPr="00AE0ED3">
          <w:rPr>
            <w:b/>
            <w:noProof/>
            <w:webHidden/>
          </w:rPr>
          <w:fldChar w:fldCharType="end"/>
        </w:r>
      </w:hyperlink>
    </w:p>
    <w:p w14:paraId="2BEA42E4"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71" w:history="1">
        <w:r w:rsidRPr="00AE0ED3">
          <w:rPr>
            <w:rStyle w:val="Hipervnculo"/>
            <w:b/>
            <w:noProof/>
            <w:lang w:val="es-BO"/>
          </w:rPr>
          <w:t xml:space="preserve">8.3. </w:t>
        </w:r>
        <w:r w:rsidRPr="00AE0ED3">
          <w:rPr>
            <w:rStyle w:val="Hipervnculo"/>
            <w:b/>
            <w:noProof/>
          </w:rPr>
          <w:t>REALIZAR EL ANÁLISIS CUALITATIVO DE RIESGOS</w:t>
        </w:r>
        <w:r w:rsidRPr="00AE0ED3">
          <w:rPr>
            <w:b/>
            <w:noProof/>
            <w:webHidden/>
          </w:rPr>
          <w:tab/>
        </w:r>
        <w:r w:rsidRPr="00AE0ED3">
          <w:rPr>
            <w:b/>
            <w:noProof/>
            <w:webHidden/>
          </w:rPr>
          <w:fldChar w:fldCharType="begin"/>
        </w:r>
        <w:r w:rsidRPr="00AE0ED3">
          <w:rPr>
            <w:b/>
            <w:noProof/>
            <w:webHidden/>
          </w:rPr>
          <w:instrText xml:space="preserve"> PAGEREF _Toc497673471 \h </w:instrText>
        </w:r>
        <w:r w:rsidRPr="00AE0ED3">
          <w:rPr>
            <w:b/>
            <w:noProof/>
            <w:webHidden/>
          </w:rPr>
        </w:r>
        <w:r w:rsidRPr="00AE0ED3">
          <w:rPr>
            <w:b/>
            <w:noProof/>
            <w:webHidden/>
          </w:rPr>
          <w:fldChar w:fldCharType="separate"/>
        </w:r>
        <w:r w:rsidRPr="00AE0ED3">
          <w:rPr>
            <w:b/>
            <w:noProof/>
            <w:webHidden/>
          </w:rPr>
          <w:t>67</w:t>
        </w:r>
        <w:r w:rsidRPr="00AE0ED3">
          <w:rPr>
            <w:b/>
            <w:noProof/>
            <w:webHidden/>
          </w:rPr>
          <w:fldChar w:fldCharType="end"/>
        </w:r>
      </w:hyperlink>
    </w:p>
    <w:p w14:paraId="5514F5E6"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472" w:history="1">
        <w:r w:rsidRPr="00AE0ED3">
          <w:rPr>
            <w:rStyle w:val="Hipervnculo"/>
            <w:b/>
            <w:noProof/>
            <w:lang w:val="es-BO"/>
          </w:rPr>
          <w:t>CAPITULO IX: GESTIÓN DE ADQUISICIONES</w:t>
        </w:r>
        <w:r w:rsidRPr="00AE0ED3">
          <w:rPr>
            <w:b/>
            <w:noProof/>
            <w:webHidden/>
          </w:rPr>
          <w:tab/>
        </w:r>
        <w:r w:rsidRPr="00AE0ED3">
          <w:rPr>
            <w:b/>
            <w:noProof/>
            <w:webHidden/>
          </w:rPr>
          <w:fldChar w:fldCharType="begin"/>
        </w:r>
        <w:r w:rsidRPr="00AE0ED3">
          <w:rPr>
            <w:b/>
            <w:noProof/>
            <w:webHidden/>
          </w:rPr>
          <w:instrText xml:space="preserve"> PAGEREF _Toc497673472 \h </w:instrText>
        </w:r>
        <w:r w:rsidRPr="00AE0ED3">
          <w:rPr>
            <w:b/>
            <w:noProof/>
            <w:webHidden/>
          </w:rPr>
        </w:r>
        <w:r w:rsidRPr="00AE0ED3">
          <w:rPr>
            <w:b/>
            <w:noProof/>
            <w:webHidden/>
          </w:rPr>
          <w:fldChar w:fldCharType="separate"/>
        </w:r>
        <w:r w:rsidRPr="00AE0ED3">
          <w:rPr>
            <w:b/>
            <w:noProof/>
            <w:webHidden/>
          </w:rPr>
          <w:t>72</w:t>
        </w:r>
        <w:r w:rsidRPr="00AE0ED3">
          <w:rPr>
            <w:b/>
            <w:noProof/>
            <w:webHidden/>
          </w:rPr>
          <w:fldChar w:fldCharType="end"/>
        </w:r>
      </w:hyperlink>
    </w:p>
    <w:p w14:paraId="202A66ED"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73" w:history="1">
        <w:r w:rsidRPr="00AE0ED3">
          <w:rPr>
            <w:rStyle w:val="Hipervnculo"/>
            <w:b/>
            <w:noProof/>
            <w:lang w:val="es-BO"/>
          </w:rPr>
          <w:t xml:space="preserve">9.1 </w:t>
        </w:r>
        <w:r w:rsidRPr="00AE0ED3">
          <w:rPr>
            <w:rStyle w:val="Hipervnculo"/>
            <w:b/>
            <w:noProof/>
          </w:rPr>
          <w:t>Planificar Las Adquisiciones</w:t>
        </w:r>
        <w:r w:rsidRPr="00AE0ED3">
          <w:rPr>
            <w:b/>
            <w:noProof/>
            <w:webHidden/>
          </w:rPr>
          <w:tab/>
        </w:r>
        <w:r w:rsidRPr="00AE0ED3">
          <w:rPr>
            <w:b/>
            <w:noProof/>
            <w:webHidden/>
          </w:rPr>
          <w:fldChar w:fldCharType="begin"/>
        </w:r>
        <w:r w:rsidRPr="00AE0ED3">
          <w:rPr>
            <w:b/>
            <w:noProof/>
            <w:webHidden/>
          </w:rPr>
          <w:instrText xml:space="preserve"> PAGEREF _Toc497673473 \h </w:instrText>
        </w:r>
        <w:r w:rsidRPr="00AE0ED3">
          <w:rPr>
            <w:b/>
            <w:noProof/>
            <w:webHidden/>
          </w:rPr>
        </w:r>
        <w:r w:rsidRPr="00AE0ED3">
          <w:rPr>
            <w:b/>
            <w:noProof/>
            <w:webHidden/>
          </w:rPr>
          <w:fldChar w:fldCharType="separate"/>
        </w:r>
        <w:r w:rsidRPr="00AE0ED3">
          <w:rPr>
            <w:b/>
            <w:noProof/>
            <w:webHidden/>
          </w:rPr>
          <w:t>72</w:t>
        </w:r>
        <w:r w:rsidRPr="00AE0ED3">
          <w:rPr>
            <w:b/>
            <w:noProof/>
            <w:webHidden/>
          </w:rPr>
          <w:fldChar w:fldCharType="end"/>
        </w:r>
      </w:hyperlink>
    </w:p>
    <w:p w14:paraId="15BB5AEE" w14:textId="77777777" w:rsidR="00AE0ED3" w:rsidRPr="00AE0ED3" w:rsidRDefault="00AE0ED3">
      <w:pPr>
        <w:pStyle w:val="TDC3"/>
        <w:tabs>
          <w:tab w:val="left" w:pos="1320"/>
          <w:tab w:val="right" w:leader="dot" w:pos="8828"/>
        </w:tabs>
        <w:rPr>
          <w:rFonts w:asciiTheme="minorHAnsi" w:eastAsiaTheme="minorEastAsia" w:hAnsiTheme="minorHAnsi" w:cstheme="minorBidi"/>
          <w:b/>
          <w:noProof/>
          <w:lang w:eastAsia="es-ES"/>
        </w:rPr>
      </w:pPr>
      <w:hyperlink w:anchor="_Toc497673484" w:history="1">
        <w:r w:rsidRPr="00AE0ED3">
          <w:rPr>
            <w:rStyle w:val="Hipervnculo"/>
            <w:b/>
            <w:noProof/>
          </w:rPr>
          <w:t>9.1.1.</w:t>
        </w:r>
        <w:r w:rsidRPr="00AE0ED3">
          <w:rPr>
            <w:rFonts w:asciiTheme="minorHAnsi" w:eastAsiaTheme="minorEastAsia" w:hAnsiTheme="minorHAnsi" w:cstheme="minorBidi"/>
            <w:b/>
            <w:noProof/>
            <w:lang w:eastAsia="es-ES"/>
          </w:rPr>
          <w:tab/>
        </w:r>
        <w:r w:rsidRPr="00AE0ED3">
          <w:rPr>
            <w:rStyle w:val="Hipervnculo"/>
            <w:b/>
            <w:noProof/>
          </w:rPr>
          <w:t>Tipos de Contrato</w:t>
        </w:r>
        <w:r w:rsidRPr="00AE0ED3">
          <w:rPr>
            <w:b/>
            <w:noProof/>
            <w:webHidden/>
          </w:rPr>
          <w:tab/>
        </w:r>
        <w:r w:rsidRPr="00AE0ED3">
          <w:rPr>
            <w:b/>
            <w:noProof/>
            <w:webHidden/>
          </w:rPr>
          <w:fldChar w:fldCharType="begin"/>
        </w:r>
        <w:r w:rsidRPr="00AE0ED3">
          <w:rPr>
            <w:b/>
            <w:noProof/>
            <w:webHidden/>
          </w:rPr>
          <w:instrText xml:space="preserve"> PAGEREF _Toc497673484 \h </w:instrText>
        </w:r>
        <w:r w:rsidRPr="00AE0ED3">
          <w:rPr>
            <w:b/>
            <w:noProof/>
            <w:webHidden/>
          </w:rPr>
        </w:r>
        <w:r w:rsidRPr="00AE0ED3">
          <w:rPr>
            <w:b/>
            <w:noProof/>
            <w:webHidden/>
          </w:rPr>
          <w:fldChar w:fldCharType="separate"/>
        </w:r>
        <w:r w:rsidRPr="00AE0ED3">
          <w:rPr>
            <w:b/>
            <w:noProof/>
            <w:webHidden/>
          </w:rPr>
          <w:t>72</w:t>
        </w:r>
        <w:r w:rsidRPr="00AE0ED3">
          <w:rPr>
            <w:b/>
            <w:noProof/>
            <w:webHidden/>
          </w:rPr>
          <w:fldChar w:fldCharType="end"/>
        </w:r>
      </w:hyperlink>
    </w:p>
    <w:p w14:paraId="4F9C2537"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85" w:history="1">
        <w:r w:rsidRPr="00AE0ED3">
          <w:rPr>
            <w:rStyle w:val="Hipervnculo"/>
            <w:b/>
            <w:noProof/>
            <w:lang w:val="es-BO"/>
          </w:rPr>
          <w:t xml:space="preserve">9.2. </w:t>
        </w:r>
        <w:r w:rsidRPr="00AE0ED3">
          <w:rPr>
            <w:rStyle w:val="Hipervnculo"/>
            <w:b/>
            <w:noProof/>
          </w:rPr>
          <w:t>Planificar Las Adquisiciones</w:t>
        </w:r>
        <w:r w:rsidRPr="00AE0ED3">
          <w:rPr>
            <w:b/>
            <w:noProof/>
            <w:webHidden/>
          </w:rPr>
          <w:tab/>
        </w:r>
        <w:r w:rsidRPr="00AE0ED3">
          <w:rPr>
            <w:b/>
            <w:noProof/>
            <w:webHidden/>
          </w:rPr>
          <w:fldChar w:fldCharType="begin"/>
        </w:r>
        <w:r w:rsidRPr="00AE0ED3">
          <w:rPr>
            <w:b/>
            <w:noProof/>
            <w:webHidden/>
          </w:rPr>
          <w:instrText xml:space="preserve"> PAGEREF _Toc497673485 \h </w:instrText>
        </w:r>
        <w:r w:rsidRPr="00AE0ED3">
          <w:rPr>
            <w:b/>
            <w:noProof/>
            <w:webHidden/>
          </w:rPr>
        </w:r>
        <w:r w:rsidRPr="00AE0ED3">
          <w:rPr>
            <w:b/>
            <w:noProof/>
            <w:webHidden/>
          </w:rPr>
          <w:fldChar w:fldCharType="separate"/>
        </w:r>
        <w:r w:rsidRPr="00AE0ED3">
          <w:rPr>
            <w:b/>
            <w:noProof/>
            <w:webHidden/>
          </w:rPr>
          <w:t>76</w:t>
        </w:r>
        <w:r w:rsidRPr="00AE0ED3">
          <w:rPr>
            <w:b/>
            <w:noProof/>
            <w:webHidden/>
          </w:rPr>
          <w:fldChar w:fldCharType="end"/>
        </w:r>
      </w:hyperlink>
    </w:p>
    <w:p w14:paraId="344C9722" w14:textId="77777777" w:rsidR="00AE0ED3" w:rsidRPr="00AE0ED3" w:rsidRDefault="00AE0ED3">
      <w:pPr>
        <w:pStyle w:val="TDC3"/>
        <w:tabs>
          <w:tab w:val="left" w:pos="1320"/>
          <w:tab w:val="right" w:leader="dot" w:pos="8828"/>
        </w:tabs>
        <w:rPr>
          <w:rFonts w:asciiTheme="minorHAnsi" w:eastAsiaTheme="minorEastAsia" w:hAnsiTheme="minorHAnsi" w:cstheme="minorBidi"/>
          <w:b/>
          <w:noProof/>
          <w:lang w:eastAsia="es-ES"/>
        </w:rPr>
      </w:pPr>
      <w:hyperlink w:anchor="_Toc497673489" w:history="1">
        <w:r w:rsidRPr="00AE0ED3">
          <w:rPr>
            <w:rStyle w:val="Hipervnculo"/>
            <w:rFonts w:cs="Arial"/>
            <w:b/>
            <w:i/>
            <w:noProof/>
          </w:rPr>
          <w:t>9.2.1.</w:t>
        </w:r>
        <w:r w:rsidRPr="00AE0ED3">
          <w:rPr>
            <w:rFonts w:asciiTheme="minorHAnsi" w:eastAsiaTheme="minorEastAsia" w:hAnsiTheme="minorHAnsi" w:cstheme="minorBidi"/>
            <w:b/>
            <w:noProof/>
            <w:lang w:eastAsia="es-ES"/>
          </w:rPr>
          <w:tab/>
        </w:r>
        <w:r w:rsidRPr="00AE0ED3">
          <w:rPr>
            <w:rStyle w:val="Hipervnculo"/>
            <w:rFonts w:cs="Arial"/>
            <w:b/>
            <w:noProof/>
          </w:rPr>
          <w:t>Vendedores Seleccionados</w:t>
        </w:r>
        <w:r w:rsidRPr="00AE0ED3">
          <w:rPr>
            <w:b/>
            <w:noProof/>
            <w:webHidden/>
          </w:rPr>
          <w:tab/>
        </w:r>
        <w:r w:rsidRPr="00AE0ED3">
          <w:rPr>
            <w:b/>
            <w:noProof/>
            <w:webHidden/>
          </w:rPr>
          <w:fldChar w:fldCharType="begin"/>
        </w:r>
        <w:r w:rsidRPr="00AE0ED3">
          <w:rPr>
            <w:b/>
            <w:noProof/>
            <w:webHidden/>
          </w:rPr>
          <w:instrText xml:space="preserve"> PAGEREF _Toc497673489 \h </w:instrText>
        </w:r>
        <w:r w:rsidRPr="00AE0ED3">
          <w:rPr>
            <w:b/>
            <w:noProof/>
            <w:webHidden/>
          </w:rPr>
        </w:r>
        <w:r w:rsidRPr="00AE0ED3">
          <w:rPr>
            <w:b/>
            <w:noProof/>
            <w:webHidden/>
          </w:rPr>
          <w:fldChar w:fldCharType="separate"/>
        </w:r>
        <w:r w:rsidRPr="00AE0ED3">
          <w:rPr>
            <w:b/>
            <w:noProof/>
            <w:webHidden/>
          </w:rPr>
          <w:t>76</w:t>
        </w:r>
        <w:r w:rsidRPr="00AE0ED3">
          <w:rPr>
            <w:b/>
            <w:noProof/>
            <w:webHidden/>
          </w:rPr>
          <w:fldChar w:fldCharType="end"/>
        </w:r>
      </w:hyperlink>
    </w:p>
    <w:p w14:paraId="794EB942" w14:textId="77777777" w:rsidR="00AE0ED3" w:rsidRPr="00AE0ED3" w:rsidRDefault="00AE0ED3">
      <w:pPr>
        <w:pStyle w:val="TDC3"/>
        <w:tabs>
          <w:tab w:val="left" w:pos="1320"/>
          <w:tab w:val="right" w:leader="dot" w:pos="8828"/>
        </w:tabs>
        <w:rPr>
          <w:rFonts w:asciiTheme="minorHAnsi" w:eastAsiaTheme="minorEastAsia" w:hAnsiTheme="minorHAnsi" w:cstheme="minorBidi"/>
          <w:b/>
          <w:noProof/>
          <w:lang w:eastAsia="es-ES"/>
        </w:rPr>
      </w:pPr>
      <w:hyperlink w:anchor="_Toc497673490" w:history="1">
        <w:r w:rsidRPr="00AE0ED3">
          <w:rPr>
            <w:rStyle w:val="Hipervnculo"/>
            <w:rFonts w:cs="Arial"/>
            <w:b/>
            <w:i/>
            <w:noProof/>
          </w:rPr>
          <w:t>9.2.2.</w:t>
        </w:r>
        <w:r w:rsidRPr="00AE0ED3">
          <w:rPr>
            <w:rFonts w:asciiTheme="minorHAnsi" w:eastAsiaTheme="minorEastAsia" w:hAnsiTheme="minorHAnsi" w:cstheme="minorBidi"/>
            <w:b/>
            <w:noProof/>
            <w:lang w:eastAsia="es-ES"/>
          </w:rPr>
          <w:tab/>
        </w:r>
        <w:r w:rsidRPr="00AE0ED3">
          <w:rPr>
            <w:rStyle w:val="Hipervnculo"/>
            <w:rFonts w:cs="Arial"/>
            <w:b/>
            <w:noProof/>
          </w:rPr>
          <w:t>Adjudicación del Contrato</w:t>
        </w:r>
        <w:r w:rsidRPr="00AE0ED3">
          <w:rPr>
            <w:b/>
            <w:noProof/>
            <w:webHidden/>
          </w:rPr>
          <w:tab/>
        </w:r>
        <w:r w:rsidRPr="00AE0ED3">
          <w:rPr>
            <w:b/>
            <w:noProof/>
            <w:webHidden/>
          </w:rPr>
          <w:fldChar w:fldCharType="begin"/>
        </w:r>
        <w:r w:rsidRPr="00AE0ED3">
          <w:rPr>
            <w:b/>
            <w:noProof/>
            <w:webHidden/>
          </w:rPr>
          <w:instrText xml:space="preserve"> PAGEREF _Toc497673490 \h </w:instrText>
        </w:r>
        <w:r w:rsidRPr="00AE0ED3">
          <w:rPr>
            <w:b/>
            <w:noProof/>
            <w:webHidden/>
          </w:rPr>
        </w:r>
        <w:r w:rsidRPr="00AE0ED3">
          <w:rPr>
            <w:b/>
            <w:noProof/>
            <w:webHidden/>
          </w:rPr>
          <w:fldChar w:fldCharType="separate"/>
        </w:r>
        <w:r w:rsidRPr="00AE0ED3">
          <w:rPr>
            <w:b/>
            <w:noProof/>
            <w:webHidden/>
          </w:rPr>
          <w:t>77</w:t>
        </w:r>
        <w:r w:rsidRPr="00AE0ED3">
          <w:rPr>
            <w:b/>
            <w:noProof/>
            <w:webHidden/>
          </w:rPr>
          <w:fldChar w:fldCharType="end"/>
        </w:r>
      </w:hyperlink>
    </w:p>
    <w:p w14:paraId="5C2604DF" w14:textId="77777777" w:rsidR="00AE0ED3" w:rsidRPr="00AE0ED3" w:rsidRDefault="00AE0ED3">
      <w:pPr>
        <w:pStyle w:val="TDC3"/>
        <w:tabs>
          <w:tab w:val="left" w:pos="1320"/>
          <w:tab w:val="right" w:leader="dot" w:pos="8828"/>
        </w:tabs>
        <w:rPr>
          <w:rFonts w:asciiTheme="minorHAnsi" w:eastAsiaTheme="minorEastAsia" w:hAnsiTheme="minorHAnsi" w:cstheme="minorBidi"/>
          <w:b/>
          <w:noProof/>
          <w:lang w:eastAsia="es-ES"/>
        </w:rPr>
      </w:pPr>
      <w:hyperlink w:anchor="_Toc497673491" w:history="1">
        <w:r w:rsidRPr="00AE0ED3">
          <w:rPr>
            <w:rStyle w:val="Hipervnculo"/>
            <w:rFonts w:cs="Arial"/>
            <w:b/>
            <w:i/>
            <w:noProof/>
          </w:rPr>
          <w:t>9.2.3.</w:t>
        </w:r>
        <w:r w:rsidRPr="00AE0ED3">
          <w:rPr>
            <w:rFonts w:asciiTheme="minorHAnsi" w:eastAsiaTheme="minorEastAsia" w:hAnsiTheme="minorHAnsi" w:cstheme="minorBidi"/>
            <w:b/>
            <w:noProof/>
            <w:lang w:eastAsia="es-ES"/>
          </w:rPr>
          <w:tab/>
        </w:r>
        <w:r w:rsidRPr="00AE0ED3">
          <w:rPr>
            <w:rStyle w:val="Hipervnculo"/>
            <w:rFonts w:cs="Arial"/>
            <w:b/>
            <w:noProof/>
          </w:rPr>
          <w:t>Solicitudes de Cambios</w:t>
        </w:r>
        <w:r w:rsidRPr="00AE0ED3">
          <w:rPr>
            <w:b/>
            <w:noProof/>
            <w:webHidden/>
          </w:rPr>
          <w:tab/>
        </w:r>
        <w:r w:rsidRPr="00AE0ED3">
          <w:rPr>
            <w:b/>
            <w:noProof/>
            <w:webHidden/>
          </w:rPr>
          <w:fldChar w:fldCharType="begin"/>
        </w:r>
        <w:r w:rsidRPr="00AE0ED3">
          <w:rPr>
            <w:b/>
            <w:noProof/>
            <w:webHidden/>
          </w:rPr>
          <w:instrText xml:space="preserve"> PAGEREF _Toc497673491 \h </w:instrText>
        </w:r>
        <w:r w:rsidRPr="00AE0ED3">
          <w:rPr>
            <w:b/>
            <w:noProof/>
            <w:webHidden/>
          </w:rPr>
        </w:r>
        <w:r w:rsidRPr="00AE0ED3">
          <w:rPr>
            <w:b/>
            <w:noProof/>
            <w:webHidden/>
          </w:rPr>
          <w:fldChar w:fldCharType="separate"/>
        </w:r>
        <w:r w:rsidRPr="00AE0ED3">
          <w:rPr>
            <w:b/>
            <w:noProof/>
            <w:webHidden/>
          </w:rPr>
          <w:t>78</w:t>
        </w:r>
        <w:r w:rsidRPr="00AE0ED3">
          <w:rPr>
            <w:b/>
            <w:noProof/>
            <w:webHidden/>
          </w:rPr>
          <w:fldChar w:fldCharType="end"/>
        </w:r>
      </w:hyperlink>
    </w:p>
    <w:p w14:paraId="3995CE6E"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492" w:history="1">
        <w:r w:rsidRPr="00AE0ED3">
          <w:rPr>
            <w:rStyle w:val="Hipervnculo"/>
            <w:b/>
            <w:noProof/>
            <w:lang w:val="es-BO"/>
          </w:rPr>
          <w:t>9.3.</w:t>
        </w:r>
        <w:r w:rsidRPr="00AE0ED3">
          <w:rPr>
            <w:rStyle w:val="Hipervnculo"/>
            <w:b/>
            <w:noProof/>
          </w:rPr>
          <w:t>Administrar Las Adquisiciones</w:t>
        </w:r>
        <w:r w:rsidRPr="00AE0ED3">
          <w:rPr>
            <w:b/>
            <w:noProof/>
            <w:webHidden/>
          </w:rPr>
          <w:tab/>
        </w:r>
        <w:r w:rsidRPr="00AE0ED3">
          <w:rPr>
            <w:b/>
            <w:noProof/>
            <w:webHidden/>
          </w:rPr>
          <w:fldChar w:fldCharType="begin"/>
        </w:r>
        <w:r w:rsidRPr="00AE0ED3">
          <w:rPr>
            <w:b/>
            <w:noProof/>
            <w:webHidden/>
          </w:rPr>
          <w:instrText xml:space="preserve"> PAGEREF _Toc497673492 \h </w:instrText>
        </w:r>
        <w:r w:rsidRPr="00AE0ED3">
          <w:rPr>
            <w:b/>
            <w:noProof/>
            <w:webHidden/>
          </w:rPr>
        </w:r>
        <w:r w:rsidRPr="00AE0ED3">
          <w:rPr>
            <w:b/>
            <w:noProof/>
            <w:webHidden/>
          </w:rPr>
          <w:fldChar w:fldCharType="separate"/>
        </w:r>
        <w:r w:rsidRPr="00AE0ED3">
          <w:rPr>
            <w:b/>
            <w:noProof/>
            <w:webHidden/>
          </w:rPr>
          <w:t>79</w:t>
        </w:r>
        <w:r w:rsidRPr="00AE0ED3">
          <w:rPr>
            <w:b/>
            <w:noProof/>
            <w:webHidden/>
          </w:rPr>
          <w:fldChar w:fldCharType="end"/>
        </w:r>
      </w:hyperlink>
    </w:p>
    <w:p w14:paraId="431D2F9F" w14:textId="77777777" w:rsidR="00AE0ED3" w:rsidRPr="00AE0ED3" w:rsidRDefault="00AE0ED3">
      <w:pPr>
        <w:pStyle w:val="TDC3"/>
        <w:tabs>
          <w:tab w:val="left" w:pos="1320"/>
          <w:tab w:val="right" w:leader="dot" w:pos="8828"/>
        </w:tabs>
        <w:rPr>
          <w:rFonts w:asciiTheme="minorHAnsi" w:eastAsiaTheme="minorEastAsia" w:hAnsiTheme="minorHAnsi" w:cstheme="minorBidi"/>
          <w:b/>
          <w:noProof/>
          <w:lang w:eastAsia="es-ES"/>
        </w:rPr>
      </w:pPr>
      <w:hyperlink w:anchor="_Toc497673496" w:history="1">
        <w:r w:rsidRPr="00AE0ED3">
          <w:rPr>
            <w:rStyle w:val="Hipervnculo"/>
            <w:rFonts w:cs="Arial"/>
            <w:b/>
            <w:i/>
            <w:noProof/>
          </w:rPr>
          <w:t>9.3.1.</w:t>
        </w:r>
        <w:r w:rsidRPr="00AE0ED3">
          <w:rPr>
            <w:rFonts w:asciiTheme="minorHAnsi" w:eastAsiaTheme="minorEastAsia" w:hAnsiTheme="minorHAnsi" w:cstheme="minorBidi"/>
            <w:b/>
            <w:noProof/>
            <w:lang w:eastAsia="es-ES"/>
          </w:rPr>
          <w:tab/>
        </w:r>
        <w:r w:rsidRPr="00AE0ED3">
          <w:rPr>
            <w:rStyle w:val="Hipervnculo"/>
            <w:rFonts w:cs="Arial"/>
            <w:b/>
            <w:noProof/>
          </w:rPr>
          <w:t>Documentar la Adquisición</w:t>
        </w:r>
        <w:r w:rsidRPr="00AE0ED3">
          <w:rPr>
            <w:b/>
            <w:noProof/>
            <w:webHidden/>
          </w:rPr>
          <w:tab/>
        </w:r>
        <w:r w:rsidRPr="00AE0ED3">
          <w:rPr>
            <w:b/>
            <w:noProof/>
            <w:webHidden/>
          </w:rPr>
          <w:fldChar w:fldCharType="begin"/>
        </w:r>
        <w:r w:rsidRPr="00AE0ED3">
          <w:rPr>
            <w:b/>
            <w:noProof/>
            <w:webHidden/>
          </w:rPr>
          <w:instrText xml:space="preserve"> PAGEREF _Toc497673496 \h </w:instrText>
        </w:r>
        <w:r w:rsidRPr="00AE0ED3">
          <w:rPr>
            <w:b/>
            <w:noProof/>
            <w:webHidden/>
          </w:rPr>
        </w:r>
        <w:r w:rsidRPr="00AE0ED3">
          <w:rPr>
            <w:b/>
            <w:noProof/>
            <w:webHidden/>
          </w:rPr>
          <w:fldChar w:fldCharType="separate"/>
        </w:r>
        <w:r w:rsidRPr="00AE0ED3">
          <w:rPr>
            <w:b/>
            <w:noProof/>
            <w:webHidden/>
          </w:rPr>
          <w:t>79</w:t>
        </w:r>
        <w:r w:rsidRPr="00AE0ED3">
          <w:rPr>
            <w:b/>
            <w:noProof/>
            <w:webHidden/>
          </w:rPr>
          <w:fldChar w:fldCharType="end"/>
        </w:r>
      </w:hyperlink>
    </w:p>
    <w:p w14:paraId="51B8C28C" w14:textId="77777777" w:rsidR="00AE0ED3" w:rsidRPr="00AE0ED3" w:rsidRDefault="00AE0ED3">
      <w:pPr>
        <w:pStyle w:val="TDC2"/>
        <w:tabs>
          <w:tab w:val="left" w:pos="880"/>
          <w:tab w:val="right" w:leader="dot" w:pos="8828"/>
        </w:tabs>
        <w:rPr>
          <w:rFonts w:asciiTheme="minorHAnsi" w:eastAsiaTheme="minorEastAsia" w:hAnsiTheme="minorHAnsi" w:cstheme="minorBidi"/>
          <w:b/>
          <w:noProof/>
          <w:lang w:eastAsia="es-ES"/>
        </w:rPr>
      </w:pPr>
      <w:hyperlink w:anchor="_Toc497673497" w:history="1">
        <w:r w:rsidRPr="00AE0ED3">
          <w:rPr>
            <w:rStyle w:val="Hipervnculo"/>
            <w:b/>
            <w:noProof/>
          </w:rPr>
          <w:t>9.4.</w:t>
        </w:r>
        <w:r w:rsidRPr="00AE0ED3">
          <w:rPr>
            <w:rFonts w:asciiTheme="minorHAnsi" w:eastAsiaTheme="minorEastAsia" w:hAnsiTheme="minorHAnsi" w:cstheme="minorBidi"/>
            <w:b/>
            <w:noProof/>
            <w:lang w:eastAsia="es-ES"/>
          </w:rPr>
          <w:tab/>
        </w:r>
        <w:r w:rsidRPr="00AE0ED3">
          <w:rPr>
            <w:rStyle w:val="Hipervnculo"/>
            <w:b/>
            <w:noProof/>
          </w:rPr>
          <w:t>Cerrar las Adquisiciones</w:t>
        </w:r>
        <w:r w:rsidRPr="00AE0ED3">
          <w:rPr>
            <w:b/>
            <w:noProof/>
            <w:webHidden/>
          </w:rPr>
          <w:tab/>
        </w:r>
        <w:r w:rsidRPr="00AE0ED3">
          <w:rPr>
            <w:b/>
            <w:noProof/>
            <w:webHidden/>
          </w:rPr>
          <w:fldChar w:fldCharType="begin"/>
        </w:r>
        <w:r w:rsidRPr="00AE0ED3">
          <w:rPr>
            <w:b/>
            <w:noProof/>
            <w:webHidden/>
          </w:rPr>
          <w:instrText xml:space="preserve"> PAGEREF _Toc497673497 \h </w:instrText>
        </w:r>
        <w:r w:rsidRPr="00AE0ED3">
          <w:rPr>
            <w:b/>
            <w:noProof/>
            <w:webHidden/>
          </w:rPr>
        </w:r>
        <w:r w:rsidRPr="00AE0ED3">
          <w:rPr>
            <w:b/>
            <w:noProof/>
            <w:webHidden/>
          </w:rPr>
          <w:fldChar w:fldCharType="separate"/>
        </w:r>
        <w:r w:rsidRPr="00AE0ED3">
          <w:rPr>
            <w:b/>
            <w:noProof/>
            <w:webHidden/>
          </w:rPr>
          <w:t>81</w:t>
        </w:r>
        <w:r w:rsidRPr="00AE0ED3">
          <w:rPr>
            <w:b/>
            <w:noProof/>
            <w:webHidden/>
          </w:rPr>
          <w:fldChar w:fldCharType="end"/>
        </w:r>
      </w:hyperlink>
    </w:p>
    <w:p w14:paraId="380C6241" w14:textId="77777777" w:rsidR="00AE0ED3" w:rsidRPr="00AE0ED3" w:rsidRDefault="00AE0ED3">
      <w:pPr>
        <w:pStyle w:val="TDC2"/>
        <w:tabs>
          <w:tab w:val="left" w:pos="1100"/>
          <w:tab w:val="right" w:leader="dot" w:pos="8828"/>
        </w:tabs>
        <w:rPr>
          <w:rFonts w:asciiTheme="minorHAnsi" w:eastAsiaTheme="minorEastAsia" w:hAnsiTheme="minorHAnsi" w:cstheme="minorBidi"/>
          <w:b/>
          <w:noProof/>
          <w:lang w:eastAsia="es-ES"/>
        </w:rPr>
      </w:pPr>
      <w:hyperlink w:anchor="_Toc497673498" w:history="1">
        <w:r w:rsidRPr="00AE0ED3">
          <w:rPr>
            <w:rStyle w:val="Hipervnculo"/>
            <w:b/>
            <w:noProof/>
          </w:rPr>
          <w:t>9.4.1.</w:t>
        </w:r>
        <w:r w:rsidRPr="00AE0ED3">
          <w:rPr>
            <w:rFonts w:asciiTheme="minorHAnsi" w:eastAsiaTheme="minorEastAsia" w:hAnsiTheme="minorHAnsi" w:cstheme="minorBidi"/>
            <w:b/>
            <w:noProof/>
            <w:lang w:eastAsia="es-ES"/>
          </w:rPr>
          <w:tab/>
        </w:r>
        <w:r w:rsidRPr="00AE0ED3">
          <w:rPr>
            <w:rStyle w:val="Hipervnculo"/>
            <w:b/>
            <w:noProof/>
          </w:rPr>
          <w:t>Actualizar Archivos</w:t>
        </w:r>
        <w:r w:rsidRPr="00AE0ED3">
          <w:rPr>
            <w:b/>
            <w:noProof/>
            <w:webHidden/>
          </w:rPr>
          <w:tab/>
        </w:r>
        <w:r w:rsidRPr="00AE0ED3">
          <w:rPr>
            <w:b/>
            <w:noProof/>
            <w:webHidden/>
          </w:rPr>
          <w:fldChar w:fldCharType="begin"/>
        </w:r>
        <w:r w:rsidRPr="00AE0ED3">
          <w:rPr>
            <w:b/>
            <w:noProof/>
            <w:webHidden/>
          </w:rPr>
          <w:instrText xml:space="preserve"> PAGEREF _Toc497673498 \h </w:instrText>
        </w:r>
        <w:r w:rsidRPr="00AE0ED3">
          <w:rPr>
            <w:b/>
            <w:noProof/>
            <w:webHidden/>
          </w:rPr>
        </w:r>
        <w:r w:rsidRPr="00AE0ED3">
          <w:rPr>
            <w:b/>
            <w:noProof/>
            <w:webHidden/>
          </w:rPr>
          <w:fldChar w:fldCharType="separate"/>
        </w:r>
        <w:r w:rsidRPr="00AE0ED3">
          <w:rPr>
            <w:b/>
            <w:noProof/>
            <w:webHidden/>
          </w:rPr>
          <w:t>81</w:t>
        </w:r>
        <w:r w:rsidRPr="00AE0ED3">
          <w:rPr>
            <w:b/>
            <w:noProof/>
            <w:webHidden/>
          </w:rPr>
          <w:fldChar w:fldCharType="end"/>
        </w:r>
      </w:hyperlink>
    </w:p>
    <w:p w14:paraId="4E2238F2" w14:textId="77777777" w:rsidR="00AE0ED3" w:rsidRPr="00AE0ED3" w:rsidRDefault="00AE0ED3">
      <w:pPr>
        <w:pStyle w:val="TDC2"/>
        <w:tabs>
          <w:tab w:val="left" w:pos="1320"/>
          <w:tab w:val="right" w:leader="dot" w:pos="8828"/>
        </w:tabs>
        <w:rPr>
          <w:rFonts w:asciiTheme="minorHAnsi" w:eastAsiaTheme="minorEastAsia" w:hAnsiTheme="minorHAnsi" w:cstheme="minorBidi"/>
          <w:b/>
          <w:noProof/>
          <w:lang w:eastAsia="es-ES"/>
        </w:rPr>
      </w:pPr>
      <w:hyperlink w:anchor="_Toc497673499" w:history="1">
        <w:r w:rsidRPr="00AE0ED3">
          <w:rPr>
            <w:rStyle w:val="Hipervnculo"/>
            <w:b/>
            <w:noProof/>
          </w:rPr>
          <w:t>9.4.1.1.</w:t>
        </w:r>
        <w:r w:rsidRPr="00AE0ED3">
          <w:rPr>
            <w:rFonts w:asciiTheme="minorHAnsi" w:eastAsiaTheme="minorEastAsia" w:hAnsiTheme="minorHAnsi" w:cstheme="minorBidi"/>
            <w:b/>
            <w:noProof/>
            <w:lang w:eastAsia="es-ES"/>
          </w:rPr>
          <w:tab/>
        </w:r>
        <w:r w:rsidRPr="00AE0ED3">
          <w:rPr>
            <w:rStyle w:val="Hipervnculo"/>
            <w:b/>
            <w:noProof/>
          </w:rPr>
          <w:t>Archivo de Adquisición</w:t>
        </w:r>
        <w:r w:rsidRPr="00AE0ED3">
          <w:rPr>
            <w:b/>
            <w:noProof/>
            <w:webHidden/>
          </w:rPr>
          <w:tab/>
        </w:r>
        <w:r w:rsidRPr="00AE0ED3">
          <w:rPr>
            <w:b/>
            <w:noProof/>
            <w:webHidden/>
          </w:rPr>
          <w:fldChar w:fldCharType="begin"/>
        </w:r>
        <w:r w:rsidRPr="00AE0ED3">
          <w:rPr>
            <w:b/>
            <w:noProof/>
            <w:webHidden/>
          </w:rPr>
          <w:instrText xml:space="preserve"> PAGEREF _Toc497673499 \h </w:instrText>
        </w:r>
        <w:r w:rsidRPr="00AE0ED3">
          <w:rPr>
            <w:b/>
            <w:noProof/>
            <w:webHidden/>
          </w:rPr>
        </w:r>
        <w:r w:rsidRPr="00AE0ED3">
          <w:rPr>
            <w:b/>
            <w:noProof/>
            <w:webHidden/>
          </w:rPr>
          <w:fldChar w:fldCharType="separate"/>
        </w:r>
        <w:r w:rsidRPr="00AE0ED3">
          <w:rPr>
            <w:b/>
            <w:noProof/>
            <w:webHidden/>
          </w:rPr>
          <w:t>81</w:t>
        </w:r>
        <w:r w:rsidRPr="00AE0ED3">
          <w:rPr>
            <w:b/>
            <w:noProof/>
            <w:webHidden/>
          </w:rPr>
          <w:fldChar w:fldCharType="end"/>
        </w:r>
      </w:hyperlink>
    </w:p>
    <w:p w14:paraId="11EF73E2"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500" w:history="1">
        <w:r w:rsidRPr="00AE0ED3">
          <w:rPr>
            <w:rStyle w:val="Hipervnculo"/>
            <w:rFonts w:eastAsia="MS PGothic"/>
            <w:b/>
            <w:noProof/>
          </w:rPr>
          <w:t>CAPIULO X. GESTIÓN DE INTERESADOS</w:t>
        </w:r>
        <w:r w:rsidRPr="00AE0ED3">
          <w:rPr>
            <w:b/>
            <w:noProof/>
            <w:webHidden/>
          </w:rPr>
          <w:tab/>
        </w:r>
        <w:r w:rsidRPr="00AE0ED3">
          <w:rPr>
            <w:b/>
            <w:noProof/>
            <w:webHidden/>
          </w:rPr>
          <w:fldChar w:fldCharType="begin"/>
        </w:r>
        <w:r w:rsidRPr="00AE0ED3">
          <w:rPr>
            <w:b/>
            <w:noProof/>
            <w:webHidden/>
          </w:rPr>
          <w:instrText xml:space="preserve"> PAGEREF _Toc497673500 \h </w:instrText>
        </w:r>
        <w:r w:rsidRPr="00AE0ED3">
          <w:rPr>
            <w:b/>
            <w:noProof/>
            <w:webHidden/>
          </w:rPr>
        </w:r>
        <w:r w:rsidRPr="00AE0ED3">
          <w:rPr>
            <w:b/>
            <w:noProof/>
            <w:webHidden/>
          </w:rPr>
          <w:fldChar w:fldCharType="separate"/>
        </w:r>
        <w:r w:rsidRPr="00AE0ED3">
          <w:rPr>
            <w:b/>
            <w:noProof/>
            <w:webHidden/>
          </w:rPr>
          <w:t>83</w:t>
        </w:r>
        <w:r w:rsidRPr="00AE0ED3">
          <w:rPr>
            <w:b/>
            <w:noProof/>
            <w:webHidden/>
          </w:rPr>
          <w:fldChar w:fldCharType="end"/>
        </w:r>
      </w:hyperlink>
    </w:p>
    <w:p w14:paraId="2A3D6205"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501" w:history="1">
        <w:r w:rsidRPr="00AE0ED3">
          <w:rPr>
            <w:rStyle w:val="Hipervnculo"/>
            <w:rFonts w:eastAsia="MS PGothic"/>
            <w:b/>
            <w:noProof/>
          </w:rPr>
          <w:t>10.1. Identificación de StakeHolders</w:t>
        </w:r>
        <w:r w:rsidRPr="00AE0ED3">
          <w:rPr>
            <w:b/>
            <w:noProof/>
            <w:webHidden/>
          </w:rPr>
          <w:tab/>
        </w:r>
        <w:r w:rsidRPr="00AE0ED3">
          <w:rPr>
            <w:b/>
            <w:noProof/>
            <w:webHidden/>
          </w:rPr>
          <w:fldChar w:fldCharType="begin"/>
        </w:r>
        <w:r w:rsidRPr="00AE0ED3">
          <w:rPr>
            <w:b/>
            <w:noProof/>
            <w:webHidden/>
          </w:rPr>
          <w:instrText xml:space="preserve"> PAGEREF _Toc497673501 \h </w:instrText>
        </w:r>
        <w:r w:rsidRPr="00AE0ED3">
          <w:rPr>
            <w:b/>
            <w:noProof/>
            <w:webHidden/>
          </w:rPr>
        </w:r>
        <w:r w:rsidRPr="00AE0ED3">
          <w:rPr>
            <w:b/>
            <w:noProof/>
            <w:webHidden/>
          </w:rPr>
          <w:fldChar w:fldCharType="separate"/>
        </w:r>
        <w:r w:rsidRPr="00AE0ED3">
          <w:rPr>
            <w:b/>
            <w:noProof/>
            <w:webHidden/>
          </w:rPr>
          <w:t>83</w:t>
        </w:r>
        <w:r w:rsidRPr="00AE0ED3">
          <w:rPr>
            <w:b/>
            <w:noProof/>
            <w:webHidden/>
          </w:rPr>
          <w:fldChar w:fldCharType="end"/>
        </w:r>
      </w:hyperlink>
    </w:p>
    <w:p w14:paraId="0FE62725" w14:textId="77777777" w:rsidR="00AE0ED3" w:rsidRPr="00AE0ED3" w:rsidRDefault="00AE0ED3">
      <w:pPr>
        <w:pStyle w:val="TDC2"/>
        <w:tabs>
          <w:tab w:val="left" w:pos="660"/>
          <w:tab w:val="right" w:leader="dot" w:pos="8828"/>
        </w:tabs>
        <w:rPr>
          <w:rFonts w:asciiTheme="minorHAnsi" w:eastAsiaTheme="minorEastAsia" w:hAnsiTheme="minorHAnsi" w:cstheme="minorBidi"/>
          <w:b/>
          <w:noProof/>
          <w:lang w:eastAsia="es-ES"/>
        </w:rPr>
      </w:pPr>
      <w:hyperlink w:anchor="_Toc497673502" w:history="1">
        <w:r w:rsidRPr="00AE0ED3">
          <w:rPr>
            <w:rStyle w:val="Hipervnculo"/>
            <w:rFonts w:ascii="Arial" w:eastAsia="MS PGothic" w:hAnsi="Arial" w:cs="Arial"/>
            <w:b/>
            <w:bCs/>
            <w:noProof/>
            <w:lang w:val="es-BO"/>
          </w:rPr>
          <w:t>1.</w:t>
        </w:r>
        <w:r w:rsidRPr="00AE0ED3">
          <w:rPr>
            <w:rFonts w:asciiTheme="minorHAnsi" w:eastAsiaTheme="minorEastAsia" w:hAnsiTheme="minorHAnsi" w:cstheme="minorBidi"/>
            <w:b/>
            <w:noProof/>
            <w:lang w:eastAsia="es-ES"/>
          </w:rPr>
          <w:tab/>
        </w:r>
        <w:r w:rsidRPr="00AE0ED3">
          <w:rPr>
            <w:rStyle w:val="Hipervnculo"/>
            <w:rFonts w:ascii="Arial" w:eastAsia="MS PGothic" w:hAnsi="Arial"/>
            <w:b/>
            <w:bCs/>
            <w:noProof/>
            <w:lang w:val="es-BO"/>
          </w:rPr>
          <w:t>Planificación de la gestión de los interesados</w:t>
        </w:r>
        <w:r w:rsidRPr="00AE0ED3">
          <w:rPr>
            <w:b/>
            <w:noProof/>
            <w:webHidden/>
          </w:rPr>
          <w:tab/>
        </w:r>
        <w:r w:rsidRPr="00AE0ED3">
          <w:rPr>
            <w:b/>
            <w:noProof/>
            <w:webHidden/>
          </w:rPr>
          <w:fldChar w:fldCharType="begin"/>
        </w:r>
        <w:r w:rsidRPr="00AE0ED3">
          <w:rPr>
            <w:b/>
            <w:noProof/>
            <w:webHidden/>
          </w:rPr>
          <w:instrText xml:space="preserve"> PAGEREF _Toc497673502 \h </w:instrText>
        </w:r>
        <w:r w:rsidRPr="00AE0ED3">
          <w:rPr>
            <w:b/>
            <w:noProof/>
            <w:webHidden/>
          </w:rPr>
        </w:r>
        <w:r w:rsidRPr="00AE0ED3">
          <w:rPr>
            <w:b/>
            <w:noProof/>
            <w:webHidden/>
          </w:rPr>
          <w:fldChar w:fldCharType="separate"/>
        </w:r>
        <w:r w:rsidRPr="00AE0ED3">
          <w:rPr>
            <w:b/>
            <w:noProof/>
            <w:webHidden/>
          </w:rPr>
          <w:t>84</w:t>
        </w:r>
        <w:r w:rsidRPr="00AE0ED3">
          <w:rPr>
            <w:b/>
            <w:noProof/>
            <w:webHidden/>
          </w:rPr>
          <w:fldChar w:fldCharType="end"/>
        </w:r>
      </w:hyperlink>
    </w:p>
    <w:p w14:paraId="0B787B4E" w14:textId="77777777" w:rsidR="00AE0ED3" w:rsidRPr="00AE0ED3" w:rsidRDefault="00AE0ED3">
      <w:pPr>
        <w:pStyle w:val="TDC2"/>
        <w:tabs>
          <w:tab w:val="left" w:pos="660"/>
          <w:tab w:val="right" w:leader="dot" w:pos="8828"/>
        </w:tabs>
        <w:rPr>
          <w:rFonts w:asciiTheme="minorHAnsi" w:eastAsiaTheme="minorEastAsia" w:hAnsiTheme="minorHAnsi" w:cstheme="minorBidi"/>
          <w:b/>
          <w:noProof/>
          <w:lang w:eastAsia="es-ES"/>
        </w:rPr>
      </w:pPr>
      <w:hyperlink w:anchor="_Toc497673503" w:history="1">
        <w:r w:rsidRPr="00AE0ED3">
          <w:rPr>
            <w:rStyle w:val="Hipervnculo"/>
            <w:rFonts w:ascii="Arial" w:eastAsia="MS PGothic" w:hAnsi="Arial" w:cs="Arial"/>
            <w:b/>
            <w:bCs/>
            <w:noProof/>
            <w:lang w:val="es-BO"/>
          </w:rPr>
          <w:t>2.</w:t>
        </w:r>
        <w:r w:rsidRPr="00AE0ED3">
          <w:rPr>
            <w:rFonts w:asciiTheme="minorHAnsi" w:eastAsiaTheme="minorEastAsia" w:hAnsiTheme="minorHAnsi" w:cstheme="minorBidi"/>
            <w:b/>
            <w:noProof/>
            <w:lang w:eastAsia="es-ES"/>
          </w:rPr>
          <w:tab/>
        </w:r>
        <w:r w:rsidRPr="00AE0ED3">
          <w:rPr>
            <w:rStyle w:val="Hipervnculo"/>
            <w:rFonts w:ascii="Arial" w:eastAsia="MS PGothic" w:hAnsi="Arial"/>
            <w:b/>
            <w:bCs/>
            <w:noProof/>
            <w:lang w:val="es-BO"/>
          </w:rPr>
          <w:t>Controlar la participación de interesados</w:t>
        </w:r>
        <w:r w:rsidRPr="00AE0ED3">
          <w:rPr>
            <w:b/>
            <w:noProof/>
            <w:webHidden/>
          </w:rPr>
          <w:tab/>
        </w:r>
        <w:r w:rsidRPr="00AE0ED3">
          <w:rPr>
            <w:b/>
            <w:noProof/>
            <w:webHidden/>
          </w:rPr>
          <w:fldChar w:fldCharType="begin"/>
        </w:r>
        <w:r w:rsidRPr="00AE0ED3">
          <w:rPr>
            <w:b/>
            <w:noProof/>
            <w:webHidden/>
          </w:rPr>
          <w:instrText xml:space="preserve"> PAGEREF _Toc497673503 \h </w:instrText>
        </w:r>
        <w:r w:rsidRPr="00AE0ED3">
          <w:rPr>
            <w:b/>
            <w:noProof/>
            <w:webHidden/>
          </w:rPr>
        </w:r>
        <w:r w:rsidRPr="00AE0ED3">
          <w:rPr>
            <w:b/>
            <w:noProof/>
            <w:webHidden/>
          </w:rPr>
          <w:fldChar w:fldCharType="separate"/>
        </w:r>
        <w:r w:rsidRPr="00AE0ED3">
          <w:rPr>
            <w:b/>
            <w:noProof/>
            <w:webHidden/>
          </w:rPr>
          <w:t>85</w:t>
        </w:r>
        <w:r w:rsidRPr="00AE0ED3">
          <w:rPr>
            <w:b/>
            <w:noProof/>
            <w:webHidden/>
          </w:rPr>
          <w:fldChar w:fldCharType="end"/>
        </w:r>
      </w:hyperlink>
    </w:p>
    <w:p w14:paraId="281F100B"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504" w:history="1">
        <w:r w:rsidRPr="00AE0ED3">
          <w:rPr>
            <w:rStyle w:val="Hipervnculo"/>
            <w:b/>
            <w:noProof/>
          </w:rPr>
          <w:t>PARTE # 3</w:t>
        </w:r>
        <w:r w:rsidRPr="00AE0ED3">
          <w:rPr>
            <w:b/>
            <w:noProof/>
            <w:webHidden/>
          </w:rPr>
          <w:tab/>
        </w:r>
        <w:r w:rsidRPr="00AE0ED3">
          <w:rPr>
            <w:b/>
            <w:noProof/>
            <w:webHidden/>
          </w:rPr>
          <w:fldChar w:fldCharType="begin"/>
        </w:r>
        <w:r w:rsidRPr="00AE0ED3">
          <w:rPr>
            <w:b/>
            <w:noProof/>
            <w:webHidden/>
          </w:rPr>
          <w:instrText xml:space="preserve"> PAGEREF _Toc497673504 \h </w:instrText>
        </w:r>
        <w:r w:rsidRPr="00AE0ED3">
          <w:rPr>
            <w:b/>
            <w:noProof/>
            <w:webHidden/>
          </w:rPr>
        </w:r>
        <w:r w:rsidRPr="00AE0ED3">
          <w:rPr>
            <w:b/>
            <w:noProof/>
            <w:webHidden/>
          </w:rPr>
          <w:fldChar w:fldCharType="separate"/>
        </w:r>
        <w:r w:rsidRPr="00AE0ED3">
          <w:rPr>
            <w:b/>
            <w:noProof/>
            <w:webHidden/>
          </w:rPr>
          <w:t>87</w:t>
        </w:r>
        <w:r w:rsidRPr="00AE0ED3">
          <w:rPr>
            <w:b/>
            <w:noProof/>
            <w:webHidden/>
          </w:rPr>
          <w:fldChar w:fldCharType="end"/>
        </w:r>
      </w:hyperlink>
    </w:p>
    <w:p w14:paraId="4AB72C05"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505" w:history="1">
        <w:r w:rsidRPr="00AE0ED3">
          <w:rPr>
            <w:rStyle w:val="Hipervnculo"/>
            <w:b/>
            <w:noProof/>
          </w:rPr>
          <w:t>FASE DE CIERRE</w:t>
        </w:r>
        <w:r w:rsidRPr="00AE0ED3">
          <w:rPr>
            <w:b/>
            <w:noProof/>
            <w:webHidden/>
          </w:rPr>
          <w:tab/>
        </w:r>
        <w:r w:rsidRPr="00AE0ED3">
          <w:rPr>
            <w:b/>
            <w:noProof/>
            <w:webHidden/>
          </w:rPr>
          <w:fldChar w:fldCharType="begin"/>
        </w:r>
        <w:r w:rsidRPr="00AE0ED3">
          <w:rPr>
            <w:b/>
            <w:noProof/>
            <w:webHidden/>
          </w:rPr>
          <w:instrText xml:space="preserve"> PAGEREF _Toc497673505 \h </w:instrText>
        </w:r>
        <w:r w:rsidRPr="00AE0ED3">
          <w:rPr>
            <w:b/>
            <w:noProof/>
            <w:webHidden/>
          </w:rPr>
        </w:r>
        <w:r w:rsidRPr="00AE0ED3">
          <w:rPr>
            <w:b/>
            <w:noProof/>
            <w:webHidden/>
          </w:rPr>
          <w:fldChar w:fldCharType="separate"/>
        </w:r>
        <w:r w:rsidRPr="00AE0ED3">
          <w:rPr>
            <w:b/>
            <w:noProof/>
            <w:webHidden/>
          </w:rPr>
          <w:t>87</w:t>
        </w:r>
        <w:r w:rsidRPr="00AE0ED3">
          <w:rPr>
            <w:b/>
            <w:noProof/>
            <w:webHidden/>
          </w:rPr>
          <w:fldChar w:fldCharType="end"/>
        </w:r>
      </w:hyperlink>
    </w:p>
    <w:p w14:paraId="7020943B"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506" w:history="1">
        <w:r w:rsidRPr="00AE0ED3">
          <w:rPr>
            <w:rStyle w:val="Hipervnculo"/>
            <w:b/>
            <w:noProof/>
            <w:lang w:val="es-BO"/>
          </w:rPr>
          <w:t>CAPITULO I: GESTIÓN DE INTEGRACIÓN</w:t>
        </w:r>
        <w:r w:rsidRPr="00AE0ED3">
          <w:rPr>
            <w:b/>
            <w:noProof/>
            <w:webHidden/>
          </w:rPr>
          <w:tab/>
        </w:r>
        <w:r w:rsidRPr="00AE0ED3">
          <w:rPr>
            <w:b/>
            <w:noProof/>
            <w:webHidden/>
          </w:rPr>
          <w:fldChar w:fldCharType="begin"/>
        </w:r>
        <w:r w:rsidRPr="00AE0ED3">
          <w:rPr>
            <w:b/>
            <w:noProof/>
            <w:webHidden/>
          </w:rPr>
          <w:instrText xml:space="preserve"> PAGEREF _Toc497673506 \h </w:instrText>
        </w:r>
        <w:r w:rsidRPr="00AE0ED3">
          <w:rPr>
            <w:b/>
            <w:noProof/>
            <w:webHidden/>
          </w:rPr>
        </w:r>
        <w:r w:rsidRPr="00AE0ED3">
          <w:rPr>
            <w:b/>
            <w:noProof/>
            <w:webHidden/>
          </w:rPr>
          <w:fldChar w:fldCharType="separate"/>
        </w:r>
        <w:r w:rsidRPr="00AE0ED3">
          <w:rPr>
            <w:b/>
            <w:noProof/>
            <w:webHidden/>
          </w:rPr>
          <w:t>88</w:t>
        </w:r>
        <w:r w:rsidRPr="00AE0ED3">
          <w:rPr>
            <w:b/>
            <w:noProof/>
            <w:webHidden/>
          </w:rPr>
          <w:fldChar w:fldCharType="end"/>
        </w:r>
      </w:hyperlink>
    </w:p>
    <w:p w14:paraId="2CE38229"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507" w:history="1">
        <w:r w:rsidRPr="00AE0ED3">
          <w:rPr>
            <w:rStyle w:val="Hipervnculo"/>
            <w:b/>
            <w:noProof/>
            <w:lang w:val="es-BO"/>
          </w:rPr>
          <w:t>1.1. CIERRE DEL PROYECTO</w:t>
        </w:r>
        <w:r w:rsidRPr="00AE0ED3">
          <w:rPr>
            <w:b/>
            <w:noProof/>
            <w:webHidden/>
          </w:rPr>
          <w:tab/>
        </w:r>
        <w:r w:rsidRPr="00AE0ED3">
          <w:rPr>
            <w:b/>
            <w:noProof/>
            <w:webHidden/>
          </w:rPr>
          <w:fldChar w:fldCharType="begin"/>
        </w:r>
        <w:r w:rsidRPr="00AE0ED3">
          <w:rPr>
            <w:b/>
            <w:noProof/>
            <w:webHidden/>
          </w:rPr>
          <w:instrText xml:space="preserve"> PAGEREF _Toc497673507 \h </w:instrText>
        </w:r>
        <w:r w:rsidRPr="00AE0ED3">
          <w:rPr>
            <w:b/>
            <w:noProof/>
            <w:webHidden/>
          </w:rPr>
        </w:r>
        <w:r w:rsidRPr="00AE0ED3">
          <w:rPr>
            <w:b/>
            <w:noProof/>
            <w:webHidden/>
          </w:rPr>
          <w:fldChar w:fldCharType="separate"/>
        </w:r>
        <w:r w:rsidRPr="00AE0ED3">
          <w:rPr>
            <w:b/>
            <w:noProof/>
            <w:webHidden/>
          </w:rPr>
          <w:t>88</w:t>
        </w:r>
        <w:r w:rsidRPr="00AE0ED3">
          <w:rPr>
            <w:b/>
            <w:noProof/>
            <w:webHidden/>
          </w:rPr>
          <w:fldChar w:fldCharType="end"/>
        </w:r>
      </w:hyperlink>
    </w:p>
    <w:p w14:paraId="2F0539EF"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508" w:history="1">
        <w:r w:rsidRPr="00AE0ED3">
          <w:rPr>
            <w:rStyle w:val="Hipervnculo"/>
            <w:b/>
            <w:bCs/>
            <w:noProof/>
            <w:lang w:val="es-BO"/>
          </w:rPr>
          <w:t>1.2. CONCLUSIONES EN FUNCIÓN DE OBJETIVOS TRAZADOS</w:t>
        </w:r>
        <w:r w:rsidRPr="00AE0ED3">
          <w:rPr>
            <w:b/>
            <w:noProof/>
            <w:webHidden/>
          </w:rPr>
          <w:tab/>
        </w:r>
        <w:r w:rsidRPr="00AE0ED3">
          <w:rPr>
            <w:b/>
            <w:noProof/>
            <w:webHidden/>
          </w:rPr>
          <w:fldChar w:fldCharType="begin"/>
        </w:r>
        <w:r w:rsidRPr="00AE0ED3">
          <w:rPr>
            <w:b/>
            <w:noProof/>
            <w:webHidden/>
          </w:rPr>
          <w:instrText xml:space="preserve"> PAGEREF _Toc497673508 \h </w:instrText>
        </w:r>
        <w:r w:rsidRPr="00AE0ED3">
          <w:rPr>
            <w:b/>
            <w:noProof/>
            <w:webHidden/>
          </w:rPr>
        </w:r>
        <w:r w:rsidRPr="00AE0ED3">
          <w:rPr>
            <w:b/>
            <w:noProof/>
            <w:webHidden/>
          </w:rPr>
          <w:fldChar w:fldCharType="separate"/>
        </w:r>
        <w:r w:rsidRPr="00AE0ED3">
          <w:rPr>
            <w:b/>
            <w:noProof/>
            <w:webHidden/>
          </w:rPr>
          <w:t>89</w:t>
        </w:r>
        <w:r w:rsidRPr="00AE0ED3">
          <w:rPr>
            <w:b/>
            <w:noProof/>
            <w:webHidden/>
          </w:rPr>
          <w:fldChar w:fldCharType="end"/>
        </w:r>
      </w:hyperlink>
    </w:p>
    <w:p w14:paraId="768C53E6" w14:textId="77777777" w:rsidR="00AE0ED3" w:rsidRPr="00AE0ED3" w:rsidRDefault="00AE0ED3">
      <w:pPr>
        <w:pStyle w:val="TDC2"/>
        <w:tabs>
          <w:tab w:val="right" w:leader="dot" w:pos="8828"/>
        </w:tabs>
        <w:rPr>
          <w:rFonts w:asciiTheme="minorHAnsi" w:eastAsiaTheme="minorEastAsia" w:hAnsiTheme="minorHAnsi" w:cstheme="minorBidi"/>
          <w:b/>
          <w:noProof/>
          <w:lang w:eastAsia="es-ES"/>
        </w:rPr>
      </w:pPr>
      <w:hyperlink w:anchor="_Toc497673509" w:history="1">
        <w:r w:rsidRPr="00AE0ED3">
          <w:rPr>
            <w:rStyle w:val="Hipervnculo"/>
            <w:b/>
            <w:bCs/>
            <w:noProof/>
            <w:lang w:val="es-BO"/>
          </w:rPr>
          <w:t>1.3. RECOMENDACIONES</w:t>
        </w:r>
        <w:r w:rsidRPr="00AE0ED3">
          <w:rPr>
            <w:b/>
            <w:noProof/>
            <w:webHidden/>
          </w:rPr>
          <w:tab/>
        </w:r>
        <w:r w:rsidRPr="00AE0ED3">
          <w:rPr>
            <w:b/>
            <w:noProof/>
            <w:webHidden/>
          </w:rPr>
          <w:fldChar w:fldCharType="begin"/>
        </w:r>
        <w:r w:rsidRPr="00AE0ED3">
          <w:rPr>
            <w:b/>
            <w:noProof/>
            <w:webHidden/>
          </w:rPr>
          <w:instrText xml:space="preserve"> PAGEREF _Toc497673509 \h </w:instrText>
        </w:r>
        <w:r w:rsidRPr="00AE0ED3">
          <w:rPr>
            <w:b/>
            <w:noProof/>
            <w:webHidden/>
          </w:rPr>
        </w:r>
        <w:r w:rsidRPr="00AE0ED3">
          <w:rPr>
            <w:b/>
            <w:noProof/>
            <w:webHidden/>
          </w:rPr>
          <w:fldChar w:fldCharType="separate"/>
        </w:r>
        <w:r w:rsidRPr="00AE0ED3">
          <w:rPr>
            <w:b/>
            <w:noProof/>
            <w:webHidden/>
          </w:rPr>
          <w:t>89</w:t>
        </w:r>
        <w:r w:rsidRPr="00AE0ED3">
          <w:rPr>
            <w:b/>
            <w:noProof/>
            <w:webHidden/>
          </w:rPr>
          <w:fldChar w:fldCharType="end"/>
        </w:r>
      </w:hyperlink>
    </w:p>
    <w:p w14:paraId="007B82BD" w14:textId="77777777" w:rsidR="00AE0ED3" w:rsidRPr="00AE0ED3" w:rsidRDefault="00AE0ED3">
      <w:pPr>
        <w:pStyle w:val="TDC1"/>
        <w:tabs>
          <w:tab w:val="right" w:leader="dot" w:pos="8828"/>
        </w:tabs>
        <w:rPr>
          <w:rFonts w:asciiTheme="minorHAnsi" w:eastAsiaTheme="minorEastAsia" w:hAnsiTheme="minorHAnsi" w:cstheme="minorBidi"/>
          <w:b/>
          <w:noProof/>
          <w:lang w:eastAsia="es-ES"/>
        </w:rPr>
      </w:pPr>
      <w:hyperlink w:anchor="_Toc497673510" w:history="1">
        <w:r w:rsidRPr="00AE0ED3">
          <w:rPr>
            <w:rStyle w:val="Hipervnculo"/>
            <w:b/>
            <w:noProof/>
          </w:rPr>
          <w:t>GLOSARIO</w:t>
        </w:r>
        <w:r w:rsidRPr="00AE0ED3">
          <w:rPr>
            <w:b/>
            <w:noProof/>
            <w:webHidden/>
          </w:rPr>
          <w:tab/>
        </w:r>
        <w:r w:rsidRPr="00AE0ED3">
          <w:rPr>
            <w:b/>
            <w:noProof/>
            <w:webHidden/>
          </w:rPr>
          <w:fldChar w:fldCharType="begin"/>
        </w:r>
        <w:r w:rsidRPr="00AE0ED3">
          <w:rPr>
            <w:b/>
            <w:noProof/>
            <w:webHidden/>
          </w:rPr>
          <w:instrText xml:space="preserve"> PAGEREF _Toc497673510 \h </w:instrText>
        </w:r>
        <w:r w:rsidRPr="00AE0ED3">
          <w:rPr>
            <w:b/>
            <w:noProof/>
            <w:webHidden/>
          </w:rPr>
        </w:r>
        <w:r w:rsidRPr="00AE0ED3">
          <w:rPr>
            <w:b/>
            <w:noProof/>
            <w:webHidden/>
          </w:rPr>
          <w:fldChar w:fldCharType="separate"/>
        </w:r>
        <w:r w:rsidRPr="00AE0ED3">
          <w:rPr>
            <w:b/>
            <w:noProof/>
            <w:webHidden/>
          </w:rPr>
          <w:t>90</w:t>
        </w:r>
        <w:r w:rsidRPr="00AE0ED3">
          <w:rPr>
            <w:b/>
            <w:noProof/>
            <w:webHidden/>
          </w:rPr>
          <w:fldChar w:fldCharType="end"/>
        </w:r>
      </w:hyperlink>
    </w:p>
    <w:p w14:paraId="1D533A98" w14:textId="77777777" w:rsidR="00AE0ED3" w:rsidRDefault="00AE0ED3">
      <w:pPr>
        <w:pStyle w:val="TDC1"/>
        <w:tabs>
          <w:tab w:val="right" w:leader="dot" w:pos="8828"/>
        </w:tabs>
        <w:rPr>
          <w:rFonts w:asciiTheme="minorHAnsi" w:eastAsiaTheme="minorEastAsia" w:hAnsiTheme="minorHAnsi" w:cstheme="minorBidi"/>
          <w:noProof/>
          <w:lang w:eastAsia="es-ES"/>
        </w:rPr>
      </w:pPr>
      <w:hyperlink w:anchor="_Toc497673511" w:history="1">
        <w:r w:rsidRPr="00AE0ED3">
          <w:rPr>
            <w:rStyle w:val="Hipervnculo"/>
            <w:b/>
            <w:noProof/>
          </w:rPr>
          <w:t>ANEXOS</w:t>
        </w:r>
        <w:r w:rsidRPr="00AE0ED3">
          <w:rPr>
            <w:b/>
            <w:noProof/>
            <w:webHidden/>
          </w:rPr>
          <w:tab/>
        </w:r>
        <w:r w:rsidRPr="00AE0ED3">
          <w:rPr>
            <w:b/>
            <w:noProof/>
            <w:webHidden/>
          </w:rPr>
          <w:fldChar w:fldCharType="begin"/>
        </w:r>
        <w:r w:rsidRPr="00AE0ED3">
          <w:rPr>
            <w:b/>
            <w:noProof/>
            <w:webHidden/>
          </w:rPr>
          <w:instrText xml:space="preserve"> PAGEREF _Toc497673511 \h </w:instrText>
        </w:r>
        <w:r w:rsidRPr="00AE0ED3">
          <w:rPr>
            <w:b/>
            <w:noProof/>
            <w:webHidden/>
          </w:rPr>
        </w:r>
        <w:r w:rsidRPr="00AE0ED3">
          <w:rPr>
            <w:b/>
            <w:noProof/>
            <w:webHidden/>
          </w:rPr>
          <w:fldChar w:fldCharType="separate"/>
        </w:r>
        <w:r w:rsidRPr="00AE0ED3">
          <w:rPr>
            <w:b/>
            <w:noProof/>
            <w:webHidden/>
          </w:rPr>
          <w:t>93</w:t>
        </w:r>
        <w:r w:rsidRPr="00AE0ED3">
          <w:rPr>
            <w:b/>
            <w:noProof/>
            <w:webHidden/>
          </w:rPr>
          <w:fldChar w:fldCharType="end"/>
        </w:r>
      </w:hyperlink>
    </w:p>
    <w:p w14:paraId="2940EA3B" w14:textId="77777777" w:rsidR="00510ADA" w:rsidRDefault="00510ADA">
      <w:r>
        <w:rPr>
          <w:b/>
          <w:bCs/>
        </w:rPr>
        <w:fldChar w:fldCharType="end"/>
      </w:r>
    </w:p>
    <w:p w14:paraId="3A66941A" w14:textId="77777777" w:rsidR="003F7A3B" w:rsidRDefault="003F7A3B" w:rsidP="003F7A3B"/>
    <w:p w14:paraId="0C4C8BE8" w14:textId="77777777" w:rsidR="2D4417D4" w:rsidRDefault="2D4417D4">
      <w:r>
        <w:br w:type="page"/>
      </w:r>
    </w:p>
    <w:p w14:paraId="6F9FEA51" w14:textId="77777777" w:rsidR="2D4417D4" w:rsidRDefault="2D4417D4" w:rsidP="2D4417D4"/>
    <w:p w14:paraId="64ED179D" w14:textId="77777777" w:rsidR="003F7A3B" w:rsidRDefault="003F7A3B" w:rsidP="003F7A3B"/>
    <w:p w14:paraId="76AFDB57" w14:textId="77777777" w:rsidR="003F7A3B" w:rsidRPr="006B7A34" w:rsidRDefault="003F7A3B" w:rsidP="003F7A3B">
      <w:pPr>
        <w:pStyle w:val="Ttulo1"/>
        <w:jc w:val="center"/>
        <w:rPr>
          <w:rFonts w:ascii="Calibri" w:hAnsi="Calibri" w:cs="Arial"/>
          <w:sz w:val="80"/>
          <w:szCs w:val="80"/>
        </w:rPr>
      </w:pPr>
    </w:p>
    <w:p w14:paraId="537E9BBB" w14:textId="77777777" w:rsidR="003F7A3B" w:rsidRDefault="003F7A3B" w:rsidP="003F7A3B"/>
    <w:p w14:paraId="3B2929FA" w14:textId="77777777" w:rsidR="003F7A3B" w:rsidRDefault="003F7A3B" w:rsidP="003F7A3B"/>
    <w:p w14:paraId="353C3BE1" w14:textId="77777777" w:rsidR="003F7A3B" w:rsidRPr="00A768AE" w:rsidRDefault="003F7A3B" w:rsidP="003F7A3B"/>
    <w:p w14:paraId="62D1FB55" w14:textId="77777777" w:rsidR="003F7A3B" w:rsidRPr="006B7A34" w:rsidRDefault="003F7A3B" w:rsidP="003F7A3B">
      <w:pPr>
        <w:pStyle w:val="Ttulo1"/>
        <w:jc w:val="center"/>
        <w:rPr>
          <w:rFonts w:ascii="Calibri" w:hAnsi="Calibri" w:cs="Arial"/>
          <w:sz w:val="80"/>
          <w:szCs w:val="80"/>
        </w:rPr>
      </w:pPr>
      <w:bookmarkStart w:id="1" w:name="_Toc401332072"/>
      <w:bookmarkStart w:id="2" w:name="_Toc497673365"/>
      <w:r w:rsidRPr="006B7A34">
        <w:rPr>
          <w:rFonts w:ascii="Calibri" w:hAnsi="Calibri" w:cs="Arial"/>
          <w:sz w:val="80"/>
          <w:szCs w:val="80"/>
        </w:rPr>
        <w:t>PARTE # 1</w:t>
      </w:r>
      <w:bookmarkEnd w:id="1"/>
      <w:bookmarkEnd w:id="2"/>
      <w:r w:rsidRPr="006B7A34">
        <w:rPr>
          <w:rFonts w:ascii="Calibri" w:hAnsi="Calibri" w:cs="Arial"/>
          <w:sz w:val="80"/>
          <w:szCs w:val="80"/>
        </w:rPr>
        <w:t xml:space="preserve"> </w:t>
      </w:r>
    </w:p>
    <w:p w14:paraId="2CA3C87E" w14:textId="77777777" w:rsidR="003F7A3B" w:rsidRPr="006B7A34" w:rsidRDefault="003F7A3B" w:rsidP="003F7A3B">
      <w:pPr>
        <w:pStyle w:val="Ttulo1"/>
        <w:jc w:val="center"/>
        <w:rPr>
          <w:rFonts w:ascii="Calibri" w:hAnsi="Calibri" w:cs="Arial"/>
          <w:sz w:val="80"/>
          <w:szCs w:val="80"/>
        </w:rPr>
      </w:pPr>
      <w:bookmarkStart w:id="3" w:name="_Toc401332073"/>
      <w:bookmarkStart w:id="4" w:name="_Toc497673366"/>
      <w:r w:rsidRPr="006B7A34">
        <w:rPr>
          <w:rFonts w:ascii="Calibri" w:hAnsi="Calibri" w:cs="Arial"/>
          <w:sz w:val="80"/>
          <w:szCs w:val="80"/>
        </w:rPr>
        <w:t>FASE DE INICIO</w:t>
      </w:r>
      <w:bookmarkEnd w:id="3"/>
      <w:bookmarkEnd w:id="4"/>
    </w:p>
    <w:p w14:paraId="224F50BC" w14:textId="77777777" w:rsidR="003F7A3B" w:rsidRPr="00D17FC0" w:rsidRDefault="003F7A3B" w:rsidP="003F7A3B"/>
    <w:p w14:paraId="57D8F04C" w14:textId="77777777" w:rsidR="003F7A3B" w:rsidRPr="00D17FC0" w:rsidRDefault="003F7A3B" w:rsidP="003F7A3B"/>
    <w:p w14:paraId="38876FB2" w14:textId="77777777" w:rsidR="003F7A3B" w:rsidRPr="00D17FC0" w:rsidRDefault="003F7A3B" w:rsidP="003F7A3B"/>
    <w:p w14:paraId="3ED4E292" w14:textId="77777777" w:rsidR="003F7A3B" w:rsidRPr="00D17FC0" w:rsidRDefault="003F7A3B" w:rsidP="003F7A3B"/>
    <w:p w14:paraId="0804CBE4" w14:textId="77777777" w:rsidR="003F7A3B" w:rsidRPr="00D17FC0" w:rsidRDefault="003F7A3B" w:rsidP="003F7A3B"/>
    <w:p w14:paraId="3B0E9CEE" w14:textId="77777777" w:rsidR="003F7A3B" w:rsidRPr="00D17FC0" w:rsidRDefault="003F7A3B" w:rsidP="003F7A3B"/>
    <w:p w14:paraId="3AA72BA8" w14:textId="77777777" w:rsidR="003F7A3B" w:rsidRPr="00D17FC0" w:rsidRDefault="003F7A3B" w:rsidP="003F7A3B"/>
    <w:p w14:paraId="3A4293AA" w14:textId="77777777" w:rsidR="003F7A3B" w:rsidRPr="00D17FC0" w:rsidRDefault="003F7A3B" w:rsidP="003F7A3B"/>
    <w:p w14:paraId="2727AD1D" w14:textId="77777777" w:rsidR="003F7A3B" w:rsidRPr="00D17FC0" w:rsidRDefault="003F7A3B" w:rsidP="003F7A3B"/>
    <w:p w14:paraId="3828E889" w14:textId="77777777" w:rsidR="003F7A3B" w:rsidRPr="00D17FC0" w:rsidRDefault="003F7A3B" w:rsidP="003F7A3B"/>
    <w:p w14:paraId="146D8FB0" w14:textId="77777777" w:rsidR="003F7A3B" w:rsidRPr="00D17FC0" w:rsidRDefault="003F7A3B" w:rsidP="003F7A3B"/>
    <w:p w14:paraId="4A2E0417" w14:textId="77777777" w:rsidR="003F7A3B" w:rsidRPr="00D17FC0" w:rsidRDefault="003F7A3B" w:rsidP="003F7A3B">
      <w:pPr>
        <w:pStyle w:val="Prrafodelista"/>
        <w:numPr>
          <w:ilvl w:val="1"/>
          <w:numId w:val="1"/>
        </w:numPr>
        <w:ind w:left="567" w:hanging="567"/>
        <w:rPr>
          <w:sz w:val="24"/>
          <w:szCs w:val="24"/>
        </w:rPr>
        <w:sectPr w:rsidR="003F7A3B" w:rsidRPr="00D17FC0" w:rsidSect="005632F4">
          <w:headerReference w:type="default" r:id="rId9"/>
          <w:footerReference w:type="default" r:id="rId10"/>
          <w:pgSz w:w="12240" w:h="15840" w:code="1"/>
          <w:pgMar w:top="851" w:right="1701" w:bottom="1985" w:left="1701" w:header="709" w:footer="709" w:gutter="0"/>
          <w:pgNumType w:start="0"/>
          <w:cols w:space="708"/>
          <w:titlePg/>
          <w:docGrid w:linePitch="360"/>
        </w:sectPr>
      </w:pPr>
    </w:p>
    <w:p w14:paraId="625FC630" w14:textId="77777777" w:rsidR="003F7A3B" w:rsidRPr="006B7A34" w:rsidRDefault="003F7A3B" w:rsidP="003F7A3B">
      <w:pPr>
        <w:pStyle w:val="Ttulo1"/>
        <w:rPr>
          <w:rFonts w:ascii="Calibri" w:hAnsi="Calibri"/>
          <w:sz w:val="24"/>
          <w:szCs w:val="24"/>
        </w:rPr>
      </w:pPr>
      <w:bookmarkStart w:id="5" w:name="_Toc401332074"/>
      <w:bookmarkStart w:id="6" w:name="_Toc497673367"/>
      <w:r w:rsidRPr="006B7A34">
        <w:rPr>
          <w:rFonts w:ascii="Calibri" w:hAnsi="Calibri"/>
          <w:sz w:val="24"/>
          <w:szCs w:val="24"/>
        </w:rPr>
        <w:lastRenderedPageBreak/>
        <w:t>CAPITULO I: GESTIÓN DE INTEGRACIÓN</w:t>
      </w:r>
      <w:bookmarkEnd w:id="5"/>
      <w:bookmarkEnd w:id="6"/>
    </w:p>
    <w:p w14:paraId="0F43057E" w14:textId="77777777" w:rsidR="003F7A3B" w:rsidRPr="006B7A34" w:rsidRDefault="003F7A3B" w:rsidP="003F7A3B">
      <w:pPr>
        <w:pStyle w:val="Ttulo2"/>
        <w:rPr>
          <w:rFonts w:ascii="Calibri" w:hAnsi="Calibri"/>
          <w:b/>
          <w:sz w:val="24"/>
          <w:szCs w:val="24"/>
        </w:rPr>
      </w:pPr>
      <w:bookmarkStart w:id="7" w:name="_Toc401332075"/>
      <w:bookmarkStart w:id="8" w:name="_Toc497673368"/>
      <w:r w:rsidRPr="006B7A34">
        <w:rPr>
          <w:rFonts w:ascii="Calibri" w:hAnsi="Calibri"/>
          <w:b/>
          <w:sz w:val="24"/>
          <w:szCs w:val="24"/>
        </w:rPr>
        <w:t>1.1.- Acta de Constitución</w:t>
      </w:r>
      <w:bookmarkEnd w:id="7"/>
      <w:bookmarkEnd w:id="8"/>
    </w:p>
    <w:p w14:paraId="19367563" w14:textId="77777777" w:rsidR="003F7A3B" w:rsidRPr="00D17FC0" w:rsidRDefault="003F7A3B" w:rsidP="003F7A3B">
      <w:pPr>
        <w:jc w:val="center"/>
        <w:rPr>
          <w:rFonts w:cs="Arial"/>
          <w:b/>
          <w:sz w:val="24"/>
          <w:szCs w:val="24"/>
        </w:rPr>
      </w:pPr>
      <w:r w:rsidRPr="00D17FC0">
        <w:rPr>
          <w:rFonts w:cs="Arial"/>
          <w:b/>
          <w:sz w:val="24"/>
          <w:szCs w:val="24"/>
        </w:rPr>
        <w:t>ACTA DE CONSTITUCIÓN DEL PROYECTO</w:t>
      </w:r>
    </w:p>
    <w:tbl>
      <w:tblPr>
        <w:tblW w:w="13206"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712"/>
        <w:gridCol w:w="3149"/>
        <w:gridCol w:w="3345"/>
      </w:tblGrid>
      <w:tr w:rsidR="003F7A3B" w:rsidRPr="006B7A34" w14:paraId="5857A309" w14:textId="77777777" w:rsidTr="006B7A34">
        <w:trPr>
          <w:trHeight w:val="288"/>
        </w:trPr>
        <w:tc>
          <w:tcPr>
            <w:tcW w:w="13206" w:type="dxa"/>
            <w:gridSpan w:val="3"/>
            <w:tcBorders>
              <w:top w:val="single" w:sz="4" w:space="0" w:color="5B9BD5"/>
              <w:left w:val="single" w:sz="4" w:space="0" w:color="5B9BD5"/>
              <w:bottom w:val="single" w:sz="4" w:space="0" w:color="5B9BD5"/>
              <w:right w:val="single" w:sz="4" w:space="0" w:color="5B9BD5"/>
            </w:tcBorders>
            <w:shd w:val="clear" w:color="auto" w:fill="5B9BD5"/>
          </w:tcPr>
          <w:p w14:paraId="59421CCC" w14:textId="578A9A14" w:rsidR="003F7A3B" w:rsidRPr="006B7A34" w:rsidRDefault="003F7A3B" w:rsidP="00E77B44">
            <w:pPr>
              <w:spacing w:after="0" w:line="240" w:lineRule="auto"/>
              <w:rPr>
                <w:rFonts w:cs="Calibri"/>
                <w:b/>
                <w:bCs/>
                <w:sz w:val="24"/>
                <w:szCs w:val="24"/>
              </w:rPr>
            </w:pPr>
            <w:r w:rsidRPr="006B7A34">
              <w:rPr>
                <w:rFonts w:cs="Calibri"/>
                <w:b/>
                <w:bCs/>
                <w:sz w:val="24"/>
                <w:szCs w:val="24"/>
              </w:rPr>
              <w:t xml:space="preserve">Nombre del proyecto: </w:t>
            </w:r>
            <w:r w:rsidRPr="006B7A34">
              <w:rPr>
                <w:rFonts w:cs="Calibri"/>
                <w:bCs/>
                <w:sz w:val="24"/>
                <w:szCs w:val="24"/>
              </w:rPr>
              <w:t xml:space="preserve">Sistema de </w:t>
            </w:r>
            <w:r w:rsidR="00E77B44">
              <w:rPr>
                <w:rFonts w:cs="Calibri"/>
                <w:bCs/>
                <w:sz w:val="24"/>
                <w:szCs w:val="24"/>
              </w:rPr>
              <w:t>control y r</w:t>
            </w:r>
            <w:r w:rsidR="00141C33">
              <w:rPr>
                <w:rFonts w:cs="Calibri"/>
                <w:bCs/>
                <w:sz w:val="24"/>
                <w:szCs w:val="24"/>
              </w:rPr>
              <w:t xml:space="preserve">egistro de visitas mediante la </w:t>
            </w:r>
            <w:r w:rsidR="00E77B44">
              <w:rPr>
                <w:rFonts w:cs="Calibri"/>
                <w:bCs/>
                <w:sz w:val="24"/>
                <w:szCs w:val="24"/>
              </w:rPr>
              <w:t>agenda virtual</w:t>
            </w:r>
            <w:r w:rsidR="00141C33">
              <w:rPr>
                <w:rFonts w:cs="Calibri"/>
                <w:bCs/>
                <w:sz w:val="24"/>
                <w:szCs w:val="24"/>
              </w:rPr>
              <w:t xml:space="preserve"> </w:t>
            </w:r>
            <w:r w:rsidR="00AE0ED3">
              <w:rPr>
                <w:rFonts w:cs="Calibri"/>
                <w:bCs/>
                <w:sz w:val="24"/>
                <w:szCs w:val="24"/>
              </w:rPr>
              <w:t>Visitapp</w:t>
            </w:r>
            <w:r w:rsidR="00E77B44">
              <w:rPr>
                <w:rFonts w:cs="Calibri"/>
                <w:bCs/>
                <w:sz w:val="24"/>
                <w:szCs w:val="24"/>
              </w:rPr>
              <w:t>.</w:t>
            </w:r>
          </w:p>
        </w:tc>
      </w:tr>
      <w:tr w:rsidR="003F7A3B" w:rsidRPr="006B7A34" w14:paraId="3BCB797C" w14:textId="77777777" w:rsidTr="006B7A34">
        <w:trPr>
          <w:trHeight w:val="288"/>
        </w:trPr>
        <w:tc>
          <w:tcPr>
            <w:tcW w:w="13206" w:type="dxa"/>
            <w:gridSpan w:val="3"/>
            <w:shd w:val="clear" w:color="auto" w:fill="DEEAF6"/>
          </w:tcPr>
          <w:p w14:paraId="351683CF" w14:textId="43257319" w:rsidR="003F7A3B" w:rsidRPr="006B7A34" w:rsidRDefault="003F7A3B" w:rsidP="006B7A34">
            <w:pPr>
              <w:spacing w:after="0" w:line="240" w:lineRule="auto"/>
              <w:rPr>
                <w:rFonts w:cs="Calibri"/>
                <w:bCs/>
                <w:sz w:val="24"/>
                <w:szCs w:val="24"/>
              </w:rPr>
            </w:pPr>
            <w:r w:rsidRPr="006B7A34">
              <w:rPr>
                <w:rFonts w:cs="Calibri"/>
                <w:b/>
                <w:bCs/>
                <w:sz w:val="24"/>
                <w:szCs w:val="24"/>
              </w:rPr>
              <w:t xml:space="preserve">Nombre del programa: </w:t>
            </w:r>
            <w:r w:rsidR="00E77B44" w:rsidRPr="002017E1">
              <w:rPr>
                <w:rFonts w:ascii="Arial" w:hAnsi="Arial"/>
              </w:rPr>
              <w:t>Aplicación Móvil para el regi</w:t>
            </w:r>
            <w:r w:rsidR="00141C33">
              <w:rPr>
                <w:rFonts w:ascii="Arial" w:hAnsi="Arial"/>
              </w:rPr>
              <w:t>stro de visitas por medio de la</w:t>
            </w:r>
            <w:r w:rsidR="00E77B44" w:rsidRPr="002017E1">
              <w:rPr>
                <w:rFonts w:ascii="Arial" w:hAnsi="Arial"/>
              </w:rPr>
              <w:t xml:space="preserve"> agenda virtual</w:t>
            </w:r>
            <w:r w:rsidR="00141C33">
              <w:rPr>
                <w:rFonts w:ascii="Arial" w:hAnsi="Arial"/>
              </w:rPr>
              <w:t xml:space="preserve"> </w:t>
            </w:r>
            <w:r w:rsidR="00AE0ED3">
              <w:rPr>
                <w:rFonts w:ascii="Arial" w:hAnsi="Arial"/>
              </w:rPr>
              <w:t>Visitapp</w:t>
            </w:r>
            <w:r w:rsidR="00E77B44" w:rsidRPr="002017E1">
              <w:rPr>
                <w:rFonts w:ascii="Arial" w:hAnsi="Arial"/>
              </w:rPr>
              <w:t>.</w:t>
            </w:r>
          </w:p>
        </w:tc>
      </w:tr>
      <w:tr w:rsidR="003F7A3B" w:rsidRPr="006B7A34" w14:paraId="12D6A3B3" w14:textId="77777777" w:rsidTr="006B7A34">
        <w:trPr>
          <w:trHeight w:val="864"/>
        </w:trPr>
        <w:tc>
          <w:tcPr>
            <w:tcW w:w="13206" w:type="dxa"/>
            <w:gridSpan w:val="3"/>
            <w:shd w:val="clear" w:color="auto" w:fill="auto"/>
          </w:tcPr>
          <w:p w14:paraId="0800695C" w14:textId="457ADD9A" w:rsidR="002465B7" w:rsidRPr="006B7A34" w:rsidRDefault="003F7A3B" w:rsidP="006B7A34">
            <w:pPr>
              <w:spacing w:after="0" w:line="240" w:lineRule="auto"/>
              <w:jc w:val="both"/>
              <w:rPr>
                <w:rFonts w:cs="Calibri"/>
                <w:bCs/>
                <w:sz w:val="24"/>
                <w:szCs w:val="24"/>
              </w:rPr>
            </w:pPr>
            <w:r w:rsidRPr="006B7A34">
              <w:rPr>
                <w:rFonts w:cs="Calibri"/>
                <w:b/>
                <w:bCs/>
                <w:sz w:val="24"/>
                <w:szCs w:val="24"/>
              </w:rPr>
              <w:t>Justificación del proyecto:</w:t>
            </w:r>
            <w:r w:rsidRPr="006B7A34">
              <w:rPr>
                <w:rFonts w:cs="Calibri"/>
                <w:bCs/>
                <w:sz w:val="24"/>
                <w:szCs w:val="24"/>
              </w:rPr>
              <w:t xml:space="preserve"> </w:t>
            </w:r>
            <w:r w:rsidR="00E77B44" w:rsidRPr="002017E1">
              <w:rPr>
                <w:rFonts w:ascii="Arial" w:hAnsi="Arial"/>
              </w:rPr>
              <w:t>Necesidad de obtener una base de datos real y completa de las personas que se registran a la agenda de visitas.</w:t>
            </w:r>
            <w:r w:rsidR="001A5CA7">
              <w:rPr>
                <w:rFonts w:ascii="Arial" w:hAnsi="Arial"/>
              </w:rPr>
              <w:t xml:space="preserve"> Para así de esta manera se puedan obtener mejores datos</w:t>
            </w:r>
            <w:r w:rsidR="00B26D74">
              <w:rPr>
                <w:rFonts w:ascii="Arial" w:hAnsi="Arial"/>
              </w:rPr>
              <w:t xml:space="preserve"> que puedan colaborar en la toma de decisiones futuras.</w:t>
            </w:r>
          </w:p>
        </w:tc>
      </w:tr>
      <w:tr w:rsidR="00B343FA" w:rsidRPr="006B7A34" w14:paraId="26DF04B1" w14:textId="77777777" w:rsidTr="006B7A34">
        <w:trPr>
          <w:trHeight w:val="577"/>
        </w:trPr>
        <w:tc>
          <w:tcPr>
            <w:tcW w:w="6712" w:type="dxa"/>
            <w:shd w:val="clear" w:color="auto" w:fill="DEEAF6"/>
          </w:tcPr>
          <w:p w14:paraId="4F52C31F" w14:textId="77777777" w:rsidR="003F7A3B" w:rsidRPr="006B7A34" w:rsidRDefault="003F7A3B" w:rsidP="006B7A34">
            <w:pPr>
              <w:spacing w:after="0" w:line="240" w:lineRule="auto"/>
              <w:rPr>
                <w:rFonts w:cs="Calibri"/>
                <w:b/>
                <w:bCs/>
                <w:sz w:val="24"/>
                <w:szCs w:val="24"/>
              </w:rPr>
            </w:pPr>
            <w:r w:rsidRPr="006B7A34">
              <w:rPr>
                <w:rFonts w:cs="Calibri"/>
                <w:b/>
                <w:bCs/>
                <w:sz w:val="24"/>
                <w:szCs w:val="24"/>
              </w:rPr>
              <w:t>Director del proyecto</w:t>
            </w:r>
          </w:p>
          <w:p w14:paraId="351465D6" w14:textId="00386797" w:rsidR="003F7A3B" w:rsidRPr="006B7A34" w:rsidRDefault="00141C33" w:rsidP="006B7A34">
            <w:pPr>
              <w:spacing w:after="0" w:line="240" w:lineRule="auto"/>
              <w:rPr>
                <w:rFonts w:cs="Calibri"/>
                <w:bCs/>
                <w:sz w:val="24"/>
                <w:szCs w:val="24"/>
              </w:rPr>
            </w:pPr>
            <w:r>
              <w:rPr>
                <w:rFonts w:cs="Calibri"/>
                <w:bCs/>
                <w:sz w:val="24"/>
                <w:szCs w:val="24"/>
              </w:rPr>
              <w:t>Richard Romero</w:t>
            </w:r>
          </w:p>
        </w:tc>
        <w:tc>
          <w:tcPr>
            <w:tcW w:w="6494" w:type="dxa"/>
            <w:gridSpan w:val="2"/>
            <w:shd w:val="clear" w:color="auto" w:fill="DEEAF6"/>
          </w:tcPr>
          <w:p w14:paraId="6A9399F5" w14:textId="77777777" w:rsidR="003F7A3B" w:rsidRPr="006B7A34" w:rsidRDefault="003F7A3B" w:rsidP="006B7A34">
            <w:pPr>
              <w:spacing w:after="0" w:line="240" w:lineRule="auto"/>
              <w:rPr>
                <w:rFonts w:cs="Calibri"/>
                <w:b/>
                <w:sz w:val="24"/>
                <w:szCs w:val="24"/>
              </w:rPr>
            </w:pPr>
            <w:r w:rsidRPr="006B7A34">
              <w:rPr>
                <w:rFonts w:cs="Calibri"/>
                <w:b/>
                <w:sz w:val="24"/>
                <w:szCs w:val="24"/>
              </w:rPr>
              <w:t>Nivel de autoridad</w:t>
            </w:r>
          </w:p>
          <w:p w14:paraId="3B863654" w14:textId="77777777" w:rsidR="003F7A3B" w:rsidRPr="006B7A34" w:rsidRDefault="003F7A3B" w:rsidP="006B7A34">
            <w:pPr>
              <w:spacing w:after="0" w:line="240" w:lineRule="auto"/>
              <w:rPr>
                <w:rFonts w:cs="Calibri"/>
                <w:sz w:val="24"/>
                <w:szCs w:val="24"/>
              </w:rPr>
            </w:pPr>
            <w:r w:rsidRPr="006B7A34">
              <w:rPr>
                <w:rFonts w:cs="Calibri"/>
                <w:sz w:val="24"/>
                <w:szCs w:val="24"/>
              </w:rPr>
              <w:t>Director de proyecto</w:t>
            </w:r>
          </w:p>
        </w:tc>
      </w:tr>
      <w:tr w:rsidR="003F7A3B" w:rsidRPr="006B7A34" w14:paraId="73F9A56D" w14:textId="77777777" w:rsidTr="006B7A34">
        <w:trPr>
          <w:trHeight w:val="243"/>
        </w:trPr>
        <w:tc>
          <w:tcPr>
            <w:tcW w:w="13206" w:type="dxa"/>
            <w:gridSpan w:val="3"/>
            <w:shd w:val="clear" w:color="auto" w:fill="auto"/>
          </w:tcPr>
          <w:p w14:paraId="54C3BB6A" w14:textId="5B0E9EC9" w:rsidR="003F7A3B" w:rsidRPr="006B7A34" w:rsidRDefault="003F7A3B" w:rsidP="006B7A34">
            <w:pPr>
              <w:spacing w:after="0" w:line="240" w:lineRule="auto"/>
              <w:rPr>
                <w:rFonts w:cs="Calibri"/>
                <w:bCs/>
                <w:sz w:val="24"/>
                <w:szCs w:val="24"/>
              </w:rPr>
            </w:pPr>
            <w:r w:rsidRPr="006B7A34">
              <w:rPr>
                <w:rFonts w:cs="Calibri"/>
                <w:b/>
                <w:bCs/>
                <w:sz w:val="24"/>
                <w:szCs w:val="24"/>
              </w:rPr>
              <w:t xml:space="preserve">Ámbito del proyecto: </w:t>
            </w:r>
            <w:r w:rsidR="00B26D74" w:rsidRPr="002017E1">
              <w:rPr>
                <w:rFonts w:ascii="Arial" w:hAnsi="Arial"/>
              </w:rPr>
              <w:t>Instituciones que realicen el uso de la Agenda de Visitas.</w:t>
            </w:r>
          </w:p>
        </w:tc>
      </w:tr>
      <w:tr w:rsidR="003F7A3B" w:rsidRPr="006B7A34" w14:paraId="45091D77" w14:textId="77777777" w:rsidTr="006B7A34">
        <w:trPr>
          <w:trHeight w:val="178"/>
        </w:trPr>
        <w:tc>
          <w:tcPr>
            <w:tcW w:w="13206" w:type="dxa"/>
            <w:gridSpan w:val="3"/>
            <w:shd w:val="clear" w:color="auto" w:fill="DEEAF6"/>
          </w:tcPr>
          <w:p w14:paraId="4B4C3138" w14:textId="77777777" w:rsidR="003F7A3B" w:rsidRPr="006B7A34" w:rsidRDefault="003F7A3B" w:rsidP="006B7A34">
            <w:pPr>
              <w:spacing w:after="0" w:line="240" w:lineRule="auto"/>
              <w:rPr>
                <w:rFonts w:cs="Calibri"/>
                <w:bCs/>
                <w:sz w:val="24"/>
                <w:szCs w:val="24"/>
              </w:rPr>
            </w:pPr>
            <w:r w:rsidRPr="006B7A34">
              <w:rPr>
                <w:rFonts w:cs="Calibri"/>
                <w:b/>
                <w:bCs/>
                <w:sz w:val="24"/>
                <w:szCs w:val="24"/>
              </w:rPr>
              <w:t xml:space="preserve">Departamento: </w:t>
            </w:r>
            <w:r w:rsidRPr="006B7A34">
              <w:rPr>
                <w:rFonts w:cs="Calibri"/>
                <w:bCs/>
                <w:sz w:val="24"/>
                <w:szCs w:val="24"/>
              </w:rPr>
              <w:t>Santa Cruz</w:t>
            </w:r>
          </w:p>
        </w:tc>
      </w:tr>
      <w:tr w:rsidR="003F7A3B" w:rsidRPr="006B7A34" w14:paraId="155DF51A" w14:textId="77777777" w:rsidTr="006B7A34">
        <w:trPr>
          <w:trHeight w:val="178"/>
        </w:trPr>
        <w:tc>
          <w:tcPr>
            <w:tcW w:w="13206" w:type="dxa"/>
            <w:gridSpan w:val="3"/>
            <w:shd w:val="clear" w:color="auto" w:fill="auto"/>
          </w:tcPr>
          <w:p w14:paraId="09BC3C32" w14:textId="77777777" w:rsidR="003F7A3B" w:rsidRPr="006B7A34" w:rsidRDefault="003F7A3B" w:rsidP="006B7A34">
            <w:pPr>
              <w:spacing w:after="0" w:line="240" w:lineRule="auto"/>
              <w:rPr>
                <w:rFonts w:cs="Calibri"/>
                <w:b/>
                <w:bCs/>
                <w:sz w:val="24"/>
                <w:szCs w:val="24"/>
              </w:rPr>
            </w:pPr>
            <w:r w:rsidRPr="006B7A34">
              <w:rPr>
                <w:rFonts w:cs="Calibri"/>
                <w:b/>
                <w:bCs/>
                <w:sz w:val="24"/>
                <w:szCs w:val="24"/>
              </w:rPr>
              <w:t xml:space="preserve">Ciudad  o municipio: </w:t>
            </w:r>
            <w:r w:rsidRPr="006B7A34">
              <w:rPr>
                <w:rFonts w:cs="Calibri"/>
                <w:bCs/>
                <w:sz w:val="24"/>
                <w:szCs w:val="24"/>
              </w:rPr>
              <w:t>Santa Cruz de la Sierra</w:t>
            </w:r>
          </w:p>
        </w:tc>
      </w:tr>
      <w:tr w:rsidR="003F7A3B" w:rsidRPr="006B7A34" w14:paraId="56E39F1A" w14:textId="77777777" w:rsidTr="006B7A34">
        <w:trPr>
          <w:trHeight w:val="163"/>
        </w:trPr>
        <w:tc>
          <w:tcPr>
            <w:tcW w:w="13206" w:type="dxa"/>
            <w:gridSpan w:val="3"/>
            <w:shd w:val="clear" w:color="auto" w:fill="DEEAF6"/>
          </w:tcPr>
          <w:p w14:paraId="50909CFE" w14:textId="53426C46" w:rsidR="003F7A3B" w:rsidRPr="006B7A34" w:rsidRDefault="003F7A3B" w:rsidP="006B7A34">
            <w:pPr>
              <w:spacing w:after="0" w:line="240" w:lineRule="auto"/>
              <w:rPr>
                <w:rFonts w:cs="Calibri"/>
                <w:b/>
                <w:bCs/>
                <w:sz w:val="24"/>
                <w:szCs w:val="24"/>
              </w:rPr>
            </w:pPr>
            <w:r w:rsidRPr="006B7A34">
              <w:rPr>
                <w:rFonts w:cs="Calibri"/>
                <w:b/>
                <w:bCs/>
                <w:sz w:val="24"/>
                <w:szCs w:val="24"/>
              </w:rPr>
              <w:t>Población beneficiaria:</w:t>
            </w:r>
            <w:r w:rsidRPr="006B7A34">
              <w:rPr>
                <w:rFonts w:cs="Calibri"/>
                <w:bCs/>
                <w:sz w:val="24"/>
                <w:szCs w:val="24"/>
              </w:rPr>
              <w:t xml:space="preserve"> </w:t>
            </w:r>
            <w:r w:rsidR="00B26D74" w:rsidRPr="002017E1">
              <w:rPr>
                <w:rFonts w:ascii="Arial" w:hAnsi="Arial"/>
              </w:rPr>
              <w:t>Instituciones que la requieran y personas que realizan el registro en dicha agenda virtual.</w:t>
            </w:r>
          </w:p>
        </w:tc>
      </w:tr>
      <w:tr w:rsidR="003F7A3B" w:rsidRPr="006B7A34" w14:paraId="55FD7586" w14:textId="77777777" w:rsidTr="006B7A34">
        <w:trPr>
          <w:trHeight w:val="317"/>
        </w:trPr>
        <w:tc>
          <w:tcPr>
            <w:tcW w:w="13206" w:type="dxa"/>
            <w:gridSpan w:val="3"/>
            <w:shd w:val="clear" w:color="auto" w:fill="auto"/>
          </w:tcPr>
          <w:p w14:paraId="755B98AF" w14:textId="77777777" w:rsidR="003F7A3B" w:rsidRPr="006B7A34" w:rsidRDefault="003F7A3B" w:rsidP="006B7A34">
            <w:pPr>
              <w:spacing w:after="0" w:line="240" w:lineRule="auto"/>
              <w:jc w:val="center"/>
              <w:rPr>
                <w:rFonts w:cs="Calibri"/>
                <w:b/>
                <w:bCs/>
                <w:sz w:val="24"/>
                <w:szCs w:val="24"/>
              </w:rPr>
            </w:pPr>
            <w:r w:rsidRPr="006B7A34">
              <w:rPr>
                <w:rFonts w:cs="Calibri"/>
                <w:b/>
                <w:bCs/>
                <w:sz w:val="24"/>
                <w:szCs w:val="24"/>
              </w:rPr>
              <w:t>DIAGNÓSTICO Y OBJETIVOS</w:t>
            </w:r>
          </w:p>
        </w:tc>
      </w:tr>
      <w:tr w:rsidR="003F7A3B" w:rsidRPr="006B7A34" w14:paraId="601BA3D0" w14:textId="77777777" w:rsidTr="006B7A34">
        <w:trPr>
          <w:trHeight w:val="1839"/>
        </w:trPr>
        <w:tc>
          <w:tcPr>
            <w:tcW w:w="13206" w:type="dxa"/>
            <w:gridSpan w:val="3"/>
            <w:shd w:val="clear" w:color="auto" w:fill="DEEAF6"/>
          </w:tcPr>
          <w:p w14:paraId="77926A92" w14:textId="77777777" w:rsidR="003F7A3B" w:rsidRPr="006B7A34" w:rsidRDefault="003F7A3B" w:rsidP="00B26D74">
            <w:pPr>
              <w:spacing w:after="0" w:line="240" w:lineRule="auto"/>
              <w:jc w:val="both"/>
              <w:rPr>
                <w:rFonts w:cs="Calibri"/>
                <w:b/>
                <w:bCs/>
                <w:sz w:val="24"/>
                <w:szCs w:val="24"/>
              </w:rPr>
            </w:pPr>
            <w:r w:rsidRPr="006B7A34">
              <w:rPr>
                <w:rFonts w:cs="Calibri"/>
                <w:b/>
                <w:bCs/>
                <w:sz w:val="24"/>
                <w:szCs w:val="24"/>
              </w:rPr>
              <w:t>Problema y oportunidad central</w:t>
            </w:r>
          </w:p>
          <w:p w14:paraId="33370084" w14:textId="404D321D" w:rsidR="003F7A3B" w:rsidRPr="0028543F" w:rsidRDefault="00B26D74" w:rsidP="0028543F">
            <w:pPr>
              <w:spacing w:line="240" w:lineRule="auto"/>
              <w:rPr>
                <w:rFonts w:ascii="Arial" w:hAnsi="Arial"/>
              </w:rPr>
            </w:pPr>
            <w:r w:rsidRPr="002017E1">
              <w:rPr>
                <w:rFonts w:ascii="Arial" w:hAnsi="Arial"/>
              </w:rPr>
              <w:t>No existe una agenda virtual, en muchas instituciones de la ciudad, donde se puedan registrar los datos reales de los visitantes, para así obtener un mejor control y uso de los datos que se pueden obtener.</w:t>
            </w:r>
          </w:p>
        </w:tc>
      </w:tr>
      <w:tr w:rsidR="003F7A3B" w:rsidRPr="006B7A34" w14:paraId="047B720B" w14:textId="77777777" w:rsidTr="006B7A34">
        <w:trPr>
          <w:trHeight w:val="133"/>
        </w:trPr>
        <w:tc>
          <w:tcPr>
            <w:tcW w:w="13206" w:type="dxa"/>
            <w:gridSpan w:val="3"/>
            <w:shd w:val="clear" w:color="auto" w:fill="auto"/>
          </w:tcPr>
          <w:p w14:paraId="1F6856EE" w14:textId="77777777" w:rsidR="003F7A3B" w:rsidRPr="006B7A34" w:rsidRDefault="003F7A3B" w:rsidP="006B7A34">
            <w:pPr>
              <w:spacing w:after="0" w:line="240" w:lineRule="auto"/>
              <w:jc w:val="both"/>
              <w:rPr>
                <w:rFonts w:cs="Calibri"/>
                <w:b/>
                <w:bCs/>
                <w:sz w:val="24"/>
                <w:szCs w:val="24"/>
              </w:rPr>
            </w:pPr>
            <w:r w:rsidRPr="006B7A34">
              <w:rPr>
                <w:rFonts w:cs="Calibri"/>
                <w:b/>
                <w:bCs/>
                <w:sz w:val="24"/>
                <w:szCs w:val="24"/>
              </w:rPr>
              <w:t>Objetivo General</w:t>
            </w:r>
          </w:p>
          <w:p w14:paraId="00DB9F50" w14:textId="3E88038F" w:rsidR="003F7A3B" w:rsidRPr="006B7A34" w:rsidRDefault="00B26D74" w:rsidP="006B7A34">
            <w:pPr>
              <w:spacing w:after="0" w:line="240" w:lineRule="auto"/>
              <w:rPr>
                <w:rFonts w:cs="Calibri"/>
                <w:bCs/>
                <w:sz w:val="24"/>
                <w:szCs w:val="24"/>
              </w:rPr>
            </w:pPr>
            <w:r w:rsidRPr="002017E1">
              <w:rPr>
                <w:rFonts w:ascii="Arial" w:hAnsi="Arial"/>
              </w:rPr>
              <w:t>Desarrollar una Aplicación Móvil de una agenda virtual en la plataforma QT Creator.</w:t>
            </w:r>
          </w:p>
        </w:tc>
      </w:tr>
      <w:tr w:rsidR="003F7A3B" w:rsidRPr="006B7A34" w14:paraId="388696BC" w14:textId="77777777" w:rsidTr="006B7A34">
        <w:trPr>
          <w:trHeight w:val="118"/>
        </w:trPr>
        <w:tc>
          <w:tcPr>
            <w:tcW w:w="13206" w:type="dxa"/>
            <w:gridSpan w:val="3"/>
            <w:shd w:val="clear" w:color="auto" w:fill="DEEAF6"/>
          </w:tcPr>
          <w:p w14:paraId="0ED2C965" w14:textId="77777777" w:rsidR="003F7A3B" w:rsidRPr="006B7A34" w:rsidRDefault="003F7A3B" w:rsidP="006B7A34">
            <w:pPr>
              <w:spacing w:after="0" w:line="240" w:lineRule="auto"/>
              <w:jc w:val="both"/>
              <w:rPr>
                <w:rFonts w:cs="Calibri"/>
                <w:b/>
                <w:bCs/>
                <w:sz w:val="24"/>
                <w:szCs w:val="24"/>
              </w:rPr>
            </w:pPr>
            <w:r w:rsidRPr="006B7A34">
              <w:rPr>
                <w:rFonts w:cs="Calibri"/>
                <w:b/>
                <w:bCs/>
                <w:sz w:val="24"/>
                <w:szCs w:val="24"/>
              </w:rPr>
              <w:t xml:space="preserve">Objetivos Específicos </w:t>
            </w:r>
          </w:p>
          <w:p w14:paraId="321171E0" w14:textId="77777777" w:rsidR="00B26D74" w:rsidRPr="00B26D74" w:rsidRDefault="00B26D74" w:rsidP="00B26D74">
            <w:pPr>
              <w:pStyle w:val="Prrafodelista"/>
              <w:numPr>
                <w:ilvl w:val="0"/>
                <w:numId w:val="36"/>
              </w:numPr>
              <w:spacing w:after="0" w:line="240" w:lineRule="auto"/>
              <w:rPr>
                <w:b w:val="0"/>
                <w:sz w:val="22"/>
                <w:szCs w:val="22"/>
              </w:rPr>
            </w:pPr>
            <w:r w:rsidRPr="00B26D74">
              <w:rPr>
                <w:b w:val="0"/>
                <w:sz w:val="22"/>
                <w:szCs w:val="22"/>
              </w:rPr>
              <w:t>Establecer los requerimientos tecnológicos a utilizar en el proyecto.</w:t>
            </w:r>
          </w:p>
          <w:p w14:paraId="624A69E7" w14:textId="77777777" w:rsidR="00B26D74" w:rsidRPr="00B26D74" w:rsidRDefault="00B26D74" w:rsidP="00B26D74">
            <w:pPr>
              <w:pStyle w:val="Prrafodelista"/>
              <w:numPr>
                <w:ilvl w:val="0"/>
                <w:numId w:val="36"/>
              </w:numPr>
              <w:spacing w:after="0" w:line="240" w:lineRule="auto"/>
              <w:rPr>
                <w:b w:val="0"/>
                <w:sz w:val="22"/>
                <w:szCs w:val="22"/>
              </w:rPr>
            </w:pPr>
            <w:r w:rsidRPr="00B26D74">
              <w:rPr>
                <w:b w:val="0"/>
                <w:sz w:val="22"/>
                <w:szCs w:val="22"/>
              </w:rPr>
              <w:t>Diseñar prototipos como modelos de referencia.</w:t>
            </w:r>
          </w:p>
          <w:p w14:paraId="5BCDA05A" w14:textId="77777777" w:rsidR="00B26D74" w:rsidRPr="00B26D74" w:rsidRDefault="00B26D74" w:rsidP="00B26D74">
            <w:pPr>
              <w:pStyle w:val="Prrafodelista"/>
              <w:numPr>
                <w:ilvl w:val="0"/>
                <w:numId w:val="36"/>
              </w:numPr>
              <w:spacing w:after="0" w:line="240" w:lineRule="auto"/>
              <w:rPr>
                <w:b w:val="0"/>
                <w:sz w:val="22"/>
                <w:szCs w:val="22"/>
              </w:rPr>
            </w:pPr>
            <w:r w:rsidRPr="00B26D74">
              <w:rPr>
                <w:b w:val="0"/>
                <w:sz w:val="22"/>
                <w:szCs w:val="22"/>
              </w:rPr>
              <w:lastRenderedPageBreak/>
              <w:t>Diseñar la base de datos adecuada.</w:t>
            </w:r>
          </w:p>
          <w:p w14:paraId="7A8D89F0" w14:textId="77777777" w:rsidR="00B26D74" w:rsidRPr="00B26D74" w:rsidRDefault="00B26D74" w:rsidP="00B26D74">
            <w:pPr>
              <w:pStyle w:val="Prrafodelista"/>
              <w:numPr>
                <w:ilvl w:val="0"/>
                <w:numId w:val="36"/>
              </w:numPr>
              <w:spacing w:after="0" w:line="240" w:lineRule="auto"/>
              <w:rPr>
                <w:b w:val="0"/>
                <w:sz w:val="22"/>
                <w:szCs w:val="22"/>
              </w:rPr>
            </w:pPr>
            <w:r w:rsidRPr="00B26D74">
              <w:rPr>
                <w:b w:val="0"/>
                <w:sz w:val="22"/>
                <w:szCs w:val="22"/>
              </w:rPr>
              <w:t>Realizar las pruebas necesarias para la verificación exitosa de la Aplicación.</w:t>
            </w:r>
          </w:p>
          <w:p w14:paraId="17A1E2CD" w14:textId="461F1911" w:rsidR="003F7A3B" w:rsidRPr="006B7A34" w:rsidRDefault="003F7A3B" w:rsidP="006B7A34">
            <w:pPr>
              <w:spacing w:after="0" w:line="240" w:lineRule="auto"/>
              <w:ind w:left="28"/>
              <w:jc w:val="both"/>
              <w:rPr>
                <w:rFonts w:cs="Calibri"/>
                <w:bCs/>
                <w:sz w:val="24"/>
                <w:szCs w:val="24"/>
              </w:rPr>
            </w:pPr>
          </w:p>
        </w:tc>
      </w:tr>
      <w:tr w:rsidR="003F7A3B" w:rsidRPr="006B7A34" w14:paraId="3541C72D" w14:textId="77777777" w:rsidTr="006B7A34">
        <w:trPr>
          <w:trHeight w:val="288"/>
        </w:trPr>
        <w:tc>
          <w:tcPr>
            <w:tcW w:w="13206" w:type="dxa"/>
            <w:gridSpan w:val="3"/>
            <w:shd w:val="clear" w:color="auto" w:fill="auto"/>
          </w:tcPr>
          <w:p w14:paraId="1E516FFC" w14:textId="77777777" w:rsidR="003F7A3B" w:rsidRPr="006B7A34" w:rsidRDefault="003F7A3B" w:rsidP="006B7A34">
            <w:pPr>
              <w:spacing w:after="0" w:line="240" w:lineRule="auto"/>
              <w:jc w:val="center"/>
              <w:rPr>
                <w:rFonts w:cs="Calibri"/>
                <w:b/>
                <w:bCs/>
                <w:sz w:val="24"/>
                <w:szCs w:val="24"/>
              </w:rPr>
            </w:pPr>
            <w:r w:rsidRPr="006B7A34">
              <w:rPr>
                <w:rFonts w:cs="Calibri"/>
                <w:b/>
                <w:bCs/>
                <w:sz w:val="24"/>
                <w:szCs w:val="24"/>
              </w:rPr>
              <w:lastRenderedPageBreak/>
              <w:t>DESCRIPCIÓN DEL PROYECTO</w:t>
            </w:r>
          </w:p>
        </w:tc>
      </w:tr>
      <w:tr w:rsidR="003F7A3B" w:rsidRPr="006B7A34" w14:paraId="32A8E1BE" w14:textId="77777777" w:rsidTr="006B7A34">
        <w:trPr>
          <w:trHeight w:val="288"/>
        </w:trPr>
        <w:tc>
          <w:tcPr>
            <w:tcW w:w="13206" w:type="dxa"/>
            <w:gridSpan w:val="3"/>
            <w:shd w:val="clear" w:color="auto" w:fill="DEEAF6"/>
          </w:tcPr>
          <w:p w14:paraId="3782DEC4" w14:textId="1DD381A2" w:rsidR="003F7A3B" w:rsidRPr="006B7A34" w:rsidRDefault="003F7A3B" w:rsidP="006B7A34">
            <w:pPr>
              <w:spacing w:after="0" w:line="240" w:lineRule="auto"/>
              <w:rPr>
                <w:rFonts w:cs="Calibri"/>
                <w:bCs/>
                <w:sz w:val="24"/>
                <w:szCs w:val="24"/>
              </w:rPr>
            </w:pPr>
            <w:r w:rsidRPr="006B7A34">
              <w:rPr>
                <w:rFonts w:cs="Calibri"/>
                <w:b/>
                <w:bCs/>
                <w:sz w:val="24"/>
                <w:szCs w:val="24"/>
              </w:rPr>
              <w:t xml:space="preserve">Situación actual del proyecto: </w:t>
            </w:r>
            <w:r w:rsidR="00B26D74" w:rsidRPr="002017E1">
              <w:rPr>
                <w:rFonts w:ascii="Arial" w:hAnsi="Arial"/>
              </w:rPr>
              <w:t>El proyecto se encuentra en análisis para su ejecución.</w:t>
            </w:r>
          </w:p>
        </w:tc>
      </w:tr>
      <w:tr w:rsidR="003F7A3B" w:rsidRPr="006B7A34" w14:paraId="79BF30ED" w14:textId="77777777" w:rsidTr="006B7A34">
        <w:trPr>
          <w:trHeight w:val="288"/>
        </w:trPr>
        <w:tc>
          <w:tcPr>
            <w:tcW w:w="13206" w:type="dxa"/>
            <w:gridSpan w:val="3"/>
            <w:shd w:val="clear" w:color="auto" w:fill="auto"/>
          </w:tcPr>
          <w:p w14:paraId="13E8F604" w14:textId="77777777" w:rsidR="003F7A3B" w:rsidRPr="006B7A34" w:rsidRDefault="003F7A3B" w:rsidP="006B7A34">
            <w:pPr>
              <w:spacing w:after="0" w:line="240" w:lineRule="auto"/>
              <w:jc w:val="center"/>
              <w:rPr>
                <w:rFonts w:cs="Calibri"/>
                <w:bCs/>
                <w:sz w:val="24"/>
                <w:szCs w:val="24"/>
              </w:rPr>
            </w:pPr>
            <w:r w:rsidRPr="006B7A34">
              <w:rPr>
                <w:rFonts w:cs="Calibri"/>
                <w:bCs/>
                <w:sz w:val="24"/>
                <w:szCs w:val="24"/>
              </w:rPr>
              <w:t>Resumen de cronogramas de hitos</w:t>
            </w:r>
          </w:p>
          <w:tbl>
            <w:tblPr>
              <w:tblW w:w="0" w:type="auto"/>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66"/>
              <w:gridCol w:w="2750"/>
              <w:gridCol w:w="3679"/>
              <w:gridCol w:w="1061"/>
              <w:gridCol w:w="2107"/>
            </w:tblGrid>
            <w:tr w:rsidR="00B343FA" w:rsidRPr="006B7A34" w14:paraId="75532F89" w14:textId="77777777" w:rsidTr="00C46927">
              <w:trPr>
                <w:trHeight w:val="336"/>
                <w:jc w:val="center"/>
              </w:trPr>
              <w:tc>
                <w:tcPr>
                  <w:tcW w:w="2166" w:type="dxa"/>
                  <w:tcBorders>
                    <w:top w:val="single" w:sz="4" w:space="0" w:color="5B9BD5"/>
                    <w:left w:val="single" w:sz="4" w:space="0" w:color="5B9BD5"/>
                    <w:bottom w:val="single" w:sz="4" w:space="0" w:color="5B9BD5"/>
                    <w:right w:val="nil"/>
                  </w:tcBorders>
                  <w:shd w:val="clear" w:color="auto" w:fill="5B9BD5"/>
                </w:tcPr>
                <w:p w14:paraId="6B32AF92" w14:textId="77777777" w:rsidR="003F7A3B" w:rsidRPr="006B7A34" w:rsidRDefault="003F7A3B" w:rsidP="006B7A34">
                  <w:pPr>
                    <w:spacing w:after="0" w:line="240" w:lineRule="auto"/>
                    <w:jc w:val="center"/>
                    <w:rPr>
                      <w:rFonts w:cs="Calibri"/>
                      <w:bCs/>
                      <w:sz w:val="24"/>
                      <w:szCs w:val="24"/>
                    </w:rPr>
                  </w:pPr>
                  <w:r w:rsidRPr="006B7A34">
                    <w:rPr>
                      <w:rFonts w:cs="Calibri"/>
                      <w:bCs/>
                      <w:sz w:val="24"/>
                      <w:szCs w:val="24"/>
                    </w:rPr>
                    <w:t xml:space="preserve">FASE </w:t>
                  </w:r>
                </w:p>
              </w:tc>
              <w:tc>
                <w:tcPr>
                  <w:tcW w:w="2750" w:type="dxa"/>
                  <w:tcBorders>
                    <w:top w:val="single" w:sz="4" w:space="0" w:color="5B9BD5"/>
                    <w:left w:val="nil"/>
                    <w:bottom w:val="single" w:sz="4" w:space="0" w:color="5B9BD5"/>
                    <w:right w:val="nil"/>
                  </w:tcBorders>
                  <w:shd w:val="clear" w:color="auto" w:fill="5B9BD5"/>
                </w:tcPr>
                <w:p w14:paraId="1286761E" w14:textId="77777777" w:rsidR="003F7A3B" w:rsidRPr="006B7A34" w:rsidRDefault="003F7A3B" w:rsidP="006B7A34">
                  <w:pPr>
                    <w:spacing w:after="0" w:line="240" w:lineRule="auto"/>
                    <w:jc w:val="center"/>
                    <w:rPr>
                      <w:rFonts w:cs="Calibri"/>
                      <w:bCs/>
                      <w:sz w:val="24"/>
                      <w:szCs w:val="24"/>
                    </w:rPr>
                  </w:pPr>
                  <w:r w:rsidRPr="006B7A34">
                    <w:rPr>
                      <w:rFonts w:cs="Calibri"/>
                      <w:bCs/>
                      <w:sz w:val="24"/>
                      <w:szCs w:val="24"/>
                    </w:rPr>
                    <w:t>PROCESO</w:t>
                  </w:r>
                </w:p>
              </w:tc>
              <w:tc>
                <w:tcPr>
                  <w:tcW w:w="3679" w:type="dxa"/>
                  <w:tcBorders>
                    <w:top w:val="single" w:sz="4" w:space="0" w:color="5B9BD5"/>
                    <w:left w:val="nil"/>
                    <w:bottom w:val="single" w:sz="4" w:space="0" w:color="5B9BD5"/>
                    <w:right w:val="nil"/>
                  </w:tcBorders>
                  <w:shd w:val="clear" w:color="auto" w:fill="5B9BD5"/>
                </w:tcPr>
                <w:p w14:paraId="4B6E1CF6" w14:textId="77777777" w:rsidR="003F7A3B" w:rsidRPr="006B7A34" w:rsidRDefault="003F7A3B" w:rsidP="006B7A34">
                  <w:pPr>
                    <w:spacing w:after="0" w:line="240" w:lineRule="auto"/>
                    <w:jc w:val="center"/>
                    <w:rPr>
                      <w:rFonts w:cs="Calibri"/>
                      <w:bCs/>
                      <w:sz w:val="24"/>
                      <w:szCs w:val="24"/>
                    </w:rPr>
                  </w:pPr>
                  <w:r w:rsidRPr="006B7A34">
                    <w:rPr>
                      <w:rFonts w:cs="Calibri"/>
                      <w:bCs/>
                      <w:sz w:val="24"/>
                      <w:szCs w:val="24"/>
                    </w:rPr>
                    <w:t>HITO</w:t>
                  </w:r>
                </w:p>
              </w:tc>
              <w:tc>
                <w:tcPr>
                  <w:tcW w:w="1061" w:type="dxa"/>
                  <w:tcBorders>
                    <w:top w:val="single" w:sz="4" w:space="0" w:color="5B9BD5"/>
                    <w:left w:val="nil"/>
                    <w:bottom w:val="single" w:sz="4" w:space="0" w:color="5B9BD5"/>
                    <w:right w:val="nil"/>
                  </w:tcBorders>
                  <w:shd w:val="clear" w:color="auto" w:fill="5B9BD5"/>
                </w:tcPr>
                <w:p w14:paraId="5A59EED2" w14:textId="77777777" w:rsidR="003F7A3B" w:rsidRPr="006B7A34" w:rsidRDefault="003F7A3B" w:rsidP="006B7A34">
                  <w:pPr>
                    <w:spacing w:after="0" w:line="240" w:lineRule="auto"/>
                    <w:jc w:val="center"/>
                    <w:rPr>
                      <w:rFonts w:cs="Calibri"/>
                      <w:bCs/>
                      <w:sz w:val="24"/>
                      <w:szCs w:val="24"/>
                    </w:rPr>
                  </w:pPr>
                  <w:r w:rsidRPr="006B7A34">
                    <w:rPr>
                      <w:rFonts w:cs="Calibri"/>
                      <w:bCs/>
                      <w:sz w:val="24"/>
                      <w:szCs w:val="24"/>
                    </w:rPr>
                    <w:t>TIPO</w:t>
                  </w:r>
                </w:p>
              </w:tc>
              <w:tc>
                <w:tcPr>
                  <w:tcW w:w="2107" w:type="dxa"/>
                  <w:tcBorders>
                    <w:top w:val="single" w:sz="4" w:space="0" w:color="5B9BD5"/>
                    <w:left w:val="nil"/>
                    <w:bottom w:val="single" w:sz="4" w:space="0" w:color="5B9BD5"/>
                    <w:right w:val="single" w:sz="4" w:space="0" w:color="5B9BD5"/>
                  </w:tcBorders>
                  <w:shd w:val="clear" w:color="auto" w:fill="5B9BD5"/>
                </w:tcPr>
                <w:p w14:paraId="472BC5E1" w14:textId="77777777" w:rsidR="003F7A3B" w:rsidRPr="006B7A34" w:rsidRDefault="003F7A3B" w:rsidP="006B7A34">
                  <w:pPr>
                    <w:spacing w:after="0" w:line="240" w:lineRule="auto"/>
                    <w:jc w:val="center"/>
                    <w:rPr>
                      <w:rFonts w:cs="Calibri"/>
                      <w:bCs/>
                      <w:sz w:val="24"/>
                      <w:szCs w:val="24"/>
                    </w:rPr>
                  </w:pPr>
                  <w:r w:rsidRPr="006B7A34">
                    <w:rPr>
                      <w:rFonts w:cs="Calibri"/>
                      <w:bCs/>
                      <w:sz w:val="24"/>
                      <w:szCs w:val="24"/>
                    </w:rPr>
                    <w:t>FECHA LIMITE</w:t>
                  </w:r>
                </w:p>
              </w:tc>
            </w:tr>
            <w:tr w:rsidR="00B343FA" w:rsidRPr="006B7A34" w14:paraId="3FD06EAE" w14:textId="77777777" w:rsidTr="00C46927">
              <w:trPr>
                <w:trHeight w:val="673"/>
                <w:jc w:val="center"/>
              </w:trPr>
              <w:tc>
                <w:tcPr>
                  <w:tcW w:w="2166" w:type="dxa"/>
                  <w:vMerge w:val="restart"/>
                  <w:shd w:val="clear" w:color="auto" w:fill="DEEAF6"/>
                </w:tcPr>
                <w:p w14:paraId="1353A311" w14:textId="77777777" w:rsidR="003F7A3B" w:rsidRPr="006B7A34" w:rsidRDefault="003F7A3B" w:rsidP="006B7A34">
                  <w:pPr>
                    <w:spacing w:after="0" w:line="240" w:lineRule="auto"/>
                    <w:jc w:val="center"/>
                    <w:rPr>
                      <w:rFonts w:cs="Calibri"/>
                      <w:bCs/>
                      <w:sz w:val="24"/>
                      <w:szCs w:val="24"/>
                    </w:rPr>
                  </w:pPr>
                </w:p>
                <w:p w14:paraId="0AA3863D" w14:textId="77777777" w:rsidR="003F7A3B" w:rsidRPr="006B7A34" w:rsidRDefault="003F7A3B" w:rsidP="006B7A34">
                  <w:pPr>
                    <w:spacing w:after="0" w:line="240" w:lineRule="auto"/>
                    <w:jc w:val="center"/>
                    <w:rPr>
                      <w:rFonts w:cs="Calibri"/>
                      <w:bCs/>
                      <w:sz w:val="24"/>
                      <w:szCs w:val="24"/>
                    </w:rPr>
                  </w:pPr>
                </w:p>
                <w:p w14:paraId="3E619B71" w14:textId="77777777" w:rsidR="003F7A3B" w:rsidRPr="006B7A34" w:rsidRDefault="003F7A3B" w:rsidP="006B7A34">
                  <w:pPr>
                    <w:spacing w:after="0" w:line="240" w:lineRule="auto"/>
                    <w:jc w:val="center"/>
                    <w:rPr>
                      <w:rFonts w:cs="Calibri"/>
                      <w:bCs/>
                      <w:sz w:val="24"/>
                      <w:szCs w:val="24"/>
                    </w:rPr>
                  </w:pPr>
                  <w:r w:rsidRPr="006B7A34">
                    <w:rPr>
                      <w:rFonts w:cs="Calibri"/>
                      <w:bCs/>
                      <w:sz w:val="24"/>
                      <w:szCs w:val="24"/>
                    </w:rPr>
                    <w:t>Gestión de proyecto</w:t>
                  </w:r>
                </w:p>
              </w:tc>
              <w:tc>
                <w:tcPr>
                  <w:tcW w:w="2750" w:type="dxa"/>
                  <w:shd w:val="clear" w:color="auto" w:fill="DEEAF6"/>
                </w:tcPr>
                <w:p w14:paraId="41950A41" w14:textId="77777777" w:rsidR="003F7A3B" w:rsidRPr="006B7A34" w:rsidRDefault="003F7A3B" w:rsidP="0092482F">
                  <w:pPr>
                    <w:spacing w:after="0" w:line="240" w:lineRule="auto"/>
                    <w:jc w:val="center"/>
                    <w:rPr>
                      <w:rFonts w:cs="Calibri"/>
                      <w:sz w:val="24"/>
                      <w:szCs w:val="24"/>
                    </w:rPr>
                  </w:pPr>
                  <w:r w:rsidRPr="006B7A34">
                    <w:rPr>
                      <w:rFonts w:cs="Calibri"/>
                      <w:sz w:val="24"/>
                      <w:szCs w:val="24"/>
                    </w:rPr>
                    <w:t>Iniciación</w:t>
                  </w:r>
                </w:p>
              </w:tc>
              <w:tc>
                <w:tcPr>
                  <w:tcW w:w="3679" w:type="dxa"/>
                  <w:shd w:val="clear" w:color="auto" w:fill="DEEAF6"/>
                </w:tcPr>
                <w:p w14:paraId="0DB72F0A" w14:textId="77777777" w:rsidR="003F7A3B" w:rsidRPr="006B7A34" w:rsidRDefault="003F7A3B" w:rsidP="006B7A34">
                  <w:pPr>
                    <w:spacing w:after="0" w:line="240" w:lineRule="auto"/>
                    <w:rPr>
                      <w:rFonts w:cs="Calibri"/>
                      <w:sz w:val="24"/>
                      <w:szCs w:val="24"/>
                    </w:rPr>
                  </w:pPr>
                  <w:r w:rsidRPr="006B7A34">
                    <w:rPr>
                      <w:rFonts w:cs="Calibri"/>
                      <w:sz w:val="24"/>
                      <w:szCs w:val="24"/>
                    </w:rPr>
                    <w:t>Gestión de proyecto iniciada</w:t>
                  </w:r>
                </w:p>
              </w:tc>
              <w:tc>
                <w:tcPr>
                  <w:tcW w:w="1061" w:type="dxa"/>
                  <w:shd w:val="clear" w:color="auto" w:fill="DEEAF6"/>
                </w:tcPr>
                <w:p w14:paraId="47945ACA" w14:textId="77777777" w:rsidR="003F7A3B" w:rsidRPr="006B7A34" w:rsidRDefault="003F7A3B" w:rsidP="006B7A34">
                  <w:pPr>
                    <w:spacing w:after="0" w:line="240" w:lineRule="auto"/>
                    <w:jc w:val="center"/>
                    <w:rPr>
                      <w:rFonts w:cs="Calibri"/>
                      <w:b/>
                      <w:sz w:val="24"/>
                      <w:szCs w:val="24"/>
                    </w:rPr>
                  </w:pPr>
                </w:p>
              </w:tc>
              <w:tc>
                <w:tcPr>
                  <w:tcW w:w="2107" w:type="dxa"/>
                  <w:shd w:val="clear" w:color="auto" w:fill="DEEAF6"/>
                </w:tcPr>
                <w:p w14:paraId="216BCE27" w14:textId="7A7899EC" w:rsidR="003F7A3B" w:rsidRPr="006B7A34" w:rsidRDefault="005604D8" w:rsidP="006B7A34">
                  <w:pPr>
                    <w:spacing w:after="0" w:line="240" w:lineRule="auto"/>
                    <w:rPr>
                      <w:rFonts w:cs="Calibri"/>
                      <w:sz w:val="24"/>
                      <w:szCs w:val="24"/>
                    </w:rPr>
                  </w:pPr>
                  <w:r>
                    <w:rPr>
                      <w:rFonts w:cs="Calibri"/>
                      <w:sz w:val="24"/>
                      <w:szCs w:val="24"/>
                    </w:rPr>
                    <w:t>05 / 10 / 2017</w:t>
                  </w:r>
                </w:p>
              </w:tc>
            </w:tr>
            <w:tr w:rsidR="00B343FA" w:rsidRPr="006B7A34" w14:paraId="15563C3D" w14:textId="77777777" w:rsidTr="00C46927">
              <w:trPr>
                <w:trHeight w:val="688"/>
                <w:jc w:val="center"/>
              </w:trPr>
              <w:tc>
                <w:tcPr>
                  <w:tcW w:w="2166" w:type="dxa"/>
                  <w:vMerge/>
                  <w:shd w:val="clear" w:color="auto" w:fill="auto"/>
                </w:tcPr>
                <w:p w14:paraId="3A32F21C" w14:textId="77777777" w:rsidR="003F7A3B" w:rsidRPr="006B7A34" w:rsidRDefault="003F7A3B" w:rsidP="006B7A34">
                  <w:pPr>
                    <w:spacing w:after="0" w:line="240" w:lineRule="auto"/>
                    <w:jc w:val="center"/>
                    <w:rPr>
                      <w:rFonts w:cs="Calibri"/>
                      <w:bCs/>
                      <w:sz w:val="24"/>
                      <w:szCs w:val="24"/>
                    </w:rPr>
                  </w:pPr>
                </w:p>
              </w:tc>
              <w:tc>
                <w:tcPr>
                  <w:tcW w:w="2750" w:type="dxa"/>
                  <w:shd w:val="clear" w:color="auto" w:fill="auto"/>
                </w:tcPr>
                <w:p w14:paraId="4F7F0166" w14:textId="77777777" w:rsidR="003F7A3B" w:rsidRPr="006B7A34" w:rsidRDefault="003F7A3B" w:rsidP="0092482F">
                  <w:pPr>
                    <w:spacing w:after="0" w:line="240" w:lineRule="auto"/>
                    <w:jc w:val="center"/>
                    <w:rPr>
                      <w:rFonts w:cs="Calibri"/>
                      <w:sz w:val="24"/>
                      <w:szCs w:val="24"/>
                    </w:rPr>
                  </w:pPr>
                  <w:r w:rsidRPr="006B7A34">
                    <w:rPr>
                      <w:rFonts w:cs="Calibri"/>
                      <w:sz w:val="24"/>
                      <w:szCs w:val="24"/>
                    </w:rPr>
                    <w:t>planificación</w:t>
                  </w:r>
                </w:p>
              </w:tc>
              <w:tc>
                <w:tcPr>
                  <w:tcW w:w="3679" w:type="dxa"/>
                  <w:shd w:val="clear" w:color="auto" w:fill="auto"/>
                </w:tcPr>
                <w:p w14:paraId="56658F1A" w14:textId="77777777" w:rsidR="003F7A3B" w:rsidRPr="006B7A34" w:rsidRDefault="003F7A3B" w:rsidP="006B7A34">
                  <w:pPr>
                    <w:spacing w:after="0" w:line="240" w:lineRule="auto"/>
                    <w:rPr>
                      <w:rFonts w:cs="Calibri"/>
                      <w:sz w:val="24"/>
                      <w:szCs w:val="24"/>
                    </w:rPr>
                  </w:pPr>
                  <w:r w:rsidRPr="006B7A34">
                    <w:rPr>
                      <w:rFonts w:cs="Calibri"/>
                      <w:sz w:val="24"/>
                      <w:szCs w:val="24"/>
                    </w:rPr>
                    <w:t>Plan para la dirección del proyecto</w:t>
                  </w:r>
                </w:p>
              </w:tc>
              <w:tc>
                <w:tcPr>
                  <w:tcW w:w="1061" w:type="dxa"/>
                  <w:shd w:val="clear" w:color="auto" w:fill="auto"/>
                </w:tcPr>
                <w:p w14:paraId="112FCB9D" w14:textId="77777777" w:rsidR="003F7A3B" w:rsidRPr="006B7A34" w:rsidRDefault="003F7A3B" w:rsidP="006B7A34">
                  <w:pPr>
                    <w:spacing w:after="0" w:line="240" w:lineRule="auto"/>
                    <w:jc w:val="center"/>
                    <w:rPr>
                      <w:rFonts w:cs="Calibri"/>
                      <w:b/>
                      <w:sz w:val="24"/>
                      <w:szCs w:val="24"/>
                    </w:rPr>
                  </w:pPr>
                </w:p>
              </w:tc>
              <w:tc>
                <w:tcPr>
                  <w:tcW w:w="2107" w:type="dxa"/>
                  <w:shd w:val="clear" w:color="auto" w:fill="auto"/>
                </w:tcPr>
                <w:p w14:paraId="71A3007A" w14:textId="0CF172C1" w:rsidR="003F7A3B" w:rsidRPr="006B7A34" w:rsidRDefault="005604D8" w:rsidP="006B7A34">
                  <w:pPr>
                    <w:spacing w:after="0" w:line="240" w:lineRule="auto"/>
                    <w:rPr>
                      <w:rFonts w:cs="Calibri"/>
                      <w:sz w:val="24"/>
                      <w:szCs w:val="24"/>
                    </w:rPr>
                  </w:pPr>
                  <w:r>
                    <w:rPr>
                      <w:rFonts w:cs="Calibri"/>
                      <w:sz w:val="24"/>
                      <w:szCs w:val="24"/>
                    </w:rPr>
                    <w:t>10 / 10 / 2017</w:t>
                  </w:r>
                </w:p>
              </w:tc>
            </w:tr>
            <w:tr w:rsidR="00B343FA" w:rsidRPr="006B7A34" w14:paraId="40E626FB" w14:textId="77777777" w:rsidTr="00C46927">
              <w:trPr>
                <w:trHeight w:val="372"/>
                <w:jc w:val="center"/>
              </w:trPr>
              <w:tc>
                <w:tcPr>
                  <w:tcW w:w="2166" w:type="dxa"/>
                  <w:vMerge/>
                  <w:shd w:val="clear" w:color="auto" w:fill="DEEAF6"/>
                </w:tcPr>
                <w:p w14:paraId="2851A3A3" w14:textId="77777777" w:rsidR="003F7A3B" w:rsidRPr="006B7A34" w:rsidRDefault="003F7A3B" w:rsidP="006B7A34">
                  <w:pPr>
                    <w:spacing w:after="0" w:line="240" w:lineRule="auto"/>
                    <w:jc w:val="center"/>
                    <w:rPr>
                      <w:rFonts w:cs="Calibri"/>
                      <w:bCs/>
                      <w:sz w:val="24"/>
                      <w:szCs w:val="24"/>
                    </w:rPr>
                  </w:pPr>
                </w:p>
              </w:tc>
              <w:tc>
                <w:tcPr>
                  <w:tcW w:w="2750" w:type="dxa"/>
                  <w:vMerge w:val="restart"/>
                  <w:shd w:val="clear" w:color="auto" w:fill="DEEAF6"/>
                </w:tcPr>
                <w:p w14:paraId="5EFF75E3" w14:textId="77777777" w:rsidR="003F7A3B" w:rsidRPr="006B7A34" w:rsidRDefault="003F7A3B" w:rsidP="0092482F">
                  <w:pPr>
                    <w:spacing w:after="0" w:line="240" w:lineRule="auto"/>
                    <w:jc w:val="center"/>
                    <w:rPr>
                      <w:rFonts w:cs="Calibri"/>
                      <w:sz w:val="24"/>
                      <w:szCs w:val="24"/>
                    </w:rPr>
                  </w:pPr>
                  <w:r w:rsidRPr="006B7A34">
                    <w:rPr>
                      <w:rFonts w:cs="Calibri"/>
                      <w:sz w:val="24"/>
                      <w:szCs w:val="24"/>
                    </w:rPr>
                    <w:t>Seguimiento y control</w:t>
                  </w:r>
                </w:p>
              </w:tc>
              <w:tc>
                <w:tcPr>
                  <w:tcW w:w="3679" w:type="dxa"/>
                  <w:shd w:val="clear" w:color="auto" w:fill="DEEAF6"/>
                </w:tcPr>
                <w:p w14:paraId="095A5EDC" w14:textId="77777777" w:rsidR="003F7A3B" w:rsidRPr="006B7A34" w:rsidRDefault="003F7A3B" w:rsidP="006B7A34">
                  <w:pPr>
                    <w:spacing w:after="0" w:line="240" w:lineRule="auto"/>
                    <w:rPr>
                      <w:rFonts w:cs="Calibri"/>
                      <w:sz w:val="24"/>
                      <w:szCs w:val="24"/>
                    </w:rPr>
                  </w:pPr>
                  <w:r w:rsidRPr="006B7A34">
                    <w:rPr>
                      <w:rFonts w:cs="Calibri"/>
                      <w:sz w:val="24"/>
                      <w:szCs w:val="24"/>
                    </w:rPr>
                    <w:t>Desarrollo del proyecto iniciado</w:t>
                  </w:r>
                </w:p>
              </w:tc>
              <w:tc>
                <w:tcPr>
                  <w:tcW w:w="1061" w:type="dxa"/>
                  <w:shd w:val="clear" w:color="auto" w:fill="DEEAF6"/>
                </w:tcPr>
                <w:p w14:paraId="6AF5C5C8" w14:textId="77777777" w:rsidR="003F7A3B" w:rsidRPr="006B7A34" w:rsidRDefault="003F7A3B" w:rsidP="006B7A34">
                  <w:pPr>
                    <w:spacing w:after="0" w:line="240" w:lineRule="auto"/>
                    <w:jc w:val="center"/>
                    <w:rPr>
                      <w:rFonts w:cs="Calibri"/>
                      <w:b/>
                      <w:sz w:val="24"/>
                      <w:szCs w:val="24"/>
                    </w:rPr>
                  </w:pPr>
                </w:p>
              </w:tc>
              <w:tc>
                <w:tcPr>
                  <w:tcW w:w="2107" w:type="dxa"/>
                  <w:shd w:val="clear" w:color="auto" w:fill="DEEAF6"/>
                </w:tcPr>
                <w:p w14:paraId="71B17BC5" w14:textId="1E0649A3" w:rsidR="003F7A3B" w:rsidRPr="006B7A34" w:rsidRDefault="005604D8" w:rsidP="006B7A34">
                  <w:pPr>
                    <w:spacing w:after="0" w:line="240" w:lineRule="auto"/>
                    <w:rPr>
                      <w:rFonts w:cs="Calibri"/>
                      <w:sz w:val="24"/>
                      <w:szCs w:val="24"/>
                    </w:rPr>
                  </w:pPr>
                  <w:r>
                    <w:rPr>
                      <w:rFonts w:cs="Calibri"/>
                      <w:sz w:val="24"/>
                      <w:szCs w:val="24"/>
                    </w:rPr>
                    <w:t>10 / 10 / 2017</w:t>
                  </w:r>
                </w:p>
              </w:tc>
            </w:tr>
            <w:tr w:rsidR="00B343FA" w:rsidRPr="006B7A34" w14:paraId="4503660C" w14:textId="77777777" w:rsidTr="00C46927">
              <w:trPr>
                <w:trHeight w:val="352"/>
                <w:jc w:val="center"/>
              </w:trPr>
              <w:tc>
                <w:tcPr>
                  <w:tcW w:w="2166" w:type="dxa"/>
                  <w:vMerge/>
                  <w:shd w:val="clear" w:color="auto" w:fill="auto"/>
                </w:tcPr>
                <w:p w14:paraId="5872531C" w14:textId="77777777" w:rsidR="003F7A3B" w:rsidRPr="006B7A34" w:rsidRDefault="003F7A3B" w:rsidP="006B7A34">
                  <w:pPr>
                    <w:spacing w:after="0" w:line="240" w:lineRule="auto"/>
                    <w:jc w:val="center"/>
                    <w:rPr>
                      <w:rFonts w:cs="Calibri"/>
                      <w:bCs/>
                      <w:sz w:val="24"/>
                      <w:szCs w:val="24"/>
                    </w:rPr>
                  </w:pPr>
                </w:p>
              </w:tc>
              <w:tc>
                <w:tcPr>
                  <w:tcW w:w="2750" w:type="dxa"/>
                  <w:vMerge/>
                  <w:shd w:val="clear" w:color="auto" w:fill="auto"/>
                </w:tcPr>
                <w:p w14:paraId="34EB308A" w14:textId="77777777" w:rsidR="003F7A3B" w:rsidRPr="006B7A34" w:rsidRDefault="003F7A3B" w:rsidP="006B7A34">
                  <w:pPr>
                    <w:spacing w:after="0" w:line="240" w:lineRule="auto"/>
                    <w:jc w:val="center"/>
                    <w:rPr>
                      <w:rFonts w:cs="Calibri"/>
                      <w:b/>
                      <w:sz w:val="24"/>
                      <w:szCs w:val="24"/>
                    </w:rPr>
                  </w:pPr>
                </w:p>
              </w:tc>
              <w:tc>
                <w:tcPr>
                  <w:tcW w:w="3679" w:type="dxa"/>
                  <w:shd w:val="clear" w:color="auto" w:fill="auto"/>
                </w:tcPr>
                <w:p w14:paraId="3DB1F008" w14:textId="77777777" w:rsidR="003F7A3B" w:rsidRPr="006B7A34" w:rsidRDefault="003F7A3B" w:rsidP="006B7A34">
                  <w:pPr>
                    <w:spacing w:after="0" w:line="240" w:lineRule="auto"/>
                    <w:rPr>
                      <w:rFonts w:cs="Calibri"/>
                      <w:sz w:val="24"/>
                      <w:szCs w:val="24"/>
                    </w:rPr>
                  </w:pPr>
                  <w:r w:rsidRPr="006B7A34">
                    <w:rPr>
                      <w:rFonts w:cs="Calibri"/>
                      <w:sz w:val="24"/>
                      <w:szCs w:val="24"/>
                    </w:rPr>
                    <w:t>Informe final de desarrollo</w:t>
                  </w:r>
                </w:p>
              </w:tc>
              <w:tc>
                <w:tcPr>
                  <w:tcW w:w="1061" w:type="dxa"/>
                  <w:shd w:val="clear" w:color="auto" w:fill="auto"/>
                </w:tcPr>
                <w:p w14:paraId="6E522AD6" w14:textId="77777777" w:rsidR="003F7A3B" w:rsidRPr="006B7A34" w:rsidRDefault="003F7A3B" w:rsidP="006B7A34">
                  <w:pPr>
                    <w:spacing w:after="0" w:line="240" w:lineRule="auto"/>
                    <w:jc w:val="center"/>
                    <w:rPr>
                      <w:rFonts w:cs="Calibri"/>
                      <w:b/>
                      <w:sz w:val="24"/>
                      <w:szCs w:val="24"/>
                    </w:rPr>
                  </w:pPr>
                </w:p>
              </w:tc>
              <w:tc>
                <w:tcPr>
                  <w:tcW w:w="2107" w:type="dxa"/>
                  <w:shd w:val="clear" w:color="auto" w:fill="auto"/>
                </w:tcPr>
                <w:p w14:paraId="61423BF7" w14:textId="27903C22" w:rsidR="003F7A3B" w:rsidRPr="006B7A34" w:rsidRDefault="00FA4E41" w:rsidP="006B7A34">
                  <w:pPr>
                    <w:spacing w:after="0" w:line="240" w:lineRule="auto"/>
                    <w:rPr>
                      <w:rFonts w:cs="Calibri"/>
                      <w:sz w:val="24"/>
                      <w:szCs w:val="24"/>
                    </w:rPr>
                  </w:pPr>
                  <w:r>
                    <w:rPr>
                      <w:rFonts w:cs="Calibri"/>
                      <w:sz w:val="24"/>
                      <w:szCs w:val="24"/>
                    </w:rPr>
                    <w:t>12 / 10</w:t>
                  </w:r>
                  <w:r w:rsidR="005604D8">
                    <w:rPr>
                      <w:rFonts w:cs="Calibri"/>
                      <w:sz w:val="24"/>
                      <w:szCs w:val="24"/>
                    </w:rPr>
                    <w:t xml:space="preserve"> / 2017</w:t>
                  </w:r>
                </w:p>
              </w:tc>
            </w:tr>
            <w:tr w:rsidR="00B343FA" w:rsidRPr="006B7A34" w14:paraId="2EC55705" w14:textId="77777777" w:rsidTr="00C46927">
              <w:trPr>
                <w:trHeight w:val="688"/>
                <w:jc w:val="center"/>
              </w:trPr>
              <w:tc>
                <w:tcPr>
                  <w:tcW w:w="2166" w:type="dxa"/>
                  <w:vMerge/>
                  <w:shd w:val="clear" w:color="auto" w:fill="DEEAF6"/>
                </w:tcPr>
                <w:p w14:paraId="2E6EA2BE" w14:textId="77777777" w:rsidR="003F7A3B" w:rsidRPr="006B7A34" w:rsidRDefault="003F7A3B" w:rsidP="006B7A34">
                  <w:pPr>
                    <w:spacing w:after="0" w:line="240" w:lineRule="auto"/>
                    <w:jc w:val="center"/>
                    <w:rPr>
                      <w:rFonts w:cs="Calibri"/>
                      <w:bCs/>
                      <w:sz w:val="24"/>
                      <w:szCs w:val="24"/>
                    </w:rPr>
                  </w:pPr>
                </w:p>
              </w:tc>
              <w:tc>
                <w:tcPr>
                  <w:tcW w:w="2750" w:type="dxa"/>
                  <w:shd w:val="clear" w:color="auto" w:fill="DEEAF6"/>
                </w:tcPr>
                <w:p w14:paraId="65661855" w14:textId="77777777" w:rsidR="003F7A3B" w:rsidRPr="006B7A34" w:rsidRDefault="003F7A3B" w:rsidP="006B7A34">
                  <w:pPr>
                    <w:spacing w:after="0" w:line="240" w:lineRule="auto"/>
                    <w:jc w:val="center"/>
                    <w:rPr>
                      <w:rFonts w:cs="Calibri"/>
                      <w:sz w:val="24"/>
                      <w:szCs w:val="24"/>
                    </w:rPr>
                  </w:pPr>
                  <w:r w:rsidRPr="006B7A34">
                    <w:rPr>
                      <w:rFonts w:cs="Calibri"/>
                      <w:sz w:val="24"/>
                      <w:szCs w:val="24"/>
                    </w:rPr>
                    <w:t xml:space="preserve">Cierre </w:t>
                  </w:r>
                </w:p>
              </w:tc>
              <w:tc>
                <w:tcPr>
                  <w:tcW w:w="3679" w:type="dxa"/>
                  <w:shd w:val="clear" w:color="auto" w:fill="DEEAF6"/>
                </w:tcPr>
                <w:p w14:paraId="18C04F65" w14:textId="77777777" w:rsidR="003F7A3B" w:rsidRPr="006B7A34" w:rsidRDefault="003F7A3B" w:rsidP="006B7A34">
                  <w:pPr>
                    <w:spacing w:after="0" w:line="240" w:lineRule="auto"/>
                    <w:rPr>
                      <w:rFonts w:cs="Calibri"/>
                      <w:sz w:val="24"/>
                      <w:szCs w:val="24"/>
                    </w:rPr>
                  </w:pPr>
                  <w:r w:rsidRPr="006B7A34">
                    <w:rPr>
                      <w:rFonts w:cs="Calibri"/>
                      <w:sz w:val="24"/>
                      <w:szCs w:val="24"/>
                    </w:rPr>
                    <w:t>Acta de recepción de proyecto firmado</w:t>
                  </w:r>
                </w:p>
              </w:tc>
              <w:tc>
                <w:tcPr>
                  <w:tcW w:w="1061" w:type="dxa"/>
                  <w:shd w:val="clear" w:color="auto" w:fill="DEEAF6"/>
                </w:tcPr>
                <w:p w14:paraId="24B2995B" w14:textId="77777777" w:rsidR="003F7A3B" w:rsidRPr="006B7A34" w:rsidRDefault="003F7A3B" w:rsidP="006B7A34">
                  <w:pPr>
                    <w:spacing w:after="0" w:line="240" w:lineRule="auto"/>
                    <w:jc w:val="center"/>
                    <w:rPr>
                      <w:rFonts w:cs="Calibri"/>
                      <w:b/>
                      <w:sz w:val="24"/>
                      <w:szCs w:val="24"/>
                    </w:rPr>
                  </w:pPr>
                </w:p>
              </w:tc>
              <w:tc>
                <w:tcPr>
                  <w:tcW w:w="2107" w:type="dxa"/>
                  <w:shd w:val="clear" w:color="auto" w:fill="DEEAF6"/>
                </w:tcPr>
                <w:p w14:paraId="72B1EC5B" w14:textId="69724218" w:rsidR="003F7A3B" w:rsidRPr="006B7A34" w:rsidRDefault="00FA4E41" w:rsidP="006B7A34">
                  <w:pPr>
                    <w:spacing w:after="0" w:line="240" w:lineRule="auto"/>
                    <w:rPr>
                      <w:rFonts w:cs="Calibri"/>
                      <w:sz w:val="24"/>
                      <w:szCs w:val="24"/>
                    </w:rPr>
                  </w:pPr>
                  <w:r>
                    <w:rPr>
                      <w:rFonts w:cs="Calibri"/>
                      <w:sz w:val="24"/>
                      <w:szCs w:val="24"/>
                    </w:rPr>
                    <w:t>12 / 10</w:t>
                  </w:r>
                  <w:r w:rsidR="003F7A3B" w:rsidRPr="006B7A34">
                    <w:rPr>
                      <w:rFonts w:cs="Calibri"/>
                      <w:sz w:val="24"/>
                      <w:szCs w:val="24"/>
                    </w:rPr>
                    <w:t xml:space="preserve"> / 2</w:t>
                  </w:r>
                  <w:r w:rsidR="005604D8">
                    <w:rPr>
                      <w:rFonts w:cs="Calibri"/>
                      <w:sz w:val="24"/>
                      <w:szCs w:val="24"/>
                    </w:rPr>
                    <w:t>017</w:t>
                  </w:r>
                </w:p>
              </w:tc>
            </w:tr>
            <w:tr w:rsidR="00B343FA" w:rsidRPr="006B7A34" w14:paraId="61CA77B4" w14:textId="77777777" w:rsidTr="00C46927">
              <w:trPr>
                <w:trHeight w:val="1025"/>
                <w:jc w:val="center"/>
              </w:trPr>
              <w:tc>
                <w:tcPr>
                  <w:tcW w:w="2166" w:type="dxa"/>
                  <w:vMerge w:val="restart"/>
                  <w:shd w:val="clear" w:color="auto" w:fill="auto"/>
                </w:tcPr>
                <w:p w14:paraId="63A82D50" w14:textId="77777777" w:rsidR="003F7A3B" w:rsidRPr="006B7A34" w:rsidRDefault="003F7A3B" w:rsidP="006B7A34">
                  <w:pPr>
                    <w:spacing w:after="0" w:line="240" w:lineRule="auto"/>
                    <w:jc w:val="center"/>
                    <w:rPr>
                      <w:rFonts w:cs="Calibri"/>
                      <w:bCs/>
                      <w:sz w:val="24"/>
                      <w:szCs w:val="24"/>
                    </w:rPr>
                  </w:pPr>
                  <w:r w:rsidRPr="006B7A34">
                    <w:rPr>
                      <w:rFonts w:cs="Calibri"/>
                      <w:bCs/>
                      <w:sz w:val="24"/>
                      <w:szCs w:val="24"/>
                    </w:rPr>
                    <w:t xml:space="preserve">Construcción </w:t>
                  </w:r>
                </w:p>
              </w:tc>
              <w:tc>
                <w:tcPr>
                  <w:tcW w:w="2750" w:type="dxa"/>
                  <w:vMerge w:val="restart"/>
                  <w:shd w:val="clear" w:color="auto" w:fill="auto"/>
                </w:tcPr>
                <w:p w14:paraId="45DF2F61" w14:textId="77777777" w:rsidR="003F7A3B" w:rsidRPr="006B7A34" w:rsidRDefault="003F7A3B" w:rsidP="006B7A34">
                  <w:pPr>
                    <w:spacing w:after="0" w:line="240" w:lineRule="auto"/>
                    <w:jc w:val="center"/>
                    <w:rPr>
                      <w:rFonts w:cs="Calibri"/>
                      <w:sz w:val="24"/>
                      <w:szCs w:val="24"/>
                    </w:rPr>
                  </w:pPr>
                  <w:r w:rsidRPr="006B7A34">
                    <w:rPr>
                      <w:rFonts w:cs="Calibri"/>
                      <w:sz w:val="24"/>
                      <w:szCs w:val="24"/>
                    </w:rPr>
                    <w:t xml:space="preserve">Ejecución </w:t>
                  </w:r>
                </w:p>
              </w:tc>
              <w:tc>
                <w:tcPr>
                  <w:tcW w:w="3679" w:type="dxa"/>
                  <w:shd w:val="clear" w:color="auto" w:fill="auto"/>
                </w:tcPr>
                <w:p w14:paraId="1E29637F" w14:textId="4C9D6255" w:rsidR="003F7A3B" w:rsidRPr="006B7A34" w:rsidRDefault="005604D8" w:rsidP="006B7A34">
                  <w:pPr>
                    <w:spacing w:after="0" w:line="240" w:lineRule="auto"/>
                    <w:rPr>
                      <w:rFonts w:cs="Calibri"/>
                      <w:sz w:val="24"/>
                      <w:szCs w:val="24"/>
                    </w:rPr>
                  </w:pPr>
                  <w:r>
                    <w:rPr>
                      <w:rFonts w:cs="Calibri"/>
                      <w:sz w:val="24"/>
                      <w:szCs w:val="24"/>
                    </w:rPr>
                    <w:t>Ejecución de las primeras pruebas y bases de datos de la app</w:t>
                  </w:r>
                </w:p>
              </w:tc>
              <w:tc>
                <w:tcPr>
                  <w:tcW w:w="1061" w:type="dxa"/>
                  <w:shd w:val="clear" w:color="auto" w:fill="auto"/>
                </w:tcPr>
                <w:p w14:paraId="34DACF03" w14:textId="77777777" w:rsidR="003F7A3B" w:rsidRPr="006B7A34" w:rsidRDefault="003F7A3B" w:rsidP="006B7A34">
                  <w:pPr>
                    <w:spacing w:after="0" w:line="240" w:lineRule="auto"/>
                    <w:jc w:val="center"/>
                    <w:rPr>
                      <w:rFonts w:cs="Calibri"/>
                      <w:b/>
                      <w:sz w:val="24"/>
                      <w:szCs w:val="24"/>
                    </w:rPr>
                  </w:pPr>
                </w:p>
              </w:tc>
              <w:tc>
                <w:tcPr>
                  <w:tcW w:w="2107" w:type="dxa"/>
                  <w:shd w:val="clear" w:color="auto" w:fill="auto"/>
                </w:tcPr>
                <w:p w14:paraId="494471B1" w14:textId="46C01534" w:rsidR="003F7A3B" w:rsidRPr="006B7A34" w:rsidRDefault="005604D8" w:rsidP="006B7A34">
                  <w:pPr>
                    <w:spacing w:after="0" w:line="240" w:lineRule="auto"/>
                    <w:rPr>
                      <w:rFonts w:cs="Calibri"/>
                      <w:sz w:val="24"/>
                      <w:szCs w:val="24"/>
                    </w:rPr>
                  </w:pPr>
                  <w:r>
                    <w:rPr>
                      <w:rFonts w:cs="Calibri"/>
                      <w:sz w:val="24"/>
                      <w:szCs w:val="24"/>
                    </w:rPr>
                    <w:t>24 / 10 / 2017</w:t>
                  </w:r>
                </w:p>
              </w:tc>
            </w:tr>
            <w:tr w:rsidR="00B343FA" w:rsidRPr="006B7A34" w14:paraId="4DAD306E" w14:textId="77777777" w:rsidTr="00C46927">
              <w:trPr>
                <w:trHeight w:val="390"/>
                <w:jc w:val="center"/>
              </w:trPr>
              <w:tc>
                <w:tcPr>
                  <w:tcW w:w="2166" w:type="dxa"/>
                  <w:vMerge/>
                  <w:shd w:val="clear" w:color="auto" w:fill="DEEAF6"/>
                </w:tcPr>
                <w:p w14:paraId="2F5F1D84" w14:textId="77777777" w:rsidR="003F7A3B" w:rsidRPr="006B7A34" w:rsidRDefault="003F7A3B" w:rsidP="006B7A34">
                  <w:pPr>
                    <w:spacing w:after="0" w:line="240" w:lineRule="auto"/>
                    <w:jc w:val="center"/>
                    <w:rPr>
                      <w:rFonts w:cs="Calibri"/>
                      <w:bCs/>
                      <w:sz w:val="24"/>
                      <w:szCs w:val="24"/>
                    </w:rPr>
                  </w:pPr>
                </w:p>
              </w:tc>
              <w:tc>
                <w:tcPr>
                  <w:tcW w:w="2750" w:type="dxa"/>
                  <w:vMerge/>
                  <w:shd w:val="clear" w:color="auto" w:fill="DEEAF6"/>
                </w:tcPr>
                <w:p w14:paraId="6EFC24B8" w14:textId="77777777" w:rsidR="003F7A3B" w:rsidRPr="006B7A34" w:rsidRDefault="003F7A3B" w:rsidP="006B7A34">
                  <w:pPr>
                    <w:spacing w:after="0" w:line="240" w:lineRule="auto"/>
                    <w:jc w:val="center"/>
                    <w:rPr>
                      <w:rFonts w:cs="Calibri"/>
                      <w:b/>
                      <w:sz w:val="24"/>
                      <w:szCs w:val="24"/>
                    </w:rPr>
                  </w:pPr>
                </w:p>
              </w:tc>
              <w:tc>
                <w:tcPr>
                  <w:tcW w:w="3679" w:type="dxa"/>
                  <w:shd w:val="clear" w:color="auto" w:fill="DEEAF6"/>
                </w:tcPr>
                <w:p w14:paraId="5A19A9E4" w14:textId="3FF6BAEF" w:rsidR="003F7A3B" w:rsidRPr="006B7A34" w:rsidRDefault="005604D8" w:rsidP="006B7A34">
                  <w:pPr>
                    <w:spacing w:after="0" w:line="240" w:lineRule="auto"/>
                    <w:rPr>
                      <w:rFonts w:cs="Calibri"/>
                      <w:sz w:val="24"/>
                      <w:szCs w:val="24"/>
                    </w:rPr>
                  </w:pPr>
                  <w:r>
                    <w:rPr>
                      <w:rFonts w:cs="Calibri"/>
                      <w:sz w:val="24"/>
                      <w:szCs w:val="24"/>
                    </w:rPr>
                    <w:t>Pruebas finales</w:t>
                  </w:r>
                </w:p>
              </w:tc>
              <w:tc>
                <w:tcPr>
                  <w:tcW w:w="1061" w:type="dxa"/>
                  <w:shd w:val="clear" w:color="auto" w:fill="DEEAF6"/>
                </w:tcPr>
                <w:p w14:paraId="25978432" w14:textId="77777777" w:rsidR="003F7A3B" w:rsidRPr="006B7A34" w:rsidRDefault="003F7A3B" w:rsidP="006B7A34">
                  <w:pPr>
                    <w:spacing w:after="0" w:line="240" w:lineRule="auto"/>
                    <w:jc w:val="center"/>
                    <w:rPr>
                      <w:rFonts w:cs="Calibri"/>
                      <w:b/>
                      <w:sz w:val="24"/>
                      <w:szCs w:val="24"/>
                    </w:rPr>
                  </w:pPr>
                </w:p>
              </w:tc>
              <w:tc>
                <w:tcPr>
                  <w:tcW w:w="2107" w:type="dxa"/>
                  <w:shd w:val="clear" w:color="auto" w:fill="DEEAF6"/>
                </w:tcPr>
                <w:p w14:paraId="40B72903" w14:textId="68CBEAC8" w:rsidR="003F7A3B" w:rsidRPr="006B7A34" w:rsidRDefault="00C46927" w:rsidP="006B7A34">
                  <w:pPr>
                    <w:spacing w:after="0" w:line="240" w:lineRule="auto"/>
                    <w:rPr>
                      <w:rFonts w:cs="Calibri"/>
                      <w:sz w:val="24"/>
                      <w:szCs w:val="24"/>
                    </w:rPr>
                  </w:pPr>
                  <w:r>
                    <w:rPr>
                      <w:rFonts w:cs="Calibri"/>
                      <w:sz w:val="24"/>
                      <w:szCs w:val="24"/>
                    </w:rPr>
                    <w:t>05</w:t>
                  </w:r>
                  <w:r w:rsidR="0092482F">
                    <w:rPr>
                      <w:rFonts w:cs="Calibri"/>
                      <w:sz w:val="24"/>
                      <w:szCs w:val="24"/>
                    </w:rPr>
                    <w:t xml:space="preserve"> / 11</w:t>
                  </w:r>
                  <w:r w:rsidR="00943E67" w:rsidRPr="006B7A34">
                    <w:rPr>
                      <w:rFonts w:cs="Calibri"/>
                      <w:sz w:val="24"/>
                      <w:szCs w:val="24"/>
                    </w:rPr>
                    <w:t xml:space="preserve"> / 201</w:t>
                  </w:r>
                  <w:r w:rsidR="005604D8">
                    <w:rPr>
                      <w:rFonts w:cs="Calibri"/>
                      <w:sz w:val="24"/>
                      <w:szCs w:val="24"/>
                    </w:rPr>
                    <w:t>7</w:t>
                  </w:r>
                </w:p>
              </w:tc>
            </w:tr>
          </w:tbl>
          <w:p w14:paraId="0827CBB9" w14:textId="77777777" w:rsidR="003F7A3B" w:rsidRPr="006B7A34" w:rsidRDefault="003F7A3B" w:rsidP="006B7A34">
            <w:pPr>
              <w:spacing w:after="0" w:line="240" w:lineRule="auto"/>
              <w:jc w:val="center"/>
              <w:rPr>
                <w:rFonts w:cs="Calibri"/>
                <w:bCs/>
                <w:sz w:val="24"/>
                <w:szCs w:val="24"/>
              </w:rPr>
            </w:pPr>
            <w:r w:rsidRPr="006B7A34">
              <w:rPr>
                <w:rFonts w:cs="Calibri"/>
                <w:bCs/>
                <w:sz w:val="24"/>
                <w:szCs w:val="24"/>
              </w:rPr>
              <w:t>Tabla representativa del cronograma</w:t>
            </w:r>
          </w:p>
        </w:tc>
      </w:tr>
      <w:tr w:rsidR="00B343FA" w:rsidRPr="006B7A34" w14:paraId="419D3FE4" w14:textId="77777777" w:rsidTr="006B7A34">
        <w:trPr>
          <w:trHeight w:val="327"/>
        </w:trPr>
        <w:tc>
          <w:tcPr>
            <w:tcW w:w="6712" w:type="dxa"/>
            <w:vMerge w:val="restart"/>
            <w:shd w:val="clear" w:color="auto" w:fill="DEEAF6"/>
          </w:tcPr>
          <w:p w14:paraId="36C4E132" w14:textId="77777777" w:rsidR="003F7A3B" w:rsidRPr="006B7A34" w:rsidRDefault="003F7A3B" w:rsidP="006B7A34">
            <w:pPr>
              <w:spacing w:after="0" w:line="240" w:lineRule="auto"/>
              <w:rPr>
                <w:rFonts w:cs="Calibri"/>
                <w:b/>
                <w:bCs/>
                <w:sz w:val="24"/>
                <w:szCs w:val="24"/>
              </w:rPr>
            </w:pPr>
            <w:r w:rsidRPr="006B7A34">
              <w:rPr>
                <w:rFonts w:cs="Calibri"/>
                <w:b/>
                <w:bCs/>
                <w:sz w:val="24"/>
                <w:szCs w:val="24"/>
              </w:rPr>
              <w:t>Resumen del presupuesto:</w:t>
            </w:r>
          </w:p>
          <w:p w14:paraId="3A0000A0" w14:textId="77777777" w:rsidR="003F7A3B" w:rsidRPr="006B7A34" w:rsidRDefault="003F7A3B" w:rsidP="00EE4E59">
            <w:pPr>
              <w:pStyle w:val="Prrafodelista"/>
              <w:rPr>
                <w:rFonts w:cs="Calibri"/>
                <w:b w:val="0"/>
                <w:bCs/>
                <w:sz w:val="24"/>
                <w:szCs w:val="24"/>
              </w:rPr>
            </w:pPr>
            <w:r w:rsidRPr="006B7A34">
              <w:rPr>
                <w:rFonts w:cs="Calibri"/>
                <w:b w:val="0"/>
                <w:bCs/>
                <w:sz w:val="24"/>
                <w:szCs w:val="24"/>
              </w:rPr>
              <w:t>Alquiler de una oficina 300$us</w:t>
            </w:r>
          </w:p>
          <w:p w14:paraId="2D24BC37" w14:textId="77777777" w:rsidR="003F7A3B" w:rsidRPr="006B7A34" w:rsidRDefault="003F7A3B" w:rsidP="006B7A34">
            <w:pPr>
              <w:pStyle w:val="Prrafodelista"/>
              <w:numPr>
                <w:ilvl w:val="0"/>
                <w:numId w:val="2"/>
              </w:numPr>
              <w:tabs>
                <w:tab w:val="clear" w:pos="3135"/>
              </w:tabs>
              <w:spacing w:after="0" w:line="240" w:lineRule="auto"/>
              <w:rPr>
                <w:rFonts w:cs="Calibri"/>
                <w:b w:val="0"/>
                <w:bCs/>
                <w:sz w:val="24"/>
                <w:szCs w:val="24"/>
              </w:rPr>
            </w:pPr>
            <w:r w:rsidRPr="006B7A34">
              <w:rPr>
                <w:rFonts w:cs="Calibri"/>
                <w:b w:val="0"/>
                <w:bCs/>
                <w:sz w:val="24"/>
                <w:szCs w:val="24"/>
              </w:rPr>
              <w:t>Servicios básicos   Bs. 850</w:t>
            </w:r>
          </w:p>
          <w:p w14:paraId="75554565" w14:textId="77777777" w:rsidR="003F7A3B" w:rsidRPr="006B7A34" w:rsidRDefault="003F7A3B" w:rsidP="006B7A34">
            <w:pPr>
              <w:pStyle w:val="Prrafodelista"/>
              <w:numPr>
                <w:ilvl w:val="1"/>
                <w:numId w:val="2"/>
              </w:numPr>
              <w:tabs>
                <w:tab w:val="clear" w:pos="3135"/>
              </w:tabs>
              <w:spacing w:after="0" w:line="240" w:lineRule="auto"/>
              <w:rPr>
                <w:rFonts w:cs="Calibri"/>
                <w:b w:val="0"/>
                <w:bCs/>
                <w:sz w:val="24"/>
                <w:szCs w:val="24"/>
              </w:rPr>
            </w:pPr>
            <w:r w:rsidRPr="006B7A34">
              <w:rPr>
                <w:rFonts w:cs="Calibri"/>
                <w:b w:val="0"/>
                <w:bCs/>
                <w:sz w:val="24"/>
                <w:szCs w:val="24"/>
              </w:rPr>
              <w:t>Agua  Bs. 100</w:t>
            </w:r>
          </w:p>
          <w:p w14:paraId="63543577" w14:textId="77777777" w:rsidR="003F7A3B" w:rsidRPr="006B7A34" w:rsidRDefault="003F7A3B" w:rsidP="006B7A34">
            <w:pPr>
              <w:pStyle w:val="Prrafodelista"/>
              <w:numPr>
                <w:ilvl w:val="1"/>
                <w:numId w:val="2"/>
              </w:numPr>
              <w:tabs>
                <w:tab w:val="clear" w:pos="3135"/>
              </w:tabs>
              <w:spacing w:after="0" w:line="240" w:lineRule="auto"/>
              <w:rPr>
                <w:rFonts w:cs="Calibri"/>
                <w:b w:val="0"/>
                <w:bCs/>
                <w:sz w:val="24"/>
                <w:szCs w:val="24"/>
              </w:rPr>
            </w:pPr>
            <w:r w:rsidRPr="006B7A34">
              <w:rPr>
                <w:rFonts w:cs="Calibri"/>
                <w:b w:val="0"/>
                <w:bCs/>
                <w:sz w:val="24"/>
                <w:szCs w:val="24"/>
              </w:rPr>
              <w:t>Luz     Bs. 300</w:t>
            </w:r>
          </w:p>
          <w:p w14:paraId="30940726" w14:textId="77777777" w:rsidR="003F7A3B" w:rsidRPr="006B7A34" w:rsidRDefault="003F7A3B" w:rsidP="006B7A34">
            <w:pPr>
              <w:pStyle w:val="Prrafodelista"/>
              <w:numPr>
                <w:ilvl w:val="1"/>
                <w:numId w:val="2"/>
              </w:numPr>
              <w:tabs>
                <w:tab w:val="clear" w:pos="3135"/>
              </w:tabs>
              <w:spacing w:after="0" w:line="240" w:lineRule="auto"/>
              <w:rPr>
                <w:rFonts w:cs="Calibri"/>
                <w:b w:val="0"/>
                <w:bCs/>
                <w:sz w:val="24"/>
                <w:szCs w:val="24"/>
              </w:rPr>
            </w:pPr>
            <w:r w:rsidRPr="006B7A34">
              <w:rPr>
                <w:rFonts w:cs="Calibri"/>
                <w:b w:val="0"/>
                <w:bCs/>
                <w:sz w:val="24"/>
                <w:szCs w:val="24"/>
              </w:rPr>
              <w:lastRenderedPageBreak/>
              <w:t>Teléfono Bs. 150</w:t>
            </w:r>
          </w:p>
          <w:p w14:paraId="39E30C61" w14:textId="77777777" w:rsidR="003F7A3B" w:rsidRPr="006B7A34" w:rsidRDefault="003F7A3B" w:rsidP="006B7A34">
            <w:pPr>
              <w:pStyle w:val="Prrafodelista"/>
              <w:numPr>
                <w:ilvl w:val="1"/>
                <w:numId w:val="2"/>
              </w:numPr>
              <w:tabs>
                <w:tab w:val="clear" w:pos="3135"/>
              </w:tabs>
              <w:spacing w:after="0" w:line="240" w:lineRule="auto"/>
              <w:rPr>
                <w:rFonts w:cs="Calibri"/>
                <w:b w:val="0"/>
                <w:bCs/>
                <w:sz w:val="24"/>
                <w:szCs w:val="24"/>
              </w:rPr>
            </w:pPr>
            <w:r w:rsidRPr="006B7A34">
              <w:rPr>
                <w:rFonts w:cs="Calibri"/>
                <w:b w:val="0"/>
                <w:bCs/>
                <w:sz w:val="24"/>
                <w:szCs w:val="24"/>
              </w:rPr>
              <w:t>Internet   Bs. 300</w:t>
            </w:r>
          </w:p>
          <w:p w14:paraId="565EBB54" w14:textId="77777777" w:rsidR="003F7A3B" w:rsidRPr="006B7A34" w:rsidRDefault="003F7A3B" w:rsidP="006B7A34">
            <w:pPr>
              <w:pStyle w:val="Prrafodelista"/>
              <w:numPr>
                <w:ilvl w:val="0"/>
                <w:numId w:val="2"/>
              </w:numPr>
              <w:tabs>
                <w:tab w:val="clear" w:pos="3135"/>
              </w:tabs>
              <w:spacing w:after="0" w:line="240" w:lineRule="auto"/>
              <w:rPr>
                <w:rFonts w:cs="Calibri"/>
                <w:b w:val="0"/>
                <w:bCs/>
                <w:sz w:val="24"/>
                <w:szCs w:val="24"/>
              </w:rPr>
            </w:pPr>
            <w:r w:rsidRPr="006B7A34">
              <w:rPr>
                <w:rFonts w:cs="Calibri"/>
                <w:b w:val="0"/>
                <w:bCs/>
                <w:sz w:val="24"/>
                <w:szCs w:val="24"/>
              </w:rPr>
              <w:t>Equipos de computación</w:t>
            </w:r>
          </w:p>
          <w:p w14:paraId="0B457A68" w14:textId="77777777" w:rsidR="003F7A3B" w:rsidRPr="006B7A34" w:rsidRDefault="003F7A3B" w:rsidP="006B7A34">
            <w:pPr>
              <w:pStyle w:val="Prrafodelista"/>
              <w:numPr>
                <w:ilvl w:val="1"/>
                <w:numId w:val="2"/>
              </w:numPr>
              <w:tabs>
                <w:tab w:val="clear" w:pos="3135"/>
              </w:tabs>
              <w:spacing w:after="0" w:line="240" w:lineRule="auto"/>
              <w:rPr>
                <w:rFonts w:cs="Calibri"/>
                <w:b w:val="0"/>
                <w:bCs/>
                <w:sz w:val="24"/>
                <w:szCs w:val="24"/>
              </w:rPr>
            </w:pPr>
            <w:r w:rsidRPr="006B7A34">
              <w:rPr>
                <w:rFonts w:cs="Calibri"/>
                <w:b w:val="0"/>
                <w:bCs/>
                <w:sz w:val="24"/>
                <w:szCs w:val="24"/>
              </w:rPr>
              <w:t>5 Computadora 2500 $us</w:t>
            </w:r>
          </w:p>
          <w:p w14:paraId="0375A90C" w14:textId="77777777" w:rsidR="003F7A3B" w:rsidRPr="006B7A34" w:rsidRDefault="003F7A3B" w:rsidP="006B7A34">
            <w:pPr>
              <w:pStyle w:val="Prrafodelista"/>
              <w:numPr>
                <w:ilvl w:val="1"/>
                <w:numId w:val="2"/>
              </w:numPr>
              <w:tabs>
                <w:tab w:val="clear" w:pos="3135"/>
              </w:tabs>
              <w:spacing w:after="0" w:line="240" w:lineRule="auto"/>
              <w:rPr>
                <w:rFonts w:cs="Calibri"/>
                <w:b w:val="0"/>
                <w:bCs/>
                <w:sz w:val="24"/>
                <w:szCs w:val="24"/>
              </w:rPr>
            </w:pPr>
            <w:r w:rsidRPr="006B7A34">
              <w:rPr>
                <w:rFonts w:cs="Calibri"/>
                <w:b w:val="0"/>
                <w:bCs/>
                <w:sz w:val="24"/>
                <w:szCs w:val="24"/>
              </w:rPr>
              <w:t>2 Dispositivos Móviles Android  600 $us</w:t>
            </w:r>
          </w:p>
          <w:p w14:paraId="53E2ECDA" w14:textId="77777777" w:rsidR="003F7A3B" w:rsidRPr="006B7A34" w:rsidRDefault="003F7A3B" w:rsidP="006B7A34">
            <w:pPr>
              <w:pStyle w:val="Prrafodelista"/>
              <w:numPr>
                <w:ilvl w:val="0"/>
                <w:numId w:val="2"/>
              </w:numPr>
              <w:tabs>
                <w:tab w:val="clear" w:pos="3135"/>
              </w:tabs>
              <w:spacing w:after="0" w:line="240" w:lineRule="auto"/>
              <w:rPr>
                <w:rFonts w:cs="Calibri"/>
                <w:b w:val="0"/>
                <w:bCs/>
                <w:sz w:val="24"/>
                <w:szCs w:val="24"/>
              </w:rPr>
            </w:pPr>
            <w:r w:rsidRPr="006B7A34">
              <w:rPr>
                <w:rFonts w:cs="Calibri"/>
                <w:b w:val="0"/>
                <w:bCs/>
                <w:sz w:val="24"/>
                <w:szCs w:val="24"/>
              </w:rPr>
              <w:t>RRHH    Bs. 12000</w:t>
            </w:r>
          </w:p>
          <w:p w14:paraId="43A54994" w14:textId="77777777" w:rsidR="003F7A3B" w:rsidRPr="006B7A34" w:rsidRDefault="003F7A3B" w:rsidP="006B7A34">
            <w:pPr>
              <w:pStyle w:val="Prrafodelista"/>
              <w:numPr>
                <w:ilvl w:val="1"/>
                <w:numId w:val="2"/>
              </w:numPr>
              <w:tabs>
                <w:tab w:val="clear" w:pos="3135"/>
              </w:tabs>
              <w:spacing w:after="0" w:line="240" w:lineRule="auto"/>
              <w:rPr>
                <w:rFonts w:cs="Calibri"/>
                <w:b w:val="0"/>
                <w:bCs/>
                <w:sz w:val="24"/>
                <w:szCs w:val="24"/>
              </w:rPr>
            </w:pPr>
            <w:r w:rsidRPr="006B7A34">
              <w:rPr>
                <w:rFonts w:cs="Calibri"/>
                <w:b w:val="0"/>
                <w:bCs/>
                <w:sz w:val="24"/>
                <w:szCs w:val="24"/>
              </w:rPr>
              <w:t>Director de Proyecto</w:t>
            </w:r>
          </w:p>
          <w:p w14:paraId="37047933" w14:textId="77777777" w:rsidR="003F7A3B" w:rsidRPr="006B7A34" w:rsidRDefault="003F7A3B" w:rsidP="006B7A34">
            <w:pPr>
              <w:pStyle w:val="Prrafodelista"/>
              <w:numPr>
                <w:ilvl w:val="1"/>
                <w:numId w:val="2"/>
              </w:numPr>
              <w:tabs>
                <w:tab w:val="clear" w:pos="3135"/>
              </w:tabs>
              <w:spacing w:after="0" w:line="240" w:lineRule="auto"/>
              <w:rPr>
                <w:rFonts w:cs="Calibri"/>
                <w:b w:val="0"/>
                <w:bCs/>
                <w:sz w:val="24"/>
                <w:szCs w:val="24"/>
              </w:rPr>
            </w:pPr>
            <w:r w:rsidRPr="006B7A34">
              <w:rPr>
                <w:rFonts w:cs="Calibri"/>
                <w:b w:val="0"/>
                <w:bCs/>
                <w:sz w:val="24"/>
                <w:szCs w:val="24"/>
              </w:rPr>
              <w:t>Programadores</w:t>
            </w:r>
          </w:p>
        </w:tc>
        <w:tc>
          <w:tcPr>
            <w:tcW w:w="6494" w:type="dxa"/>
            <w:gridSpan w:val="2"/>
            <w:shd w:val="clear" w:color="auto" w:fill="DEEAF6"/>
          </w:tcPr>
          <w:p w14:paraId="41AA697A" w14:textId="77777777" w:rsidR="003F7A3B" w:rsidRPr="006B7A34" w:rsidRDefault="003F7A3B" w:rsidP="006B7A34">
            <w:pPr>
              <w:spacing w:after="0" w:line="240" w:lineRule="auto"/>
              <w:jc w:val="center"/>
              <w:rPr>
                <w:rFonts w:cs="Calibri"/>
                <w:b/>
                <w:sz w:val="24"/>
                <w:szCs w:val="24"/>
              </w:rPr>
            </w:pPr>
            <w:r w:rsidRPr="006B7A34">
              <w:rPr>
                <w:rFonts w:cs="Calibri"/>
                <w:b/>
                <w:sz w:val="24"/>
                <w:szCs w:val="24"/>
              </w:rPr>
              <w:lastRenderedPageBreak/>
              <w:t>PLAZOS</w:t>
            </w:r>
          </w:p>
        </w:tc>
      </w:tr>
      <w:tr w:rsidR="003F7A3B" w:rsidRPr="006B7A34" w14:paraId="480B4B61" w14:textId="77777777" w:rsidTr="006B7A34">
        <w:trPr>
          <w:trHeight w:val="267"/>
        </w:trPr>
        <w:tc>
          <w:tcPr>
            <w:tcW w:w="6712" w:type="dxa"/>
            <w:vMerge/>
            <w:shd w:val="clear" w:color="auto" w:fill="auto"/>
          </w:tcPr>
          <w:p w14:paraId="48A8EE1C" w14:textId="77777777" w:rsidR="003F7A3B" w:rsidRPr="006B7A34" w:rsidRDefault="003F7A3B" w:rsidP="006B7A34">
            <w:pPr>
              <w:spacing w:after="0" w:line="240" w:lineRule="auto"/>
              <w:rPr>
                <w:rFonts w:cs="Calibri"/>
                <w:bCs/>
                <w:sz w:val="24"/>
                <w:szCs w:val="24"/>
              </w:rPr>
            </w:pPr>
          </w:p>
        </w:tc>
        <w:tc>
          <w:tcPr>
            <w:tcW w:w="3149" w:type="dxa"/>
            <w:shd w:val="clear" w:color="auto" w:fill="auto"/>
          </w:tcPr>
          <w:p w14:paraId="13C391AD" w14:textId="77777777" w:rsidR="003F7A3B" w:rsidRPr="006B7A34" w:rsidRDefault="003F7A3B" w:rsidP="006B7A34">
            <w:pPr>
              <w:spacing w:after="0" w:line="240" w:lineRule="auto"/>
              <w:rPr>
                <w:rFonts w:cs="Calibri"/>
                <w:b/>
                <w:sz w:val="24"/>
                <w:szCs w:val="24"/>
              </w:rPr>
            </w:pPr>
            <w:r w:rsidRPr="006B7A34">
              <w:rPr>
                <w:rFonts w:cs="Calibri"/>
                <w:b/>
                <w:sz w:val="24"/>
                <w:szCs w:val="24"/>
              </w:rPr>
              <w:t xml:space="preserve">Plazo de ejecución </w:t>
            </w:r>
          </w:p>
        </w:tc>
        <w:tc>
          <w:tcPr>
            <w:tcW w:w="3345" w:type="dxa"/>
            <w:shd w:val="clear" w:color="auto" w:fill="auto"/>
          </w:tcPr>
          <w:p w14:paraId="50B843BB" w14:textId="77777777" w:rsidR="003F7A3B" w:rsidRPr="006B7A34" w:rsidRDefault="003F7A3B" w:rsidP="006B7A34">
            <w:pPr>
              <w:spacing w:after="0" w:line="240" w:lineRule="auto"/>
              <w:rPr>
                <w:rFonts w:cs="Calibri"/>
                <w:sz w:val="24"/>
                <w:szCs w:val="24"/>
              </w:rPr>
            </w:pPr>
          </w:p>
        </w:tc>
      </w:tr>
      <w:tr w:rsidR="00B343FA" w:rsidRPr="006B7A34" w14:paraId="5F0D0AD2" w14:textId="77777777" w:rsidTr="006B7A34">
        <w:trPr>
          <w:trHeight w:val="267"/>
        </w:trPr>
        <w:tc>
          <w:tcPr>
            <w:tcW w:w="6712" w:type="dxa"/>
            <w:vMerge/>
            <w:shd w:val="clear" w:color="auto" w:fill="DEEAF6"/>
          </w:tcPr>
          <w:p w14:paraId="74579809" w14:textId="77777777" w:rsidR="003F7A3B" w:rsidRPr="006B7A34" w:rsidRDefault="003F7A3B" w:rsidP="006B7A34">
            <w:pPr>
              <w:spacing w:after="0" w:line="240" w:lineRule="auto"/>
              <w:rPr>
                <w:rFonts w:cs="Calibri"/>
                <w:bCs/>
                <w:sz w:val="24"/>
                <w:szCs w:val="24"/>
              </w:rPr>
            </w:pPr>
          </w:p>
        </w:tc>
        <w:tc>
          <w:tcPr>
            <w:tcW w:w="3149" w:type="dxa"/>
            <w:shd w:val="clear" w:color="auto" w:fill="DEEAF6"/>
          </w:tcPr>
          <w:p w14:paraId="5F707C44" w14:textId="77777777" w:rsidR="003F7A3B" w:rsidRPr="006B7A34" w:rsidRDefault="003F7A3B" w:rsidP="006B7A34">
            <w:pPr>
              <w:spacing w:after="0" w:line="240" w:lineRule="auto"/>
              <w:rPr>
                <w:rFonts w:cs="Calibri"/>
                <w:b/>
                <w:sz w:val="24"/>
                <w:szCs w:val="24"/>
              </w:rPr>
            </w:pPr>
            <w:r w:rsidRPr="006B7A34">
              <w:rPr>
                <w:rFonts w:cs="Calibri"/>
                <w:b/>
                <w:sz w:val="24"/>
                <w:szCs w:val="24"/>
              </w:rPr>
              <w:t>Fecha de inicio</w:t>
            </w:r>
          </w:p>
        </w:tc>
        <w:tc>
          <w:tcPr>
            <w:tcW w:w="3345" w:type="dxa"/>
            <w:shd w:val="clear" w:color="auto" w:fill="DEEAF6"/>
          </w:tcPr>
          <w:p w14:paraId="795C253A" w14:textId="12F4EEA7" w:rsidR="003F7A3B" w:rsidRPr="006B7A34" w:rsidRDefault="00FA4E41" w:rsidP="006B7A34">
            <w:pPr>
              <w:spacing w:after="0" w:line="240" w:lineRule="auto"/>
              <w:rPr>
                <w:rFonts w:cs="Calibri"/>
                <w:sz w:val="24"/>
                <w:szCs w:val="24"/>
              </w:rPr>
            </w:pPr>
            <w:r>
              <w:rPr>
                <w:rFonts w:cs="Calibri"/>
                <w:sz w:val="24"/>
                <w:szCs w:val="24"/>
              </w:rPr>
              <w:t>05 / 10 / 2017</w:t>
            </w:r>
          </w:p>
        </w:tc>
      </w:tr>
      <w:tr w:rsidR="003F7A3B" w:rsidRPr="006B7A34" w14:paraId="6A88C1C1" w14:textId="77777777" w:rsidTr="006B7A34">
        <w:trPr>
          <w:trHeight w:val="342"/>
        </w:trPr>
        <w:tc>
          <w:tcPr>
            <w:tcW w:w="6712" w:type="dxa"/>
            <w:vMerge/>
            <w:shd w:val="clear" w:color="auto" w:fill="auto"/>
          </w:tcPr>
          <w:p w14:paraId="1264F1BC" w14:textId="77777777" w:rsidR="003F7A3B" w:rsidRPr="006B7A34" w:rsidRDefault="003F7A3B" w:rsidP="006B7A34">
            <w:pPr>
              <w:spacing w:after="0" w:line="240" w:lineRule="auto"/>
              <w:rPr>
                <w:rFonts w:cs="Calibri"/>
                <w:bCs/>
                <w:sz w:val="24"/>
                <w:szCs w:val="24"/>
              </w:rPr>
            </w:pPr>
          </w:p>
        </w:tc>
        <w:tc>
          <w:tcPr>
            <w:tcW w:w="3149" w:type="dxa"/>
            <w:shd w:val="clear" w:color="auto" w:fill="auto"/>
          </w:tcPr>
          <w:p w14:paraId="459A6BCC" w14:textId="77777777" w:rsidR="003F7A3B" w:rsidRPr="006B7A34" w:rsidRDefault="003F7A3B" w:rsidP="006B7A34">
            <w:pPr>
              <w:spacing w:after="0" w:line="240" w:lineRule="auto"/>
              <w:rPr>
                <w:rFonts w:cs="Calibri"/>
                <w:b/>
                <w:sz w:val="24"/>
                <w:szCs w:val="24"/>
              </w:rPr>
            </w:pPr>
            <w:r w:rsidRPr="006B7A34">
              <w:rPr>
                <w:rFonts w:cs="Calibri"/>
                <w:b/>
                <w:sz w:val="24"/>
                <w:szCs w:val="24"/>
              </w:rPr>
              <w:t xml:space="preserve">Fecha de terminación </w:t>
            </w:r>
          </w:p>
        </w:tc>
        <w:tc>
          <w:tcPr>
            <w:tcW w:w="3345" w:type="dxa"/>
            <w:shd w:val="clear" w:color="auto" w:fill="auto"/>
          </w:tcPr>
          <w:p w14:paraId="50265B48" w14:textId="4107032B" w:rsidR="003F7A3B" w:rsidRPr="006B7A34" w:rsidRDefault="00C46927" w:rsidP="006B7A34">
            <w:pPr>
              <w:spacing w:after="0" w:line="240" w:lineRule="auto"/>
              <w:rPr>
                <w:rFonts w:cs="Calibri"/>
                <w:sz w:val="24"/>
                <w:szCs w:val="24"/>
              </w:rPr>
            </w:pPr>
            <w:r>
              <w:rPr>
                <w:rFonts w:cs="Calibri"/>
                <w:sz w:val="24"/>
                <w:szCs w:val="24"/>
              </w:rPr>
              <w:t>07</w:t>
            </w:r>
            <w:r w:rsidR="00132E6C" w:rsidRPr="006B7A34">
              <w:rPr>
                <w:rFonts w:cs="Calibri"/>
                <w:sz w:val="24"/>
                <w:szCs w:val="24"/>
              </w:rPr>
              <w:t xml:space="preserve"> </w:t>
            </w:r>
            <w:r w:rsidR="003F7A3B" w:rsidRPr="006B7A34">
              <w:rPr>
                <w:rFonts w:cs="Calibri"/>
                <w:sz w:val="24"/>
                <w:szCs w:val="24"/>
              </w:rPr>
              <w:t>/</w:t>
            </w:r>
            <w:r w:rsidR="0092482F">
              <w:rPr>
                <w:rFonts w:cs="Calibri"/>
                <w:sz w:val="24"/>
                <w:szCs w:val="24"/>
              </w:rPr>
              <w:t xml:space="preserve"> 11</w:t>
            </w:r>
            <w:r w:rsidR="00132E6C" w:rsidRPr="006B7A34">
              <w:rPr>
                <w:rFonts w:cs="Calibri"/>
                <w:sz w:val="24"/>
                <w:szCs w:val="24"/>
              </w:rPr>
              <w:t xml:space="preserve"> </w:t>
            </w:r>
            <w:r w:rsidR="003F7A3B" w:rsidRPr="006B7A34">
              <w:rPr>
                <w:rFonts w:cs="Calibri"/>
                <w:sz w:val="24"/>
                <w:szCs w:val="24"/>
              </w:rPr>
              <w:t>/</w:t>
            </w:r>
            <w:r w:rsidR="00FA4E41">
              <w:rPr>
                <w:rFonts w:cs="Calibri"/>
                <w:sz w:val="24"/>
                <w:szCs w:val="24"/>
              </w:rPr>
              <w:t xml:space="preserve"> </w:t>
            </w:r>
            <w:r w:rsidR="003F7A3B" w:rsidRPr="006B7A34">
              <w:rPr>
                <w:rFonts w:cs="Calibri"/>
                <w:sz w:val="24"/>
                <w:szCs w:val="24"/>
              </w:rPr>
              <w:t>2</w:t>
            </w:r>
            <w:r w:rsidR="00132E6C" w:rsidRPr="006B7A34">
              <w:rPr>
                <w:rFonts w:cs="Calibri"/>
                <w:sz w:val="24"/>
                <w:szCs w:val="24"/>
              </w:rPr>
              <w:t>01</w:t>
            </w:r>
            <w:r w:rsidR="00FA4E41">
              <w:rPr>
                <w:rFonts w:cs="Calibri"/>
                <w:sz w:val="24"/>
                <w:szCs w:val="24"/>
              </w:rPr>
              <w:t>7</w:t>
            </w:r>
          </w:p>
        </w:tc>
      </w:tr>
      <w:tr w:rsidR="00B343FA" w:rsidRPr="006B7A34" w14:paraId="3C96AA87" w14:textId="77777777" w:rsidTr="006B7A34">
        <w:trPr>
          <w:trHeight w:val="64"/>
        </w:trPr>
        <w:tc>
          <w:tcPr>
            <w:tcW w:w="6712" w:type="dxa"/>
            <w:vMerge/>
            <w:shd w:val="clear" w:color="auto" w:fill="DEEAF6"/>
          </w:tcPr>
          <w:p w14:paraId="1B7DF8D5" w14:textId="77777777" w:rsidR="003F7A3B" w:rsidRPr="006B7A34" w:rsidRDefault="003F7A3B" w:rsidP="006B7A34">
            <w:pPr>
              <w:spacing w:after="0" w:line="240" w:lineRule="auto"/>
              <w:rPr>
                <w:rFonts w:cs="Calibri"/>
                <w:bCs/>
                <w:sz w:val="24"/>
                <w:szCs w:val="24"/>
              </w:rPr>
            </w:pPr>
          </w:p>
        </w:tc>
        <w:tc>
          <w:tcPr>
            <w:tcW w:w="6494" w:type="dxa"/>
            <w:gridSpan w:val="2"/>
            <w:shd w:val="clear" w:color="auto" w:fill="DEEAF6"/>
          </w:tcPr>
          <w:p w14:paraId="4ABFD68D" w14:textId="77777777" w:rsidR="003F7A3B" w:rsidRPr="006B7A34" w:rsidRDefault="003F7A3B" w:rsidP="006B7A34">
            <w:pPr>
              <w:spacing w:after="0" w:line="240" w:lineRule="auto"/>
              <w:rPr>
                <w:rFonts w:cs="Calibri"/>
                <w:b/>
                <w:sz w:val="24"/>
                <w:szCs w:val="24"/>
              </w:rPr>
            </w:pPr>
            <w:r w:rsidRPr="006B7A34">
              <w:rPr>
                <w:rFonts w:cs="Calibri"/>
                <w:b/>
                <w:sz w:val="24"/>
                <w:szCs w:val="24"/>
              </w:rPr>
              <w:t>PRINCIPALES RESTRICCIONES DEL PROYECTO</w:t>
            </w:r>
          </w:p>
        </w:tc>
      </w:tr>
      <w:tr w:rsidR="003F7A3B" w:rsidRPr="006B7A34" w14:paraId="0E0E91A7" w14:textId="77777777" w:rsidTr="006B7A34">
        <w:trPr>
          <w:trHeight w:val="252"/>
        </w:trPr>
        <w:tc>
          <w:tcPr>
            <w:tcW w:w="6712" w:type="dxa"/>
            <w:vMerge/>
            <w:shd w:val="clear" w:color="auto" w:fill="auto"/>
          </w:tcPr>
          <w:p w14:paraId="7B18C592" w14:textId="77777777" w:rsidR="003F7A3B" w:rsidRPr="006B7A34" w:rsidRDefault="003F7A3B" w:rsidP="006B7A34">
            <w:pPr>
              <w:spacing w:after="0" w:line="240" w:lineRule="auto"/>
              <w:rPr>
                <w:rFonts w:cs="Calibri"/>
                <w:bCs/>
                <w:sz w:val="24"/>
                <w:szCs w:val="24"/>
              </w:rPr>
            </w:pPr>
          </w:p>
        </w:tc>
        <w:tc>
          <w:tcPr>
            <w:tcW w:w="6494" w:type="dxa"/>
            <w:gridSpan w:val="2"/>
            <w:shd w:val="clear" w:color="auto" w:fill="auto"/>
          </w:tcPr>
          <w:p w14:paraId="00606BA7" w14:textId="6804BBC9" w:rsidR="003F7A3B" w:rsidRPr="006B7A34" w:rsidRDefault="00441AA5" w:rsidP="00441AA5">
            <w:pPr>
              <w:spacing w:after="0" w:line="240" w:lineRule="auto"/>
              <w:rPr>
                <w:rFonts w:cs="Calibri"/>
                <w:sz w:val="24"/>
                <w:szCs w:val="24"/>
              </w:rPr>
            </w:pPr>
            <w:r>
              <w:rPr>
                <w:rFonts w:cs="Calibri"/>
                <w:b/>
                <w:sz w:val="24"/>
                <w:szCs w:val="24"/>
              </w:rPr>
              <w:t>Tecnología</w:t>
            </w:r>
            <w:r w:rsidR="003F7A3B" w:rsidRPr="006B7A34">
              <w:rPr>
                <w:rFonts w:cs="Calibri"/>
                <w:b/>
                <w:sz w:val="24"/>
                <w:szCs w:val="24"/>
              </w:rPr>
              <w:t xml:space="preserve">: </w:t>
            </w:r>
            <w:r>
              <w:rPr>
                <w:rFonts w:cs="Calibri"/>
                <w:sz w:val="24"/>
                <w:szCs w:val="24"/>
              </w:rPr>
              <w:t>Desconocimiento de la plataforma QT.</w:t>
            </w:r>
          </w:p>
        </w:tc>
      </w:tr>
      <w:tr w:rsidR="00B343FA" w:rsidRPr="006B7A34" w14:paraId="31F1FC45" w14:textId="77777777" w:rsidTr="006B7A34">
        <w:trPr>
          <w:trHeight w:val="193"/>
        </w:trPr>
        <w:tc>
          <w:tcPr>
            <w:tcW w:w="6712" w:type="dxa"/>
            <w:vMerge/>
            <w:shd w:val="clear" w:color="auto" w:fill="DEEAF6"/>
          </w:tcPr>
          <w:p w14:paraId="5FF67F0C" w14:textId="77777777" w:rsidR="003F7A3B" w:rsidRPr="006B7A34" w:rsidRDefault="003F7A3B" w:rsidP="006B7A34">
            <w:pPr>
              <w:spacing w:after="0" w:line="240" w:lineRule="auto"/>
              <w:rPr>
                <w:rFonts w:cs="Calibri"/>
                <w:bCs/>
                <w:sz w:val="24"/>
                <w:szCs w:val="24"/>
              </w:rPr>
            </w:pPr>
          </w:p>
        </w:tc>
        <w:tc>
          <w:tcPr>
            <w:tcW w:w="6494" w:type="dxa"/>
            <w:gridSpan w:val="2"/>
            <w:shd w:val="clear" w:color="auto" w:fill="DEEAF6"/>
          </w:tcPr>
          <w:p w14:paraId="0E74CD3B" w14:textId="7930E926" w:rsidR="003F7A3B" w:rsidRPr="006B7A34" w:rsidRDefault="003F7A3B" w:rsidP="006B7A34">
            <w:pPr>
              <w:spacing w:after="0" w:line="240" w:lineRule="auto"/>
              <w:rPr>
                <w:rFonts w:cs="Calibri"/>
                <w:sz w:val="24"/>
                <w:szCs w:val="24"/>
              </w:rPr>
            </w:pPr>
            <w:r w:rsidRPr="006B7A34">
              <w:rPr>
                <w:rFonts w:cs="Calibri"/>
                <w:b/>
                <w:sz w:val="24"/>
                <w:szCs w:val="24"/>
              </w:rPr>
              <w:t>Ambientales:</w:t>
            </w:r>
            <w:r w:rsidR="00441AA5">
              <w:rPr>
                <w:rFonts w:cs="Calibri"/>
                <w:sz w:val="24"/>
                <w:szCs w:val="24"/>
              </w:rPr>
              <w:t xml:space="preserve"> Desconocimiento de</w:t>
            </w:r>
            <w:r w:rsidRPr="006B7A34">
              <w:rPr>
                <w:rFonts w:cs="Calibri"/>
                <w:sz w:val="24"/>
                <w:szCs w:val="24"/>
              </w:rPr>
              <w:t>l</w:t>
            </w:r>
            <w:r w:rsidR="00441AA5">
              <w:rPr>
                <w:rFonts w:cs="Calibri"/>
                <w:sz w:val="24"/>
                <w:szCs w:val="24"/>
              </w:rPr>
              <w:t xml:space="preserve"> tipo de</w:t>
            </w:r>
            <w:r w:rsidRPr="006B7A34">
              <w:rPr>
                <w:rFonts w:cs="Calibri"/>
                <w:sz w:val="24"/>
                <w:szCs w:val="24"/>
              </w:rPr>
              <w:t xml:space="preserve"> usuarios</w:t>
            </w:r>
            <w:r w:rsidR="00441AA5">
              <w:rPr>
                <w:rFonts w:cs="Calibri"/>
                <w:sz w:val="24"/>
                <w:szCs w:val="24"/>
              </w:rPr>
              <w:t xml:space="preserve"> que utilizarán la agenda</w:t>
            </w:r>
            <w:r w:rsidRPr="006B7A34">
              <w:rPr>
                <w:rFonts w:cs="Calibri"/>
                <w:sz w:val="24"/>
                <w:szCs w:val="24"/>
              </w:rPr>
              <w:t>.</w:t>
            </w:r>
          </w:p>
        </w:tc>
      </w:tr>
      <w:tr w:rsidR="003F7A3B" w:rsidRPr="006B7A34" w14:paraId="37986278" w14:textId="77777777" w:rsidTr="006B7A34">
        <w:trPr>
          <w:trHeight w:val="267"/>
        </w:trPr>
        <w:tc>
          <w:tcPr>
            <w:tcW w:w="6712" w:type="dxa"/>
            <w:vMerge/>
            <w:shd w:val="clear" w:color="auto" w:fill="auto"/>
          </w:tcPr>
          <w:p w14:paraId="2B67A082" w14:textId="77777777" w:rsidR="003F7A3B" w:rsidRPr="006B7A34" w:rsidRDefault="003F7A3B" w:rsidP="006B7A34">
            <w:pPr>
              <w:spacing w:after="0" w:line="240" w:lineRule="auto"/>
              <w:rPr>
                <w:rFonts w:cs="Calibri"/>
                <w:bCs/>
                <w:sz w:val="24"/>
                <w:szCs w:val="24"/>
              </w:rPr>
            </w:pPr>
          </w:p>
        </w:tc>
        <w:tc>
          <w:tcPr>
            <w:tcW w:w="6494" w:type="dxa"/>
            <w:gridSpan w:val="2"/>
            <w:shd w:val="clear" w:color="auto" w:fill="auto"/>
          </w:tcPr>
          <w:p w14:paraId="418572F8" w14:textId="79F10F7B" w:rsidR="003F7A3B" w:rsidRPr="006B7A34" w:rsidRDefault="003F7A3B" w:rsidP="006B7A34">
            <w:pPr>
              <w:spacing w:after="0" w:line="240" w:lineRule="auto"/>
              <w:rPr>
                <w:rFonts w:cs="Calibri"/>
                <w:sz w:val="24"/>
                <w:szCs w:val="24"/>
              </w:rPr>
            </w:pPr>
            <w:r w:rsidRPr="006B7A34">
              <w:rPr>
                <w:rFonts w:cs="Calibri"/>
                <w:b/>
                <w:sz w:val="24"/>
                <w:szCs w:val="24"/>
              </w:rPr>
              <w:t>Externa:</w:t>
            </w:r>
            <w:r w:rsidR="00441AA5">
              <w:rPr>
                <w:rFonts w:cs="Calibri"/>
                <w:sz w:val="24"/>
                <w:szCs w:val="24"/>
              </w:rPr>
              <w:t xml:space="preserve"> Desconocimiento del recibimiento que tendrá la aplicación para los usuarios.</w:t>
            </w:r>
          </w:p>
        </w:tc>
      </w:tr>
      <w:tr w:rsidR="00B343FA" w:rsidRPr="006B7A34" w14:paraId="596B2A3E" w14:textId="77777777" w:rsidTr="006B7A34">
        <w:trPr>
          <w:trHeight w:val="252"/>
        </w:trPr>
        <w:tc>
          <w:tcPr>
            <w:tcW w:w="6712" w:type="dxa"/>
            <w:vMerge/>
            <w:shd w:val="clear" w:color="auto" w:fill="DEEAF6"/>
          </w:tcPr>
          <w:p w14:paraId="6C066F48" w14:textId="77777777" w:rsidR="003F7A3B" w:rsidRPr="006B7A34" w:rsidRDefault="003F7A3B" w:rsidP="006B7A34">
            <w:pPr>
              <w:spacing w:after="0" w:line="240" w:lineRule="auto"/>
              <w:rPr>
                <w:rFonts w:cs="Calibri"/>
                <w:bCs/>
                <w:sz w:val="24"/>
                <w:szCs w:val="24"/>
              </w:rPr>
            </w:pPr>
          </w:p>
        </w:tc>
        <w:tc>
          <w:tcPr>
            <w:tcW w:w="6494" w:type="dxa"/>
            <w:gridSpan w:val="2"/>
            <w:shd w:val="clear" w:color="auto" w:fill="DEEAF6"/>
          </w:tcPr>
          <w:p w14:paraId="4DE80741" w14:textId="77777777" w:rsidR="003F7A3B" w:rsidRPr="006B7A34" w:rsidRDefault="003F7A3B" w:rsidP="006B7A34">
            <w:pPr>
              <w:spacing w:after="0" w:line="240" w:lineRule="auto"/>
              <w:jc w:val="center"/>
              <w:rPr>
                <w:rFonts w:cs="Calibri"/>
                <w:b/>
                <w:sz w:val="24"/>
                <w:szCs w:val="24"/>
              </w:rPr>
            </w:pPr>
            <w:r w:rsidRPr="006B7A34">
              <w:rPr>
                <w:rFonts w:cs="Calibri"/>
                <w:b/>
                <w:sz w:val="24"/>
                <w:szCs w:val="24"/>
              </w:rPr>
              <w:t>FINANCIAMIENTO DE PROYECTO</w:t>
            </w:r>
          </w:p>
        </w:tc>
      </w:tr>
      <w:tr w:rsidR="003F7A3B" w:rsidRPr="006B7A34" w14:paraId="558279A5" w14:textId="77777777" w:rsidTr="006B7A34">
        <w:trPr>
          <w:trHeight w:val="193"/>
        </w:trPr>
        <w:tc>
          <w:tcPr>
            <w:tcW w:w="6712" w:type="dxa"/>
            <w:vMerge/>
            <w:shd w:val="clear" w:color="auto" w:fill="auto"/>
          </w:tcPr>
          <w:p w14:paraId="7F40805C" w14:textId="77777777" w:rsidR="003F7A3B" w:rsidRPr="006B7A34" w:rsidRDefault="003F7A3B" w:rsidP="006B7A34">
            <w:pPr>
              <w:spacing w:after="0" w:line="240" w:lineRule="auto"/>
              <w:rPr>
                <w:rFonts w:cs="Calibri"/>
                <w:bCs/>
                <w:sz w:val="24"/>
                <w:szCs w:val="24"/>
              </w:rPr>
            </w:pPr>
          </w:p>
        </w:tc>
        <w:tc>
          <w:tcPr>
            <w:tcW w:w="3149" w:type="dxa"/>
            <w:shd w:val="clear" w:color="auto" w:fill="auto"/>
          </w:tcPr>
          <w:p w14:paraId="68894294" w14:textId="77777777" w:rsidR="003F7A3B" w:rsidRPr="006B7A34" w:rsidRDefault="003F7A3B" w:rsidP="006B7A34">
            <w:pPr>
              <w:spacing w:after="0" w:line="240" w:lineRule="auto"/>
              <w:rPr>
                <w:rFonts w:cs="Calibri"/>
                <w:b/>
                <w:sz w:val="24"/>
                <w:szCs w:val="24"/>
              </w:rPr>
            </w:pPr>
            <w:r w:rsidRPr="006B7A34">
              <w:rPr>
                <w:rFonts w:cs="Calibri"/>
                <w:b/>
                <w:sz w:val="24"/>
                <w:szCs w:val="24"/>
              </w:rPr>
              <w:t>Organismos participantes</w:t>
            </w:r>
          </w:p>
        </w:tc>
        <w:tc>
          <w:tcPr>
            <w:tcW w:w="3345" w:type="dxa"/>
            <w:shd w:val="clear" w:color="auto" w:fill="auto"/>
          </w:tcPr>
          <w:p w14:paraId="74CC1D07" w14:textId="77777777" w:rsidR="003F7A3B" w:rsidRPr="006B7A34" w:rsidRDefault="003F7A3B" w:rsidP="006B7A34">
            <w:pPr>
              <w:spacing w:after="0" w:line="240" w:lineRule="auto"/>
              <w:ind w:left="215"/>
              <w:rPr>
                <w:rFonts w:cs="Calibri"/>
                <w:b/>
                <w:sz w:val="24"/>
                <w:szCs w:val="24"/>
              </w:rPr>
            </w:pPr>
            <w:r w:rsidRPr="006B7A34">
              <w:rPr>
                <w:rFonts w:cs="Calibri"/>
                <w:b/>
                <w:sz w:val="24"/>
                <w:szCs w:val="24"/>
              </w:rPr>
              <w:t xml:space="preserve">Participación </w:t>
            </w:r>
          </w:p>
        </w:tc>
      </w:tr>
      <w:tr w:rsidR="00B343FA" w:rsidRPr="006B7A34" w14:paraId="43F4ED42" w14:textId="77777777" w:rsidTr="006B7A34">
        <w:trPr>
          <w:trHeight w:val="283"/>
        </w:trPr>
        <w:tc>
          <w:tcPr>
            <w:tcW w:w="6712" w:type="dxa"/>
            <w:vMerge/>
            <w:shd w:val="clear" w:color="auto" w:fill="DEEAF6"/>
          </w:tcPr>
          <w:p w14:paraId="0981A28F" w14:textId="77777777" w:rsidR="003F7A3B" w:rsidRPr="006B7A34" w:rsidRDefault="003F7A3B" w:rsidP="006B7A34">
            <w:pPr>
              <w:spacing w:after="0" w:line="240" w:lineRule="auto"/>
              <w:rPr>
                <w:rFonts w:cs="Calibri"/>
                <w:bCs/>
                <w:sz w:val="24"/>
                <w:szCs w:val="24"/>
              </w:rPr>
            </w:pPr>
          </w:p>
        </w:tc>
        <w:tc>
          <w:tcPr>
            <w:tcW w:w="3149" w:type="dxa"/>
            <w:shd w:val="clear" w:color="auto" w:fill="DEEAF6"/>
          </w:tcPr>
          <w:p w14:paraId="4D4605D7" w14:textId="77777777" w:rsidR="003F7A3B" w:rsidRPr="006B7A34" w:rsidRDefault="003F7A3B" w:rsidP="006B7A34">
            <w:pPr>
              <w:spacing w:after="0" w:line="240" w:lineRule="auto"/>
              <w:rPr>
                <w:rFonts w:cs="Calibri"/>
                <w:b/>
                <w:sz w:val="24"/>
                <w:szCs w:val="24"/>
              </w:rPr>
            </w:pPr>
            <w:r w:rsidRPr="006B7A34">
              <w:rPr>
                <w:rFonts w:cs="Calibri"/>
                <w:b/>
                <w:sz w:val="24"/>
                <w:szCs w:val="24"/>
              </w:rPr>
              <w:t>Nombre</w:t>
            </w:r>
          </w:p>
        </w:tc>
        <w:tc>
          <w:tcPr>
            <w:tcW w:w="3345" w:type="dxa"/>
            <w:shd w:val="clear" w:color="auto" w:fill="DEEAF6"/>
          </w:tcPr>
          <w:p w14:paraId="125AE44C" w14:textId="77777777" w:rsidR="003F7A3B" w:rsidRPr="006B7A34" w:rsidRDefault="003F7A3B" w:rsidP="006B7A34">
            <w:pPr>
              <w:spacing w:after="0" w:line="240" w:lineRule="auto"/>
              <w:rPr>
                <w:rFonts w:cs="Calibri"/>
                <w:b/>
                <w:sz w:val="24"/>
                <w:szCs w:val="24"/>
              </w:rPr>
            </w:pPr>
          </w:p>
        </w:tc>
      </w:tr>
      <w:tr w:rsidR="003F7A3B" w:rsidRPr="006B7A34" w14:paraId="771EAE1C" w14:textId="77777777" w:rsidTr="006B7A34">
        <w:trPr>
          <w:trHeight w:val="1473"/>
        </w:trPr>
        <w:tc>
          <w:tcPr>
            <w:tcW w:w="6712" w:type="dxa"/>
            <w:vMerge/>
            <w:shd w:val="clear" w:color="auto" w:fill="auto"/>
          </w:tcPr>
          <w:p w14:paraId="263ED8EA" w14:textId="77777777" w:rsidR="003F7A3B" w:rsidRPr="006B7A34" w:rsidRDefault="003F7A3B" w:rsidP="006B7A34">
            <w:pPr>
              <w:spacing w:after="0" w:line="240" w:lineRule="auto"/>
              <w:rPr>
                <w:rFonts w:cs="Calibri"/>
                <w:bCs/>
                <w:sz w:val="24"/>
                <w:szCs w:val="24"/>
              </w:rPr>
            </w:pPr>
          </w:p>
        </w:tc>
        <w:tc>
          <w:tcPr>
            <w:tcW w:w="3149" w:type="dxa"/>
            <w:shd w:val="clear" w:color="auto" w:fill="auto"/>
          </w:tcPr>
          <w:p w14:paraId="54145DFA" w14:textId="0A15B606" w:rsidR="00EB04FB" w:rsidRDefault="00EB04FB" w:rsidP="00EB04FB">
            <w:pPr>
              <w:spacing w:after="0" w:line="240" w:lineRule="auto"/>
              <w:rPr>
                <w:rFonts w:cs="Calibri"/>
                <w:sz w:val="24"/>
                <w:szCs w:val="24"/>
              </w:rPr>
            </w:pPr>
            <w:r>
              <w:rPr>
                <w:rFonts w:cs="Calibri"/>
                <w:sz w:val="24"/>
                <w:szCs w:val="24"/>
              </w:rPr>
              <w:t>Ariel Palmero</w:t>
            </w:r>
          </w:p>
          <w:p w14:paraId="7DF4AA2A" w14:textId="69456D1F" w:rsidR="00EB04FB" w:rsidRDefault="00EB04FB" w:rsidP="00EB04FB">
            <w:pPr>
              <w:spacing w:after="0" w:line="240" w:lineRule="auto"/>
              <w:rPr>
                <w:rFonts w:cs="Calibri"/>
                <w:sz w:val="24"/>
                <w:szCs w:val="24"/>
              </w:rPr>
            </w:pPr>
            <w:r>
              <w:rPr>
                <w:rFonts w:cs="Calibri"/>
                <w:sz w:val="24"/>
                <w:szCs w:val="24"/>
              </w:rPr>
              <w:t>Raúl Nota</w:t>
            </w:r>
          </w:p>
          <w:p w14:paraId="27783C38" w14:textId="1AE40A97" w:rsidR="00EB04FB" w:rsidRPr="006B7A34" w:rsidRDefault="00EB04FB" w:rsidP="00EB04FB">
            <w:pPr>
              <w:spacing w:after="0" w:line="240" w:lineRule="auto"/>
              <w:rPr>
                <w:rFonts w:cs="Calibri"/>
                <w:sz w:val="24"/>
                <w:szCs w:val="24"/>
              </w:rPr>
            </w:pPr>
            <w:r>
              <w:rPr>
                <w:rFonts w:cs="Calibri"/>
                <w:sz w:val="24"/>
                <w:szCs w:val="24"/>
              </w:rPr>
              <w:t>Richard Romero</w:t>
            </w:r>
          </w:p>
          <w:p w14:paraId="6987A1DF" w14:textId="3310FD48" w:rsidR="0076701B" w:rsidRPr="006B7A34" w:rsidRDefault="0076701B" w:rsidP="006B7A34">
            <w:pPr>
              <w:spacing w:after="0" w:line="240" w:lineRule="auto"/>
              <w:rPr>
                <w:rFonts w:cs="Calibri"/>
                <w:sz w:val="24"/>
                <w:szCs w:val="24"/>
              </w:rPr>
            </w:pPr>
          </w:p>
        </w:tc>
        <w:tc>
          <w:tcPr>
            <w:tcW w:w="3345" w:type="dxa"/>
            <w:shd w:val="clear" w:color="auto" w:fill="auto"/>
          </w:tcPr>
          <w:p w14:paraId="397705D8" w14:textId="77777777" w:rsidR="00EB04FB" w:rsidRDefault="00EB04FB" w:rsidP="006B7A34">
            <w:pPr>
              <w:spacing w:after="0" w:line="240" w:lineRule="auto"/>
              <w:rPr>
                <w:rFonts w:cs="Calibri"/>
                <w:sz w:val="24"/>
                <w:szCs w:val="24"/>
              </w:rPr>
            </w:pPr>
          </w:p>
          <w:p w14:paraId="28A25835" w14:textId="77777777" w:rsidR="003F7A3B" w:rsidRPr="006B7A34" w:rsidRDefault="003F7A3B" w:rsidP="006B7A34">
            <w:pPr>
              <w:spacing w:after="0" w:line="240" w:lineRule="auto"/>
              <w:rPr>
                <w:rFonts w:cs="Calibri"/>
                <w:sz w:val="24"/>
                <w:szCs w:val="24"/>
              </w:rPr>
            </w:pPr>
            <w:r w:rsidRPr="006B7A34">
              <w:rPr>
                <w:rFonts w:cs="Calibri"/>
                <w:sz w:val="24"/>
                <w:szCs w:val="24"/>
              </w:rPr>
              <w:t>Colaboración económica</w:t>
            </w:r>
          </w:p>
        </w:tc>
      </w:tr>
      <w:tr w:rsidR="00B343FA" w:rsidRPr="006B7A34" w14:paraId="0387D21D" w14:textId="77777777" w:rsidTr="006B7A34">
        <w:trPr>
          <w:trHeight w:val="288"/>
        </w:trPr>
        <w:tc>
          <w:tcPr>
            <w:tcW w:w="6712" w:type="dxa"/>
            <w:shd w:val="clear" w:color="auto" w:fill="DEEAF6"/>
          </w:tcPr>
          <w:p w14:paraId="6F0A6599" w14:textId="42BF1D3C" w:rsidR="003F7A3B" w:rsidRPr="006B7A34" w:rsidRDefault="003F7A3B" w:rsidP="00EB04FB">
            <w:pPr>
              <w:spacing w:after="0" w:line="240" w:lineRule="auto"/>
              <w:rPr>
                <w:rFonts w:cs="Calibri"/>
                <w:b/>
                <w:bCs/>
                <w:sz w:val="24"/>
                <w:szCs w:val="24"/>
              </w:rPr>
            </w:pPr>
            <w:r w:rsidRPr="006B7A34">
              <w:rPr>
                <w:rFonts w:cs="Calibri"/>
                <w:b/>
                <w:bCs/>
                <w:sz w:val="24"/>
                <w:szCs w:val="24"/>
              </w:rPr>
              <w:t>Ficha realizada por</w:t>
            </w:r>
            <w:r w:rsidR="00EB04FB">
              <w:rPr>
                <w:rFonts w:cs="Calibri"/>
                <w:bCs/>
                <w:sz w:val="24"/>
                <w:szCs w:val="24"/>
              </w:rPr>
              <w:t>: Ariel Palmero</w:t>
            </w:r>
          </w:p>
        </w:tc>
        <w:tc>
          <w:tcPr>
            <w:tcW w:w="6494" w:type="dxa"/>
            <w:gridSpan w:val="2"/>
            <w:shd w:val="clear" w:color="auto" w:fill="DEEAF6"/>
          </w:tcPr>
          <w:p w14:paraId="7CE8A17A" w14:textId="462C23DA" w:rsidR="003F7A3B" w:rsidRPr="006B7A34" w:rsidRDefault="003F7A3B" w:rsidP="00C46927">
            <w:pPr>
              <w:spacing w:after="0" w:line="240" w:lineRule="auto"/>
              <w:rPr>
                <w:rFonts w:cs="Calibri"/>
                <w:sz w:val="24"/>
                <w:szCs w:val="24"/>
              </w:rPr>
            </w:pPr>
            <w:r w:rsidRPr="006B7A34">
              <w:rPr>
                <w:rFonts w:cs="Calibri"/>
                <w:b/>
                <w:sz w:val="24"/>
                <w:szCs w:val="24"/>
              </w:rPr>
              <w:t xml:space="preserve">Ficha revisada por:  </w:t>
            </w:r>
            <w:r w:rsidR="00C46927">
              <w:rPr>
                <w:rFonts w:cs="Calibri"/>
                <w:sz w:val="24"/>
                <w:szCs w:val="24"/>
              </w:rPr>
              <w:t>Raul Nota</w:t>
            </w:r>
          </w:p>
        </w:tc>
      </w:tr>
      <w:tr w:rsidR="003F7A3B" w:rsidRPr="006B7A34" w14:paraId="27F1D32D" w14:textId="77777777" w:rsidTr="006B7A34">
        <w:trPr>
          <w:trHeight w:val="288"/>
        </w:trPr>
        <w:tc>
          <w:tcPr>
            <w:tcW w:w="6712" w:type="dxa"/>
            <w:shd w:val="clear" w:color="auto" w:fill="auto"/>
          </w:tcPr>
          <w:p w14:paraId="0C9461B4" w14:textId="1833F2FC" w:rsidR="003F7A3B" w:rsidRPr="006B7A34" w:rsidRDefault="003F7A3B" w:rsidP="00C46927">
            <w:pPr>
              <w:spacing w:after="0" w:line="240" w:lineRule="auto"/>
              <w:rPr>
                <w:rFonts w:cs="Calibri"/>
                <w:b/>
                <w:bCs/>
                <w:sz w:val="24"/>
                <w:szCs w:val="24"/>
              </w:rPr>
            </w:pPr>
            <w:r w:rsidRPr="006B7A34">
              <w:rPr>
                <w:rFonts w:cs="Calibri"/>
                <w:b/>
                <w:bCs/>
                <w:sz w:val="24"/>
                <w:szCs w:val="24"/>
              </w:rPr>
              <w:t>Fecha:</w:t>
            </w:r>
            <w:r w:rsidRPr="006B7A34">
              <w:rPr>
                <w:rFonts w:cs="Calibri"/>
                <w:bCs/>
                <w:sz w:val="24"/>
                <w:szCs w:val="24"/>
              </w:rPr>
              <w:t xml:space="preserve"> </w:t>
            </w:r>
            <w:r w:rsidR="00C46927">
              <w:rPr>
                <w:rFonts w:cs="Calibri"/>
                <w:bCs/>
                <w:sz w:val="24"/>
                <w:szCs w:val="24"/>
              </w:rPr>
              <w:t>08</w:t>
            </w:r>
            <w:r w:rsidR="00EB04FB">
              <w:rPr>
                <w:rFonts w:cs="Calibri"/>
                <w:bCs/>
                <w:sz w:val="24"/>
                <w:szCs w:val="24"/>
              </w:rPr>
              <w:t xml:space="preserve"> / 10</w:t>
            </w:r>
            <w:r w:rsidRPr="006B7A34">
              <w:rPr>
                <w:rFonts w:cs="Calibri"/>
                <w:bCs/>
                <w:sz w:val="24"/>
                <w:szCs w:val="24"/>
              </w:rPr>
              <w:t xml:space="preserve"> / 201</w:t>
            </w:r>
            <w:r w:rsidR="00EB04FB">
              <w:rPr>
                <w:rFonts w:cs="Calibri"/>
                <w:bCs/>
                <w:sz w:val="24"/>
                <w:szCs w:val="24"/>
              </w:rPr>
              <w:t>7</w:t>
            </w:r>
          </w:p>
        </w:tc>
        <w:tc>
          <w:tcPr>
            <w:tcW w:w="6494" w:type="dxa"/>
            <w:gridSpan w:val="2"/>
            <w:shd w:val="clear" w:color="auto" w:fill="auto"/>
          </w:tcPr>
          <w:p w14:paraId="3374EE97" w14:textId="063BC94F" w:rsidR="003F7A3B" w:rsidRPr="006B7A34" w:rsidRDefault="003F7A3B" w:rsidP="006B7A34">
            <w:pPr>
              <w:keepNext/>
              <w:spacing w:after="0" w:line="240" w:lineRule="auto"/>
              <w:rPr>
                <w:rFonts w:cs="Calibri"/>
                <w:b/>
                <w:sz w:val="24"/>
                <w:szCs w:val="24"/>
              </w:rPr>
            </w:pPr>
            <w:r w:rsidRPr="006B7A34">
              <w:rPr>
                <w:rFonts w:cs="Calibri"/>
                <w:b/>
                <w:sz w:val="24"/>
                <w:szCs w:val="24"/>
              </w:rPr>
              <w:t xml:space="preserve">Fecha: </w:t>
            </w:r>
            <w:r w:rsidR="00C46927">
              <w:rPr>
                <w:rFonts w:cs="Calibri"/>
                <w:sz w:val="24"/>
                <w:szCs w:val="24"/>
              </w:rPr>
              <w:t xml:space="preserve"> 09 / 10</w:t>
            </w:r>
            <w:r w:rsidRPr="006B7A34">
              <w:rPr>
                <w:rFonts w:cs="Calibri"/>
                <w:sz w:val="24"/>
                <w:szCs w:val="24"/>
              </w:rPr>
              <w:t xml:space="preserve"> / 201</w:t>
            </w:r>
            <w:r w:rsidR="00EB04FB">
              <w:rPr>
                <w:rFonts w:cs="Calibri"/>
                <w:sz w:val="24"/>
                <w:szCs w:val="24"/>
              </w:rPr>
              <w:t>7</w:t>
            </w:r>
          </w:p>
        </w:tc>
      </w:tr>
    </w:tbl>
    <w:p w14:paraId="033F214B" w14:textId="77777777" w:rsidR="003F7A3B" w:rsidRPr="00D17FC0" w:rsidRDefault="003F7A3B" w:rsidP="003F7A3B">
      <w:pPr>
        <w:pStyle w:val="Descripcin"/>
        <w:rPr>
          <w:sz w:val="24"/>
          <w:szCs w:val="24"/>
        </w:rPr>
      </w:pPr>
      <w:bookmarkStart w:id="9" w:name="_Toc401331082"/>
      <w:r>
        <w:t xml:space="preserve">Tabla </w:t>
      </w:r>
      <w:fldSimple w:instr=" SEQ Tabla \* ARABIC ">
        <w:r>
          <w:rPr>
            <w:noProof/>
          </w:rPr>
          <w:t>1</w:t>
        </w:r>
      </w:fldSimple>
      <w:r>
        <w:t>: acta de constitución</w:t>
      </w:r>
      <w:bookmarkEnd w:id="9"/>
    </w:p>
    <w:p w14:paraId="27ECF9B6" w14:textId="77777777" w:rsidR="003F7A3B" w:rsidRPr="00D17FC0" w:rsidRDefault="003F7A3B" w:rsidP="003F7A3B">
      <w:pPr>
        <w:pStyle w:val="Prrafodelista"/>
        <w:rPr>
          <w:sz w:val="24"/>
          <w:szCs w:val="24"/>
        </w:rPr>
      </w:pPr>
    </w:p>
    <w:p w14:paraId="49348F30" w14:textId="77777777" w:rsidR="003F7A3B" w:rsidRPr="00D17FC0" w:rsidRDefault="003F7A3B" w:rsidP="003F7A3B">
      <w:pPr>
        <w:pStyle w:val="Prrafodelista"/>
        <w:rPr>
          <w:sz w:val="24"/>
          <w:szCs w:val="24"/>
        </w:rPr>
      </w:pPr>
    </w:p>
    <w:p w14:paraId="00660DA4" w14:textId="77777777" w:rsidR="003F7A3B" w:rsidRPr="00D17FC0" w:rsidRDefault="003F7A3B" w:rsidP="003F7A3B">
      <w:pPr>
        <w:pStyle w:val="Prrafodelista"/>
        <w:rPr>
          <w:sz w:val="24"/>
          <w:szCs w:val="24"/>
        </w:rPr>
      </w:pPr>
    </w:p>
    <w:p w14:paraId="662600F3" w14:textId="77777777" w:rsidR="003F7A3B" w:rsidRPr="00D17FC0" w:rsidRDefault="003F7A3B" w:rsidP="003F7A3B">
      <w:pPr>
        <w:pStyle w:val="Prrafodelista"/>
        <w:rPr>
          <w:sz w:val="24"/>
          <w:szCs w:val="24"/>
        </w:rPr>
        <w:sectPr w:rsidR="003F7A3B" w:rsidRPr="00D17FC0" w:rsidSect="005632F4">
          <w:pgSz w:w="16838" w:h="11906" w:orient="landscape" w:code="9"/>
          <w:pgMar w:top="1701" w:right="1418" w:bottom="1701" w:left="1418" w:header="709" w:footer="709" w:gutter="0"/>
          <w:cols w:space="708"/>
          <w:docGrid w:linePitch="360"/>
        </w:sectPr>
      </w:pPr>
    </w:p>
    <w:p w14:paraId="5AFF6935" w14:textId="6D03E6B0" w:rsidR="003F7A3B" w:rsidRPr="002E3332" w:rsidRDefault="003F7A3B" w:rsidP="002E3332">
      <w:pPr>
        <w:pStyle w:val="Ttulo3"/>
        <w:rPr>
          <w:rFonts w:ascii="Calibri" w:hAnsi="Calibri"/>
          <w:b/>
          <w:color w:val="2E74B5"/>
        </w:rPr>
      </w:pPr>
      <w:bookmarkStart w:id="10" w:name="_Toc401332076"/>
      <w:bookmarkStart w:id="11" w:name="_Toc497673369"/>
      <w:r w:rsidRPr="002E3332">
        <w:rPr>
          <w:rFonts w:ascii="Calibri" w:hAnsi="Calibri"/>
          <w:b/>
          <w:color w:val="2E74B5"/>
        </w:rPr>
        <w:lastRenderedPageBreak/>
        <w:t>1.2.- Modelo Canvas</w:t>
      </w:r>
      <w:bookmarkEnd w:id="10"/>
      <w:bookmarkEnd w:id="11"/>
    </w:p>
    <w:p w14:paraId="1373F2F1" w14:textId="77777777" w:rsidR="003F7A3B" w:rsidRDefault="0086560F" w:rsidP="006841A1">
      <w:pPr>
        <w:pStyle w:val="Descripcin"/>
        <w:framePr w:hSpace="141" w:wrap="around" w:vAnchor="page" w:hAnchor="page" w:x="1819" w:y="10650"/>
      </w:pPr>
      <w:bookmarkStart w:id="12" w:name="_Toc401331083"/>
      <w:r>
        <w:t>Figura 1</w:t>
      </w:r>
      <w:r w:rsidR="003F7A3B">
        <w:t xml:space="preserve">: </w:t>
      </w:r>
      <w:r>
        <w:t>M</w:t>
      </w:r>
      <w:r w:rsidR="003F7A3B">
        <w:t xml:space="preserve">odelo </w:t>
      </w:r>
      <w:r>
        <w:t>C</w:t>
      </w:r>
      <w:r w:rsidR="003F7A3B">
        <w:t>anvas</w:t>
      </w:r>
      <w:bookmarkEnd w:id="12"/>
    </w:p>
    <w:p w14:paraId="623BD579" w14:textId="37EBD380" w:rsidR="003F7A3B" w:rsidRPr="00D17FC0" w:rsidRDefault="00310280" w:rsidP="00522CE4">
      <w:pPr>
        <w:pStyle w:val="Prrafodelista"/>
        <w:ind w:left="-851"/>
        <w:jc w:val="center"/>
        <w:rPr>
          <w:sz w:val="24"/>
          <w:szCs w:val="24"/>
        </w:rPr>
      </w:pPr>
      <w:r>
        <w:rPr>
          <w:noProof/>
          <w:sz w:val="24"/>
          <w:szCs w:val="24"/>
          <w:lang w:val="es-ES" w:eastAsia="es-ES"/>
        </w:rPr>
        <w:drawing>
          <wp:inline distT="0" distB="0" distL="0" distR="0" wp14:anchorId="1B293285" wp14:editId="0DC70255">
            <wp:extent cx="7439793" cy="5176328"/>
            <wp:effectExtent l="0" t="0" r="2540" b="5715"/>
            <wp:docPr id="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39793" cy="5176328"/>
                    </a:xfrm>
                    <a:prstGeom prst="rect">
                      <a:avLst/>
                    </a:prstGeom>
                    <a:noFill/>
                    <a:ln>
                      <a:noFill/>
                    </a:ln>
                  </pic:spPr>
                </pic:pic>
              </a:graphicData>
            </a:graphic>
          </wp:inline>
        </w:drawing>
      </w:r>
    </w:p>
    <w:p w14:paraId="2C797F90" w14:textId="77777777" w:rsidR="003F7A3B" w:rsidRPr="006B7A34" w:rsidRDefault="003F7A3B" w:rsidP="003F7A3B">
      <w:pPr>
        <w:pStyle w:val="Ttulo2"/>
        <w:rPr>
          <w:rFonts w:ascii="Calibri" w:hAnsi="Calibri"/>
          <w:b/>
          <w:sz w:val="24"/>
          <w:szCs w:val="24"/>
        </w:rPr>
        <w:sectPr w:rsidR="003F7A3B" w:rsidRPr="006B7A34" w:rsidSect="003F7A3B">
          <w:pgSz w:w="16838" w:h="11906" w:orient="landscape"/>
          <w:pgMar w:top="1701" w:right="1418" w:bottom="1701" w:left="1418" w:header="709" w:footer="709" w:gutter="0"/>
          <w:cols w:space="708"/>
          <w:docGrid w:linePitch="360"/>
        </w:sectPr>
      </w:pPr>
      <w:bookmarkStart w:id="13" w:name="_Toc401332077"/>
    </w:p>
    <w:p w14:paraId="4C1F93C6" w14:textId="77777777" w:rsidR="003F7A3B" w:rsidRPr="00CE4D24" w:rsidRDefault="003F7A3B" w:rsidP="00CE4D24">
      <w:pPr>
        <w:pStyle w:val="Ttulo3"/>
        <w:rPr>
          <w:rFonts w:ascii="Calibri" w:hAnsi="Calibri"/>
          <w:b/>
          <w:color w:val="2E74B5"/>
        </w:rPr>
      </w:pPr>
      <w:bookmarkStart w:id="14" w:name="_Toc497673370"/>
      <w:r w:rsidRPr="00CE4D24">
        <w:rPr>
          <w:rFonts w:ascii="Calibri" w:hAnsi="Calibri"/>
          <w:b/>
          <w:color w:val="2E74B5"/>
        </w:rPr>
        <w:lastRenderedPageBreak/>
        <w:t>1.3.-</w:t>
      </w:r>
      <w:r w:rsidR="0022253A" w:rsidRPr="00CE4D24">
        <w:rPr>
          <w:rFonts w:ascii="Calibri" w:hAnsi="Calibri"/>
          <w:b/>
          <w:color w:val="2E74B5"/>
        </w:rPr>
        <w:t xml:space="preserve"> </w:t>
      </w:r>
      <w:r w:rsidRPr="00CE4D24">
        <w:rPr>
          <w:rFonts w:ascii="Calibri" w:hAnsi="Calibri"/>
          <w:b/>
          <w:color w:val="2E74B5"/>
        </w:rPr>
        <w:t>Gestión de interesados</w:t>
      </w:r>
      <w:bookmarkEnd w:id="13"/>
      <w:bookmarkEnd w:id="14"/>
    </w:p>
    <w:p w14:paraId="7274F250" w14:textId="77777777" w:rsidR="003F7A3B" w:rsidRPr="006B7A34" w:rsidRDefault="003F7A3B" w:rsidP="003F7A3B">
      <w:pPr>
        <w:pStyle w:val="Ttulo3"/>
        <w:rPr>
          <w:rFonts w:ascii="Calibri" w:hAnsi="Calibri"/>
          <w:b/>
          <w:color w:val="2E74B5"/>
        </w:rPr>
      </w:pPr>
      <w:bookmarkStart w:id="15" w:name="_Toc401332078"/>
      <w:bookmarkStart w:id="16" w:name="_Toc497673371"/>
      <w:r w:rsidRPr="006B7A34">
        <w:rPr>
          <w:rFonts w:ascii="Calibri" w:hAnsi="Calibri"/>
          <w:b/>
          <w:color w:val="2E74B5"/>
        </w:rPr>
        <w:t>1.3.1.- Registro de Interesados</w:t>
      </w:r>
      <w:bookmarkEnd w:id="15"/>
      <w:bookmarkEnd w:id="16"/>
      <w:r w:rsidRPr="006B7A34">
        <w:rPr>
          <w:rFonts w:ascii="Calibri" w:hAnsi="Calibri"/>
          <w:b/>
          <w:color w:val="2E74B5"/>
        </w:rPr>
        <w:t xml:space="preserve"> </w:t>
      </w:r>
    </w:p>
    <w:tbl>
      <w:tblPr>
        <w:tblW w:w="968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464"/>
        <w:gridCol w:w="1276"/>
        <w:gridCol w:w="1517"/>
        <w:gridCol w:w="1459"/>
        <w:gridCol w:w="1701"/>
        <w:gridCol w:w="2268"/>
      </w:tblGrid>
      <w:tr w:rsidR="00B343FA" w:rsidRPr="006B7A34" w14:paraId="74A060DF" w14:textId="77777777" w:rsidTr="006B7A34">
        <w:tc>
          <w:tcPr>
            <w:tcW w:w="1464" w:type="dxa"/>
            <w:tcBorders>
              <w:top w:val="single" w:sz="4" w:space="0" w:color="5B9BD5"/>
              <w:left w:val="single" w:sz="4" w:space="0" w:color="5B9BD5"/>
              <w:bottom w:val="single" w:sz="4" w:space="0" w:color="5B9BD5"/>
              <w:right w:val="nil"/>
            </w:tcBorders>
            <w:shd w:val="clear" w:color="auto" w:fill="5B9BD5"/>
          </w:tcPr>
          <w:p w14:paraId="0B80C9AC" w14:textId="77777777" w:rsidR="003F7A3B" w:rsidRPr="006B7A34" w:rsidRDefault="003F7A3B" w:rsidP="006B7A34">
            <w:pPr>
              <w:spacing w:after="0" w:line="240" w:lineRule="auto"/>
              <w:rPr>
                <w:rFonts w:ascii="Arial" w:hAnsi="Arial" w:cs="Arial"/>
                <w:b/>
                <w:bCs/>
                <w:color w:val="FFFFFF"/>
                <w:sz w:val="18"/>
                <w:szCs w:val="18"/>
              </w:rPr>
            </w:pPr>
            <w:r w:rsidRPr="006B7A34">
              <w:rPr>
                <w:rFonts w:ascii="Arial" w:hAnsi="Arial" w:cs="Arial"/>
                <w:b/>
                <w:bCs/>
                <w:color w:val="FFFFFF"/>
                <w:sz w:val="18"/>
                <w:szCs w:val="18"/>
              </w:rPr>
              <w:t>NOMBRE DE INTERESADO</w:t>
            </w:r>
          </w:p>
        </w:tc>
        <w:tc>
          <w:tcPr>
            <w:tcW w:w="1276" w:type="dxa"/>
            <w:tcBorders>
              <w:top w:val="single" w:sz="4" w:space="0" w:color="5B9BD5"/>
              <w:left w:val="nil"/>
              <w:bottom w:val="single" w:sz="4" w:space="0" w:color="5B9BD5"/>
              <w:right w:val="nil"/>
            </w:tcBorders>
            <w:shd w:val="clear" w:color="auto" w:fill="5B9BD5"/>
          </w:tcPr>
          <w:p w14:paraId="66C58075" w14:textId="77777777" w:rsidR="003F7A3B" w:rsidRPr="006B7A34" w:rsidRDefault="003F7A3B" w:rsidP="006B7A34">
            <w:pPr>
              <w:spacing w:after="0" w:line="240" w:lineRule="auto"/>
              <w:rPr>
                <w:rFonts w:ascii="Arial" w:hAnsi="Arial" w:cs="Arial"/>
                <w:b/>
                <w:bCs/>
                <w:color w:val="FFFFFF"/>
                <w:sz w:val="18"/>
                <w:szCs w:val="18"/>
              </w:rPr>
            </w:pPr>
            <w:r w:rsidRPr="006B7A34">
              <w:rPr>
                <w:rFonts w:ascii="Arial" w:hAnsi="Arial" w:cs="Arial"/>
                <w:b/>
                <w:bCs/>
                <w:color w:val="FFFFFF"/>
                <w:sz w:val="18"/>
                <w:szCs w:val="18"/>
              </w:rPr>
              <w:t>CARGO</w:t>
            </w:r>
          </w:p>
        </w:tc>
        <w:tc>
          <w:tcPr>
            <w:tcW w:w="1517" w:type="dxa"/>
            <w:tcBorders>
              <w:top w:val="single" w:sz="4" w:space="0" w:color="5B9BD5"/>
              <w:left w:val="nil"/>
              <w:bottom w:val="single" w:sz="4" w:space="0" w:color="5B9BD5"/>
              <w:right w:val="nil"/>
            </w:tcBorders>
            <w:shd w:val="clear" w:color="auto" w:fill="5B9BD5"/>
          </w:tcPr>
          <w:p w14:paraId="41DDF274" w14:textId="77777777" w:rsidR="003F7A3B" w:rsidRPr="006B7A34" w:rsidRDefault="003F7A3B" w:rsidP="006B7A34">
            <w:pPr>
              <w:spacing w:after="0" w:line="240" w:lineRule="auto"/>
              <w:rPr>
                <w:rFonts w:ascii="Arial" w:hAnsi="Arial" w:cs="Arial"/>
                <w:b/>
                <w:bCs/>
                <w:color w:val="FFFFFF"/>
                <w:sz w:val="18"/>
                <w:szCs w:val="18"/>
              </w:rPr>
            </w:pPr>
            <w:r w:rsidRPr="006B7A34">
              <w:rPr>
                <w:rFonts w:ascii="Arial" w:hAnsi="Arial" w:cs="Arial"/>
                <w:b/>
                <w:bCs/>
                <w:color w:val="FFFFFF"/>
                <w:sz w:val="18"/>
                <w:szCs w:val="18"/>
              </w:rPr>
              <w:t>ACTIVIDAD QUE REALIZA</w:t>
            </w:r>
          </w:p>
        </w:tc>
        <w:tc>
          <w:tcPr>
            <w:tcW w:w="1459" w:type="dxa"/>
            <w:tcBorders>
              <w:top w:val="single" w:sz="4" w:space="0" w:color="5B9BD5"/>
              <w:left w:val="nil"/>
              <w:bottom w:val="single" w:sz="4" w:space="0" w:color="5B9BD5"/>
              <w:right w:val="nil"/>
            </w:tcBorders>
            <w:shd w:val="clear" w:color="auto" w:fill="5B9BD5"/>
          </w:tcPr>
          <w:p w14:paraId="7AAB1FD5" w14:textId="77777777" w:rsidR="003F7A3B" w:rsidRPr="006B7A34" w:rsidRDefault="003F7A3B" w:rsidP="006B7A34">
            <w:pPr>
              <w:spacing w:after="0" w:line="240" w:lineRule="auto"/>
              <w:rPr>
                <w:rFonts w:ascii="Arial" w:hAnsi="Arial" w:cs="Arial"/>
                <w:b/>
                <w:bCs/>
                <w:color w:val="FFFFFF"/>
                <w:sz w:val="18"/>
                <w:szCs w:val="18"/>
              </w:rPr>
            </w:pPr>
            <w:r w:rsidRPr="006B7A34">
              <w:rPr>
                <w:rFonts w:ascii="Arial" w:hAnsi="Arial" w:cs="Arial"/>
                <w:b/>
                <w:bCs/>
                <w:color w:val="FFFFFF"/>
                <w:sz w:val="18"/>
                <w:szCs w:val="18"/>
              </w:rPr>
              <w:t>REQUISITOS</w:t>
            </w:r>
          </w:p>
        </w:tc>
        <w:tc>
          <w:tcPr>
            <w:tcW w:w="1701" w:type="dxa"/>
            <w:tcBorders>
              <w:top w:val="single" w:sz="4" w:space="0" w:color="5B9BD5"/>
              <w:left w:val="nil"/>
              <w:bottom w:val="single" w:sz="4" w:space="0" w:color="5B9BD5"/>
              <w:right w:val="nil"/>
            </w:tcBorders>
            <w:shd w:val="clear" w:color="auto" w:fill="5B9BD5"/>
          </w:tcPr>
          <w:p w14:paraId="11F12A77" w14:textId="77777777" w:rsidR="003F7A3B" w:rsidRPr="006B7A34" w:rsidRDefault="003F7A3B" w:rsidP="006B7A34">
            <w:pPr>
              <w:spacing w:after="0" w:line="240" w:lineRule="auto"/>
              <w:rPr>
                <w:rFonts w:ascii="Arial" w:hAnsi="Arial" w:cs="Arial"/>
                <w:b/>
                <w:bCs/>
                <w:color w:val="FFFFFF"/>
                <w:sz w:val="18"/>
                <w:szCs w:val="18"/>
              </w:rPr>
            </w:pPr>
            <w:r w:rsidRPr="006B7A34">
              <w:rPr>
                <w:rFonts w:ascii="Arial" w:hAnsi="Arial" w:cs="Arial"/>
                <w:b/>
                <w:bCs/>
                <w:color w:val="FFFFFF"/>
                <w:sz w:val="18"/>
                <w:szCs w:val="18"/>
              </w:rPr>
              <w:t>EXPECTATIVA</w:t>
            </w:r>
          </w:p>
        </w:tc>
        <w:tc>
          <w:tcPr>
            <w:tcW w:w="2268" w:type="dxa"/>
            <w:tcBorders>
              <w:top w:val="single" w:sz="4" w:space="0" w:color="5B9BD5"/>
              <w:left w:val="nil"/>
              <w:bottom w:val="single" w:sz="4" w:space="0" w:color="5B9BD5"/>
              <w:right w:val="single" w:sz="4" w:space="0" w:color="5B9BD5"/>
            </w:tcBorders>
            <w:shd w:val="clear" w:color="auto" w:fill="5B9BD5"/>
          </w:tcPr>
          <w:p w14:paraId="6BF6C2E9" w14:textId="77777777" w:rsidR="003F7A3B" w:rsidRPr="006B7A34" w:rsidRDefault="003F7A3B" w:rsidP="006B7A34">
            <w:pPr>
              <w:spacing w:after="0" w:line="240" w:lineRule="auto"/>
              <w:rPr>
                <w:rFonts w:ascii="Arial" w:hAnsi="Arial" w:cs="Arial"/>
                <w:b/>
                <w:bCs/>
                <w:color w:val="FFFFFF"/>
                <w:sz w:val="18"/>
                <w:szCs w:val="18"/>
              </w:rPr>
            </w:pPr>
            <w:r w:rsidRPr="006B7A34">
              <w:rPr>
                <w:rFonts w:ascii="Arial" w:hAnsi="Arial" w:cs="Arial"/>
                <w:b/>
                <w:bCs/>
                <w:color w:val="FFFFFF"/>
                <w:sz w:val="18"/>
                <w:szCs w:val="18"/>
              </w:rPr>
              <w:t>INFORMACIÓN DE CONTACTO</w:t>
            </w:r>
          </w:p>
        </w:tc>
      </w:tr>
      <w:tr w:rsidR="00493FCA" w:rsidRPr="006B7A34" w14:paraId="1F3CB43C" w14:textId="77777777" w:rsidTr="006B7A34">
        <w:tc>
          <w:tcPr>
            <w:tcW w:w="1464" w:type="dxa"/>
            <w:shd w:val="clear" w:color="auto" w:fill="DEEAF6"/>
          </w:tcPr>
          <w:p w14:paraId="47B15182" w14:textId="4A721346" w:rsidR="00493FCA" w:rsidRPr="006B7A34" w:rsidRDefault="00493FCA" w:rsidP="000835CD">
            <w:pPr>
              <w:spacing w:after="90" w:line="240" w:lineRule="atLeast"/>
              <w:rPr>
                <w:rFonts w:ascii="Arial" w:hAnsi="Arial" w:cs="Arial"/>
                <w:b/>
                <w:bCs/>
                <w:sz w:val="20"/>
                <w:szCs w:val="20"/>
              </w:rPr>
            </w:pPr>
            <w:r w:rsidRPr="000835CD">
              <w:rPr>
                <w:rFonts w:ascii="Arial" w:hAnsi="Arial" w:cs="Arial"/>
                <w:b/>
                <w:bCs/>
                <w:sz w:val="20"/>
                <w:szCs w:val="20"/>
              </w:rPr>
              <w:t>Richard Romero</w:t>
            </w:r>
          </w:p>
        </w:tc>
        <w:tc>
          <w:tcPr>
            <w:tcW w:w="1276" w:type="dxa"/>
            <w:shd w:val="clear" w:color="auto" w:fill="DEEAF6"/>
          </w:tcPr>
          <w:p w14:paraId="7890C3DC"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Director del proyecto</w:t>
            </w:r>
          </w:p>
        </w:tc>
        <w:tc>
          <w:tcPr>
            <w:tcW w:w="1517" w:type="dxa"/>
            <w:shd w:val="clear" w:color="auto" w:fill="DEEAF6"/>
          </w:tcPr>
          <w:p w14:paraId="64B6D4BE"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Persona que lidera la empresa y es responsable de las decisiones</w:t>
            </w:r>
          </w:p>
        </w:tc>
        <w:tc>
          <w:tcPr>
            <w:tcW w:w="1459" w:type="dxa"/>
            <w:shd w:val="clear" w:color="auto" w:fill="DEEAF6"/>
          </w:tcPr>
          <w:p w14:paraId="550C66BF"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Experiencia en proyectos similares.</w:t>
            </w:r>
          </w:p>
        </w:tc>
        <w:tc>
          <w:tcPr>
            <w:tcW w:w="1701" w:type="dxa"/>
            <w:shd w:val="clear" w:color="auto" w:fill="DEEAF6"/>
          </w:tcPr>
          <w:p w14:paraId="57CE928A"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Lidere y cumpla con el alcance del proyecto</w:t>
            </w:r>
          </w:p>
        </w:tc>
        <w:tc>
          <w:tcPr>
            <w:tcW w:w="2268" w:type="dxa"/>
            <w:shd w:val="clear" w:color="auto" w:fill="DEEAF6"/>
          </w:tcPr>
          <w:p w14:paraId="2AD89A37" w14:textId="77777777" w:rsidR="00493FCA" w:rsidRPr="006B7A34" w:rsidRDefault="00493FCA" w:rsidP="006B7A34">
            <w:pPr>
              <w:spacing w:after="0" w:line="240" w:lineRule="auto"/>
              <w:rPr>
                <w:rFonts w:ascii="Arial" w:hAnsi="Arial" w:cs="Arial"/>
                <w:sz w:val="20"/>
                <w:szCs w:val="20"/>
                <w:u w:val="single"/>
              </w:rPr>
            </w:pPr>
            <w:r w:rsidRPr="006B7A34">
              <w:rPr>
                <w:rFonts w:ascii="Arial" w:hAnsi="Arial" w:cs="Arial"/>
                <w:sz w:val="20"/>
                <w:szCs w:val="20"/>
                <w:u w:val="single"/>
              </w:rPr>
              <w:t>Teléfono:</w:t>
            </w:r>
          </w:p>
          <w:p w14:paraId="52A100E7" w14:textId="3880AAC7" w:rsidR="00493FCA" w:rsidRPr="006B7A34" w:rsidRDefault="00CE4D24" w:rsidP="006B7A34">
            <w:pPr>
              <w:spacing w:after="0" w:line="240" w:lineRule="auto"/>
              <w:rPr>
                <w:rFonts w:ascii="Arial" w:hAnsi="Arial" w:cs="Arial"/>
                <w:sz w:val="20"/>
                <w:szCs w:val="20"/>
              </w:rPr>
            </w:pPr>
            <w:r>
              <w:rPr>
                <w:rFonts w:ascii="Arial" w:hAnsi="Arial" w:cs="Arial"/>
                <w:sz w:val="20"/>
                <w:szCs w:val="20"/>
              </w:rPr>
              <w:t xml:space="preserve">      75003602</w:t>
            </w:r>
          </w:p>
          <w:p w14:paraId="05AC7E5B" w14:textId="77777777" w:rsidR="00493FCA" w:rsidRPr="006B7A34" w:rsidRDefault="00493FCA" w:rsidP="006B7A34">
            <w:pPr>
              <w:spacing w:after="0" w:line="240" w:lineRule="auto"/>
              <w:rPr>
                <w:rFonts w:ascii="Arial" w:hAnsi="Arial" w:cs="Arial"/>
                <w:sz w:val="20"/>
                <w:szCs w:val="20"/>
              </w:rPr>
            </w:pPr>
          </w:p>
          <w:p w14:paraId="457813C5" w14:textId="77777777" w:rsidR="00493FCA" w:rsidRPr="006B7A34" w:rsidRDefault="00493FCA" w:rsidP="006B7A34">
            <w:pPr>
              <w:spacing w:after="0" w:line="240" w:lineRule="auto"/>
              <w:rPr>
                <w:rFonts w:ascii="Arial" w:hAnsi="Arial" w:cs="Arial"/>
                <w:sz w:val="20"/>
                <w:szCs w:val="20"/>
                <w:u w:val="single"/>
              </w:rPr>
            </w:pPr>
            <w:r w:rsidRPr="006B7A34">
              <w:rPr>
                <w:rFonts w:ascii="Arial" w:hAnsi="Arial" w:cs="Arial"/>
                <w:sz w:val="20"/>
                <w:szCs w:val="20"/>
                <w:u w:val="single"/>
              </w:rPr>
              <w:t>Correo electrónico:</w:t>
            </w:r>
          </w:p>
          <w:p w14:paraId="2A9B3493" w14:textId="347CF241" w:rsidR="00493FCA" w:rsidRPr="006B7A34" w:rsidRDefault="00CE4D24" w:rsidP="006B7A34">
            <w:pPr>
              <w:spacing w:after="0" w:line="240" w:lineRule="auto"/>
              <w:rPr>
                <w:rFonts w:ascii="Arial" w:hAnsi="Arial" w:cs="Arial"/>
                <w:sz w:val="20"/>
                <w:szCs w:val="20"/>
              </w:rPr>
            </w:pPr>
            <w:r>
              <w:rPr>
                <w:rFonts w:ascii="Arial" w:hAnsi="Arial" w:cs="Arial"/>
                <w:sz w:val="20"/>
                <w:szCs w:val="20"/>
              </w:rPr>
              <w:t xml:space="preserve">  dibu.richard</w:t>
            </w:r>
            <w:r w:rsidR="00493FCA" w:rsidRPr="006B7A34">
              <w:rPr>
                <w:rFonts w:ascii="Arial" w:hAnsi="Arial" w:cs="Arial"/>
                <w:sz w:val="20"/>
                <w:szCs w:val="20"/>
              </w:rPr>
              <w:t>@gmail.com</w:t>
            </w:r>
          </w:p>
        </w:tc>
      </w:tr>
      <w:tr w:rsidR="00493FCA" w:rsidRPr="006B7A34" w14:paraId="611D6024" w14:textId="77777777" w:rsidTr="006B7A34">
        <w:tc>
          <w:tcPr>
            <w:tcW w:w="1464" w:type="dxa"/>
            <w:shd w:val="clear" w:color="auto" w:fill="auto"/>
          </w:tcPr>
          <w:p w14:paraId="76DB2A8D" w14:textId="419DD40A" w:rsidR="00493FCA" w:rsidRPr="006B7A34" w:rsidRDefault="00493FCA" w:rsidP="000835CD">
            <w:pPr>
              <w:spacing w:after="90" w:line="240" w:lineRule="atLeast"/>
              <w:rPr>
                <w:rFonts w:ascii="Arial" w:hAnsi="Arial" w:cs="Arial"/>
                <w:b/>
                <w:bCs/>
                <w:sz w:val="20"/>
                <w:szCs w:val="20"/>
              </w:rPr>
            </w:pPr>
            <w:r w:rsidRPr="000835CD">
              <w:rPr>
                <w:rFonts w:ascii="Arial" w:hAnsi="Arial" w:cs="Arial"/>
                <w:b/>
                <w:bCs/>
                <w:sz w:val="20"/>
                <w:szCs w:val="20"/>
              </w:rPr>
              <w:t>Raúl Nota</w:t>
            </w:r>
          </w:p>
        </w:tc>
        <w:tc>
          <w:tcPr>
            <w:tcW w:w="1276" w:type="dxa"/>
            <w:shd w:val="clear" w:color="auto" w:fill="auto"/>
          </w:tcPr>
          <w:p w14:paraId="50FC4B5F"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Analista de sistema</w:t>
            </w:r>
          </w:p>
        </w:tc>
        <w:tc>
          <w:tcPr>
            <w:tcW w:w="1517" w:type="dxa"/>
            <w:shd w:val="clear" w:color="auto" w:fill="auto"/>
          </w:tcPr>
          <w:p w14:paraId="79E467EE"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Identifica los requisitos del cliente y traduce a un lenguaje técnico</w:t>
            </w:r>
          </w:p>
        </w:tc>
        <w:tc>
          <w:tcPr>
            <w:tcW w:w="1459" w:type="dxa"/>
            <w:shd w:val="clear" w:color="auto" w:fill="auto"/>
          </w:tcPr>
          <w:p w14:paraId="4A740F4B"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Experiencia en laboral en análisis de sistemas</w:t>
            </w:r>
          </w:p>
        </w:tc>
        <w:tc>
          <w:tcPr>
            <w:tcW w:w="1701" w:type="dxa"/>
            <w:shd w:val="clear" w:color="auto" w:fill="auto"/>
          </w:tcPr>
          <w:p w14:paraId="617B9792"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Realiza un trabajo eficiente para que el sistema no tenga fallas</w:t>
            </w:r>
          </w:p>
        </w:tc>
        <w:tc>
          <w:tcPr>
            <w:tcW w:w="2268" w:type="dxa"/>
            <w:shd w:val="clear" w:color="auto" w:fill="auto"/>
          </w:tcPr>
          <w:p w14:paraId="5D72A862" w14:textId="77777777" w:rsidR="00493FCA" w:rsidRPr="006B7A34" w:rsidRDefault="00493FCA" w:rsidP="006B7A34">
            <w:pPr>
              <w:spacing w:after="0" w:line="240" w:lineRule="auto"/>
              <w:rPr>
                <w:rFonts w:ascii="Arial" w:hAnsi="Arial" w:cs="Arial"/>
                <w:sz w:val="20"/>
                <w:szCs w:val="20"/>
                <w:u w:val="single"/>
              </w:rPr>
            </w:pPr>
            <w:r w:rsidRPr="006B7A34">
              <w:rPr>
                <w:rFonts w:ascii="Arial" w:hAnsi="Arial" w:cs="Arial"/>
                <w:sz w:val="20"/>
                <w:szCs w:val="20"/>
                <w:u w:val="single"/>
              </w:rPr>
              <w:t>Teléfono:</w:t>
            </w:r>
          </w:p>
          <w:p w14:paraId="12B2AA78" w14:textId="4D142CBF" w:rsidR="00493FCA" w:rsidRPr="006B7A34" w:rsidRDefault="00CE4D24" w:rsidP="006B7A34">
            <w:pPr>
              <w:spacing w:after="0" w:line="240" w:lineRule="auto"/>
              <w:rPr>
                <w:rFonts w:ascii="Arial" w:hAnsi="Arial" w:cs="Arial"/>
                <w:sz w:val="20"/>
                <w:szCs w:val="20"/>
              </w:rPr>
            </w:pPr>
            <w:r>
              <w:rPr>
                <w:rFonts w:ascii="Arial" w:hAnsi="Arial" w:cs="Arial"/>
                <w:sz w:val="20"/>
                <w:szCs w:val="20"/>
              </w:rPr>
              <w:t xml:space="preserve">     76683515</w:t>
            </w:r>
          </w:p>
          <w:p w14:paraId="6B428287" w14:textId="77777777" w:rsidR="00493FCA" w:rsidRPr="006B7A34" w:rsidRDefault="00493FCA" w:rsidP="006B7A34">
            <w:pPr>
              <w:spacing w:after="0" w:line="240" w:lineRule="auto"/>
              <w:rPr>
                <w:rFonts w:ascii="Arial" w:hAnsi="Arial" w:cs="Arial"/>
                <w:sz w:val="20"/>
                <w:szCs w:val="20"/>
              </w:rPr>
            </w:pPr>
          </w:p>
          <w:p w14:paraId="71965313" w14:textId="77777777" w:rsidR="00493FCA" w:rsidRPr="006B7A34" w:rsidRDefault="00493FCA" w:rsidP="006B7A34">
            <w:pPr>
              <w:spacing w:after="0" w:line="240" w:lineRule="auto"/>
              <w:rPr>
                <w:rFonts w:ascii="Arial" w:hAnsi="Arial" w:cs="Arial"/>
                <w:sz w:val="20"/>
                <w:szCs w:val="20"/>
                <w:u w:val="single"/>
              </w:rPr>
            </w:pPr>
            <w:r w:rsidRPr="006B7A34">
              <w:rPr>
                <w:rFonts w:ascii="Arial" w:hAnsi="Arial" w:cs="Arial"/>
                <w:sz w:val="20"/>
                <w:szCs w:val="20"/>
                <w:u w:val="single"/>
              </w:rPr>
              <w:t xml:space="preserve">Correo electrónico: </w:t>
            </w:r>
          </w:p>
          <w:p w14:paraId="2EFDFE9C" w14:textId="011C6618" w:rsidR="00493FCA" w:rsidRPr="006B7A34" w:rsidRDefault="00CE4D24" w:rsidP="006B7A34">
            <w:pPr>
              <w:spacing w:after="0" w:line="240" w:lineRule="auto"/>
              <w:rPr>
                <w:rFonts w:ascii="Arial" w:hAnsi="Arial" w:cs="Arial"/>
                <w:sz w:val="20"/>
                <w:szCs w:val="20"/>
              </w:rPr>
            </w:pPr>
            <w:r>
              <w:rPr>
                <w:rFonts w:ascii="Arial" w:hAnsi="Arial" w:cs="Arial"/>
                <w:sz w:val="20"/>
                <w:szCs w:val="20"/>
              </w:rPr>
              <w:t xml:space="preserve">  rdavid.nota@gmail</w:t>
            </w:r>
            <w:r w:rsidR="00493FCA" w:rsidRPr="006B7A34">
              <w:rPr>
                <w:rFonts w:ascii="Arial" w:hAnsi="Arial" w:cs="Arial"/>
                <w:sz w:val="20"/>
                <w:szCs w:val="20"/>
              </w:rPr>
              <w:t>.com</w:t>
            </w:r>
          </w:p>
        </w:tc>
      </w:tr>
      <w:tr w:rsidR="00493FCA" w:rsidRPr="006B7A34" w14:paraId="7EDE06C8" w14:textId="77777777" w:rsidTr="006B7A34">
        <w:tc>
          <w:tcPr>
            <w:tcW w:w="1464" w:type="dxa"/>
            <w:shd w:val="clear" w:color="auto" w:fill="DEEAF6"/>
          </w:tcPr>
          <w:p w14:paraId="3EFE2B21" w14:textId="493C82A2" w:rsidR="00493FCA" w:rsidRPr="006B7A34" w:rsidRDefault="00493FCA" w:rsidP="000835CD">
            <w:pPr>
              <w:spacing w:after="90" w:line="240" w:lineRule="atLeast"/>
              <w:rPr>
                <w:rFonts w:ascii="Arial" w:hAnsi="Arial" w:cs="Arial"/>
                <w:b/>
                <w:bCs/>
                <w:sz w:val="20"/>
                <w:szCs w:val="20"/>
              </w:rPr>
            </w:pPr>
            <w:r w:rsidRPr="000835CD">
              <w:rPr>
                <w:rFonts w:ascii="Arial" w:hAnsi="Arial" w:cs="Arial"/>
                <w:b/>
                <w:bCs/>
                <w:sz w:val="20"/>
                <w:szCs w:val="20"/>
              </w:rPr>
              <w:t>Ariel Palmero</w:t>
            </w:r>
          </w:p>
        </w:tc>
        <w:tc>
          <w:tcPr>
            <w:tcW w:w="1276" w:type="dxa"/>
            <w:shd w:val="clear" w:color="auto" w:fill="DEEAF6"/>
          </w:tcPr>
          <w:p w14:paraId="37C979F7"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Programador</w:t>
            </w:r>
          </w:p>
        </w:tc>
        <w:tc>
          <w:tcPr>
            <w:tcW w:w="1517" w:type="dxa"/>
            <w:shd w:val="clear" w:color="auto" w:fill="DEEAF6"/>
          </w:tcPr>
          <w:p w14:paraId="4758BE90"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Desarrolla la aplicación móvil del sistema</w:t>
            </w:r>
          </w:p>
        </w:tc>
        <w:tc>
          <w:tcPr>
            <w:tcW w:w="1459" w:type="dxa"/>
            <w:shd w:val="clear" w:color="auto" w:fill="DEEAF6"/>
          </w:tcPr>
          <w:p w14:paraId="32937F3E"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Conocimiento en programación Java</w:t>
            </w:r>
          </w:p>
        </w:tc>
        <w:tc>
          <w:tcPr>
            <w:tcW w:w="1701" w:type="dxa"/>
            <w:shd w:val="clear" w:color="auto" w:fill="DEEAF6"/>
          </w:tcPr>
          <w:p w14:paraId="5F853AB3" w14:textId="77777777" w:rsidR="00493FCA" w:rsidRPr="006B7A34" w:rsidRDefault="00493FCA" w:rsidP="006B7A34">
            <w:pPr>
              <w:spacing w:after="0" w:line="240" w:lineRule="auto"/>
              <w:rPr>
                <w:rFonts w:ascii="Arial" w:hAnsi="Arial" w:cs="Arial"/>
                <w:sz w:val="20"/>
                <w:szCs w:val="20"/>
              </w:rPr>
            </w:pPr>
            <w:r w:rsidRPr="006B7A34">
              <w:rPr>
                <w:rFonts w:ascii="Arial" w:hAnsi="Arial" w:cs="Arial"/>
                <w:sz w:val="20"/>
                <w:szCs w:val="20"/>
              </w:rPr>
              <w:t>Realice un trabajo eficiente el desarrollo</w:t>
            </w:r>
          </w:p>
        </w:tc>
        <w:tc>
          <w:tcPr>
            <w:tcW w:w="2268" w:type="dxa"/>
            <w:shd w:val="clear" w:color="auto" w:fill="DEEAF6"/>
          </w:tcPr>
          <w:p w14:paraId="1529C251" w14:textId="77777777" w:rsidR="00493FCA" w:rsidRPr="006B7A34" w:rsidRDefault="00493FCA" w:rsidP="006B7A34">
            <w:pPr>
              <w:spacing w:after="0" w:line="240" w:lineRule="auto"/>
              <w:rPr>
                <w:rFonts w:ascii="Arial" w:hAnsi="Arial" w:cs="Arial"/>
                <w:sz w:val="20"/>
                <w:szCs w:val="20"/>
                <w:u w:val="single"/>
              </w:rPr>
            </w:pPr>
            <w:r w:rsidRPr="006B7A34">
              <w:rPr>
                <w:rFonts w:ascii="Arial" w:hAnsi="Arial" w:cs="Arial"/>
                <w:sz w:val="20"/>
                <w:szCs w:val="20"/>
                <w:u w:val="single"/>
              </w:rPr>
              <w:t>Teléfono:</w:t>
            </w:r>
          </w:p>
          <w:p w14:paraId="7E10565E" w14:textId="393B3E2E" w:rsidR="00493FCA" w:rsidRPr="006B7A34" w:rsidRDefault="00CE4D24" w:rsidP="006B7A34">
            <w:pPr>
              <w:spacing w:after="0" w:line="240" w:lineRule="auto"/>
              <w:rPr>
                <w:rFonts w:ascii="Arial" w:hAnsi="Arial" w:cs="Arial"/>
                <w:sz w:val="20"/>
                <w:szCs w:val="20"/>
              </w:rPr>
            </w:pPr>
            <w:r>
              <w:rPr>
                <w:rFonts w:ascii="Arial" w:hAnsi="Arial" w:cs="Arial"/>
                <w:sz w:val="20"/>
                <w:szCs w:val="20"/>
              </w:rPr>
              <w:t xml:space="preserve">     77824712</w:t>
            </w:r>
          </w:p>
          <w:p w14:paraId="53CE5626" w14:textId="77777777" w:rsidR="00493FCA" w:rsidRPr="006B7A34" w:rsidRDefault="00493FCA" w:rsidP="006B7A34">
            <w:pPr>
              <w:spacing w:after="0" w:line="240" w:lineRule="auto"/>
              <w:rPr>
                <w:rFonts w:ascii="Arial" w:hAnsi="Arial" w:cs="Arial"/>
                <w:sz w:val="20"/>
                <w:szCs w:val="20"/>
              </w:rPr>
            </w:pPr>
          </w:p>
          <w:p w14:paraId="2DCBCF57" w14:textId="7DCA1F49" w:rsidR="00493FCA" w:rsidRPr="006B7A34" w:rsidRDefault="00493FCA" w:rsidP="006B7A34">
            <w:pPr>
              <w:spacing w:after="0" w:line="240" w:lineRule="auto"/>
              <w:rPr>
                <w:rFonts w:ascii="Arial" w:hAnsi="Arial" w:cs="Arial"/>
                <w:sz w:val="20"/>
                <w:szCs w:val="20"/>
                <w:u w:val="single"/>
              </w:rPr>
            </w:pPr>
            <w:r w:rsidRPr="006B7A34">
              <w:rPr>
                <w:rFonts w:ascii="Arial" w:hAnsi="Arial" w:cs="Arial"/>
                <w:sz w:val="20"/>
                <w:szCs w:val="20"/>
                <w:u w:val="single"/>
              </w:rPr>
              <w:t xml:space="preserve">Correo electrónico: </w:t>
            </w:r>
            <w:r w:rsidR="00CE4D24">
              <w:rPr>
                <w:rFonts w:ascii="Arial" w:hAnsi="Arial" w:cs="Arial"/>
                <w:sz w:val="20"/>
                <w:szCs w:val="20"/>
              </w:rPr>
              <w:t xml:space="preserve"> ariel.ep77@gmail</w:t>
            </w:r>
            <w:r w:rsidRPr="006B7A34">
              <w:rPr>
                <w:rFonts w:ascii="Arial" w:hAnsi="Arial" w:cs="Arial"/>
                <w:sz w:val="20"/>
                <w:szCs w:val="20"/>
              </w:rPr>
              <w:t>.com</w:t>
            </w:r>
          </w:p>
        </w:tc>
      </w:tr>
      <w:tr w:rsidR="000835CD" w:rsidRPr="006B7A34" w14:paraId="05A6DE1D" w14:textId="77777777" w:rsidTr="006B7A34">
        <w:tc>
          <w:tcPr>
            <w:tcW w:w="1464" w:type="dxa"/>
            <w:shd w:val="clear" w:color="auto" w:fill="auto"/>
          </w:tcPr>
          <w:p w14:paraId="6820C718" w14:textId="2C2E2CE5" w:rsidR="000835CD" w:rsidRPr="006B7A34" w:rsidRDefault="00C46927" w:rsidP="000835CD">
            <w:pPr>
              <w:spacing w:after="90" w:line="240" w:lineRule="atLeast"/>
              <w:rPr>
                <w:rFonts w:ascii="Arial" w:hAnsi="Arial" w:cs="Arial"/>
                <w:b/>
                <w:bCs/>
                <w:sz w:val="20"/>
                <w:szCs w:val="20"/>
              </w:rPr>
            </w:pPr>
            <w:r w:rsidRPr="000835CD">
              <w:rPr>
                <w:rFonts w:ascii="Arial" w:hAnsi="Arial" w:cs="Arial"/>
                <w:b/>
                <w:bCs/>
                <w:sz w:val="20"/>
                <w:szCs w:val="20"/>
              </w:rPr>
              <w:t>Richard Romero</w:t>
            </w:r>
          </w:p>
        </w:tc>
        <w:tc>
          <w:tcPr>
            <w:tcW w:w="1276" w:type="dxa"/>
            <w:shd w:val="clear" w:color="auto" w:fill="auto"/>
          </w:tcPr>
          <w:p w14:paraId="4C82C62D" w14:textId="5E977015"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Diseñador grafico</w:t>
            </w:r>
          </w:p>
        </w:tc>
        <w:tc>
          <w:tcPr>
            <w:tcW w:w="1517" w:type="dxa"/>
            <w:shd w:val="clear" w:color="auto" w:fill="auto"/>
          </w:tcPr>
          <w:p w14:paraId="4FF979BF" w14:textId="72064446"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Realiza las interfaces graficas de la App móvil</w:t>
            </w:r>
          </w:p>
        </w:tc>
        <w:tc>
          <w:tcPr>
            <w:tcW w:w="1459" w:type="dxa"/>
            <w:shd w:val="clear" w:color="auto" w:fill="auto"/>
          </w:tcPr>
          <w:p w14:paraId="30C08694" w14:textId="4E72929A"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Conocimiento y experiencia en diseño de interfaces</w:t>
            </w:r>
          </w:p>
        </w:tc>
        <w:tc>
          <w:tcPr>
            <w:tcW w:w="1701" w:type="dxa"/>
            <w:shd w:val="clear" w:color="auto" w:fill="auto"/>
          </w:tcPr>
          <w:p w14:paraId="64F7AEB6" w14:textId="6B5506F6"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Diseñe interfaces que sean atractivas y fáciles para los clientes</w:t>
            </w:r>
          </w:p>
        </w:tc>
        <w:tc>
          <w:tcPr>
            <w:tcW w:w="2268" w:type="dxa"/>
            <w:shd w:val="clear" w:color="auto" w:fill="auto"/>
          </w:tcPr>
          <w:p w14:paraId="6541142F" w14:textId="77777777" w:rsidR="000835CD" w:rsidRPr="006B7A34" w:rsidRDefault="000835CD" w:rsidP="000835CD">
            <w:pPr>
              <w:spacing w:after="0" w:line="240" w:lineRule="auto"/>
              <w:rPr>
                <w:rFonts w:ascii="Arial" w:hAnsi="Arial" w:cs="Arial"/>
                <w:sz w:val="20"/>
                <w:szCs w:val="20"/>
                <w:u w:val="single"/>
              </w:rPr>
            </w:pPr>
            <w:r w:rsidRPr="006B7A34">
              <w:rPr>
                <w:rFonts w:ascii="Arial" w:hAnsi="Arial" w:cs="Arial"/>
                <w:sz w:val="20"/>
                <w:szCs w:val="20"/>
                <w:u w:val="single"/>
              </w:rPr>
              <w:t>Teléfono:</w:t>
            </w:r>
          </w:p>
          <w:p w14:paraId="0CB04577" w14:textId="77777777" w:rsidR="000835CD" w:rsidRPr="006B7A34" w:rsidRDefault="000835CD" w:rsidP="000835CD">
            <w:pPr>
              <w:spacing w:after="0" w:line="240" w:lineRule="auto"/>
              <w:rPr>
                <w:rFonts w:ascii="Arial" w:hAnsi="Arial" w:cs="Arial"/>
                <w:sz w:val="20"/>
                <w:szCs w:val="20"/>
              </w:rPr>
            </w:pPr>
            <w:r w:rsidRPr="006B7A34">
              <w:rPr>
                <w:rFonts w:ascii="Arial" w:hAnsi="Arial" w:cs="Arial"/>
                <w:sz w:val="20"/>
                <w:szCs w:val="20"/>
              </w:rPr>
              <w:t xml:space="preserve">     </w:t>
            </w:r>
            <w:r w:rsidRPr="006B7A34">
              <w:rPr>
                <w:rFonts w:ascii="Arial" w:eastAsia="Times New Roman" w:hAnsi="Arial" w:cs="Arial"/>
                <w:color w:val="262626"/>
                <w:sz w:val="20"/>
                <w:szCs w:val="20"/>
                <w:lang w:eastAsia="es-ES"/>
              </w:rPr>
              <w:t>77777777</w:t>
            </w:r>
          </w:p>
          <w:p w14:paraId="61659968" w14:textId="77777777" w:rsidR="000835CD" w:rsidRPr="006B7A34" w:rsidRDefault="000835CD" w:rsidP="000835CD">
            <w:pPr>
              <w:spacing w:after="0" w:line="240" w:lineRule="auto"/>
              <w:rPr>
                <w:rFonts w:ascii="Arial" w:hAnsi="Arial" w:cs="Arial"/>
                <w:sz w:val="20"/>
                <w:szCs w:val="20"/>
              </w:rPr>
            </w:pPr>
          </w:p>
          <w:p w14:paraId="5FB3894B" w14:textId="26C3E7DA" w:rsidR="000835CD" w:rsidRPr="006B7A34" w:rsidRDefault="000835CD" w:rsidP="006B7A34">
            <w:pPr>
              <w:spacing w:after="0" w:line="240" w:lineRule="auto"/>
              <w:rPr>
                <w:rFonts w:ascii="Arial" w:hAnsi="Arial" w:cs="Arial"/>
                <w:sz w:val="20"/>
                <w:szCs w:val="20"/>
                <w:u w:val="single"/>
              </w:rPr>
            </w:pPr>
            <w:r w:rsidRPr="006B7A34">
              <w:rPr>
                <w:rFonts w:ascii="Arial" w:hAnsi="Arial" w:cs="Arial"/>
                <w:sz w:val="20"/>
                <w:szCs w:val="20"/>
                <w:u w:val="single"/>
              </w:rPr>
              <w:t xml:space="preserve">Correo electrónico: </w:t>
            </w:r>
            <w:r w:rsidR="00CE4D24">
              <w:rPr>
                <w:rFonts w:ascii="Arial" w:hAnsi="Arial" w:cs="Arial"/>
                <w:sz w:val="20"/>
                <w:szCs w:val="20"/>
              </w:rPr>
              <w:t xml:space="preserve"> edgar.pardo</w:t>
            </w:r>
            <w:r w:rsidRPr="006B7A34">
              <w:rPr>
                <w:rFonts w:ascii="Arial" w:hAnsi="Arial" w:cs="Arial"/>
                <w:sz w:val="20"/>
                <w:szCs w:val="20"/>
              </w:rPr>
              <w:t>@gmail.com</w:t>
            </w:r>
          </w:p>
        </w:tc>
      </w:tr>
      <w:tr w:rsidR="000835CD" w:rsidRPr="006B7A34" w14:paraId="6455F2F5" w14:textId="77777777" w:rsidTr="006B7A34">
        <w:tc>
          <w:tcPr>
            <w:tcW w:w="1464" w:type="dxa"/>
            <w:shd w:val="clear" w:color="auto" w:fill="DEEAF6"/>
          </w:tcPr>
          <w:p w14:paraId="79027DCA" w14:textId="64028F4B" w:rsidR="000835CD" w:rsidRPr="006B7A34" w:rsidRDefault="000835CD" w:rsidP="006B7A34">
            <w:pPr>
              <w:spacing w:after="0" w:line="240" w:lineRule="auto"/>
              <w:rPr>
                <w:rFonts w:ascii="Arial" w:hAnsi="Arial" w:cs="Arial"/>
                <w:b/>
                <w:bCs/>
                <w:sz w:val="20"/>
                <w:szCs w:val="20"/>
              </w:rPr>
            </w:pPr>
            <w:r w:rsidRPr="006B7A34">
              <w:rPr>
                <w:rFonts w:ascii="Arial" w:hAnsi="Arial" w:cs="Arial"/>
                <w:b/>
                <w:bCs/>
                <w:sz w:val="20"/>
                <w:szCs w:val="20"/>
              </w:rPr>
              <w:t>TOTES</w:t>
            </w:r>
          </w:p>
        </w:tc>
        <w:tc>
          <w:tcPr>
            <w:tcW w:w="1276" w:type="dxa"/>
            <w:shd w:val="clear" w:color="auto" w:fill="DEEAF6"/>
          </w:tcPr>
          <w:p w14:paraId="6FA0A4FE" w14:textId="20C7200E"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Empresa de limpieza</w:t>
            </w:r>
          </w:p>
        </w:tc>
        <w:tc>
          <w:tcPr>
            <w:tcW w:w="1517" w:type="dxa"/>
            <w:shd w:val="clear" w:color="auto" w:fill="DEEAF6"/>
          </w:tcPr>
          <w:p w14:paraId="00E692CC" w14:textId="428BAD6C"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Empresa encargado de la limpieza</w:t>
            </w:r>
          </w:p>
        </w:tc>
        <w:tc>
          <w:tcPr>
            <w:tcW w:w="1459" w:type="dxa"/>
            <w:shd w:val="clear" w:color="auto" w:fill="DEEAF6"/>
          </w:tcPr>
          <w:p w14:paraId="289A4C97" w14:textId="34CEAAA7"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Expertos en limpieza</w:t>
            </w:r>
          </w:p>
        </w:tc>
        <w:tc>
          <w:tcPr>
            <w:tcW w:w="1701" w:type="dxa"/>
            <w:shd w:val="clear" w:color="auto" w:fill="DEEAF6"/>
          </w:tcPr>
          <w:p w14:paraId="42790457" w14:textId="771EC470"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Servicio eficaz  de limpieza</w:t>
            </w:r>
          </w:p>
        </w:tc>
        <w:tc>
          <w:tcPr>
            <w:tcW w:w="2268" w:type="dxa"/>
            <w:shd w:val="clear" w:color="auto" w:fill="DEEAF6"/>
          </w:tcPr>
          <w:p w14:paraId="29398EAE" w14:textId="4E1F3B24" w:rsidR="000835CD" w:rsidRDefault="000835CD" w:rsidP="006B7A34">
            <w:pPr>
              <w:spacing w:after="0" w:line="240" w:lineRule="auto"/>
              <w:rPr>
                <w:rFonts w:ascii="Arial" w:hAnsi="Arial" w:cs="Arial"/>
                <w:sz w:val="20"/>
                <w:szCs w:val="20"/>
              </w:rPr>
            </w:pPr>
            <w:r w:rsidRPr="006B7A34">
              <w:rPr>
                <w:rFonts w:ascii="Arial" w:hAnsi="Arial" w:cs="Arial"/>
                <w:sz w:val="20"/>
                <w:szCs w:val="20"/>
                <w:u w:val="single"/>
              </w:rPr>
              <w:t xml:space="preserve">Teléfono : </w:t>
            </w:r>
            <w:r w:rsidRPr="006B7A34">
              <w:rPr>
                <w:rFonts w:ascii="Arial" w:hAnsi="Arial" w:cs="Arial"/>
                <w:b/>
                <w:sz w:val="20"/>
                <w:szCs w:val="20"/>
              </w:rPr>
              <w:t>3376757</w:t>
            </w:r>
          </w:p>
          <w:p w14:paraId="1F2CA53A" w14:textId="77777777" w:rsidR="00CE4D24" w:rsidRPr="00CE4D24" w:rsidRDefault="00CE4D24" w:rsidP="006B7A34">
            <w:pPr>
              <w:spacing w:after="0" w:line="240" w:lineRule="auto"/>
              <w:rPr>
                <w:rFonts w:ascii="Arial" w:hAnsi="Arial" w:cs="Arial"/>
                <w:sz w:val="20"/>
                <w:szCs w:val="20"/>
              </w:rPr>
            </w:pPr>
          </w:p>
          <w:p w14:paraId="2023708C" w14:textId="77777777" w:rsidR="000835CD" w:rsidRPr="006B7A34" w:rsidRDefault="000835CD" w:rsidP="006B7A34">
            <w:pPr>
              <w:spacing w:after="0" w:line="240" w:lineRule="auto"/>
              <w:rPr>
                <w:rFonts w:ascii="Arial" w:hAnsi="Arial" w:cs="Arial"/>
                <w:sz w:val="20"/>
                <w:szCs w:val="20"/>
                <w:u w:val="single"/>
              </w:rPr>
            </w:pPr>
            <w:r w:rsidRPr="006B7A34">
              <w:rPr>
                <w:rFonts w:ascii="Arial" w:hAnsi="Arial" w:cs="Arial"/>
                <w:sz w:val="20"/>
                <w:szCs w:val="20"/>
                <w:u w:val="single"/>
              </w:rPr>
              <w:t xml:space="preserve">Página Web: </w:t>
            </w:r>
          </w:p>
          <w:p w14:paraId="0AA15B57" w14:textId="77777777" w:rsidR="000835CD" w:rsidRPr="006B7A34" w:rsidRDefault="000835CD" w:rsidP="006B7A34">
            <w:pPr>
              <w:spacing w:after="0" w:line="240" w:lineRule="auto"/>
              <w:rPr>
                <w:rFonts w:ascii="Arial" w:hAnsi="Arial" w:cs="Arial"/>
                <w:b/>
                <w:sz w:val="20"/>
                <w:szCs w:val="20"/>
              </w:rPr>
            </w:pPr>
            <w:r w:rsidRPr="006B7A34">
              <w:rPr>
                <w:rFonts w:ascii="Arial" w:hAnsi="Arial" w:cs="Arial"/>
                <w:b/>
                <w:sz w:val="20"/>
                <w:szCs w:val="20"/>
              </w:rPr>
              <w:t xml:space="preserve">www.totes.com.bo   </w:t>
            </w:r>
          </w:p>
          <w:p w14:paraId="1608A2B0" w14:textId="7262FAF0" w:rsidR="000835CD" w:rsidRPr="006B7A34" w:rsidRDefault="000835CD" w:rsidP="006B7A34">
            <w:pPr>
              <w:spacing w:after="0" w:line="240" w:lineRule="auto"/>
              <w:rPr>
                <w:rFonts w:ascii="Arial" w:hAnsi="Arial" w:cs="Arial"/>
                <w:sz w:val="20"/>
                <w:szCs w:val="20"/>
                <w:u w:val="single"/>
              </w:rPr>
            </w:pPr>
          </w:p>
        </w:tc>
      </w:tr>
      <w:tr w:rsidR="000835CD" w:rsidRPr="006B7A34" w14:paraId="52326081" w14:textId="77777777" w:rsidTr="006B7A34">
        <w:tc>
          <w:tcPr>
            <w:tcW w:w="1464" w:type="dxa"/>
            <w:shd w:val="clear" w:color="auto" w:fill="auto"/>
          </w:tcPr>
          <w:p w14:paraId="5D1DCD25" w14:textId="51E5CE1D" w:rsidR="000835CD" w:rsidRPr="006B7A34" w:rsidRDefault="000835CD" w:rsidP="006B7A34">
            <w:pPr>
              <w:spacing w:after="0" w:line="240" w:lineRule="auto"/>
              <w:rPr>
                <w:rFonts w:ascii="Arial" w:hAnsi="Arial" w:cs="Arial"/>
                <w:b/>
                <w:bCs/>
                <w:sz w:val="20"/>
                <w:szCs w:val="20"/>
              </w:rPr>
            </w:pPr>
            <w:r w:rsidRPr="006B7A34">
              <w:rPr>
                <w:rFonts w:ascii="Arial" w:hAnsi="Arial" w:cs="Arial"/>
                <w:b/>
                <w:bCs/>
                <w:sz w:val="20"/>
                <w:szCs w:val="20"/>
              </w:rPr>
              <w:t>Comunidad de usuarios</w:t>
            </w:r>
          </w:p>
        </w:tc>
        <w:tc>
          <w:tcPr>
            <w:tcW w:w="1276" w:type="dxa"/>
            <w:shd w:val="clear" w:color="auto" w:fill="auto"/>
          </w:tcPr>
          <w:p w14:paraId="5B53DDC1" w14:textId="27AF8C83"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Usuario</w:t>
            </w:r>
            <w:r>
              <w:rPr>
                <w:rFonts w:ascii="Arial" w:hAnsi="Arial" w:cs="Arial"/>
                <w:sz w:val="20"/>
                <w:szCs w:val="20"/>
              </w:rPr>
              <w:t>s</w:t>
            </w:r>
            <w:r w:rsidRPr="006B7A34">
              <w:rPr>
                <w:rFonts w:ascii="Arial" w:hAnsi="Arial" w:cs="Arial"/>
                <w:sz w:val="20"/>
                <w:szCs w:val="20"/>
              </w:rPr>
              <w:t xml:space="preserve"> de </w:t>
            </w:r>
            <w:r>
              <w:rPr>
                <w:rFonts w:ascii="Arial" w:hAnsi="Arial" w:cs="Arial"/>
                <w:sz w:val="20"/>
                <w:szCs w:val="20"/>
              </w:rPr>
              <w:t xml:space="preserve">la </w:t>
            </w:r>
            <w:r w:rsidRPr="006B7A34">
              <w:rPr>
                <w:rFonts w:ascii="Arial" w:hAnsi="Arial" w:cs="Arial"/>
                <w:sz w:val="20"/>
                <w:szCs w:val="20"/>
              </w:rPr>
              <w:t xml:space="preserve">aplicación móvil </w:t>
            </w:r>
          </w:p>
        </w:tc>
        <w:tc>
          <w:tcPr>
            <w:tcW w:w="1517" w:type="dxa"/>
            <w:shd w:val="clear" w:color="auto" w:fill="auto"/>
          </w:tcPr>
          <w:p w14:paraId="3B6F2E33" w14:textId="7D79FE5B"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 xml:space="preserve">Realiza </w:t>
            </w:r>
            <w:r>
              <w:rPr>
                <w:rFonts w:ascii="Arial" w:hAnsi="Arial" w:cs="Arial"/>
                <w:sz w:val="20"/>
                <w:szCs w:val="20"/>
              </w:rPr>
              <w:t>registros de la Agenda Virtual</w:t>
            </w:r>
          </w:p>
        </w:tc>
        <w:tc>
          <w:tcPr>
            <w:tcW w:w="1459" w:type="dxa"/>
            <w:shd w:val="clear" w:color="auto" w:fill="auto"/>
          </w:tcPr>
          <w:p w14:paraId="334C2262" w14:textId="7F783EC1"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Persona</w:t>
            </w:r>
            <w:r>
              <w:rPr>
                <w:rFonts w:ascii="Arial" w:hAnsi="Arial" w:cs="Arial"/>
                <w:sz w:val="20"/>
                <w:szCs w:val="20"/>
              </w:rPr>
              <w:t>s que utilizarán la Agenda Virtual</w:t>
            </w:r>
          </w:p>
        </w:tc>
        <w:tc>
          <w:tcPr>
            <w:tcW w:w="1701" w:type="dxa"/>
            <w:shd w:val="clear" w:color="auto" w:fill="auto"/>
          </w:tcPr>
          <w:p w14:paraId="0ACFEADD" w14:textId="50E62F73" w:rsidR="000835CD" w:rsidRPr="006B7A34" w:rsidRDefault="000835CD" w:rsidP="006B7A34">
            <w:pPr>
              <w:spacing w:after="0" w:line="240" w:lineRule="auto"/>
              <w:rPr>
                <w:rFonts w:ascii="Arial" w:hAnsi="Arial" w:cs="Arial"/>
                <w:sz w:val="20"/>
                <w:szCs w:val="20"/>
              </w:rPr>
            </w:pPr>
            <w:r w:rsidRPr="006B7A34">
              <w:rPr>
                <w:rFonts w:ascii="Arial" w:hAnsi="Arial" w:cs="Arial"/>
                <w:sz w:val="20"/>
                <w:szCs w:val="20"/>
              </w:rPr>
              <w:t>Servicio rápido</w:t>
            </w:r>
            <w:r>
              <w:rPr>
                <w:rFonts w:ascii="Arial" w:hAnsi="Arial" w:cs="Arial"/>
                <w:sz w:val="20"/>
                <w:szCs w:val="20"/>
              </w:rPr>
              <w:t xml:space="preserve"> y eficiente</w:t>
            </w:r>
          </w:p>
        </w:tc>
        <w:tc>
          <w:tcPr>
            <w:tcW w:w="2268" w:type="dxa"/>
            <w:shd w:val="clear" w:color="auto" w:fill="auto"/>
          </w:tcPr>
          <w:p w14:paraId="6762BE7B" w14:textId="29B7283E" w:rsidR="000835CD" w:rsidRPr="006B7A34" w:rsidRDefault="000835CD" w:rsidP="006B7A34">
            <w:pPr>
              <w:spacing w:after="0" w:line="240" w:lineRule="auto"/>
              <w:rPr>
                <w:rFonts w:ascii="Arial" w:hAnsi="Arial" w:cs="Arial"/>
                <w:sz w:val="20"/>
                <w:szCs w:val="20"/>
              </w:rPr>
            </w:pPr>
          </w:p>
        </w:tc>
      </w:tr>
    </w:tbl>
    <w:p w14:paraId="1E23AC5B" w14:textId="77777777" w:rsidR="003F7A3B" w:rsidRDefault="003F7A3B" w:rsidP="003F7A3B">
      <w:pPr>
        <w:pStyle w:val="Descripcin"/>
      </w:pPr>
      <w:bookmarkStart w:id="17" w:name="_Toc401331084"/>
      <w:r>
        <w:t xml:space="preserve">Tabla </w:t>
      </w:r>
      <w:r w:rsidR="0035763F">
        <w:t>2</w:t>
      </w:r>
      <w:r>
        <w:t>: registro de interesados</w:t>
      </w:r>
      <w:bookmarkEnd w:id="17"/>
    </w:p>
    <w:p w14:paraId="5997DD2C" w14:textId="77777777" w:rsidR="00D84369" w:rsidRDefault="00D84369" w:rsidP="00D84369"/>
    <w:p w14:paraId="320CD114" w14:textId="77777777" w:rsidR="00D84369" w:rsidRDefault="00D84369">
      <w:r>
        <w:br w:type="page"/>
      </w:r>
    </w:p>
    <w:p w14:paraId="30BDBBEA" w14:textId="77777777" w:rsidR="00D84369" w:rsidRPr="006B7A34" w:rsidRDefault="00D84369" w:rsidP="00D84369">
      <w:pPr>
        <w:pStyle w:val="Ttulo1"/>
        <w:jc w:val="center"/>
        <w:rPr>
          <w:rFonts w:ascii="Calibri" w:hAnsi="Calibri"/>
          <w:sz w:val="72"/>
          <w:szCs w:val="72"/>
        </w:rPr>
      </w:pPr>
    </w:p>
    <w:p w14:paraId="79DEDD11" w14:textId="77777777" w:rsidR="00D84369" w:rsidRDefault="00D84369" w:rsidP="00D84369"/>
    <w:p w14:paraId="75D3C5F1" w14:textId="77777777" w:rsidR="00D84369" w:rsidRDefault="00D84369" w:rsidP="00D84369"/>
    <w:p w14:paraId="585D96A0" w14:textId="77777777" w:rsidR="00D84369" w:rsidRDefault="00D84369" w:rsidP="00D84369"/>
    <w:p w14:paraId="728FA7B7" w14:textId="77777777" w:rsidR="000835CD" w:rsidRDefault="000835CD" w:rsidP="00D84369"/>
    <w:p w14:paraId="19685D81" w14:textId="77777777" w:rsidR="00D84369" w:rsidRDefault="00D84369" w:rsidP="00D84369"/>
    <w:p w14:paraId="53D7EE7C" w14:textId="77777777" w:rsidR="00D84369" w:rsidRPr="00D84369" w:rsidRDefault="00D84369" w:rsidP="00D84369"/>
    <w:p w14:paraId="1DE4F5F9" w14:textId="77777777" w:rsidR="00D84369" w:rsidRPr="006B7A34" w:rsidRDefault="00D84369" w:rsidP="00D84369">
      <w:pPr>
        <w:pStyle w:val="Ttulo1"/>
        <w:jc w:val="center"/>
        <w:rPr>
          <w:rFonts w:ascii="Calibri" w:hAnsi="Calibri"/>
          <w:sz w:val="72"/>
          <w:szCs w:val="72"/>
        </w:rPr>
      </w:pPr>
      <w:bookmarkStart w:id="18" w:name="_Toc497673372"/>
      <w:r w:rsidRPr="006B7A34">
        <w:rPr>
          <w:rFonts w:ascii="Calibri" w:hAnsi="Calibri"/>
          <w:sz w:val="72"/>
          <w:szCs w:val="72"/>
        </w:rPr>
        <w:t>PARTE # 2</w:t>
      </w:r>
      <w:bookmarkEnd w:id="18"/>
    </w:p>
    <w:p w14:paraId="73BD0CA6" w14:textId="77777777" w:rsidR="00D84369" w:rsidRPr="006B7A34" w:rsidRDefault="00D84369" w:rsidP="00D84369">
      <w:pPr>
        <w:pStyle w:val="Ttulo1"/>
        <w:jc w:val="center"/>
        <w:rPr>
          <w:rFonts w:ascii="Calibri" w:hAnsi="Calibri"/>
          <w:sz w:val="72"/>
          <w:szCs w:val="72"/>
        </w:rPr>
      </w:pPr>
      <w:bookmarkStart w:id="19" w:name="_Toc401332080"/>
      <w:bookmarkStart w:id="20" w:name="_Toc497673373"/>
      <w:r w:rsidRPr="006B7A34">
        <w:rPr>
          <w:rFonts w:ascii="Calibri" w:hAnsi="Calibri"/>
          <w:sz w:val="72"/>
          <w:szCs w:val="72"/>
        </w:rPr>
        <w:t>FASE DE PLANIFICACIÓN</w:t>
      </w:r>
      <w:bookmarkEnd w:id="19"/>
      <w:bookmarkEnd w:id="20"/>
    </w:p>
    <w:p w14:paraId="369B292D" w14:textId="77777777" w:rsidR="00D84369" w:rsidRPr="00D17FC0" w:rsidRDefault="00D84369" w:rsidP="00D84369">
      <w:pPr>
        <w:rPr>
          <w:rFonts w:ascii="Arial" w:hAnsi="Arial" w:cs="Arial"/>
          <w:b/>
          <w:sz w:val="24"/>
          <w:szCs w:val="24"/>
        </w:rPr>
      </w:pPr>
    </w:p>
    <w:p w14:paraId="79877A56" w14:textId="77777777" w:rsidR="00D84369" w:rsidRPr="00D17FC0" w:rsidRDefault="00D84369" w:rsidP="00D84369">
      <w:pPr>
        <w:rPr>
          <w:rFonts w:ascii="Arial" w:hAnsi="Arial" w:cs="Arial"/>
          <w:b/>
          <w:sz w:val="24"/>
          <w:szCs w:val="24"/>
        </w:rPr>
      </w:pPr>
    </w:p>
    <w:p w14:paraId="5D6D3106" w14:textId="77777777" w:rsidR="00D84369" w:rsidRPr="00D17FC0" w:rsidRDefault="00D84369" w:rsidP="00D84369">
      <w:pPr>
        <w:rPr>
          <w:rFonts w:ascii="Arial" w:hAnsi="Arial" w:cs="Arial"/>
          <w:b/>
          <w:sz w:val="24"/>
          <w:szCs w:val="24"/>
        </w:rPr>
      </w:pPr>
    </w:p>
    <w:p w14:paraId="40FE8FB7" w14:textId="77777777" w:rsidR="00D84369" w:rsidRPr="00D17FC0" w:rsidRDefault="00D84369" w:rsidP="00D84369">
      <w:pPr>
        <w:rPr>
          <w:rFonts w:ascii="Arial" w:hAnsi="Arial" w:cs="Arial"/>
          <w:b/>
          <w:sz w:val="24"/>
          <w:szCs w:val="24"/>
        </w:rPr>
      </w:pPr>
    </w:p>
    <w:p w14:paraId="00DC45D6" w14:textId="77777777" w:rsidR="00D84369" w:rsidRPr="00D17FC0" w:rsidRDefault="00D84369" w:rsidP="00D84369">
      <w:pPr>
        <w:rPr>
          <w:rFonts w:ascii="Arial" w:hAnsi="Arial" w:cs="Arial"/>
          <w:b/>
          <w:sz w:val="24"/>
          <w:szCs w:val="24"/>
        </w:rPr>
      </w:pPr>
    </w:p>
    <w:p w14:paraId="1D6FDADE" w14:textId="77777777" w:rsidR="00D84369" w:rsidRPr="00D17FC0" w:rsidRDefault="00D84369" w:rsidP="00D84369">
      <w:pPr>
        <w:rPr>
          <w:rFonts w:ascii="Arial" w:hAnsi="Arial" w:cs="Arial"/>
          <w:b/>
          <w:sz w:val="24"/>
          <w:szCs w:val="24"/>
        </w:rPr>
      </w:pPr>
    </w:p>
    <w:p w14:paraId="672C2BFF" w14:textId="77777777" w:rsidR="00D84369" w:rsidRPr="00D17FC0" w:rsidRDefault="00D84369" w:rsidP="00D84369">
      <w:pPr>
        <w:rPr>
          <w:rFonts w:ascii="Arial" w:hAnsi="Arial" w:cs="Arial"/>
          <w:b/>
          <w:sz w:val="24"/>
          <w:szCs w:val="24"/>
        </w:rPr>
      </w:pPr>
    </w:p>
    <w:p w14:paraId="24A0C791" w14:textId="77777777" w:rsidR="00D84369" w:rsidRPr="00D17FC0" w:rsidRDefault="00D84369" w:rsidP="00D84369">
      <w:pPr>
        <w:rPr>
          <w:rFonts w:ascii="Arial" w:hAnsi="Arial" w:cs="Arial"/>
          <w:b/>
          <w:sz w:val="24"/>
          <w:szCs w:val="24"/>
        </w:rPr>
      </w:pPr>
    </w:p>
    <w:p w14:paraId="4714D374" w14:textId="77777777" w:rsidR="00D84369" w:rsidRPr="00D17FC0" w:rsidRDefault="00D84369" w:rsidP="00D84369">
      <w:pPr>
        <w:rPr>
          <w:rFonts w:ascii="Arial" w:hAnsi="Arial" w:cs="Arial"/>
          <w:b/>
          <w:sz w:val="24"/>
          <w:szCs w:val="24"/>
        </w:rPr>
      </w:pPr>
    </w:p>
    <w:p w14:paraId="0500D173" w14:textId="77777777" w:rsidR="00D84369" w:rsidRPr="00D17FC0" w:rsidRDefault="00D84369" w:rsidP="00D84369">
      <w:pPr>
        <w:rPr>
          <w:rFonts w:ascii="Arial" w:hAnsi="Arial" w:cs="Arial"/>
          <w:b/>
          <w:sz w:val="24"/>
          <w:szCs w:val="24"/>
        </w:rPr>
      </w:pPr>
    </w:p>
    <w:p w14:paraId="0B6FE71F" w14:textId="77777777" w:rsidR="00D84369" w:rsidRPr="00D17FC0" w:rsidRDefault="00D84369" w:rsidP="00D84369">
      <w:pPr>
        <w:rPr>
          <w:rFonts w:ascii="Arial" w:hAnsi="Arial" w:cs="Arial"/>
          <w:b/>
          <w:sz w:val="24"/>
          <w:szCs w:val="24"/>
        </w:rPr>
      </w:pPr>
    </w:p>
    <w:p w14:paraId="5F024888" w14:textId="77777777" w:rsidR="00D84369" w:rsidRPr="00D17FC0" w:rsidRDefault="00D84369" w:rsidP="00D84369">
      <w:pPr>
        <w:rPr>
          <w:rFonts w:ascii="Arial" w:hAnsi="Arial" w:cs="Arial"/>
          <w:b/>
          <w:sz w:val="24"/>
          <w:szCs w:val="24"/>
        </w:rPr>
      </w:pPr>
    </w:p>
    <w:p w14:paraId="75A5730D" w14:textId="77777777" w:rsidR="00D84369" w:rsidRPr="00D17FC0" w:rsidRDefault="00D84369" w:rsidP="00D84369">
      <w:pPr>
        <w:rPr>
          <w:rFonts w:ascii="Arial" w:hAnsi="Arial" w:cs="Arial"/>
          <w:b/>
          <w:sz w:val="24"/>
          <w:szCs w:val="24"/>
        </w:rPr>
      </w:pPr>
    </w:p>
    <w:p w14:paraId="50C75E7C" w14:textId="77777777" w:rsidR="00D84369" w:rsidRDefault="00D84369" w:rsidP="00D84369">
      <w:pPr>
        <w:rPr>
          <w:rFonts w:ascii="Arial" w:hAnsi="Arial" w:cs="Arial"/>
          <w:b/>
          <w:sz w:val="24"/>
          <w:szCs w:val="24"/>
        </w:rPr>
      </w:pPr>
    </w:p>
    <w:p w14:paraId="0B809AE2" w14:textId="77777777" w:rsidR="00D84369" w:rsidRPr="006B7A34" w:rsidRDefault="00D84369" w:rsidP="00D84369">
      <w:pPr>
        <w:pStyle w:val="Ttulo1"/>
        <w:rPr>
          <w:rFonts w:ascii="Calibri" w:hAnsi="Calibri"/>
          <w:sz w:val="24"/>
          <w:szCs w:val="24"/>
        </w:rPr>
      </w:pPr>
      <w:bookmarkStart w:id="21" w:name="_Toc401332081"/>
      <w:bookmarkStart w:id="22" w:name="_Toc497673374"/>
      <w:r w:rsidRPr="006B7A34">
        <w:rPr>
          <w:rFonts w:ascii="Calibri" w:hAnsi="Calibri"/>
          <w:sz w:val="24"/>
          <w:szCs w:val="24"/>
        </w:rPr>
        <w:lastRenderedPageBreak/>
        <w:t>CAPITULO I: GESTIÓN DE INTEGRACIÓN</w:t>
      </w:r>
      <w:bookmarkEnd w:id="21"/>
      <w:bookmarkEnd w:id="22"/>
    </w:p>
    <w:p w14:paraId="5FC28FCA" w14:textId="77777777" w:rsidR="00D84369" w:rsidRPr="006B7A34" w:rsidRDefault="00D84369" w:rsidP="00D84369">
      <w:pPr>
        <w:pStyle w:val="Ttulo2"/>
        <w:rPr>
          <w:rFonts w:ascii="Calibri" w:hAnsi="Calibri"/>
          <w:b/>
          <w:sz w:val="24"/>
          <w:szCs w:val="24"/>
        </w:rPr>
      </w:pPr>
      <w:bookmarkStart w:id="23" w:name="_Toc401332082"/>
      <w:bookmarkStart w:id="24" w:name="_Toc497673375"/>
      <w:r w:rsidRPr="006B7A34">
        <w:rPr>
          <w:rFonts w:ascii="Calibri" w:hAnsi="Calibri"/>
          <w:b/>
          <w:sz w:val="24"/>
          <w:szCs w:val="24"/>
        </w:rPr>
        <w:t>1.1.- PLAN DE DIRECCIÓN DEL PROYECTO</w:t>
      </w:r>
      <w:bookmarkEnd w:id="23"/>
      <w:bookmarkEnd w:id="24"/>
    </w:p>
    <w:tbl>
      <w:tblPr>
        <w:tblW w:w="8786"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235"/>
        <w:gridCol w:w="4554"/>
        <w:gridCol w:w="13"/>
        <w:gridCol w:w="1984"/>
      </w:tblGrid>
      <w:tr w:rsidR="00D84369" w:rsidRPr="006B7A34" w14:paraId="66F38C41" w14:textId="77777777" w:rsidTr="006B7A34">
        <w:trPr>
          <w:trHeight w:val="300"/>
        </w:trPr>
        <w:tc>
          <w:tcPr>
            <w:tcW w:w="8786" w:type="dxa"/>
            <w:gridSpan w:val="4"/>
            <w:tcBorders>
              <w:top w:val="single" w:sz="4" w:space="0" w:color="5B9BD5"/>
              <w:left w:val="single" w:sz="4" w:space="0" w:color="5B9BD5"/>
              <w:bottom w:val="single" w:sz="4" w:space="0" w:color="5B9BD5"/>
              <w:right w:val="single" w:sz="4" w:space="0" w:color="5B9BD5"/>
            </w:tcBorders>
            <w:shd w:val="clear" w:color="auto" w:fill="5B9BD5"/>
            <w:noWrap/>
            <w:hideMark/>
          </w:tcPr>
          <w:p w14:paraId="4613215B" w14:textId="776783F4" w:rsidR="00D84369" w:rsidRPr="006B7A34" w:rsidRDefault="00D84369" w:rsidP="006B7A34">
            <w:pPr>
              <w:spacing w:after="0" w:line="240" w:lineRule="auto"/>
              <w:jc w:val="center"/>
              <w:rPr>
                <w:rFonts w:eastAsia="Times New Roman" w:cs="Calibri"/>
                <w:bCs/>
                <w:color w:val="FFFFFF"/>
              </w:rPr>
            </w:pPr>
            <w:r w:rsidRPr="006B7A34">
              <w:rPr>
                <w:rFonts w:eastAsia="Times New Roman" w:cs="Calibri"/>
                <w:bCs/>
                <w:color w:val="FFFFFF"/>
              </w:rPr>
              <w:t xml:space="preserve">PLAN </w:t>
            </w:r>
            <w:r w:rsidR="00937FDC">
              <w:rPr>
                <w:rFonts w:eastAsia="Times New Roman" w:cs="Calibri"/>
                <w:bCs/>
                <w:color w:val="FFFFFF"/>
              </w:rPr>
              <w:t>DE DIRECCIÓ</w:t>
            </w:r>
            <w:r w:rsidRPr="006B7A34">
              <w:rPr>
                <w:rFonts w:eastAsia="Times New Roman" w:cs="Calibri"/>
                <w:bCs/>
                <w:color w:val="FFFFFF"/>
              </w:rPr>
              <w:t>N DEL PROYECTO</w:t>
            </w:r>
          </w:p>
        </w:tc>
      </w:tr>
      <w:tr w:rsidR="00B343FA" w:rsidRPr="006B7A34" w14:paraId="78C50EC4" w14:textId="77777777" w:rsidTr="00C46927">
        <w:trPr>
          <w:trHeight w:val="300"/>
        </w:trPr>
        <w:tc>
          <w:tcPr>
            <w:tcW w:w="2235" w:type="dxa"/>
            <w:shd w:val="clear" w:color="auto" w:fill="DEEAF6"/>
            <w:noWrap/>
          </w:tcPr>
          <w:p w14:paraId="28587E8B" w14:textId="77777777" w:rsidR="00D84369" w:rsidRPr="006B7A34" w:rsidRDefault="00D84369" w:rsidP="00C46927">
            <w:pPr>
              <w:spacing w:after="0" w:line="240" w:lineRule="auto"/>
              <w:ind w:right="-989"/>
              <w:rPr>
                <w:rFonts w:eastAsia="Times New Roman" w:cs="Calibri"/>
                <w:bCs/>
              </w:rPr>
            </w:pPr>
            <w:r w:rsidRPr="006B7A34">
              <w:rPr>
                <w:rFonts w:eastAsia="Times New Roman" w:cs="Calibri"/>
                <w:bCs/>
              </w:rPr>
              <w:t>PROYECTO:</w:t>
            </w:r>
          </w:p>
        </w:tc>
        <w:tc>
          <w:tcPr>
            <w:tcW w:w="6551" w:type="dxa"/>
            <w:gridSpan w:val="3"/>
            <w:shd w:val="clear" w:color="auto" w:fill="DEEAF6"/>
          </w:tcPr>
          <w:p w14:paraId="65FB67AC" w14:textId="0FE24BC2" w:rsidR="00D84369" w:rsidRPr="006B7A34" w:rsidRDefault="00A277C7" w:rsidP="006B7A34">
            <w:pPr>
              <w:spacing w:after="0" w:line="240" w:lineRule="auto"/>
              <w:ind w:left="64"/>
              <w:rPr>
                <w:rFonts w:eastAsia="Times New Roman" w:cs="Calibri"/>
                <w:b/>
                <w:sz w:val="24"/>
                <w:szCs w:val="24"/>
              </w:rPr>
            </w:pPr>
            <w:r w:rsidRPr="006B7A34">
              <w:rPr>
                <w:rFonts w:cs="Calibri"/>
                <w:bCs/>
                <w:sz w:val="24"/>
                <w:szCs w:val="24"/>
              </w:rPr>
              <w:t xml:space="preserve">Sistema de </w:t>
            </w:r>
            <w:r>
              <w:rPr>
                <w:rFonts w:cs="Calibri"/>
                <w:bCs/>
                <w:sz w:val="24"/>
                <w:szCs w:val="24"/>
              </w:rPr>
              <w:t xml:space="preserve">control y </w:t>
            </w:r>
            <w:r w:rsidR="00DB6D53">
              <w:rPr>
                <w:rFonts w:cs="Calibri"/>
                <w:bCs/>
                <w:sz w:val="24"/>
                <w:szCs w:val="24"/>
              </w:rPr>
              <w:t>registro de visitas mediante la</w:t>
            </w:r>
            <w:r>
              <w:rPr>
                <w:rFonts w:cs="Calibri"/>
                <w:bCs/>
                <w:sz w:val="24"/>
                <w:szCs w:val="24"/>
              </w:rPr>
              <w:t xml:space="preserve"> agenda virtual</w:t>
            </w:r>
            <w:r w:rsidR="00DB6D53">
              <w:rPr>
                <w:rFonts w:cs="Calibri"/>
                <w:bCs/>
                <w:sz w:val="24"/>
                <w:szCs w:val="24"/>
              </w:rPr>
              <w:t xml:space="preserve"> </w:t>
            </w:r>
            <w:r w:rsidR="00AE0ED3">
              <w:rPr>
                <w:rFonts w:cs="Calibri"/>
                <w:bCs/>
                <w:sz w:val="24"/>
                <w:szCs w:val="24"/>
              </w:rPr>
              <w:t>VISITAPP</w:t>
            </w:r>
            <w:r>
              <w:rPr>
                <w:rFonts w:cs="Calibri"/>
                <w:bCs/>
                <w:sz w:val="24"/>
                <w:szCs w:val="24"/>
              </w:rPr>
              <w:t>.</w:t>
            </w:r>
          </w:p>
        </w:tc>
      </w:tr>
      <w:tr w:rsidR="00D84369" w:rsidRPr="006B7A34" w14:paraId="0D87A570" w14:textId="77777777" w:rsidTr="00C46927">
        <w:trPr>
          <w:trHeight w:val="300"/>
        </w:trPr>
        <w:tc>
          <w:tcPr>
            <w:tcW w:w="2235" w:type="dxa"/>
            <w:shd w:val="clear" w:color="auto" w:fill="auto"/>
            <w:noWrap/>
            <w:hideMark/>
          </w:tcPr>
          <w:p w14:paraId="3AD47AE0" w14:textId="77777777" w:rsidR="00D84369" w:rsidRPr="006B7A34" w:rsidRDefault="00D84369" w:rsidP="006B7A34">
            <w:pPr>
              <w:spacing w:after="0" w:line="240" w:lineRule="auto"/>
              <w:rPr>
                <w:rFonts w:eastAsia="Times New Roman" w:cs="Calibri"/>
                <w:bCs/>
              </w:rPr>
            </w:pPr>
            <w:r w:rsidRPr="006B7A34">
              <w:rPr>
                <w:rFonts w:eastAsia="Times New Roman" w:cs="Calibri"/>
                <w:bCs/>
              </w:rPr>
              <w:t>GERENTE:</w:t>
            </w:r>
          </w:p>
        </w:tc>
        <w:tc>
          <w:tcPr>
            <w:tcW w:w="4554" w:type="dxa"/>
            <w:shd w:val="clear" w:color="auto" w:fill="auto"/>
            <w:noWrap/>
            <w:hideMark/>
          </w:tcPr>
          <w:p w14:paraId="047ABF04" w14:textId="3569738E" w:rsidR="00D84369" w:rsidRPr="006B7A34" w:rsidRDefault="00A277C7" w:rsidP="00A277C7">
            <w:pPr>
              <w:pStyle w:val="Prrafodelista"/>
              <w:spacing w:after="0" w:line="240" w:lineRule="auto"/>
              <w:ind w:left="64"/>
              <w:jc w:val="both"/>
              <w:rPr>
                <w:rFonts w:ascii="Calibri" w:hAnsi="Calibri"/>
                <w:b w:val="0"/>
                <w:sz w:val="24"/>
                <w:szCs w:val="24"/>
              </w:rPr>
            </w:pPr>
            <w:r>
              <w:rPr>
                <w:rFonts w:ascii="Calibri" w:hAnsi="Calibri"/>
                <w:b w:val="0"/>
                <w:sz w:val="24"/>
                <w:szCs w:val="24"/>
              </w:rPr>
              <w:t>Richard Romero</w:t>
            </w:r>
          </w:p>
        </w:tc>
        <w:tc>
          <w:tcPr>
            <w:tcW w:w="1997" w:type="dxa"/>
            <w:gridSpan w:val="2"/>
            <w:shd w:val="clear" w:color="auto" w:fill="auto"/>
          </w:tcPr>
          <w:p w14:paraId="73FEB58C" w14:textId="77777777" w:rsidR="00D84369" w:rsidRPr="006B7A34" w:rsidRDefault="00D84369" w:rsidP="006B7A34">
            <w:pPr>
              <w:spacing w:after="0" w:line="240" w:lineRule="auto"/>
              <w:rPr>
                <w:rFonts w:cs="Arial"/>
                <w:sz w:val="24"/>
                <w:szCs w:val="24"/>
              </w:rPr>
            </w:pPr>
            <w:r w:rsidRPr="006B7A34">
              <w:rPr>
                <w:rFonts w:eastAsia="Times New Roman" w:cs="Arial"/>
              </w:rPr>
              <w:t>FECHA</w:t>
            </w:r>
          </w:p>
        </w:tc>
      </w:tr>
      <w:tr w:rsidR="00B343FA" w:rsidRPr="006B7A34" w14:paraId="5CB6C0DF" w14:textId="77777777" w:rsidTr="00C46927">
        <w:trPr>
          <w:trHeight w:val="364"/>
        </w:trPr>
        <w:tc>
          <w:tcPr>
            <w:tcW w:w="2235" w:type="dxa"/>
            <w:shd w:val="clear" w:color="auto" w:fill="DEEAF6"/>
            <w:noWrap/>
            <w:hideMark/>
          </w:tcPr>
          <w:p w14:paraId="27E26A9E" w14:textId="77777777" w:rsidR="00D84369" w:rsidRPr="006B7A34" w:rsidRDefault="00D84369" w:rsidP="006B7A34">
            <w:pPr>
              <w:spacing w:after="0" w:line="240" w:lineRule="auto"/>
              <w:rPr>
                <w:rFonts w:eastAsia="Times New Roman" w:cs="Calibri"/>
                <w:bCs/>
              </w:rPr>
            </w:pPr>
            <w:r w:rsidRPr="006B7A34">
              <w:rPr>
                <w:rFonts w:eastAsia="Times New Roman" w:cs="Calibri"/>
                <w:bCs/>
              </w:rPr>
              <w:t>PREPARADO POR:</w:t>
            </w:r>
          </w:p>
        </w:tc>
        <w:tc>
          <w:tcPr>
            <w:tcW w:w="4567" w:type="dxa"/>
            <w:gridSpan w:val="2"/>
            <w:shd w:val="clear" w:color="auto" w:fill="DEEAF6"/>
            <w:hideMark/>
          </w:tcPr>
          <w:p w14:paraId="5122B9CF" w14:textId="735B60DB" w:rsidR="00A277C7" w:rsidRPr="00C46927" w:rsidRDefault="00A277C7" w:rsidP="00C46927">
            <w:pPr>
              <w:pStyle w:val="Prrafodelista"/>
              <w:spacing w:after="0" w:line="240" w:lineRule="auto"/>
              <w:ind w:left="93"/>
              <w:jc w:val="both"/>
              <w:rPr>
                <w:rFonts w:ascii="Calibri" w:hAnsi="Calibri"/>
                <w:b w:val="0"/>
                <w:sz w:val="24"/>
                <w:szCs w:val="24"/>
              </w:rPr>
            </w:pPr>
            <w:r>
              <w:rPr>
                <w:rFonts w:ascii="Calibri" w:hAnsi="Calibri"/>
                <w:b w:val="0"/>
                <w:sz w:val="24"/>
                <w:szCs w:val="24"/>
              </w:rPr>
              <w:t>Ariel Palmero</w:t>
            </w:r>
          </w:p>
        </w:tc>
        <w:tc>
          <w:tcPr>
            <w:tcW w:w="1984" w:type="dxa"/>
            <w:shd w:val="clear" w:color="auto" w:fill="DEEAF6"/>
            <w:noWrap/>
            <w:hideMark/>
          </w:tcPr>
          <w:p w14:paraId="3C3F1FE1" w14:textId="6F8990FE" w:rsidR="00D84369" w:rsidRPr="006B7A34" w:rsidRDefault="00A277C7" w:rsidP="006B7A34">
            <w:pPr>
              <w:spacing w:after="0" w:line="240" w:lineRule="auto"/>
              <w:rPr>
                <w:rFonts w:eastAsia="Times New Roman" w:cs="Calibri"/>
              </w:rPr>
            </w:pPr>
            <w:r>
              <w:rPr>
                <w:rFonts w:eastAsia="Times New Roman" w:cs="Calibri"/>
              </w:rPr>
              <w:t>23 / 10</w:t>
            </w:r>
            <w:r w:rsidR="00D84369" w:rsidRPr="006B7A34">
              <w:rPr>
                <w:rFonts w:eastAsia="Times New Roman" w:cs="Calibri"/>
              </w:rPr>
              <w:t xml:space="preserve"> / </w:t>
            </w:r>
            <w:r>
              <w:rPr>
                <w:rFonts w:eastAsia="Times New Roman" w:cs="Calibri"/>
              </w:rPr>
              <w:t>2017</w:t>
            </w:r>
          </w:p>
        </w:tc>
      </w:tr>
      <w:tr w:rsidR="00D84369" w:rsidRPr="006B7A34" w14:paraId="4C6740AC" w14:textId="77777777" w:rsidTr="00C46927">
        <w:trPr>
          <w:trHeight w:val="427"/>
        </w:trPr>
        <w:tc>
          <w:tcPr>
            <w:tcW w:w="2235" w:type="dxa"/>
            <w:shd w:val="clear" w:color="auto" w:fill="auto"/>
            <w:noWrap/>
            <w:hideMark/>
          </w:tcPr>
          <w:p w14:paraId="6A120573" w14:textId="6259E934" w:rsidR="00D84369" w:rsidRPr="006B7A34" w:rsidRDefault="00D84369" w:rsidP="006B7A34">
            <w:pPr>
              <w:spacing w:after="0" w:line="240" w:lineRule="auto"/>
              <w:rPr>
                <w:rFonts w:eastAsia="Times New Roman" w:cs="Calibri"/>
                <w:bCs/>
              </w:rPr>
            </w:pPr>
            <w:r w:rsidRPr="006B7A34">
              <w:rPr>
                <w:rFonts w:eastAsia="Times New Roman" w:cs="Calibri"/>
                <w:bCs/>
              </w:rPr>
              <w:t>REVISADO POR:</w:t>
            </w:r>
          </w:p>
        </w:tc>
        <w:tc>
          <w:tcPr>
            <w:tcW w:w="4567" w:type="dxa"/>
            <w:gridSpan w:val="2"/>
            <w:shd w:val="clear" w:color="auto" w:fill="auto"/>
            <w:hideMark/>
          </w:tcPr>
          <w:p w14:paraId="34F8A214" w14:textId="1BD3B2A2" w:rsidR="00156665" w:rsidRPr="006B7A34" w:rsidRDefault="00A277C7" w:rsidP="00A277C7">
            <w:pPr>
              <w:pStyle w:val="Prrafodelista"/>
              <w:spacing w:after="0" w:line="240" w:lineRule="auto"/>
              <w:ind w:left="64"/>
              <w:jc w:val="both"/>
              <w:rPr>
                <w:rFonts w:ascii="Calibri" w:hAnsi="Calibri"/>
                <w:b w:val="0"/>
                <w:sz w:val="24"/>
                <w:szCs w:val="24"/>
              </w:rPr>
            </w:pPr>
            <w:r>
              <w:rPr>
                <w:rFonts w:ascii="Calibri" w:hAnsi="Calibri"/>
                <w:b w:val="0"/>
                <w:sz w:val="24"/>
                <w:szCs w:val="24"/>
              </w:rPr>
              <w:t>Raúl Nota</w:t>
            </w:r>
          </w:p>
        </w:tc>
        <w:tc>
          <w:tcPr>
            <w:tcW w:w="1984" w:type="dxa"/>
            <w:shd w:val="clear" w:color="auto" w:fill="auto"/>
            <w:noWrap/>
            <w:hideMark/>
          </w:tcPr>
          <w:p w14:paraId="416EA2C5" w14:textId="4ACA4F72" w:rsidR="00D84369" w:rsidRPr="006B7A34" w:rsidRDefault="00A277C7" w:rsidP="006B7A34">
            <w:pPr>
              <w:spacing w:after="0" w:line="240" w:lineRule="auto"/>
              <w:rPr>
                <w:rFonts w:eastAsia="Times New Roman" w:cs="Calibri"/>
              </w:rPr>
            </w:pPr>
            <w:r>
              <w:rPr>
                <w:rFonts w:eastAsia="Times New Roman" w:cs="Calibri"/>
              </w:rPr>
              <w:t>29 / 10 / 2017</w:t>
            </w:r>
          </w:p>
        </w:tc>
      </w:tr>
      <w:tr w:rsidR="00B343FA" w:rsidRPr="006B7A34" w14:paraId="2CA49F66" w14:textId="77777777" w:rsidTr="00C46927">
        <w:trPr>
          <w:trHeight w:val="490"/>
        </w:trPr>
        <w:tc>
          <w:tcPr>
            <w:tcW w:w="2235" w:type="dxa"/>
            <w:shd w:val="clear" w:color="auto" w:fill="DEEAF6"/>
            <w:noWrap/>
            <w:hideMark/>
          </w:tcPr>
          <w:p w14:paraId="3028EFE9" w14:textId="77777777" w:rsidR="00D84369" w:rsidRPr="006B7A34" w:rsidRDefault="00D84369" w:rsidP="006B7A34">
            <w:pPr>
              <w:spacing w:after="0" w:line="240" w:lineRule="auto"/>
              <w:rPr>
                <w:rFonts w:eastAsia="Times New Roman" w:cs="Calibri"/>
                <w:bCs/>
              </w:rPr>
            </w:pPr>
            <w:r w:rsidRPr="006B7A34">
              <w:rPr>
                <w:rFonts w:eastAsia="Times New Roman" w:cs="Calibri"/>
                <w:bCs/>
              </w:rPr>
              <w:t>APROBADO POR:</w:t>
            </w:r>
          </w:p>
        </w:tc>
        <w:tc>
          <w:tcPr>
            <w:tcW w:w="4567" w:type="dxa"/>
            <w:gridSpan w:val="2"/>
            <w:shd w:val="clear" w:color="auto" w:fill="DEEAF6"/>
            <w:hideMark/>
          </w:tcPr>
          <w:p w14:paraId="2D8886ED" w14:textId="47E53E60" w:rsidR="00D84369" w:rsidRPr="006B7A34" w:rsidRDefault="00C46927" w:rsidP="006B7A34">
            <w:pPr>
              <w:pStyle w:val="Prrafodelista"/>
              <w:spacing w:after="0" w:line="240" w:lineRule="auto"/>
              <w:ind w:left="64"/>
              <w:jc w:val="both"/>
              <w:rPr>
                <w:rFonts w:ascii="Calibri" w:hAnsi="Calibri"/>
                <w:b w:val="0"/>
                <w:sz w:val="24"/>
                <w:szCs w:val="24"/>
              </w:rPr>
            </w:pPr>
            <w:r>
              <w:rPr>
                <w:rFonts w:ascii="Calibri" w:hAnsi="Calibri"/>
                <w:b w:val="0"/>
                <w:sz w:val="24"/>
                <w:szCs w:val="24"/>
              </w:rPr>
              <w:t>Raúl Nota</w:t>
            </w:r>
          </w:p>
        </w:tc>
        <w:tc>
          <w:tcPr>
            <w:tcW w:w="1984" w:type="dxa"/>
            <w:shd w:val="clear" w:color="auto" w:fill="DEEAF6"/>
            <w:noWrap/>
            <w:hideMark/>
          </w:tcPr>
          <w:p w14:paraId="69ACFE4C" w14:textId="3E00A46F" w:rsidR="00D84369" w:rsidRPr="006B7A34" w:rsidRDefault="002C6FA3" w:rsidP="006B7A34">
            <w:pPr>
              <w:keepNext/>
              <w:spacing w:after="0" w:line="240" w:lineRule="auto"/>
              <w:rPr>
                <w:rFonts w:eastAsia="Times New Roman" w:cs="Calibri"/>
              </w:rPr>
            </w:pPr>
            <w:r>
              <w:rPr>
                <w:rFonts w:eastAsia="Times New Roman" w:cs="Calibri"/>
              </w:rPr>
              <w:t>09 / 11</w:t>
            </w:r>
            <w:r w:rsidR="00D84369" w:rsidRPr="006B7A34">
              <w:rPr>
                <w:rFonts w:eastAsia="Times New Roman" w:cs="Calibri"/>
              </w:rPr>
              <w:t xml:space="preserve"> / </w:t>
            </w:r>
            <w:r>
              <w:rPr>
                <w:rFonts w:eastAsia="Times New Roman" w:cs="Calibri"/>
              </w:rPr>
              <w:t>2017</w:t>
            </w:r>
          </w:p>
        </w:tc>
      </w:tr>
    </w:tbl>
    <w:p w14:paraId="4283D436" w14:textId="77777777" w:rsidR="00D84369" w:rsidRPr="00A7178B" w:rsidRDefault="00D84369" w:rsidP="00D84369">
      <w:pPr>
        <w:pStyle w:val="Descripcin"/>
      </w:pPr>
      <w:bookmarkStart w:id="25" w:name="_Toc401331085"/>
      <w:r>
        <w:t xml:space="preserve">Tabla </w:t>
      </w:r>
      <w:r w:rsidR="00E74A39">
        <w:t>3</w:t>
      </w:r>
      <w:r>
        <w:t>: plan de dirección del proyecto</w:t>
      </w:r>
      <w:bookmarkEnd w:id="25"/>
    </w:p>
    <w:p w14:paraId="5670F262" w14:textId="77777777" w:rsidR="00D84369" w:rsidRPr="006B7A34" w:rsidRDefault="00D84369" w:rsidP="00D84369">
      <w:pPr>
        <w:pStyle w:val="Ttulo2"/>
        <w:rPr>
          <w:rFonts w:ascii="Calibri" w:hAnsi="Calibri"/>
          <w:b/>
          <w:sz w:val="24"/>
          <w:szCs w:val="24"/>
        </w:rPr>
      </w:pPr>
      <w:bookmarkStart w:id="26" w:name="_Toc401332083"/>
      <w:bookmarkStart w:id="27" w:name="_Toc497673376"/>
      <w:r w:rsidRPr="006B7A34">
        <w:rPr>
          <w:rFonts w:ascii="Calibri" w:hAnsi="Calibri"/>
          <w:b/>
          <w:sz w:val="24"/>
          <w:szCs w:val="24"/>
        </w:rPr>
        <w:t>REVISIÓN DE PROYECTO</w:t>
      </w:r>
      <w:bookmarkEnd w:id="26"/>
      <w:bookmarkEnd w:id="27"/>
      <w:r w:rsidRPr="006B7A34">
        <w:rPr>
          <w:rFonts w:ascii="Calibri" w:hAnsi="Calibri"/>
          <w:b/>
          <w:sz w:val="24"/>
          <w:szCs w:val="24"/>
        </w:rPr>
        <w:t xml:space="preserve"> </w:t>
      </w:r>
    </w:p>
    <w:tbl>
      <w:tblPr>
        <w:tblW w:w="8806"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675"/>
        <w:gridCol w:w="5471"/>
        <w:gridCol w:w="1660"/>
      </w:tblGrid>
      <w:tr w:rsidR="00B343FA" w:rsidRPr="006B7A34" w14:paraId="76AC4816" w14:textId="77777777" w:rsidTr="006B7A34">
        <w:trPr>
          <w:trHeight w:val="312"/>
        </w:trPr>
        <w:tc>
          <w:tcPr>
            <w:tcW w:w="1675" w:type="dxa"/>
            <w:tcBorders>
              <w:top w:val="single" w:sz="4" w:space="0" w:color="5B9BD5"/>
              <w:left w:val="single" w:sz="4" w:space="0" w:color="5B9BD5"/>
              <w:bottom w:val="single" w:sz="4" w:space="0" w:color="5B9BD5"/>
              <w:right w:val="nil"/>
            </w:tcBorders>
            <w:shd w:val="clear" w:color="auto" w:fill="5B9BD5"/>
            <w:noWrap/>
            <w:hideMark/>
          </w:tcPr>
          <w:p w14:paraId="460F807A" w14:textId="77777777" w:rsidR="00D84369" w:rsidRPr="006B7A34" w:rsidRDefault="00D84369" w:rsidP="006B7A34">
            <w:pPr>
              <w:spacing w:after="0" w:line="240" w:lineRule="auto"/>
              <w:jc w:val="center"/>
              <w:rPr>
                <w:rFonts w:eastAsia="Times New Roman" w:cs="Calibri"/>
                <w:b/>
                <w:bCs/>
                <w:color w:val="FFFFFF"/>
              </w:rPr>
            </w:pPr>
            <w:r w:rsidRPr="006B7A34">
              <w:rPr>
                <w:rFonts w:eastAsia="Times New Roman" w:cs="Calibri"/>
                <w:b/>
                <w:bCs/>
                <w:color w:val="FFFFFF"/>
              </w:rPr>
              <w:t>REVISIÓN</w:t>
            </w:r>
          </w:p>
        </w:tc>
        <w:tc>
          <w:tcPr>
            <w:tcW w:w="5471" w:type="dxa"/>
            <w:tcBorders>
              <w:top w:val="single" w:sz="4" w:space="0" w:color="5B9BD5"/>
              <w:left w:val="nil"/>
              <w:bottom w:val="single" w:sz="4" w:space="0" w:color="5B9BD5"/>
              <w:right w:val="nil"/>
            </w:tcBorders>
            <w:shd w:val="clear" w:color="auto" w:fill="5B9BD5"/>
            <w:noWrap/>
            <w:hideMark/>
          </w:tcPr>
          <w:p w14:paraId="5BC0B138" w14:textId="3ADB70C7" w:rsidR="00D84369" w:rsidRPr="006B7A34" w:rsidRDefault="00D84369" w:rsidP="006B7A34">
            <w:pPr>
              <w:spacing w:after="0" w:line="240" w:lineRule="auto"/>
              <w:jc w:val="center"/>
              <w:rPr>
                <w:rFonts w:eastAsia="Times New Roman" w:cs="Calibri"/>
                <w:b/>
                <w:bCs/>
                <w:color w:val="FFFFFF"/>
              </w:rPr>
            </w:pPr>
            <w:r w:rsidRPr="006B7A34">
              <w:rPr>
                <w:rFonts w:eastAsia="Times New Roman" w:cs="Calibri"/>
                <w:b/>
                <w:bCs/>
                <w:color w:val="FFFFFF"/>
              </w:rPr>
              <w:t>DESCRIPCIÓN (REALIZADA POR</w:t>
            </w:r>
            <w:r w:rsidR="00921EDF">
              <w:rPr>
                <w:rFonts w:eastAsia="Times New Roman" w:cs="Calibri"/>
                <w:b/>
                <w:bCs/>
                <w:color w:val="FFFFFF"/>
              </w:rPr>
              <w:t xml:space="preserve"> TODO EL EQUIPO</w:t>
            </w:r>
            <w:r w:rsidRPr="006B7A34">
              <w:rPr>
                <w:rFonts w:eastAsia="Times New Roman" w:cs="Calibri"/>
                <w:b/>
                <w:bCs/>
                <w:color w:val="FFFFFF"/>
              </w:rPr>
              <w:t>)</w:t>
            </w:r>
          </w:p>
        </w:tc>
        <w:tc>
          <w:tcPr>
            <w:tcW w:w="1660" w:type="dxa"/>
            <w:tcBorders>
              <w:top w:val="single" w:sz="4" w:space="0" w:color="5B9BD5"/>
              <w:left w:val="nil"/>
              <w:bottom w:val="single" w:sz="4" w:space="0" w:color="5B9BD5"/>
              <w:right w:val="single" w:sz="4" w:space="0" w:color="5B9BD5"/>
            </w:tcBorders>
            <w:shd w:val="clear" w:color="auto" w:fill="5B9BD5"/>
            <w:noWrap/>
            <w:hideMark/>
          </w:tcPr>
          <w:p w14:paraId="0A5B9693" w14:textId="77777777" w:rsidR="00D84369" w:rsidRPr="006B7A34" w:rsidRDefault="00D84369" w:rsidP="006B7A34">
            <w:pPr>
              <w:spacing w:after="0" w:line="240" w:lineRule="auto"/>
              <w:jc w:val="center"/>
              <w:rPr>
                <w:rFonts w:eastAsia="Times New Roman" w:cs="Calibri"/>
                <w:b/>
                <w:bCs/>
                <w:color w:val="FFFFFF"/>
              </w:rPr>
            </w:pPr>
            <w:r w:rsidRPr="006B7A34">
              <w:rPr>
                <w:rFonts w:eastAsia="Times New Roman" w:cs="Calibri"/>
                <w:b/>
                <w:bCs/>
                <w:color w:val="FFFFFF"/>
              </w:rPr>
              <w:t>fecha de revisión</w:t>
            </w:r>
          </w:p>
        </w:tc>
      </w:tr>
      <w:tr w:rsidR="00B343FA" w:rsidRPr="006B7A34" w14:paraId="22427730" w14:textId="77777777" w:rsidTr="006B7A34">
        <w:trPr>
          <w:trHeight w:val="312"/>
        </w:trPr>
        <w:tc>
          <w:tcPr>
            <w:tcW w:w="1675" w:type="dxa"/>
            <w:shd w:val="clear" w:color="auto" w:fill="DEEAF6"/>
            <w:noWrap/>
            <w:hideMark/>
          </w:tcPr>
          <w:p w14:paraId="4A566728" w14:textId="77777777" w:rsidR="00D84369" w:rsidRPr="006B7A34" w:rsidRDefault="00D84369" w:rsidP="006B7A34">
            <w:pPr>
              <w:spacing w:after="0" w:line="240" w:lineRule="auto"/>
              <w:jc w:val="right"/>
              <w:rPr>
                <w:rFonts w:eastAsia="Times New Roman" w:cs="Calibri"/>
                <w:b/>
                <w:bCs/>
              </w:rPr>
            </w:pPr>
            <w:r w:rsidRPr="006B7A34">
              <w:rPr>
                <w:rFonts w:eastAsia="Times New Roman" w:cs="Calibri"/>
                <w:b/>
                <w:bCs/>
              </w:rPr>
              <w:t>1</w:t>
            </w:r>
          </w:p>
        </w:tc>
        <w:tc>
          <w:tcPr>
            <w:tcW w:w="5471" w:type="dxa"/>
            <w:shd w:val="clear" w:color="auto" w:fill="DEEAF6"/>
            <w:noWrap/>
            <w:hideMark/>
          </w:tcPr>
          <w:p w14:paraId="6FC04A69" w14:textId="77777777" w:rsidR="00D84369" w:rsidRPr="006B7A34" w:rsidRDefault="00D84369" w:rsidP="006B7A34">
            <w:pPr>
              <w:spacing w:after="0" w:line="240" w:lineRule="auto"/>
              <w:jc w:val="center"/>
              <w:rPr>
                <w:rFonts w:eastAsia="Times New Roman" w:cs="Calibri"/>
              </w:rPr>
            </w:pPr>
            <w:r w:rsidRPr="006B7A34">
              <w:rPr>
                <w:rFonts w:eastAsia="Times New Roman" w:cs="Calibri"/>
              </w:rPr>
              <w:t xml:space="preserve">Revisión del modelo de negocio  </w:t>
            </w:r>
          </w:p>
        </w:tc>
        <w:tc>
          <w:tcPr>
            <w:tcW w:w="1660" w:type="dxa"/>
            <w:shd w:val="clear" w:color="auto" w:fill="DEEAF6"/>
            <w:noWrap/>
            <w:hideMark/>
          </w:tcPr>
          <w:p w14:paraId="3EF39907" w14:textId="7CD3356E" w:rsidR="00D84369" w:rsidRPr="006B7A34" w:rsidRDefault="002C6FA3" w:rsidP="006B7A34">
            <w:pPr>
              <w:spacing w:after="0" w:line="240" w:lineRule="auto"/>
              <w:jc w:val="center"/>
              <w:rPr>
                <w:rFonts w:eastAsia="Times New Roman" w:cs="Calibri"/>
              </w:rPr>
            </w:pPr>
            <w:r>
              <w:rPr>
                <w:rFonts w:eastAsia="Times New Roman" w:cs="Calibri"/>
              </w:rPr>
              <w:t>23 / 10 /2017</w:t>
            </w:r>
          </w:p>
        </w:tc>
      </w:tr>
      <w:tr w:rsidR="00D84369" w:rsidRPr="006B7A34" w14:paraId="32533AEA" w14:textId="77777777" w:rsidTr="006B7A34">
        <w:trPr>
          <w:trHeight w:val="312"/>
        </w:trPr>
        <w:tc>
          <w:tcPr>
            <w:tcW w:w="1675" w:type="dxa"/>
            <w:shd w:val="clear" w:color="auto" w:fill="auto"/>
            <w:noWrap/>
            <w:hideMark/>
          </w:tcPr>
          <w:p w14:paraId="6AE33783" w14:textId="77777777" w:rsidR="00D84369" w:rsidRPr="006B7A34" w:rsidRDefault="00D84369" w:rsidP="006B7A34">
            <w:pPr>
              <w:spacing w:after="0" w:line="240" w:lineRule="auto"/>
              <w:jc w:val="right"/>
              <w:rPr>
                <w:rFonts w:eastAsia="Times New Roman" w:cs="Calibri"/>
                <w:b/>
                <w:bCs/>
              </w:rPr>
            </w:pPr>
            <w:r w:rsidRPr="006B7A34">
              <w:rPr>
                <w:rFonts w:eastAsia="Times New Roman" w:cs="Calibri"/>
                <w:b/>
                <w:bCs/>
              </w:rPr>
              <w:t>2</w:t>
            </w:r>
          </w:p>
        </w:tc>
        <w:tc>
          <w:tcPr>
            <w:tcW w:w="5471" w:type="dxa"/>
            <w:shd w:val="clear" w:color="auto" w:fill="auto"/>
            <w:noWrap/>
            <w:hideMark/>
          </w:tcPr>
          <w:p w14:paraId="29D59CF2" w14:textId="77777777" w:rsidR="00D84369" w:rsidRPr="006B7A34" w:rsidRDefault="00D84369" w:rsidP="006B7A34">
            <w:pPr>
              <w:spacing w:after="0" w:line="240" w:lineRule="auto"/>
              <w:jc w:val="center"/>
              <w:rPr>
                <w:rFonts w:eastAsia="Times New Roman" w:cs="Calibri"/>
              </w:rPr>
            </w:pPr>
            <w:r w:rsidRPr="006B7A34">
              <w:rPr>
                <w:rFonts w:eastAsia="Times New Roman" w:cs="Calibri"/>
              </w:rPr>
              <w:t>Revisión de   la fase de  inicio  </w:t>
            </w:r>
          </w:p>
        </w:tc>
        <w:tc>
          <w:tcPr>
            <w:tcW w:w="1660" w:type="dxa"/>
            <w:shd w:val="clear" w:color="auto" w:fill="auto"/>
            <w:noWrap/>
            <w:hideMark/>
          </w:tcPr>
          <w:p w14:paraId="02F2A93D" w14:textId="7061B440" w:rsidR="00D84369" w:rsidRPr="006B7A34" w:rsidRDefault="002C6FA3" w:rsidP="006B7A34">
            <w:pPr>
              <w:spacing w:after="0" w:line="240" w:lineRule="auto"/>
              <w:jc w:val="center"/>
              <w:rPr>
                <w:rFonts w:eastAsia="Times New Roman" w:cs="Calibri"/>
              </w:rPr>
            </w:pPr>
            <w:r>
              <w:rPr>
                <w:rFonts w:eastAsia="Times New Roman" w:cs="Calibri"/>
              </w:rPr>
              <w:t>28 / 10 / 2017</w:t>
            </w:r>
            <w:r w:rsidR="00D84369" w:rsidRPr="006B7A34">
              <w:rPr>
                <w:rFonts w:eastAsia="Times New Roman" w:cs="Calibri"/>
              </w:rPr>
              <w:t> </w:t>
            </w:r>
          </w:p>
        </w:tc>
      </w:tr>
      <w:tr w:rsidR="00B343FA" w:rsidRPr="006B7A34" w14:paraId="078C07B9" w14:textId="77777777" w:rsidTr="006B7A34">
        <w:trPr>
          <w:trHeight w:val="312"/>
        </w:trPr>
        <w:tc>
          <w:tcPr>
            <w:tcW w:w="1675" w:type="dxa"/>
            <w:shd w:val="clear" w:color="auto" w:fill="DEEAF6"/>
            <w:noWrap/>
            <w:hideMark/>
          </w:tcPr>
          <w:p w14:paraId="3E07EDDD" w14:textId="77777777" w:rsidR="00D84369" w:rsidRPr="006B7A34" w:rsidRDefault="00D84369" w:rsidP="006B7A34">
            <w:pPr>
              <w:spacing w:after="0" w:line="240" w:lineRule="auto"/>
              <w:jc w:val="right"/>
              <w:rPr>
                <w:rFonts w:eastAsia="Times New Roman" w:cs="Calibri"/>
                <w:b/>
                <w:bCs/>
              </w:rPr>
            </w:pPr>
            <w:r w:rsidRPr="006B7A34">
              <w:rPr>
                <w:rFonts w:eastAsia="Times New Roman" w:cs="Calibri"/>
                <w:b/>
                <w:bCs/>
              </w:rPr>
              <w:t>3</w:t>
            </w:r>
          </w:p>
        </w:tc>
        <w:tc>
          <w:tcPr>
            <w:tcW w:w="5471" w:type="dxa"/>
            <w:shd w:val="clear" w:color="auto" w:fill="DEEAF6"/>
            <w:noWrap/>
            <w:hideMark/>
          </w:tcPr>
          <w:p w14:paraId="513D135F" w14:textId="77777777" w:rsidR="00D84369" w:rsidRPr="006B7A34" w:rsidRDefault="00D84369" w:rsidP="006B7A34">
            <w:pPr>
              <w:spacing w:after="0" w:line="240" w:lineRule="auto"/>
              <w:jc w:val="center"/>
              <w:rPr>
                <w:rFonts w:eastAsia="Times New Roman" w:cs="Calibri"/>
              </w:rPr>
            </w:pPr>
            <w:r w:rsidRPr="006B7A34">
              <w:rPr>
                <w:rFonts w:eastAsia="Times New Roman" w:cs="Calibri"/>
              </w:rPr>
              <w:t> Revisión final de proyecto</w:t>
            </w:r>
          </w:p>
        </w:tc>
        <w:tc>
          <w:tcPr>
            <w:tcW w:w="1660" w:type="dxa"/>
            <w:shd w:val="clear" w:color="auto" w:fill="DEEAF6"/>
            <w:noWrap/>
            <w:hideMark/>
          </w:tcPr>
          <w:p w14:paraId="2F1D066B" w14:textId="4FB5E919" w:rsidR="00D84369" w:rsidRPr="006B7A34" w:rsidRDefault="002C6FA3" w:rsidP="006B7A34">
            <w:pPr>
              <w:keepNext/>
              <w:spacing w:after="0" w:line="240" w:lineRule="auto"/>
              <w:jc w:val="center"/>
              <w:rPr>
                <w:rFonts w:eastAsia="Times New Roman" w:cs="Calibri"/>
              </w:rPr>
            </w:pPr>
            <w:r>
              <w:rPr>
                <w:rFonts w:eastAsia="Times New Roman" w:cs="Calibri"/>
              </w:rPr>
              <w:t>02 / 11 / 2017</w:t>
            </w:r>
            <w:r w:rsidR="00D84369" w:rsidRPr="006B7A34">
              <w:rPr>
                <w:rFonts w:eastAsia="Times New Roman" w:cs="Calibri"/>
              </w:rPr>
              <w:t> </w:t>
            </w:r>
          </w:p>
        </w:tc>
      </w:tr>
    </w:tbl>
    <w:p w14:paraId="2210F74F" w14:textId="77777777" w:rsidR="00D84369" w:rsidRPr="00A7178B" w:rsidRDefault="00D84369" w:rsidP="00D84369">
      <w:pPr>
        <w:pStyle w:val="Descripcin"/>
      </w:pPr>
      <w:bookmarkStart w:id="28" w:name="_Toc401331086"/>
      <w:r>
        <w:t>Tabla</w:t>
      </w:r>
      <w:r w:rsidR="00E74A39">
        <w:t xml:space="preserve"> 4</w:t>
      </w:r>
      <w:r>
        <w:t>: revisión de proyecto</w:t>
      </w:r>
      <w:bookmarkEnd w:id="28"/>
    </w:p>
    <w:p w14:paraId="7FEC66E4" w14:textId="77777777" w:rsidR="00D84369" w:rsidRPr="006B7A34" w:rsidRDefault="00D84369" w:rsidP="00D84369">
      <w:pPr>
        <w:pStyle w:val="Ttulo2"/>
        <w:rPr>
          <w:rFonts w:ascii="Calibri" w:hAnsi="Calibri"/>
          <w:b/>
          <w:sz w:val="24"/>
          <w:szCs w:val="24"/>
        </w:rPr>
      </w:pPr>
      <w:bookmarkStart w:id="29" w:name="_Toc401332084"/>
      <w:bookmarkStart w:id="30" w:name="_Toc497673377"/>
      <w:r w:rsidRPr="006B7A34">
        <w:rPr>
          <w:rFonts w:ascii="Calibri" w:hAnsi="Calibri"/>
          <w:b/>
          <w:sz w:val="24"/>
          <w:szCs w:val="24"/>
        </w:rPr>
        <w:t>ALINEAMIENTO DEL PROYECTO</w:t>
      </w:r>
      <w:bookmarkEnd w:id="29"/>
      <w:bookmarkEnd w:id="30"/>
    </w:p>
    <w:p w14:paraId="2B3426D3" w14:textId="77777777" w:rsidR="00D84369" w:rsidRPr="006B7A34" w:rsidRDefault="00D84369" w:rsidP="00D84369">
      <w:pPr>
        <w:pStyle w:val="Ttulo3"/>
        <w:rPr>
          <w:rFonts w:ascii="Calibri" w:hAnsi="Calibri"/>
          <w:b/>
          <w:color w:val="2E74B5"/>
        </w:rPr>
      </w:pPr>
      <w:bookmarkStart w:id="31" w:name="_Toc401332085"/>
      <w:bookmarkStart w:id="32" w:name="_Toc497673378"/>
      <w:r w:rsidRPr="006B7A34">
        <w:rPr>
          <w:rFonts w:ascii="Calibri" w:hAnsi="Calibri"/>
          <w:b/>
          <w:color w:val="2E74B5"/>
        </w:rPr>
        <w:t>1.1.1. Objetivos estratégicos de la organización</w:t>
      </w:r>
      <w:bookmarkEnd w:id="31"/>
      <w:bookmarkEnd w:id="32"/>
    </w:p>
    <w:p w14:paraId="703D1823" w14:textId="77777777" w:rsidR="002C6FA3" w:rsidRPr="00C46927" w:rsidRDefault="002C6FA3" w:rsidP="00C46927">
      <w:pPr>
        <w:pStyle w:val="Prrafodelista"/>
        <w:numPr>
          <w:ilvl w:val="0"/>
          <w:numId w:val="40"/>
        </w:numPr>
        <w:spacing w:after="0" w:line="360" w:lineRule="auto"/>
        <w:jc w:val="both"/>
        <w:rPr>
          <w:rFonts w:asciiTheme="minorHAnsi" w:eastAsia="Times New Roman" w:hAnsiTheme="minorHAnsi" w:cs="Calibri"/>
          <w:b w:val="0"/>
          <w:sz w:val="24"/>
          <w:szCs w:val="24"/>
        </w:rPr>
      </w:pPr>
      <w:bookmarkStart w:id="33" w:name="_Toc401332086"/>
      <w:r w:rsidRPr="00C46927">
        <w:rPr>
          <w:rFonts w:asciiTheme="minorHAnsi" w:eastAsia="Times New Roman" w:hAnsiTheme="minorHAnsi" w:cs="Calibri"/>
          <w:b w:val="0"/>
          <w:sz w:val="24"/>
          <w:szCs w:val="24"/>
        </w:rPr>
        <w:t>Establecer los requerimientos tecnológicos a utilizar en el proyecto.</w:t>
      </w:r>
    </w:p>
    <w:p w14:paraId="72D3E8AE" w14:textId="77777777" w:rsidR="002C6FA3" w:rsidRPr="00C46927" w:rsidRDefault="002C6FA3" w:rsidP="00C46927">
      <w:pPr>
        <w:pStyle w:val="Prrafodelista"/>
        <w:numPr>
          <w:ilvl w:val="0"/>
          <w:numId w:val="40"/>
        </w:numPr>
        <w:spacing w:after="0" w:line="360" w:lineRule="auto"/>
        <w:jc w:val="both"/>
        <w:rPr>
          <w:rFonts w:asciiTheme="minorHAnsi" w:eastAsia="Times New Roman" w:hAnsiTheme="minorHAnsi" w:cs="Calibri"/>
          <w:b w:val="0"/>
          <w:sz w:val="24"/>
          <w:szCs w:val="24"/>
        </w:rPr>
      </w:pPr>
      <w:r w:rsidRPr="00C46927">
        <w:rPr>
          <w:rFonts w:asciiTheme="minorHAnsi" w:eastAsia="Times New Roman" w:hAnsiTheme="minorHAnsi" w:cs="Calibri"/>
          <w:b w:val="0"/>
          <w:sz w:val="24"/>
          <w:szCs w:val="24"/>
        </w:rPr>
        <w:t>Diseñar prototipos como modelos de referencia.</w:t>
      </w:r>
    </w:p>
    <w:p w14:paraId="46923FB1" w14:textId="77777777" w:rsidR="002C6FA3" w:rsidRPr="00C46927" w:rsidRDefault="002C6FA3" w:rsidP="00C46927">
      <w:pPr>
        <w:pStyle w:val="Prrafodelista"/>
        <w:numPr>
          <w:ilvl w:val="0"/>
          <w:numId w:val="40"/>
        </w:numPr>
        <w:spacing w:after="0" w:line="360" w:lineRule="auto"/>
        <w:jc w:val="both"/>
        <w:rPr>
          <w:rFonts w:asciiTheme="minorHAnsi" w:eastAsia="Times New Roman" w:hAnsiTheme="minorHAnsi" w:cs="Calibri"/>
          <w:b w:val="0"/>
          <w:sz w:val="24"/>
          <w:szCs w:val="24"/>
        </w:rPr>
      </w:pPr>
      <w:r w:rsidRPr="00C46927">
        <w:rPr>
          <w:rFonts w:asciiTheme="minorHAnsi" w:eastAsia="Times New Roman" w:hAnsiTheme="minorHAnsi" w:cs="Calibri"/>
          <w:b w:val="0"/>
          <w:sz w:val="24"/>
          <w:szCs w:val="24"/>
        </w:rPr>
        <w:t>Diseñar la base de datos adecuada.</w:t>
      </w:r>
    </w:p>
    <w:p w14:paraId="73A2331A" w14:textId="77777777" w:rsidR="002C6FA3" w:rsidRPr="00C46927" w:rsidRDefault="002C6FA3" w:rsidP="00C46927">
      <w:pPr>
        <w:pStyle w:val="Prrafodelista"/>
        <w:numPr>
          <w:ilvl w:val="0"/>
          <w:numId w:val="40"/>
        </w:numPr>
        <w:spacing w:after="0" w:line="360" w:lineRule="auto"/>
        <w:jc w:val="both"/>
        <w:rPr>
          <w:rFonts w:asciiTheme="minorHAnsi" w:eastAsia="Times New Roman" w:hAnsiTheme="minorHAnsi" w:cs="Calibri"/>
          <w:b w:val="0"/>
          <w:sz w:val="24"/>
          <w:szCs w:val="24"/>
        </w:rPr>
      </w:pPr>
      <w:r w:rsidRPr="00C46927">
        <w:rPr>
          <w:rFonts w:asciiTheme="minorHAnsi" w:eastAsia="Times New Roman" w:hAnsiTheme="minorHAnsi" w:cs="Calibri"/>
          <w:b w:val="0"/>
          <w:sz w:val="24"/>
          <w:szCs w:val="24"/>
        </w:rPr>
        <w:t>Realizar las pruebas necesarias para la verificación exitosa de la Aplicación.</w:t>
      </w:r>
    </w:p>
    <w:p w14:paraId="033CA791" w14:textId="77777777" w:rsidR="00D84369" w:rsidRPr="006B7A34" w:rsidRDefault="00D84369" w:rsidP="00D84369">
      <w:pPr>
        <w:pStyle w:val="Ttulo3"/>
        <w:rPr>
          <w:rFonts w:ascii="Calibri" w:hAnsi="Calibri"/>
          <w:b/>
          <w:color w:val="2E74B5"/>
        </w:rPr>
      </w:pPr>
      <w:bookmarkStart w:id="34" w:name="_Toc497673379"/>
      <w:r w:rsidRPr="006B7A34">
        <w:rPr>
          <w:rFonts w:ascii="Calibri" w:hAnsi="Calibri"/>
          <w:b/>
          <w:color w:val="2E74B5"/>
        </w:rPr>
        <w:t>1.1.2. Propósito del proyecto</w:t>
      </w:r>
      <w:bookmarkEnd w:id="33"/>
      <w:bookmarkEnd w:id="34"/>
    </w:p>
    <w:p w14:paraId="191A5AA0" w14:textId="77777777" w:rsidR="00921EDF" w:rsidRPr="00921EDF" w:rsidRDefault="00921EDF" w:rsidP="00921EDF">
      <w:pPr>
        <w:spacing w:after="0" w:line="360" w:lineRule="auto"/>
        <w:jc w:val="both"/>
        <w:rPr>
          <w:rFonts w:eastAsia="Times New Roman" w:cs="Calibri"/>
          <w:sz w:val="24"/>
          <w:szCs w:val="24"/>
        </w:rPr>
      </w:pPr>
      <w:bookmarkStart w:id="35" w:name="_Toc401332087"/>
      <w:r w:rsidRPr="00921EDF">
        <w:rPr>
          <w:rFonts w:eastAsia="Times New Roman" w:cs="Calibri"/>
          <w:sz w:val="24"/>
          <w:szCs w:val="24"/>
        </w:rPr>
        <w:t>Desarrollar una Aplicación Móvil de una agenda virtual en la plataforma QT Creator.</w:t>
      </w:r>
    </w:p>
    <w:p w14:paraId="590DB9E1" w14:textId="23137448" w:rsidR="00D84369" w:rsidRPr="006B7A34" w:rsidRDefault="00D84369" w:rsidP="00D84369">
      <w:pPr>
        <w:pStyle w:val="Ttulo3"/>
        <w:rPr>
          <w:rFonts w:ascii="Calibri" w:hAnsi="Calibri"/>
          <w:b/>
          <w:color w:val="2E74B5"/>
        </w:rPr>
      </w:pPr>
      <w:bookmarkStart w:id="36" w:name="_Toc497673380"/>
      <w:r w:rsidRPr="006B7A34">
        <w:rPr>
          <w:rFonts w:ascii="Calibri" w:hAnsi="Calibri"/>
          <w:b/>
          <w:color w:val="2E74B5"/>
        </w:rPr>
        <w:t>1.1.3. Objetivos del proyecto</w:t>
      </w:r>
      <w:bookmarkEnd w:id="35"/>
      <w:bookmarkEnd w:id="36"/>
      <w:r w:rsidRPr="006B7A34">
        <w:rPr>
          <w:rFonts w:ascii="Calibri" w:hAnsi="Calibri"/>
          <w:b/>
          <w:color w:val="2E74B5"/>
        </w:rPr>
        <w:t xml:space="preserve"> </w:t>
      </w:r>
    </w:p>
    <w:p w14:paraId="7EA0D27D" w14:textId="06070175" w:rsidR="00D84369" w:rsidRPr="006B7A34" w:rsidRDefault="00726443" w:rsidP="00D84369">
      <w:pPr>
        <w:pStyle w:val="Prrafodelista"/>
        <w:numPr>
          <w:ilvl w:val="0"/>
          <w:numId w:val="3"/>
        </w:numPr>
        <w:spacing w:after="0" w:line="360" w:lineRule="auto"/>
        <w:jc w:val="both"/>
        <w:rPr>
          <w:rFonts w:ascii="Calibri" w:eastAsia="Times New Roman" w:hAnsi="Calibri" w:cs="Calibri"/>
          <w:b w:val="0"/>
          <w:sz w:val="24"/>
          <w:szCs w:val="24"/>
        </w:rPr>
      </w:pPr>
      <w:r>
        <w:rPr>
          <w:rFonts w:ascii="Calibri" w:eastAsia="Times New Roman" w:hAnsi="Calibri" w:cs="Calibri"/>
          <w:b w:val="0"/>
          <w:sz w:val="24"/>
          <w:szCs w:val="24"/>
        </w:rPr>
        <w:t>Poner en marcha el sistema</w:t>
      </w:r>
      <w:r w:rsidR="00D84369" w:rsidRPr="006B7A34">
        <w:rPr>
          <w:rFonts w:ascii="Calibri" w:eastAsia="Times New Roman" w:hAnsi="Calibri" w:cs="Calibri"/>
          <w:b w:val="0"/>
          <w:sz w:val="24"/>
          <w:szCs w:val="24"/>
        </w:rPr>
        <w:t>, con un presu</w:t>
      </w:r>
      <w:r>
        <w:rPr>
          <w:rFonts w:ascii="Calibri" w:eastAsia="Times New Roman" w:hAnsi="Calibri" w:cs="Calibri"/>
          <w:b w:val="0"/>
          <w:sz w:val="24"/>
          <w:szCs w:val="24"/>
        </w:rPr>
        <w:t xml:space="preserve">puesto máximo de $us 10.000 </w:t>
      </w:r>
      <w:r w:rsidR="00D84369" w:rsidRPr="006B7A34">
        <w:rPr>
          <w:rFonts w:ascii="Calibri" w:eastAsia="Times New Roman" w:hAnsi="Calibri" w:cs="Calibri"/>
          <w:b w:val="0"/>
          <w:sz w:val="24"/>
          <w:szCs w:val="24"/>
        </w:rPr>
        <w:t>dólares americanos</w:t>
      </w:r>
      <w:r>
        <w:rPr>
          <w:rFonts w:ascii="Calibri" w:eastAsia="Times New Roman" w:hAnsi="Calibri" w:cs="Calibri"/>
          <w:b w:val="0"/>
          <w:sz w:val="24"/>
          <w:szCs w:val="24"/>
        </w:rPr>
        <w:t>.</w:t>
      </w:r>
    </w:p>
    <w:p w14:paraId="7AB7F8DF" w14:textId="443F7E35" w:rsidR="00D84369" w:rsidRPr="006B7A34" w:rsidRDefault="00D84369" w:rsidP="00D84369">
      <w:pPr>
        <w:pStyle w:val="Prrafodelista"/>
        <w:numPr>
          <w:ilvl w:val="0"/>
          <w:numId w:val="3"/>
        </w:numPr>
        <w:spacing w:after="0" w:line="360" w:lineRule="auto"/>
        <w:jc w:val="both"/>
        <w:rPr>
          <w:rFonts w:ascii="Calibri" w:eastAsia="Times New Roman" w:hAnsi="Calibri" w:cs="Calibri"/>
          <w:b w:val="0"/>
          <w:sz w:val="24"/>
          <w:szCs w:val="24"/>
        </w:rPr>
      </w:pPr>
      <w:r w:rsidRPr="006B7A34">
        <w:rPr>
          <w:rFonts w:ascii="Calibri" w:eastAsia="Times New Roman" w:hAnsi="Calibri" w:cs="Calibri"/>
          <w:b w:val="0"/>
          <w:sz w:val="24"/>
          <w:szCs w:val="24"/>
        </w:rPr>
        <w:t>Finaliza</w:t>
      </w:r>
      <w:r w:rsidR="00726443">
        <w:rPr>
          <w:rFonts w:ascii="Calibri" w:eastAsia="Times New Roman" w:hAnsi="Calibri" w:cs="Calibri"/>
          <w:b w:val="0"/>
          <w:sz w:val="24"/>
          <w:szCs w:val="24"/>
        </w:rPr>
        <w:t>r el proyecto en un máximo de 20</w:t>
      </w:r>
      <w:r w:rsidRPr="006B7A34">
        <w:rPr>
          <w:rFonts w:ascii="Calibri" w:eastAsia="Times New Roman" w:hAnsi="Calibri" w:cs="Calibri"/>
          <w:b w:val="0"/>
          <w:sz w:val="24"/>
          <w:szCs w:val="24"/>
        </w:rPr>
        <w:t xml:space="preserve"> días a partir de la fecha del acta de constitución del proyecto.</w:t>
      </w:r>
    </w:p>
    <w:p w14:paraId="7ED37FC4" w14:textId="77777777" w:rsidR="00D84369" w:rsidRPr="006B7A34" w:rsidRDefault="00D84369" w:rsidP="00D84369">
      <w:pPr>
        <w:pStyle w:val="Prrafodelista"/>
        <w:numPr>
          <w:ilvl w:val="0"/>
          <w:numId w:val="3"/>
        </w:numPr>
        <w:spacing w:after="0" w:line="360" w:lineRule="auto"/>
        <w:jc w:val="both"/>
        <w:rPr>
          <w:rFonts w:ascii="Calibri" w:eastAsia="Times New Roman" w:hAnsi="Calibri" w:cs="Calibri"/>
          <w:b w:val="0"/>
          <w:sz w:val="24"/>
          <w:szCs w:val="24"/>
        </w:rPr>
      </w:pPr>
      <w:r w:rsidRPr="006B7A34">
        <w:rPr>
          <w:rFonts w:ascii="Calibri" w:eastAsia="Times New Roman" w:hAnsi="Calibri" w:cs="Calibri"/>
          <w:b w:val="0"/>
          <w:sz w:val="24"/>
          <w:szCs w:val="24"/>
        </w:rPr>
        <w:t>Adquirir equipos de computación para el equipo de desarrollo de software de la empresa.</w:t>
      </w:r>
    </w:p>
    <w:p w14:paraId="12D96CAE" w14:textId="77777777" w:rsidR="00D84369" w:rsidRPr="006B7A34" w:rsidRDefault="00D84369" w:rsidP="00D84369">
      <w:pPr>
        <w:pStyle w:val="Prrafodelista"/>
        <w:numPr>
          <w:ilvl w:val="0"/>
          <w:numId w:val="3"/>
        </w:numPr>
        <w:spacing w:after="0" w:line="360" w:lineRule="auto"/>
        <w:jc w:val="both"/>
        <w:rPr>
          <w:rFonts w:ascii="Calibri" w:hAnsi="Calibri"/>
          <w:b w:val="0"/>
          <w:sz w:val="24"/>
          <w:szCs w:val="24"/>
        </w:rPr>
      </w:pPr>
      <w:r w:rsidRPr="006B7A34">
        <w:rPr>
          <w:rFonts w:ascii="Calibri" w:eastAsia="Times New Roman" w:hAnsi="Calibri" w:cs="Calibri"/>
          <w:b w:val="0"/>
          <w:sz w:val="24"/>
          <w:szCs w:val="24"/>
        </w:rPr>
        <w:t>Entregar el proyecto finalizado, cumpliendo con todo lo que se dispuso en el expediente de licitación y validado por la parte interesada (stakeholders).</w:t>
      </w:r>
    </w:p>
    <w:p w14:paraId="3A2B0708" w14:textId="77777777" w:rsidR="00D84369" w:rsidRPr="006B7A34" w:rsidRDefault="00D84369" w:rsidP="00D84369">
      <w:pPr>
        <w:pStyle w:val="Ttulo3"/>
        <w:rPr>
          <w:rFonts w:ascii="Calibri" w:hAnsi="Calibri"/>
          <w:b/>
          <w:color w:val="2E74B5"/>
        </w:rPr>
      </w:pPr>
      <w:bookmarkStart w:id="37" w:name="_Toc401332088"/>
      <w:bookmarkStart w:id="38" w:name="_Toc497673381"/>
      <w:r w:rsidRPr="006B7A34">
        <w:rPr>
          <w:rFonts w:ascii="Calibri" w:hAnsi="Calibri"/>
          <w:b/>
          <w:color w:val="2E74B5"/>
        </w:rPr>
        <w:lastRenderedPageBreak/>
        <w:t>1.1.4. Factores críticos de éxito del proyecto</w:t>
      </w:r>
      <w:bookmarkEnd w:id="37"/>
      <w:bookmarkEnd w:id="38"/>
    </w:p>
    <w:p w14:paraId="1FB9A41C" w14:textId="77777777" w:rsidR="00D84369" w:rsidRPr="006B7A34" w:rsidRDefault="00D84369" w:rsidP="00D84369">
      <w:pPr>
        <w:pStyle w:val="Prrafodelista"/>
        <w:numPr>
          <w:ilvl w:val="0"/>
          <w:numId w:val="4"/>
        </w:numPr>
        <w:spacing w:after="0" w:line="360" w:lineRule="auto"/>
        <w:jc w:val="both"/>
        <w:rPr>
          <w:rFonts w:ascii="Calibri" w:eastAsia="Times New Roman" w:hAnsi="Calibri" w:cs="Calibri"/>
          <w:b w:val="0"/>
          <w:sz w:val="24"/>
          <w:szCs w:val="24"/>
        </w:rPr>
      </w:pPr>
      <w:r w:rsidRPr="006B7A34">
        <w:rPr>
          <w:rFonts w:ascii="Calibri" w:eastAsia="Times New Roman" w:hAnsi="Calibri" w:cs="Calibri"/>
          <w:b w:val="0"/>
          <w:sz w:val="24"/>
          <w:szCs w:val="24"/>
        </w:rPr>
        <w:t>Conseguir proveedores que cumplan nuestros requisitos de calidad, costo y tiempo.</w:t>
      </w:r>
    </w:p>
    <w:p w14:paraId="2FD996B9" w14:textId="77777777" w:rsidR="00D84369" w:rsidRPr="006B7A34" w:rsidRDefault="00D84369" w:rsidP="00D84369">
      <w:pPr>
        <w:pStyle w:val="Prrafodelista"/>
        <w:numPr>
          <w:ilvl w:val="0"/>
          <w:numId w:val="4"/>
        </w:numPr>
        <w:spacing w:after="0" w:line="360" w:lineRule="auto"/>
        <w:jc w:val="both"/>
        <w:rPr>
          <w:rFonts w:ascii="Calibri" w:eastAsia="Times New Roman" w:hAnsi="Calibri" w:cs="Calibri"/>
          <w:b w:val="0"/>
          <w:sz w:val="24"/>
          <w:szCs w:val="24"/>
        </w:rPr>
      </w:pPr>
      <w:r w:rsidRPr="006B7A34">
        <w:rPr>
          <w:rFonts w:ascii="Calibri" w:eastAsia="Times New Roman" w:hAnsi="Calibri" w:cs="Calibri"/>
          <w:b w:val="0"/>
          <w:sz w:val="24"/>
          <w:szCs w:val="24"/>
        </w:rPr>
        <w:t>Diseño de software acorde a los requerimientos de la parte interesada (stakeholders).</w:t>
      </w:r>
    </w:p>
    <w:p w14:paraId="4977F4CC" w14:textId="77777777" w:rsidR="00D84369" w:rsidRPr="006B7A34" w:rsidRDefault="00D84369" w:rsidP="00D84369">
      <w:pPr>
        <w:pStyle w:val="Prrafodelista"/>
        <w:numPr>
          <w:ilvl w:val="0"/>
          <w:numId w:val="4"/>
        </w:numPr>
        <w:spacing w:after="0" w:line="360" w:lineRule="auto"/>
        <w:jc w:val="both"/>
        <w:rPr>
          <w:rFonts w:ascii="Calibri" w:eastAsia="Times New Roman" w:hAnsi="Calibri" w:cs="Calibri"/>
          <w:b w:val="0"/>
          <w:sz w:val="24"/>
          <w:szCs w:val="24"/>
        </w:rPr>
      </w:pPr>
      <w:r w:rsidRPr="006B7A34">
        <w:rPr>
          <w:rFonts w:ascii="Calibri" w:eastAsia="Times New Roman" w:hAnsi="Calibri" w:cs="Calibri"/>
          <w:b w:val="0"/>
          <w:sz w:val="24"/>
          <w:szCs w:val="24"/>
        </w:rPr>
        <w:t>Personal del área de desarrollo y marketing capacitado para la operación de estos equipos.</w:t>
      </w:r>
    </w:p>
    <w:p w14:paraId="19F71BCA" w14:textId="77777777" w:rsidR="00D84369" w:rsidRPr="006B7A34" w:rsidRDefault="00D84369" w:rsidP="00D84369">
      <w:pPr>
        <w:pStyle w:val="Ttulo2"/>
        <w:rPr>
          <w:rFonts w:ascii="Calibri" w:hAnsi="Calibri"/>
          <w:b/>
          <w:sz w:val="24"/>
          <w:szCs w:val="24"/>
        </w:rPr>
      </w:pPr>
      <w:bookmarkStart w:id="39" w:name="_Toc401332089"/>
      <w:bookmarkStart w:id="40" w:name="_Toc497673382"/>
      <w:r w:rsidRPr="006B7A34">
        <w:rPr>
          <w:rFonts w:ascii="Calibri" w:hAnsi="Calibri"/>
          <w:b/>
          <w:sz w:val="24"/>
          <w:szCs w:val="24"/>
        </w:rPr>
        <w:t>DESARROLLO DE LA PROPUESTA</w:t>
      </w:r>
      <w:bookmarkEnd w:id="39"/>
      <w:bookmarkEnd w:id="40"/>
    </w:p>
    <w:p w14:paraId="37F1DA84" w14:textId="77777777" w:rsidR="00D84369" w:rsidRPr="006B7A34" w:rsidRDefault="00D84369" w:rsidP="00D84369">
      <w:pPr>
        <w:pStyle w:val="Ttulo3"/>
        <w:rPr>
          <w:rFonts w:ascii="Calibri" w:hAnsi="Calibri"/>
          <w:b/>
          <w:color w:val="2E74B5"/>
        </w:rPr>
      </w:pPr>
      <w:bookmarkStart w:id="41" w:name="_Toc401332090"/>
      <w:bookmarkStart w:id="42" w:name="_Toc497673383"/>
      <w:r w:rsidRPr="006B7A34">
        <w:rPr>
          <w:rFonts w:ascii="Calibri" w:hAnsi="Calibri"/>
          <w:b/>
          <w:color w:val="2E74B5"/>
        </w:rPr>
        <w:t>1.1.5. Descripción del servicio del proyecto</w:t>
      </w:r>
      <w:bookmarkEnd w:id="41"/>
      <w:bookmarkEnd w:id="42"/>
    </w:p>
    <w:p w14:paraId="5458D464" w14:textId="32F088C0" w:rsidR="00D84369" w:rsidRPr="006B7A34" w:rsidRDefault="00726443" w:rsidP="00D84369">
      <w:pPr>
        <w:pStyle w:val="Prrafodelista"/>
        <w:numPr>
          <w:ilvl w:val="0"/>
          <w:numId w:val="5"/>
        </w:numPr>
        <w:spacing w:after="0" w:line="360" w:lineRule="auto"/>
        <w:jc w:val="both"/>
        <w:rPr>
          <w:rFonts w:ascii="Calibri" w:hAnsi="Calibri" w:cs="Calibri"/>
          <w:b w:val="0"/>
          <w:bCs/>
          <w:sz w:val="24"/>
          <w:szCs w:val="24"/>
        </w:rPr>
      </w:pPr>
      <w:r>
        <w:rPr>
          <w:rFonts w:ascii="Calibri" w:hAnsi="Calibri" w:cs="Calibri"/>
          <w:b w:val="0"/>
          <w:bCs/>
          <w:sz w:val="24"/>
          <w:szCs w:val="24"/>
        </w:rPr>
        <w:t>El presente proyecto busca mejo</w:t>
      </w:r>
      <w:r w:rsidR="00FB5E82">
        <w:rPr>
          <w:rFonts w:ascii="Calibri" w:hAnsi="Calibri" w:cs="Calibri"/>
          <w:b w:val="0"/>
          <w:bCs/>
          <w:sz w:val="24"/>
          <w:szCs w:val="24"/>
        </w:rPr>
        <w:t>rar el control y análisis de</w:t>
      </w:r>
      <w:r>
        <w:rPr>
          <w:rFonts w:ascii="Calibri" w:hAnsi="Calibri" w:cs="Calibri"/>
          <w:b w:val="0"/>
          <w:bCs/>
          <w:sz w:val="24"/>
          <w:szCs w:val="24"/>
        </w:rPr>
        <w:t xml:space="preserve"> registros de los usuarios</w:t>
      </w:r>
      <w:r w:rsidR="00FB5E82">
        <w:rPr>
          <w:rFonts w:ascii="Calibri" w:hAnsi="Calibri" w:cs="Calibri"/>
          <w:b w:val="0"/>
          <w:bCs/>
          <w:sz w:val="24"/>
          <w:szCs w:val="24"/>
        </w:rPr>
        <w:t xml:space="preserve"> que tendrá la agenda virtual.</w:t>
      </w:r>
    </w:p>
    <w:p w14:paraId="6ED8E361" w14:textId="30B838C4" w:rsidR="00D84369" w:rsidRPr="006B7A34" w:rsidRDefault="00FB5E82" w:rsidP="00D84369">
      <w:pPr>
        <w:pStyle w:val="Prrafodelista"/>
        <w:numPr>
          <w:ilvl w:val="0"/>
          <w:numId w:val="5"/>
        </w:numPr>
        <w:spacing w:after="0" w:line="360" w:lineRule="auto"/>
        <w:jc w:val="both"/>
        <w:rPr>
          <w:rFonts w:ascii="Calibri" w:hAnsi="Calibri" w:cs="Calibri"/>
          <w:b w:val="0"/>
          <w:bCs/>
          <w:sz w:val="24"/>
          <w:szCs w:val="24"/>
        </w:rPr>
      </w:pPr>
      <w:r>
        <w:rPr>
          <w:rFonts w:ascii="Calibri" w:hAnsi="Calibri" w:cs="Calibri"/>
          <w:b w:val="0"/>
          <w:bCs/>
          <w:sz w:val="24"/>
          <w:szCs w:val="24"/>
        </w:rPr>
        <w:t>Brindar información en tiempo real de los usuarios de la agenda virtual.</w:t>
      </w:r>
    </w:p>
    <w:p w14:paraId="55F97F40" w14:textId="4B71F225" w:rsidR="00D84369" w:rsidRPr="00FB5E82" w:rsidRDefault="00D84369" w:rsidP="00D84369">
      <w:pPr>
        <w:pStyle w:val="Prrafodelista"/>
        <w:numPr>
          <w:ilvl w:val="0"/>
          <w:numId w:val="5"/>
        </w:numPr>
        <w:spacing w:after="0" w:line="360" w:lineRule="auto"/>
        <w:jc w:val="both"/>
        <w:rPr>
          <w:rFonts w:ascii="Calibri" w:hAnsi="Calibri" w:cs="Calibri"/>
          <w:b w:val="0"/>
          <w:bCs/>
          <w:sz w:val="24"/>
          <w:szCs w:val="24"/>
        </w:rPr>
      </w:pPr>
      <w:r w:rsidRPr="006B7A34">
        <w:rPr>
          <w:rFonts w:ascii="Calibri" w:hAnsi="Calibri" w:cs="Calibri"/>
          <w:b w:val="0"/>
          <w:bCs/>
          <w:sz w:val="24"/>
          <w:szCs w:val="24"/>
        </w:rPr>
        <w:t xml:space="preserve">Ofrecer a </w:t>
      </w:r>
      <w:r w:rsidR="00FB5E82">
        <w:rPr>
          <w:rFonts w:ascii="Calibri" w:hAnsi="Calibri" w:cs="Calibri"/>
          <w:b w:val="0"/>
          <w:bCs/>
          <w:sz w:val="24"/>
          <w:szCs w:val="24"/>
        </w:rPr>
        <w:t>las instituciones interesadas que obtengan una buena base de datos de sus usuarios.</w:t>
      </w:r>
    </w:p>
    <w:p w14:paraId="5F939D14" w14:textId="77777777" w:rsidR="00D84369" w:rsidRPr="006B7A34" w:rsidRDefault="00D84369" w:rsidP="00D84369">
      <w:pPr>
        <w:pStyle w:val="Ttulo3"/>
        <w:rPr>
          <w:rFonts w:ascii="Calibri" w:hAnsi="Calibri"/>
          <w:b/>
          <w:color w:val="2E74B5"/>
        </w:rPr>
      </w:pPr>
      <w:bookmarkStart w:id="43" w:name="_Toc401332091"/>
      <w:bookmarkStart w:id="44" w:name="_Toc497673384"/>
      <w:r w:rsidRPr="006B7A34">
        <w:rPr>
          <w:rFonts w:ascii="Calibri" w:hAnsi="Calibri"/>
          <w:b/>
          <w:color w:val="2E74B5"/>
        </w:rPr>
        <w:t>1.1.6. Descripción de los entregables del proyecto</w:t>
      </w:r>
      <w:bookmarkEnd w:id="43"/>
      <w:bookmarkEnd w:id="44"/>
    </w:p>
    <w:tbl>
      <w:tblPr>
        <w:tblW w:w="946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980"/>
        <w:gridCol w:w="6480"/>
      </w:tblGrid>
      <w:tr w:rsidR="00B343FA" w:rsidRPr="006B7A34" w14:paraId="2E7BB062" w14:textId="77777777" w:rsidTr="006B7A34">
        <w:trPr>
          <w:trHeight w:val="386"/>
        </w:trPr>
        <w:tc>
          <w:tcPr>
            <w:tcW w:w="2980" w:type="dxa"/>
            <w:tcBorders>
              <w:top w:val="single" w:sz="4" w:space="0" w:color="5B9BD5"/>
              <w:left w:val="single" w:sz="4" w:space="0" w:color="5B9BD5"/>
              <w:bottom w:val="single" w:sz="4" w:space="0" w:color="5B9BD5"/>
              <w:right w:val="nil"/>
            </w:tcBorders>
            <w:shd w:val="clear" w:color="auto" w:fill="5B9BD5"/>
            <w:noWrap/>
            <w:hideMark/>
          </w:tcPr>
          <w:p w14:paraId="3CFDF882" w14:textId="77777777" w:rsidR="00D84369" w:rsidRPr="006B7A34" w:rsidRDefault="00D84369" w:rsidP="006B7A34">
            <w:pPr>
              <w:spacing w:after="0" w:line="240" w:lineRule="auto"/>
              <w:jc w:val="center"/>
              <w:rPr>
                <w:rFonts w:eastAsia="Times New Roman" w:cs="Calibri"/>
                <w:bCs/>
                <w:color w:val="FFFFFF"/>
              </w:rPr>
            </w:pPr>
            <w:r w:rsidRPr="006B7A34">
              <w:rPr>
                <w:rFonts w:eastAsia="Times New Roman" w:cs="Calibri"/>
                <w:bCs/>
                <w:color w:val="FFFFFF"/>
              </w:rPr>
              <w:t>ENTREGABLE</w:t>
            </w:r>
          </w:p>
        </w:tc>
        <w:tc>
          <w:tcPr>
            <w:tcW w:w="6480" w:type="dxa"/>
            <w:tcBorders>
              <w:top w:val="single" w:sz="4" w:space="0" w:color="5B9BD5"/>
              <w:left w:val="nil"/>
              <w:bottom w:val="single" w:sz="4" w:space="0" w:color="5B9BD5"/>
              <w:right w:val="single" w:sz="4" w:space="0" w:color="5B9BD5"/>
            </w:tcBorders>
            <w:shd w:val="clear" w:color="auto" w:fill="5B9BD5"/>
            <w:noWrap/>
            <w:hideMark/>
          </w:tcPr>
          <w:p w14:paraId="763370CF" w14:textId="77777777" w:rsidR="00D84369" w:rsidRPr="006B7A34" w:rsidRDefault="00D84369" w:rsidP="006B7A34">
            <w:pPr>
              <w:spacing w:after="0" w:line="240" w:lineRule="auto"/>
              <w:jc w:val="center"/>
              <w:rPr>
                <w:rFonts w:eastAsia="Times New Roman" w:cs="Calibri"/>
                <w:b/>
                <w:bCs/>
                <w:color w:val="FFFFFF"/>
              </w:rPr>
            </w:pPr>
            <w:r w:rsidRPr="006B7A34">
              <w:rPr>
                <w:rFonts w:eastAsia="Times New Roman" w:cs="Calibri"/>
                <w:b/>
                <w:bCs/>
                <w:color w:val="FFFFFF"/>
              </w:rPr>
              <w:t> </w:t>
            </w:r>
          </w:p>
        </w:tc>
      </w:tr>
      <w:tr w:rsidR="00B343FA" w:rsidRPr="006B7A34" w14:paraId="5F3C4106" w14:textId="77777777" w:rsidTr="006B7A34">
        <w:trPr>
          <w:trHeight w:val="300"/>
        </w:trPr>
        <w:tc>
          <w:tcPr>
            <w:tcW w:w="2980" w:type="dxa"/>
            <w:shd w:val="clear" w:color="auto" w:fill="DEEAF6"/>
            <w:noWrap/>
            <w:hideMark/>
          </w:tcPr>
          <w:p w14:paraId="5A2A6AC1" w14:textId="77777777" w:rsidR="00D84369" w:rsidRPr="006B7A34" w:rsidRDefault="00D84369" w:rsidP="006B7A34">
            <w:pPr>
              <w:spacing w:after="0" w:line="240" w:lineRule="auto"/>
              <w:jc w:val="center"/>
              <w:rPr>
                <w:rFonts w:eastAsia="Times New Roman" w:cs="Calibri"/>
                <w:b/>
                <w:bCs/>
              </w:rPr>
            </w:pPr>
            <w:r w:rsidRPr="006B7A34">
              <w:rPr>
                <w:rFonts w:eastAsia="Times New Roman" w:cs="Calibri"/>
                <w:b/>
                <w:bCs/>
              </w:rPr>
              <w:t>Diseño</w:t>
            </w:r>
          </w:p>
        </w:tc>
        <w:tc>
          <w:tcPr>
            <w:tcW w:w="6480" w:type="dxa"/>
            <w:shd w:val="clear" w:color="auto" w:fill="DEEAF6"/>
            <w:noWrap/>
            <w:hideMark/>
          </w:tcPr>
          <w:p w14:paraId="284E4F12" w14:textId="77777777" w:rsidR="00D84369" w:rsidRPr="006B7A34" w:rsidRDefault="00D84369" w:rsidP="006B7A34">
            <w:pPr>
              <w:spacing w:after="0" w:line="240" w:lineRule="auto"/>
              <w:jc w:val="center"/>
              <w:rPr>
                <w:rFonts w:eastAsia="Times New Roman" w:cs="Calibri"/>
              </w:rPr>
            </w:pPr>
            <w:r w:rsidRPr="006B7A34">
              <w:rPr>
                <w:rFonts w:eastAsia="Times New Roman" w:cs="Calibri"/>
              </w:rPr>
              <w:t> </w:t>
            </w:r>
          </w:p>
        </w:tc>
      </w:tr>
      <w:tr w:rsidR="00D84369" w:rsidRPr="006B7A34" w14:paraId="556024F4" w14:textId="77777777" w:rsidTr="006B7A34">
        <w:trPr>
          <w:trHeight w:val="269"/>
        </w:trPr>
        <w:tc>
          <w:tcPr>
            <w:tcW w:w="2980" w:type="dxa"/>
            <w:shd w:val="clear" w:color="auto" w:fill="auto"/>
          </w:tcPr>
          <w:p w14:paraId="25977B11" w14:textId="77777777" w:rsidR="00D84369" w:rsidRPr="006B7A34" w:rsidRDefault="00D84369" w:rsidP="006B7A34">
            <w:pPr>
              <w:spacing w:after="0" w:line="240" w:lineRule="auto"/>
              <w:rPr>
                <w:rFonts w:eastAsia="Times New Roman" w:cs="Calibri"/>
                <w:b/>
                <w:bCs/>
              </w:rPr>
            </w:pPr>
            <w:r w:rsidRPr="006B7A34">
              <w:rPr>
                <w:rFonts w:eastAsia="Times New Roman" w:cs="Calibri"/>
                <w:b/>
                <w:bCs/>
              </w:rPr>
              <w:t>Documentación del proceso de desarrollo</w:t>
            </w:r>
          </w:p>
        </w:tc>
        <w:tc>
          <w:tcPr>
            <w:tcW w:w="6480" w:type="dxa"/>
            <w:shd w:val="clear" w:color="auto" w:fill="auto"/>
          </w:tcPr>
          <w:p w14:paraId="3F5906A1" w14:textId="1910922B" w:rsidR="00D84369" w:rsidRPr="006B7A34" w:rsidRDefault="00D84369" w:rsidP="006B7A34">
            <w:pPr>
              <w:spacing w:after="0" w:line="240" w:lineRule="auto"/>
              <w:rPr>
                <w:rFonts w:eastAsia="Times New Roman" w:cs="Calibri"/>
              </w:rPr>
            </w:pPr>
            <w:r w:rsidRPr="006B7A34">
              <w:rPr>
                <w:rFonts w:eastAsia="Times New Roman" w:cs="Calibri"/>
              </w:rPr>
              <w:t>Los procesos de desarr</w:t>
            </w:r>
            <w:r w:rsidR="00FB5E82">
              <w:rPr>
                <w:rFonts w:eastAsia="Times New Roman" w:cs="Calibri"/>
              </w:rPr>
              <w:t>ollo de la aplicación para registrar las visitas de los usuarios.</w:t>
            </w:r>
          </w:p>
        </w:tc>
      </w:tr>
      <w:tr w:rsidR="00B343FA" w:rsidRPr="006B7A34" w14:paraId="39618C1E" w14:textId="77777777" w:rsidTr="006B7A34">
        <w:trPr>
          <w:trHeight w:val="269"/>
        </w:trPr>
        <w:tc>
          <w:tcPr>
            <w:tcW w:w="2980" w:type="dxa"/>
            <w:shd w:val="clear" w:color="auto" w:fill="DEEAF6"/>
          </w:tcPr>
          <w:p w14:paraId="64769601" w14:textId="163B8AF4" w:rsidR="00D84369" w:rsidRPr="006B7A34" w:rsidRDefault="00FB5E82" w:rsidP="006B7A34">
            <w:pPr>
              <w:spacing w:after="0" w:line="240" w:lineRule="auto"/>
              <w:rPr>
                <w:rFonts w:eastAsia="Times New Roman" w:cs="Calibri"/>
                <w:b/>
                <w:bCs/>
              </w:rPr>
            </w:pPr>
            <w:r>
              <w:rPr>
                <w:rFonts w:eastAsia="Times New Roman" w:cs="Calibri"/>
                <w:b/>
                <w:bCs/>
              </w:rPr>
              <w:t>Datos tabulados de las</w:t>
            </w:r>
            <w:r>
              <w:rPr>
                <w:rFonts w:eastAsia="Times New Roman" w:cs="Calibri"/>
                <w:b/>
                <w:bCs/>
              </w:rPr>
              <w:br/>
            </w:r>
            <w:r w:rsidR="00D84369" w:rsidRPr="006B7A34">
              <w:rPr>
                <w:rFonts w:eastAsia="Times New Roman" w:cs="Calibri"/>
                <w:b/>
                <w:bCs/>
              </w:rPr>
              <w:t>encuestas</w:t>
            </w:r>
          </w:p>
        </w:tc>
        <w:tc>
          <w:tcPr>
            <w:tcW w:w="6480" w:type="dxa"/>
            <w:shd w:val="clear" w:color="auto" w:fill="DEEAF6"/>
          </w:tcPr>
          <w:p w14:paraId="34659DC0" w14:textId="77777777" w:rsidR="00D84369" w:rsidRPr="006B7A34" w:rsidRDefault="00D84369" w:rsidP="006B7A34">
            <w:pPr>
              <w:spacing w:after="0" w:line="240" w:lineRule="auto"/>
              <w:rPr>
                <w:rFonts w:eastAsia="Times New Roman" w:cs="Calibri"/>
              </w:rPr>
            </w:pPr>
            <w:r w:rsidRPr="006B7A34">
              <w:rPr>
                <w:rFonts w:eastAsia="Times New Roman" w:cs="Calibri"/>
              </w:rPr>
              <w:t>Se realiza entrevistas a los clientes para recolectar información de los servicios que ofrece y así poder brindar mayor información al cliente final.</w:t>
            </w:r>
          </w:p>
        </w:tc>
      </w:tr>
      <w:tr w:rsidR="00D84369" w:rsidRPr="006B7A34" w14:paraId="63F97192" w14:textId="77777777" w:rsidTr="006B7A34">
        <w:trPr>
          <w:trHeight w:val="269"/>
        </w:trPr>
        <w:tc>
          <w:tcPr>
            <w:tcW w:w="2980" w:type="dxa"/>
            <w:shd w:val="clear" w:color="auto" w:fill="auto"/>
          </w:tcPr>
          <w:p w14:paraId="6E492BAB" w14:textId="77777777" w:rsidR="00D84369" w:rsidRPr="006B7A34" w:rsidRDefault="00D84369" w:rsidP="006B7A34">
            <w:pPr>
              <w:spacing w:after="0" w:line="240" w:lineRule="auto"/>
              <w:rPr>
                <w:rFonts w:eastAsia="Times New Roman" w:cs="Calibri"/>
                <w:b/>
                <w:bCs/>
              </w:rPr>
            </w:pPr>
            <w:r w:rsidRPr="006B7A34">
              <w:rPr>
                <w:rFonts w:eastAsia="Times New Roman" w:cs="Calibri"/>
                <w:b/>
                <w:bCs/>
              </w:rPr>
              <w:t>La aplicación móvil</w:t>
            </w:r>
          </w:p>
        </w:tc>
        <w:tc>
          <w:tcPr>
            <w:tcW w:w="6480" w:type="dxa"/>
            <w:shd w:val="clear" w:color="auto" w:fill="auto"/>
          </w:tcPr>
          <w:p w14:paraId="081D37FC" w14:textId="2A576E17" w:rsidR="00D84369" w:rsidRPr="006B7A34" w:rsidRDefault="00D84369" w:rsidP="006B7A34">
            <w:pPr>
              <w:spacing w:after="0" w:line="240" w:lineRule="auto"/>
              <w:rPr>
                <w:rFonts w:eastAsia="Times New Roman" w:cs="Calibri"/>
              </w:rPr>
            </w:pPr>
            <w:r w:rsidRPr="006B7A34">
              <w:rPr>
                <w:rFonts w:eastAsia="Times New Roman" w:cs="Calibri"/>
              </w:rPr>
              <w:t xml:space="preserve">La aplicación móvil es el medio por el cual se </w:t>
            </w:r>
            <w:r w:rsidR="00FB5E82">
              <w:rPr>
                <w:rFonts w:eastAsia="Times New Roman" w:cs="Calibri"/>
              </w:rPr>
              <w:t xml:space="preserve">dará el servicio </w:t>
            </w:r>
            <w:r w:rsidRPr="006B7A34">
              <w:rPr>
                <w:rFonts w:eastAsia="Times New Roman" w:cs="Calibri"/>
              </w:rPr>
              <w:t>a nuestros clientes.</w:t>
            </w:r>
          </w:p>
        </w:tc>
      </w:tr>
      <w:tr w:rsidR="00B343FA" w:rsidRPr="006B7A34" w14:paraId="5A494493" w14:textId="77777777" w:rsidTr="006B7A34">
        <w:trPr>
          <w:trHeight w:val="300"/>
        </w:trPr>
        <w:tc>
          <w:tcPr>
            <w:tcW w:w="2980" w:type="dxa"/>
            <w:vMerge w:val="restart"/>
            <w:shd w:val="clear" w:color="auto" w:fill="DEEAF6"/>
            <w:hideMark/>
          </w:tcPr>
          <w:p w14:paraId="7386E2A0" w14:textId="77273D8C" w:rsidR="00D84369" w:rsidRPr="006B7A34" w:rsidRDefault="00D84369" w:rsidP="006B7A34">
            <w:pPr>
              <w:spacing w:after="0" w:line="240" w:lineRule="auto"/>
              <w:rPr>
                <w:rFonts w:eastAsia="Times New Roman" w:cs="Calibri"/>
                <w:b/>
                <w:bCs/>
              </w:rPr>
            </w:pPr>
            <w:r w:rsidRPr="006B7A34">
              <w:rPr>
                <w:rFonts w:eastAsia="Times New Roman" w:cs="Calibri"/>
                <w:b/>
                <w:bCs/>
              </w:rPr>
              <w:t>El servicio de préstamo y renovaciones de</w:t>
            </w:r>
            <w:r w:rsidR="00FB5E82">
              <w:rPr>
                <w:rFonts w:eastAsia="Times New Roman" w:cs="Calibri"/>
                <w:b/>
                <w:bCs/>
              </w:rPr>
              <w:t xml:space="preserve"> </w:t>
            </w:r>
            <w:r w:rsidRPr="006B7A34">
              <w:rPr>
                <w:rFonts w:eastAsia="Times New Roman" w:cs="Calibri"/>
                <w:b/>
                <w:bCs/>
              </w:rPr>
              <w:t xml:space="preserve">la aplicación móvil </w:t>
            </w:r>
          </w:p>
        </w:tc>
        <w:tc>
          <w:tcPr>
            <w:tcW w:w="6480" w:type="dxa"/>
            <w:vMerge w:val="restart"/>
            <w:shd w:val="clear" w:color="auto" w:fill="DEEAF6"/>
            <w:hideMark/>
          </w:tcPr>
          <w:p w14:paraId="18B1063E" w14:textId="70632A01" w:rsidR="00D84369" w:rsidRPr="006B7A34" w:rsidRDefault="00D84369" w:rsidP="00FB5E82">
            <w:pPr>
              <w:spacing w:after="0" w:line="240" w:lineRule="auto"/>
              <w:rPr>
                <w:rFonts w:eastAsia="Times New Roman" w:cs="Arial"/>
                <w:sz w:val="24"/>
                <w:szCs w:val="24"/>
              </w:rPr>
            </w:pPr>
            <w:r w:rsidRPr="006B7A34">
              <w:rPr>
                <w:rFonts w:eastAsia="Times New Roman" w:cs="Arial"/>
                <w:sz w:val="24"/>
                <w:szCs w:val="24"/>
              </w:rPr>
              <w:t xml:space="preserve">El </w:t>
            </w:r>
            <w:r w:rsidR="00FB5E82">
              <w:rPr>
                <w:rFonts w:eastAsia="Times New Roman" w:cs="Arial"/>
                <w:sz w:val="24"/>
                <w:szCs w:val="24"/>
              </w:rPr>
              <w:t>control y registro de las visitas de la agenda virtual.</w:t>
            </w:r>
          </w:p>
        </w:tc>
      </w:tr>
      <w:tr w:rsidR="00D84369" w:rsidRPr="006B7A34" w14:paraId="41C1DA1C" w14:textId="77777777" w:rsidTr="006B7A34">
        <w:trPr>
          <w:trHeight w:val="300"/>
        </w:trPr>
        <w:tc>
          <w:tcPr>
            <w:tcW w:w="2980" w:type="dxa"/>
            <w:vMerge/>
            <w:shd w:val="clear" w:color="auto" w:fill="auto"/>
            <w:hideMark/>
          </w:tcPr>
          <w:p w14:paraId="47D8A341" w14:textId="77777777" w:rsidR="00D84369" w:rsidRPr="006B7A34" w:rsidRDefault="00D84369" w:rsidP="006B7A34">
            <w:pPr>
              <w:spacing w:after="0" w:line="240" w:lineRule="auto"/>
              <w:rPr>
                <w:rFonts w:eastAsia="Times New Roman" w:cs="Calibri"/>
                <w:b/>
                <w:bCs/>
              </w:rPr>
            </w:pPr>
          </w:p>
        </w:tc>
        <w:tc>
          <w:tcPr>
            <w:tcW w:w="6480" w:type="dxa"/>
            <w:vMerge/>
            <w:shd w:val="clear" w:color="auto" w:fill="auto"/>
            <w:hideMark/>
          </w:tcPr>
          <w:p w14:paraId="5CFBC503" w14:textId="77777777" w:rsidR="00D84369" w:rsidRPr="006B7A34" w:rsidRDefault="00D84369" w:rsidP="006B7A34">
            <w:pPr>
              <w:spacing w:after="0" w:line="240" w:lineRule="auto"/>
              <w:rPr>
                <w:rFonts w:eastAsia="Times New Roman" w:cs="Calibri"/>
              </w:rPr>
            </w:pPr>
          </w:p>
        </w:tc>
      </w:tr>
      <w:tr w:rsidR="00B343FA" w:rsidRPr="006B7A34" w14:paraId="7F4E86E7" w14:textId="77777777" w:rsidTr="006B7A34">
        <w:trPr>
          <w:trHeight w:val="300"/>
        </w:trPr>
        <w:tc>
          <w:tcPr>
            <w:tcW w:w="2980" w:type="dxa"/>
            <w:vMerge/>
            <w:shd w:val="clear" w:color="auto" w:fill="DEEAF6"/>
            <w:hideMark/>
          </w:tcPr>
          <w:p w14:paraId="44D92BBA" w14:textId="77777777" w:rsidR="00D84369" w:rsidRPr="006B7A34" w:rsidRDefault="00D84369" w:rsidP="006B7A34">
            <w:pPr>
              <w:spacing w:after="0" w:line="240" w:lineRule="auto"/>
              <w:rPr>
                <w:rFonts w:eastAsia="Times New Roman" w:cs="Calibri"/>
                <w:b/>
                <w:bCs/>
              </w:rPr>
            </w:pPr>
          </w:p>
        </w:tc>
        <w:tc>
          <w:tcPr>
            <w:tcW w:w="6480" w:type="dxa"/>
            <w:vMerge/>
            <w:shd w:val="clear" w:color="auto" w:fill="DEEAF6"/>
            <w:hideMark/>
          </w:tcPr>
          <w:p w14:paraId="5A6F6A51" w14:textId="77777777" w:rsidR="00D84369" w:rsidRPr="006B7A34" w:rsidRDefault="00D84369" w:rsidP="006B7A34">
            <w:pPr>
              <w:keepNext/>
              <w:spacing w:after="0" w:line="240" w:lineRule="auto"/>
              <w:rPr>
                <w:rFonts w:eastAsia="Times New Roman" w:cs="Calibri"/>
              </w:rPr>
            </w:pPr>
          </w:p>
        </w:tc>
      </w:tr>
    </w:tbl>
    <w:p w14:paraId="029A5830" w14:textId="77777777" w:rsidR="00D84369" w:rsidRPr="00A7178B" w:rsidRDefault="00D84369" w:rsidP="00D84369">
      <w:pPr>
        <w:pStyle w:val="Descripcin"/>
        <w:rPr>
          <w:rFonts w:eastAsia="Times New Roman" w:cs="Calibri"/>
          <w:b/>
        </w:rPr>
      </w:pPr>
      <w:bookmarkStart w:id="45" w:name="_Toc401331087"/>
      <w:r>
        <w:t>Tabla</w:t>
      </w:r>
      <w:r w:rsidR="00E74A39">
        <w:t xml:space="preserve"> 5</w:t>
      </w:r>
      <w:r>
        <w:t>: descripción de entregables del proyecto</w:t>
      </w:r>
      <w:bookmarkEnd w:id="45"/>
    </w:p>
    <w:p w14:paraId="7635DE1C" w14:textId="77777777" w:rsidR="00D84369" w:rsidRPr="006B7A34" w:rsidRDefault="00D84369" w:rsidP="00D84369">
      <w:pPr>
        <w:pStyle w:val="Ttulo2"/>
        <w:rPr>
          <w:rFonts w:ascii="Calibri" w:hAnsi="Calibri"/>
          <w:b/>
          <w:sz w:val="24"/>
          <w:szCs w:val="24"/>
        </w:rPr>
      </w:pPr>
      <w:bookmarkStart w:id="46" w:name="_Toc401332092"/>
      <w:bookmarkStart w:id="47" w:name="_Toc497673385"/>
      <w:r w:rsidRPr="006B7A34">
        <w:rPr>
          <w:rFonts w:ascii="Calibri" w:hAnsi="Calibri"/>
          <w:b/>
          <w:sz w:val="24"/>
          <w:szCs w:val="24"/>
        </w:rPr>
        <w:t>CONTEXTO DEL PROYECTO</w:t>
      </w:r>
      <w:bookmarkEnd w:id="46"/>
      <w:bookmarkEnd w:id="47"/>
    </w:p>
    <w:p w14:paraId="0B96CC9E" w14:textId="77777777" w:rsidR="00D84369" w:rsidRPr="006B7A34" w:rsidRDefault="00D84369" w:rsidP="00D84369">
      <w:pPr>
        <w:pStyle w:val="Ttulo3"/>
        <w:rPr>
          <w:rFonts w:ascii="Calibri" w:hAnsi="Calibri"/>
          <w:b/>
          <w:color w:val="2E74B5"/>
        </w:rPr>
      </w:pPr>
      <w:bookmarkStart w:id="48" w:name="_Toc401332093"/>
      <w:bookmarkStart w:id="49" w:name="_Toc497673386"/>
      <w:r w:rsidRPr="006B7A34">
        <w:rPr>
          <w:rFonts w:ascii="Calibri" w:hAnsi="Calibri"/>
          <w:b/>
          <w:color w:val="2E74B5"/>
        </w:rPr>
        <w:t>1.1.7. Límites o exclusiones del proyecto</w:t>
      </w:r>
      <w:bookmarkEnd w:id="48"/>
      <w:bookmarkEnd w:id="49"/>
    </w:p>
    <w:p w14:paraId="333477EE" w14:textId="2B98272A" w:rsidR="00D84369" w:rsidRPr="006B7A34" w:rsidRDefault="00381E1D" w:rsidP="00D84369">
      <w:pPr>
        <w:pStyle w:val="Prrafodelista"/>
        <w:numPr>
          <w:ilvl w:val="0"/>
          <w:numId w:val="6"/>
        </w:numPr>
        <w:spacing w:after="0" w:line="360" w:lineRule="auto"/>
        <w:rPr>
          <w:rFonts w:ascii="Calibri" w:eastAsia="Times New Roman" w:hAnsi="Calibri"/>
          <w:b w:val="0"/>
          <w:sz w:val="24"/>
          <w:szCs w:val="24"/>
        </w:rPr>
      </w:pPr>
      <w:r>
        <w:rPr>
          <w:rFonts w:ascii="Calibri" w:eastAsia="Times New Roman" w:hAnsi="Calibri"/>
          <w:b w:val="0"/>
          <w:sz w:val="24"/>
          <w:szCs w:val="24"/>
        </w:rPr>
        <w:t>La subida de la aplicación movil en las tiendas no se contempla en el proyecto.</w:t>
      </w:r>
    </w:p>
    <w:p w14:paraId="7EE9B794" w14:textId="22A2A8FC" w:rsidR="00D84369" w:rsidRPr="006B7A34" w:rsidRDefault="00D84369" w:rsidP="00D84369">
      <w:pPr>
        <w:pStyle w:val="Prrafodelista"/>
        <w:numPr>
          <w:ilvl w:val="0"/>
          <w:numId w:val="6"/>
        </w:numPr>
        <w:spacing w:after="0" w:line="360" w:lineRule="auto"/>
        <w:rPr>
          <w:rFonts w:ascii="Calibri" w:eastAsia="Times New Roman" w:hAnsi="Calibri"/>
          <w:b w:val="0"/>
          <w:sz w:val="24"/>
          <w:szCs w:val="24"/>
        </w:rPr>
      </w:pPr>
      <w:r w:rsidRPr="006B7A34">
        <w:rPr>
          <w:rFonts w:ascii="Calibri" w:eastAsia="Times New Roman" w:hAnsi="Calibri"/>
          <w:b w:val="0"/>
          <w:sz w:val="24"/>
          <w:szCs w:val="24"/>
        </w:rPr>
        <w:t>La instalación de la aplicación móvil no se contempla en el proyecto</w:t>
      </w:r>
      <w:r w:rsidR="00FB5E82">
        <w:rPr>
          <w:rFonts w:ascii="Calibri" w:eastAsia="Times New Roman" w:hAnsi="Calibri"/>
          <w:b w:val="0"/>
          <w:sz w:val="24"/>
          <w:szCs w:val="24"/>
        </w:rPr>
        <w:t>.</w:t>
      </w:r>
    </w:p>
    <w:p w14:paraId="6734ABF7" w14:textId="77777777" w:rsidR="00D84369" w:rsidRPr="005C28D9" w:rsidRDefault="00D84369" w:rsidP="00D84369">
      <w:pPr>
        <w:pStyle w:val="Ttulo3"/>
        <w:rPr>
          <w:rFonts w:ascii="Calibri" w:hAnsi="Calibri"/>
          <w:b/>
          <w:color w:val="2E74B5"/>
        </w:rPr>
      </w:pPr>
      <w:bookmarkStart w:id="50" w:name="_Toc401332094"/>
      <w:bookmarkStart w:id="51" w:name="_Toc497673387"/>
      <w:r w:rsidRPr="005C28D9">
        <w:rPr>
          <w:rFonts w:ascii="Calibri" w:hAnsi="Calibri"/>
          <w:b/>
          <w:color w:val="2E74B5"/>
        </w:rPr>
        <w:t>1.1.8. Restricciones</w:t>
      </w:r>
      <w:bookmarkEnd w:id="50"/>
      <w:bookmarkEnd w:id="51"/>
    </w:p>
    <w:p w14:paraId="62F7BB17" w14:textId="59A768D1" w:rsidR="00D84369" w:rsidRPr="006B7A34" w:rsidRDefault="00D84369" w:rsidP="00D84369">
      <w:pPr>
        <w:pStyle w:val="Prrafodelista"/>
        <w:numPr>
          <w:ilvl w:val="0"/>
          <w:numId w:val="7"/>
        </w:numPr>
        <w:spacing w:after="0" w:line="360" w:lineRule="auto"/>
        <w:rPr>
          <w:rFonts w:ascii="Calibri" w:eastAsia="Times New Roman" w:hAnsi="Calibri"/>
          <w:b w:val="0"/>
          <w:sz w:val="24"/>
          <w:szCs w:val="24"/>
        </w:rPr>
      </w:pPr>
      <w:r w:rsidRPr="006B7A34">
        <w:rPr>
          <w:rFonts w:ascii="Calibri" w:eastAsia="Times New Roman" w:hAnsi="Calibri"/>
          <w:b w:val="0"/>
          <w:sz w:val="24"/>
          <w:szCs w:val="24"/>
        </w:rPr>
        <w:t>La aplicación funciona</w:t>
      </w:r>
      <w:r w:rsidR="00C46927">
        <w:rPr>
          <w:rFonts w:ascii="Calibri" w:eastAsia="Times New Roman" w:hAnsi="Calibri"/>
          <w:b w:val="0"/>
          <w:sz w:val="24"/>
          <w:szCs w:val="24"/>
        </w:rPr>
        <w:t>ra</w:t>
      </w:r>
      <w:r w:rsidRPr="006B7A34">
        <w:rPr>
          <w:rFonts w:ascii="Calibri" w:eastAsia="Times New Roman" w:hAnsi="Calibri"/>
          <w:b w:val="0"/>
          <w:sz w:val="24"/>
          <w:szCs w:val="24"/>
        </w:rPr>
        <w:t xml:space="preserve"> en la plataforma android versión 4</w:t>
      </w:r>
      <w:r w:rsidR="00C46927">
        <w:rPr>
          <w:rFonts w:ascii="Calibri" w:eastAsia="Times New Roman" w:hAnsi="Calibri"/>
          <w:b w:val="0"/>
          <w:sz w:val="24"/>
          <w:szCs w:val="24"/>
        </w:rPr>
        <w:t>.4</w:t>
      </w:r>
      <w:r w:rsidRPr="006B7A34">
        <w:rPr>
          <w:rFonts w:ascii="Calibri" w:eastAsia="Times New Roman" w:hAnsi="Calibri"/>
          <w:b w:val="0"/>
          <w:sz w:val="24"/>
          <w:szCs w:val="24"/>
        </w:rPr>
        <w:t xml:space="preserve"> o superior.</w:t>
      </w:r>
    </w:p>
    <w:p w14:paraId="54D13A72" w14:textId="5651CA92" w:rsidR="00D84369" w:rsidRPr="006B7A34" w:rsidRDefault="00D84369" w:rsidP="00D84369">
      <w:pPr>
        <w:pStyle w:val="Prrafodelista"/>
        <w:numPr>
          <w:ilvl w:val="0"/>
          <w:numId w:val="7"/>
        </w:numPr>
        <w:spacing w:after="0" w:line="360" w:lineRule="auto"/>
        <w:rPr>
          <w:rFonts w:ascii="Calibri" w:eastAsia="Times New Roman" w:hAnsi="Calibri"/>
          <w:b w:val="0"/>
          <w:sz w:val="24"/>
          <w:szCs w:val="24"/>
        </w:rPr>
      </w:pPr>
      <w:r w:rsidRPr="006B7A34">
        <w:rPr>
          <w:rFonts w:ascii="Calibri" w:eastAsia="Times New Roman" w:hAnsi="Calibri"/>
          <w:b w:val="0"/>
          <w:sz w:val="24"/>
          <w:szCs w:val="24"/>
        </w:rPr>
        <w:lastRenderedPageBreak/>
        <w:t>Solo podrá ser utilizado por las persona que cuentan con un smatphone</w:t>
      </w:r>
      <w:r w:rsidR="00C46927">
        <w:rPr>
          <w:rFonts w:ascii="Calibri" w:eastAsia="Times New Roman" w:hAnsi="Calibri"/>
          <w:b w:val="0"/>
          <w:sz w:val="24"/>
          <w:szCs w:val="24"/>
        </w:rPr>
        <w:t>, Tablet o equipo con capacidad de ejecutar QT(QML).</w:t>
      </w:r>
    </w:p>
    <w:p w14:paraId="79BC0020" w14:textId="77777777" w:rsidR="00D84369" w:rsidRDefault="00D84369" w:rsidP="00D84369">
      <w:pPr>
        <w:rPr>
          <w:lang w:val="es-BO"/>
        </w:rPr>
      </w:pPr>
    </w:p>
    <w:p w14:paraId="3C5DCE3A" w14:textId="77777777" w:rsidR="00D84369" w:rsidRDefault="00D84369">
      <w:pPr>
        <w:rPr>
          <w:lang w:val="es-BO"/>
        </w:rPr>
      </w:pPr>
      <w:r>
        <w:rPr>
          <w:lang w:val="es-BO"/>
        </w:rPr>
        <w:br w:type="page"/>
      </w:r>
    </w:p>
    <w:p w14:paraId="75BD519F" w14:textId="77777777" w:rsidR="00011E22" w:rsidRPr="006B7A34" w:rsidRDefault="00011E22" w:rsidP="00011E22">
      <w:pPr>
        <w:pStyle w:val="Ttulo1"/>
        <w:spacing w:before="0" w:line="360" w:lineRule="auto"/>
        <w:rPr>
          <w:rFonts w:ascii="Calibri" w:hAnsi="Calibri"/>
          <w:color w:val="auto"/>
        </w:rPr>
      </w:pPr>
      <w:bookmarkStart w:id="52" w:name="_Toc401332095"/>
      <w:bookmarkStart w:id="53" w:name="_Toc497673388"/>
      <w:r w:rsidRPr="006B7A34">
        <w:rPr>
          <w:rFonts w:ascii="Calibri" w:hAnsi="Calibri"/>
          <w:sz w:val="24"/>
          <w:szCs w:val="24"/>
        </w:rPr>
        <w:lastRenderedPageBreak/>
        <w:t>CAPITULO II: GESTIÓN DE ALCANCE</w:t>
      </w:r>
      <w:bookmarkEnd w:id="52"/>
      <w:bookmarkEnd w:id="53"/>
    </w:p>
    <w:p w14:paraId="7AF136B2" w14:textId="77777777" w:rsidR="00011E22" w:rsidRPr="006B7A34" w:rsidRDefault="00011E22" w:rsidP="00011E22">
      <w:pPr>
        <w:pStyle w:val="Ttulo2"/>
        <w:rPr>
          <w:rStyle w:val="Ttulo1Car"/>
          <w:rFonts w:ascii="Calibri" w:eastAsia="Calibri" w:hAnsi="Calibri" w:cs="Arial"/>
          <w:sz w:val="24"/>
          <w:szCs w:val="24"/>
        </w:rPr>
      </w:pPr>
      <w:bookmarkStart w:id="54" w:name="_Toc401332096"/>
      <w:bookmarkStart w:id="55" w:name="_Toc497673389"/>
      <w:r w:rsidRPr="006B7A34">
        <w:rPr>
          <w:rFonts w:ascii="Calibri" w:hAnsi="Calibri"/>
          <w:b/>
          <w:sz w:val="24"/>
          <w:szCs w:val="24"/>
        </w:rPr>
        <w:t>2.2</w:t>
      </w:r>
      <w:r w:rsidRPr="006B7A34">
        <w:rPr>
          <w:rFonts w:ascii="Calibri" w:hAnsi="Calibri"/>
          <w:sz w:val="24"/>
          <w:szCs w:val="24"/>
        </w:rPr>
        <w:t xml:space="preserve">. </w:t>
      </w:r>
      <w:r w:rsidRPr="006B7A34">
        <w:rPr>
          <w:rStyle w:val="Ttulo1Car"/>
          <w:rFonts w:ascii="Calibri" w:hAnsi="Calibri"/>
          <w:sz w:val="24"/>
          <w:szCs w:val="24"/>
        </w:rPr>
        <w:t>RECOPILAR REQUISITOS</w:t>
      </w:r>
      <w:bookmarkEnd w:id="54"/>
      <w:bookmarkEnd w:id="55"/>
    </w:p>
    <w:p w14:paraId="12CC4746" w14:textId="77777777" w:rsidR="00011E22" w:rsidRPr="00201F9C" w:rsidRDefault="00011E22" w:rsidP="00011E22">
      <w:pPr>
        <w:spacing w:after="0" w:line="360" w:lineRule="auto"/>
        <w:rPr>
          <w:sz w:val="24"/>
          <w:szCs w:val="24"/>
        </w:rPr>
      </w:pPr>
      <w:r w:rsidRPr="00A7178B">
        <w:rPr>
          <w:rFonts w:cs="Tahoma"/>
          <w:noProof/>
          <w:spacing w:val="-3"/>
          <w:sz w:val="24"/>
          <w:szCs w:val="24"/>
        </w:rPr>
        <w:t>La</w:t>
      </w:r>
      <w:r w:rsidRPr="00A7178B">
        <w:rPr>
          <w:rFonts w:cs="Calibri"/>
          <w:noProof/>
          <w:w w:val="169"/>
          <w:sz w:val="24"/>
          <w:szCs w:val="24"/>
        </w:rPr>
        <w:t> </w:t>
      </w:r>
      <w:r w:rsidRPr="00A7178B">
        <w:rPr>
          <w:rFonts w:cs="Tahoma"/>
          <w:noProof/>
          <w:spacing w:val="-3"/>
          <w:sz w:val="24"/>
          <w:szCs w:val="24"/>
        </w:rPr>
        <w:t>recopilación</w:t>
      </w:r>
      <w:r w:rsidRPr="00A7178B">
        <w:rPr>
          <w:rFonts w:cs="Calibri"/>
          <w:noProof/>
          <w:w w:val="169"/>
          <w:sz w:val="24"/>
          <w:szCs w:val="24"/>
        </w:rPr>
        <w:t> </w:t>
      </w:r>
      <w:r w:rsidRPr="00A7178B">
        <w:rPr>
          <w:rFonts w:cs="Tahoma"/>
          <w:noProof/>
          <w:spacing w:val="-3"/>
          <w:sz w:val="24"/>
          <w:szCs w:val="24"/>
        </w:rPr>
        <w:t>de</w:t>
      </w:r>
      <w:r w:rsidRPr="00A7178B">
        <w:rPr>
          <w:rFonts w:cs="Calibri"/>
          <w:noProof/>
          <w:w w:val="169"/>
          <w:sz w:val="24"/>
          <w:szCs w:val="24"/>
        </w:rPr>
        <w:t> </w:t>
      </w:r>
      <w:r w:rsidRPr="00A7178B">
        <w:rPr>
          <w:rFonts w:cs="Tahoma"/>
          <w:noProof/>
          <w:spacing w:val="-3"/>
          <w:sz w:val="24"/>
          <w:szCs w:val="24"/>
        </w:rPr>
        <w:t>requerimientos</w:t>
      </w:r>
      <w:r w:rsidRPr="00A7178B">
        <w:rPr>
          <w:rFonts w:cs="Calibri"/>
          <w:noProof/>
          <w:w w:val="169"/>
          <w:sz w:val="24"/>
          <w:szCs w:val="24"/>
        </w:rPr>
        <w:t> </w:t>
      </w:r>
      <w:r w:rsidRPr="00A7178B">
        <w:rPr>
          <w:rFonts w:cs="Tahoma"/>
          <w:noProof/>
          <w:spacing w:val="-3"/>
          <w:sz w:val="24"/>
          <w:szCs w:val="24"/>
        </w:rPr>
        <w:t>consiste</w:t>
      </w:r>
      <w:r w:rsidRPr="00A7178B">
        <w:rPr>
          <w:rFonts w:cs="Calibri"/>
          <w:noProof/>
          <w:w w:val="168"/>
          <w:sz w:val="24"/>
          <w:szCs w:val="24"/>
        </w:rPr>
        <w:t> </w:t>
      </w:r>
      <w:r w:rsidRPr="00A7178B">
        <w:rPr>
          <w:rFonts w:cs="Tahoma"/>
          <w:noProof/>
          <w:spacing w:val="-3"/>
          <w:sz w:val="24"/>
          <w:szCs w:val="24"/>
        </w:rPr>
        <w:t>en</w:t>
      </w:r>
      <w:r w:rsidRPr="00A7178B">
        <w:rPr>
          <w:rFonts w:cs="Calibri"/>
          <w:noProof/>
          <w:w w:val="168"/>
          <w:sz w:val="24"/>
          <w:szCs w:val="24"/>
        </w:rPr>
        <w:t> </w:t>
      </w:r>
      <w:r w:rsidRPr="00A7178B">
        <w:rPr>
          <w:rFonts w:cs="Tahoma"/>
          <w:noProof/>
          <w:spacing w:val="-2"/>
          <w:sz w:val="24"/>
          <w:szCs w:val="24"/>
        </w:rPr>
        <w:t>definir</w:t>
      </w:r>
      <w:r w:rsidRPr="00A7178B">
        <w:rPr>
          <w:rFonts w:cs="Calibri"/>
          <w:noProof/>
          <w:w w:val="168"/>
          <w:sz w:val="24"/>
          <w:szCs w:val="24"/>
        </w:rPr>
        <w:t> </w:t>
      </w:r>
      <w:r w:rsidRPr="00A7178B">
        <w:rPr>
          <w:rFonts w:cs="Tahoma"/>
          <w:noProof/>
          <w:spacing w:val="-3"/>
          <w:sz w:val="24"/>
          <w:szCs w:val="24"/>
        </w:rPr>
        <w:t>y</w:t>
      </w:r>
      <w:r w:rsidRPr="00A7178B">
        <w:rPr>
          <w:rFonts w:cs="Calibri"/>
          <w:noProof/>
          <w:w w:val="168"/>
          <w:sz w:val="24"/>
          <w:szCs w:val="24"/>
        </w:rPr>
        <w:t> </w:t>
      </w:r>
      <w:r w:rsidRPr="00A7178B">
        <w:rPr>
          <w:rFonts w:cs="Tahoma"/>
          <w:noProof/>
          <w:spacing w:val="-3"/>
          <w:sz w:val="24"/>
          <w:szCs w:val="24"/>
        </w:rPr>
        <w:t>documentar</w:t>
      </w:r>
      <w:r w:rsidRPr="00A7178B">
        <w:rPr>
          <w:rFonts w:cs="Calibri"/>
          <w:noProof/>
          <w:w w:val="167"/>
          <w:sz w:val="24"/>
          <w:szCs w:val="24"/>
        </w:rPr>
        <w:t> </w:t>
      </w:r>
      <w:r w:rsidRPr="00A7178B">
        <w:rPr>
          <w:rFonts w:cs="Tahoma"/>
          <w:noProof/>
          <w:spacing w:val="-3"/>
          <w:sz w:val="24"/>
          <w:szCs w:val="24"/>
        </w:rPr>
        <w:t>las</w:t>
      </w:r>
      <w:r w:rsidRPr="00A7178B">
        <w:rPr>
          <w:rFonts w:cs="Calibri"/>
          <w:noProof/>
          <w:w w:val="169"/>
          <w:sz w:val="24"/>
          <w:szCs w:val="24"/>
        </w:rPr>
        <w:t> </w:t>
      </w:r>
      <w:r w:rsidRPr="00A7178B">
        <w:rPr>
          <w:rFonts w:cs="Tahoma"/>
          <w:noProof/>
          <w:spacing w:val="-3"/>
          <w:sz w:val="24"/>
          <w:szCs w:val="24"/>
        </w:rPr>
        <w:t>necesidades</w:t>
      </w:r>
      <w:r w:rsidRPr="00A7178B">
        <w:rPr>
          <w:rFonts w:cs="Calibri"/>
          <w:noProof/>
          <w:w w:val="169"/>
          <w:sz w:val="24"/>
          <w:szCs w:val="24"/>
        </w:rPr>
        <w:t> </w:t>
      </w:r>
      <w:r w:rsidRPr="00A7178B">
        <w:rPr>
          <w:rFonts w:cs="Tahoma"/>
          <w:noProof/>
          <w:spacing w:val="-3"/>
          <w:sz w:val="24"/>
          <w:szCs w:val="24"/>
        </w:rPr>
        <w:t>de</w:t>
      </w:r>
      <w:r>
        <w:rPr>
          <w:rFonts w:cs="Tahoma"/>
          <w:noProof/>
          <w:spacing w:val="-3"/>
          <w:sz w:val="24"/>
          <w:szCs w:val="24"/>
        </w:rPr>
        <w:t xml:space="preserve"> </w:t>
      </w:r>
      <w:r w:rsidRPr="00A7178B">
        <w:rPr>
          <w:rFonts w:cs="Tahoma"/>
          <w:noProof/>
          <w:spacing w:val="-2"/>
          <w:sz w:val="24"/>
          <w:szCs w:val="24"/>
        </w:rPr>
        <w:t>los</w:t>
      </w:r>
      <w:r w:rsidRPr="00A7178B">
        <w:rPr>
          <w:rFonts w:cs="Calibri"/>
          <w:noProof/>
          <w:w w:val="158"/>
          <w:sz w:val="24"/>
          <w:szCs w:val="24"/>
        </w:rPr>
        <w:t> </w:t>
      </w:r>
      <w:r w:rsidRPr="00A7178B">
        <w:rPr>
          <w:rFonts w:cs="Tahoma"/>
          <w:noProof/>
          <w:spacing w:val="-3"/>
          <w:sz w:val="24"/>
          <w:szCs w:val="24"/>
        </w:rPr>
        <w:t>interesados</w:t>
      </w:r>
      <w:r w:rsidRPr="00A7178B">
        <w:rPr>
          <w:rFonts w:cs="Calibri"/>
          <w:noProof/>
          <w:w w:val="158"/>
          <w:sz w:val="24"/>
          <w:szCs w:val="24"/>
        </w:rPr>
        <w:t> </w:t>
      </w:r>
      <w:r w:rsidRPr="00A7178B">
        <w:rPr>
          <w:rFonts w:cs="Tahoma"/>
          <w:noProof/>
          <w:spacing w:val="-3"/>
          <w:sz w:val="24"/>
          <w:szCs w:val="24"/>
        </w:rPr>
        <w:t>a</w:t>
      </w:r>
      <w:r w:rsidRPr="00A7178B">
        <w:rPr>
          <w:rFonts w:cs="Calibri"/>
          <w:noProof/>
          <w:w w:val="158"/>
          <w:sz w:val="24"/>
          <w:szCs w:val="24"/>
        </w:rPr>
        <w:t> </w:t>
      </w:r>
      <w:r w:rsidRPr="00A7178B">
        <w:rPr>
          <w:rFonts w:cs="Tahoma"/>
          <w:noProof/>
          <w:spacing w:val="-2"/>
          <w:sz w:val="24"/>
          <w:szCs w:val="24"/>
        </w:rPr>
        <w:t>fin</w:t>
      </w:r>
      <w:r w:rsidRPr="00A7178B">
        <w:rPr>
          <w:rFonts w:cs="Calibri"/>
          <w:noProof/>
          <w:w w:val="158"/>
          <w:sz w:val="24"/>
          <w:szCs w:val="24"/>
        </w:rPr>
        <w:t> </w:t>
      </w:r>
      <w:r w:rsidRPr="00A7178B">
        <w:rPr>
          <w:rFonts w:cs="Tahoma"/>
          <w:noProof/>
          <w:spacing w:val="-3"/>
          <w:sz w:val="24"/>
          <w:szCs w:val="24"/>
        </w:rPr>
        <w:t>de</w:t>
      </w:r>
      <w:r w:rsidRPr="00A7178B">
        <w:rPr>
          <w:rFonts w:cs="Calibri"/>
          <w:noProof/>
          <w:w w:val="158"/>
          <w:sz w:val="24"/>
          <w:szCs w:val="24"/>
        </w:rPr>
        <w:t> </w:t>
      </w:r>
      <w:r w:rsidRPr="00A7178B">
        <w:rPr>
          <w:rFonts w:cs="Tahoma"/>
          <w:noProof/>
          <w:spacing w:val="-3"/>
          <w:sz w:val="24"/>
          <w:szCs w:val="24"/>
        </w:rPr>
        <w:t>cumplir</w:t>
      </w:r>
      <w:r w:rsidRPr="00A7178B">
        <w:rPr>
          <w:rFonts w:cs="Calibri"/>
          <w:noProof/>
          <w:w w:val="156"/>
          <w:sz w:val="24"/>
          <w:szCs w:val="24"/>
        </w:rPr>
        <w:t> </w:t>
      </w:r>
      <w:r w:rsidRPr="00A7178B">
        <w:rPr>
          <w:rFonts w:cs="Tahoma"/>
          <w:noProof/>
          <w:spacing w:val="-3"/>
          <w:sz w:val="24"/>
          <w:szCs w:val="24"/>
        </w:rPr>
        <w:t>con</w:t>
      </w:r>
      <w:r w:rsidRPr="00A7178B">
        <w:rPr>
          <w:rFonts w:cs="Calibri"/>
          <w:noProof/>
          <w:w w:val="158"/>
          <w:sz w:val="24"/>
          <w:szCs w:val="24"/>
        </w:rPr>
        <w:t> </w:t>
      </w:r>
      <w:r w:rsidRPr="00A7178B">
        <w:rPr>
          <w:rFonts w:cs="Tahoma"/>
          <w:noProof/>
          <w:spacing w:val="-2"/>
          <w:sz w:val="24"/>
          <w:szCs w:val="24"/>
        </w:rPr>
        <w:t>los</w:t>
      </w:r>
      <w:r w:rsidRPr="00A7178B">
        <w:rPr>
          <w:rFonts w:cs="Calibri"/>
          <w:noProof/>
          <w:w w:val="158"/>
          <w:sz w:val="24"/>
          <w:szCs w:val="24"/>
        </w:rPr>
        <w:t> </w:t>
      </w:r>
      <w:r w:rsidRPr="00A7178B">
        <w:rPr>
          <w:rFonts w:cs="Tahoma"/>
          <w:noProof/>
          <w:spacing w:val="-3"/>
          <w:sz w:val="24"/>
          <w:szCs w:val="24"/>
        </w:rPr>
        <w:t>objetivos</w:t>
      </w:r>
      <w:r w:rsidRPr="00A7178B">
        <w:rPr>
          <w:rFonts w:cs="Calibri"/>
          <w:noProof/>
          <w:w w:val="158"/>
          <w:sz w:val="24"/>
          <w:szCs w:val="24"/>
        </w:rPr>
        <w:t> </w:t>
      </w:r>
      <w:r w:rsidRPr="00A7178B">
        <w:rPr>
          <w:rFonts w:cs="Tahoma"/>
          <w:noProof/>
          <w:spacing w:val="-3"/>
          <w:sz w:val="24"/>
          <w:szCs w:val="24"/>
        </w:rPr>
        <w:t>del</w:t>
      </w:r>
      <w:r w:rsidRPr="00A7178B">
        <w:rPr>
          <w:rFonts w:cs="Calibri"/>
          <w:noProof/>
          <w:w w:val="158"/>
          <w:sz w:val="24"/>
          <w:szCs w:val="24"/>
        </w:rPr>
        <w:t> </w:t>
      </w:r>
      <w:r w:rsidRPr="00A7178B">
        <w:rPr>
          <w:rFonts w:cs="Tahoma"/>
          <w:noProof/>
          <w:spacing w:val="-3"/>
          <w:sz w:val="24"/>
          <w:szCs w:val="24"/>
        </w:rPr>
        <w:t>proyecto.</w:t>
      </w:r>
      <w:r w:rsidRPr="00A7178B">
        <w:rPr>
          <w:rFonts w:cs="Calibri"/>
          <w:noProof/>
          <w:w w:val="157"/>
          <w:sz w:val="24"/>
          <w:szCs w:val="24"/>
        </w:rPr>
        <w:t> </w:t>
      </w:r>
      <w:r w:rsidRPr="00A7178B">
        <w:rPr>
          <w:rFonts w:cs="Tahoma"/>
          <w:noProof/>
          <w:spacing w:val="-3"/>
          <w:sz w:val="24"/>
          <w:szCs w:val="24"/>
        </w:rPr>
        <w:t>La</w:t>
      </w:r>
      <w:r w:rsidRPr="00A7178B">
        <w:rPr>
          <w:rFonts w:cs="Calibri"/>
          <w:noProof/>
          <w:w w:val="158"/>
          <w:sz w:val="24"/>
          <w:szCs w:val="24"/>
        </w:rPr>
        <w:t> </w:t>
      </w:r>
      <w:r w:rsidRPr="00A7178B">
        <w:rPr>
          <w:rFonts w:cs="Tahoma"/>
          <w:noProof/>
          <w:spacing w:val="-2"/>
          <w:sz w:val="24"/>
          <w:szCs w:val="24"/>
        </w:rPr>
        <w:t>planificación</w:t>
      </w:r>
      <w:r>
        <w:rPr>
          <w:sz w:val="24"/>
          <w:szCs w:val="24"/>
        </w:rPr>
        <w:t xml:space="preserve"> </w:t>
      </w:r>
      <w:r w:rsidRPr="00A7178B">
        <w:rPr>
          <w:rFonts w:cs="Tahoma"/>
          <w:noProof/>
          <w:spacing w:val="-3"/>
          <w:sz w:val="24"/>
          <w:szCs w:val="24"/>
        </w:rPr>
        <w:t>de</w:t>
      </w:r>
      <w:r w:rsidRPr="00A7178B">
        <w:rPr>
          <w:rFonts w:cs="Calibri"/>
          <w:noProof/>
          <w:w w:val="158"/>
          <w:sz w:val="24"/>
          <w:szCs w:val="24"/>
        </w:rPr>
        <w:t> </w:t>
      </w:r>
      <w:r w:rsidRPr="00A7178B">
        <w:rPr>
          <w:rFonts w:cs="Tahoma"/>
          <w:noProof/>
          <w:spacing w:val="-3"/>
          <w:sz w:val="24"/>
          <w:szCs w:val="24"/>
        </w:rPr>
        <w:t>todo</w:t>
      </w:r>
      <w:r>
        <w:rPr>
          <w:rFonts w:cs="Tahoma"/>
          <w:noProof/>
          <w:spacing w:val="-3"/>
          <w:sz w:val="24"/>
          <w:szCs w:val="24"/>
        </w:rPr>
        <w:t xml:space="preserve"> </w:t>
      </w:r>
      <w:r w:rsidRPr="00A7178B">
        <w:rPr>
          <w:rFonts w:cs="Tahoma"/>
          <w:noProof/>
          <w:spacing w:val="-2"/>
          <w:sz w:val="24"/>
          <w:szCs w:val="24"/>
        </w:rPr>
        <w:t>el</w:t>
      </w:r>
      <w:r w:rsidRPr="00A7178B">
        <w:rPr>
          <w:rFonts w:cs="Calibri"/>
          <w:noProof/>
          <w:spacing w:val="19"/>
          <w:sz w:val="24"/>
          <w:szCs w:val="24"/>
        </w:rPr>
        <w:t> </w:t>
      </w:r>
      <w:r w:rsidRPr="00A7178B">
        <w:rPr>
          <w:rFonts w:cs="Tahoma"/>
          <w:noProof/>
          <w:spacing w:val="-3"/>
          <w:sz w:val="24"/>
          <w:szCs w:val="24"/>
        </w:rPr>
        <w:t>resto</w:t>
      </w:r>
      <w:r w:rsidRPr="00A7178B">
        <w:rPr>
          <w:rFonts w:cs="Calibri"/>
          <w:noProof/>
          <w:spacing w:val="19"/>
          <w:sz w:val="24"/>
          <w:szCs w:val="24"/>
        </w:rPr>
        <w:t> </w:t>
      </w:r>
      <w:r w:rsidRPr="00A7178B">
        <w:rPr>
          <w:rFonts w:cs="Tahoma"/>
          <w:noProof/>
          <w:spacing w:val="-3"/>
          <w:sz w:val="24"/>
          <w:szCs w:val="24"/>
        </w:rPr>
        <w:t>de</w:t>
      </w:r>
      <w:r w:rsidRPr="00A7178B">
        <w:rPr>
          <w:rFonts w:cs="Calibri"/>
          <w:noProof/>
          <w:spacing w:val="19"/>
          <w:sz w:val="24"/>
          <w:szCs w:val="24"/>
        </w:rPr>
        <w:t> </w:t>
      </w:r>
      <w:r w:rsidRPr="00A7178B">
        <w:rPr>
          <w:rFonts w:cs="Tahoma"/>
          <w:noProof/>
          <w:spacing w:val="-3"/>
          <w:sz w:val="24"/>
          <w:szCs w:val="24"/>
        </w:rPr>
        <w:t>aspectos</w:t>
      </w:r>
      <w:r w:rsidRPr="00A7178B">
        <w:rPr>
          <w:rFonts w:cs="Calibri"/>
          <w:noProof/>
          <w:spacing w:val="19"/>
          <w:sz w:val="24"/>
          <w:szCs w:val="24"/>
        </w:rPr>
        <w:t> </w:t>
      </w:r>
      <w:r w:rsidRPr="00A7178B">
        <w:rPr>
          <w:rFonts w:cs="Tahoma"/>
          <w:noProof/>
          <w:spacing w:val="-3"/>
          <w:sz w:val="24"/>
          <w:szCs w:val="24"/>
        </w:rPr>
        <w:t>del</w:t>
      </w:r>
      <w:r w:rsidRPr="00A7178B">
        <w:rPr>
          <w:rFonts w:cs="Calibri"/>
          <w:noProof/>
          <w:spacing w:val="19"/>
          <w:sz w:val="24"/>
          <w:szCs w:val="24"/>
        </w:rPr>
        <w:t> </w:t>
      </w:r>
      <w:r w:rsidRPr="00A7178B">
        <w:rPr>
          <w:rFonts w:cs="Tahoma"/>
          <w:noProof/>
          <w:spacing w:val="-3"/>
          <w:sz w:val="24"/>
          <w:szCs w:val="24"/>
        </w:rPr>
        <w:t>proyecto</w:t>
      </w:r>
      <w:r w:rsidRPr="00A7178B">
        <w:rPr>
          <w:rFonts w:cs="Calibri"/>
          <w:noProof/>
          <w:spacing w:val="19"/>
          <w:sz w:val="24"/>
          <w:szCs w:val="24"/>
        </w:rPr>
        <w:t> </w:t>
      </w:r>
      <w:r w:rsidRPr="00A7178B">
        <w:rPr>
          <w:rFonts w:cs="Tahoma"/>
          <w:noProof/>
          <w:spacing w:val="-3"/>
          <w:sz w:val="24"/>
          <w:szCs w:val="24"/>
        </w:rPr>
        <w:t>se</w:t>
      </w:r>
      <w:r w:rsidRPr="00A7178B">
        <w:rPr>
          <w:rFonts w:cs="Calibri"/>
          <w:noProof/>
          <w:spacing w:val="19"/>
          <w:sz w:val="24"/>
          <w:szCs w:val="24"/>
        </w:rPr>
        <w:t> </w:t>
      </w:r>
      <w:r w:rsidRPr="00A7178B">
        <w:rPr>
          <w:rFonts w:cs="Tahoma"/>
          <w:noProof/>
          <w:spacing w:val="-3"/>
          <w:sz w:val="24"/>
          <w:szCs w:val="24"/>
        </w:rPr>
        <w:t>efectúan</w:t>
      </w:r>
      <w:r w:rsidRPr="00A7178B">
        <w:rPr>
          <w:rFonts w:cs="Calibri"/>
          <w:noProof/>
          <w:spacing w:val="19"/>
          <w:sz w:val="24"/>
          <w:szCs w:val="24"/>
        </w:rPr>
        <w:t> </w:t>
      </w:r>
      <w:r w:rsidRPr="00A7178B">
        <w:rPr>
          <w:rFonts w:cs="Tahoma"/>
          <w:noProof/>
          <w:spacing w:val="-3"/>
          <w:sz w:val="24"/>
          <w:szCs w:val="24"/>
        </w:rPr>
        <w:t>en</w:t>
      </w:r>
      <w:r w:rsidRPr="00A7178B">
        <w:rPr>
          <w:rFonts w:cs="Calibri"/>
          <w:noProof/>
          <w:spacing w:val="19"/>
          <w:sz w:val="24"/>
          <w:szCs w:val="24"/>
        </w:rPr>
        <w:t> </w:t>
      </w:r>
      <w:r w:rsidRPr="00A7178B">
        <w:rPr>
          <w:rFonts w:cs="Tahoma"/>
          <w:noProof/>
          <w:spacing w:val="-3"/>
          <w:sz w:val="24"/>
          <w:szCs w:val="24"/>
        </w:rPr>
        <w:t>función</w:t>
      </w:r>
      <w:r w:rsidRPr="00A7178B">
        <w:rPr>
          <w:rFonts w:cs="Calibri"/>
          <w:noProof/>
          <w:spacing w:val="19"/>
          <w:sz w:val="24"/>
          <w:szCs w:val="24"/>
        </w:rPr>
        <w:t> </w:t>
      </w:r>
      <w:r w:rsidRPr="00A7178B">
        <w:rPr>
          <w:rFonts w:cs="Tahoma"/>
          <w:noProof/>
          <w:spacing w:val="-3"/>
          <w:sz w:val="24"/>
          <w:szCs w:val="24"/>
        </w:rPr>
        <w:t>de</w:t>
      </w:r>
      <w:r w:rsidRPr="00A7178B">
        <w:rPr>
          <w:rFonts w:cs="Calibri"/>
          <w:noProof/>
          <w:spacing w:val="17"/>
          <w:sz w:val="24"/>
          <w:szCs w:val="24"/>
        </w:rPr>
        <w:t> </w:t>
      </w:r>
      <w:r w:rsidRPr="00A7178B">
        <w:rPr>
          <w:rFonts w:cs="Tahoma"/>
          <w:noProof/>
          <w:spacing w:val="-3"/>
          <w:sz w:val="24"/>
          <w:szCs w:val="24"/>
        </w:rPr>
        <w:t>estos</w:t>
      </w:r>
      <w:r w:rsidRPr="00A7178B">
        <w:rPr>
          <w:rFonts w:cs="Calibri"/>
          <w:noProof/>
          <w:spacing w:val="19"/>
          <w:sz w:val="24"/>
          <w:szCs w:val="24"/>
        </w:rPr>
        <w:t> </w:t>
      </w:r>
      <w:r w:rsidRPr="00A7178B">
        <w:rPr>
          <w:rFonts w:cs="Tahoma"/>
          <w:noProof/>
          <w:spacing w:val="-3"/>
          <w:sz w:val="24"/>
          <w:szCs w:val="24"/>
        </w:rPr>
        <w:t>requisitos.</w:t>
      </w:r>
    </w:p>
    <w:p w14:paraId="41D6FE9A" w14:textId="77777777" w:rsidR="00011E22" w:rsidRPr="006B7A34" w:rsidRDefault="00011E22" w:rsidP="00011E22">
      <w:pPr>
        <w:pStyle w:val="Ttulo3"/>
        <w:rPr>
          <w:rStyle w:val="Ttulo2Car"/>
          <w:rFonts w:ascii="Calibri" w:hAnsi="Calibri"/>
          <w:b/>
          <w:color w:val="5B9BD5"/>
          <w:sz w:val="24"/>
          <w:szCs w:val="24"/>
        </w:rPr>
      </w:pPr>
      <w:bookmarkStart w:id="56" w:name="_Toc401332097"/>
      <w:bookmarkStart w:id="57" w:name="_Toc497673390"/>
      <w:r w:rsidRPr="006B7A34">
        <w:rPr>
          <w:rStyle w:val="Ttulo2Car"/>
          <w:rFonts w:ascii="Calibri" w:hAnsi="Calibri"/>
          <w:b/>
          <w:color w:val="5B9BD5"/>
          <w:sz w:val="24"/>
          <w:szCs w:val="24"/>
        </w:rPr>
        <w:t>a)  Entradas</w:t>
      </w:r>
      <w:bookmarkEnd w:id="56"/>
      <w:bookmarkEnd w:id="57"/>
    </w:p>
    <w:p w14:paraId="0B20AE82" w14:textId="0704F0AC" w:rsidR="00011E22" w:rsidRPr="00D9486B" w:rsidRDefault="00011E22" w:rsidP="00011E22">
      <w:pPr>
        <w:spacing w:after="0" w:line="360" w:lineRule="auto"/>
        <w:jc w:val="both"/>
        <w:rPr>
          <w:sz w:val="24"/>
          <w:szCs w:val="24"/>
        </w:rPr>
      </w:pPr>
      <w:r w:rsidRPr="00A7178B">
        <w:rPr>
          <w:rFonts w:cs="Tahoma"/>
          <w:noProof/>
          <w:spacing w:val="-2"/>
          <w:sz w:val="24"/>
          <w:szCs w:val="24"/>
        </w:rPr>
        <w:t>El</w:t>
      </w:r>
      <w:r w:rsidRPr="00A7178B">
        <w:rPr>
          <w:rFonts w:cs="Calibri"/>
          <w:noProof/>
          <w:spacing w:val="19"/>
          <w:sz w:val="24"/>
          <w:szCs w:val="24"/>
        </w:rPr>
        <w:t> </w:t>
      </w:r>
      <w:r w:rsidRPr="00A7178B">
        <w:rPr>
          <w:rFonts w:cs="Tahoma"/>
          <w:noProof/>
          <w:spacing w:val="-3"/>
          <w:sz w:val="24"/>
          <w:szCs w:val="24"/>
        </w:rPr>
        <w:t>objetivo</w:t>
      </w:r>
      <w:r w:rsidRPr="00A7178B">
        <w:rPr>
          <w:rFonts w:cs="Calibri"/>
          <w:noProof/>
          <w:spacing w:val="18"/>
          <w:sz w:val="24"/>
          <w:szCs w:val="24"/>
        </w:rPr>
        <w:t> </w:t>
      </w:r>
      <w:r w:rsidRPr="00A7178B">
        <w:rPr>
          <w:rFonts w:cs="Tahoma"/>
          <w:noProof/>
          <w:spacing w:val="-3"/>
          <w:sz w:val="24"/>
          <w:szCs w:val="24"/>
        </w:rPr>
        <w:t>de</w:t>
      </w:r>
      <w:r w:rsidRPr="00A7178B">
        <w:rPr>
          <w:rFonts w:cs="Calibri"/>
          <w:noProof/>
          <w:spacing w:val="19"/>
          <w:sz w:val="24"/>
          <w:szCs w:val="24"/>
        </w:rPr>
        <w:t> </w:t>
      </w:r>
      <w:r w:rsidRPr="00A7178B">
        <w:rPr>
          <w:rFonts w:cs="Tahoma"/>
          <w:noProof/>
          <w:spacing w:val="-3"/>
          <w:sz w:val="24"/>
          <w:szCs w:val="24"/>
        </w:rPr>
        <w:t>este</w:t>
      </w:r>
      <w:r w:rsidRPr="00A7178B">
        <w:rPr>
          <w:rFonts w:cs="Calibri"/>
          <w:noProof/>
          <w:spacing w:val="19"/>
          <w:sz w:val="24"/>
          <w:szCs w:val="24"/>
        </w:rPr>
        <w:t> </w:t>
      </w:r>
      <w:r w:rsidRPr="00A7178B">
        <w:rPr>
          <w:rFonts w:cs="Tahoma"/>
          <w:noProof/>
          <w:spacing w:val="-3"/>
          <w:sz w:val="24"/>
          <w:szCs w:val="24"/>
        </w:rPr>
        <w:t>proceso</w:t>
      </w:r>
      <w:r w:rsidRPr="00A7178B">
        <w:rPr>
          <w:rFonts w:cs="Calibri"/>
          <w:noProof/>
          <w:spacing w:val="19"/>
          <w:sz w:val="24"/>
          <w:szCs w:val="24"/>
        </w:rPr>
        <w:t> </w:t>
      </w:r>
      <w:r w:rsidRPr="00A7178B">
        <w:rPr>
          <w:rFonts w:cs="Tahoma"/>
          <w:noProof/>
          <w:spacing w:val="-3"/>
          <w:sz w:val="24"/>
          <w:szCs w:val="24"/>
        </w:rPr>
        <w:t>es,</w:t>
      </w:r>
      <w:r w:rsidRPr="00A7178B">
        <w:rPr>
          <w:rFonts w:cs="Calibri"/>
          <w:noProof/>
          <w:spacing w:val="19"/>
          <w:sz w:val="24"/>
          <w:szCs w:val="24"/>
        </w:rPr>
        <w:t> </w:t>
      </w:r>
      <w:r w:rsidRPr="00A7178B">
        <w:rPr>
          <w:rFonts w:cs="Tahoma"/>
          <w:noProof/>
          <w:spacing w:val="-3"/>
          <w:sz w:val="24"/>
          <w:szCs w:val="24"/>
        </w:rPr>
        <w:t>a</w:t>
      </w:r>
      <w:r w:rsidRPr="00A7178B">
        <w:rPr>
          <w:rFonts w:cs="Calibri"/>
          <w:noProof/>
          <w:spacing w:val="19"/>
          <w:sz w:val="24"/>
          <w:szCs w:val="24"/>
        </w:rPr>
        <w:t> </w:t>
      </w:r>
      <w:r w:rsidRPr="00A7178B">
        <w:rPr>
          <w:rFonts w:cs="Tahoma"/>
          <w:noProof/>
          <w:spacing w:val="-2"/>
          <w:sz w:val="24"/>
          <w:szCs w:val="24"/>
        </w:rPr>
        <w:t>partir</w:t>
      </w:r>
      <w:r w:rsidRPr="00A7178B">
        <w:rPr>
          <w:rFonts w:cs="Calibri"/>
          <w:noProof/>
          <w:spacing w:val="16"/>
          <w:sz w:val="24"/>
          <w:szCs w:val="24"/>
        </w:rPr>
        <w:t> </w:t>
      </w:r>
      <w:r w:rsidRPr="00A7178B">
        <w:rPr>
          <w:rFonts w:cs="Tahoma"/>
          <w:noProof/>
          <w:spacing w:val="-3"/>
          <w:sz w:val="24"/>
          <w:szCs w:val="24"/>
        </w:rPr>
        <w:t>del</w:t>
      </w:r>
      <w:r w:rsidRPr="00A7178B">
        <w:rPr>
          <w:rFonts w:cs="Calibri"/>
          <w:noProof/>
          <w:spacing w:val="19"/>
          <w:sz w:val="24"/>
          <w:szCs w:val="24"/>
        </w:rPr>
        <w:t> </w:t>
      </w:r>
      <w:r w:rsidRPr="00A7178B">
        <w:rPr>
          <w:rFonts w:cs="Tahoma"/>
          <w:noProof/>
          <w:spacing w:val="-3"/>
          <w:sz w:val="24"/>
          <w:szCs w:val="24"/>
        </w:rPr>
        <w:t>registro</w:t>
      </w:r>
      <w:r w:rsidRPr="00A7178B">
        <w:rPr>
          <w:rFonts w:cs="Calibri"/>
          <w:noProof/>
          <w:spacing w:val="19"/>
          <w:sz w:val="24"/>
          <w:szCs w:val="24"/>
        </w:rPr>
        <w:t> </w:t>
      </w:r>
      <w:r w:rsidRPr="00A7178B">
        <w:rPr>
          <w:rFonts w:cs="Tahoma"/>
          <w:noProof/>
          <w:spacing w:val="-3"/>
          <w:sz w:val="24"/>
          <w:szCs w:val="24"/>
        </w:rPr>
        <w:t>de</w:t>
      </w:r>
      <w:r w:rsidRPr="00A7178B">
        <w:rPr>
          <w:rFonts w:cs="Calibri"/>
          <w:noProof/>
          <w:spacing w:val="19"/>
          <w:sz w:val="24"/>
          <w:szCs w:val="24"/>
        </w:rPr>
        <w:t> </w:t>
      </w:r>
      <w:r w:rsidRPr="00A7178B">
        <w:rPr>
          <w:rFonts w:cs="Tahoma"/>
          <w:noProof/>
          <w:spacing w:val="-3"/>
          <w:sz w:val="24"/>
          <w:szCs w:val="24"/>
        </w:rPr>
        <w:t>interesados</w:t>
      </w:r>
      <w:r w:rsidRPr="00A7178B">
        <w:rPr>
          <w:rFonts w:cs="Calibri"/>
          <w:noProof/>
          <w:spacing w:val="19"/>
          <w:sz w:val="24"/>
          <w:szCs w:val="24"/>
        </w:rPr>
        <w:t> </w:t>
      </w:r>
      <w:r w:rsidRPr="00A7178B">
        <w:rPr>
          <w:rFonts w:cs="Tahoma"/>
          <w:noProof/>
          <w:spacing w:val="-3"/>
          <w:sz w:val="24"/>
          <w:szCs w:val="24"/>
        </w:rPr>
        <w:t>y</w:t>
      </w:r>
      <w:r w:rsidRPr="00A7178B">
        <w:rPr>
          <w:rFonts w:cs="Calibri"/>
          <w:noProof/>
          <w:spacing w:val="19"/>
          <w:sz w:val="24"/>
          <w:szCs w:val="24"/>
        </w:rPr>
        <w:t> </w:t>
      </w:r>
      <w:r w:rsidRPr="00A7178B">
        <w:rPr>
          <w:rFonts w:cs="Tahoma"/>
          <w:noProof/>
          <w:spacing w:val="-3"/>
          <w:sz w:val="24"/>
          <w:szCs w:val="24"/>
        </w:rPr>
        <w:t>Acta</w:t>
      </w:r>
      <w:r w:rsidRPr="00A7178B">
        <w:rPr>
          <w:rFonts w:cs="Calibri"/>
          <w:noProof/>
          <w:spacing w:val="28"/>
          <w:sz w:val="24"/>
          <w:szCs w:val="24"/>
        </w:rPr>
        <w:t> </w:t>
      </w:r>
      <w:r w:rsidRPr="00A7178B">
        <w:rPr>
          <w:rFonts w:cs="Tahoma"/>
          <w:noProof/>
          <w:spacing w:val="-3"/>
          <w:sz w:val="24"/>
          <w:szCs w:val="24"/>
        </w:rPr>
        <w:t>de</w:t>
      </w:r>
      <w:r w:rsidRPr="00A7178B">
        <w:rPr>
          <w:rFonts w:cs="Calibri"/>
          <w:noProof/>
          <w:spacing w:val="28"/>
          <w:sz w:val="24"/>
          <w:szCs w:val="24"/>
        </w:rPr>
        <w:t> </w:t>
      </w:r>
      <w:r w:rsidRPr="00A7178B">
        <w:rPr>
          <w:rFonts w:cs="Tahoma"/>
          <w:noProof/>
          <w:spacing w:val="-3"/>
          <w:sz w:val="24"/>
          <w:szCs w:val="24"/>
        </w:rPr>
        <w:t>Constitución</w:t>
      </w:r>
      <w:r w:rsidR="00D9486B">
        <w:rPr>
          <w:rFonts w:cs="Tahoma"/>
          <w:noProof/>
          <w:spacing w:val="-3"/>
          <w:sz w:val="24"/>
          <w:szCs w:val="24"/>
        </w:rPr>
        <w:t>, definirlas</w:t>
      </w:r>
      <w:r w:rsidRPr="00A7178B">
        <w:rPr>
          <w:rFonts w:cs="Calibri"/>
          <w:noProof/>
          <w:spacing w:val="28"/>
          <w:sz w:val="24"/>
          <w:szCs w:val="24"/>
        </w:rPr>
        <w:t> </w:t>
      </w:r>
      <w:r w:rsidRPr="00A7178B">
        <w:rPr>
          <w:rFonts w:cs="Tahoma"/>
          <w:noProof/>
          <w:spacing w:val="-3"/>
          <w:sz w:val="24"/>
          <w:szCs w:val="24"/>
        </w:rPr>
        <w:t>como</w:t>
      </w:r>
      <w:r w:rsidRPr="00A7178B">
        <w:rPr>
          <w:rFonts w:cs="Calibri"/>
          <w:noProof/>
          <w:spacing w:val="28"/>
          <w:sz w:val="24"/>
          <w:szCs w:val="24"/>
        </w:rPr>
        <w:t> </w:t>
      </w:r>
      <w:r w:rsidRPr="00A7178B">
        <w:rPr>
          <w:rFonts w:cs="Tahoma"/>
          <w:noProof/>
          <w:spacing w:val="-3"/>
          <w:sz w:val="24"/>
          <w:szCs w:val="24"/>
        </w:rPr>
        <w:t>entradas,</w:t>
      </w:r>
      <w:r w:rsidRPr="00A7178B">
        <w:rPr>
          <w:rFonts w:cs="Calibri"/>
          <w:noProof/>
          <w:spacing w:val="28"/>
          <w:sz w:val="24"/>
          <w:szCs w:val="24"/>
        </w:rPr>
        <w:t> </w:t>
      </w:r>
      <w:r w:rsidRPr="00A7178B">
        <w:rPr>
          <w:rFonts w:cs="Tahoma"/>
          <w:noProof/>
          <w:spacing w:val="-3"/>
          <w:sz w:val="24"/>
          <w:szCs w:val="24"/>
        </w:rPr>
        <w:t>definir</w:t>
      </w:r>
      <w:r w:rsidRPr="00A7178B">
        <w:rPr>
          <w:rFonts w:cs="Calibri"/>
          <w:noProof/>
          <w:spacing w:val="28"/>
          <w:sz w:val="24"/>
          <w:szCs w:val="24"/>
        </w:rPr>
        <w:t> </w:t>
      </w:r>
      <w:r w:rsidRPr="00A7178B">
        <w:rPr>
          <w:rFonts w:cs="Tahoma"/>
          <w:noProof/>
          <w:spacing w:val="-3"/>
          <w:sz w:val="24"/>
          <w:szCs w:val="24"/>
        </w:rPr>
        <w:t>exactamente</w:t>
      </w:r>
      <w:r w:rsidRPr="00A7178B">
        <w:rPr>
          <w:rFonts w:cs="Calibri"/>
          <w:noProof/>
          <w:spacing w:val="28"/>
          <w:sz w:val="24"/>
          <w:szCs w:val="24"/>
        </w:rPr>
        <w:t> </w:t>
      </w:r>
      <w:r w:rsidRPr="00A7178B">
        <w:rPr>
          <w:rFonts w:cs="Tahoma"/>
          <w:noProof/>
          <w:spacing w:val="-3"/>
          <w:sz w:val="24"/>
          <w:szCs w:val="24"/>
        </w:rPr>
        <w:t>cuáles</w:t>
      </w:r>
      <w:r w:rsidRPr="00A7178B">
        <w:rPr>
          <w:rFonts w:cs="Calibri"/>
          <w:noProof/>
          <w:spacing w:val="28"/>
          <w:sz w:val="24"/>
          <w:szCs w:val="24"/>
        </w:rPr>
        <w:t> </w:t>
      </w:r>
      <w:r w:rsidRPr="00A7178B">
        <w:rPr>
          <w:rFonts w:cs="Tahoma"/>
          <w:noProof/>
          <w:spacing w:val="-3"/>
          <w:sz w:val="24"/>
          <w:szCs w:val="24"/>
        </w:rPr>
        <w:t>van</w:t>
      </w:r>
      <w:r w:rsidRPr="00A7178B">
        <w:rPr>
          <w:rFonts w:cs="Calibri"/>
          <w:noProof/>
          <w:spacing w:val="28"/>
          <w:sz w:val="24"/>
          <w:szCs w:val="24"/>
        </w:rPr>
        <w:t> </w:t>
      </w:r>
      <w:r w:rsidRPr="00A7178B">
        <w:rPr>
          <w:rFonts w:cs="Tahoma"/>
          <w:noProof/>
          <w:spacing w:val="-3"/>
          <w:sz w:val="24"/>
          <w:szCs w:val="24"/>
        </w:rPr>
        <w:t>a</w:t>
      </w:r>
      <w:r w:rsidRPr="00A7178B">
        <w:rPr>
          <w:rFonts w:cs="Calibri"/>
          <w:noProof/>
          <w:spacing w:val="28"/>
          <w:sz w:val="24"/>
          <w:szCs w:val="24"/>
        </w:rPr>
        <w:t> </w:t>
      </w:r>
      <w:r w:rsidRPr="00A7178B">
        <w:rPr>
          <w:rFonts w:cs="Tahoma"/>
          <w:noProof/>
          <w:spacing w:val="-3"/>
          <w:sz w:val="24"/>
          <w:szCs w:val="24"/>
        </w:rPr>
        <w:t>ser</w:t>
      </w:r>
      <w:r w:rsidRPr="00A7178B">
        <w:rPr>
          <w:rFonts w:cs="Calibri"/>
          <w:noProof/>
          <w:spacing w:val="28"/>
          <w:sz w:val="24"/>
          <w:szCs w:val="24"/>
        </w:rPr>
        <w:t> </w:t>
      </w:r>
      <w:r w:rsidRPr="00A7178B">
        <w:rPr>
          <w:rFonts w:cs="Tahoma"/>
          <w:noProof/>
          <w:spacing w:val="-3"/>
          <w:sz w:val="24"/>
          <w:szCs w:val="24"/>
        </w:rPr>
        <w:t>las</w:t>
      </w:r>
      <w:r w:rsidR="00D9486B">
        <w:rPr>
          <w:sz w:val="24"/>
          <w:szCs w:val="24"/>
        </w:rPr>
        <w:t xml:space="preserve"> </w:t>
      </w:r>
      <w:r w:rsidRPr="00A7178B">
        <w:rPr>
          <w:rFonts w:cs="Tahoma"/>
          <w:noProof/>
          <w:spacing w:val="-3"/>
          <w:sz w:val="24"/>
          <w:szCs w:val="24"/>
        </w:rPr>
        <w:t>expectativas</w:t>
      </w:r>
      <w:r w:rsidRPr="00A7178B">
        <w:rPr>
          <w:rFonts w:cs="Calibri"/>
          <w:noProof/>
          <w:spacing w:val="19"/>
          <w:sz w:val="24"/>
          <w:szCs w:val="24"/>
        </w:rPr>
        <w:t> </w:t>
      </w:r>
      <w:r w:rsidRPr="00A7178B">
        <w:rPr>
          <w:rFonts w:cs="Tahoma"/>
          <w:noProof/>
          <w:spacing w:val="-3"/>
          <w:sz w:val="24"/>
          <w:szCs w:val="24"/>
        </w:rPr>
        <w:t>y</w:t>
      </w:r>
      <w:r w:rsidRPr="00A7178B">
        <w:rPr>
          <w:rFonts w:cs="Calibri"/>
          <w:noProof/>
          <w:spacing w:val="19"/>
          <w:sz w:val="24"/>
          <w:szCs w:val="24"/>
        </w:rPr>
        <w:t> </w:t>
      </w:r>
      <w:r w:rsidRPr="00A7178B">
        <w:rPr>
          <w:rFonts w:cs="Tahoma"/>
          <w:noProof/>
          <w:spacing w:val="-3"/>
          <w:sz w:val="24"/>
          <w:szCs w:val="24"/>
        </w:rPr>
        <w:t>requerimientos</w:t>
      </w:r>
      <w:r w:rsidRPr="00A7178B">
        <w:rPr>
          <w:rFonts w:cs="Calibri"/>
          <w:noProof/>
          <w:spacing w:val="19"/>
          <w:sz w:val="24"/>
          <w:szCs w:val="24"/>
        </w:rPr>
        <w:t> </w:t>
      </w:r>
      <w:r w:rsidRPr="00A7178B">
        <w:rPr>
          <w:rFonts w:cs="Tahoma"/>
          <w:noProof/>
          <w:spacing w:val="-3"/>
          <w:sz w:val="24"/>
          <w:szCs w:val="24"/>
        </w:rPr>
        <w:t>del</w:t>
      </w:r>
      <w:r w:rsidRPr="00A7178B">
        <w:rPr>
          <w:rFonts w:cs="Calibri"/>
          <w:noProof/>
          <w:spacing w:val="19"/>
          <w:sz w:val="24"/>
          <w:szCs w:val="24"/>
        </w:rPr>
        <w:t> </w:t>
      </w:r>
      <w:r w:rsidRPr="00A7178B">
        <w:rPr>
          <w:rFonts w:cs="Tahoma"/>
          <w:noProof/>
          <w:spacing w:val="-3"/>
          <w:sz w:val="24"/>
          <w:szCs w:val="24"/>
        </w:rPr>
        <w:t>proyecto.</w:t>
      </w:r>
    </w:p>
    <w:p w14:paraId="7FD37841" w14:textId="77777777" w:rsidR="00011E22" w:rsidRPr="006B7A34" w:rsidRDefault="00011E22" w:rsidP="00011E22">
      <w:pPr>
        <w:pStyle w:val="Ttulo3"/>
        <w:rPr>
          <w:rFonts w:ascii="Calibri" w:hAnsi="Calibri"/>
          <w:b/>
          <w:color w:val="5B9BD5"/>
        </w:rPr>
      </w:pPr>
      <w:bookmarkStart w:id="58" w:name="_Toc401332098"/>
      <w:bookmarkStart w:id="59" w:name="_Toc497673391"/>
      <w:r w:rsidRPr="006B7A34">
        <w:rPr>
          <w:rStyle w:val="Ttulo2Car"/>
          <w:rFonts w:ascii="Calibri" w:hAnsi="Calibri"/>
          <w:b/>
          <w:color w:val="5B9BD5"/>
          <w:sz w:val="24"/>
          <w:szCs w:val="24"/>
        </w:rPr>
        <w:t>b) Herramientas y técnicas utilizadas</w:t>
      </w:r>
      <w:bookmarkEnd w:id="58"/>
      <w:bookmarkEnd w:id="59"/>
    </w:p>
    <w:p w14:paraId="6EB95D4E" w14:textId="77777777" w:rsidR="00011E22" w:rsidRPr="00A7178B" w:rsidRDefault="00011E22" w:rsidP="00011E22">
      <w:pPr>
        <w:spacing w:after="0" w:line="360" w:lineRule="auto"/>
        <w:jc w:val="both"/>
        <w:rPr>
          <w:sz w:val="24"/>
          <w:szCs w:val="24"/>
        </w:rPr>
      </w:pPr>
      <w:r w:rsidRPr="00A7178B">
        <w:rPr>
          <w:rFonts w:cs="Tahoma"/>
          <w:noProof/>
          <w:spacing w:val="-3"/>
          <w:sz w:val="24"/>
          <w:szCs w:val="24"/>
        </w:rPr>
        <w:t>Se</w:t>
      </w:r>
      <w:r w:rsidRPr="00A7178B">
        <w:rPr>
          <w:rFonts w:cs="Calibri"/>
          <w:noProof/>
          <w:spacing w:val="19"/>
          <w:sz w:val="24"/>
          <w:szCs w:val="24"/>
        </w:rPr>
        <w:t> </w:t>
      </w:r>
      <w:r w:rsidRPr="00A7178B">
        <w:rPr>
          <w:rFonts w:cs="Tahoma"/>
          <w:noProof/>
          <w:spacing w:val="-3"/>
          <w:sz w:val="24"/>
          <w:szCs w:val="24"/>
        </w:rPr>
        <w:t>hará</w:t>
      </w:r>
      <w:r w:rsidRPr="00A7178B">
        <w:rPr>
          <w:rFonts w:cs="Calibri"/>
          <w:noProof/>
          <w:spacing w:val="19"/>
          <w:sz w:val="24"/>
          <w:szCs w:val="24"/>
        </w:rPr>
        <w:t> </w:t>
      </w:r>
      <w:r w:rsidRPr="00A7178B">
        <w:rPr>
          <w:rFonts w:cs="Tahoma"/>
          <w:noProof/>
          <w:spacing w:val="-4"/>
          <w:sz w:val="24"/>
          <w:szCs w:val="24"/>
        </w:rPr>
        <w:t>uso</w:t>
      </w:r>
      <w:r w:rsidRPr="00A7178B">
        <w:rPr>
          <w:rFonts w:cs="Calibri"/>
          <w:noProof/>
          <w:spacing w:val="19"/>
          <w:sz w:val="24"/>
          <w:szCs w:val="24"/>
        </w:rPr>
        <w:t> </w:t>
      </w:r>
      <w:r w:rsidRPr="00A7178B">
        <w:rPr>
          <w:rFonts w:cs="Tahoma"/>
          <w:noProof/>
          <w:spacing w:val="-3"/>
          <w:sz w:val="24"/>
          <w:szCs w:val="24"/>
        </w:rPr>
        <w:t>de</w:t>
      </w:r>
      <w:r w:rsidRPr="00A7178B">
        <w:rPr>
          <w:rFonts w:cs="Calibri"/>
          <w:noProof/>
          <w:spacing w:val="17"/>
          <w:sz w:val="24"/>
          <w:szCs w:val="24"/>
        </w:rPr>
        <w:t> </w:t>
      </w:r>
      <w:r w:rsidRPr="00A7178B">
        <w:rPr>
          <w:rFonts w:cs="Tahoma"/>
          <w:noProof/>
          <w:spacing w:val="-2"/>
          <w:sz w:val="24"/>
          <w:szCs w:val="24"/>
        </w:rPr>
        <w:t>las</w:t>
      </w:r>
      <w:r w:rsidRPr="00A7178B">
        <w:rPr>
          <w:rFonts w:cs="Calibri"/>
          <w:noProof/>
          <w:spacing w:val="19"/>
          <w:sz w:val="24"/>
          <w:szCs w:val="24"/>
        </w:rPr>
        <w:t> </w:t>
      </w:r>
      <w:r w:rsidRPr="00A7178B">
        <w:rPr>
          <w:rFonts w:cs="Tahoma"/>
          <w:noProof/>
          <w:spacing w:val="-3"/>
          <w:sz w:val="24"/>
          <w:szCs w:val="24"/>
        </w:rPr>
        <w:t>siguientes</w:t>
      </w:r>
      <w:r w:rsidRPr="00A7178B">
        <w:rPr>
          <w:rFonts w:cs="Calibri"/>
          <w:noProof/>
          <w:spacing w:val="19"/>
          <w:sz w:val="24"/>
          <w:szCs w:val="24"/>
        </w:rPr>
        <w:t> </w:t>
      </w:r>
      <w:r w:rsidRPr="00A7178B">
        <w:rPr>
          <w:rFonts w:cs="Tahoma"/>
          <w:noProof/>
          <w:spacing w:val="-3"/>
          <w:sz w:val="24"/>
          <w:szCs w:val="24"/>
        </w:rPr>
        <w:t>herramientas</w:t>
      </w:r>
      <w:r w:rsidRPr="00A7178B">
        <w:rPr>
          <w:rFonts w:cs="Calibri"/>
          <w:noProof/>
          <w:spacing w:val="19"/>
          <w:sz w:val="24"/>
          <w:szCs w:val="24"/>
        </w:rPr>
        <w:t> </w:t>
      </w:r>
      <w:r w:rsidRPr="00A7178B">
        <w:rPr>
          <w:rFonts w:cs="Tahoma"/>
          <w:noProof/>
          <w:spacing w:val="-3"/>
          <w:sz w:val="24"/>
          <w:szCs w:val="24"/>
        </w:rPr>
        <w:t>para</w:t>
      </w:r>
      <w:r w:rsidRPr="00A7178B">
        <w:rPr>
          <w:rFonts w:cs="Calibri"/>
          <w:noProof/>
          <w:spacing w:val="19"/>
          <w:sz w:val="24"/>
          <w:szCs w:val="24"/>
        </w:rPr>
        <w:t> </w:t>
      </w:r>
      <w:r w:rsidRPr="00A7178B">
        <w:rPr>
          <w:rFonts w:cs="Tahoma"/>
          <w:noProof/>
          <w:spacing w:val="-3"/>
          <w:sz w:val="24"/>
          <w:szCs w:val="24"/>
        </w:rPr>
        <w:t>recopilar</w:t>
      </w:r>
      <w:r w:rsidRPr="00A7178B">
        <w:rPr>
          <w:rFonts w:cs="Calibri"/>
          <w:noProof/>
          <w:spacing w:val="19"/>
          <w:sz w:val="24"/>
          <w:szCs w:val="24"/>
        </w:rPr>
        <w:t> </w:t>
      </w:r>
      <w:r w:rsidRPr="00A7178B">
        <w:rPr>
          <w:rFonts w:cs="Tahoma"/>
          <w:noProof/>
          <w:spacing w:val="-3"/>
          <w:sz w:val="24"/>
          <w:szCs w:val="24"/>
        </w:rPr>
        <w:t>los</w:t>
      </w:r>
      <w:r w:rsidRPr="00A7178B">
        <w:rPr>
          <w:rFonts w:cs="Calibri"/>
          <w:noProof/>
          <w:spacing w:val="17"/>
          <w:sz w:val="24"/>
          <w:szCs w:val="24"/>
        </w:rPr>
        <w:t> </w:t>
      </w:r>
      <w:r w:rsidRPr="00A7178B">
        <w:rPr>
          <w:rFonts w:cs="Tahoma"/>
          <w:noProof/>
          <w:spacing w:val="-3"/>
          <w:sz w:val="24"/>
          <w:szCs w:val="24"/>
        </w:rPr>
        <w:t>requerimientos:</w:t>
      </w:r>
    </w:p>
    <w:p w14:paraId="0A32CEB9" w14:textId="77CD6F60" w:rsidR="00011E22" w:rsidRPr="00A7178B" w:rsidRDefault="00011E22" w:rsidP="00D9486B">
      <w:pPr>
        <w:spacing w:after="0" w:line="360" w:lineRule="auto"/>
        <w:jc w:val="both"/>
        <w:rPr>
          <w:sz w:val="24"/>
          <w:szCs w:val="24"/>
        </w:rPr>
      </w:pPr>
      <w:r w:rsidRPr="00A7178B">
        <w:rPr>
          <w:rFonts w:cs="Tahoma"/>
          <w:b/>
          <w:noProof/>
          <w:spacing w:val="-1"/>
          <w:sz w:val="24"/>
          <w:szCs w:val="24"/>
          <w:u w:val="single"/>
        </w:rPr>
        <w:t>Entrevista con el cliente</w:t>
      </w:r>
      <w:r w:rsidRPr="00A7178B">
        <w:rPr>
          <w:rFonts w:cs="Tahoma"/>
          <w:b/>
          <w:noProof/>
          <w:spacing w:val="-2"/>
          <w:sz w:val="24"/>
          <w:szCs w:val="24"/>
        </w:rPr>
        <w:t>:</w:t>
      </w:r>
      <w:r w:rsidRPr="00A7178B">
        <w:rPr>
          <w:rFonts w:cs="Calibri"/>
          <w:noProof/>
          <w:w w:val="158"/>
          <w:sz w:val="24"/>
          <w:szCs w:val="24"/>
        </w:rPr>
        <w:t> </w:t>
      </w:r>
      <w:r w:rsidR="00D9486B">
        <w:rPr>
          <w:rFonts w:cs="Tahoma"/>
          <w:noProof/>
          <w:spacing w:val="-3"/>
          <w:sz w:val="24"/>
          <w:szCs w:val="24"/>
        </w:rPr>
        <w:t>S</w:t>
      </w:r>
      <w:r w:rsidRPr="00A7178B">
        <w:rPr>
          <w:rFonts w:cs="Tahoma"/>
          <w:noProof/>
          <w:spacing w:val="-3"/>
          <w:sz w:val="24"/>
          <w:szCs w:val="24"/>
        </w:rPr>
        <w:t>e</w:t>
      </w:r>
      <w:r w:rsidRPr="00A7178B">
        <w:rPr>
          <w:rFonts w:cs="Calibri"/>
          <w:noProof/>
          <w:w w:val="158"/>
          <w:sz w:val="24"/>
          <w:szCs w:val="24"/>
        </w:rPr>
        <w:t> </w:t>
      </w:r>
      <w:r w:rsidRPr="00A7178B">
        <w:rPr>
          <w:rFonts w:cs="Tahoma"/>
          <w:noProof/>
          <w:spacing w:val="-3"/>
          <w:sz w:val="24"/>
          <w:szCs w:val="24"/>
        </w:rPr>
        <w:t>ha</w:t>
      </w:r>
      <w:r w:rsidRPr="00A7178B">
        <w:rPr>
          <w:rFonts w:cs="Calibri"/>
          <w:noProof/>
          <w:w w:val="158"/>
          <w:sz w:val="24"/>
          <w:szCs w:val="24"/>
        </w:rPr>
        <w:t> </w:t>
      </w:r>
      <w:r w:rsidRPr="00A7178B">
        <w:rPr>
          <w:rFonts w:cs="Tahoma"/>
          <w:noProof/>
          <w:spacing w:val="-3"/>
          <w:sz w:val="24"/>
          <w:szCs w:val="24"/>
        </w:rPr>
        <w:t>realizado</w:t>
      </w:r>
      <w:r w:rsidRPr="00A7178B">
        <w:rPr>
          <w:rFonts w:cs="Calibri"/>
          <w:noProof/>
          <w:w w:val="158"/>
          <w:sz w:val="24"/>
          <w:szCs w:val="24"/>
        </w:rPr>
        <w:t> </w:t>
      </w:r>
      <w:r w:rsidRPr="00A7178B">
        <w:rPr>
          <w:rFonts w:cs="Tahoma"/>
          <w:noProof/>
          <w:spacing w:val="-3"/>
          <w:sz w:val="24"/>
          <w:szCs w:val="24"/>
        </w:rPr>
        <w:t>una</w:t>
      </w:r>
      <w:r w:rsidRPr="00A7178B">
        <w:rPr>
          <w:rFonts w:cs="Calibri"/>
          <w:noProof/>
          <w:w w:val="158"/>
          <w:sz w:val="24"/>
          <w:szCs w:val="24"/>
        </w:rPr>
        <w:t> </w:t>
      </w:r>
      <w:r w:rsidRPr="00A7178B">
        <w:rPr>
          <w:rFonts w:cs="Tahoma"/>
          <w:noProof/>
          <w:spacing w:val="-3"/>
          <w:sz w:val="24"/>
          <w:szCs w:val="24"/>
        </w:rPr>
        <w:t>entrevista</w:t>
      </w:r>
      <w:r w:rsidRPr="00A7178B">
        <w:rPr>
          <w:rFonts w:cs="Calibri"/>
          <w:noProof/>
          <w:w w:val="156"/>
          <w:sz w:val="24"/>
          <w:szCs w:val="24"/>
        </w:rPr>
        <w:t> </w:t>
      </w:r>
      <w:r w:rsidRPr="00A7178B">
        <w:rPr>
          <w:rFonts w:cs="Tahoma"/>
          <w:noProof/>
          <w:spacing w:val="-3"/>
          <w:sz w:val="24"/>
          <w:szCs w:val="24"/>
        </w:rPr>
        <w:t>con</w:t>
      </w:r>
      <w:r w:rsidRPr="00A7178B">
        <w:rPr>
          <w:rFonts w:cs="Calibri"/>
          <w:noProof/>
          <w:w w:val="158"/>
          <w:sz w:val="24"/>
          <w:szCs w:val="24"/>
        </w:rPr>
        <w:t> </w:t>
      </w:r>
      <w:r w:rsidR="00D9486B">
        <w:rPr>
          <w:rFonts w:cs="Tahoma"/>
          <w:noProof/>
          <w:spacing w:val="-2"/>
          <w:sz w:val="24"/>
          <w:szCs w:val="24"/>
        </w:rPr>
        <w:t>los potenciales usuarios</w:t>
      </w:r>
      <w:r w:rsidRPr="00A7178B">
        <w:rPr>
          <w:rFonts w:cs="Calibri"/>
          <w:noProof/>
          <w:w w:val="158"/>
          <w:sz w:val="24"/>
          <w:szCs w:val="24"/>
        </w:rPr>
        <w:t> </w:t>
      </w:r>
      <w:r w:rsidR="00D9486B">
        <w:rPr>
          <w:rFonts w:cs="Tahoma"/>
          <w:noProof/>
          <w:spacing w:val="-3"/>
          <w:sz w:val="24"/>
          <w:szCs w:val="24"/>
        </w:rPr>
        <w:t>para definir ciertas perpectivas de cómo será recibida la aplicación por los usuarios.</w:t>
      </w:r>
    </w:p>
    <w:p w14:paraId="5A315052" w14:textId="372AAFC5" w:rsidR="00011E22" w:rsidRPr="00A7178B" w:rsidRDefault="00011E22" w:rsidP="00011E22">
      <w:pPr>
        <w:spacing w:after="0" w:line="360" w:lineRule="auto"/>
        <w:jc w:val="both"/>
        <w:rPr>
          <w:sz w:val="24"/>
          <w:szCs w:val="24"/>
        </w:rPr>
      </w:pPr>
      <w:r w:rsidRPr="00A7178B">
        <w:rPr>
          <w:rFonts w:cs="Tahoma"/>
          <w:b/>
          <w:noProof/>
          <w:spacing w:val="3"/>
          <w:sz w:val="24"/>
          <w:szCs w:val="24"/>
          <w:u w:val="single"/>
        </w:rPr>
        <w:t>Grupo foco</w:t>
      </w:r>
      <w:r w:rsidRPr="00A7178B">
        <w:rPr>
          <w:rFonts w:cs="Tahoma"/>
          <w:b/>
          <w:noProof/>
          <w:spacing w:val="-2"/>
          <w:sz w:val="24"/>
          <w:szCs w:val="24"/>
        </w:rPr>
        <w:t>:</w:t>
      </w:r>
      <w:r w:rsidRPr="00A7178B">
        <w:rPr>
          <w:rFonts w:cs="Calibri"/>
          <w:noProof/>
          <w:w w:val="218"/>
          <w:sz w:val="24"/>
          <w:szCs w:val="24"/>
        </w:rPr>
        <w:t> </w:t>
      </w:r>
      <w:r w:rsidR="00D9486B">
        <w:rPr>
          <w:rFonts w:cs="Tahoma"/>
          <w:noProof/>
          <w:spacing w:val="-3"/>
          <w:sz w:val="24"/>
          <w:szCs w:val="24"/>
        </w:rPr>
        <w:t>S</w:t>
      </w:r>
      <w:r w:rsidRPr="00A7178B">
        <w:rPr>
          <w:rFonts w:cs="Tahoma"/>
          <w:noProof/>
          <w:spacing w:val="-3"/>
          <w:sz w:val="24"/>
          <w:szCs w:val="24"/>
        </w:rPr>
        <w:t>e</w:t>
      </w:r>
      <w:r w:rsidRPr="00A7178B">
        <w:rPr>
          <w:rFonts w:cs="Calibri"/>
          <w:noProof/>
          <w:w w:val="218"/>
          <w:sz w:val="24"/>
          <w:szCs w:val="24"/>
        </w:rPr>
        <w:t> </w:t>
      </w:r>
      <w:r w:rsidRPr="00A7178B">
        <w:rPr>
          <w:rFonts w:cs="Tahoma"/>
          <w:noProof/>
          <w:spacing w:val="-3"/>
          <w:sz w:val="24"/>
          <w:szCs w:val="24"/>
        </w:rPr>
        <w:t>ha</w:t>
      </w:r>
      <w:r w:rsidRPr="00A7178B">
        <w:rPr>
          <w:rFonts w:cs="Calibri"/>
          <w:noProof/>
          <w:w w:val="218"/>
          <w:sz w:val="24"/>
          <w:szCs w:val="24"/>
        </w:rPr>
        <w:t> </w:t>
      </w:r>
      <w:r w:rsidRPr="00A7178B">
        <w:rPr>
          <w:rFonts w:cs="Tahoma"/>
          <w:noProof/>
          <w:spacing w:val="-3"/>
          <w:sz w:val="24"/>
          <w:szCs w:val="24"/>
        </w:rPr>
        <w:t>realizado</w:t>
      </w:r>
      <w:r w:rsidRPr="00A7178B">
        <w:rPr>
          <w:rFonts w:cs="Calibri"/>
          <w:noProof/>
          <w:w w:val="218"/>
          <w:sz w:val="24"/>
          <w:szCs w:val="24"/>
        </w:rPr>
        <w:t> </w:t>
      </w:r>
      <w:r w:rsidR="00D9486B">
        <w:rPr>
          <w:rFonts w:cs="Tahoma"/>
          <w:noProof/>
          <w:spacing w:val="-3"/>
          <w:sz w:val="24"/>
          <w:szCs w:val="24"/>
        </w:rPr>
        <w:t>una reunió</w:t>
      </w:r>
      <w:r w:rsidRPr="00A7178B">
        <w:rPr>
          <w:rFonts w:cs="Tahoma"/>
          <w:noProof/>
          <w:spacing w:val="-3"/>
          <w:sz w:val="24"/>
          <w:szCs w:val="24"/>
        </w:rPr>
        <w:t xml:space="preserve">n de </w:t>
      </w:r>
      <w:r w:rsidR="00D9486B">
        <w:rPr>
          <w:rFonts w:cs="Tahoma"/>
          <w:noProof/>
          <w:spacing w:val="-3"/>
          <w:sz w:val="24"/>
          <w:szCs w:val="24"/>
        </w:rPr>
        <w:t>3</w:t>
      </w:r>
      <w:r w:rsidRPr="00A7178B">
        <w:rPr>
          <w:rFonts w:cs="Tahoma"/>
          <w:noProof/>
          <w:spacing w:val="-3"/>
          <w:sz w:val="24"/>
          <w:szCs w:val="24"/>
        </w:rPr>
        <w:t xml:space="preserve"> personas profesionales en su area dirigido por un moderador para la obtención de requisitos y alcance.</w:t>
      </w:r>
    </w:p>
    <w:p w14:paraId="30E32DB6" w14:textId="77777777" w:rsidR="00011E22" w:rsidRPr="00A7178B" w:rsidRDefault="00011E22" w:rsidP="00011E22">
      <w:pPr>
        <w:spacing w:after="0" w:line="360" w:lineRule="auto"/>
        <w:jc w:val="both"/>
        <w:rPr>
          <w:rFonts w:cs="Tahoma"/>
          <w:noProof/>
          <w:spacing w:val="-3"/>
          <w:sz w:val="24"/>
          <w:szCs w:val="24"/>
        </w:rPr>
      </w:pPr>
      <w:r w:rsidRPr="00A7178B">
        <w:rPr>
          <w:rFonts w:cs="Tahoma"/>
          <w:b/>
          <w:noProof/>
          <w:spacing w:val="3"/>
          <w:sz w:val="24"/>
          <w:szCs w:val="24"/>
          <w:u w:val="single"/>
        </w:rPr>
        <w:t>Prototipos</w:t>
      </w:r>
      <w:r w:rsidRPr="00A7178B">
        <w:rPr>
          <w:rFonts w:cs="Tahoma"/>
          <w:b/>
          <w:noProof/>
          <w:spacing w:val="-2"/>
          <w:sz w:val="24"/>
          <w:szCs w:val="24"/>
        </w:rPr>
        <w:t>:</w:t>
      </w:r>
      <w:r w:rsidRPr="00A7178B">
        <w:rPr>
          <w:rFonts w:cs="Calibri"/>
          <w:noProof/>
          <w:w w:val="218"/>
          <w:sz w:val="24"/>
          <w:szCs w:val="24"/>
        </w:rPr>
        <w:t> </w:t>
      </w:r>
      <w:r w:rsidRPr="00A7178B">
        <w:rPr>
          <w:rFonts w:cs="Tahoma"/>
          <w:noProof/>
          <w:spacing w:val="-3"/>
          <w:sz w:val="24"/>
          <w:szCs w:val="24"/>
        </w:rPr>
        <w:t>se</w:t>
      </w:r>
      <w:r w:rsidRPr="00A7178B">
        <w:rPr>
          <w:rFonts w:cs="Calibri"/>
          <w:noProof/>
          <w:w w:val="218"/>
          <w:sz w:val="24"/>
          <w:szCs w:val="24"/>
        </w:rPr>
        <w:t> </w:t>
      </w:r>
      <w:r w:rsidRPr="00A7178B">
        <w:rPr>
          <w:rFonts w:cs="Tahoma"/>
          <w:noProof/>
          <w:spacing w:val="-3"/>
          <w:sz w:val="24"/>
          <w:szCs w:val="24"/>
        </w:rPr>
        <w:t>ha</w:t>
      </w:r>
      <w:r w:rsidRPr="00A7178B">
        <w:rPr>
          <w:rFonts w:cs="Calibri"/>
          <w:noProof/>
          <w:w w:val="218"/>
          <w:sz w:val="24"/>
          <w:szCs w:val="24"/>
        </w:rPr>
        <w:t> </w:t>
      </w:r>
      <w:r w:rsidRPr="00A7178B">
        <w:rPr>
          <w:rFonts w:cs="Tahoma"/>
          <w:noProof/>
          <w:spacing w:val="-3"/>
          <w:sz w:val="24"/>
          <w:szCs w:val="24"/>
        </w:rPr>
        <w:t>realizado</w:t>
      </w:r>
      <w:r w:rsidRPr="00A7178B">
        <w:rPr>
          <w:rFonts w:cs="Calibri"/>
          <w:noProof/>
          <w:w w:val="218"/>
          <w:sz w:val="24"/>
          <w:szCs w:val="24"/>
        </w:rPr>
        <w:t> </w:t>
      </w:r>
      <w:r w:rsidRPr="00A7178B">
        <w:rPr>
          <w:rFonts w:cs="Tahoma"/>
          <w:noProof/>
          <w:spacing w:val="-3"/>
          <w:sz w:val="24"/>
          <w:szCs w:val="24"/>
        </w:rPr>
        <w:t>un prototipo de la aplicación que fue consensuado conjuntamente con un diseñador gráfico.</w:t>
      </w:r>
    </w:p>
    <w:p w14:paraId="165D6361" w14:textId="77777777" w:rsidR="00011E22" w:rsidRPr="006B7A34" w:rsidRDefault="00011E22" w:rsidP="00011E22">
      <w:pPr>
        <w:pStyle w:val="Ttulo3"/>
        <w:rPr>
          <w:rFonts w:ascii="Calibri" w:hAnsi="Calibri"/>
          <w:b/>
          <w:color w:val="5B9BD5"/>
        </w:rPr>
      </w:pPr>
      <w:bookmarkStart w:id="60" w:name="_Toc401332099"/>
      <w:bookmarkStart w:id="61" w:name="_Toc497673392"/>
      <w:r w:rsidRPr="006B7A34">
        <w:rPr>
          <w:rFonts w:ascii="Calibri" w:hAnsi="Calibri"/>
          <w:b/>
          <w:color w:val="5B9BD5"/>
        </w:rPr>
        <w:t>c) Salidas</w:t>
      </w:r>
      <w:bookmarkEnd w:id="60"/>
      <w:bookmarkEnd w:id="61"/>
    </w:p>
    <w:p w14:paraId="17BA45ED" w14:textId="77777777" w:rsidR="00011E22" w:rsidRPr="00D8222C" w:rsidRDefault="00011E22" w:rsidP="00011E22">
      <w:pPr>
        <w:rPr>
          <w:b/>
          <w:sz w:val="24"/>
          <w:szCs w:val="24"/>
        </w:rPr>
      </w:pPr>
      <w:r w:rsidRPr="00D8222C">
        <w:rPr>
          <w:b/>
          <w:noProof/>
          <w:w w:val="95"/>
          <w:sz w:val="24"/>
          <w:szCs w:val="24"/>
        </w:rPr>
        <w:t>Documentación</w:t>
      </w:r>
      <w:r w:rsidRPr="00D8222C">
        <w:rPr>
          <w:rFonts w:cs="Calibri"/>
          <w:b/>
          <w:noProof/>
          <w:spacing w:val="15"/>
          <w:sz w:val="24"/>
          <w:szCs w:val="24"/>
        </w:rPr>
        <w:t> </w:t>
      </w:r>
      <w:r w:rsidRPr="00D8222C">
        <w:rPr>
          <w:b/>
          <w:noProof/>
          <w:w w:val="95"/>
          <w:sz w:val="24"/>
          <w:szCs w:val="24"/>
        </w:rPr>
        <w:t>de</w:t>
      </w:r>
      <w:r w:rsidRPr="00D8222C">
        <w:rPr>
          <w:rFonts w:cs="Calibri"/>
          <w:b/>
          <w:noProof/>
          <w:spacing w:val="15"/>
          <w:sz w:val="24"/>
          <w:szCs w:val="24"/>
        </w:rPr>
        <w:t> </w:t>
      </w:r>
      <w:r w:rsidRPr="00D8222C">
        <w:rPr>
          <w:b/>
          <w:noProof/>
          <w:w w:val="95"/>
          <w:sz w:val="24"/>
          <w:szCs w:val="24"/>
        </w:rPr>
        <w:t>requisitos</w:t>
      </w:r>
    </w:p>
    <w:p w14:paraId="601945B9" w14:textId="77777777" w:rsidR="00011E22" w:rsidRPr="00A7178B" w:rsidRDefault="00011E22" w:rsidP="00011E22">
      <w:pPr>
        <w:spacing w:after="0" w:line="360" w:lineRule="auto"/>
        <w:jc w:val="both"/>
        <w:rPr>
          <w:rFonts w:cs="Calibri"/>
          <w:noProof/>
          <w:spacing w:val="26"/>
          <w:sz w:val="24"/>
          <w:szCs w:val="24"/>
        </w:rPr>
      </w:pPr>
      <w:r w:rsidRPr="00A7178B">
        <w:rPr>
          <w:rFonts w:cs="Tahoma"/>
          <w:noProof/>
          <w:spacing w:val="-3"/>
          <w:sz w:val="24"/>
          <w:szCs w:val="24"/>
        </w:rPr>
        <w:t>La</w:t>
      </w:r>
      <w:r w:rsidRPr="00A7178B">
        <w:rPr>
          <w:rFonts w:cs="Calibri"/>
          <w:noProof/>
          <w:spacing w:val="26"/>
          <w:sz w:val="24"/>
          <w:szCs w:val="24"/>
        </w:rPr>
        <w:t> </w:t>
      </w:r>
      <w:r w:rsidRPr="00A7178B">
        <w:rPr>
          <w:rFonts w:cs="Tahoma"/>
          <w:noProof/>
          <w:spacing w:val="-3"/>
          <w:sz w:val="24"/>
          <w:szCs w:val="24"/>
        </w:rPr>
        <w:t>documentación</w:t>
      </w:r>
      <w:r w:rsidRPr="00A7178B">
        <w:rPr>
          <w:rFonts w:cs="Calibri"/>
          <w:noProof/>
          <w:spacing w:val="26"/>
          <w:sz w:val="24"/>
          <w:szCs w:val="24"/>
        </w:rPr>
        <w:t> </w:t>
      </w:r>
      <w:r w:rsidRPr="00A7178B">
        <w:rPr>
          <w:rFonts w:cs="Tahoma"/>
          <w:noProof/>
          <w:spacing w:val="-3"/>
          <w:sz w:val="24"/>
          <w:szCs w:val="24"/>
        </w:rPr>
        <w:t>de</w:t>
      </w:r>
      <w:r w:rsidRPr="00A7178B">
        <w:rPr>
          <w:rFonts w:cs="Calibri"/>
          <w:noProof/>
          <w:spacing w:val="26"/>
          <w:sz w:val="24"/>
          <w:szCs w:val="24"/>
        </w:rPr>
        <w:t> </w:t>
      </w:r>
      <w:r w:rsidRPr="00A7178B">
        <w:rPr>
          <w:rFonts w:cs="Tahoma"/>
          <w:noProof/>
          <w:spacing w:val="-2"/>
          <w:sz w:val="24"/>
          <w:szCs w:val="24"/>
        </w:rPr>
        <w:t>los</w:t>
      </w:r>
      <w:r w:rsidRPr="00A7178B">
        <w:rPr>
          <w:rFonts w:cs="Calibri"/>
          <w:noProof/>
          <w:spacing w:val="26"/>
          <w:sz w:val="24"/>
          <w:szCs w:val="24"/>
        </w:rPr>
        <w:t> </w:t>
      </w:r>
      <w:r w:rsidRPr="00A7178B">
        <w:rPr>
          <w:rFonts w:cs="Tahoma"/>
          <w:noProof/>
          <w:spacing w:val="-3"/>
          <w:sz w:val="24"/>
          <w:szCs w:val="24"/>
        </w:rPr>
        <w:t>requisitos</w:t>
      </w:r>
      <w:r w:rsidRPr="00A7178B">
        <w:rPr>
          <w:rFonts w:cs="Calibri"/>
          <w:noProof/>
          <w:spacing w:val="26"/>
          <w:sz w:val="24"/>
          <w:szCs w:val="24"/>
        </w:rPr>
        <w:t> </w:t>
      </w:r>
      <w:r w:rsidRPr="00A7178B">
        <w:rPr>
          <w:rFonts w:cs="Tahoma"/>
          <w:noProof/>
          <w:spacing w:val="-3"/>
          <w:sz w:val="24"/>
          <w:szCs w:val="24"/>
        </w:rPr>
        <w:t>se</w:t>
      </w:r>
      <w:r w:rsidRPr="00A7178B">
        <w:rPr>
          <w:rFonts w:cs="Calibri"/>
          <w:noProof/>
          <w:spacing w:val="26"/>
          <w:sz w:val="24"/>
          <w:szCs w:val="24"/>
        </w:rPr>
        <w:t> </w:t>
      </w:r>
      <w:r w:rsidRPr="00A7178B">
        <w:rPr>
          <w:rFonts w:cs="Tahoma"/>
          <w:noProof/>
          <w:spacing w:val="-3"/>
          <w:sz w:val="24"/>
          <w:szCs w:val="24"/>
        </w:rPr>
        <w:t>representará</w:t>
      </w:r>
      <w:r w:rsidRPr="00A7178B">
        <w:rPr>
          <w:rFonts w:cs="Calibri"/>
          <w:noProof/>
          <w:spacing w:val="26"/>
          <w:sz w:val="24"/>
          <w:szCs w:val="24"/>
        </w:rPr>
        <w:t> </w:t>
      </w:r>
      <w:r w:rsidRPr="00A7178B">
        <w:rPr>
          <w:rFonts w:cs="Tahoma"/>
          <w:noProof/>
          <w:spacing w:val="-3"/>
          <w:sz w:val="24"/>
          <w:szCs w:val="24"/>
        </w:rPr>
        <w:t>de</w:t>
      </w:r>
      <w:r w:rsidRPr="00A7178B">
        <w:rPr>
          <w:rFonts w:cs="Calibri"/>
          <w:noProof/>
          <w:spacing w:val="26"/>
          <w:sz w:val="24"/>
          <w:szCs w:val="24"/>
        </w:rPr>
        <w:t> </w:t>
      </w:r>
      <w:r w:rsidRPr="00A7178B">
        <w:rPr>
          <w:rFonts w:cs="Tahoma"/>
          <w:noProof/>
          <w:spacing w:val="-3"/>
          <w:sz w:val="24"/>
          <w:szCs w:val="24"/>
        </w:rPr>
        <w:t>forma</w:t>
      </w:r>
      <w:r w:rsidRPr="00A7178B">
        <w:rPr>
          <w:rFonts w:cs="Calibri"/>
          <w:noProof/>
          <w:spacing w:val="26"/>
          <w:sz w:val="24"/>
          <w:szCs w:val="24"/>
        </w:rPr>
        <w:t> </w:t>
      </w:r>
      <w:r w:rsidRPr="00A7178B">
        <w:rPr>
          <w:rFonts w:cs="Tahoma"/>
          <w:noProof/>
          <w:spacing w:val="-3"/>
          <w:sz w:val="24"/>
          <w:szCs w:val="24"/>
        </w:rPr>
        <w:t>clara</w:t>
      </w:r>
      <w:r w:rsidRPr="00A7178B">
        <w:rPr>
          <w:rFonts w:cs="Calibri"/>
          <w:noProof/>
          <w:spacing w:val="25"/>
          <w:sz w:val="24"/>
          <w:szCs w:val="24"/>
        </w:rPr>
        <w:t> </w:t>
      </w:r>
      <w:r w:rsidRPr="00A7178B">
        <w:rPr>
          <w:rFonts w:cs="Tahoma"/>
          <w:noProof/>
          <w:spacing w:val="-3"/>
          <w:sz w:val="24"/>
          <w:szCs w:val="24"/>
        </w:rPr>
        <w:t>detallando</w:t>
      </w:r>
      <w:r w:rsidRPr="00A7178B">
        <w:rPr>
          <w:rFonts w:cs="Calibri"/>
          <w:noProof/>
          <w:spacing w:val="25"/>
          <w:sz w:val="24"/>
          <w:szCs w:val="24"/>
        </w:rPr>
        <w:t> </w:t>
      </w:r>
      <w:r w:rsidRPr="00A7178B">
        <w:rPr>
          <w:rFonts w:cs="Tahoma"/>
          <w:noProof/>
          <w:spacing w:val="-3"/>
          <w:sz w:val="24"/>
          <w:szCs w:val="24"/>
        </w:rPr>
        <w:t>que</w:t>
      </w:r>
      <w:r w:rsidRPr="00A7178B">
        <w:rPr>
          <w:rFonts w:cs="Calibri"/>
          <w:noProof/>
          <w:spacing w:val="26"/>
          <w:sz w:val="24"/>
          <w:szCs w:val="24"/>
        </w:rPr>
        <w:t> </w:t>
      </w:r>
    </w:p>
    <w:p w14:paraId="4494C5FD" w14:textId="77777777" w:rsidR="00011E22" w:rsidRPr="00A7178B" w:rsidRDefault="00011E22" w:rsidP="00011E22">
      <w:pPr>
        <w:spacing w:after="0" w:line="360" w:lineRule="auto"/>
        <w:jc w:val="both"/>
        <w:rPr>
          <w:sz w:val="24"/>
          <w:szCs w:val="24"/>
        </w:rPr>
      </w:pPr>
      <w:r w:rsidRPr="00A7178B">
        <w:rPr>
          <w:rFonts w:cs="Tahoma"/>
          <w:noProof/>
          <w:spacing w:val="-3"/>
          <w:sz w:val="24"/>
          <w:szCs w:val="24"/>
        </w:rPr>
        <w:t>sean completos,</w:t>
      </w:r>
      <w:r w:rsidRPr="00A7178B">
        <w:rPr>
          <w:rFonts w:cs="Calibri"/>
          <w:noProof/>
          <w:spacing w:val="18"/>
          <w:sz w:val="24"/>
          <w:szCs w:val="24"/>
        </w:rPr>
        <w:t> </w:t>
      </w:r>
      <w:r w:rsidRPr="00A7178B">
        <w:rPr>
          <w:rFonts w:cs="Tahoma"/>
          <w:noProof/>
          <w:spacing w:val="-3"/>
          <w:sz w:val="24"/>
          <w:szCs w:val="24"/>
        </w:rPr>
        <w:t>coherentes</w:t>
      </w:r>
      <w:r w:rsidRPr="00A7178B">
        <w:rPr>
          <w:rFonts w:cs="Calibri"/>
          <w:noProof/>
          <w:spacing w:val="18"/>
          <w:sz w:val="24"/>
          <w:szCs w:val="24"/>
        </w:rPr>
        <w:t> </w:t>
      </w:r>
      <w:r w:rsidRPr="00A7178B">
        <w:rPr>
          <w:rFonts w:cs="Tahoma"/>
          <w:noProof/>
          <w:spacing w:val="-3"/>
          <w:sz w:val="24"/>
          <w:szCs w:val="24"/>
        </w:rPr>
        <w:t>y</w:t>
      </w:r>
      <w:r w:rsidRPr="00A7178B">
        <w:rPr>
          <w:rFonts w:cs="Calibri"/>
          <w:noProof/>
          <w:spacing w:val="18"/>
          <w:sz w:val="24"/>
          <w:szCs w:val="24"/>
        </w:rPr>
        <w:t> </w:t>
      </w:r>
      <w:r w:rsidRPr="00A7178B">
        <w:rPr>
          <w:rFonts w:cs="Tahoma"/>
          <w:noProof/>
          <w:spacing w:val="-3"/>
          <w:sz w:val="24"/>
          <w:szCs w:val="24"/>
        </w:rPr>
        <w:t>aceptables</w:t>
      </w:r>
      <w:r w:rsidRPr="00A7178B">
        <w:rPr>
          <w:rFonts w:cs="Calibri"/>
          <w:noProof/>
          <w:spacing w:val="19"/>
          <w:sz w:val="24"/>
          <w:szCs w:val="24"/>
        </w:rPr>
        <w:t> </w:t>
      </w:r>
      <w:r w:rsidRPr="00A7178B">
        <w:rPr>
          <w:rFonts w:cs="Tahoma"/>
          <w:noProof/>
          <w:spacing w:val="-3"/>
          <w:sz w:val="24"/>
          <w:szCs w:val="24"/>
        </w:rPr>
        <w:t>para</w:t>
      </w:r>
      <w:r w:rsidRPr="00A7178B">
        <w:rPr>
          <w:rFonts w:cs="Calibri"/>
          <w:noProof/>
          <w:spacing w:val="19"/>
          <w:sz w:val="24"/>
          <w:szCs w:val="24"/>
        </w:rPr>
        <w:t> </w:t>
      </w:r>
      <w:r w:rsidRPr="00A7178B">
        <w:rPr>
          <w:rFonts w:cs="Tahoma"/>
          <w:noProof/>
          <w:spacing w:val="-3"/>
          <w:sz w:val="24"/>
          <w:szCs w:val="24"/>
        </w:rPr>
        <w:t>los</w:t>
      </w:r>
      <w:r w:rsidRPr="00A7178B">
        <w:rPr>
          <w:rFonts w:cs="Calibri"/>
          <w:noProof/>
          <w:spacing w:val="19"/>
          <w:sz w:val="24"/>
          <w:szCs w:val="24"/>
        </w:rPr>
        <w:t> </w:t>
      </w:r>
      <w:r w:rsidRPr="00A7178B">
        <w:rPr>
          <w:rFonts w:cs="Tahoma"/>
          <w:noProof/>
          <w:spacing w:val="-3"/>
          <w:sz w:val="24"/>
          <w:szCs w:val="24"/>
        </w:rPr>
        <w:t>interesados.</w:t>
      </w:r>
    </w:p>
    <w:p w14:paraId="1A7C5773" w14:textId="77777777" w:rsidR="00011E22" w:rsidRPr="00A7178B" w:rsidRDefault="00011E22" w:rsidP="00011E22">
      <w:pPr>
        <w:spacing w:after="0" w:line="360" w:lineRule="auto"/>
        <w:jc w:val="both"/>
        <w:rPr>
          <w:rFonts w:cs="Calibri"/>
          <w:noProof/>
          <w:w w:val="177"/>
          <w:sz w:val="24"/>
          <w:szCs w:val="24"/>
        </w:rPr>
      </w:pPr>
      <w:r w:rsidRPr="00A7178B">
        <w:rPr>
          <w:rFonts w:cs="Tahoma"/>
          <w:noProof/>
          <w:spacing w:val="-3"/>
          <w:sz w:val="24"/>
          <w:szCs w:val="24"/>
        </w:rPr>
        <w:t>Se</w:t>
      </w:r>
      <w:r w:rsidRPr="00A7178B">
        <w:rPr>
          <w:rFonts w:cs="Calibri"/>
          <w:noProof/>
          <w:w w:val="177"/>
          <w:sz w:val="24"/>
          <w:szCs w:val="24"/>
        </w:rPr>
        <w:t> </w:t>
      </w:r>
      <w:r w:rsidRPr="00A7178B">
        <w:rPr>
          <w:rFonts w:cs="Tahoma"/>
          <w:noProof/>
          <w:spacing w:val="-3"/>
          <w:sz w:val="24"/>
          <w:szCs w:val="24"/>
        </w:rPr>
        <w:t>hará</w:t>
      </w:r>
      <w:r w:rsidRPr="00A7178B">
        <w:rPr>
          <w:rFonts w:cs="Calibri"/>
          <w:noProof/>
          <w:w w:val="177"/>
          <w:sz w:val="24"/>
          <w:szCs w:val="24"/>
        </w:rPr>
        <w:t> </w:t>
      </w:r>
      <w:r w:rsidRPr="00A7178B">
        <w:rPr>
          <w:rFonts w:cs="Tahoma"/>
          <w:noProof/>
          <w:spacing w:val="-3"/>
          <w:sz w:val="24"/>
          <w:szCs w:val="24"/>
        </w:rPr>
        <w:t>uso</w:t>
      </w:r>
      <w:r w:rsidRPr="00A7178B">
        <w:rPr>
          <w:rFonts w:cs="Calibri"/>
          <w:noProof/>
          <w:w w:val="177"/>
          <w:sz w:val="24"/>
          <w:szCs w:val="24"/>
        </w:rPr>
        <w:t> </w:t>
      </w:r>
      <w:r w:rsidRPr="00A7178B">
        <w:rPr>
          <w:rFonts w:cs="Tahoma"/>
          <w:noProof/>
          <w:spacing w:val="-3"/>
          <w:sz w:val="24"/>
          <w:szCs w:val="24"/>
        </w:rPr>
        <w:t>de</w:t>
      </w:r>
      <w:r w:rsidRPr="00A7178B">
        <w:rPr>
          <w:rFonts w:cs="Calibri"/>
          <w:noProof/>
          <w:w w:val="177"/>
          <w:sz w:val="24"/>
          <w:szCs w:val="24"/>
        </w:rPr>
        <w:t> </w:t>
      </w:r>
      <w:r w:rsidRPr="00A7178B">
        <w:rPr>
          <w:rFonts w:cs="Tahoma"/>
          <w:noProof/>
          <w:spacing w:val="-3"/>
          <w:sz w:val="24"/>
          <w:szCs w:val="24"/>
        </w:rPr>
        <w:t>un</w:t>
      </w:r>
      <w:r w:rsidRPr="00A7178B">
        <w:rPr>
          <w:rFonts w:cs="Calibri"/>
          <w:noProof/>
          <w:w w:val="177"/>
          <w:sz w:val="24"/>
          <w:szCs w:val="24"/>
        </w:rPr>
        <w:t> </w:t>
      </w:r>
      <w:r w:rsidRPr="00A7178B">
        <w:rPr>
          <w:rFonts w:cs="Tahoma"/>
          <w:noProof/>
          <w:spacing w:val="-3"/>
          <w:sz w:val="24"/>
          <w:szCs w:val="24"/>
        </w:rPr>
        <w:t>documento</w:t>
      </w:r>
      <w:r w:rsidRPr="00A7178B">
        <w:rPr>
          <w:rFonts w:cs="Calibri"/>
          <w:noProof/>
          <w:w w:val="177"/>
          <w:sz w:val="24"/>
          <w:szCs w:val="24"/>
        </w:rPr>
        <w:t> </w:t>
      </w:r>
      <w:r w:rsidRPr="00A7178B">
        <w:rPr>
          <w:rFonts w:cs="Tahoma"/>
          <w:noProof/>
          <w:spacing w:val="-4"/>
          <w:sz w:val="24"/>
          <w:szCs w:val="24"/>
        </w:rPr>
        <w:t>de</w:t>
      </w:r>
      <w:r w:rsidRPr="00A7178B">
        <w:rPr>
          <w:rFonts w:cs="Calibri"/>
          <w:noProof/>
          <w:w w:val="176"/>
          <w:sz w:val="24"/>
          <w:szCs w:val="24"/>
        </w:rPr>
        <w:t> </w:t>
      </w:r>
      <w:r w:rsidRPr="00A7178B">
        <w:rPr>
          <w:rFonts w:cs="Tahoma"/>
          <w:noProof/>
          <w:spacing w:val="-3"/>
          <w:sz w:val="24"/>
          <w:szCs w:val="24"/>
        </w:rPr>
        <w:t>evaluación</w:t>
      </w:r>
      <w:r w:rsidRPr="00A7178B">
        <w:rPr>
          <w:rFonts w:cs="Calibri"/>
          <w:noProof/>
          <w:w w:val="175"/>
          <w:sz w:val="24"/>
          <w:szCs w:val="24"/>
        </w:rPr>
        <w:t> </w:t>
      </w:r>
      <w:r w:rsidRPr="00A7178B">
        <w:rPr>
          <w:rFonts w:cs="Tahoma"/>
          <w:noProof/>
          <w:spacing w:val="-3"/>
          <w:sz w:val="24"/>
          <w:szCs w:val="24"/>
        </w:rPr>
        <w:t>de</w:t>
      </w:r>
      <w:r w:rsidRPr="00A7178B">
        <w:rPr>
          <w:rFonts w:cs="Calibri"/>
          <w:noProof/>
          <w:w w:val="177"/>
          <w:sz w:val="24"/>
          <w:szCs w:val="24"/>
        </w:rPr>
        <w:t> </w:t>
      </w:r>
      <w:r w:rsidRPr="00A7178B">
        <w:rPr>
          <w:rFonts w:cs="Tahoma"/>
          <w:noProof/>
          <w:spacing w:val="-3"/>
          <w:sz w:val="24"/>
          <w:szCs w:val="24"/>
        </w:rPr>
        <w:t>los</w:t>
      </w:r>
      <w:r w:rsidRPr="00A7178B">
        <w:rPr>
          <w:rFonts w:cs="Calibri"/>
          <w:noProof/>
          <w:w w:val="177"/>
          <w:sz w:val="24"/>
          <w:szCs w:val="24"/>
        </w:rPr>
        <w:t> </w:t>
      </w:r>
      <w:r w:rsidRPr="00A7178B">
        <w:rPr>
          <w:rFonts w:cs="Tahoma"/>
          <w:noProof/>
          <w:spacing w:val="-3"/>
          <w:sz w:val="24"/>
          <w:szCs w:val="24"/>
        </w:rPr>
        <w:t>requisitos.</w:t>
      </w:r>
      <w:r w:rsidRPr="00A7178B">
        <w:rPr>
          <w:rFonts w:cs="Calibri"/>
          <w:noProof/>
          <w:w w:val="177"/>
          <w:sz w:val="24"/>
          <w:szCs w:val="24"/>
        </w:rPr>
        <w:t> </w:t>
      </w:r>
      <w:r w:rsidRPr="00A7178B">
        <w:rPr>
          <w:rFonts w:cs="Tahoma"/>
          <w:noProof/>
          <w:spacing w:val="-4"/>
          <w:sz w:val="24"/>
          <w:szCs w:val="24"/>
        </w:rPr>
        <w:t>Se</w:t>
      </w:r>
      <w:r w:rsidRPr="00A7178B">
        <w:rPr>
          <w:rFonts w:cs="Calibri"/>
          <w:noProof/>
          <w:w w:val="177"/>
          <w:sz w:val="24"/>
          <w:szCs w:val="24"/>
        </w:rPr>
        <w:t> </w:t>
      </w:r>
      <w:r w:rsidRPr="00A7178B">
        <w:rPr>
          <w:rFonts w:cs="Tahoma"/>
          <w:noProof/>
          <w:spacing w:val="-3"/>
          <w:sz w:val="24"/>
          <w:szCs w:val="24"/>
        </w:rPr>
        <w:t>adjunta</w:t>
      </w:r>
      <w:r w:rsidRPr="00A7178B">
        <w:rPr>
          <w:rFonts w:cs="Calibri"/>
          <w:noProof/>
          <w:w w:val="177"/>
          <w:sz w:val="24"/>
          <w:szCs w:val="24"/>
        </w:rPr>
        <w:t> </w:t>
      </w:r>
      <w:r w:rsidRPr="00A7178B">
        <w:rPr>
          <w:rFonts w:cs="Tahoma"/>
          <w:noProof/>
          <w:spacing w:val="-2"/>
          <w:sz w:val="24"/>
          <w:szCs w:val="24"/>
        </w:rPr>
        <w:t>el</w:t>
      </w:r>
      <w:r w:rsidRPr="00A7178B">
        <w:rPr>
          <w:rFonts w:cs="Calibri"/>
          <w:noProof/>
          <w:w w:val="177"/>
          <w:sz w:val="24"/>
          <w:szCs w:val="24"/>
        </w:rPr>
        <w:t> </w:t>
      </w:r>
    </w:p>
    <w:p w14:paraId="2F3396C4" w14:textId="77777777" w:rsidR="00011E22" w:rsidRPr="00A7178B" w:rsidRDefault="00011E22" w:rsidP="00011E22">
      <w:pPr>
        <w:spacing w:after="0" w:line="360" w:lineRule="auto"/>
        <w:jc w:val="both"/>
        <w:rPr>
          <w:rFonts w:cs="Calibri"/>
          <w:noProof/>
          <w:spacing w:val="19"/>
          <w:sz w:val="24"/>
          <w:szCs w:val="24"/>
        </w:rPr>
      </w:pPr>
      <w:r w:rsidRPr="00A7178B">
        <w:rPr>
          <w:rFonts w:cs="Tahoma"/>
          <w:noProof/>
          <w:spacing w:val="-3"/>
          <w:sz w:val="24"/>
          <w:szCs w:val="24"/>
        </w:rPr>
        <w:t>resumen de</w:t>
      </w:r>
      <w:r w:rsidRPr="00A7178B">
        <w:rPr>
          <w:rFonts w:cs="Calibri"/>
          <w:noProof/>
          <w:spacing w:val="19"/>
          <w:sz w:val="24"/>
          <w:szCs w:val="24"/>
        </w:rPr>
        <w:t> </w:t>
      </w:r>
      <w:r w:rsidRPr="00A7178B">
        <w:rPr>
          <w:rFonts w:cs="Tahoma"/>
          <w:noProof/>
          <w:spacing w:val="-3"/>
          <w:sz w:val="24"/>
          <w:szCs w:val="24"/>
        </w:rPr>
        <w:t>éstos</w:t>
      </w:r>
      <w:r w:rsidRPr="00A7178B">
        <w:rPr>
          <w:rFonts w:cs="Calibri"/>
          <w:noProof/>
          <w:spacing w:val="19"/>
          <w:sz w:val="24"/>
          <w:szCs w:val="24"/>
        </w:rPr>
        <w:t> </w:t>
      </w:r>
      <w:r w:rsidRPr="00A7178B">
        <w:rPr>
          <w:rFonts w:cs="Tahoma"/>
          <w:noProof/>
          <w:spacing w:val="-3"/>
          <w:sz w:val="24"/>
          <w:szCs w:val="24"/>
        </w:rPr>
        <w:t>y</w:t>
      </w:r>
      <w:r w:rsidRPr="00A7178B">
        <w:rPr>
          <w:rFonts w:cs="Calibri"/>
          <w:noProof/>
          <w:spacing w:val="18"/>
          <w:sz w:val="24"/>
          <w:szCs w:val="24"/>
        </w:rPr>
        <w:t> </w:t>
      </w:r>
      <w:r w:rsidRPr="00A7178B">
        <w:rPr>
          <w:rFonts w:cs="Tahoma"/>
          <w:noProof/>
          <w:spacing w:val="-3"/>
          <w:sz w:val="24"/>
          <w:szCs w:val="24"/>
        </w:rPr>
        <w:t>su</w:t>
      </w:r>
      <w:r w:rsidRPr="00A7178B">
        <w:rPr>
          <w:rFonts w:cs="Calibri"/>
          <w:noProof/>
          <w:spacing w:val="19"/>
          <w:sz w:val="24"/>
          <w:szCs w:val="24"/>
        </w:rPr>
        <w:t> </w:t>
      </w:r>
      <w:r w:rsidRPr="00A7178B">
        <w:rPr>
          <w:rFonts w:cs="Tahoma"/>
          <w:noProof/>
          <w:spacing w:val="-3"/>
          <w:sz w:val="24"/>
          <w:szCs w:val="24"/>
        </w:rPr>
        <w:t>puntuación</w:t>
      </w:r>
      <w:r w:rsidRPr="00A7178B">
        <w:rPr>
          <w:rFonts w:cs="Calibri"/>
          <w:noProof/>
          <w:spacing w:val="19"/>
          <w:sz w:val="24"/>
          <w:szCs w:val="24"/>
        </w:rPr>
        <w:t> </w:t>
      </w:r>
      <w:r w:rsidRPr="00A7178B">
        <w:rPr>
          <w:rFonts w:cs="Tahoma"/>
          <w:noProof/>
          <w:spacing w:val="-3"/>
          <w:sz w:val="24"/>
          <w:szCs w:val="24"/>
        </w:rPr>
        <w:t>evaluada</w:t>
      </w:r>
      <w:r w:rsidRPr="00A7178B">
        <w:rPr>
          <w:rFonts w:cs="Calibri"/>
          <w:noProof/>
          <w:spacing w:val="19"/>
          <w:sz w:val="24"/>
          <w:szCs w:val="24"/>
        </w:rPr>
        <w:t> </w:t>
      </w:r>
      <w:r w:rsidRPr="00A7178B">
        <w:rPr>
          <w:rFonts w:cs="Tahoma"/>
          <w:noProof/>
          <w:spacing w:val="-3"/>
          <w:sz w:val="24"/>
          <w:szCs w:val="24"/>
        </w:rPr>
        <w:t>por</w:t>
      </w:r>
      <w:r w:rsidRPr="00A7178B">
        <w:rPr>
          <w:rFonts w:cs="Calibri"/>
          <w:noProof/>
          <w:spacing w:val="17"/>
          <w:sz w:val="24"/>
          <w:szCs w:val="24"/>
        </w:rPr>
        <w:t> </w:t>
      </w:r>
      <w:r w:rsidRPr="00A7178B">
        <w:rPr>
          <w:rFonts w:cs="Tahoma"/>
          <w:noProof/>
          <w:spacing w:val="-2"/>
          <w:sz w:val="24"/>
          <w:szCs w:val="24"/>
        </w:rPr>
        <w:t>el</w:t>
      </w:r>
      <w:r w:rsidRPr="00A7178B">
        <w:rPr>
          <w:rFonts w:cs="Calibri"/>
          <w:noProof/>
          <w:spacing w:val="19"/>
          <w:sz w:val="24"/>
          <w:szCs w:val="24"/>
        </w:rPr>
        <w:t> </w:t>
      </w:r>
      <w:r w:rsidRPr="00A7178B">
        <w:rPr>
          <w:rFonts w:cs="Tahoma"/>
          <w:noProof/>
          <w:spacing w:val="-4"/>
          <w:sz w:val="24"/>
          <w:szCs w:val="24"/>
        </w:rPr>
        <w:t>equipo,</w:t>
      </w:r>
      <w:r w:rsidRPr="00A7178B">
        <w:rPr>
          <w:rFonts w:cs="Calibri"/>
          <w:noProof/>
          <w:spacing w:val="18"/>
          <w:sz w:val="24"/>
          <w:szCs w:val="24"/>
        </w:rPr>
        <w:t> </w:t>
      </w:r>
      <w:r w:rsidRPr="00A7178B">
        <w:rPr>
          <w:rFonts w:cs="Tahoma"/>
          <w:noProof/>
          <w:spacing w:val="-2"/>
          <w:sz w:val="24"/>
          <w:szCs w:val="24"/>
        </w:rPr>
        <w:t>el</w:t>
      </w:r>
      <w:r w:rsidRPr="00A7178B">
        <w:rPr>
          <w:rFonts w:cs="Calibri"/>
          <w:noProof/>
          <w:spacing w:val="19"/>
          <w:sz w:val="24"/>
          <w:szCs w:val="24"/>
        </w:rPr>
        <w:t> </w:t>
      </w:r>
      <w:r w:rsidRPr="00A7178B">
        <w:rPr>
          <w:rFonts w:cs="Tahoma"/>
          <w:noProof/>
          <w:spacing w:val="-3"/>
          <w:sz w:val="24"/>
          <w:szCs w:val="24"/>
        </w:rPr>
        <w:t>usuario</w:t>
      </w:r>
      <w:r w:rsidRPr="00A7178B">
        <w:rPr>
          <w:rFonts w:cs="Calibri"/>
          <w:noProof/>
          <w:spacing w:val="18"/>
          <w:sz w:val="24"/>
          <w:szCs w:val="24"/>
        </w:rPr>
        <w:t> </w:t>
      </w:r>
      <w:r w:rsidRPr="00A7178B">
        <w:rPr>
          <w:rFonts w:cs="Tahoma"/>
          <w:noProof/>
          <w:spacing w:val="-3"/>
          <w:sz w:val="24"/>
          <w:szCs w:val="24"/>
        </w:rPr>
        <w:t>(cliente)</w:t>
      </w:r>
      <w:r w:rsidRPr="00A7178B">
        <w:rPr>
          <w:rFonts w:cs="Calibri"/>
          <w:noProof/>
          <w:spacing w:val="19"/>
          <w:sz w:val="24"/>
          <w:szCs w:val="24"/>
        </w:rPr>
        <w:t> </w:t>
      </w:r>
      <w:r w:rsidRPr="00A7178B">
        <w:rPr>
          <w:rFonts w:cs="Tahoma"/>
          <w:noProof/>
          <w:spacing w:val="-3"/>
          <w:sz w:val="24"/>
          <w:szCs w:val="24"/>
        </w:rPr>
        <w:t>y</w:t>
      </w:r>
      <w:r w:rsidRPr="00A7178B">
        <w:rPr>
          <w:rFonts w:cs="Calibri"/>
          <w:noProof/>
          <w:spacing w:val="19"/>
          <w:sz w:val="24"/>
          <w:szCs w:val="24"/>
        </w:rPr>
        <w:t> </w:t>
      </w:r>
      <w:r w:rsidRPr="00A7178B">
        <w:rPr>
          <w:rFonts w:cs="Tahoma"/>
          <w:noProof/>
          <w:spacing w:val="-2"/>
          <w:sz w:val="24"/>
          <w:szCs w:val="24"/>
        </w:rPr>
        <w:t>el</w:t>
      </w:r>
      <w:r w:rsidRPr="00A7178B">
        <w:rPr>
          <w:rFonts w:cs="Calibri"/>
          <w:noProof/>
          <w:spacing w:val="19"/>
          <w:sz w:val="24"/>
          <w:szCs w:val="24"/>
        </w:rPr>
        <w:t> </w:t>
      </w:r>
    </w:p>
    <w:p w14:paraId="692BBBAF" w14:textId="77777777" w:rsidR="00011E22" w:rsidRDefault="00011E22" w:rsidP="00011E22">
      <w:pPr>
        <w:spacing w:after="0" w:line="360" w:lineRule="auto"/>
        <w:jc w:val="both"/>
        <w:rPr>
          <w:rFonts w:cs="Tahoma"/>
          <w:noProof/>
          <w:spacing w:val="-3"/>
          <w:sz w:val="24"/>
          <w:szCs w:val="24"/>
        </w:rPr>
      </w:pPr>
      <w:r w:rsidRPr="00A7178B">
        <w:rPr>
          <w:rFonts w:cs="Tahoma"/>
          <w:noProof/>
          <w:spacing w:val="-3"/>
          <w:sz w:val="24"/>
          <w:szCs w:val="24"/>
        </w:rPr>
        <w:t>colaborador.</w:t>
      </w:r>
    </w:p>
    <w:p w14:paraId="4DCC2AA6" w14:textId="77777777" w:rsidR="007574BA" w:rsidRDefault="007574BA" w:rsidP="00011E22">
      <w:pPr>
        <w:spacing w:after="0" w:line="360" w:lineRule="auto"/>
        <w:jc w:val="both"/>
        <w:rPr>
          <w:rFonts w:cs="Tahoma"/>
          <w:noProof/>
          <w:spacing w:val="-3"/>
          <w:sz w:val="24"/>
          <w:szCs w:val="24"/>
        </w:rPr>
      </w:pPr>
    </w:p>
    <w:p w14:paraId="2C8D08BC" w14:textId="77777777" w:rsidR="007574BA" w:rsidRDefault="007574BA" w:rsidP="00011E22">
      <w:pPr>
        <w:spacing w:after="0" w:line="360" w:lineRule="auto"/>
        <w:jc w:val="both"/>
        <w:rPr>
          <w:rFonts w:cs="Tahoma"/>
          <w:noProof/>
          <w:spacing w:val="-3"/>
          <w:sz w:val="24"/>
          <w:szCs w:val="24"/>
        </w:rPr>
      </w:pPr>
    </w:p>
    <w:p w14:paraId="3994D363" w14:textId="77777777" w:rsidR="007574BA" w:rsidRDefault="007574BA" w:rsidP="00011E22">
      <w:pPr>
        <w:spacing w:after="0" w:line="360" w:lineRule="auto"/>
        <w:jc w:val="both"/>
        <w:rPr>
          <w:rFonts w:cs="Tahoma"/>
          <w:noProof/>
          <w:spacing w:val="-3"/>
          <w:sz w:val="24"/>
          <w:szCs w:val="24"/>
        </w:rPr>
      </w:pPr>
    </w:p>
    <w:p w14:paraId="1D7E548F" w14:textId="77777777" w:rsidR="007574BA" w:rsidRDefault="007574BA" w:rsidP="00011E22">
      <w:pPr>
        <w:spacing w:after="0" w:line="360" w:lineRule="auto"/>
        <w:jc w:val="both"/>
        <w:rPr>
          <w:rFonts w:cs="Tahoma"/>
          <w:noProof/>
          <w:spacing w:val="-3"/>
          <w:sz w:val="24"/>
          <w:szCs w:val="24"/>
        </w:rPr>
      </w:pPr>
    </w:p>
    <w:p w14:paraId="127EB264" w14:textId="77777777" w:rsidR="007574BA" w:rsidRDefault="007574BA" w:rsidP="00011E22">
      <w:pPr>
        <w:spacing w:after="0" w:line="360" w:lineRule="auto"/>
        <w:jc w:val="both"/>
        <w:rPr>
          <w:sz w:val="24"/>
          <w:szCs w:val="24"/>
        </w:rPr>
      </w:pPr>
    </w:p>
    <w:p w14:paraId="3B4BC162" w14:textId="77777777" w:rsidR="00011E22" w:rsidRDefault="00011E22" w:rsidP="00011E22">
      <w:pPr>
        <w:spacing w:after="0" w:line="360" w:lineRule="auto"/>
        <w:jc w:val="both"/>
        <w:rPr>
          <w:b/>
          <w:sz w:val="24"/>
          <w:szCs w:val="24"/>
        </w:rPr>
      </w:pPr>
    </w:p>
    <w:p w14:paraId="06FB9CC0" w14:textId="18315FBF" w:rsidR="00011E22" w:rsidRPr="00BD29EB" w:rsidRDefault="00011E22" w:rsidP="00BD29EB">
      <w:pPr>
        <w:pStyle w:val="Ttulo3"/>
        <w:rPr>
          <w:rFonts w:ascii="Calibri" w:hAnsi="Calibri"/>
          <w:b/>
          <w:color w:val="5B9BD5"/>
        </w:rPr>
      </w:pPr>
      <w:bookmarkStart w:id="62" w:name="_Toc497673393"/>
      <w:r w:rsidRPr="00BD29EB">
        <w:rPr>
          <w:rFonts w:ascii="Calibri" w:hAnsi="Calibri"/>
          <w:b/>
          <w:color w:val="5B9BD5"/>
        </w:rPr>
        <w:lastRenderedPageBreak/>
        <w:t>CASA DE LA CALIDAD</w:t>
      </w:r>
      <w:r w:rsidR="00BD29EB">
        <w:rPr>
          <w:rFonts w:ascii="Calibri" w:hAnsi="Calibri"/>
          <w:b/>
          <w:color w:val="5B9BD5"/>
        </w:rPr>
        <w:t>:</w:t>
      </w:r>
      <w:bookmarkEnd w:id="62"/>
    </w:p>
    <w:p w14:paraId="7DB92765" w14:textId="77777777" w:rsidR="00011E22" w:rsidRPr="002F2957" w:rsidRDefault="00F46BA3" w:rsidP="00011E22">
      <w:pPr>
        <w:spacing w:line="360" w:lineRule="auto"/>
        <w:rPr>
          <w:rFonts w:cs="Arial"/>
          <w:b/>
          <w:sz w:val="24"/>
          <w:szCs w:val="24"/>
        </w:rPr>
      </w:pPr>
      <w:r>
        <w:rPr>
          <w:noProof/>
          <w:lang w:eastAsia="es-ES"/>
        </w:rPr>
        <w:drawing>
          <wp:anchor distT="0" distB="0" distL="114300" distR="114300" simplePos="0" relativeHeight="251664384" behindDoc="0" locked="0" layoutInCell="1" allowOverlap="1" wp14:anchorId="164A7222" wp14:editId="5981005D">
            <wp:simplePos x="0" y="0"/>
            <wp:positionH relativeFrom="column">
              <wp:posOffset>2610485</wp:posOffset>
            </wp:positionH>
            <wp:positionV relativeFrom="paragraph">
              <wp:posOffset>201295</wp:posOffset>
            </wp:positionV>
            <wp:extent cx="2133600" cy="1314450"/>
            <wp:effectExtent l="0" t="0" r="0" b="0"/>
            <wp:wrapThrough wrapText="bothSides">
              <wp:wrapPolygon edited="0">
                <wp:start x="0" y="0"/>
                <wp:lineTo x="0" y="21287"/>
                <wp:lineTo x="21407" y="21287"/>
                <wp:lineTo x="21407" y="0"/>
                <wp:lineTo x="0" y="0"/>
              </wp:wrapPolygon>
            </wp:wrapThrough>
            <wp:docPr id="131"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31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294FFE" w14:textId="77777777" w:rsidR="00011E22" w:rsidRPr="00FD7934" w:rsidRDefault="00011E22" w:rsidP="00011E22">
      <w:pPr>
        <w:spacing w:line="360" w:lineRule="auto"/>
        <w:rPr>
          <w:rFonts w:cs="Arial"/>
          <w:b/>
          <w:sz w:val="24"/>
          <w:szCs w:val="24"/>
        </w:rPr>
      </w:pPr>
    </w:p>
    <w:p w14:paraId="22EE9852" w14:textId="77777777" w:rsidR="00011E22" w:rsidRPr="00FD7934" w:rsidRDefault="00011E22" w:rsidP="00011E22">
      <w:pPr>
        <w:tabs>
          <w:tab w:val="left" w:pos="1472"/>
        </w:tabs>
        <w:spacing w:line="360" w:lineRule="auto"/>
        <w:rPr>
          <w:rFonts w:cs="Arial"/>
          <w:b/>
          <w:sz w:val="24"/>
          <w:szCs w:val="24"/>
        </w:rPr>
      </w:pPr>
      <w:r>
        <w:rPr>
          <w:rFonts w:cs="Arial"/>
          <w:b/>
          <w:sz w:val="24"/>
          <w:szCs w:val="24"/>
        </w:rPr>
        <w:tab/>
      </w:r>
    </w:p>
    <w:p w14:paraId="36563B7C" w14:textId="77777777" w:rsidR="00011E22" w:rsidRDefault="00011E22" w:rsidP="00011E22">
      <w:pPr>
        <w:pStyle w:val="Descripcin"/>
        <w:keepNext/>
      </w:pPr>
    </w:p>
    <w:tbl>
      <w:tblPr>
        <w:tblW w:w="9759" w:type="dxa"/>
        <w:tblInd w:w="-626" w:type="dxa"/>
        <w:tblCellMar>
          <w:left w:w="70" w:type="dxa"/>
          <w:right w:w="70" w:type="dxa"/>
        </w:tblCellMar>
        <w:tblLook w:val="04A0" w:firstRow="1" w:lastRow="0" w:firstColumn="1" w:lastColumn="0" w:noHBand="0" w:noVBand="1"/>
      </w:tblPr>
      <w:tblGrid>
        <w:gridCol w:w="4378"/>
        <w:gridCol w:w="480"/>
        <w:gridCol w:w="476"/>
        <w:gridCol w:w="447"/>
        <w:gridCol w:w="447"/>
        <w:gridCol w:w="476"/>
        <w:gridCol w:w="456"/>
        <w:gridCol w:w="496"/>
        <w:gridCol w:w="447"/>
        <w:gridCol w:w="284"/>
        <w:gridCol w:w="709"/>
        <w:gridCol w:w="142"/>
        <w:gridCol w:w="283"/>
        <w:gridCol w:w="262"/>
      </w:tblGrid>
      <w:tr w:rsidR="00011E22" w:rsidRPr="006B7A34" w14:paraId="6EDB6363" w14:textId="77777777" w:rsidTr="005C28D9">
        <w:trPr>
          <w:trHeight w:val="5406"/>
        </w:trPr>
        <w:tc>
          <w:tcPr>
            <w:tcW w:w="4378" w:type="dxa"/>
            <w:tcBorders>
              <w:top w:val="nil"/>
              <w:left w:val="nil"/>
              <w:bottom w:val="nil"/>
              <w:right w:val="nil"/>
            </w:tcBorders>
            <w:shd w:val="clear" w:color="auto" w:fill="auto"/>
            <w:noWrap/>
            <w:vAlign w:val="bottom"/>
            <w:hideMark/>
          </w:tcPr>
          <w:p w14:paraId="2534D8A5" w14:textId="77777777" w:rsidR="00011E22" w:rsidRPr="006B7A34" w:rsidRDefault="00011E22" w:rsidP="005632F4">
            <w:pPr>
              <w:spacing w:after="0" w:line="240" w:lineRule="auto"/>
              <w:rPr>
                <w:rFonts w:eastAsia="Times New Roman"/>
                <w:color w:val="000000"/>
                <w:sz w:val="24"/>
                <w:szCs w:val="24"/>
                <w:lang w:eastAsia="es-ES"/>
              </w:rPr>
            </w:pPr>
          </w:p>
        </w:tc>
        <w:tc>
          <w:tcPr>
            <w:tcW w:w="480" w:type="dxa"/>
            <w:tcBorders>
              <w:top w:val="nil"/>
              <w:left w:val="nil"/>
              <w:bottom w:val="nil"/>
              <w:right w:val="nil"/>
            </w:tcBorders>
            <w:shd w:val="clear" w:color="auto" w:fill="auto"/>
            <w:noWrap/>
            <w:vAlign w:val="bottom"/>
            <w:hideMark/>
          </w:tcPr>
          <w:p w14:paraId="7767E830" w14:textId="77777777" w:rsidR="00011E22" w:rsidRPr="006B7A34" w:rsidRDefault="00011E22" w:rsidP="005632F4">
            <w:pPr>
              <w:spacing w:after="0" w:line="240" w:lineRule="auto"/>
              <w:rPr>
                <w:rFonts w:eastAsia="Times New Roman"/>
                <w:color w:val="000000"/>
                <w:sz w:val="24"/>
                <w:szCs w:val="24"/>
                <w:lang w:eastAsia="es-ES"/>
              </w:rPr>
            </w:pPr>
          </w:p>
        </w:tc>
        <w:tc>
          <w:tcPr>
            <w:tcW w:w="476" w:type="dxa"/>
            <w:tcBorders>
              <w:top w:val="single" w:sz="4" w:space="0" w:color="auto"/>
              <w:left w:val="single" w:sz="4" w:space="0" w:color="auto"/>
              <w:bottom w:val="single" w:sz="4" w:space="0" w:color="auto"/>
              <w:right w:val="single" w:sz="4" w:space="0" w:color="auto"/>
            </w:tcBorders>
            <w:shd w:val="clear" w:color="000000" w:fill="538ED5"/>
            <w:textDirection w:val="btLr"/>
            <w:vAlign w:val="bottom"/>
            <w:hideMark/>
          </w:tcPr>
          <w:p w14:paraId="684366C1" w14:textId="77777777" w:rsidR="00011E22" w:rsidRPr="006B7A34" w:rsidRDefault="00011E22" w:rsidP="005632F4">
            <w:pPr>
              <w:spacing w:after="0" w:line="240" w:lineRule="auto"/>
              <w:rPr>
                <w:rFonts w:eastAsia="Times New Roman" w:cs="Arial"/>
                <w:color w:val="000000"/>
                <w:sz w:val="24"/>
                <w:szCs w:val="24"/>
                <w:lang w:eastAsia="es-ES"/>
              </w:rPr>
            </w:pPr>
            <w:r w:rsidRPr="006B7A34">
              <w:rPr>
                <w:rFonts w:eastAsia="Times New Roman" w:cs="Arial"/>
                <w:color w:val="000000"/>
                <w:sz w:val="24"/>
                <w:szCs w:val="24"/>
                <w:lang w:eastAsia="es-ES"/>
              </w:rPr>
              <w:t>diseño de interfaces elaboradas por un profesional</w:t>
            </w:r>
          </w:p>
        </w:tc>
        <w:tc>
          <w:tcPr>
            <w:tcW w:w="439" w:type="dxa"/>
            <w:tcBorders>
              <w:top w:val="single" w:sz="4" w:space="0" w:color="auto"/>
              <w:left w:val="nil"/>
              <w:bottom w:val="single" w:sz="4" w:space="0" w:color="auto"/>
              <w:right w:val="single" w:sz="4" w:space="0" w:color="auto"/>
            </w:tcBorders>
            <w:shd w:val="clear" w:color="000000" w:fill="538ED5"/>
            <w:noWrap/>
            <w:textDirection w:val="btLr"/>
            <w:vAlign w:val="bottom"/>
            <w:hideMark/>
          </w:tcPr>
          <w:p w14:paraId="7CC9FAE9" w14:textId="77777777" w:rsidR="00011E22" w:rsidRPr="006B7A34" w:rsidRDefault="00011E22" w:rsidP="005632F4">
            <w:pPr>
              <w:spacing w:after="0" w:line="240" w:lineRule="auto"/>
              <w:rPr>
                <w:rFonts w:eastAsia="Times New Roman"/>
                <w:color w:val="000000"/>
                <w:sz w:val="24"/>
                <w:szCs w:val="24"/>
                <w:lang w:eastAsia="es-ES"/>
              </w:rPr>
            </w:pPr>
            <w:r w:rsidRPr="006B7A34">
              <w:rPr>
                <w:rFonts w:eastAsia="Times New Roman"/>
                <w:color w:val="000000"/>
                <w:sz w:val="24"/>
                <w:szCs w:val="24"/>
                <w:lang w:eastAsia="es-ES"/>
              </w:rPr>
              <w:t>Reducción del tiempo en la solicitud</w:t>
            </w:r>
          </w:p>
        </w:tc>
        <w:tc>
          <w:tcPr>
            <w:tcW w:w="439" w:type="dxa"/>
            <w:tcBorders>
              <w:top w:val="single" w:sz="4" w:space="0" w:color="auto"/>
              <w:left w:val="nil"/>
              <w:bottom w:val="single" w:sz="4" w:space="0" w:color="auto"/>
              <w:right w:val="single" w:sz="4" w:space="0" w:color="auto"/>
            </w:tcBorders>
            <w:shd w:val="clear" w:color="000000" w:fill="538ED5"/>
            <w:noWrap/>
            <w:textDirection w:val="btLr"/>
            <w:vAlign w:val="bottom"/>
            <w:hideMark/>
          </w:tcPr>
          <w:p w14:paraId="6BABC610" w14:textId="77777777" w:rsidR="00011E22" w:rsidRPr="006B7A34" w:rsidRDefault="00011E22" w:rsidP="005632F4">
            <w:pPr>
              <w:spacing w:after="0" w:line="240" w:lineRule="auto"/>
              <w:rPr>
                <w:rFonts w:eastAsia="Times New Roman"/>
                <w:color w:val="000000"/>
                <w:sz w:val="24"/>
                <w:szCs w:val="24"/>
                <w:lang w:eastAsia="es-ES"/>
              </w:rPr>
            </w:pPr>
            <w:r w:rsidRPr="006B7A34">
              <w:rPr>
                <w:rFonts w:eastAsia="Times New Roman"/>
                <w:color w:val="000000"/>
                <w:sz w:val="24"/>
                <w:szCs w:val="24"/>
                <w:lang w:eastAsia="es-ES"/>
              </w:rPr>
              <w:t>Fácil de mantenimiento</w:t>
            </w:r>
          </w:p>
        </w:tc>
        <w:tc>
          <w:tcPr>
            <w:tcW w:w="476" w:type="dxa"/>
            <w:tcBorders>
              <w:top w:val="single" w:sz="4" w:space="0" w:color="auto"/>
              <w:left w:val="nil"/>
              <w:bottom w:val="single" w:sz="4" w:space="0" w:color="auto"/>
              <w:right w:val="single" w:sz="4" w:space="0" w:color="auto"/>
            </w:tcBorders>
            <w:shd w:val="clear" w:color="000000" w:fill="538ED5"/>
            <w:noWrap/>
            <w:textDirection w:val="btLr"/>
            <w:vAlign w:val="bottom"/>
            <w:hideMark/>
          </w:tcPr>
          <w:p w14:paraId="37DA32BF" w14:textId="77777777" w:rsidR="00011E22" w:rsidRPr="006B7A34" w:rsidRDefault="00011E22" w:rsidP="005632F4">
            <w:pPr>
              <w:spacing w:after="0" w:line="240" w:lineRule="auto"/>
              <w:rPr>
                <w:rFonts w:eastAsia="Times New Roman"/>
                <w:color w:val="000000"/>
                <w:sz w:val="24"/>
                <w:szCs w:val="24"/>
                <w:lang w:eastAsia="es-ES"/>
              </w:rPr>
            </w:pPr>
            <w:r w:rsidRPr="006B7A34">
              <w:rPr>
                <w:rFonts w:eastAsia="Times New Roman"/>
                <w:color w:val="000000"/>
                <w:sz w:val="24"/>
                <w:szCs w:val="24"/>
                <w:lang w:eastAsia="es-ES"/>
              </w:rPr>
              <w:t>Ofrecer  un precio accesible al mercado</w:t>
            </w:r>
          </w:p>
        </w:tc>
        <w:tc>
          <w:tcPr>
            <w:tcW w:w="456" w:type="dxa"/>
            <w:tcBorders>
              <w:top w:val="single" w:sz="4" w:space="0" w:color="auto"/>
              <w:left w:val="nil"/>
              <w:bottom w:val="single" w:sz="4" w:space="0" w:color="auto"/>
              <w:right w:val="single" w:sz="4" w:space="0" w:color="auto"/>
            </w:tcBorders>
            <w:shd w:val="clear" w:color="000000" w:fill="538ED5"/>
            <w:noWrap/>
            <w:textDirection w:val="btLr"/>
            <w:vAlign w:val="bottom"/>
            <w:hideMark/>
          </w:tcPr>
          <w:p w14:paraId="48D9A89F" w14:textId="77777777" w:rsidR="00011E22" w:rsidRPr="006B7A34" w:rsidRDefault="00011E22" w:rsidP="005632F4">
            <w:pPr>
              <w:spacing w:after="0" w:line="240" w:lineRule="auto"/>
              <w:rPr>
                <w:rFonts w:eastAsia="Times New Roman"/>
                <w:color w:val="000000"/>
                <w:sz w:val="24"/>
                <w:szCs w:val="24"/>
                <w:lang w:eastAsia="es-ES"/>
              </w:rPr>
            </w:pPr>
            <w:r w:rsidRPr="006B7A34">
              <w:rPr>
                <w:rFonts w:eastAsia="Times New Roman"/>
                <w:color w:val="000000"/>
                <w:sz w:val="24"/>
                <w:szCs w:val="24"/>
                <w:lang w:eastAsia="es-ES"/>
              </w:rPr>
              <w:t>Restricción de Usuario</w:t>
            </w:r>
          </w:p>
        </w:tc>
        <w:tc>
          <w:tcPr>
            <w:tcW w:w="496" w:type="dxa"/>
            <w:tcBorders>
              <w:top w:val="single" w:sz="4" w:space="0" w:color="auto"/>
              <w:left w:val="nil"/>
              <w:bottom w:val="single" w:sz="4" w:space="0" w:color="auto"/>
              <w:right w:val="single" w:sz="4" w:space="0" w:color="auto"/>
            </w:tcBorders>
            <w:shd w:val="clear" w:color="000000" w:fill="538ED5"/>
            <w:noWrap/>
            <w:textDirection w:val="btLr"/>
            <w:vAlign w:val="bottom"/>
            <w:hideMark/>
          </w:tcPr>
          <w:p w14:paraId="6126B06E" w14:textId="77777777" w:rsidR="00011E22" w:rsidRPr="006B7A34" w:rsidRDefault="00011E22" w:rsidP="005632F4">
            <w:pPr>
              <w:spacing w:after="0" w:line="240" w:lineRule="auto"/>
              <w:rPr>
                <w:rFonts w:eastAsia="Times New Roman"/>
                <w:color w:val="000000"/>
                <w:sz w:val="24"/>
                <w:szCs w:val="24"/>
                <w:lang w:eastAsia="es-ES"/>
              </w:rPr>
            </w:pPr>
            <w:r w:rsidRPr="006B7A34">
              <w:rPr>
                <w:rFonts w:eastAsia="Times New Roman"/>
                <w:color w:val="000000"/>
                <w:sz w:val="24"/>
                <w:szCs w:val="24"/>
                <w:lang w:eastAsia="es-ES"/>
              </w:rPr>
              <w:t>Pruebas realizada por Profesionales</w:t>
            </w:r>
          </w:p>
        </w:tc>
        <w:tc>
          <w:tcPr>
            <w:tcW w:w="439" w:type="dxa"/>
            <w:tcBorders>
              <w:top w:val="single" w:sz="4" w:space="0" w:color="auto"/>
              <w:left w:val="nil"/>
              <w:bottom w:val="single" w:sz="4" w:space="0" w:color="auto"/>
              <w:right w:val="single" w:sz="4" w:space="0" w:color="auto"/>
            </w:tcBorders>
            <w:shd w:val="clear" w:color="000000" w:fill="538ED5"/>
            <w:noWrap/>
            <w:textDirection w:val="btLr"/>
            <w:vAlign w:val="bottom"/>
            <w:hideMark/>
          </w:tcPr>
          <w:p w14:paraId="244B4F8B" w14:textId="77777777" w:rsidR="00011E22" w:rsidRPr="006B7A34" w:rsidRDefault="00011E22" w:rsidP="005632F4">
            <w:pPr>
              <w:spacing w:after="0" w:line="240" w:lineRule="auto"/>
              <w:rPr>
                <w:rFonts w:eastAsia="Times New Roman"/>
                <w:color w:val="000000"/>
                <w:sz w:val="24"/>
                <w:szCs w:val="24"/>
                <w:lang w:eastAsia="es-ES"/>
              </w:rPr>
            </w:pPr>
            <w:r w:rsidRPr="006B7A34">
              <w:rPr>
                <w:rFonts w:eastAsia="Times New Roman"/>
                <w:color w:val="000000"/>
                <w:sz w:val="24"/>
                <w:szCs w:val="24"/>
                <w:lang w:eastAsia="es-ES"/>
              </w:rPr>
              <w:t>Instalación y Distribución</w:t>
            </w:r>
          </w:p>
        </w:tc>
        <w:tc>
          <w:tcPr>
            <w:tcW w:w="284" w:type="dxa"/>
            <w:tcBorders>
              <w:top w:val="nil"/>
              <w:left w:val="nil"/>
              <w:bottom w:val="nil"/>
              <w:right w:val="nil"/>
            </w:tcBorders>
            <w:shd w:val="clear" w:color="auto" w:fill="auto"/>
            <w:noWrap/>
            <w:vAlign w:val="bottom"/>
            <w:hideMark/>
          </w:tcPr>
          <w:p w14:paraId="78374A54" w14:textId="77777777" w:rsidR="00011E22" w:rsidRPr="006B7A34" w:rsidRDefault="00011E22" w:rsidP="005632F4">
            <w:pPr>
              <w:spacing w:after="0" w:line="240" w:lineRule="auto"/>
              <w:rPr>
                <w:rFonts w:eastAsia="Times New Roman"/>
                <w:color w:val="000000"/>
                <w:sz w:val="24"/>
                <w:szCs w:val="24"/>
                <w:lang w:eastAsia="es-ES"/>
              </w:rPr>
            </w:pPr>
          </w:p>
        </w:tc>
        <w:tc>
          <w:tcPr>
            <w:tcW w:w="851" w:type="dxa"/>
            <w:gridSpan w:val="2"/>
            <w:tcBorders>
              <w:top w:val="nil"/>
              <w:left w:val="nil"/>
              <w:bottom w:val="nil"/>
              <w:right w:val="nil"/>
            </w:tcBorders>
            <w:shd w:val="clear" w:color="auto" w:fill="auto"/>
            <w:noWrap/>
            <w:vAlign w:val="bottom"/>
            <w:hideMark/>
          </w:tcPr>
          <w:p w14:paraId="7C2B799D" w14:textId="77777777" w:rsidR="00011E22" w:rsidRPr="006B7A34" w:rsidRDefault="00011E22" w:rsidP="005632F4">
            <w:pPr>
              <w:spacing w:after="0" w:line="240" w:lineRule="auto"/>
              <w:rPr>
                <w:rFonts w:eastAsia="Times New Roman"/>
                <w:color w:val="000000"/>
                <w:sz w:val="24"/>
                <w:szCs w:val="24"/>
                <w:lang w:eastAsia="es-ES"/>
              </w:rPr>
            </w:pPr>
          </w:p>
        </w:tc>
        <w:tc>
          <w:tcPr>
            <w:tcW w:w="283" w:type="dxa"/>
            <w:tcBorders>
              <w:top w:val="nil"/>
              <w:left w:val="nil"/>
              <w:bottom w:val="nil"/>
              <w:right w:val="nil"/>
            </w:tcBorders>
            <w:shd w:val="clear" w:color="auto" w:fill="auto"/>
            <w:noWrap/>
            <w:vAlign w:val="bottom"/>
            <w:hideMark/>
          </w:tcPr>
          <w:p w14:paraId="2AE57B0A" w14:textId="77777777" w:rsidR="00011E22" w:rsidRPr="006B7A34" w:rsidRDefault="00011E22" w:rsidP="005632F4">
            <w:pPr>
              <w:spacing w:after="0" w:line="240" w:lineRule="auto"/>
              <w:rPr>
                <w:rFonts w:eastAsia="Times New Roman"/>
                <w:color w:val="000000"/>
                <w:sz w:val="24"/>
                <w:szCs w:val="24"/>
                <w:lang w:eastAsia="es-ES"/>
              </w:rPr>
            </w:pPr>
          </w:p>
        </w:tc>
        <w:tc>
          <w:tcPr>
            <w:tcW w:w="262" w:type="dxa"/>
            <w:tcBorders>
              <w:top w:val="nil"/>
              <w:left w:val="nil"/>
              <w:bottom w:val="nil"/>
              <w:right w:val="nil"/>
            </w:tcBorders>
            <w:shd w:val="clear" w:color="auto" w:fill="auto"/>
            <w:noWrap/>
            <w:vAlign w:val="bottom"/>
            <w:hideMark/>
          </w:tcPr>
          <w:p w14:paraId="40AE03FA" w14:textId="77777777" w:rsidR="00011E22" w:rsidRPr="006B7A34" w:rsidRDefault="00011E22" w:rsidP="005632F4">
            <w:pPr>
              <w:spacing w:after="0" w:line="240" w:lineRule="auto"/>
              <w:rPr>
                <w:rFonts w:eastAsia="Times New Roman"/>
                <w:color w:val="000000"/>
                <w:sz w:val="24"/>
                <w:szCs w:val="24"/>
                <w:lang w:eastAsia="es-ES"/>
              </w:rPr>
            </w:pPr>
          </w:p>
        </w:tc>
      </w:tr>
      <w:tr w:rsidR="00011E22" w:rsidRPr="006B7A34" w14:paraId="3713C9BC" w14:textId="77777777" w:rsidTr="005632F4">
        <w:trPr>
          <w:trHeight w:val="300"/>
        </w:trPr>
        <w:tc>
          <w:tcPr>
            <w:tcW w:w="43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14:paraId="7180B76F" w14:textId="630CD26C" w:rsidR="00011E22" w:rsidRPr="006B7A34" w:rsidRDefault="00181705" w:rsidP="005632F4">
            <w:pPr>
              <w:spacing w:after="0" w:line="240" w:lineRule="auto"/>
              <w:rPr>
                <w:rFonts w:eastAsia="Times New Roman"/>
                <w:color w:val="000000"/>
                <w:sz w:val="24"/>
                <w:szCs w:val="24"/>
                <w:lang w:eastAsia="es-ES"/>
              </w:rPr>
            </w:pPr>
            <w:r>
              <w:rPr>
                <w:rFonts w:eastAsia="Times New Roman"/>
                <w:color w:val="000000"/>
                <w:sz w:val="24"/>
                <w:szCs w:val="24"/>
                <w:lang w:eastAsia="es-ES"/>
              </w:rPr>
              <w:t>Principales requerimientos de la aplicación.</w:t>
            </w:r>
          </w:p>
        </w:tc>
        <w:tc>
          <w:tcPr>
            <w:tcW w:w="480" w:type="dxa"/>
            <w:tcBorders>
              <w:top w:val="single" w:sz="4" w:space="0" w:color="auto"/>
              <w:left w:val="nil"/>
              <w:bottom w:val="single" w:sz="4" w:space="0" w:color="auto"/>
              <w:right w:val="single" w:sz="4" w:space="0" w:color="auto"/>
            </w:tcBorders>
            <w:shd w:val="clear" w:color="000000" w:fill="8DB4E3"/>
            <w:noWrap/>
            <w:vAlign w:val="bottom"/>
            <w:hideMark/>
          </w:tcPr>
          <w:p w14:paraId="720A21DF"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5</w:t>
            </w:r>
          </w:p>
        </w:tc>
        <w:tc>
          <w:tcPr>
            <w:tcW w:w="476" w:type="dxa"/>
            <w:tcBorders>
              <w:top w:val="nil"/>
              <w:left w:val="nil"/>
              <w:bottom w:val="single" w:sz="4" w:space="0" w:color="auto"/>
              <w:right w:val="single" w:sz="4" w:space="0" w:color="auto"/>
            </w:tcBorders>
            <w:shd w:val="clear" w:color="auto" w:fill="auto"/>
            <w:noWrap/>
            <w:vAlign w:val="bottom"/>
            <w:hideMark/>
          </w:tcPr>
          <w:p w14:paraId="09C24E4B"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7E424478"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4F49BCC2"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76" w:type="dxa"/>
            <w:tcBorders>
              <w:top w:val="nil"/>
              <w:left w:val="nil"/>
              <w:bottom w:val="single" w:sz="4" w:space="0" w:color="auto"/>
              <w:right w:val="single" w:sz="4" w:space="0" w:color="auto"/>
            </w:tcBorders>
            <w:shd w:val="clear" w:color="auto" w:fill="auto"/>
            <w:noWrap/>
            <w:vAlign w:val="bottom"/>
            <w:hideMark/>
          </w:tcPr>
          <w:p w14:paraId="5ADB4068"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56" w:type="dxa"/>
            <w:tcBorders>
              <w:top w:val="nil"/>
              <w:left w:val="nil"/>
              <w:bottom w:val="single" w:sz="4" w:space="0" w:color="auto"/>
              <w:right w:val="single" w:sz="4" w:space="0" w:color="auto"/>
            </w:tcBorders>
            <w:shd w:val="clear" w:color="auto" w:fill="auto"/>
            <w:noWrap/>
            <w:vAlign w:val="bottom"/>
            <w:hideMark/>
          </w:tcPr>
          <w:p w14:paraId="2842BF22"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96" w:type="dxa"/>
            <w:tcBorders>
              <w:top w:val="nil"/>
              <w:left w:val="nil"/>
              <w:bottom w:val="single" w:sz="4" w:space="0" w:color="auto"/>
              <w:right w:val="single" w:sz="4" w:space="0" w:color="auto"/>
            </w:tcBorders>
            <w:shd w:val="clear" w:color="auto" w:fill="auto"/>
            <w:noWrap/>
            <w:vAlign w:val="bottom"/>
            <w:hideMark/>
          </w:tcPr>
          <w:p w14:paraId="23AB3DAA"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7B697314"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84" w:type="dxa"/>
            <w:tcBorders>
              <w:top w:val="nil"/>
              <w:left w:val="nil"/>
              <w:bottom w:val="nil"/>
              <w:right w:val="nil"/>
            </w:tcBorders>
            <w:shd w:val="clear" w:color="auto" w:fill="auto"/>
            <w:noWrap/>
            <w:vAlign w:val="bottom"/>
            <w:hideMark/>
          </w:tcPr>
          <w:p w14:paraId="1770BBAE" w14:textId="77777777" w:rsidR="00011E22" w:rsidRPr="006B7A34" w:rsidRDefault="00011E22" w:rsidP="005632F4">
            <w:pPr>
              <w:spacing w:after="0" w:line="240" w:lineRule="auto"/>
              <w:rPr>
                <w:rFonts w:eastAsia="Times New Roman"/>
                <w:color w:val="000000"/>
                <w:sz w:val="24"/>
                <w:szCs w:val="24"/>
                <w:lang w:eastAsia="es-ES"/>
              </w:rPr>
            </w:pPr>
          </w:p>
        </w:tc>
        <w:tc>
          <w:tcPr>
            <w:tcW w:w="709" w:type="dxa"/>
            <w:tcBorders>
              <w:top w:val="single" w:sz="4" w:space="0" w:color="auto"/>
              <w:left w:val="single" w:sz="4" w:space="0" w:color="auto"/>
              <w:bottom w:val="single" w:sz="4" w:space="0" w:color="auto"/>
              <w:right w:val="single" w:sz="4" w:space="0" w:color="auto"/>
            </w:tcBorders>
            <w:shd w:val="clear" w:color="000000" w:fill="E6B9B8"/>
            <w:noWrap/>
            <w:vAlign w:val="bottom"/>
            <w:hideMark/>
          </w:tcPr>
          <w:p w14:paraId="5ADCCDF6" w14:textId="77777777" w:rsidR="00011E22" w:rsidRPr="006B7A34" w:rsidRDefault="00011E22" w:rsidP="005632F4">
            <w:pPr>
              <w:spacing w:after="0" w:line="240" w:lineRule="auto"/>
              <w:rPr>
                <w:rFonts w:eastAsia="Times New Roman"/>
                <w:color w:val="000000"/>
                <w:sz w:val="20"/>
                <w:szCs w:val="20"/>
                <w:lang w:eastAsia="es-ES"/>
              </w:rPr>
            </w:pPr>
            <w:r w:rsidRPr="006B7A34">
              <w:rPr>
                <w:rFonts w:eastAsia="Times New Roman"/>
                <w:color w:val="000000"/>
                <w:sz w:val="20"/>
                <w:szCs w:val="20"/>
                <w:lang w:eastAsia="es-ES"/>
              </w:rPr>
              <w:t xml:space="preserve">ALTA </w:t>
            </w:r>
          </w:p>
        </w:tc>
        <w:tc>
          <w:tcPr>
            <w:tcW w:w="425" w:type="dxa"/>
            <w:gridSpan w:val="2"/>
            <w:tcBorders>
              <w:top w:val="single" w:sz="4" w:space="0" w:color="auto"/>
              <w:left w:val="nil"/>
              <w:bottom w:val="single" w:sz="4" w:space="0" w:color="auto"/>
              <w:right w:val="single" w:sz="4" w:space="0" w:color="auto"/>
            </w:tcBorders>
            <w:shd w:val="clear" w:color="000000" w:fill="E6B9B8"/>
            <w:noWrap/>
            <w:vAlign w:val="bottom"/>
            <w:hideMark/>
          </w:tcPr>
          <w:p w14:paraId="63D648B5"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62" w:type="dxa"/>
            <w:tcBorders>
              <w:top w:val="single" w:sz="4" w:space="0" w:color="auto"/>
              <w:left w:val="nil"/>
              <w:bottom w:val="single" w:sz="4" w:space="0" w:color="auto"/>
              <w:right w:val="single" w:sz="4" w:space="0" w:color="auto"/>
            </w:tcBorders>
            <w:shd w:val="clear" w:color="000000" w:fill="E6B9B8"/>
            <w:noWrap/>
            <w:vAlign w:val="bottom"/>
            <w:hideMark/>
          </w:tcPr>
          <w:p w14:paraId="2EB028A3"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5</w:t>
            </w:r>
          </w:p>
        </w:tc>
      </w:tr>
      <w:tr w:rsidR="00011E22" w:rsidRPr="006B7A34" w14:paraId="7C27FED4" w14:textId="77777777" w:rsidTr="005632F4">
        <w:trPr>
          <w:trHeight w:val="300"/>
        </w:trPr>
        <w:tc>
          <w:tcPr>
            <w:tcW w:w="4378" w:type="dxa"/>
            <w:tcBorders>
              <w:top w:val="nil"/>
              <w:left w:val="single" w:sz="4" w:space="0" w:color="auto"/>
              <w:bottom w:val="single" w:sz="4" w:space="0" w:color="auto"/>
              <w:right w:val="single" w:sz="4" w:space="0" w:color="auto"/>
            </w:tcBorders>
            <w:shd w:val="clear" w:color="000000" w:fill="8DB4E3"/>
            <w:noWrap/>
            <w:vAlign w:val="center"/>
            <w:hideMark/>
          </w:tcPr>
          <w:p w14:paraId="0D2F06F1" w14:textId="18BDEA58" w:rsidR="00011E22" w:rsidRPr="006B7A34" w:rsidRDefault="00181705" w:rsidP="00BD29EB">
            <w:pPr>
              <w:spacing w:after="0" w:line="240" w:lineRule="auto"/>
              <w:rPr>
                <w:rFonts w:eastAsia="Times New Roman"/>
                <w:color w:val="000000"/>
                <w:sz w:val="24"/>
                <w:szCs w:val="24"/>
                <w:lang w:eastAsia="es-ES"/>
              </w:rPr>
            </w:pPr>
            <w:r>
              <w:rPr>
                <w:rFonts w:eastAsia="Times New Roman"/>
                <w:color w:val="000000"/>
                <w:sz w:val="24"/>
                <w:szCs w:val="24"/>
                <w:lang w:eastAsia="es-ES"/>
              </w:rPr>
              <w:t xml:space="preserve">Tecnologías para usar en </w:t>
            </w:r>
            <w:r w:rsidR="00BD29EB">
              <w:rPr>
                <w:rFonts w:eastAsia="Times New Roman"/>
                <w:color w:val="000000"/>
                <w:sz w:val="24"/>
                <w:szCs w:val="24"/>
                <w:lang w:eastAsia="es-ES"/>
              </w:rPr>
              <w:t>el desarrollo de la aplicación.</w:t>
            </w:r>
          </w:p>
        </w:tc>
        <w:tc>
          <w:tcPr>
            <w:tcW w:w="480" w:type="dxa"/>
            <w:tcBorders>
              <w:top w:val="nil"/>
              <w:left w:val="nil"/>
              <w:bottom w:val="single" w:sz="4" w:space="0" w:color="auto"/>
              <w:right w:val="single" w:sz="4" w:space="0" w:color="auto"/>
            </w:tcBorders>
            <w:shd w:val="clear" w:color="000000" w:fill="8DB4E3"/>
            <w:noWrap/>
            <w:vAlign w:val="center"/>
            <w:hideMark/>
          </w:tcPr>
          <w:p w14:paraId="602A16A1"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3</w:t>
            </w:r>
          </w:p>
        </w:tc>
        <w:tc>
          <w:tcPr>
            <w:tcW w:w="476" w:type="dxa"/>
            <w:tcBorders>
              <w:top w:val="nil"/>
              <w:left w:val="nil"/>
              <w:bottom w:val="single" w:sz="4" w:space="0" w:color="auto"/>
              <w:right w:val="single" w:sz="4" w:space="0" w:color="auto"/>
            </w:tcBorders>
            <w:shd w:val="clear" w:color="auto" w:fill="auto"/>
            <w:noWrap/>
            <w:vAlign w:val="bottom"/>
            <w:hideMark/>
          </w:tcPr>
          <w:p w14:paraId="49B2F87A"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71F33FED"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1BE85E9C"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76" w:type="dxa"/>
            <w:tcBorders>
              <w:top w:val="nil"/>
              <w:left w:val="nil"/>
              <w:bottom w:val="single" w:sz="4" w:space="0" w:color="auto"/>
              <w:right w:val="single" w:sz="4" w:space="0" w:color="auto"/>
            </w:tcBorders>
            <w:shd w:val="clear" w:color="auto" w:fill="auto"/>
            <w:noWrap/>
            <w:vAlign w:val="bottom"/>
            <w:hideMark/>
          </w:tcPr>
          <w:p w14:paraId="3C8255B9"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56" w:type="dxa"/>
            <w:tcBorders>
              <w:top w:val="nil"/>
              <w:left w:val="nil"/>
              <w:bottom w:val="single" w:sz="4" w:space="0" w:color="auto"/>
              <w:right w:val="single" w:sz="4" w:space="0" w:color="auto"/>
            </w:tcBorders>
            <w:shd w:val="clear" w:color="auto" w:fill="auto"/>
            <w:noWrap/>
            <w:vAlign w:val="bottom"/>
            <w:hideMark/>
          </w:tcPr>
          <w:p w14:paraId="6F1F65E2"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96" w:type="dxa"/>
            <w:tcBorders>
              <w:top w:val="nil"/>
              <w:left w:val="nil"/>
              <w:bottom w:val="single" w:sz="4" w:space="0" w:color="auto"/>
              <w:right w:val="single" w:sz="4" w:space="0" w:color="auto"/>
            </w:tcBorders>
            <w:shd w:val="clear" w:color="auto" w:fill="auto"/>
            <w:noWrap/>
            <w:vAlign w:val="bottom"/>
            <w:hideMark/>
          </w:tcPr>
          <w:p w14:paraId="22947A7A"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352B5909"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84" w:type="dxa"/>
            <w:tcBorders>
              <w:top w:val="nil"/>
              <w:left w:val="nil"/>
              <w:bottom w:val="nil"/>
              <w:right w:val="nil"/>
            </w:tcBorders>
            <w:shd w:val="clear" w:color="auto" w:fill="auto"/>
            <w:noWrap/>
            <w:vAlign w:val="bottom"/>
            <w:hideMark/>
          </w:tcPr>
          <w:p w14:paraId="5B038962" w14:textId="77777777" w:rsidR="00011E22" w:rsidRPr="006B7A34" w:rsidRDefault="00011E22" w:rsidP="005632F4">
            <w:pPr>
              <w:spacing w:after="0" w:line="240" w:lineRule="auto"/>
              <w:rPr>
                <w:rFonts w:eastAsia="Times New Roman"/>
                <w:color w:val="000000"/>
                <w:sz w:val="24"/>
                <w:szCs w:val="24"/>
                <w:lang w:eastAsia="es-ES"/>
              </w:rPr>
            </w:pPr>
          </w:p>
        </w:tc>
        <w:tc>
          <w:tcPr>
            <w:tcW w:w="709" w:type="dxa"/>
            <w:tcBorders>
              <w:top w:val="nil"/>
              <w:left w:val="single" w:sz="4" w:space="0" w:color="auto"/>
              <w:bottom w:val="single" w:sz="4" w:space="0" w:color="auto"/>
              <w:right w:val="single" w:sz="4" w:space="0" w:color="auto"/>
            </w:tcBorders>
            <w:shd w:val="clear" w:color="000000" w:fill="E6B9B8"/>
            <w:noWrap/>
            <w:vAlign w:val="bottom"/>
            <w:hideMark/>
          </w:tcPr>
          <w:p w14:paraId="31BA49A5" w14:textId="77777777" w:rsidR="00011E22" w:rsidRPr="006B7A34" w:rsidRDefault="00011E22" w:rsidP="005632F4">
            <w:pPr>
              <w:spacing w:after="0" w:line="240" w:lineRule="auto"/>
              <w:rPr>
                <w:rFonts w:eastAsia="Times New Roman"/>
                <w:color w:val="000000"/>
                <w:sz w:val="20"/>
                <w:szCs w:val="20"/>
                <w:lang w:eastAsia="es-ES"/>
              </w:rPr>
            </w:pPr>
            <w:r w:rsidRPr="006B7A34">
              <w:rPr>
                <w:rFonts w:eastAsia="Times New Roman"/>
                <w:color w:val="000000"/>
                <w:sz w:val="20"/>
                <w:szCs w:val="20"/>
                <w:lang w:eastAsia="es-ES"/>
              </w:rPr>
              <w:t>MEDIA</w:t>
            </w:r>
          </w:p>
        </w:tc>
        <w:tc>
          <w:tcPr>
            <w:tcW w:w="425" w:type="dxa"/>
            <w:gridSpan w:val="2"/>
            <w:tcBorders>
              <w:top w:val="nil"/>
              <w:left w:val="nil"/>
              <w:bottom w:val="single" w:sz="4" w:space="0" w:color="auto"/>
              <w:right w:val="single" w:sz="4" w:space="0" w:color="auto"/>
            </w:tcBorders>
            <w:shd w:val="clear" w:color="000000" w:fill="E6B9B8"/>
            <w:noWrap/>
            <w:vAlign w:val="bottom"/>
            <w:hideMark/>
          </w:tcPr>
          <w:p w14:paraId="52A81F00"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62" w:type="dxa"/>
            <w:tcBorders>
              <w:top w:val="nil"/>
              <w:left w:val="nil"/>
              <w:bottom w:val="single" w:sz="4" w:space="0" w:color="auto"/>
              <w:right w:val="single" w:sz="4" w:space="0" w:color="auto"/>
            </w:tcBorders>
            <w:shd w:val="clear" w:color="000000" w:fill="E6B9B8"/>
            <w:noWrap/>
            <w:vAlign w:val="bottom"/>
            <w:hideMark/>
          </w:tcPr>
          <w:p w14:paraId="16BA1799"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3</w:t>
            </w:r>
          </w:p>
        </w:tc>
      </w:tr>
      <w:tr w:rsidR="00011E22" w:rsidRPr="006B7A34" w14:paraId="4350DD6A" w14:textId="77777777" w:rsidTr="005632F4">
        <w:trPr>
          <w:trHeight w:val="300"/>
        </w:trPr>
        <w:tc>
          <w:tcPr>
            <w:tcW w:w="4378" w:type="dxa"/>
            <w:tcBorders>
              <w:top w:val="nil"/>
              <w:left w:val="single" w:sz="4" w:space="0" w:color="auto"/>
              <w:bottom w:val="single" w:sz="4" w:space="0" w:color="auto"/>
              <w:right w:val="single" w:sz="4" w:space="0" w:color="auto"/>
            </w:tcBorders>
            <w:shd w:val="clear" w:color="000000" w:fill="8DB4E3"/>
            <w:noWrap/>
            <w:vAlign w:val="bottom"/>
            <w:hideMark/>
          </w:tcPr>
          <w:p w14:paraId="2567F857" w14:textId="25ED975B" w:rsidR="00011E22" w:rsidRPr="006B7A34" w:rsidRDefault="00011E22" w:rsidP="005632F4">
            <w:pPr>
              <w:spacing w:after="0" w:line="240" w:lineRule="auto"/>
              <w:rPr>
                <w:rFonts w:eastAsia="Times New Roman"/>
                <w:color w:val="000000"/>
                <w:sz w:val="24"/>
                <w:szCs w:val="24"/>
                <w:lang w:eastAsia="es-ES"/>
              </w:rPr>
            </w:pPr>
            <w:r w:rsidRPr="006B7A34">
              <w:rPr>
                <w:rFonts w:eastAsia="Times New Roman"/>
                <w:color w:val="000000"/>
                <w:sz w:val="24"/>
                <w:szCs w:val="24"/>
                <w:lang w:eastAsia="es-ES"/>
              </w:rPr>
              <w:t>La aplicación de</w:t>
            </w:r>
            <w:r w:rsidR="00181705">
              <w:rPr>
                <w:rFonts w:eastAsia="Times New Roman"/>
                <w:color w:val="000000"/>
                <w:sz w:val="24"/>
                <w:szCs w:val="24"/>
                <w:lang w:eastAsia="es-ES"/>
              </w:rPr>
              <w:t>be</w:t>
            </w:r>
            <w:r w:rsidRPr="006B7A34">
              <w:rPr>
                <w:rFonts w:eastAsia="Times New Roman"/>
                <w:color w:val="000000"/>
                <w:sz w:val="24"/>
                <w:szCs w:val="24"/>
                <w:lang w:eastAsia="es-ES"/>
              </w:rPr>
              <w:t xml:space="preserve"> estar en tienda</w:t>
            </w:r>
            <w:r w:rsidR="00181705">
              <w:rPr>
                <w:rFonts w:eastAsia="Times New Roman"/>
                <w:color w:val="000000"/>
                <w:sz w:val="24"/>
                <w:szCs w:val="24"/>
                <w:lang w:eastAsia="es-ES"/>
              </w:rPr>
              <w:t>s</w:t>
            </w:r>
            <w:r w:rsidRPr="006B7A34">
              <w:rPr>
                <w:rFonts w:eastAsia="Times New Roman"/>
                <w:color w:val="000000"/>
                <w:sz w:val="24"/>
                <w:szCs w:val="24"/>
                <w:lang w:eastAsia="es-ES"/>
              </w:rPr>
              <w:t xml:space="preserve"> virtual</w:t>
            </w:r>
            <w:r w:rsidR="00181705">
              <w:rPr>
                <w:rFonts w:eastAsia="Times New Roman"/>
                <w:color w:val="000000"/>
                <w:sz w:val="24"/>
                <w:szCs w:val="24"/>
                <w:lang w:eastAsia="es-ES"/>
              </w:rPr>
              <w:t>es.</w:t>
            </w:r>
          </w:p>
        </w:tc>
        <w:tc>
          <w:tcPr>
            <w:tcW w:w="480" w:type="dxa"/>
            <w:tcBorders>
              <w:top w:val="nil"/>
              <w:left w:val="nil"/>
              <w:bottom w:val="single" w:sz="4" w:space="0" w:color="auto"/>
              <w:right w:val="single" w:sz="4" w:space="0" w:color="auto"/>
            </w:tcBorders>
            <w:shd w:val="clear" w:color="000000" w:fill="8DB4E3"/>
            <w:noWrap/>
            <w:vAlign w:val="bottom"/>
            <w:hideMark/>
          </w:tcPr>
          <w:p w14:paraId="20AED5AF"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3</w:t>
            </w:r>
          </w:p>
        </w:tc>
        <w:tc>
          <w:tcPr>
            <w:tcW w:w="476" w:type="dxa"/>
            <w:tcBorders>
              <w:top w:val="nil"/>
              <w:left w:val="nil"/>
              <w:bottom w:val="single" w:sz="4" w:space="0" w:color="auto"/>
              <w:right w:val="single" w:sz="4" w:space="0" w:color="auto"/>
            </w:tcBorders>
            <w:shd w:val="clear" w:color="auto" w:fill="auto"/>
            <w:noWrap/>
            <w:vAlign w:val="bottom"/>
            <w:hideMark/>
          </w:tcPr>
          <w:p w14:paraId="6E485743"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6848AA7C"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46C14EB5"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76" w:type="dxa"/>
            <w:tcBorders>
              <w:top w:val="nil"/>
              <w:left w:val="nil"/>
              <w:bottom w:val="single" w:sz="4" w:space="0" w:color="auto"/>
              <w:right w:val="single" w:sz="4" w:space="0" w:color="auto"/>
            </w:tcBorders>
            <w:shd w:val="clear" w:color="auto" w:fill="auto"/>
            <w:noWrap/>
            <w:vAlign w:val="bottom"/>
            <w:hideMark/>
          </w:tcPr>
          <w:p w14:paraId="00F552AB"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56" w:type="dxa"/>
            <w:tcBorders>
              <w:top w:val="nil"/>
              <w:left w:val="nil"/>
              <w:bottom w:val="single" w:sz="4" w:space="0" w:color="auto"/>
              <w:right w:val="single" w:sz="4" w:space="0" w:color="auto"/>
            </w:tcBorders>
            <w:shd w:val="clear" w:color="auto" w:fill="auto"/>
            <w:noWrap/>
            <w:vAlign w:val="bottom"/>
            <w:hideMark/>
          </w:tcPr>
          <w:p w14:paraId="5E712696"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96" w:type="dxa"/>
            <w:tcBorders>
              <w:top w:val="nil"/>
              <w:left w:val="nil"/>
              <w:bottom w:val="single" w:sz="4" w:space="0" w:color="auto"/>
              <w:right w:val="single" w:sz="4" w:space="0" w:color="auto"/>
            </w:tcBorders>
            <w:shd w:val="clear" w:color="auto" w:fill="auto"/>
            <w:noWrap/>
            <w:vAlign w:val="bottom"/>
            <w:hideMark/>
          </w:tcPr>
          <w:p w14:paraId="35E238BD"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42A76D59"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84" w:type="dxa"/>
            <w:tcBorders>
              <w:top w:val="nil"/>
              <w:left w:val="nil"/>
              <w:bottom w:val="nil"/>
              <w:right w:val="nil"/>
            </w:tcBorders>
            <w:shd w:val="clear" w:color="auto" w:fill="auto"/>
            <w:noWrap/>
            <w:vAlign w:val="bottom"/>
            <w:hideMark/>
          </w:tcPr>
          <w:p w14:paraId="2C1ABC23" w14:textId="77777777" w:rsidR="00011E22" w:rsidRPr="006B7A34" w:rsidRDefault="00011E22" w:rsidP="005632F4">
            <w:pPr>
              <w:spacing w:after="0" w:line="240" w:lineRule="auto"/>
              <w:rPr>
                <w:rFonts w:eastAsia="Times New Roman"/>
                <w:color w:val="000000"/>
                <w:sz w:val="24"/>
                <w:szCs w:val="24"/>
                <w:lang w:eastAsia="es-ES"/>
              </w:rPr>
            </w:pPr>
          </w:p>
        </w:tc>
        <w:tc>
          <w:tcPr>
            <w:tcW w:w="709" w:type="dxa"/>
            <w:tcBorders>
              <w:top w:val="nil"/>
              <w:left w:val="single" w:sz="4" w:space="0" w:color="auto"/>
              <w:bottom w:val="single" w:sz="4" w:space="0" w:color="auto"/>
              <w:right w:val="single" w:sz="4" w:space="0" w:color="auto"/>
            </w:tcBorders>
            <w:shd w:val="clear" w:color="000000" w:fill="E6B9B8"/>
            <w:noWrap/>
            <w:vAlign w:val="bottom"/>
            <w:hideMark/>
          </w:tcPr>
          <w:p w14:paraId="18B04529" w14:textId="77777777" w:rsidR="00011E22" w:rsidRPr="006B7A34" w:rsidRDefault="00011E22" w:rsidP="005632F4">
            <w:pPr>
              <w:spacing w:after="0" w:line="240" w:lineRule="auto"/>
              <w:rPr>
                <w:rFonts w:eastAsia="Times New Roman"/>
                <w:color w:val="000000"/>
                <w:sz w:val="20"/>
                <w:szCs w:val="20"/>
                <w:lang w:eastAsia="es-ES"/>
              </w:rPr>
            </w:pPr>
            <w:r w:rsidRPr="006B7A34">
              <w:rPr>
                <w:rFonts w:eastAsia="Times New Roman"/>
                <w:color w:val="000000"/>
                <w:sz w:val="20"/>
                <w:szCs w:val="20"/>
                <w:lang w:eastAsia="es-ES"/>
              </w:rPr>
              <w:t>BAJA</w:t>
            </w:r>
          </w:p>
        </w:tc>
        <w:tc>
          <w:tcPr>
            <w:tcW w:w="425" w:type="dxa"/>
            <w:gridSpan w:val="2"/>
            <w:tcBorders>
              <w:top w:val="nil"/>
              <w:left w:val="nil"/>
              <w:bottom w:val="single" w:sz="4" w:space="0" w:color="auto"/>
              <w:right w:val="single" w:sz="4" w:space="0" w:color="auto"/>
            </w:tcBorders>
            <w:shd w:val="clear" w:color="000000" w:fill="E6B9B8"/>
            <w:noWrap/>
            <w:vAlign w:val="bottom"/>
            <w:hideMark/>
          </w:tcPr>
          <w:p w14:paraId="3D5A0372"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62" w:type="dxa"/>
            <w:tcBorders>
              <w:top w:val="nil"/>
              <w:left w:val="nil"/>
              <w:bottom w:val="single" w:sz="4" w:space="0" w:color="auto"/>
              <w:right w:val="single" w:sz="4" w:space="0" w:color="auto"/>
            </w:tcBorders>
            <w:shd w:val="clear" w:color="000000" w:fill="E6B9B8"/>
            <w:noWrap/>
            <w:vAlign w:val="bottom"/>
            <w:hideMark/>
          </w:tcPr>
          <w:p w14:paraId="4143062E"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1</w:t>
            </w:r>
          </w:p>
        </w:tc>
      </w:tr>
      <w:tr w:rsidR="00011E22" w:rsidRPr="006B7A34" w14:paraId="07FD00D2" w14:textId="77777777" w:rsidTr="005632F4">
        <w:trPr>
          <w:trHeight w:val="300"/>
        </w:trPr>
        <w:tc>
          <w:tcPr>
            <w:tcW w:w="4378" w:type="dxa"/>
            <w:tcBorders>
              <w:top w:val="nil"/>
              <w:left w:val="single" w:sz="4" w:space="0" w:color="auto"/>
              <w:bottom w:val="single" w:sz="4" w:space="0" w:color="auto"/>
              <w:right w:val="single" w:sz="4" w:space="0" w:color="auto"/>
            </w:tcBorders>
            <w:shd w:val="clear" w:color="000000" w:fill="8DB4E3"/>
            <w:noWrap/>
            <w:vAlign w:val="bottom"/>
          </w:tcPr>
          <w:p w14:paraId="104B0906" w14:textId="6EB4DE36" w:rsidR="00011E22" w:rsidRPr="006B7A34" w:rsidRDefault="00F02F90" w:rsidP="005632F4">
            <w:pPr>
              <w:spacing w:after="0" w:line="240" w:lineRule="auto"/>
              <w:rPr>
                <w:rFonts w:eastAsia="Times New Roman"/>
                <w:color w:val="000000"/>
                <w:sz w:val="24"/>
                <w:szCs w:val="24"/>
                <w:lang w:eastAsia="es-ES"/>
              </w:rPr>
            </w:pPr>
            <w:r>
              <w:rPr>
                <w:sz w:val="24"/>
                <w:szCs w:val="24"/>
              </w:rPr>
              <w:t>Los registros en la agenda no deben presentar fallas.</w:t>
            </w:r>
          </w:p>
        </w:tc>
        <w:tc>
          <w:tcPr>
            <w:tcW w:w="480" w:type="dxa"/>
            <w:tcBorders>
              <w:top w:val="nil"/>
              <w:left w:val="nil"/>
              <w:bottom w:val="single" w:sz="4" w:space="0" w:color="auto"/>
              <w:right w:val="single" w:sz="4" w:space="0" w:color="auto"/>
            </w:tcBorders>
            <w:shd w:val="clear" w:color="000000" w:fill="8DB4E3"/>
            <w:noWrap/>
            <w:vAlign w:val="bottom"/>
            <w:hideMark/>
          </w:tcPr>
          <w:p w14:paraId="29A5D2AB"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3</w:t>
            </w:r>
          </w:p>
        </w:tc>
        <w:tc>
          <w:tcPr>
            <w:tcW w:w="476" w:type="dxa"/>
            <w:tcBorders>
              <w:top w:val="nil"/>
              <w:left w:val="nil"/>
              <w:bottom w:val="single" w:sz="4" w:space="0" w:color="auto"/>
              <w:right w:val="single" w:sz="4" w:space="0" w:color="auto"/>
            </w:tcBorders>
            <w:shd w:val="clear" w:color="auto" w:fill="auto"/>
            <w:noWrap/>
            <w:vAlign w:val="bottom"/>
            <w:hideMark/>
          </w:tcPr>
          <w:p w14:paraId="598FB965"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79C83845"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1123B471"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76" w:type="dxa"/>
            <w:tcBorders>
              <w:top w:val="nil"/>
              <w:left w:val="nil"/>
              <w:bottom w:val="single" w:sz="4" w:space="0" w:color="auto"/>
              <w:right w:val="single" w:sz="4" w:space="0" w:color="auto"/>
            </w:tcBorders>
            <w:shd w:val="clear" w:color="000000" w:fill="FFFFFF"/>
            <w:noWrap/>
            <w:vAlign w:val="bottom"/>
            <w:hideMark/>
          </w:tcPr>
          <w:p w14:paraId="21CE12D1"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56" w:type="dxa"/>
            <w:tcBorders>
              <w:top w:val="nil"/>
              <w:left w:val="nil"/>
              <w:bottom w:val="single" w:sz="4" w:space="0" w:color="auto"/>
              <w:right w:val="single" w:sz="4" w:space="0" w:color="auto"/>
            </w:tcBorders>
            <w:shd w:val="clear" w:color="auto" w:fill="auto"/>
            <w:noWrap/>
            <w:vAlign w:val="bottom"/>
            <w:hideMark/>
          </w:tcPr>
          <w:p w14:paraId="79B4A581"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96" w:type="dxa"/>
            <w:tcBorders>
              <w:top w:val="nil"/>
              <w:left w:val="nil"/>
              <w:bottom w:val="single" w:sz="4" w:space="0" w:color="auto"/>
              <w:right w:val="single" w:sz="4" w:space="0" w:color="auto"/>
            </w:tcBorders>
            <w:shd w:val="clear" w:color="auto" w:fill="auto"/>
            <w:noWrap/>
            <w:vAlign w:val="bottom"/>
            <w:hideMark/>
          </w:tcPr>
          <w:p w14:paraId="223E2DF1"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46753591"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84" w:type="dxa"/>
            <w:tcBorders>
              <w:top w:val="nil"/>
              <w:left w:val="nil"/>
              <w:bottom w:val="nil"/>
              <w:right w:val="nil"/>
            </w:tcBorders>
            <w:shd w:val="clear" w:color="auto" w:fill="auto"/>
            <w:noWrap/>
            <w:vAlign w:val="bottom"/>
            <w:hideMark/>
          </w:tcPr>
          <w:p w14:paraId="1994CC4D" w14:textId="77777777" w:rsidR="00011E22" w:rsidRPr="006B7A34" w:rsidRDefault="00011E22" w:rsidP="005632F4">
            <w:pPr>
              <w:spacing w:after="0" w:line="240" w:lineRule="auto"/>
              <w:rPr>
                <w:rFonts w:eastAsia="Times New Roman"/>
                <w:color w:val="000000"/>
                <w:sz w:val="24"/>
                <w:szCs w:val="24"/>
                <w:lang w:eastAsia="es-ES"/>
              </w:rPr>
            </w:pPr>
          </w:p>
        </w:tc>
        <w:tc>
          <w:tcPr>
            <w:tcW w:w="851" w:type="dxa"/>
            <w:gridSpan w:val="2"/>
            <w:tcBorders>
              <w:top w:val="nil"/>
              <w:left w:val="nil"/>
              <w:bottom w:val="nil"/>
              <w:right w:val="nil"/>
            </w:tcBorders>
            <w:shd w:val="clear" w:color="auto" w:fill="auto"/>
            <w:noWrap/>
            <w:vAlign w:val="bottom"/>
            <w:hideMark/>
          </w:tcPr>
          <w:p w14:paraId="7C6E6A87" w14:textId="77777777" w:rsidR="00011E22" w:rsidRPr="006B7A34" w:rsidRDefault="00011E22" w:rsidP="005632F4">
            <w:pPr>
              <w:spacing w:after="0" w:line="240" w:lineRule="auto"/>
              <w:rPr>
                <w:rFonts w:eastAsia="Times New Roman"/>
                <w:color w:val="000000"/>
                <w:sz w:val="24"/>
                <w:szCs w:val="24"/>
                <w:lang w:eastAsia="es-ES"/>
              </w:rPr>
            </w:pPr>
          </w:p>
        </w:tc>
        <w:tc>
          <w:tcPr>
            <w:tcW w:w="283" w:type="dxa"/>
            <w:tcBorders>
              <w:top w:val="nil"/>
              <w:left w:val="nil"/>
              <w:bottom w:val="nil"/>
              <w:right w:val="nil"/>
            </w:tcBorders>
            <w:shd w:val="clear" w:color="auto" w:fill="auto"/>
            <w:noWrap/>
            <w:vAlign w:val="bottom"/>
            <w:hideMark/>
          </w:tcPr>
          <w:p w14:paraId="32F9C4F7" w14:textId="77777777" w:rsidR="00011E22" w:rsidRPr="006B7A34" w:rsidRDefault="00011E22" w:rsidP="005632F4">
            <w:pPr>
              <w:spacing w:after="0" w:line="240" w:lineRule="auto"/>
              <w:rPr>
                <w:rFonts w:eastAsia="Times New Roman"/>
                <w:color w:val="000000"/>
                <w:sz w:val="24"/>
                <w:szCs w:val="24"/>
                <w:lang w:eastAsia="es-ES"/>
              </w:rPr>
            </w:pPr>
          </w:p>
        </w:tc>
        <w:tc>
          <w:tcPr>
            <w:tcW w:w="262" w:type="dxa"/>
            <w:tcBorders>
              <w:top w:val="nil"/>
              <w:left w:val="nil"/>
              <w:bottom w:val="nil"/>
              <w:right w:val="nil"/>
            </w:tcBorders>
            <w:shd w:val="clear" w:color="auto" w:fill="auto"/>
            <w:noWrap/>
            <w:vAlign w:val="bottom"/>
            <w:hideMark/>
          </w:tcPr>
          <w:p w14:paraId="3305FE64" w14:textId="77777777" w:rsidR="00011E22" w:rsidRPr="006B7A34" w:rsidRDefault="00011E22" w:rsidP="005632F4">
            <w:pPr>
              <w:spacing w:after="0" w:line="240" w:lineRule="auto"/>
              <w:rPr>
                <w:rFonts w:eastAsia="Times New Roman"/>
                <w:color w:val="000000"/>
                <w:sz w:val="24"/>
                <w:szCs w:val="24"/>
                <w:lang w:eastAsia="es-ES"/>
              </w:rPr>
            </w:pPr>
          </w:p>
        </w:tc>
      </w:tr>
      <w:tr w:rsidR="00011E22" w:rsidRPr="006B7A34" w14:paraId="5E9DEA1D" w14:textId="77777777" w:rsidTr="005632F4">
        <w:trPr>
          <w:trHeight w:val="300"/>
        </w:trPr>
        <w:tc>
          <w:tcPr>
            <w:tcW w:w="4378" w:type="dxa"/>
            <w:tcBorders>
              <w:top w:val="nil"/>
              <w:left w:val="single" w:sz="4" w:space="0" w:color="auto"/>
              <w:bottom w:val="single" w:sz="4" w:space="0" w:color="auto"/>
              <w:right w:val="single" w:sz="4" w:space="0" w:color="auto"/>
            </w:tcBorders>
            <w:shd w:val="clear" w:color="000000" w:fill="8DB4E3"/>
            <w:noWrap/>
            <w:vAlign w:val="bottom"/>
            <w:hideMark/>
          </w:tcPr>
          <w:p w14:paraId="10153E80" w14:textId="090ACAE7" w:rsidR="00011E22" w:rsidRPr="006B7A34" w:rsidRDefault="00BD29EB" w:rsidP="005632F4">
            <w:pPr>
              <w:spacing w:after="0" w:line="240" w:lineRule="auto"/>
              <w:rPr>
                <w:rFonts w:eastAsia="Times New Roman"/>
                <w:color w:val="000000"/>
                <w:sz w:val="24"/>
                <w:szCs w:val="24"/>
                <w:lang w:eastAsia="es-ES"/>
              </w:rPr>
            </w:pPr>
            <w:r>
              <w:rPr>
                <w:rFonts w:eastAsia="Times New Roman"/>
                <w:color w:val="000000"/>
                <w:sz w:val="24"/>
                <w:szCs w:val="24"/>
                <w:lang w:eastAsia="es-ES"/>
              </w:rPr>
              <w:t>El manejo de la bases de datos debe ser óptima.</w:t>
            </w:r>
          </w:p>
        </w:tc>
        <w:tc>
          <w:tcPr>
            <w:tcW w:w="480" w:type="dxa"/>
            <w:tcBorders>
              <w:top w:val="nil"/>
              <w:left w:val="nil"/>
              <w:bottom w:val="single" w:sz="4" w:space="0" w:color="auto"/>
              <w:right w:val="single" w:sz="4" w:space="0" w:color="auto"/>
            </w:tcBorders>
            <w:shd w:val="clear" w:color="000000" w:fill="8DB4E3"/>
            <w:noWrap/>
            <w:vAlign w:val="bottom"/>
            <w:hideMark/>
          </w:tcPr>
          <w:p w14:paraId="1A0B6F8C"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5</w:t>
            </w:r>
          </w:p>
        </w:tc>
        <w:tc>
          <w:tcPr>
            <w:tcW w:w="476" w:type="dxa"/>
            <w:tcBorders>
              <w:top w:val="nil"/>
              <w:left w:val="nil"/>
              <w:bottom w:val="single" w:sz="4" w:space="0" w:color="auto"/>
              <w:right w:val="single" w:sz="4" w:space="0" w:color="auto"/>
            </w:tcBorders>
            <w:shd w:val="clear" w:color="auto" w:fill="auto"/>
            <w:noWrap/>
            <w:vAlign w:val="bottom"/>
            <w:hideMark/>
          </w:tcPr>
          <w:p w14:paraId="43C3066E"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2BDA891F"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79CB37F6"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76" w:type="dxa"/>
            <w:tcBorders>
              <w:top w:val="nil"/>
              <w:left w:val="nil"/>
              <w:bottom w:val="single" w:sz="4" w:space="0" w:color="auto"/>
              <w:right w:val="single" w:sz="4" w:space="0" w:color="auto"/>
            </w:tcBorders>
            <w:shd w:val="clear" w:color="auto" w:fill="auto"/>
            <w:noWrap/>
            <w:vAlign w:val="bottom"/>
            <w:hideMark/>
          </w:tcPr>
          <w:p w14:paraId="042EC012"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56" w:type="dxa"/>
            <w:tcBorders>
              <w:top w:val="nil"/>
              <w:left w:val="nil"/>
              <w:bottom w:val="single" w:sz="4" w:space="0" w:color="auto"/>
              <w:right w:val="single" w:sz="4" w:space="0" w:color="auto"/>
            </w:tcBorders>
            <w:shd w:val="clear" w:color="auto" w:fill="auto"/>
            <w:noWrap/>
            <w:vAlign w:val="bottom"/>
            <w:hideMark/>
          </w:tcPr>
          <w:p w14:paraId="108B3501"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96" w:type="dxa"/>
            <w:tcBorders>
              <w:top w:val="nil"/>
              <w:left w:val="nil"/>
              <w:bottom w:val="single" w:sz="4" w:space="0" w:color="auto"/>
              <w:right w:val="single" w:sz="4" w:space="0" w:color="auto"/>
            </w:tcBorders>
            <w:shd w:val="clear" w:color="auto" w:fill="auto"/>
            <w:noWrap/>
            <w:vAlign w:val="bottom"/>
            <w:hideMark/>
          </w:tcPr>
          <w:p w14:paraId="477D1F42"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26251426"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84" w:type="dxa"/>
            <w:tcBorders>
              <w:top w:val="nil"/>
              <w:left w:val="nil"/>
              <w:bottom w:val="nil"/>
              <w:right w:val="nil"/>
            </w:tcBorders>
            <w:shd w:val="clear" w:color="auto" w:fill="auto"/>
            <w:noWrap/>
            <w:vAlign w:val="bottom"/>
            <w:hideMark/>
          </w:tcPr>
          <w:p w14:paraId="7782C23A" w14:textId="77777777" w:rsidR="00011E22" w:rsidRPr="006B7A34" w:rsidRDefault="00011E22" w:rsidP="005632F4">
            <w:pPr>
              <w:spacing w:after="0" w:line="240" w:lineRule="auto"/>
              <w:rPr>
                <w:rFonts w:eastAsia="Times New Roman"/>
                <w:color w:val="000000"/>
                <w:sz w:val="24"/>
                <w:szCs w:val="24"/>
                <w:lang w:eastAsia="es-ES"/>
              </w:rPr>
            </w:pPr>
          </w:p>
        </w:tc>
        <w:tc>
          <w:tcPr>
            <w:tcW w:w="851" w:type="dxa"/>
            <w:gridSpan w:val="2"/>
            <w:tcBorders>
              <w:top w:val="nil"/>
              <w:left w:val="nil"/>
              <w:bottom w:val="nil"/>
              <w:right w:val="nil"/>
            </w:tcBorders>
            <w:shd w:val="clear" w:color="auto" w:fill="auto"/>
            <w:noWrap/>
            <w:vAlign w:val="bottom"/>
            <w:hideMark/>
          </w:tcPr>
          <w:p w14:paraId="6E6235C3" w14:textId="77777777" w:rsidR="00011E22" w:rsidRPr="006B7A34" w:rsidRDefault="00011E22" w:rsidP="005632F4">
            <w:pPr>
              <w:spacing w:after="0" w:line="240" w:lineRule="auto"/>
              <w:rPr>
                <w:rFonts w:eastAsia="Times New Roman"/>
                <w:color w:val="000000"/>
                <w:sz w:val="24"/>
                <w:szCs w:val="24"/>
                <w:lang w:eastAsia="es-ES"/>
              </w:rPr>
            </w:pPr>
          </w:p>
        </w:tc>
        <w:tc>
          <w:tcPr>
            <w:tcW w:w="283" w:type="dxa"/>
            <w:tcBorders>
              <w:top w:val="nil"/>
              <w:left w:val="nil"/>
              <w:bottom w:val="nil"/>
              <w:right w:val="nil"/>
            </w:tcBorders>
            <w:shd w:val="clear" w:color="auto" w:fill="auto"/>
            <w:noWrap/>
            <w:vAlign w:val="bottom"/>
            <w:hideMark/>
          </w:tcPr>
          <w:p w14:paraId="48B55C12" w14:textId="77777777" w:rsidR="00011E22" w:rsidRPr="006B7A34" w:rsidRDefault="00011E22" w:rsidP="005632F4">
            <w:pPr>
              <w:spacing w:after="0" w:line="240" w:lineRule="auto"/>
              <w:rPr>
                <w:rFonts w:eastAsia="Times New Roman"/>
                <w:color w:val="000000"/>
                <w:sz w:val="24"/>
                <w:szCs w:val="24"/>
                <w:lang w:eastAsia="es-ES"/>
              </w:rPr>
            </w:pPr>
          </w:p>
        </w:tc>
        <w:tc>
          <w:tcPr>
            <w:tcW w:w="262" w:type="dxa"/>
            <w:tcBorders>
              <w:top w:val="nil"/>
              <w:left w:val="nil"/>
              <w:bottom w:val="nil"/>
              <w:right w:val="nil"/>
            </w:tcBorders>
            <w:shd w:val="clear" w:color="auto" w:fill="auto"/>
            <w:noWrap/>
            <w:vAlign w:val="bottom"/>
            <w:hideMark/>
          </w:tcPr>
          <w:p w14:paraId="7099FD78" w14:textId="77777777" w:rsidR="00011E22" w:rsidRPr="006B7A34" w:rsidRDefault="00011E22" w:rsidP="005632F4">
            <w:pPr>
              <w:spacing w:after="0" w:line="240" w:lineRule="auto"/>
              <w:rPr>
                <w:rFonts w:eastAsia="Times New Roman"/>
                <w:color w:val="000000"/>
                <w:sz w:val="24"/>
                <w:szCs w:val="24"/>
                <w:lang w:eastAsia="es-ES"/>
              </w:rPr>
            </w:pPr>
          </w:p>
        </w:tc>
      </w:tr>
      <w:tr w:rsidR="00011E22" w:rsidRPr="006B7A34" w14:paraId="34F6BCBF" w14:textId="77777777" w:rsidTr="005632F4">
        <w:trPr>
          <w:trHeight w:val="300"/>
        </w:trPr>
        <w:tc>
          <w:tcPr>
            <w:tcW w:w="4378" w:type="dxa"/>
            <w:tcBorders>
              <w:top w:val="nil"/>
              <w:left w:val="single" w:sz="4" w:space="0" w:color="auto"/>
              <w:bottom w:val="single" w:sz="4" w:space="0" w:color="auto"/>
              <w:right w:val="single" w:sz="4" w:space="0" w:color="auto"/>
            </w:tcBorders>
            <w:shd w:val="clear" w:color="000000" w:fill="8DB4E3"/>
            <w:noWrap/>
            <w:vAlign w:val="bottom"/>
            <w:hideMark/>
          </w:tcPr>
          <w:p w14:paraId="6B2B4EBF" w14:textId="77777777" w:rsidR="00011E22" w:rsidRPr="006B7A34" w:rsidRDefault="00011E22" w:rsidP="005632F4">
            <w:pPr>
              <w:spacing w:after="0" w:line="240" w:lineRule="auto"/>
              <w:rPr>
                <w:rFonts w:eastAsia="Times New Roman"/>
                <w:color w:val="000000"/>
                <w:sz w:val="24"/>
                <w:szCs w:val="24"/>
                <w:lang w:eastAsia="es-ES"/>
              </w:rPr>
            </w:pPr>
            <w:r w:rsidRPr="006B7A34">
              <w:rPr>
                <w:rFonts w:eastAsia="Times New Roman"/>
                <w:color w:val="000000"/>
                <w:sz w:val="24"/>
                <w:szCs w:val="24"/>
                <w:lang w:eastAsia="es-ES"/>
              </w:rPr>
              <w:t>Que sea fácil de usar.</w:t>
            </w:r>
          </w:p>
        </w:tc>
        <w:tc>
          <w:tcPr>
            <w:tcW w:w="480" w:type="dxa"/>
            <w:tcBorders>
              <w:top w:val="nil"/>
              <w:left w:val="nil"/>
              <w:bottom w:val="single" w:sz="4" w:space="0" w:color="auto"/>
              <w:right w:val="single" w:sz="4" w:space="0" w:color="auto"/>
            </w:tcBorders>
            <w:shd w:val="clear" w:color="000000" w:fill="8DB4E3"/>
            <w:noWrap/>
            <w:vAlign w:val="bottom"/>
            <w:hideMark/>
          </w:tcPr>
          <w:p w14:paraId="7778EB05"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3</w:t>
            </w:r>
          </w:p>
        </w:tc>
        <w:tc>
          <w:tcPr>
            <w:tcW w:w="476" w:type="dxa"/>
            <w:tcBorders>
              <w:top w:val="nil"/>
              <w:left w:val="nil"/>
              <w:bottom w:val="single" w:sz="4" w:space="0" w:color="auto"/>
              <w:right w:val="single" w:sz="4" w:space="0" w:color="auto"/>
            </w:tcBorders>
            <w:shd w:val="clear" w:color="auto" w:fill="auto"/>
            <w:noWrap/>
            <w:vAlign w:val="bottom"/>
            <w:hideMark/>
          </w:tcPr>
          <w:p w14:paraId="74DD25E9"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630448AA"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366486B0"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76" w:type="dxa"/>
            <w:tcBorders>
              <w:top w:val="nil"/>
              <w:left w:val="nil"/>
              <w:bottom w:val="single" w:sz="4" w:space="0" w:color="auto"/>
              <w:right w:val="single" w:sz="4" w:space="0" w:color="auto"/>
            </w:tcBorders>
            <w:shd w:val="clear" w:color="auto" w:fill="auto"/>
            <w:noWrap/>
            <w:vAlign w:val="bottom"/>
            <w:hideMark/>
          </w:tcPr>
          <w:p w14:paraId="498FDB1D"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56" w:type="dxa"/>
            <w:tcBorders>
              <w:top w:val="nil"/>
              <w:left w:val="nil"/>
              <w:bottom w:val="single" w:sz="4" w:space="0" w:color="auto"/>
              <w:right w:val="single" w:sz="4" w:space="0" w:color="auto"/>
            </w:tcBorders>
            <w:shd w:val="clear" w:color="auto" w:fill="auto"/>
            <w:noWrap/>
            <w:vAlign w:val="bottom"/>
            <w:hideMark/>
          </w:tcPr>
          <w:p w14:paraId="2ED5C4D2"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96" w:type="dxa"/>
            <w:tcBorders>
              <w:top w:val="nil"/>
              <w:left w:val="nil"/>
              <w:bottom w:val="single" w:sz="4" w:space="0" w:color="auto"/>
              <w:right w:val="single" w:sz="4" w:space="0" w:color="auto"/>
            </w:tcBorders>
            <w:shd w:val="clear" w:color="auto" w:fill="auto"/>
            <w:noWrap/>
            <w:vAlign w:val="bottom"/>
            <w:hideMark/>
          </w:tcPr>
          <w:p w14:paraId="59EC8B99" w14:textId="77777777" w:rsidR="00011E22" w:rsidRPr="00743FE5" w:rsidRDefault="00011E22"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hideMark/>
          </w:tcPr>
          <w:p w14:paraId="62B44838" w14:textId="77777777" w:rsidR="00011E22" w:rsidRPr="00743FE5" w:rsidRDefault="00011E22"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84" w:type="dxa"/>
            <w:tcBorders>
              <w:top w:val="nil"/>
              <w:left w:val="nil"/>
              <w:bottom w:val="nil"/>
              <w:right w:val="nil"/>
            </w:tcBorders>
            <w:shd w:val="clear" w:color="auto" w:fill="auto"/>
            <w:noWrap/>
            <w:vAlign w:val="bottom"/>
            <w:hideMark/>
          </w:tcPr>
          <w:p w14:paraId="39436BCE" w14:textId="77777777" w:rsidR="00011E22" w:rsidRPr="006B7A34" w:rsidRDefault="00011E22" w:rsidP="005632F4">
            <w:pPr>
              <w:spacing w:after="0" w:line="240" w:lineRule="auto"/>
              <w:rPr>
                <w:rFonts w:eastAsia="Times New Roman"/>
                <w:color w:val="000000"/>
                <w:sz w:val="24"/>
                <w:szCs w:val="24"/>
                <w:lang w:eastAsia="es-ES"/>
              </w:rPr>
            </w:pPr>
          </w:p>
        </w:tc>
        <w:tc>
          <w:tcPr>
            <w:tcW w:w="851" w:type="dxa"/>
            <w:gridSpan w:val="2"/>
            <w:tcBorders>
              <w:top w:val="nil"/>
              <w:left w:val="nil"/>
              <w:bottom w:val="nil"/>
              <w:right w:val="nil"/>
            </w:tcBorders>
            <w:shd w:val="clear" w:color="auto" w:fill="auto"/>
            <w:noWrap/>
            <w:vAlign w:val="bottom"/>
            <w:hideMark/>
          </w:tcPr>
          <w:p w14:paraId="6A8B810B" w14:textId="77777777" w:rsidR="00011E22" w:rsidRPr="006B7A34" w:rsidRDefault="00011E22" w:rsidP="005632F4">
            <w:pPr>
              <w:spacing w:after="0" w:line="240" w:lineRule="auto"/>
              <w:rPr>
                <w:rFonts w:eastAsia="Times New Roman"/>
                <w:color w:val="000000"/>
                <w:sz w:val="24"/>
                <w:szCs w:val="24"/>
                <w:lang w:eastAsia="es-ES"/>
              </w:rPr>
            </w:pPr>
          </w:p>
        </w:tc>
        <w:tc>
          <w:tcPr>
            <w:tcW w:w="283" w:type="dxa"/>
            <w:tcBorders>
              <w:top w:val="nil"/>
              <w:left w:val="nil"/>
              <w:bottom w:val="nil"/>
              <w:right w:val="nil"/>
            </w:tcBorders>
            <w:shd w:val="clear" w:color="auto" w:fill="auto"/>
            <w:noWrap/>
            <w:vAlign w:val="bottom"/>
            <w:hideMark/>
          </w:tcPr>
          <w:p w14:paraId="04E28094" w14:textId="77777777" w:rsidR="00011E22" w:rsidRPr="006B7A34" w:rsidRDefault="00011E22" w:rsidP="005632F4">
            <w:pPr>
              <w:spacing w:after="0" w:line="240" w:lineRule="auto"/>
              <w:rPr>
                <w:rFonts w:eastAsia="Times New Roman"/>
                <w:color w:val="000000"/>
                <w:sz w:val="24"/>
                <w:szCs w:val="24"/>
                <w:lang w:eastAsia="es-ES"/>
              </w:rPr>
            </w:pPr>
          </w:p>
        </w:tc>
        <w:tc>
          <w:tcPr>
            <w:tcW w:w="262" w:type="dxa"/>
            <w:tcBorders>
              <w:top w:val="nil"/>
              <w:left w:val="nil"/>
              <w:bottom w:val="nil"/>
              <w:right w:val="nil"/>
            </w:tcBorders>
            <w:shd w:val="clear" w:color="auto" w:fill="auto"/>
            <w:noWrap/>
            <w:vAlign w:val="bottom"/>
            <w:hideMark/>
          </w:tcPr>
          <w:p w14:paraId="006B71BB" w14:textId="77777777" w:rsidR="00011E22" w:rsidRPr="006B7A34" w:rsidRDefault="00011E22" w:rsidP="005632F4">
            <w:pPr>
              <w:spacing w:after="0" w:line="240" w:lineRule="auto"/>
              <w:rPr>
                <w:rFonts w:eastAsia="Times New Roman"/>
                <w:color w:val="000000"/>
                <w:sz w:val="24"/>
                <w:szCs w:val="24"/>
                <w:lang w:eastAsia="es-ES"/>
              </w:rPr>
            </w:pPr>
          </w:p>
        </w:tc>
      </w:tr>
      <w:tr w:rsidR="00011E22" w:rsidRPr="006B7A34" w14:paraId="3A64E5CE" w14:textId="77777777" w:rsidTr="005632F4">
        <w:trPr>
          <w:trHeight w:val="300"/>
        </w:trPr>
        <w:tc>
          <w:tcPr>
            <w:tcW w:w="4378" w:type="dxa"/>
            <w:tcBorders>
              <w:top w:val="nil"/>
              <w:left w:val="single" w:sz="4" w:space="0" w:color="auto"/>
              <w:bottom w:val="single" w:sz="4" w:space="0" w:color="auto"/>
              <w:right w:val="single" w:sz="4" w:space="0" w:color="auto"/>
            </w:tcBorders>
            <w:shd w:val="clear" w:color="000000" w:fill="8DB4E3"/>
            <w:noWrap/>
            <w:vAlign w:val="bottom"/>
          </w:tcPr>
          <w:p w14:paraId="78B3AC7F" w14:textId="77777777" w:rsidR="00011E22" w:rsidRPr="006B7A34" w:rsidRDefault="00011E22" w:rsidP="005632F4">
            <w:pPr>
              <w:spacing w:after="0" w:line="240" w:lineRule="auto"/>
              <w:rPr>
                <w:rFonts w:eastAsia="Times New Roman"/>
                <w:color w:val="000000"/>
                <w:sz w:val="24"/>
                <w:szCs w:val="24"/>
                <w:lang w:eastAsia="es-ES"/>
              </w:rPr>
            </w:pPr>
            <w:r w:rsidRPr="006B7A34">
              <w:rPr>
                <w:rFonts w:eastAsia="Times New Roman"/>
                <w:color w:val="000000"/>
                <w:sz w:val="24"/>
                <w:szCs w:val="24"/>
                <w:lang w:eastAsia="es-ES"/>
              </w:rPr>
              <w:t>Mejoramiento continuo de la aplicación.</w:t>
            </w:r>
          </w:p>
        </w:tc>
        <w:tc>
          <w:tcPr>
            <w:tcW w:w="480" w:type="dxa"/>
            <w:tcBorders>
              <w:top w:val="nil"/>
              <w:left w:val="nil"/>
              <w:bottom w:val="single" w:sz="4" w:space="0" w:color="auto"/>
              <w:right w:val="single" w:sz="4" w:space="0" w:color="auto"/>
            </w:tcBorders>
            <w:shd w:val="clear" w:color="000000" w:fill="8DB4E3"/>
            <w:noWrap/>
            <w:vAlign w:val="bottom"/>
          </w:tcPr>
          <w:p w14:paraId="1FED89EC"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5</w:t>
            </w:r>
          </w:p>
        </w:tc>
        <w:tc>
          <w:tcPr>
            <w:tcW w:w="476" w:type="dxa"/>
            <w:tcBorders>
              <w:top w:val="nil"/>
              <w:left w:val="nil"/>
              <w:bottom w:val="single" w:sz="4" w:space="0" w:color="auto"/>
              <w:right w:val="single" w:sz="4" w:space="0" w:color="auto"/>
            </w:tcBorders>
            <w:shd w:val="clear" w:color="auto" w:fill="auto"/>
            <w:noWrap/>
            <w:vAlign w:val="bottom"/>
          </w:tcPr>
          <w:p w14:paraId="76D0F5AD" w14:textId="77777777" w:rsidR="00011E22" w:rsidRPr="00743FE5" w:rsidRDefault="00EB28A0"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tcPr>
          <w:p w14:paraId="496DF0F9" w14:textId="77777777" w:rsidR="00011E22" w:rsidRPr="00743FE5" w:rsidRDefault="001F14AE"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tcPr>
          <w:p w14:paraId="19C25581" w14:textId="77777777" w:rsidR="00011E22" w:rsidRPr="00743FE5" w:rsidRDefault="001F14AE"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76" w:type="dxa"/>
            <w:tcBorders>
              <w:top w:val="nil"/>
              <w:left w:val="nil"/>
              <w:bottom w:val="single" w:sz="4" w:space="0" w:color="auto"/>
              <w:right w:val="single" w:sz="4" w:space="0" w:color="auto"/>
            </w:tcBorders>
            <w:shd w:val="clear" w:color="auto" w:fill="auto"/>
            <w:noWrap/>
            <w:vAlign w:val="bottom"/>
          </w:tcPr>
          <w:p w14:paraId="4F56EF8F" w14:textId="77777777" w:rsidR="00011E22" w:rsidRPr="00743FE5" w:rsidRDefault="001F14AE"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56" w:type="dxa"/>
            <w:tcBorders>
              <w:top w:val="nil"/>
              <w:left w:val="nil"/>
              <w:bottom w:val="single" w:sz="4" w:space="0" w:color="auto"/>
              <w:right w:val="single" w:sz="4" w:space="0" w:color="auto"/>
            </w:tcBorders>
            <w:shd w:val="clear" w:color="auto" w:fill="auto"/>
            <w:noWrap/>
            <w:vAlign w:val="bottom"/>
          </w:tcPr>
          <w:p w14:paraId="5531158B" w14:textId="77777777" w:rsidR="00011E22" w:rsidRPr="00743FE5" w:rsidRDefault="001F14AE" w:rsidP="001F14AE">
            <w:pPr>
              <w:spacing w:after="0" w:line="240" w:lineRule="auto"/>
              <w:jc w:val="center"/>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96" w:type="dxa"/>
            <w:tcBorders>
              <w:top w:val="nil"/>
              <w:left w:val="nil"/>
              <w:bottom w:val="single" w:sz="4" w:space="0" w:color="auto"/>
              <w:right w:val="single" w:sz="4" w:space="0" w:color="auto"/>
            </w:tcBorders>
            <w:shd w:val="clear" w:color="auto" w:fill="auto"/>
            <w:noWrap/>
            <w:vAlign w:val="bottom"/>
          </w:tcPr>
          <w:p w14:paraId="5714521B" w14:textId="77777777" w:rsidR="00011E22" w:rsidRPr="00743FE5" w:rsidRDefault="001F14AE"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439" w:type="dxa"/>
            <w:tcBorders>
              <w:top w:val="nil"/>
              <w:left w:val="nil"/>
              <w:bottom w:val="single" w:sz="4" w:space="0" w:color="auto"/>
              <w:right w:val="single" w:sz="4" w:space="0" w:color="auto"/>
            </w:tcBorders>
            <w:shd w:val="clear" w:color="auto" w:fill="auto"/>
            <w:noWrap/>
            <w:vAlign w:val="bottom"/>
          </w:tcPr>
          <w:p w14:paraId="419EC321" w14:textId="77777777" w:rsidR="00011E22" w:rsidRPr="00743FE5" w:rsidRDefault="001F14AE" w:rsidP="005632F4">
            <w:pPr>
              <w:spacing w:after="0" w:line="240" w:lineRule="auto"/>
              <w:rPr>
                <w:rFonts w:ascii="Wingdings 2" w:eastAsia="Times New Roman" w:hAnsi="Wingdings 2"/>
                <w:color w:val="000000"/>
                <w:sz w:val="24"/>
                <w:szCs w:val="24"/>
                <w:lang w:eastAsia="es-ES"/>
              </w:rPr>
            </w:pPr>
            <w:r w:rsidRPr="00743FE5">
              <w:rPr>
                <w:rFonts w:ascii="Wingdings 2" w:eastAsia="Times New Roman" w:hAnsi="Wingdings 2"/>
                <w:color w:val="000000"/>
                <w:sz w:val="24"/>
                <w:szCs w:val="24"/>
                <w:lang w:eastAsia="es-ES"/>
              </w:rPr>
              <w:t></w:t>
            </w:r>
          </w:p>
        </w:tc>
        <w:tc>
          <w:tcPr>
            <w:tcW w:w="284" w:type="dxa"/>
            <w:tcBorders>
              <w:top w:val="nil"/>
              <w:left w:val="nil"/>
              <w:bottom w:val="nil"/>
              <w:right w:val="nil"/>
            </w:tcBorders>
            <w:shd w:val="clear" w:color="auto" w:fill="auto"/>
            <w:noWrap/>
            <w:vAlign w:val="bottom"/>
          </w:tcPr>
          <w:p w14:paraId="02B0A35B" w14:textId="77777777" w:rsidR="00011E22" w:rsidRPr="006B7A34" w:rsidRDefault="00011E22" w:rsidP="005632F4">
            <w:pPr>
              <w:spacing w:after="0" w:line="240" w:lineRule="auto"/>
              <w:rPr>
                <w:rFonts w:eastAsia="Times New Roman"/>
                <w:color w:val="000000"/>
                <w:sz w:val="24"/>
                <w:szCs w:val="24"/>
                <w:lang w:eastAsia="es-ES"/>
              </w:rPr>
            </w:pPr>
          </w:p>
        </w:tc>
        <w:tc>
          <w:tcPr>
            <w:tcW w:w="851" w:type="dxa"/>
            <w:gridSpan w:val="2"/>
            <w:tcBorders>
              <w:top w:val="nil"/>
              <w:left w:val="nil"/>
              <w:bottom w:val="nil"/>
              <w:right w:val="nil"/>
            </w:tcBorders>
            <w:shd w:val="clear" w:color="auto" w:fill="auto"/>
            <w:noWrap/>
            <w:vAlign w:val="bottom"/>
          </w:tcPr>
          <w:p w14:paraId="4D778FC8" w14:textId="77777777" w:rsidR="00011E22" w:rsidRPr="006B7A34" w:rsidRDefault="00011E22" w:rsidP="005632F4">
            <w:pPr>
              <w:spacing w:after="0" w:line="240" w:lineRule="auto"/>
              <w:rPr>
                <w:rFonts w:eastAsia="Times New Roman"/>
                <w:color w:val="000000"/>
                <w:sz w:val="24"/>
                <w:szCs w:val="24"/>
                <w:lang w:eastAsia="es-ES"/>
              </w:rPr>
            </w:pPr>
          </w:p>
        </w:tc>
        <w:tc>
          <w:tcPr>
            <w:tcW w:w="283" w:type="dxa"/>
            <w:tcBorders>
              <w:top w:val="nil"/>
              <w:left w:val="nil"/>
              <w:bottom w:val="nil"/>
              <w:right w:val="nil"/>
            </w:tcBorders>
            <w:shd w:val="clear" w:color="auto" w:fill="auto"/>
            <w:noWrap/>
            <w:vAlign w:val="bottom"/>
          </w:tcPr>
          <w:p w14:paraId="7ED3CE8F" w14:textId="77777777" w:rsidR="00011E22" w:rsidRPr="006B7A34" w:rsidRDefault="00011E22" w:rsidP="005632F4">
            <w:pPr>
              <w:spacing w:after="0" w:line="240" w:lineRule="auto"/>
              <w:rPr>
                <w:rFonts w:eastAsia="Times New Roman"/>
                <w:color w:val="000000"/>
                <w:sz w:val="24"/>
                <w:szCs w:val="24"/>
                <w:lang w:eastAsia="es-ES"/>
              </w:rPr>
            </w:pPr>
          </w:p>
        </w:tc>
        <w:tc>
          <w:tcPr>
            <w:tcW w:w="262" w:type="dxa"/>
            <w:tcBorders>
              <w:top w:val="nil"/>
              <w:left w:val="nil"/>
              <w:bottom w:val="nil"/>
              <w:right w:val="nil"/>
            </w:tcBorders>
            <w:shd w:val="clear" w:color="auto" w:fill="auto"/>
            <w:noWrap/>
            <w:vAlign w:val="bottom"/>
          </w:tcPr>
          <w:p w14:paraId="1EA8522A" w14:textId="77777777" w:rsidR="00011E22" w:rsidRPr="006B7A34" w:rsidRDefault="00011E22" w:rsidP="005632F4">
            <w:pPr>
              <w:spacing w:after="0" w:line="240" w:lineRule="auto"/>
              <w:rPr>
                <w:rFonts w:eastAsia="Times New Roman"/>
                <w:color w:val="000000"/>
                <w:sz w:val="24"/>
                <w:szCs w:val="24"/>
                <w:lang w:eastAsia="es-ES"/>
              </w:rPr>
            </w:pPr>
          </w:p>
        </w:tc>
      </w:tr>
      <w:tr w:rsidR="00011E22" w:rsidRPr="006B7A34" w14:paraId="2B1C0586" w14:textId="77777777" w:rsidTr="005632F4">
        <w:trPr>
          <w:trHeight w:val="300"/>
        </w:trPr>
        <w:tc>
          <w:tcPr>
            <w:tcW w:w="4378" w:type="dxa"/>
            <w:tcBorders>
              <w:top w:val="nil"/>
              <w:left w:val="nil"/>
              <w:bottom w:val="nil"/>
              <w:right w:val="nil"/>
            </w:tcBorders>
            <w:shd w:val="clear" w:color="auto" w:fill="auto"/>
            <w:noWrap/>
            <w:vAlign w:val="bottom"/>
            <w:hideMark/>
          </w:tcPr>
          <w:p w14:paraId="4BD0F3CA" w14:textId="77777777" w:rsidR="00011E22" w:rsidRPr="006B7A34" w:rsidRDefault="00011E22" w:rsidP="005632F4">
            <w:pPr>
              <w:spacing w:after="0" w:line="240" w:lineRule="auto"/>
              <w:rPr>
                <w:rFonts w:eastAsia="Times New Roman"/>
                <w:color w:val="000000"/>
                <w:sz w:val="24"/>
                <w:szCs w:val="24"/>
                <w:lang w:eastAsia="es-ES"/>
              </w:rPr>
            </w:pPr>
          </w:p>
        </w:tc>
        <w:tc>
          <w:tcPr>
            <w:tcW w:w="480" w:type="dxa"/>
            <w:tcBorders>
              <w:top w:val="nil"/>
              <w:left w:val="nil"/>
              <w:bottom w:val="nil"/>
              <w:right w:val="nil"/>
            </w:tcBorders>
            <w:shd w:val="clear" w:color="auto" w:fill="auto"/>
            <w:noWrap/>
            <w:vAlign w:val="bottom"/>
            <w:hideMark/>
          </w:tcPr>
          <w:p w14:paraId="2A257210" w14:textId="77777777" w:rsidR="00011E22" w:rsidRPr="006B7A34" w:rsidRDefault="00011E22" w:rsidP="005632F4">
            <w:pPr>
              <w:spacing w:after="0" w:line="240" w:lineRule="auto"/>
              <w:rPr>
                <w:rFonts w:eastAsia="Times New Roman"/>
                <w:color w:val="000000"/>
                <w:sz w:val="24"/>
                <w:szCs w:val="24"/>
                <w:lang w:eastAsia="es-ES"/>
              </w:rPr>
            </w:pPr>
          </w:p>
        </w:tc>
        <w:tc>
          <w:tcPr>
            <w:tcW w:w="476" w:type="dxa"/>
            <w:tcBorders>
              <w:top w:val="nil"/>
              <w:left w:val="single" w:sz="4" w:space="0" w:color="auto"/>
              <w:bottom w:val="single" w:sz="4" w:space="0" w:color="auto"/>
              <w:right w:val="single" w:sz="4" w:space="0" w:color="auto"/>
            </w:tcBorders>
            <w:shd w:val="clear" w:color="auto" w:fill="auto"/>
            <w:noWrap/>
            <w:vAlign w:val="bottom"/>
            <w:hideMark/>
          </w:tcPr>
          <w:p w14:paraId="799595F1" w14:textId="77777777" w:rsidR="00011E22" w:rsidRPr="006B7A34" w:rsidRDefault="00282FA4" w:rsidP="00282FA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73</w:t>
            </w:r>
          </w:p>
        </w:tc>
        <w:tc>
          <w:tcPr>
            <w:tcW w:w="439" w:type="dxa"/>
            <w:tcBorders>
              <w:top w:val="nil"/>
              <w:left w:val="nil"/>
              <w:bottom w:val="single" w:sz="4" w:space="0" w:color="auto"/>
              <w:right w:val="single" w:sz="4" w:space="0" w:color="auto"/>
            </w:tcBorders>
            <w:shd w:val="clear" w:color="auto" w:fill="auto"/>
            <w:noWrap/>
            <w:vAlign w:val="bottom"/>
            <w:hideMark/>
          </w:tcPr>
          <w:p w14:paraId="7AA63F59"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83</w:t>
            </w:r>
          </w:p>
        </w:tc>
        <w:tc>
          <w:tcPr>
            <w:tcW w:w="439" w:type="dxa"/>
            <w:tcBorders>
              <w:top w:val="nil"/>
              <w:left w:val="nil"/>
              <w:bottom w:val="single" w:sz="4" w:space="0" w:color="auto"/>
              <w:right w:val="single" w:sz="4" w:space="0" w:color="auto"/>
            </w:tcBorders>
            <w:shd w:val="clear" w:color="auto" w:fill="auto"/>
            <w:noWrap/>
            <w:vAlign w:val="bottom"/>
            <w:hideMark/>
          </w:tcPr>
          <w:p w14:paraId="56D942D3"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5</w:t>
            </w:r>
            <w:r w:rsidR="00282FA4" w:rsidRPr="006B7A34">
              <w:rPr>
                <w:rFonts w:eastAsia="Times New Roman"/>
                <w:color w:val="000000"/>
                <w:sz w:val="24"/>
                <w:szCs w:val="24"/>
                <w:lang w:eastAsia="es-ES"/>
              </w:rPr>
              <w:t>0</w:t>
            </w:r>
          </w:p>
        </w:tc>
        <w:tc>
          <w:tcPr>
            <w:tcW w:w="476" w:type="dxa"/>
            <w:tcBorders>
              <w:top w:val="nil"/>
              <w:left w:val="nil"/>
              <w:bottom w:val="single" w:sz="4" w:space="0" w:color="auto"/>
              <w:right w:val="single" w:sz="4" w:space="0" w:color="auto"/>
            </w:tcBorders>
            <w:shd w:val="clear" w:color="auto" w:fill="auto"/>
            <w:noWrap/>
            <w:vAlign w:val="bottom"/>
            <w:hideMark/>
          </w:tcPr>
          <w:p w14:paraId="67E57E7A" w14:textId="77777777" w:rsidR="00011E22" w:rsidRPr="006B7A34" w:rsidRDefault="00011E22"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3</w:t>
            </w:r>
          </w:p>
        </w:tc>
        <w:tc>
          <w:tcPr>
            <w:tcW w:w="456" w:type="dxa"/>
            <w:tcBorders>
              <w:top w:val="nil"/>
              <w:left w:val="nil"/>
              <w:bottom w:val="single" w:sz="4" w:space="0" w:color="auto"/>
              <w:right w:val="single" w:sz="4" w:space="0" w:color="auto"/>
            </w:tcBorders>
            <w:shd w:val="clear" w:color="auto" w:fill="auto"/>
            <w:noWrap/>
            <w:vAlign w:val="bottom"/>
            <w:hideMark/>
          </w:tcPr>
          <w:p w14:paraId="6A3208C0" w14:textId="77777777" w:rsidR="00011E22" w:rsidRPr="006B7A34" w:rsidRDefault="00282FA4"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30</w:t>
            </w:r>
          </w:p>
        </w:tc>
        <w:tc>
          <w:tcPr>
            <w:tcW w:w="496" w:type="dxa"/>
            <w:tcBorders>
              <w:top w:val="nil"/>
              <w:left w:val="nil"/>
              <w:bottom w:val="single" w:sz="4" w:space="0" w:color="auto"/>
              <w:right w:val="single" w:sz="4" w:space="0" w:color="auto"/>
            </w:tcBorders>
            <w:shd w:val="clear" w:color="auto" w:fill="auto"/>
            <w:noWrap/>
            <w:vAlign w:val="bottom"/>
            <w:hideMark/>
          </w:tcPr>
          <w:p w14:paraId="1C86A650" w14:textId="77777777" w:rsidR="00011E22" w:rsidRPr="006B7A34" w:rsidRDefault="00282FA4"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79</w:t>
            </w:r>
          </w:p>
        </w:tc>
        <w:tc>
          <w:tcPr>
            <w:tcW w:w="439" w:type="dxa"/>
            <w:tcBorders>
              <w:top w:val="nil"/>
              <w:left w:val="nil"/>
              <w:bottom w:val="single" w:sz="4" w:space="0" w:color="auto"/>
              <w:right w:val="single" w:sz="4" w:space="0" w:color="auto"/>
            </w:tcBorders>
            <w:shd w:val="clear" w:color="auto" w:fill="auto"/>
            <w:noWrap/>
            <w:vAlign w:val="bottom"/>
            <w:hideMark/>
          </w:tcPr>
          <w:p w14:paraId="74A70880" w14:textId="77777777" w:rsidR="00011E22" w:rsidRPr="006B7A34" w:rsidRDefault="00282FA4" w:rsidP="005632F4">
            <w:pPr>
              <w:spacing w:after="0" w:line="240" w:lineRule="auto"/>
              <w:jc w:val="right"/>
              <w:rPr>
                <w:rFonts w:eastAsia="Times New Roman"/>
                <w:color w:val="000000"/>
                <w:sz w:val="24"/>
                <w:szCs w:val="24"/>
                <w:lang w:eastAsia="es-ES"/>
              </w:rPr>
            </w:pPr>
            <w:r w:rsidRPr="006B7A34">
              <w:rPr>
                <w:rFonts w:eastAsia="Times New Roman"/>
                <w:color w:val="000000"/>
                <w:sz w:val="24"/>
                <w:szCs w:val="24"/>
                <w:lang w:eastAsia="es-ES"/>
              </w:rPr>
              <w:t>30</w:t>
            </w:r>
          </w:p>
        </w:tc>
        <w:tc>
          <w:tcPr>
            <w:tcW w:w="284" w:type="dxa"/>
            <w:tcBorders>
              <w:top w:val="nil"/>
              <w:left w:val="nil"/>
              <w:bottom w:val="nil"/>
              <w:right w:val="nil"/>
            </w:tcBorders>
            <w:shd w:val="clear" w:color="auto" w:fill="auto"/>
            <w:noWrap/>
            <w:vAlign w:val="bottom"/>
            <w:hideMark/>
          </w:tcPr>
          <w:p w14:paraId="46FE149B" w14:textId="77777777" w:rsidR="00011E22" w:rsidRPr="006B7A34" w:rsidRDefault="00011E22" w:rsidP="005632F4">
            <w:pPr>
              <w:spacing w:after="0" w:line="240" w:lineRule="auto"/>
              <w:rPr>
                <w:rFonts w:eastAsia="Times New Roman"/>
                <w:color w:val="000000"/>
                <w:sz w:val="24"/>
                <w:szCs w:val="24"/>
                <w:lang w:eastAsia="es-ES"/>
              </w:rPr>
            </w:pPr>
          </w:p>
        </w:tc>
        <w:tc>
          <w:tcPr>
            <w:tcW w:w="851" w:type="dxa"/>
            <w:gridSpan w:val="2"/>
            <w:tcBorders>
              <w:top w:val="nil"/>
              <w:left w:val="nil"/>
              <w:bottom w:val="nil"/>
              <w:right w:val="nil"/>
            </w:tcBorders>
            <w:shd w:val="clear" w:color="auto" w:fill="auto"/>
            <w:noWrap/>
            <w:vAlign w:val="bottom"/>
            <w:hideMark/>
          </w:tcPr>
          <w:p w14:paraId="1C694CC3" w14:textId="77777777" w:rsidR="00011E22" w:rsidRPr="006B7A34" w:rsidRDefault="00011E22" w:rsidP="005632F4">
            <w:pPr>
              <w:spacing w:after="0" w:line="240" w:lineRule="auto"/>
              <w:rPr>
                <w:rFonts w:eastAsia="Times New Roman"/>
                <w:color w:val="000000"/>
                <w:sz w:val="24"/>
                <w:szCs w:val="24"/>
                <w:lang w:eastAsia="es-ES"/>
              </w:rPr>
            </w:pPr>
          </w:p>
        </w:tc>
        <w:tc>
          <w:tcPr>
            <w:tcW w:w="283" w:type="dxa"/>
            <w:tcBorders>
              <w:top w:val="nil"/>
              <w:left w:val="nil"/>
              <w:bottom w:val="nil"/>
              <w:right w:val="nil"/>
            </w:tcBorders>
            <w:shd w:val="clear" w:color="auto" w:fill="auto"/>
            <w:noWrap/>
            <w:vAlign w:val="bottom"/>
            <w:hideMark/>
          </w:tcPr>
          <w:p w14:paraId="0EB28F23" w14:textId="77777777" w:rsidR="00011E22" w:rsidRPr="006B7A34" w:rsidRDefault="00011E22" w:rsidP="005632F4">
            <w:pPr>
              <w:spacing w:after="0" w:line="240" w:lineRule="auto"/>
              <w:rPr>
                <w:rFonts w:eastAsia="Times New Roman"/>
                <w:color w:val="000000"/>
                <w:sz w:val="24"/>
                <w:szCs w:val="24"/>
                <w:lang w:eastAsia="es-ES"/>
              </w:rPr>
            </w:pPr>
          </w:p>
        </w:tc>
        <w:tc>
          <w:tcPr>
            <w:tcW w:w="262" w:type="dxa"/>
            <w:tcBorders>
              <w:top w:val="nil"/>
              <w:left w:val="nil"/>
              <w:bottom w:val="nil"/>
              <w:right w:val="nil"/>
            </w:tcBorders>
            <w:shd w:val="clear" w:color="auto" w:fill="auto"/>
            <w:noWrap/>
            <w:vAlign w:val="bottom"/>
            <w:hideMark/>
          </w:tcPr>
          <w:p w14:paraId="7329F153" w14:textId="77777777" w:rsidR="00011E22" w:rsidRPr="006B7A34" w:rsidRDefault="00011E22" w:rsidP="005632F4">
            <w:pPr>
              <w:keepNext/>
              <w:spacing w:after="0" w:line="240" w:lineRule="auto"/>
              <w:rPr>
                <w:rFonts w:eastAsia="Times New Roman"/>
                <w:color w:val="000000"/>
                <w:sz w:val="24"/>
                <w:szCs w:val="24"/>
                <w:lang w:eastAsia="es-ES"/>
              </w:rPr>
            </w:pPr>
          </w:p>
        </w:tc>
      </w:tr>
    </w:tbl>
    <w:p w14:paraId="6D0CAFA2" w14:textId="77777777" w:rsidR="00011E22" w:rsidRDefault="00011E22" w:rsidP="00011E22">
      <w:pPr>
        <w:pStyle w:val="Descripcin"/>
        <w:rPr>
          <w:b/>
          <w:sz w:val="24"/>
          <w:szCs w:val="24"/>
        </w:rPr>
      </w:pPr>
      <w:bookmarkStart w:id="63" w:name="_Toc401331089"/>
      <w:r>
        <w:t>Tabla</w:t>
      </w:r>
      <w:r w:rsidR="00E74A39">
        <w:t xml:space="preserve"> 7</w:t>
      </w:r>
      <w:r>
        <w:t>: CASA DEL A CALIDAD</w:t>
      </w:r>
      <w:bookmarkEnd w:id="63"/>
      <w:r>
        <w:rPr>
          <w:b/>
          <w:sz w:val="24"/>
          <w:szCs w:val="24"/>
        </w:rPr>
        <w:br w:type="page"/>
      </w:r>
    </w:p>
    <w:p w14:paraId="1ABABE68" w14:textId="77777777" w:rsidR="00011E22" w:rsidRDefault="00011E22" w:rsidP="00011E22">
      <w:pPr>
        <w:spacing w:after="0" w:line="360" w:lineRule="auto"/>
        <w:jc w:val="both"/>
        <w:rPr>
          <w:b/>
          <w:sz w:val="24"/>
          <w:szCs w:val="24"/>
        </w:rPr>
        <w:sectPr w:rsidR="00011E22" w:rsidSect="005632F4">
          <w:pgSz w:w="12242" w:h="15842" w:code="1"/>
          <w:pgMar w:top="1418" w:right="1701" w:bottom="1418" w:left="1701" w:header="709" w:footer="709" w:gutter="0"/>
          <w:cols w:space="708"/>
          <w:docGrid w:linePitch="360"/>
        </w:sectPr>
      </w:pPr>
    </w:p>
    <w:p w14:paraId="09276CA2" w14:textId="3698F549" w:rsidR="00011E22" w:rsidRDefault="00011E22" w:rsidP="00BD29EB">
      <w:pPr>
        <w:pStyle w:val="Ttulo3"/>
        <w:rPr>
          <w:rFonts w:ascii="Calibri" w:hAnsi="Calibri"/>
          <w:b/>
          <w:color w:val="5B9BD5"/>
        </w:rPr>
      </w:pPr>
      <w:bookmarkStart w:id="64" w:name="_Toc497673394"/>
      <w:r w:rsidRPr="00BD29EB">
        <w:rPr>
          <w:rFonts w:ascii="Calibri" w:hAnsi="Calibri"/>
          <w:b/>
          <w:color w:val="5B9BD5"/>
        </w:rPr>
        <w:lastRenderedPageBreak/>
        <w:t>Matriz de trazabilidad de requisitos</w:t>
      </w:r>
      <w:r w:rsidR="00265169">
        <w:rPr>
          <w:rFonts w:ascii="Calibri" w:hAnsi="Calibri"/>
          <w:b/>
          <w:color w:val="5B9BD5"/>
        </w:rPr>
        <w:t>:</w:t>
      </w:r>
      <w:bookmarkEnd w:id="64"/>
    </w:p>
    <w:p w14:paraId="73E51664" w14:textId="77777777" w:rsidR="00265169" w:rsidRPr="00265169" w:rsidRDefault="00265169" w:rsidP="00265169"/>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846"/>
        <w:gridCol w:w="2874"/>
        <w:gridCol w:w="1539"/>
        <w:gridCol w:w="1383"/>
        <w:gridCol w:w="2135"/>
        <w:gridCol w:w="1767"/>
        <w:gridCol w:w="1905"/>
        <w:gridCol w:w="1726"/>
      </w:tblGrid>
      <w:tr w:rsidR="00B343FA" w:rsidRPr="006B7A34" w14:paraId="71465243" w14:textId="77777777" w:rsidTr="006B7A34">
        <w:trPr>
          <w:trHeight w:val="662"/>
        </w:trPr>
        <w:tc>
          <w:tcPr>
            <w:tcW w:w="846" w:type="dxa"/>
            <w:tcBorders>
              <w:top w:val="single" w:sz="4" w:space="0" w:color="5B9BD5"/>
              <w:left w:val="single" w:sz="4" w:space="0" w:color="5B9BD5"/>
              <w:bottom w:val="single" w:sz="4" w:space="0" w:color="5B9BD5"/>
              <w:right w:val="nil"/>
            </w:tcBorders>
            <w:shd w:val="clear" w:color="auto" w:fill="5B9BD5"/>
          </w:tcPr>
          <w:p w14:paraId="487F35F4" w14:textId="77777777" w:rsidR="00011E22" w:rsidRPr="006B7A34" w:rsidRDefault="00011E22" w:rsidP="006B7A34">
            <w:pPr>
              <w:spacing w:after="0" w:line="240" w:lineRule="auto"/>
              <w:jc w:val="both"/>
              <w:rPr>
                <w:b/>
                <w:bCs/>
                <w:color w:val="FFFFFF"/>
              </w:rPr>
            </w:pPr>
            <w:r w:rsidRPr="006B7A34">
              <w:rPr>
                <w:b/>
                <w:bCs/>
                <w:color w:val="FFFFFF"/>
              </w:rPr>
              <w:t xml:space="preserve">Código </w:t>
            </w:r>
          </w:p>
        </w:tc>
        <w:tc>
          <w:tcPr>
            <w:tcW w:w="2874" w:type="dxa"/>
            <w:tcBorders>
              <w:top w:val="single" w:sz="4" w:space="0" w:color="5B9BD5"/>
              <w:left w:val="nil"/>
              <w:bottom w:val="single" w:sz="4" w:space="0" w:color="5B9BD5"/>
              <w:right w:val="nil"/>
            </w:tcBorders>
            <w:shd w:val="clear" w:color="auto" w:fill="5B9BD5"/>
          </w:tcPr>
          <w:p w14:paraId="5345A6D5" w14:textId="77777777" w:rsidR="00011E22" w:rsidRPr="006B7A34" w:rsidRDefault="00011E22" w:rsidP="006B7A34">
            <w:pPr>
              <w:spacing w:after="0" w:line="240" w:lineRule="auto"/>
              <w:jc w:val="both"/>
              <w:rPr>
                <w:b/>
                <w:bCs/>
                <w:color w:val="FFFFFF"/>
              </w:rPr>
            </w:pPr>
            <w:r w:rsidRPr="006B7A34">
              <w:rPr>
                <w:b/>
                <w:bCs/>
                <w:color w:val="FFFFFF"/>
              </w:rPr>
              <w:t xml:space="preserve">Requisito </w:t>
            </w:r>
          </w:p>
        </w:tc>
        <w:tc>
          <w:tcPr>
            <w:tcW w:w="1539" w:type="dxa"/>
            <w:tcBorders>
              <w:top w:val="single" w:sz="4" w:space="0" w:color="5B9BD5"/>
              <w:left w:val="nil"/>
              <w:bottom w:val="single" w:sz="4" w:space="0" w:color="5B9BD5"/>
              <w:right w:val="nil"/>
            </w:tcBorders>
            <w:shd w:val="clear" w:color="auto" w:fill="5B9BD5"/>
          </w:tcPr>
          <w:p w14:paraId="321E2760" w14:textId="77777777" w:rsidR="00011E22" w:rsidRPr="006B7A34" w:rsidRDefault="00011E22" w:rsidP="006B7A34">
            <w:pPr>
              <w:spacing w:after="0" w:line="240" w:lineRule="auto"/>
              <w:jc w:val="both"/>
              <w:rPr>
                <w:b/>
                <w:bCs/>
                <w:color w:val="FFFFFF"/>
              </w:rPr>
            </w:pPr>
            <w:r w:rsidRPr="006B7A34">
              <w:rPr>
                <w:b/>
                <w:bCs/>
                <w:color w:val="FFFFFF"/>
              </w:rPr>
              <w:t xml:space="preserve">Prioridad </w:t>
            </w:r>
          </w:p>
        </w:tc>
        <w:tc>
          <w:tcPr>
            <w:tcW w:w="1383" w:type="dxa"/>
            <w:tcBorders>
              <w:top w:val="single" w:sz="4" w:space="0" w:color="5B9BD5"/>
              <w:left w:val="nil"/>
              <w:bottom w:val="single" w:sz="4" w:space="0" w:color="5B9BD5"/>
              <w:right w:val="nil"/>
            </w:tcBorders>
            <w:shd w:val="clear" w:color="auto" w:fill="5B9BD5"/>
          </w:tcPr>
          <w:p w14:paraId="49D95A3A" w14:textId="77777777" w:rsidR="00011E22" w:rsidRPr="006B7A34" w:rsidRDefault="00011E22" w:rsidP="006B7A34">
            <w:pPr>
              <w:spacing w:after="0" w:line="240" w:lineRule="auto"/>
              <w:jc w:val="both"/>
              <w:rPr>
                <w:b/>
                <w:bCs/>
                <w:color w:val="FFFFFF"/>
              </w:rPr>
            </w:pPr>
            <w:r w:rsidRPr="006B7A34">
              <w:rPr>
                <w:b/>
                <w:bCs/>
                <w:color w:val="FFFFFF"/>
              </w:rPr>
              <w:t>Estado actual</w:t>
            </w:r>
          </w:p>
        </w:tc>
        <w:tc>
          <w:tcPr>
            <w:tcW w:w="2135" w:type="dxa"/>
            <w:tcBorders>
              <w:top w:val="single" w:sz="4" w:space="0" w:color="5B9BD5"/>
              <w:left w:val="nil"/>
              <w:bottom w:val="single" w:sz="4" w:space="0" w:color="5B9BD5"/>
              <w:right w:val="nil"/>
            </w:tcBorders>
            <w:shd w:val="clear" w:color="auto" w:fill="5B9BD5"/>
          </w:tcPr>
          <w:p w14:paraId="3267406F" w14:textId="77777777" w:rsidR="00011E22" w:rsidRPr="006B7A34" w:rsidRDefault="00011E22" w:rsidP="006B7A34">
            <w:pPr>
              <w:spacing w:after="0" w:line="240" w:lineRule="auto"/>
              <w:jc w:val="both"/>
              <w:rPr>
                <w:b/>
                <w:bCs/>
                <w:color w:val="FFFFFF"/>
              </w:rPr>
            </w:pPr>
            <w:r w:rsidRPr="006B7A34">
              <w:rPr>
                <w:b/>
                <w:bCs/>
                <w:color w:val="FFFFFF"/>
              </w:rPr>
              <w:t>Fecha de cumplimiento</w:t>
            </w:r>
          </w:p>
        </w:tc>
        <w:tc>
          <w:tcPr>
            <w:tcW w:w="1767" w:type="dxa"/>
            <w:tcBorders>
              <w:top w:val="single" w:sz="4" w:space="0" w:color="5B9BD5"/>
              <w:left w:val="nil"/>
              <w:bottom w:val="single" w:sz="4" w:space="0" w:color="5B9BD5"/>
              <w:right w:val="nil"/>
            </w:tcBorders>
            <w:shd w:val="clear" w:color="auto" w:fill="5B9BD5"/>
          </w:tcPr>
          <w:p w14:paraId="3E1FA23D" w14:textId="77777777" w:rsidR="00011E22" w:rsidRPr="006B7A34" w:rsidRDefault="00011E22" w:rsidP="006B7A34">
            <w:pPr>
              <w:spacing w:after="0" w:line="240" w:lineRule="auto"/>
              <w:jc w:val="both"/>
              <w:rPr>
                <w:b/>
                <w:bCs/>
                <w:color w:val="FFFFFF"/>
              </w:rPr>
            </w:pPr>
            <w:r w:rsidRPr="006B7A34">
              <w:rPr>
                <w:b/>
                <w:bCs/>
                <w:color w:val="FFFFFF"/>
              </w:rPr>
              <w:t>Nivel de estabilidad</w:t>
            </w:r>
          </w:p>
        </w:tc>
        <w:tc>
          <w:tcPr>
            <w:tcW w:w="1905" w:type="dxa"/>
            <w:tcBorders>
              <w:top w:val="single" w:sz="4" w:space="0" w:color="5B9BD5"/>
              <w:left w:val="nil"/>
              <w:bottom w:val="single" w:sz="4" w:space="0" w:color="5B9BD5"/>
              <w:right w:val="nil"/>
            </w:tcBorders>
            <w:shd w:val="clear" w:color="auto" w:fill="5B9BD5"/>
          </w:tcPr>
          <w:p w14:paraId="5E9FD5AD" w14:textId="77777777" w:rsidR="00011E22" w:rsidRPr="006B7A34" w:rsidRDefault="00011E22" w:rsidP="006B7A34">
            <w:pPr>
              <w:spacing w:after="0" w:line="240" w:lineRule="auto"/>
              <w:jc w:val="both"/>
              <w:rPr>
                <w:b/>
                <w:bCs/>
                <w:color w:val="FFFFFF"/>
              </w:rPr>
            </w:pPr>
            <w:r w:rsidRPr="006B7A34">
              <w:rPr>
                <w:b/>
                <w:bCs/>
                <w:color w:val="FFFFFF"/>
              </w:rPr>
              <w:t>Grado de complejidad</w:t>
            </w:r>
          </w:p>
        </w:tc>
        <w:tc>
          <w:tcPr>
            <w:tcW w:w="1726" w:type="dxa"/>
            <w:tcBorders>
              <w:top w:val="single" w:sz="4" w:space="0" w:color="5B9BD5"/>
              <w:left w:val="nil"/>
              <w:bottom w:val="single" w:sz="4" w:space="0" w:color="5B9BD5"/>
              <w:right w:val="single" w:sz="4" w:space="0" w:color="5B9BD5"/>
            </w:tcBorders>
            <w:shd w:val="clear" w:color="auto" w:fill="5B9BD5"/>
          </w:tcPr>
          <w:p w14:paraId="34D52DAF" w14:textId="77777777" w:rsidR="00011E22" w:rsidRPr="006B7A34" w:rsidRDefault="00011E22" w:rsidP="006B7A34">
            <w:pPr>
              <w:spacing w:after="0" w:line="240" w:lineRule="auto"/>
              <w:jc w:val="both"/>
              <w:rPr>
                <w:b/>
                <w:bCs/>
                <w:color w:val="FFFFFF"/>
              </w:rPr>
            </w:pPr>
            <w:r w:rsidRPr="006B7A34">
              <w:rPr>
                <w:b/>
                <w:bCs/>
                <w:color w:val="FFFFFF"/>
              </w:rPr>
              <w:t xml:space="preserve">Criterio de aceptación </w:t>
            </w:r>
          </w:p>
        </w:tc>
      </w:tr>
      <w:tr w:rsidR="00B343FA" w:rsidRPr="006B7A34" w14:paraId="48581F71" w14:textId="77777777" w:rsidTr="006B7A34">
        <w:trPr>
          <w:trHeight w:val="1021"/>
        </w:trPr>
        <w:tc>
          <w:tcPr>
            <w:tcW w:w="846" w:type="dxa"/>
            <w:shd w:val="clear" w:color="auto" w:fill="DEEAF6"/>
          </w:tcPr>
          <w:p w14:paraId="31CEBD51" w14:textId="77777777" w:rsidR="00011E22" w:rsidRPr="006B7A34" w:rsidRDefault="00011E22" w:rsidP="006B7A34">
            <w:pPr>
              <w:spacing w:after="0" w:line="240" w:lineRule="auto"/>
              <w:rPr>
                <w:bCs/>
                <w:sz w:val="24"/>
                <w:szCs w:val="24"/>
              </w:rPr>
            </w:pPr>
            <w:r w:rsidRPr="006B7A34">
              <w:rPr>
                <w:bCs/>
                <w:sz w:val="24"/>
                <w:szCs w:val="24"/>
              </w:rPr>
              <w:t>1</w:t>
            </w:r>
          </w:p>
        </w:tc>
        <w:tc>
          <w:tcPr>
            <w:tcW w:w="2874" w:type="dxa"/>
            <w:shd w:val="clear" w:color="auto" w:fill="DEEAF6"/>
          </w:tcPr>
          <w:p w14:paraId="63419255" w14:textId="5E030AF5" w:rsidR="00011E22" w:rsidRPr="006B7A34" w:rsidRDefault="00BD29EB" w:rsidP="006B7A34">
            <w:pPr>
              <w:spacing w:after="0" w:line="240" w:lineRule="auto"/>
              <w:rPr>
                <w:sz w:val="24"/>
                <w:szCs w:val="24"/>
              </w:rPr>
            </w:pPr>
            <w:r>
              <w:rPr>
                <w:rFonts w:eastAsia="Times New Roman"/>
                <w:color w:val="000000"/>
                <w:sz w:val="24"/>
                <w:szCs w:val="24"/>
                <w:lang w:eastAsia="es-ES"/>
              </w:rPr>
              <w:t>Principales requerimientos de la aplicación.</w:t>
            </w:r>
          </w:p>
        </w:tc>
        <w:tc>
          <w:tcPr>
            <w:tcW w:w="1539" w:type="dxa"/>
            <w:shd w:val="clear" w:color="auto" w:fill="DEEAF6"/>
          </w:tcPr>
          <w:p w14:paraId="6597B2C6" w14:textId="77777777" w:rsidR="00011E22" w:rsidRPr="006B7A34" w:rsidRDefault="00011E22" w:rsidP="006B7A34">
            <w:pPr>
              <w:spacing w:after="0" w:line="240" w:lineRule="auto"/>
              <w:jc w:val="both"/>
              <w:rPr>
                <w:sz w:val="24"/>
                <w:szCs w:val="24"/>
              </w:rPr>
            </w:pPr>
            <w:r w:rsidRPr="006B7A34">
              <w:rPr>
                <w:sz w:val="24"/>
                <w:szCs w:val="24"/>
              </w:rPr>
              <w:t>Alta</w:t>
            </w:r>
          </w:p>
        </w:tc>
        <w:tc>
          <w:tcPr>
            <w:tcW w:w="1383" w:type="dxa"/>
            <w:shd w:val="clear" w:color="auto" w:fill="DEEAF6"/>
          </w:tcPr>
          <w:p w14:paraId="07B2455A" w14:textId="77777777" w:rsidR="00011E22" w:rsidRPr="006B7A34" w:rsidRDefault="00011E22" w:rsidP="006B7A34">
            <w:pPr>
              <w:spacing w:after="0" w:line="240" w:lineRule="auto"/>
              <w:jc w:val="both"/>
              <w:rPr>
                <w:sz w:val="24"/>
                <w:szCs w:val="24"/>
              </w:rPr>
            </w:pPr>
            <w:r w:rsidRPr="006B7A34">
              <w:rPr>
                <w:sz w:val="24"/>
                <w:szCs w:val="24"/>
              </w:rPr>
              <w:t xml:space="preserve">Activo </w:t>
            </w:r>
          </w:p>
        </w:tc>
        <w:tc>
          <w:tcPr>
            <w:tcW w:w="2135" w:type="dxa"/>
            <w:shd w:val="clear" w:color="auto" w:fill="DEEAF6"/>
          </w:tcPr>
          <w:p w14:paraId="5D1B44FE" w14:textId="25AB60DC" w:rsidR="00011E22" w:rsidRPr="006B7A34" w:rsidRDefault="00BD29EB" w:rsidP="006B7A34">
            <w:pPr>
              <w:spacing w:after="0" w:line="240" w:lineRule="auto"/>
              <w:jc w:val="both"/>
              <w:rPr>
                <w:sz w:val="24"/>
                <w:szCs w:val="24"/>
              </w:rPr>
            </w:pPr>
            <w:r>
              <w:rPr>
                <w:sz w:val="24"/>
                <w:szCs w:val="24"/>
              </w:rPr>
              <w:t>10 / 10 / 2017</w:t>
            </w:r>
          </w:p>
        </w:tc>
        <w:tc>
          <w:tcPr>
            <w:tcW w:w="1767" w:type="dxa"/>
            <w:shd w:val="clear" w:color="auto" w:fill="DEEAF6"/>
          </w:tcPr>
          <w:p w14:paraId="7A32A00F" w14:textId="77777777" w:rsidR="00011E22" w:rsidRPr="006B7A34" w:rsidRDefault="00011E22" w:rsidP="006B7A34">
            <w:pPr>
              <w:spacing w:after="0" w:line="240" w:lineRule="auto"/>
              <w:jc w:val="both"/>
              <w:rPr>
                <w:sz w:val="24"/>
                <w:szCs w:val="24"/>
              </w:rPr>
            </w:pPr>
            <w:r w:rsidRPr="006B7A34">
              <w:rPr>
                <w:sz w:val="24"/>
                <w:szCs w:val="24"/>
              </w:rPr>
              <w:t xml:space="preserve">Alto </w:t>
            </w:r>
          </w:p>
        </w:tc>
        <w:tc>
          <w:tcPr>
            <w:tcW w:w="1905" w:type="dxa"/>
            <w:shd w:val="clear" w:color="auto" w:fill="DEEAF6"/>
          </w:tcPr>
          <w:p w14:paraId="03334CD9" w14:textId="77777777" w:rsidR="00011E22" w:rsidRPr="006B7A34" w:rsidRDefault="00011E22" w:rsidP="006B7A34">
            <w:pPr>
              <w:spacing w:after="0" w:line="240" w:lineRule="auto"/>
              <w:jc w:val="both"/>
              <w:rPr>
                <w:sz w:val="24"/>
                <w:szCs w:val="24"/>
              </w:rPr>
            </w:pPr>
            <w:r w:rsidRPr="006B7A34">
              <w:rPr>
                <w:sz w:val="24"/>
                <w:szCs w:val="24"/>
              </w:rPr>
              <w:t xml:space="preserve">Medio </w:t>
            </w:r>
          </w:p>
        </w:tc>
        <w:tc>
          <w:tcPr>
            <w:tcW w:w="1726" w:type="dxa"/>
            <w:shd w:val="clear" w:color="auto" w:fill="DEEAF6"/>
          </w:tcPr>
          <w:p w14:paraId="6217DBCD" w14:textId="77777777" w:rsidR="00011E22" w:rsidRPr="006B7A34" w:rsidRDefault="00011E22" w:rsidP="006B7A34">
            <w:pPr>
              <w:spacing w:after="0" w:line="240" w:lineRule="auto"/>
              <w:rPr>
                <w:sz w:val="24"/>
                <w:szCs w:val="24"/>
              </w:rPr>
            </w:pPr>
            <w:r w:rsidRPr="006B7A34">
              <w:rPr>
                <w:sz w:val="24"/>
                <w:szCs w:val="24"/>
              </w:rPr>
              <w:t xml:space="preserve">Aprobado por los stakeholders </w:t>
            </w:r>
          </w:p>
        </w:tc>
      </w:tr>
      <w:tr w:rsidR="00B343FA" w:rsidRPr="006B7A34" w14:paraId="416374F1" w14:textId="77777777" w:rsidTr="006B7A34">
        <w:trPr>
          <w:trHeight w:val="925"/>
        </w:trPr>
        <w:tc>
          <w:tcPr>
            <w:tcW w:w="846" w:type="dxa"/>
            <w:shd w:val="clear" w:color="auto" w:fill="auto"/>
          </w:tcPr>
          <w:p w14:paraId="77BB05F8" w14:textId="77777777" w:rsidR="00011E22" w:rsidRPr="006B7A34" w:rsidRDefault="00011E22" w:rsidP="006B7A34">
            <w:pPr>
              <w:spacing w:after="0" w:line="240" w:lineRule="auto"/>
              <w:rPr>
                <w:bCs/>
                <w:sz w:val="24"/>
                <w:szCs w:val="24"/>
              </w:rPr>
            </w:pPr>
            <w:r w:rsidRPr="006B7A34">
              <w:rPr>
                <w:bCs/>
                <w:sz w:val="24"/>
                <w:szCs w:val="24"/>
              </w:rPr>
              <w:t>2</w:t>
            </w:r>
          </w:p>
        </w:tc>
        <w:tc>
          <w:tcPr>
            <w:tcW w:w="2874" w:type="dxa"/>
            <w:shd w:val="clear" w:color="auto" w:fill="auto"/>
          </w:tcPr>
          <w:p w14:paraId="5CE0E5B7" w14:textId="70CF9239" w:rsidR="00011E22" w:rsidRPr="006B7A34" w:rsidRDefault="00BD29EB" w:rsidP="006B7A34">
            <w:pPr>
              <w:spacing w:after="0" w:line="240" w:lineRule="auto"/>
              <w:rPr>
                <w:sz w:val="24"/>
                <w:szCs w:val="24"/>
              </w:rPr>
            </w:pPr>
            <w:r>
              <w:rPr>
                <w:rFonts w:eastAsia="Times New Roman"/>
                <w:color w:val="000000"/>
                <w:sz w:val="24"/>
                <w:szCs w:val="24"/>
                <w:lang w:eastAsia="es-ES"/>
              </w:rPr>
              <w:t>Tecnologías para usar en el desarrollo de la aplicación.</w:t>
            </w:r>
          </w:p>
        </w:tc>
        <w:tc>
          <w:tcPr>
            <w:tcW w:w="1539" w:type="dxa"/>
            <w:shd w:val="clear" w:color="auto" w:fill="auto"/>
          </w:tcPr>
          <w:p w14:paraId="3AD9899A" w14:textId="77777777" w:rsidR="00011E22" w:rsidRPr="006B7A34" w:rsidRDefault="00011E22" w:rsidP="006B7A34">
            <w:pPr>
              <w:spacing w:after="0" w:line="240" w:lineRule="auto"/>
              <w:jc w:val="both"/>
              <w:rPr>
                <w:sz w:val="24"/>
                <w:szCs w:val="24"/>
              </w:rPr>
            </w:pPr>
            <w:r w:rsidRPr="006B7A34">
              <w:rPr>
                <w:sz w:val="24"/>
                <w:szCs w:val="24"/>
              </w:rPr>
              <w:t xml:space="preserve">Alta </w:t>
            </w:r>
          </w:p>
        </w:tc>
        <w:tc>
          <w:tcPr>
            <w:tcW w:w="1383" w:type="dxa"/>
            <w:shd w:val="clear" w:color="auto" w:fill="auto"/>
          </w:tcPr>
          <w:p w14:paraId="4680B6E8" w14:textId="77777777" w:rsidR="00011E22" w:rsidRPr="006B7A34" w:rsidRDefault="00011E22" w:rsidP="006B7A34">
            <w:pPr>
              <w:spacing w:after="0" w:line="240" w:lineRule="auto"/>
              <w:jc w:val="both"/>
              <w:rPr>
                <w:sz w:val="24"/>
                <w:szCs w:val="24"/>
              </w:rPr>
            </w:pPr>
            <w:r w:rsidRPr="006B7A34">
              <w:rPr>
                <w:sz w:val="24"/>
                <w:szCs w:val="24"/>
              </w:rPr>
              <w:t>Activo</w:t>
            </w:r>
          </w:p>
        </w:tc>
        <w:tc>
          <w:tcPr>
            <w:tcW w:w="2135" w:type="dxa"/>
            <w:shd w:val="clear" w:color="auto" w:fill="auto"/>
          </w:tcPr>
          <w:p w14:paraId="52F5B394" w14:textId="594E53A0" w:rsidR="00011E22" w:rsidRPr="006B7A34" w:rsidRDefault="00BD29EB" w:rsidP="006B7A34">
            <w:pPr>
              <w:spacing w:after="0" w:line="240" w:lineRule="auto"/>
              <w:jc w:val="both"/>
              <w:rPr>
                <w:sz w:val="24"/>
                <w:szCs w:val="24"/>
              </w:rPr>
            </w:pPr>
            <w:r>
              <w:rPr>
                <w:sz w:val="24"/>
                <w:szCs w:val="24"/>
              </w:rPr>
              <w:t>12</w:t>
            </w:r>
            <w:r w:rsidR="00011E22" w:rsidRPr="006B7A34">
              <w:rPr>
                <w:sz w:val="24"/>
                <w:szCs w:val="24"/>
              </w:rPr>
              <w:t xml:space="preserve"> </w:t>
            </w:r>
            <w:r>
              <w:rPr>
                <w:sz w:val="24"/>
                <w:szCs w:val="24"/>
              </w:rPr>
              <w:t>/ 10 / 2017</w:t>
            </w:r>
          </w:p>
        </w:tc>
        <w:tc>
          <w:tcPr>
            <w:tcW w:w="1767" w:type="dxa"/>
            <w:shd w:val="clear" w:color="auto" w:fill="auto"/>
          </w:tcPr>
          <w:p w14:paraId="36F711AD" w14:textId="77777777" w:rsidR="00011E22" w:rsidRPr="006B7A34" w:rsidRDefault="00011E22" w:rsidP="006B7A34">
            <w:pPr>
              <w:spacing w:after="0" w:line="240" w:lineRule="auto"/>
              <w:jc w:val="both"/>
              <w:rPr>
                <w:sz w:val="24"/>
                <w:szCs w:val="24"/>
              </w:rPr>
            </w:pPr>
            <w:r w:rsidRPr="006B7A34">
              <w:rPr>
                <w:sz w:val="24"/>
                <w:szCs w:val="24"/>
              </w:rPr>
              <w:t xml:space="preserve">Alto </w:t>
            </w:r>
          </w:p>
        </w:tc>
        <w:tc>
          <w:tcPr>
            <w:tcW w:w="1905" w:type="dxa"/>
            <w:shd w:val="clear" w:color="auto" w:fill="auto"/>
          </w:tcPr>
          <w:p w14:paraId="3F6DFCAE" w14:textId="77777777" w:rsidR="00011E22" w:rsidRPr="006B7A34" w:rsidRDefault="00011E22" w:rsidP="006B7A34">
            <w:pPr>
              <w:spacing w:after="0" w:line="240" w:lineRule="auto"/>
              <w:jc w:val="both"/>
              <w:rPr>
                <w:sz w:val="24"/>
                <w:szCs w:val="24"/>
              </w:rPr>
            </w:pPr>
            <w:r w:rsidRPr="006B7A34">
              <w:rPr>
                <w:sz w:val="24"/>
                <w:szCs w:val="24"/>
              </w:rPr>
              <w:t xml:space="preserve">Medio </w:t>
            </w:r>
          </w:p>
        </w:tc>
        <w:tc>
          <w:tcPr>
            <w:tcW w:w="1726" w:type="dxa"/>
            <w:shd w:val="clear" w:color="auto" w:fill="auto"/>
          </w:tcPr>
          <w:p w14:paraId="79836916" w14:textId="77777777" w:rsidR="00011E22" w:rsidRPr="006B7A34" w:rsidRDefault="00011E22" w:rsidP="006B7A34">
            <w:pPr>
              <w:spacing w:after="0" w:line="240" w:lineRule="auto"/>
              <w:rPr>
                <w:sz w:val="24"/>
                <w:szCs w:val="24"/>
              </w:rPr>
            </w:pPr>
            <w:r w:rsidRPr="006B7A34">
              <w:rPr>
                <w:sz w:val="24"/>
                <w:szCs w:val="24"/>
              </w:rPr>
              <w:t>Aprobado por los stakeholders</w:t>
            </w:r>
          </w:p>
        </w:tc>
      </w:tr>
      <w:tr w:rsidR="00B343FA" w:rsidRPr="006B7A34" w14:paraId="24D31FA9" w14:textId="77777777" w:rsidTr="006B7A34">
        <w:trPr>
          <w:trHeight w:val="906"/>
        </w:trPr>
        <w:tc>
          <w:tcPr>
            <w:tcW w:w="846" w:type="dxa"/>
            <w:shd w:val="clear" w:color="auto" w:fill="DEEAF6"/>
          </w:tcPr>
          <w:p w14:paraId="1F8A1672" w14:textId="77777777" w:rsidR="00011E22" w:rsidRPr="006B7A34" w:rsidRDefault="00011E22" w:rsidP="006B7A34">
            <w:pPr>
              <w:spacing w:after="0" w:line="240" w:lineRule="auto"/>
              <w:rPr>
                <w:bCs/>
                <w:sz w:val="24"/>
                <w:szCs w:val="24"/>
              </w:rPr>
            </w:pPr>
            <w:r w:rsidRPr="006B7A34">
              <w:rPr>
                <w:bCs/>
                <w:sz w:val="24"/>
                <w:szCs w:val="24"/>
              </w:rPr>
              <w:t>3</w:t>
            </w:r>
          </w:p>
        </w:tc>
        <w:tc>
          <w:tcPr>
            <w:tcW w:w="2874" w:type="dxa"/>
            <w:shd w:val="clear" w:color="auto" w:fill="DEEAF6"/>
          </w:tcPr>
          <w:p w14:paraId="0F8BE58A" w14:textId="5405ED7D" w:rsidR="00011E22" w:rsidRPr="006B7A34" w:rsidRDefault="00BD29EB" w:rsidP="006B7A34">
            <w:pPr>
              <w:spacing w:after="0" w:line="240" w:lineRule="auto"/>
              <w:rPr>
                <w:sz w:val="24"/>
                <w:szCs w:val="24"/>
              </w:rPr>
            </w:pPr>
            <w:r w:rsidRPr="006B7A34">
              <w:rPr>
                <w:rFonts w:eastAsia="Times New Roman"/>
                <w:color w:val="000000"/>
                <w:sz w:val="24"/>
                <w:szCs w:val="24"/>
                <w:lang w:eastAsia="es-ES"/>
              </w:rPr>
              <w:t>La aplicación de</w:t>
            </w:r>
            <w:r>
              <w:rPr>
                <w:rFonts w:eastAsia="Times New Roman"/>
                <w:color w:val="000000"/>
                <w:sz w:val="24"/>
                <w:szCs w:val="24"/>
                <w:lang w:eastAsia="es-ES"/>
              </w:rPr>
              <w:t>be</w:t>
            </w:r>
            <w:r w:rsidRPr="006B7A34">
              <w:rPr>
                <w:rFonts w:eastAsia="Times New Roman"/>
                <w:color w:val="000000"/>
                <w:sz w:val="24"/>
                <w:szCs w:val="24"/>
                <w:lang w:eastAsia="es-ES"/>
              </w:rPr>
              <w:t xml:space="preserve"> estar en tienda</w:t>
            </w:r>
            <w:r>
              <w:rPr>
                <w:rFonts w:eastAsia="Times New Roman"/>
                <w:color w:val="000000"/>
                <w:sz w:val="24"/>
                <w:szCs w:val="24"/>
                <w:lang w:eastAsia="es-ES"/>
              </w:rPr>
              <w:t>s</w:t>
            </w:r>
            <w:r w:rsidRPr="006B7A34">
              <w:rPr>
                <w:rFonts w:eastAsia="Times New Roman"/>
                <w:color w:val="000000"/>
                <w:sz w:val="24"/>
                <w:szCs w:val="24"/>
                <w:lang w:eastAsia="es-ES"/>
              </w:rPr>
              <w:t xml:space="preserve"> virtual</w:t>
            </w:r>
            <w:r>
              <w:rPr>
                <w:rFonts w:eastAsia="Times New Roman"/>
                <w:color w:val="000000"/>
                <w:sz w:val="24"/>
                <w:szCs w:val="24"/>
                <w:lang w:eastAsia="es-ES"/>
              </w:rPr>
              <w:t>es.</w:t>
            </w:r>
          </w:p>
        </w:tc>
        <w:tc>
          <w:tcPr>
            <w:tcW w:w="1539" w:type="dxa"/>
            <w:shd w:val="clear" w:color="auto" w:fill="DEEAF6"/>
          </w:tcPr>
          <w:p w14:paraId="04F1959C" w14:textId="77777777" w:rsidR="00011E22" w:rsidRPr="006B7A34" w:rsidRDefault="00011E22" w:rsidP="006B7A34">
            <w:pPr>
              <w:spacing w:after="0" w:line="240" w:lineRule="auto"/>
              <w:jc w:val="both"/>
              <w:rPr>
                <w:sz w:val="24"/>
                <w:szCs w:val="24"/>
              </w:rPr>
            </w:pPr>
            <w:r w:rsidRPr="006B7A34">
              <w:rPr>
                <w:sz w:val="24"/>
                <w:szCs w:val="24"/>
              </w:rPr>
              <w:t xml:space="preserve">Medio </w:t>
            </w:r>
          </w:p>
        </w:tc>
        <w:tc>
          <w:tcPr>
            <w:tcW w:w="1383" w:type="dxa"/>
            <w:shd w:val="clear" w:color="auto" w:fill="DEEAF6"/>
          </w:tcPr>
          <w:p w14:paraId="4305372C" w14:textId="77777777" w:rsidR="00011E22" w:rsidRPr="006B7A34" w:rsidRDefault="00011E22" w:rsidP="006B7A34">
            <w:pPr>
              <w:spacing w:after="0" w:line="240" w:lineRule="auto"/>
              <w:jc w:val="both"/>
              <w:rPr>
                <w:sz w:val="24"/>
                <w:szCs w:val="24"/>
              </w:rPr>
            </w:pPr>
            <w:r w:rsidRPr="006B7A34">
              <w:rPr>
                <w:sz w:val="24"/>
                <w:szCs w:val="24"/>
              </w:rPr>
              <w:t>Activo</w:t>
            </w:r>
          </w:p>
        </w:tc>
        <w:tc>
          <w:tcPr>
            <w:tcW w:w="2135" w:type="dxa"/>
            <w:shd w:val="clear" w:color="auto" w:fill="DEEAF6"/>
          </w:tcPr>
          <w:p w14:paraId="3A2260FC" w14:textId="7742ECA6" w:rsidR="00011E22" w:rsidRPr="006B7A34" w:rsidRDefault="00BD29EB" w:rsidP="006B7A34">
            <w:pPr>
              <w:spacing w:after="0" w:line="240" w:lineRule="auto"/>
              <w:jc w:val="both"/>
              <w:rPr>
                <w:sz w:val="24"/>
                <w:szCs w:val="24"/>
              </w:rPr>
            </w:pPr>
            <w:r>
              <w:rPr>
                <w:sz w:val="24"/>
                <w:szCs w:val="24"/>
              </w:rPr>
              <w:t>24 / 10 / 2017</w:t>
            </w:r>
          </w:p>
        </w:tc>
        <w:tc>
          <w:tcPr>
            <w:tcW w:w="1767" w:type="dxa"/>
            <w:shd w:val="clear" w:color="auto" w:fill="DEEAF6"/>
          </w:tcPr>
          <w:p w14:paraId="53EF80C2" w14:textId="77777777" w:rsidR="00011E22" w:rsidRPr="006B7A34" w:rsidRDefault="00011E22" w:rsidP="006B7A34">
            <w:pPr>
              <w:spacing w:after="0" w:line="240" w:lineRule="auto"/>
              <w:jc w:val="both"/>
              <w:rPr>
                <w:sz w:val="24"/>
                <w:szCs w:val="24"/>
              </w:rPr>
            </w:pPr>
            <w:r w:rsidRPr="006B7A34">
              <w:rPr>
                <w:sz w:val="24"/>
                <w:szCs w:val="24"/>
              </w:rPr>
              <w:t xml:space="preserve">Medio  </w:t>
            </w:r>
          </w:p>
        </w:tc>
        <w:tc>
          <w:tcPr>
            <w:tcW w:w="1905" w:type="dxa"/>
            <w:shd w:val="clear" w:color="auto" w:fill="DEEAF6"/>
          </w:tcPr>
          <w:p w14:paraId="262B6AD2" w14:textId="77777777" w:rsidR="00011E22" w:rsidRPr="006B7A34" w:rsidRDefault="00011E22" w:rsidP="006B7A34">
            <w:pPr>
              <w:spacing w:after="0" w:line="240" w:lineRule="auto"/>
              <w:jc w:val="both"/>
              <w:rPr>
                <w:sz w:val="24"/>
                <w:szCs w:val="24"/>
              </w:rPr>
            </w:pPr>
            <w:r w:rsidRPr="006B7A34">
              <w:rPr>
                <w:sz w:val="24"/>
                <w:szCs w:val="24"/>
              </w:rPr>
              <w:t xml:space="preserve">Medio </w:t>
            </w:r>
          </w:p>
        </w:tc>
        <w:tc>
          <w:tcPr>
            <w:tcW w:w="1726" w:type="dxa"/>
            <w:shd w:val="clear" w:color="auto" w:fill="DEEAF6"/>
          </w:tcPr>
          <w:p w14:paraId="6AADB3AF" w14:textId="77777777" w:rsidR="00011E22" w:rsidRPr="006B7A34" w:rsidRDefault="00011E22" w:rsidP="006B7A34">
            <w:pPr>
              <w:spacing w:after="0" w:line="240" w:lineRule="auto"/>
              <w:rPr>
                <w:sz w:val="24"/>
                <w:szCs w:val="24"/>
              </w:rPr>
            </w:pPr>
            <w:r w:rsidRPr="006B7A34">
              <w:rPr>
                <w:sz w:val="24"/>
                <w:szCs w:val="24"/>
              </w:rPr>
              <w:t>Aprobado por los stakeholders</w:t>
            </w:r>
          </w:p>
        </w:tc>
      </w:tr>
      <w:tr w:rsidR="00B343FA" w:rsidRPr="006B7A34" w14:paraId="5B0913B6" w14:textId="77777777" w:rsidTr="006B7A34">
        <w:trPr>
          <w:trHeight w:val="1120"/>
        </w:trPr>
        <w:tc>
          <w:tcPr>
            <w:tcW w:w="846" w:type="dxa"/>
            <w:shd w:val="clear" w:color="auto" w:fill="auto"/>
          </w:tcPr>
          <w:p w14:paraId="52725D20" w14:textId="77777777" w:rsidR="00011E22" w:rsidRPr="006B7A34" w:rsidRDefault="00011E22" w:rsidP="006B7A34">
            <w:pPr>
              <w:spacing w:after="0" w:line="240" w:lineRule="auto"/>
              <w:rPr>
                <w:bCs/>
                <w:sz w:val="24"/>
                <w:szCs w:val="24"/>
              </w:rPr>
            </w:pPr>
            <w:r w:rsidRPr="006B7A34">
              <w:rPr>
                <w:bCs/>
                <w:sz w:val="24"/>
                <w:szCs w:val="24"/>
              </w:rPr>
              <w:t>4</w:t>
            </w:r>
          </w:p>
        </w:tc>
        <w:tc>
          <w:tcPr>
            <w:tcW w:w="2874" w:type="dxa"/>
            <w:shd w:val="clear" w:color="auto" w:fill="auto"/>
          </w:tcPr>
          <w:p w14:paraId="086B8073" w14:textId="2CA30A0F" w:rsidR="00011E22" w:rsidRPr="006B7A34" w:rsidRDefault="00BD29EB" w:rsidP="006B7A34">
            <w:pPr>
              <w:spacing w:after="0" w:line="240" w:lineRule="auto"/>
              <w:rPr>
                <w:sz w:val="24"/>
                <w:szCs w:val="24"/>
              </w:rPr>
            </w:pPr>
            <w:r>
              <w:rPr>
                <w:sz w:val="24"/>
                <w:szCs w:val="24"/>
              </w:rPr>
              <w:t>Los registros en la agenda no deben presentar fallas.</w:t>
            </w:r>
          </w:p>
        </w:tc>
        <w:tc>
          <w:tcPr>
            <w:tcW w:w="1539" w:type="dxa"/>
            <w:shd w:val="clear" w:color="auto" w:fill="auto"/>
          </w:tcPr>
          <w:p w14:paraId="1F2B7DDE" w14:textId="77777777" w:rsidR="00011E22" w:rsidRPr="006B7A34" w:rsidRDefault="00011E22" w:rsidP="006B7A34">
            <w:pPr>
              <w:spacing w:after="0" w:line="240" w:lineRule="auto"/>
              <w:jc w:val="both"/>
              <w:rPr>
                <w:sz w:val="24"/>
                <w:szCs w:val="24"/>
              </w:rPr>
            </w:pPr>
            <w:r w:rsidRPr="006B7A34">
              <w:rPr>
                <w:sz w:val="24"/>
                <w:szCs w:val="24"/>
              </w:rPr>
              <w:t xml:space="preserve">Alta </w:t>
            </w:r>
          </w:p>
        </w:tc>
        <w:tc>
          <w:tcPr>
            <w:tcW w:w="1383" w:type="dxa"/>
            <w:shd w:val="clear" w:color="auto" w:fill="auto"/>
          </w:tcPr>
          <w:p w14:paraId="62886911" w14:textId="77777777" w:rsidR="00011E22" w:rsidRPr="006B7A34" w:rsidRDefault="00011E22" w:rsidP="006B7A34">
            <w:pPr>
              <w:spacing w:after="0" w:line="240" w:lineRule="auto"/>
              <w:jc w:val="both"/>
              <w:rPr>
                <w:sz w:val="24"/>
                <w:szCs w:val="24"/>
              </w:rPr>
            </w:pPr>
            <w:r w:rsidRPr="006B7A34">
              <w:rPr>
                <w:sz w:val="24"/>
                <w:szCs w:val="24"/>
              </w:rPr>
              <w:t>Activo</w:t>
            </w:r>
          </w:p>
        </w:tc>
        <w:tc>
          <w:tcPr>
            <w:tcW w:w="2135" w:type="dxa"/>
            <w:shd w:val="clear" w:color="auto" w:fill="auto"/>
          </w:tcPr>
          <w:p w14:paraId="26338C97" w14:textId="105E80F9" w:rsidR="00011E22" w:rsidRPr="006B7A34" w:rsidRDefault="00BD29EB" w:rsidP="006B7A34">
            <w:pPr>
              <w:spacing w:after="0" w:line="240" w:lineRule="auto"/>
              <w:jc w:val="both"/>
              <w:rPr>
                <w:sz w:val="24"/>
                <w:szCs w:val="24"/>
              </w:rPr>
            </w:pPr>
            <w:r>
              <w:rPr>
                <w:sz w:val="24"/>
                <w:szCs w:val="24"/>
              </w:rPr>
              <w:t>24 / 10</w:t>
            </w:r>
            <w:r w:rsidR="00011E22" w:rsidRPr="006B7A34">
              <w:rPr>
                <w:sz w:val="24"/>
                <w:szCs w:val="24"/>
              </w:rPr>
              <w:t xml:space="preserve"> / 201</w:t>
            </w:r>
            <w:r>
              <w:rPr>
                <w:sz w:val="24"/>
                <w:szCs w:val="24"/>
              </w:rPr>
              <w:t>7</w:t>
            </w:r>
          </w:p>
        </w:tc>
        <w:tc>
          <w:tcPr>
            <w:tcW w:w="1767" w:type="dxa"/>
            <w:shd w:val="clear" w:color="auto" w:fill="auto"/>
          </w:tcPr>
          <w:p w14:paraId="22A54769" w14:textId="77777777" w:rsidR="00011E22" w:rsidRPr="006B7A34" w:rsidRDefault="00011E22" w:rsidP="006B7A34">
            <w:pPr>
              <w:spacing w:after="0" w:line="240" w:lineRule="auto"/>
              <w:jc w:val="both"/>
              <w:rPr>
                <w:sz w:val="24"/>
                <w:szCs w:val="24"/>
              </w:rPr>
            </w:pPr>
            <w:r w:rsidRPr="006B7A34">
              <w:rPr>
                <w:sz w:val="24"/>
                <w:szCs w:val="24"/>
              </w:rPr>
              <w:t xml:space="preserve">Alto </w:t>
            </w:r>
          </w:p>
        </w:tc>
        <w:tc>
          <w:tcPr>
            <w:tcW w:w="1905" w:type="dxa"/>
            <w:shd w:val="clear" w:color="auto" w:fill="auto"/>
          </w:tcPr>
          <w:p w14:paraId="39B156B8" w14:textId="77777777" w:rsidR="00011E22" w:rsidRPr="006B7A34" w:rsidRDefault="00011E22" w:rsidP="006B7A34">
            <w:pPr>
              <w:spacing w:after="0" w:line="240" w:lineRule="auto"/>
              <w:jc w:val="both"/>
              <w:rPr>
                <w:sz w:val="24"/>
                <w:szCs w:val="24"/>
              </w:rPr>
            </w:pPr>
            <w:r w:rsidRPr="006B7A34">
              <w:rPr>
                <w:sz w:val="24"/>
                <w:szCs w:val="24"/>
              </w:rPr>
              <w:t xml:space="preserve">Medio </w:t>
            </w:r>
          </w:p>
        </w:tc>
        <w:tc>
          <w:tcPr>
            <w:tcW w:w="1726" w:type="dxa"/>
            <w:shd w:val="clear" w:color="auto" w:fill="auto"/>
          </w:tcPr>
          <w:p w14:paraId="6358A6EF" w14:textId="77777777" w:rsidR="00011E22" w:rsidRPr="006B7A34" w:rsidRDefault="00011E22" w:rsidP="006B7A34">
            <w:pPr>
              <w:spacing w:after="0" w:line="240" w:lineRule="auto"/>
              <w:rPr>
                <w:sz w:val="24"/>
                <w:szCs w:val="24"/>
              </w:rPr>
            </w:pPr>
            <w:r w:rsidRPr="006B7A34">
              <w:rPr>
                <w:sz w:val="24"/>
                <w:szCs w:val="24"/>
              </w:rPr>
              <w:t>Aprobado por los stakeholders</w:t>
            </w:r>
          </w:p>
        </w:tc>
      </w:tr>
      <w:tr w:rsidR="00B343FA" w:rsidRPr="006B7A34" w14:paraId="109F437F" w14:textId="77777777" w:rsidTr="006B7A34">
        <w:trPr>
          <w:trHeight w:val="992"/>
        </w:trPr>
        <w:tc>
          <w:tcPr>
            <w:tcW w:w="846" w:type="dxa"/>
            <w:shd w:val="clear" w:color="auto" w:fill="DEEAF6"/>
          </w:tcPr>
          <w:p w14:paraId="064614BF" w14:textId="77777777" w:rsidR="00011E22" w:rsidRPr="006B7A34" w:rsidRDefault="00011E22" w:rsidP="006B7A34">
            <w:pPr>
              <w:spacing w:after="0" w:line="240" w:lineRule="auto"/>
              <w:jc w:val="both"/>
              <w:rPr>
                <w:bCs/>
                <w:sz w:val="24"/>
                <w:szCs w:val="24"/>
              </w:rPr>
            </w:pPr>
            <w:r w:rsidRPr="006B7A34">
              <w:rPr>
                <w:bCs/>
                <w:sz w:val="24"/>
                <w:szCs w:val="24"/>
              </w:rPr>
              <w:t>5</w:t>
            </w:r>
          </w:p>
        </w:tc>
        <w:tc>
          <w:tcPr>
            <w:tcW w:w="2874" w:type="dxa"/>
            <w:shd w:val="clear" w:color="auto" w:fill="DEEAF6"/>
          </w:tcPr>
          <w:p w14:paraId="49969EE1" w14:textId="2D3A2BDD" w:rsidR="00011E22" w:rsidRPr="006B7A34" w:rsidRDefault="00BD29EB" w:rsidP="006B7A34">
            <w:pPr>
              <w:spacing w:after="0" w:line="240" w:lineRule="auto"/>
              <w:jc w:val="both"/>
              <w:rPr>
                <w:sz w:val="24"/>
                <w:szCs w:val="24"/>
              </w:rPr>
            </w:pPr>
            <w:r>
              <w:rPr>
                <w:rFonts w:eastAsia="Times New Roman"/>
                <w:color w:val="000000"/>
                <w:sz w:val="24"/>
                <w:szCs w:val="24"/>
                <w:lang w:eastAsia="es-ES"/>
              </w:rPr>
              <w:t>El manejo de la bases de datos debe ser óptima.</w:t>
            </w:r>
          </w:p>
        </w:tc>
        <w:tc>
          <w:tcPr>
            <w:tcW w:w="1539" w:type="dxa"/>
            <w:shd w:val="clear" w:color="auto" w:fill="DEEAF6"/>
          </w:tcPr>
          <w:p w14:paraId="325A001F" w14:textId="77777777" w:rsidR="00011E22" w:rsidRPr="006B7A34" w:rsidRDefault="00011E22" w:rsidP="006B7A34">
            <w:pPr>
              <w:spacing w:after="0" w:line="240" w:lineRule="auto"/>
              <w:jc w:val="both"/>
              <w:rPr>
                <w:sz w:val="24"/>
                <w:szCs w:val="24"/>
              </w:rPr>
            </w:pPr>
            <w:r w:rsidRPr="006B7A34">
              <w:rPr>
                <w:sz w:val="24"/>
                <w:szCs w:val="24"/>
              </w:rPr>
              <w:t xml:space="preserve">Alta </w:t>
            </w:r>
          </w:p>
        </w:tc>
        <w:tc>
          <w:tcPr>
            <w:tcW w:w="1383" w:type="dxa"/>
            <w:shd w:val="clear" w:color="auto" w:fill="DEEAF6"/>
          </w:tcPr>
          <w:p w14:paraId="41C36BB2" w14:textId="77777777" w:rsidR="00011E22" w:rsidRPr="006B7A34" w:rsidRDefault="00011E22" w:rsidP="006B7A34">
            <w:pPr>
              <w:spacing w:after="0" w:line="240" w:lineRule="auto"/>
              <w:jc w:val="both"/>
              <w:rPr>
                <w:sz w:val="24"/>
                <w:szCs w:val="24"/>
              </w:rPr>
            </w:pPr>
            <w:r w:rsidRPr="006B7A34">
              <w:rPr>
                <w:sz w:val="24"/>
                <w:szCs w:val="24"/>
              </w:rPr>
              <w:t>Activo</w:t>
            </w:r>
          </w:p>
        </w:tc>
        <w:tc>
          <w:tcPr>
            <w:tcW w:w="2135" w:type="dxa"/>
            <w:shd w:val="clear" w:color="auto" w:fill="DEEAF6"/>
          </w:tcPr>
          <w:p w14:paraId="01075B9E" w14:textId="7C498F06" w:rsidR="00011E22" w:rsidRPr="006B7A34" w:rsidRDefault="00BD29EB" w:rsidP="006B7A34">
            <w:pPr>
              <w:spacing w:after="0" w:line="240" w:lineRule="auto"/>
              <w:jc w:val="both"/>
              <w:rPr>
                <w:sz w:val="24"/>
                <w:szCs w:val="24"/>
              </w:rPr>
            </w:pPr>
            <w:r>
              <w:rPr>
                <w:sz w:val="24"/>
                <w:szCs w:val="24"/>
              </w:rPr>
              <w:t>24 / 10 / 2017</w:t>
            </w:r>
          </w:p>
        </w:tc>
        <w:tc>
          <w:tcPr>
            <w:tcW w:w="1767" w:type="dxa"/>
            <w:shd w:val="clear" w:color="auto" w:fill="DEEAF6"/>
          </w:tcPr>
          <w:p w14:paraId="1252689C" w14:textId="77777777" w:rsidR="00011E22" w:rsidRPr="006B7A34" w:rsidRDefault="00011E22" w:rsidP="006B7A34">
            <w:pPr>
              <w:spacing w:after="0" w:line="240" w:lineRule="auto"/>
              <w:jc w:val="both"/>
              <w:rPr>
                <w:sz w:val="24"/>
                <w:szCs w:val="24"/>
              </w:rPr>
            </w:pPr>
            <w:r w:rsidRPr="006B7A34">
              <w:rPr>
                <w:sz w:val="24"/>
                <w:szCs w:val="24"/>
              </w:rPr>
              <w:t xml:space="preserve">Alto </w:t>
            </w:r>
          </w:p>
        </w:tc>
        <w:tc>
          <w:tcPr>
            <w:tcW w:w="1905" w:type="dxa"/>
            <w:shd w:val="clear" w:color="auto" w:fill="DEEAF6"/>
          </w:tcPr>
          <w:p w14:paraId="7E83E297" w14:textId="77777777" w:rsidR="00011E22" w:rsidRPr="006B7A34" w:rsidRDefault="00011E22" w:rsidP="006B7A34">
            <w:pPr>
              <w:spacing w:after="0" w:line="240" w:lineRule="auto"/>
              <w:jc w:val="both"/>
              <w:rPr>
                <w:sz w:val="24"/>
                <w:szCs w:val="24"/>
              </w:rPr>
            </w:pPr>
            <w:r w:rsidRPr="006B7A34">
              <w:rPr>
                <w:sz w:val="24"/>
                <w:szCs w:val="24"/>
              </w:rPr>
              <w:t xml:space="preserve">Medio </w:t>
            </w:r>
          </w:p>
        </w:tc>
        <w:tc>
          <w:tcPr>
            <w:tcW w:w="1726" w:type="dxa"/>
            <w:shd w:val="clear" w:color="auto" w:fill="DEEAF6"/>
          </w:tcPr>
          <w:p w14:paraId="2498AFDC" w14:textId="77777777" w:rsidR="00011E22" w:rsidRPr="006B7A34" w:rsidRDefault="00011E22" w:rsidP="006B7A34">
            <w:pPr>
              <w:spacing w:after="0" w:line="240" w:lineRule="auto"/>
              <w:rPr>
                <w:sz w:val="24"/>
                <w:szCs w:val="24"/>
              </w:rPr>
            </w:pPr>
            <w:r w:rsidRPr="006B7A34">
              <w:rPr>
                <w:sz w:val="24"/>
                <w:szCs w:val="24"/>
              </w:rPr>
              <w:t>Aprobado por los stakeholders</w:t>
            </w:r>
          </w:p>
        </w:tc>
      </w:tr>
      <w:tr w:rsidR="00B343FA" w:rsidRPr="006B7A34" w14:paraId="1030ACD0" w14:textId="77777777" w:rsidTr="006B7A34">
        <w:trPr>
          <w:trHeight w:val="422"/>
        </w:trPr>
        <w:tc>
          <w:tcPr>
            <w:tcW w:w="846" w:type="dxa"/>
            <w:shd w:val="clear" w:color="auto" w:fill="auto"/>
          </w:tcPr>
          <w:p w14:paraId="48ED17EF" w14:textId="77777777" w:rsidR="00011E22" w:rsidRPr="006B7A34" w:rsidRDefault="00011E22" w:rsidP="006B7A34">
            <w:pPr>
              <w:spacing w:after="0" w:line="240" w:lineRule="auto"/>
              <w:jc w:val="both"/>
              <w:rPr>
                <w:bCs/>
                <w:sz w:val="24"/>
                <w:szCs w:val="24"/>
              </w:rPr>
            </w:pPr>
            <w:r w:rsidRPr="006B7A34">
              <w:rPr>
                <w:bCs/>
                <w:sz w:val="24"/>
                <w:szCs w:val="24"/>
              </w:rPr>
              <w:t>6</w:t>
            </w:r>
          </w:p>
        </w:tc>
        <w:tc>
          <w:tcPr>
            <w:tcW w:w="2874" w:type="dxa"/>
            <w:shd w:val="clear" w:color="auto" w:fill="auto"/>
          </w:tcPr>
          <w:p w14:paraId="4ABBF986" w14:textId="7527E7D9" w:rsidR="00011E22" w:rsidRPr="006B7A34" w:rsidRDefault="00BD29EB" w:rsidP="006B7A34">
            <w:pPr>
              <w:spacing w:after="0" w:line="240" w:lineRule="auto"/>
              <w:jc w:val="both"/>
              <w:rPr>
                <w:sz w:val="24"/>
                <w:szCs w:val="24"/>
              </w:rPr>
            </w:pPr>
            <w:r w:rsidRPr="006B7A34">
              <w:rPr>
                <w:rFonts w:eastAsia="Times New Roman"/>
                <w:color w:val="000000"/>
                <w:sz w:val="24"/>
                <w:szCs w:val="24"/>
                <w:lang w:eastAsia="es-ES"/>
              </w:rPr>
              <w:t>Que sea fácil de usar.</w:t>
            </w:r>
          </w:p>
        </w:tc>
        <w:tc>
          <w:tcPr>
            <w:tcW w:w="1539" w:type="dxa"/>
            <w:shd w:val="clear" w:color="auto" w:fill="auto"/>
          </w:tcPr>
          <w:p w14:paraId="28607162" w14:textId="71BB88FE" w:rsidR="00011E22" w:rsidRPr="006B7A34" w:rsidRDefault="00BD29EB" w:rsidP="006B7A34">
            <w:pPr>
              <w:spacing w:after="0" w:line="240" w:lineRule="auto"/>
              <w:jc w:val="both"/>
              <w:rPr>
                <w:sz w:val="24"/>
                <w:szCs w:val="24"/>
              </w:rPr>
            </w:pPr>
            <w:r>
              <w:rPr>
                <w:sz w:val="24"/>
                <w:szCs w:val="24"/>
              </w:rPr>
              <w:t>A</w:t>
            </w:r>
            <w:r w:rsidR="00011E22" w:rsidRPr="006B7A34">
              <w:rPr>
                <w:sz w:val="24"/>
                <w:szCs w:val="24"/>
              </w:rPr>
              <w:t>lta</w:t>
            </w:r>
          </w:p>
        </w:tc>
        <w:tc>
          <w:tcPr>
            <w:tcW w:w="1383" w:type="dxa"/>
            <w:shd w:val="clear" w:color="auto" w:fill="auto"/>
          </w:tcPr>
          <w:p w14:paraId="16EA7F11" w14:textId="77777777" w:rsidR="00011E22" w:rsidRPr="006B7A34" w:rsidRDefault="00011E22" w:rsidP="006B7A34">
            <w:pPr>
              <w:spacing w:after="0" w:line="240" w:lineRule="auto"/>
              <w:jc w:val="both"/>
              <w:rPr>
                <w:sz w:val="24"/>
                <w:szCs w:val="24"/>
              </w:rPr>
            </w:pPr>
            <w:r w:rsidRPr="006B7A34">
              <w:rPr>
                <w:sz w:val="24"/>
                <w:szCs w:val="24"/>
              </w:rPr>
              <w:t>Activo</w:t>
            </w:r>
          </w:p>
        </w:tc>
        <w:tc>
          <w:tcPr>
            <w:tcW w:w="2135" w:type="dxa"/>
            <w:shd w:val="clear" w:color="auto" w:fill="auto"/>
          </w:tcPr>
          <w:p w14:paraId="3D196713" w14:textId="565F1925" w:rsidR="00011E22" w:rsidRPr="006B7A34" w:rsidRDefault="00BD29EB" w:rsidP="006B7A34">
            <w:pPr>
              <w:spacing w:after="0" w:line="240" w:lineRule="auto"/>
              <w:jc w:val="both"/>
              <w:rPr>
                <w:sz w:val="24"/>
                <w:szCs w:val="24"/>
              </w:rPr>
            </w:pPr>
            <w:r>
              <w:rPr>
                <w:sz w:val="24"/>
                <w:szCs w:val="24"/>
              </w:rPr>
              <w:t>31 / 10 / 2017</w:t>
            </w:r>
          </w:p>
        </w:tc>
        <w:tc>
          <w:tcPr>
            <w:tcW w:w="1767" w:type="dxa"/>
            <w:shd w:val="clear" w:color="auto" w:fill="auto"/>
          </w:tcPr>
          <w:p w14:paraId="12940AB6" w14:textId="77777777" w:rsidR="00011E22" w:rsidRPr="006B7A34" w:rsidRDefault="00011E22" w:rsidP="006B7A34">
            <w:pPr>
              <w:spacing w:after="0" w:line="240" w:lineRule="auto"/>
              <w:jc w:val="both"/>
              <w:rPr>
                <w:sz w:val="24"/>
                <w:szCs w:val="24"/>
              </w:rPr>
            </w:pPr>
            <w:r w:rsidRPr="006B7A34">
              <w:rPr>
                <w:sz w:val="24"/>
                <w:szCs w:val="24"/>
              </w:rPr>
              <w:t xml:space="preserve">Alto </w:t>
            </w:r>
          </w:p>
        </w:tc>
        <w:tc>
          <w:tcPr>
            <w:tcW w:w="1905" w:type="dxa"/>
            <w:shd w:val="clear" w:color="auto" w:fill="auto"/>
          </w:tcPr>
          <w:p w14:paraId="546BB48B" w14:textId="77777777" w:rsidR="00011E22" w:rsidRPr="006B7A34" w:rsidRDefault="00011E22" w:rsidP="006B7A34">
            <w:pPr>
              <w:spacing w:after="0" w:line="240" w:lineRule="auto"/>
              <w:jc w:val="both"/>
              <w:rPr>
                <w:sz w:val="24"/>
                <w:szCs w:val="24"/>
              </w:rPr>
            </w:pPr>
            <w:r w:rsidRPr="006B7A34">
              <w:rPr>
                <w:sz w:val="24"/>
                <w:szCs w:val="24"/>
              </w:rPr>
              <w:t xml:space="preserve">Medio </w:t>
            </w:r>
          </w:p>
        </w:tc>
        <w:tc>
          <w:tcPr>
            <w:tcW w:w="1726" w:type="dxa"/>
            <w:shd w:val="clear" w:color="auto" w:fill="auto"/>
          </w:tcPr>
          <w:p w14:paraId="42FA1CD3" w14:textId="77777777" w:rsidR="00011E22" w:rsidRPr="006B7A34" w:rsidRDefault="00011E22" w:rsidP="006B7A34">
            <w:pPr>
              <w:keepNext/>
              <w:spacing w:after="0" w:line="240" w:lineRule="auto"/>
              <w:rPr>
                <w:sz w:val="24"/>
                <w:szCs w:val="24"/>
              </w:rPr>
            </w:pPr>
            <w:r w:rsidRPr="006B7A34">
              <w:rPr>
                <w:sz w:val="24"/>
                <w:szCs w:val="24"/>
              </w:rPr>
              <w:t>Aprobado por los stakeholders</w:t>
            </w:r>
          </w:p>
        </w:tc>
      </w:tr>
      <w:tr w:rsidR="00B343FA" w:rsidRPr="006B7A34" w14:paraId="4A2761E0" w14:textId="77777777" w:rsidTr="006B7A34">
        <w:trPr>
          <w:trHeight w:val="422"/>
        </w:trPr>
        <w:tc>
          <w:tcPr>
            <w:tcW w:w="846" w:type="dxa"/>
            <w:shd w:val="clear" w:color="auto" w:fill="DEEAF6"/>
          </w:tcPr>
          <w:p w14:paraId="36625917" w14:textId="77777777" w:rsidR="00011E22" w:rsidRPr="006B7A34" w:rsidRDefault="00011E22" w:rsidP="006B7A34">
            <w:pPr>
              <w:spacing w:after="0" w:line="240" w:lineRule="auto"/>
              <w:jc w:val="both"/>
              <w:rPr>
                <w:bCs/>
                <w:sz w:val="24"/>
                <w:szCs w:val="24"/>
              </w:rPr>
            </w:pPr>
            <w:r w:rsidRPr="006B7A34">
              <w:rPr>
                <w:bCs/>
                <w:sz w:val="24"/>
                <w:szCs w:val="24"/>
              </w:rPr>
              <w:t>7</w:t>
            </w:r>
          </w:p>
        </w:tc>
        <w:tc>
          <w:tcPr>
            <w:tcW w:w="2874" w:type="dxa"/>
            <w:shd w:val="clear" w:color="auto" w:fill="DEEAF6"/>
          </w:tcPr>
          <w:p w14:paraId="7600A3AA" w14:textId="7C38CB26" w:rsidR="00011E22" w:rsidRPr="006B7A34" w:rsidRDefault="00BD29EB" w:rsidP="006B7A34">
            <w:pPr>
              <w:spacing w:after="0" w:line="240" w:lineRule="auto"/>
              <w:jc w:val="both"/>
              <w:rPr>
                <w:rFonts w:cs="Tahoma"/>
                <w:noProof/>
                <w:spacing w:val="-3"/>
                <w:sz w:val="24"/>
                <w:szCs w:val="24"/>
              </w:rPr>
            </w:pPr>
            <w:r w:rsidRPr="006B7A34">
              <w:rPr>
                <w:rFonts w:eastAsia="Times New Roman"/>
                <w:color w:val="000000"/>
                <w:sz w:val="24"/>
                <w:szCs w:val="24"/>
                <w:lang w:eastAsia="es-ES"/>
              </w:rPr>
              <w:t>Mejoramiento continuo de la aplicación.</w:t>
            </w:r>
          </w:p>
        </w:tc>
        <w:tc>
          <w:tcPr>
            <w:tcW w:w="1539" w:type="dxa"/>
            <w:shd w:val="clear" w:color="auto" w:fill="DEEAF6"/>
          </w:tcPr>
          <w:p w14:paraId="1193A892" w14:textId="77777777" w:rsidR="00011E22" w:rsidRPr="006B7A34" w:rsidRDefault="00011E22" w:rsidP="006B7A34">
            <w:pPr>
              <w:spacing w:after="0" w:line="240" w:lineRule="auto"/>
              <w:jc w:val="both"/>
              <w:rPr>
                <w:sz w:val="24"/>
                <w:szCs w:val="24"/>
              </w:rPr>
            </w:pPr>
            <w:r w:rsidRPr="006B7A34">
              <w:rPr>
                <w:sz w:val="24"/>
                <w:szCs w:val="24"/>
              </w:rPr>
              <w:t>Alta</w:t>
            </w:r>
          </w:p>
        </w:tc>
        <w:tc>
          <w:tcPr>
            <w:tcW w:w="1383" w:type="dxa"/>
            <w:shd w:val="clear" w:color="auto" w:fill="DEEAF6"/>
          </w:tcPr>
          <w:p w14:paraId="68B6AD99" w14:textId="77777777" w:rsidR="00011E22" w:rsidRPr="006B7A34" w:rsidRDefault="00011E22" w:rsidP="006B7A34">
            <w:pPr>
              <w:spacing w:after="0" w:line="240" w:lineRule="auto"/>
              <w:jc w:val="both"/>
              <w:rPr>
                <w:sz w:val="24"/>
                <w:szCs w:val="24"/>
              </w:rPr>
            </w:pPr>
            <w:r w:rsidRPr="006B7A34">
              <w:rPr>
                <w:sz w:val="24"/>
                <w:szCs w:val="24"/>
              </w:rPr>
              <w:t>Activo</w:t>
            </w:r>
          </w:p>
        </w:tc>
        <w:tc>
          <w:tcPr>
            <w:tcW w:w="2135" w:type="dxa"/>
            <w:shd w:val="clear" w:color="auto" w:fill="DEEAF6"/>
          </w:tcPr>
          <w:p w14:paraId="432EA824" w14:textId="586D8348" w:rsidR="00011E22" w:rsidRPr="006B7A34" w:rsidRDefault="00BD29EB" w:rsidP="006B7A34">
            <w:pPr>
              <w:spacing w:after="0" w:line="240" w:lineRule="auto"/>
              <w:jc w:val="both"/>
              <w:rPr>
                <w:sz w:val="24"/>
                <w:szCs w:val="24"/>
              </w:rPr>
            </w:pPr>
            <w:r>
              <w:rPr>
                <w:sz w:val="24"/>
                <w:szCs w:val="24"/>
              </w:rPr>
              <w:t>0</w:t>
            </w:r>
            <w:r w:rsidR="00EB28A0" w:rsidRPr="006B7A34">
              <w:rPr>
                <w:sz w:val="24"/>
                <w:szCs w:val="24"/>
              </w:rPr>
              <w:t>7</w:t>
            </w:r>
            <w:r>
              <w:rPr>
                <w:sz w:val="24"/>
                <w:szCs w:val="24"/>
              </w:rPr>
              <w:t xml:space="preserve"> / 11 / 2017</w:t>
            </w:r>
          </w:p>
        </w:tc>
        <w:tc>
          <w:tcPr>
            <w:tcW w:w="1767" w:type="dxa"/>
            <w:shd w:val="clear" w:color="auto" w:fill="DEEAF6"/>
          </w:tcPr>
          <w:p w14:paraId="6FF53395" w14:textId="77777777" w:rsidR="00011E22" w:rsidRPr="006B7A34" w:rsidRDefault="00011E22" w:rsidP="006B7A34">
            <w:pPr>
              <w:spacing w:after="0" w:line="240" w:lineRule="auto"/>
              <w:jc w:val="both"/>
              <w:rPr>
                <w:sz w:val="24"/>
                <w:szCs w:val="24"/>
              </w:rPr>
            </w:pPr>
            <w:r w:rsidRPr="006B7A34">
              <w:rPr>
                <w:sz w:val="24"/>
                <w:szCs w:val="24"/>
              </w:rPr>
              <w:t>Alto</w:t>
            </w:r>
          </w:p>
        </w:tc>
        <w:tc>
          <w:tcPr>
            <w:tcW w:w="1905" w:type="dxa"/>
            <w:shd w:val="clear" w:color="auto" w:fill="DEEAF6"/>
          </w:tcPr>
          <w:p w14:paraId="2CC8D869" w14:textId="77777777" w:rsidR="00011E22" w:rsidRPr="006B7A34" w:rsidRDefault="00011E22" w:rsidP="006B7A34">
            <w:pPr>
              <w:spacing w:after="0" w:line="240" w:lineRule="auto"/>
              <w:jc w:val="both"/>
              <w:rPr>
                <w:sz w:val="24"/>
                <w:szCs w:val="24"/>
              </w:rPr>
            </w:pPr>
            <w:r w:rsidRPr="006B7A34">
              <w:rPr>
                <w:sz w:val="24"/>
                <w:szCs w:val="24"/>
              </w:rPr>
              <w:t>Medio</w:t>
            </w:r>
          </w:p>
        </w:tc>
        <w:tc>
          <w:tcPr>
            <w:tcW w:w="1726" w:type="dxa"/>
            <w:shd w:val="clear" w:color="auto" w:fill="DEEAF6"/>
          </w:tcPr>
          <w:p w14:paraId="30230299" w14:textId="4783DFB9" w:rsidR="00011E22" w:rsidRPr="006B7A34" w:rsidRDefault="00BD29EB" w:rsidP="006B7A34">
            <w:pPr>
              <w:keepNext/>
              <w:spacing w:after="0" w:line="240" w:lineRule="auto"/>
              <w:rPr>
                <w:sz w:val="24"/>
                <w:szCs w:val="24"/>
              </w:rPr>
            </w:pPr>
            <w:r w:rsidRPr="006B7A34">
              <w:rPr>
                <w:sz w:val="24"/>
                <w:szCs w:val="24"/>
              </w:rPr>
              <w:t>Aprobado</w:t>
            </w:r>
            <w:r w:rsidR="00011E22" w:rsidRPr="006B7A34">
              <w:rPr>
                <w:sz w:val="24"/>
                <w:szCs w:val="24"/>
              </w:rPr>
              <w:t xml:space="preserve"> por los stakeholders</w:t>
            </w:r>
          </w:p>
        </w:tc>
      </w:tr>
    </w:tbl>
    <w:p w14:paraId="63E2B45A" w14:textId="77777777" w:rsidR="00011E22" w:rsidRDefault="00011E22" w:rsidP="00011E22">
      <w:pPr>
        <w:pStyle w:val="Descripcin"/>
        <w:rPr>
          <w:b/>
          <w:sz w:val="24"/>
          <w:szCs w:val="24"/>
        </w:rPr>
      </w:pPr>
      <w:bookmarkStart w:id="65" w:name="_Toc401331090"/>
      <w:r>
        <w:t>Tabla</w:t>
      </w:r>
      <w:r w:rsidR="00E74A39">
        <w:t xml:space="preserve"> 8</w:t>
      </w:r>
      <w:r>
        <w:t>: matriz de trazabilidad</w:t>
      </w:r>
      <w:bookmarkEnd w:id="65"/>
    </w:p>
    <w:p w14:paraId="0B2DC2B4" w14:textId="77777777" w:rsidR="00011E22" w:rsidRDefault="00011E22" w:rsidP="00011E22">
      <w:pPr>
        <w:spacing w:after="0" w:line="360" w:lineRule="auto"/>
        <w:jc w:val="both"/>
        <w:rPr>
          <w:b/>
          <w:sz w:val="24"/>
          <w:szCs w:val="24"/>
        </w:rPr>
        <w:sectPr w:rsidR="00011E22" w:rsidSect="005632F4">
          <w:pgSz w:w="16838" w:h="11906" w:orient="landscape"/>
          <w:pgMar w:top="1701" w:right="1418" w:bottom="1701" w:left="1418" w:header="709" w:footer="709" w:gutter="0"/>
          <w:cols w:space="708"/>
          <w:docGrid w:linePitch="360"/>
        </w:sectPr>
      </w:pPr>
    </w:p>
    <w:p w14:paraId="75933D58" w14:textId="77777777" w:rsidR="00011E22" w:rsidRPr="006B7A34" w:rsidRDefault="00F46BA3" w:rsidP="00011E22">
      <w:pPr>
        <w:pStyle w:val="Ttulo2"/>
        <w:rPr>
          <w:rFonts w:ascii="Calibri" w:hAnsi="Calibri"/>
          <w:b/>
          <w:sz w:val="24"/>
          <w:szCs w:val="24"/>
        </w:rPr>
      </w:pPr>
      <w:bookmarkStart w:id="66" w:name="4"/>
      <w:bookmarkStart w:id="67" w:name="_Toc401332100"/>
      <w:bookmarkStart w:id="68" w:name="_Toc497673395"/>
      <w:bookmarkEnd w:id="66"/>
      <w:r>
        <w:rPr>
          <w:noProof/>
          <w:lang w:eastAsia="es-ES"/>
        </w:rPr>
        <w:lastRenderedPageBreak/>
        <mc:AlternateContent>
          <mc:Choice Requires="wps">
            <w:drawing>
              <wp:anchor distT="0" distB="0" distL="114300" distR="114300" simplePos="0" relativeHeight="251635712" behindDoc="0" locked="0" layoutInCell="1" allowOverlap="1" wp14:anchorId="19B07433" wp14:editId="21667F61">
                <wp:simplePos x="0" y="0"/>
                <wp:positionH relativeFrom="column">
                  <wp:posOffset>0</wp:posOffset>
                </wp:positionH>
                <wp:positionV relativeFrom="paragraph">
                  <wp:posOffset>0</wp:posOffset>
                </wp:positionV>
                <wp:extent cx="635000" cy="635000"/>
                <wp:effectExtent l="0" t="0" r="0" b="0"/>
                <wp:wrapNone/>
                <wp:docPr id="107" name="Forma libre 10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150"/>
                            <a:gd name="T1" fmla="*/ 150 h 150"/>
                            <a:gd name="T2" fmla="*/ 0 w 150"/>
                            <a:gd name="T3" fmla="*/ 150 h 150"/>
                            <a:gd name="T4" fmla="*/ 150 w 150"/>
                            <a:gd name="T5" fmla="*/ 150 h 150"/>
                            <a:gd name="T6" fmla="*/ 150 w 150"/>
                            <a:gd name="T7" fmla="*/ 150 h 150"/>
                            <a:gd name="T8" fmla="*/ 150 w 150"/>
                            <a:gd name="T9" fmla="*/ 0 h 150"/>
                            <a:gd name="T10" fmla="*/ 150 w 150"/>
                            <a:gd name="T11" fmla="*/ 0 h 150"/>
                            <a:gd name="T12" fmla="*/ 0 w 150"/>
                            <a:gd name="T13" fmla="*/ 0 h 150"/>
                            <a:gd name="T14" fmla="*/ 0 w 150"/>
                            <a:gd name="T15" fmla="*/ 0 h 150"/>
                            <a:gd name="T16" fmla="*/ 0 w 150"/>
                            <a:gd name="T17" fmla="*/ 15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0" h="150">
                              <a:moveTo>
                                <a:pt x="0" y="150"/>
                              </a:moveTo>
                              <a:lnTo>
                                <a:pt x="0" y="150"/>
                              </a:lnTo>
                              <a:lnTo>
                                <a:pt x="150" y="150"/>
                              </a:lnTo>
                              <a:lnTo>
                                <a:pt x="150" y="150"/>
                              </a:lnTo>
                              <a:lnTo>
                                <a:pt x="150" y="0"/>
                              </a:lnTo>
                              <a:lnTo>
                                <a:pt x="150" y="0"/>
                              </a:lnTo>
                              <a:lnTo>
                                <a:pt x="0" y="0"/>
                              </a:lnTo>
                              <a:lnTo>
                                <a:pt x="0" y="0"/>
                              </a:lnTo>
                              <a:lnTo>
                                <a:pt x="0" y="15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8AA61" id="Forma libre 107" o:spid="_x0000_s1026" style="position:absolute;margin-left:0;margin-top:0;width:50pt;height:50pt;z-index:251635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" path="m,150r,l150,150r,l150,r,l,,,,,150e">
                <v:stroke joinstyle="miter"/>
                <v:path o:connecttype="custom" o:connectlocs="0,635000;0,635000;635000,635000;635000,635000;635000,0;635000,0;0,0;0,0;0,635000" o:connectangles="0,0,0,0,0,0,0,0,0"/>
                <o:lock v:ext="edit" selection="t"/>
              </v:shape>
            </w:pict>
          </mc:Fallback>
        </mc:AlternateContent>
      </w:r>
      <w:r>
        <w:rPr>
          <w:noProof/>
          <w:lang w:eastAsia="es-ES"/>
        </w:rPr>
        <mc:AlternateContent>
          <mc:Choice Requires="wps">
            <w:drawing>
              <wp:anchor distT="0" distB="0" distL="114300" distR="114300" simplePos="0" relativeHeight="251637760" behindDoc="0" locked="0" layoutInCell="1" allowOverlap="1" wp14:anchorId="74315E36" wp14:editId="24F843BE">
                <wp:simplePos x="0" y="0"/>
                <wp:positionH relativeFrom="column">
                  <wp:posOffset>0</wp:posOffset>
                </wp:positionH>
                <wp:positionV relativeFrom="paragraph">
                  <wp:posOffset>0</wp:posOffset>
                </wp:positionV>
                <wp:extent cx="635000" cy="635000"/>
                <wp:effectExtent l="0" t="0" r="0" b="0"/>
                <wp:wrapNone/>
                <wp:docPr id="105" name="Forma libre 10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76"/>
                            <a:gd name="T1" fmla="*/ 75 h 150"/>
                            <a:gd name="T2" fmla="*/ 0 w 47076"/>
                            <a:gd name="T3" fmla="*/ 75 h 150"/>
                            <a:gd name="T4" fmla="*/ 47076 w 47076"/>
                            <a:gd name="T5" fmla="*/ 75 h 150"/>
                          </a:gdLst>
                          <a:ahLst/>
                          <a:cxnLst>
                            <a:cxn ang="0">
                              <a:pos x="T0" y="T1"/>
                            </a:cxn>
                            <a:cxn ang="0">
                              <a:pos x="T2" y="T3"/>
                            </a:cxn>
                            <a:cxn ang="0">
                              <a:pos x="T4" y="T5"/>
                            </a:cxn>
                          </a:cxnLst>
                          <a:rect l="0" t="0" r="r" b="b"/>
                          <a:pathLst>
                            <a:path w="47076" h="150">
                              <a:moveTo>
                                <a:pt x="0" y="75"/>
                              </a:moveTo>
                              <a:lnTo>
                                <a:pt x="0" y="75"/>
                              </a:lnTo>
                              <a:lnTo>
                                <a:pt x="47076" y="75"/>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5E6FF" id="Forma libre 105" o:spid="_x0000_s1026" style="position:absolute;margin-left:0;margin-top:0;width:50pt;height:50pt;z-index:251637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7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" path="m,75r,l47076,75e">
                <v:stroke joinstyle="miter"/>
                <v:path o:connecttype="custom" o:connectlocs="0,317500;0,317500;635000,317500" o:connectangles="0,0,0"/>
                <o:lock v:ext="edit" selection="t"/>
              </v:shape>
            </w:pict>
          </mc:Fallback>
        </mc:AlternateContent>
      </w:r>
      <w:r>
        <w:rPr>
          <w:noProof/>
          <w:lang w:eastAsia="es-ES"/>
        </w:rPr>
        <mc:AlternateContent>
          <mc:Choice Requires="wps">
            <w:drawing>
              <wp:anchor distT="0" distB="0" distL="114300" distR="114300" simplePos="0" relativeHeight="251639808" behindDoc="0" locked="0" layoutInCell="1" allowOverlap="1" wp14:anchorId="634B88E4" wp14:editId="63CF8DDC">
                <wp:simplePos x="0" y="0"/>
                <wp:positionH relativeFrom="column">
                  <wp:posOffset>0</wp:posOffset>
                </wp:positionH>
                <wp:positionV relativeFrom="paragraph">
                  <wp:posOffset>0</wp:posOffset>
                </wp:positionV>
                <wp:extent cx="635000" cy="635000"/>
                <wp:effectExtent l="0" t="0" r="0" b="0"/>
                <wp:wrapNone/>
                <wp:docPr id="103" name="Forma libre 10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150"/>
                            <a:gd name="T1" fmla="*/ 150 h 150"/>
                            <a:gd name="T2" fmla="*/ 0 w 150"/>
                            <a:gd name="T3" fmla="*/ 150 h 150"/>
                            <a:gd name="T4" fmla="*/ 150 w 150"/>
                            <a:gd name="T5" fmla="*/ 150 h 150"/>
                            <a:gd name="T6" fmla="*/ 150 w 150"/>
                            <a:gd name="T7" fmla="*/ 150 h 150"/>
                            <a:gd name="T8" fmla="*/ 150 w 150"/>
                            <a:gd name="T9" fmla="*/ 0 h 150"/>
                            <a:gd name="T10" fmla="*/ 150 w 150"/>
                            <a:gd name="T11" fmla="*/ 0 h 150"/>
                            <a:gd name="T12" fmla="*/ 0 w 150"/>
                            <a:gd name="T13" fmla="*/ 0 h 150"/>
                            <a:gd name="T14" fmla="*/ 0 w 150"/>
                            <a:gd name="T15" fmla="*/ 0 h 150"/>
                            <a:gd name="T16" fmla="*/ 0 w 150"/>
                            <a:gd name="T17" fmla="*/ 15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0" h="150">
                              <a:moveTo>
                                <a:pt x="0" y="150"/>
                              </a:moveTo>
                              <a:lnTo>
                                <a:pt x="0" y="150"/>
                              </a:lnTo>
                              <a:lnTo>
                                <a:pt x="150" y="150"/>
                              </a:lnTo>
                              <a:lnTo>
                                <a:pt x="150" y="150"/>
                              </a:lnTo>
                              <a:lnTo>
                                <a:pt x="150" y="0"/>
                              </a:lnTo>
                              <a:lnTo>
                                <a:pt x="150" y="0"/>
                              </a:lnTo>
                              <a:lnTo>
                                <a:pt x="0" y="0"/>
                              </a:lnTo>
                              <a:lnTo>
                                <a:pt x="0" y="0"/>
                              </a:lnTo>
                              <a:lnTo>
                                <a:pt x="0" y="15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ED537" id="Forma libre 103" o:spid="_x0000_s1026" style="position:absolute;margin-left:0;margin-top:0;width:50pt;height:50pt;z-index:251639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" path="m,150r,l150,150r,l150,r,l,,,,,150e">
                <v:stroke joinstyle="miter"/>
                <v:path o:connecttype="custom" o:connectlocs="0,635000;0,635000;635000,635000;635000,635000;635000,0;635000,0;0,0;0,0;0,635000" o:connectangles="0,0,0,0,0,0,0,0,0"/>
                <o:lock v:ext="edit" selection="t"/>
              </v:shape>
            </w:pict>
          </mc:Fallback>
        </mc:AlternateContent>
      </w:r>
      <w:r>
        <w:rPr>
          <w:noProof/>
          <w:lang w:eastAsia="es-ES"/>
        </w:rPr>
        <mc:AlternateContent>
          <mc:Choice Requires="wps">
            <w:drawing>
              <wp:anchor distT="0" distB="0" distL="114300" distR="114300" simplePos="0" relativeHeight="251641856" behindDoc="0" locked="0" layoutInCell="1" allowOverlap="1" wp14:anchorId="2C821481" wp14:editId="15595BB4">
                <wp:simplePos x="0" y="0"/>
                <wp:positionH relativeFrom="column">
                  <wp:posOffset>0</wp:posOffset>
                </wp:positionH>
                <wp:positionV relativeFrom="paragraph">
                  <wp:posOffset>0</wp:posOffset>
                </wp:positionV>
                <wp:extent cx="635000" cy="635000"/>
                <wp:effectExtent l="0" t="0" r="0" b="0"/>
                <wp:wrapNone/>
                <wp:docPr id="101" name="Forma libre 10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75 w 150"/>
                            <a:gd name="T1" fmla="*/ 0 h 6402"/>
                            <a:gd name="T2" fmla="*/ 75 w 150"/>
                            <a:gd name="T3" fmla="*/ 0 h 6402"/>
                            <a:gd name="T4" fmla="*/ 75 w 150"/>
                            <a:gd name="T5" fmla="*/ 6402 h 6402"/>
                          </a:gdLst>
                          <a:ahLst/>
                          <a:cxnLst>
                            <a:cxn ang="0">
                              <a:pos x="T0" y="T1"/>
                            </a:cxn>
                            <a:cxn ang="0">
                              <a:pos x="T2" y="T3"/>
                            </a:cxn>
                            <a:cxn ang="0">
                              <a:pos x="T4" y="T5"/>
                            </a:cxn>
                          </a:cxnLst>
                          <a:rect l="0" t="0" r="r" b="b"/>
                          <a:pathLst>
                            <a:path w="150" h="6402">
                              <a:moveTo>
                                <a:pt x="75" y="0"/>
                              </a:moveTo>
                              <a:lnTo>
                                <a:pt x="75" y="0"/>
                              </a:lnTo>
                              <a:lnTo>
                                <a:pt x="75" y="6402"/>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5478B" id="Forma libre 101" o:spid="_x0000_s1026" style="position:absolute;margin-left:0;margin-top:0;width:50pt;height:50pt;z-index:251641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" path="m75,r,l75,6402e">
                <v:stroke joinstyle="miter"/>
                <v:path o:connecttype="custom" o:connectlocs="317500,0;317500,0;317500,635000" o:connectangles="0,0,0"/>
                <o:lock v:ext="edit" selection="t"/>
              </v:shape>
            </w:pict>
          </mc:Fallback>
        </mc:AlternateContent>
      </w:r>
      <w:r>
        <w:rPr>
          <w:noProof/>
          <w:lang w:eastAsia="es-ES"/>
        </w:rPr>
        <mc:AlternateContent>
          <mc:Choice Requires="wps">
            <w:drawing>
              <wp:anchor distT="0" distB="0" distL="114300" distR="114300" simplePos="0" relativeHeight="251643904" behindDoc="0" locked="0" layoutInCell="1" allowOverlap="1" wp14:anchorId="201FBCC5" wp14:editId="7C9983C4">
                <wp:simplePos x="0" y="0"/>
                <wp:positionH relativeFrom="column">
                  <wp:posOffset>0</wp:posOffset>
                </wp:positionH>
                <wp:positionV relativeFrom="paragraph">
                  <wp:posOffset>0</wp:posOffset>
                </wp:positionV>
                <wp:extent cx="635000" cy="635000"/>
                <wp:effectExtent l="0" t="0" r="0" b="0"/>
                <wp:wrapNone/>
                <wp:docPr id="99" name="Forma libre 9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10374"/>
                            <a:gd name="T1" fmla="*/ 75 h 150"/>
                            <a:gd name="T2" fmla="*/ 0 w 10374"/>
                            <a:gd name="T3" fmla="*/ 75 h 150"/>
                            <a:gd name="T4" fmla="*/ 10374 w 10374"/>
                            <a:gd name="T5" fmla="*/ 75 h 150"/>
                          </a:gdLst>
                          <a:ahLst/>
                          <a:cxnLst>
                            <a:cxn ang="0">
                              <a:pos x="T0" y="T1"/>
                            </a:cxn>
                            <a:cxn ang="0">
                              <a:pos x="T2" y="T3"/>
                            </a:cxn>
                            <a:cxn ang="0">
                              <a:pos x="T4" y="T5"/>
                            </a:cxn>
                          </a:cxnLst>
                          <a:rect l="0" t="0" r="r" b="b"/>
                          <a:pathLst>
                            <a:path w="10374" h="150">
                              <a:moveTo>
                                <a:pt x="0" y="75"/>
                              </a:moveTo>
                              <a:lnTo>
                                <a:pt x="0" y="75"/>
                              </a:lnTo>
                              <a:lnTo>
                                <a:pt x="10374" y="75"/>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25A70" id="Forma libre 99" o:spid="_x0000_s1026" style="position:absolute;margin-left:0;margin-top:0;width:50pt;height:50pt;z-index:251643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7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" path="m,75r,l10374,75e">
                <v:stroke joinstyle="miter"/>
                <v:path o:connecttype="custom" o:connectlocs="0,317500;0,317500;635000,317500" o:connectangles="0,0,0"/>
                <o:lock v:ext="edit" selection="t"/>
              </v:shape>
            </w:pict>
          </mc:Fallback>
        </mc:AlternateContent>
      </w:r>
      <w:r>
        <w:rPr>
          <w:noProof/>
          <w:lang w:eastAsia="es-ES"/>
        </w:rPr>
        <mc:AlternateContent>
          <mc:Choice Requires="wps">
            <w:drawing>
              <wp:anchor distT="0" distB="0" distL="114300" distR="114300" simplePos="0" relativeHeight="251645952" behindDoc="0" locked="0" layoutInCell="1" allowOverlap="1" wp14:anchorId="2860EADE" wp14:editId="291F1972">
                <wp:simplePos x="0" y="0"/>
                <wp:positionH relativeFrom="column">
                  <wp:posOffset>0</wp:posOffset>
                </wp:positionH>
                <wp:positionV relativeFrom="paragraph">
                  <wp:posOffset>0</wp:posOffset>
                </wp:positionV>
                <wp:extent cx="635000" cy="635000"/>
                <wp:effectExtent l="0" t="0" r="0" b="0"/>
                <wp:wrapNone/>
                <wp:docPr id="97" name="Forma libre 9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75 w 150"/>
                            <a:gd name="T1" fmla="*/ 0 h 6402"/>
                            <a:gd name="T2" fmla="*/ 75 w 150"/>
                            <a:gd name="T3" fmla="*/ 0 h 6402"/>
                            <a:gd name="T4" fmla="*/ 75 w 150"/>
                            <a:gd name="T5" fmla="*/ 6402 h 6402"/>
                          </a:gdLst>
                          <a:ahLst/>
                          <a:cxnLst>
                            <a:cxn ang="0">
                              <a:pos x="T0" y="T1"/>
                            </a:cxn>
                            <a:cxn ang="0">
                              <a:pos x="T2" y="T3"/>
                            </a:cxn>
                            <a:cxn ang="0">
                              <a:pos x="T4" y="T5"/>
                            </a:cxn>
                          </a:cxnLst>
                          <a:rect l="0" t="0" r="r" b="b"/>
                          <a:pathLst>
                            <a:path w="150" h="6402">
                              <a:moveTo>
                                <a:pt x="75" y="0"/>
                              </a:moveTo>
                              <a:lnTo>
                                <a:pt x="75" y="0"/>
                              </a:lnTo>
                              <a:lnTo>
                                <a:pt x="75" y="6402"/>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DE3C1" id="Forma libre 97" o:spid="_x0000_s1026" style="position:absolute;margin-left:0;margin-top:0;width:50pt;height:50pt;z-index:251645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" path="m75,r,l75,6402e">
                <v:stroke joinstyle="miter"/>
                <v:path o:connecttype="custom" o:connectlocs="317500,0;317500,0;317500,635000" o:connectangles="0,0,0"/>
                <o:lock v:ext="edit" selection="t"/>
              </v:shape>
            </w:pict>
          </mc:Fallback>
        </mc:AlternateContent>
      </w:r>
      <w:r>
        <w:rPr>
          <w:noProof/>
          <w:lang w:eastAsia="es-ES"/>
        </w:rPr>
        <mc:AlternateContent>
          <mc:Choice Requires="wps">
            <w:drawing>
              <wp:anchor distT="0" distB="0" distL="114300" distR="114300" simplePos="0" relativeHeight="251648000" behindDoc="0" locked="0" layoutInCell="1" allowOverlap="1" wp14:anchorId="291FF93E" wp14:editId="4AA9764C">
                <wp:simplePos x="0" y="0"/>
                <wp:positionH relativeFrom="column">
                  <wp:posOffset>0</wp:posOffset>
                </wp:positionH>
                <wp:positionV relativeFrom="paragraph">
                  <wp:posOffset>0</wp:posOffset>
                </wp:positionV>
                <wp:extent cx="635000" cy="635000"/>
                <wp:effectExtent l="0" t="0" r="0" b="0"/>
                <wp:wrapNone/>
                <wp:docPr id="95" name="Forma libre 9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10482"/>
                            <a:gd name="T1" fmla="*/ 75 h 150"/>
                            <a:gd name="T2" fmla="*/ 0 w 10482"/>
                            <a:gd name="T3" fmla="*/ 75 h 150"/>
                            <a:gd name="T4" fmla="*/ 10482 w 10482"/>
                            <a:gd name="T5" fmla="*/ 75 h 150"/>
                          </a:gdLst>
                          <a:ahLst/>
                          <a:cxnLst>
                            <a:cxn ang="0">
                              <a:pos x="T0" y="T1"/>
                            </a:cxn>
                            <a:cxn ang="0">
                              <a:pos x="T2" y="T3"/>
                            </a:cxn>
                            <a:cxn ang="0">
                              <a:pos x="T4" y="T5"/>
                            </a:cxn>
                          </a:cxnLst>
                          <a:rect l="0" t="0" r="r" b="b"/>
                          <a:pathLst>
                            <a:path w="10482" h="150">
                              <a:moveTo>
                                <a:pt x="0" y="75"/>
                              </a:moveTo>
                              <a:lnTo>
                                <a:pt x="0" y="75"/>
                              </a:lnTo>
                              <a:lnTo>
                                <a:pt x="10482" y="75"/>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CB60F" id="Forma libre 95" o:spid="_x0000_s1026" style="position:absolute;margin-left:0;margin-top:0;width:50pt;height:50pt;z-index:251648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48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" path="m,75r,l10482,75e">
                <v:stroke joinstyle="miter"/>
                <v:path o:connecttype="custom" o:connectlocs="0,317500;0,317500;635000,317500" o:connectangles="0,0,0"/>
                <o:lock v:ext="edit" selection="t"/>
              </v:shape>
            </w:pict>
          </mc:Fallback>
        </mc:AlternateContent>
      </w:r>
      <w:r>
        <w:rPr>
          <w:noProof/>
          <w:lang w:eastAsia="es-ES"/>
        </w:rPr>
        <mc:AlternateContent>
          <mc:Choice Requires="wps">
            <w:drawing>
              <wp:anchor distT="0" distB="0" distL="114300" distR="114300" simplePos="0" relativeHeight="251650048" behindDoc="0" locked="0" layoutInCell="1" allowOverlap="1" wp14:anchorId="622C12FB" wp14:editId="4FE10B10">
                <wp:simplePos x="0" y="0"/>
                <wp:positionH relativeFrom="column">
                  <wp:posOffset>0</wp:posOffset>
                </wp:positionH>
                <wp:positionV relativeFrom="paragraph">
                  <wp:posOffset>0</wp:posOffset>
                </wp:positionV>
                <wp:extent cx="635000" cy="635000"/>
                <wp:effectExtent l="0" t="0" r="0" b="0"/>
                <wp:wrapNone/>
                <wp:docPr id="93" name="Forma libre 9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75 w 150"/>
                            <a:gd name="T1" fmla="*/ 0 h 6402"/>
                            <a:gd name="T2" fmla="*/ 75 w 150"/>
                            <a:gd name="T3" fmla="*/ 0 h 6402"/>
                            <a:gd name="T4" fmla="*/ 75 w 150"/>
                            <a:gd name="T5" fmla="*/ 6402 h 6402"/>
                          </a:gdLst>
                          <a:ahLst/>
                          <a:cxnLst>
                            <a:cxn ang="0">
                              <a:pos x="T0" y="T1"/>
                            </a:cxn>
                            <a:cxn ang="0">
                              <a:pos x="T2" y="T3"/>
                            </a:cxn>
                            <a:cxn ang="0">
                              <a:pos x="T4" y="T5"/>
                            </a:cxn>
                          </a:cxnLst>
                          <a:rect l="0" t="0" r="r" b="b"/>
                          <a:pathLst>
                            <a:path w="150" h="6402">
                              <a:moveTo>
                                <a:pt x="75" y="0"/>
                              </a:moveTo>
                              <a:lnTo>
                                <a:pt x="75" y="0"/>
                              </a:lnTo>
                              <a:lnTo>
                                <a:pt x="75" y="6402"/>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B3E34" id="Forma libre 93" o:spid="_x0000_s1026" style="position:absolute;margin-left:0;margin-top:0;width:50pt;height:50pt;z-index:251650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" path="m75,r,l75,6402e">
                <v:stroke joinstyle="miter"/>
                <v:path o:connecttype="custom" o:connectlocs="317500,0;317500,0;317500,635000" o:connectangles="0,0,0"/>
                <o:lock v:ext="edit" selection="t"/>
              </v:shape>
            </w:pict>
          </mc:Fallback>
        </mc:AlternateContent>
      </w:r>
      <w:r>
        <w:rPr>
          <w:noProof/>
          <w:lang w:eastAsia="es-ES"/>
        </w:rPr>
        <mc:AlternateContent>
          <mc:Choice Requires="wps">
            <w:drawing>
              <wp:anchor distT="0" distB="0" distL="114300" distR="114300" simplePos="0" relativeHeight="251652096" behindDoc="0" locked="0" layoutInCell="1" allowOverlap="1" wp14:anchorId="07724387" wp14:editId="459535EF">
                <wp:simplePos x="0" y="0"/>
                <wp:positionH relativeFrom="column">
                  <wp:posOffset>0</wp:posOffset>
                </wp:positionH>
                <wp:positionV relativeFrom="paragraph">
                  <wp:posOffset>0</wp:posOffset>
                </wp:positionV>
                <wp:extent cx="635000" cy="635000"/>
                <wp:effectExtent l="0" t="0" r="0" b="0"/>
                <wp:wrapNone/>
                <wp:docPr id="91" name="Forma libre 9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890"/>
                            <a:gd name="T1" fmla="*/ 75 h 150"/>
                            <a:gd name="T2" fmla="*/ 0 w 4890"/>
                            <a:gd name="T3" fmla="*/ 75 h 150"/>
                            <a:gd name="T4" fmla="*/ 4890 w 4890"/>
                            <a:gd name="T5" fmla="*/ 75 h 150"/>
                          </a:gdLst>
                          <a:ahLst/>
                          <a:cxnLst>
                            <a:cxn ang="0">
                              <a:pos x="T0" y="T1"/>
                            </a:cxn>
                            <a:cxn ang="0">
                              <a:pos x="T2" y="T3"/>
                            </a:cxn>
                            <a:cxn ang="0">
                              <a:pos x="T4" y="T5"/>
                            </a:cxn>
                          </a:cxnLst>
                          <a:rect l="0" t="0" r="r" b="b"/>
                          <a:pathLst>
                            <a:path w="4890" h="150">
                              <a:moveTo>
                                <a:pt x="0" y="75"/>
                              </a:moveTo>
                              <a:lnTo>
                                <a:pt x="0" y="75"/>
                              </a:lnTo>
                              <a:lnTo>
                                <a:pt x="4890" y="75"/>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8F21C" id="Forma libre 91" o:spid="_x0000_s1026" style="position:absolute;margin-left:0;margin-top:0;width:50pt;height:50pt;z-index:251652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9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" path="m,75r,l4890,75e">
                <v:stroke joinstyle="miter"/>
                <v:path o:connecttype="custom" o:connectlocs="0,317500;0,317500;635000,317500" o:connectangles="0,0,0"/>
                <o:lock v:ext="edit" selection="t"/>
              </v:shape>
            </w:pict>
          </mc:Fallback>
        </mc:AlternateContent>
      </w:r>
      <w:r>
        <w:rPr>
          <w:noProof/>
          <w:lang w:eastAsia="es-ES"/>
        </w:rPr>
        <mc:AlternateContent>
          <mc:Choice Requires="wps">
            <w:drawing>
              <wp:anchor distT="0" distB="0" distL="114300" distR="114300" simplePos="0" relativeHeight="251653120" behindDoc="0" locked="0" layoutInCell="1" allowOverlap="1" wp14:anchorId="0842EBE4" wp14:editId="0A604A0C">
                <wp:simplePos x="0" y="0"/>
                <wp:positionH relativeFrom="column">
                  <wp:posOffset>0</wp:posOffset>
                </wp:positionH>
                <wp:positionV relativeFrom="paragraph">
                  <wp:posOffset>0</wp:posOffset>
                </wp:positionV>
                <wp:extent cx="635000" cy="635000"/>
                <wp:effectExtent l="0" t="0" r="0" b="0"/>
                <wp:wrapNone/>
                <wp:docPr id="89" name="Forma libre 8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16296"/>
                            <a:gd name="T1" fmla="*/ 75 h 150"/>
                            <a:gd name="T2" fmla="*/ 0 w 16296"/>
                            <a:gd name="T3" fmla="*/ 75 h 150"/>
                            <a:gd name="T4" fmla="*/ 16296 w 16296"/>
                            <a:gd name="T5" fmla="*/ 75 h 150"/>
                          </a:gdLst>
                          <a:ahLst/>
                          <a:cxnLst>
                            <a:cxn ang="0">
                              <a:pos x="T0" y="T1"/>
                            </a:cxn>
                            <a:cxn ang="0">
                              <a:pos x="T2" y="T3"/>
                            </a:cxn>
                            <a:cxn ang="0">
                              <a:pos x="T4" y="T5"/>
                            </a:cxn>
                          </a:cxnLst>
                          <a:rect l="0" t="0" r="r" b="b"/>
                          <a:pathLst>
                            <a:path w="16296" h="150">
                              <a:moveTo>
                                <a:pt x="0" y="75"/>
                              </a:moveTo>
                              <a:lnTo>
                                <a:pt x="0" y="75"/>
                              </a:lnTo>
                              <a:lnTo>
                                <a:pt x="16296" y="75"/>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52181" id="Forma libre 89" o:spid="_x0000_s1026" style="position:absolute;margin-left:0;margin-top:0;width:50pt;height:50pt;z-index:251653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29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" path="m,75r,l16296,75e">
                <v:stroke joinstyle="miter"/>
                <v:path o:connecttype="custom" o:connectlocs="0,317500;0,317500;635000,317500" o:connectangles="0,0,0"/>
                <o:lock v:ext="edit" selection="t"/>
              </v:shape>
            </w:pict>
          </mc:Fallback>
        </mc:AlternateContent>
      </w:r>
      <w:r>
        <w:rPr>
          <w:noProof/>
          <w:lang w:eastAsia="es-ES"/>
        </w:rPr>
        <mc:AlternateContent>
          <mc:Choice Requires="wps">
            <w:drawing>
              <wp:anchor distT="0" distB="0" distL="114300" distR="114300" simplePos="0" relativeHeight="251656192" behindDoc="0" locked="0" layoutInCell="1" allowOverlap="1" wp14:anchorId="2B055506" wp14:editId="069B9688">
                <wp:simplePos x="0" y="0"/>
                <wp:positionH relativeFrom="column">
                  <wp:posOffset>0</wp:posOffset>
                </wp:positionH>
                <wp:positionV relativeFrom="paragraph">
                  <wp:posOffset>0</wp:posOffset>
                </wp:positionV>
                <wp:extent cx="635000" cy="635000"/>
                <wp:effectExtent l="0" t="0" r="0" b="0"/>
                <wp:wrapNone/>
                <wp:docPr id="87" name="Forma libre 8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75 w 150"/>
                            <a:gd name="T1" fmla="*/ 0 h 6402"/>
                            <a:gd name="T2" fmla="*/ 75 w 150"/>
                            <a:gd name="T3" fmla="*/ 0 h 6402"/>
                            <a:gd name="T4" fmla="*/ 75 w 150"/>
                            <a:gd name="T5" fmla="*/ 6402 h 6402"/>
                          </a:gdLst>
                          <a:ahLst/>
                          <a:cxnLst>
                            <a:cxn ang="0">
                              <a:pos x="T0" y="T1"/>
                            </a:cxn>
                            <a:cxn ang="0">
                              <a:pos x="T2" y="T3"/>
                            </a:cxn>
                            <a:cxn ang="0">
                              <a:pos x="T4" y="T5"/>
                            </a:cxn>
                          </a:cxnLst>
                          <a:rect l="0" t="0" r="r" b="b"/>
                          <a:pathLst>
                            <a:path w="150" h="6402">
                              <a:moveTo>
                                <a:pt x="75" y="0"/>
                              </a:moveTo>
                              <a:lnTo>
                                <a:pt x="75" y="0"/>
                              </a:lnTo>
                              <a:lnTo>
                                <a:pt x="75" y="6402"/>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6AF99" id="Forma libre 87" o:spid="_x0000_s1026" style="position:absolute;margin-left:0;margin-top:0;width:50pt;height:50pt;z-index:251656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" path="m75,r,l75,6402e">
                <v:stroke joinstyle="miter"/>
                <v:path o:connecttype="custom" o:connectlocs="317500,0;317500,0;317500,635000" o:connectangles="0,0,0"/>
                <o:lock v:ext="edit" selection="t"/>
              </v:shape>
            </w:pict>
          </mc:Fallback>
        </mc:AlternateContent>
      </w:r>
      <w:r>
        <w:rPr>
          <w:noProof/>
          <w:lang w:eastAsia="es-ES"/>
        </w:rPr>
        <mc:AlternateContent>
          <mc:Choice Requires="wps">
            <w:drawing>
              <wp:anchor distT="0" distB="0" distL="114300" distR="114300" simplePos="0" relativeHeight="251658240" behindDoc="0" locked="0" layoutInCell="1" allowOverlap="1" wp14:anchorId="19EAA099" wp14:editId="591FC21B">
                <wp:simplePos x="0" y="0"/>
                <wp:positionH relativeFrom="column">
                  <wp:posOffset>0</wp:posOffset>
                </wp:positionH>
                <wp:positionV relativeFrom="paragraph">
                  <wp:posOffset>0</wp:posOffset>
                </wp:positionV>
                <wp:extent cx="635000" cy="635000"/>
                <wp:effectExtent l="0" t="0" r="0" b="0"/>
                <wp:wrapNone/>
                <wp:docPr id="85" name="Forma libre 8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506"/>
                            <a:gd name="T1" fmla="*/ 75 h 150"/>
                            <a:gd name="T2" fmla="*/ 0 w 4506"/>
                            <a:gd name="T3" fmla="*/ 75 h 150"/>
                            <a:gd name="T4" fmla="*/ 4506 w 4506"/>
                            <a:gd name="T5" fmla="*/ 75 h 150"/>
                          </a:gdLst>
                          <a:ahLst/>
                          <a:cxnLst>
                            <a:cxn ang="0">
                              <a:pos x="T0" y="T1"/>
                            </a:cxn>
                            <a:cxn ang="0">
                              <a:pos x="T2" y="T3"/>
                            </a:cxn>
                            <a:cxn ang="0">
                              <a:pos x="T4" y="T5"/>
                            </a:cxn>
                          </a:cxnLst>
                          <a:rect l="0" t="0" r="r" b="b"/>
                          <a:pathLst>
                            <a:path w="4506" h="150">
                              <a:moveTo>
                                <a:pt x="0" y="75"/>
                              </a:moveTo>
                              <a:lnTo>
                                <a:pt x="0" y="75"/>
                              </a:lnTo>
                              <a:lnTo>
                                <a:pt x="4506" y="75"/>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26028" id="Forma libre 85"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0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" path="m,75r,l4506,75e">
                <v:stroke joinstyle="miter"/>
                <v:path o:connecttype="custom" o:connectlocs="0,317500;0,317500;635000,317500" o:connectangles="0,0,0"/>
                <o:lock v:ext="edit" selection="t"/>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2666C50" wp14:editId="1E55FF1F">
                <wp:simplePos x="0" y="0"/>
                <wp:positionH relativeFrom="column">
                  <wp:posOffset>0</wp:posOffset>
                </wp:positionH>
                <wp:positionV relativeFrom="paragraph">
                  <wp:posOffset>0</wp:posOffset>
                </wp:positionV>
                <wp:extent cx="635000" cy="635000"/>
                <wp:effectExtent l="0" t="0" r="0" b="0"/>
                <wp:wrapNone/>
                <wp:docPr id="83" name="Forma libre 8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75 w 150"/>
                            <a:gd name="T1" fmla="*/ 0 h 6402"/>
                            <a:gd name="T2" fmla="*/ 75 w 150"/>
                            <a:gd name="T3" fmla="*/ 0 h 6402"/>
                            <a:gd name="T4" fmla="*/ 75 w 150"/>
                            <a:gd name="T5" fmla="*/ 6402 h 6402"/>
                          </a:gdLst>
                          <a:ahLst/>
                          <a:cxnLst>
                            <a:cxn ang="0">
                              <a:pos x="T0" y="T1"/>
                            </a:cxn>
                            <a:cxn ang="0">
                              <a:pos x="T2" y="T3"/>
                            </a:cxn>
                            <a:cxn ang="0">
                              <a:pos x="T4" y="T5"/>
                            </a:cxn>
                          </a:cxnLst>
                          <a:rect l="0" t="0" r="r" b="b"/>
                          <a:pathLst>
                            <a:path w="150" h="6402">
                              <a:moveTo>
                                <a:pt x="75" y="0"/>
                              </a:moveTo>
                              <a:lnTo>
                                <a:pt x="75" y="0"/>
                              </a:lnTo>
                              <a:lnTo>
                                <a:pt x="75" y="6402"/>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277B3" id="Forma libre 83"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" path="m75,r,l75,6402e">
                <v:stroke joinstyle="miter"/>
                <v:path o:connecttype="custom" o:connectlocs="317500,0;317500,0;317500,635000" o:connectangles="0,0,0"/>
                <o:lock v:ext="edit" selection="t"/>
              </v:shape>
            </w:pict>
          </mc:Fallback>
        </mc:AlternateContent>
      </w:r>
      <w:r>
        <w:rPr>
          <w:noProof/>
          <w:lang w:eastAsia="es-ES"/>
        </w:rPr>
        <mc:AlternateContent>
          <mc:Choice Requires="wps">
            <w:drawing>
              <wp:anchor distT="0" distB="0" distL="114300" distR="114300" simplePos="0" relativeHeight="251662336" behindDoc="0" locked="0" layoutInCell="1" allowOverlap="1" wp14:anchorId="64291BBB" wp14:editId="1819BC1D">
                <wp:simplePos x="0" y="0"/>
                <wp:positionH relativeFrom="column">
                  <wp:posOffset>0</wp:posOffset>
                </wp:positionH>
                <wp:positionV relativeFrom="paragraph">
                  <wp:posOffset>0</wp:posOffset>
                </wp:positionV>
                <wp:extent cx="635000" cy="635000"/>
                <wp:effectExtent l="0" t="0" r="0" b="0"/>
                <wp:wrapNone/>
                <wp:docPr id="81" name="Forma libre 8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150"/>
                            <a:gd name="T1" fmla="*/ 150 h 150"/>
                            <a:gd name="T2" fmla="*/ 0 w 150"/>
                            <a:gd name="T3" fmla="*/ 150 h 150"/>
                            <a:gd name="T4" fmla="*/ 150 w 150"/>
                            <a:gd name="T5" fmla="*/ 150 h 150"/>
                            <a:gd name="T6" fmla="*/ 150 w 150"/>
                            <a:gd name="T7" fmla="*/ 150 h 150"/>
                            <a:gd name="T8" fmla="*/ 150 w 150"/>
                            <a:gd name="T9" fmla="*/ 0 h 150"/>
                            <a:gd name="T10" fmla="*/ 150 w 150"/>
                            <a:gd name="T11" fmla="*/ 0 h 150"/>
                            <a:gd name="T12" fmla="*/ 0 w 150"/>
                            <a:gd name="T13" fmla="*/ 0 h 150"/>
                            <a:gd name="T14" fmla="*/ 0 w 150"/>
                            <a:gd name="T15" fmla="*/ 0 h 150"/>
                            <a:gd name="T16" fmla="*/ 0 w 150"/>
                            <a:gd name="T17" fmla="*/ 15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0" h="150">
                              <a:moveTo>
                                <a:pt x="0" y="150"/>
                              </a:moveTo>
                              <a:lnTo>
                                <a:pt x="0" y="150"/>
                              </a:lnTo>
                              <a:lnTo>
                                <a:pt x="150" y="150"/>
                              </a:lnTo>
                              <a:lnTo>
                                <a:pt x="150" y="150"/>
                              </a:lnTo>
                              <a:lnTo>
                                <a:pt x="150" y="0"/>
                              </a:lnTo>
                              <a:lnTo>
                                <a:pt x="150" y="0"/>
                              </a:lnTo>
                              <a:lnTo>
                                <a:pt x="0" y="0"/>
                              </a:lnTo>
                              <a:lnTo>
                                <a:pt x="0" y="0"/>
                              </a:lnTo>
                              <a:lnTo>
                                <a:pt x="0" y="15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358B1" id="Forma libre 81" o:spid="_x0000_s1026"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" path="m,150r,l150,150r,l150,r,l,,,,,150e">
                <v:stroke joinstyle="miter"/>
                <v:path o:connecttype="custom" o:connectlocs="0,635000;0,635000;635000,635000;635000,635000;635000,0;635000,0;0,0;0,0;0,635000" o:connectangles="0,0,0,0,0,0,0,0,0"/>
                <o:lock v:ext="edit" selection="t"/>
              </v:shape>
            </w:pict>
          </mc:Fallback>
        </mc:AlternateContent>
      </w:r>
      <w:bookmarkStart w:id="69" w:name="1"/>
      <w:bookmarkEnd w:id="69"/>
      <w:r w:rsidR="00011E22" w:rsidRPr="006B7A34">
        <w:rPr>
          <w:rFonts w:ascii="Calibri" w:hAnsi="Calibri"/>
          <w:b/>
          <w:noProof/>
          <w:spacing w:val="-3"/>
          <w:w w:val="95"/>
          <w:sz w:val="24"/>
          <w:szCs w:val="24"/>
        </w:rPr>
        <w:t xml:space="preserve">2.3. </w:t>
      </w:r>
      <w:r w:rsidR="00011E22" w:rsidRPr="006B7A34">
        <w:rPr>
          <w:rFonts w:ascii="Calibri" w:hAnsi="Calibri"/>
          <w:b/>
          <w:noProof/>
          <w:w w:val="95"/>
          <w:sz w:val="24"/>
          <w:szCs w:val="24"/>
        </w:rPr>
        <w:t>DEFINIR</w:t>
      </w:r>
      <w:r w:rsidR="00011E22" w:rsidRPr="006B7A34">
        <w:rPr>
          <w:rFonts w:ascii="Calibri" w:hAnsi="Calibri" w:cs="Calibri"/>
          <w:b/>
          <w:noProof/>
          <w:spacing w:val="15"/>
          <w:sz w:val="24"/>
          <w:szCs w:val="24"/>
        </w:rPr>
        <w:t> </w:t>
      </w:r>
      <w:r w:rsidR="00011E22" w:rsidRPr="006B7A34">
        <w:rPr>
          <w:rFonts w:ascii="Calibri" w:hAnsi="Calibri"/>
          <w:b/>
          <w:noProof/>
          <w:w w:val="95"/>
          <w:sz w:val="24"/>
          <w:szCs w:val="24"/>
        </w:rPr>
        <w:t>EL</w:t>
      </w:r>
      <w:r w:rsidR="00011E22" w:rsidRPr="006B7A34">
        <w:rPr>
          <w:rFonts w:ascii="Calibri" w:hAnsi="Calibri" w:cs="Calibri"/>
          <w:b/>
          <w:noProof/>
          <w:spacing w:val="15"/>
          <w:sz w:val="24"/>
          <w:szCs w:val="24"/>
        </w:rPr>
        <w:t> </w:t>
      </w:r>
      <w:r w:rsidR="00011E22" w:rsidRPr="006B7A34">
        <w:rPr>
          <w:rFonts w:ascii="Calibri" w:hAnsi="Calibri"/>
          <w:b/>
          <w:noProof/>
          <w:w w:val="95"/>
          <w:sz w:val="24"/>
          <w:szCs w:val="24"/>
        </w:rPr>
        <w:t>ALCANCE</w:t>
      </w:r>
      <w:bookmarkEnd w:id="67"/>
      <w:bookmarkEnd w:id="68"/>
    </w:p>
    <w:p w14:paraId="2CA53D86" w14:textId="77777777" w:rsidR="00011E22" w:rsidRPr="00BF41A6" w:rsidRDefault="00011E22" w:rsidP="00011E22">
      <w:pPr>
        <w:spacing w:after="0" w:line="360" w:lineRule="auto"/>
        <w:rPr>
          <w:rFonts w:cs="Tahoma"/>
          <w:noProof/>
          <w:spacing w:val="-3"/>
          <w:sz w:val="24"/>
          <w:szCs w:val="24"/>
        </w:rPr>
      </w:pPr>
      <w:r w:rsidRPr="00A7178B">
        <w:rPr>
          <w:rFonts w:cs="Tahoma"/>
          <w:noProof/>
          <w:spacing w:val="-3"/>
          <w:sz w:val="24"/>
          <w:szCs w:val="24"/>
        </w:rPr>
        <w:t>Definir</w:t>
      </w:r>
      <w:r w:rsidRPr="00BF41A6">
        <w:rPr>
          <w:rFonts w:cs="Tahoma"/>
          <w:noProof/>
          <w:spacing w:val="-3"/>
          <w:sz w:val="24"/>
          <w:szCs w:val="24"/>
        </w:rPr>
        <w:t> el </w:t>
      </w:r>
      <w:r w:rsidRPr="00A7178B">
        <w:rPr>
          <w:rFonts w:cs="Tahoma"/>
          <w:noProof/>
          <w:spacing w:val="-3"/>
          <w:sz w:val="24"/>
          <w:szCs w:val="24"/>
        </w:rPr>
        <w:t>alcance</w:t>
      </w:r>
      <w:r w:rsidRPr="00BF41A6">
        <w:rPr>
          <w:rFonts w:cs="Tahoma"/>
          <w:noProof/>
          <w:spacing w:val="-3"/>
          <w:sz w:val="24"/>
          <w:szCs w:val="24"/>
        </w:rPr>
        <w:t> </w:t>
      </w:r>
      <w:r w:rsidRPr="00A7178B">
        <w:rPr>
          <w:rFonts w:cs="Tahoma"/>
          <w:noProof/>
          <w:spacing w:val="-3"/>
          <w:sz w:val="24"/>
          <w:szCs w:val="24"/>
        </w:rPr>
        <w:t>es</w:t>
      </w:r>
      <w:r w:rsidRPr="00BF41A6">
        <w:rPr>
          <w:rFonts w:cs="Tahoma"/>
          <w:noProof/>
          <w:spacing w:val="-3"/>
          <w:sz w:val="24"/>
          <w:szCs w:val="24"/>
        </w:rPr>
        <w:t> el </w:t>
      </w:r>
      <w:r w:rsidRPr="00A7178B">
        <w:rPr>
          <w:rFonts w:cs="Tahoma"/>
          <w:noProof/>
          <w:spacing w:val="-3"/>
          <w:sz w:val="24"/>
          <w:szCs w:val="24"/>
        </w:rPr>
        <w:t>proceso</w:t>
      </w:r>
      <w:r w:rsidRPr="00BF41A6">
        <w:rPr>
          <w:rFonts w:cs="Tahoma"/>
          <w:noProof/>
          <w:spacing w:val="-3"/>
          <w:sz w:val="24"/>
          <w:szCs w:val="24"/>
        </w:rPr>
        <w:t> </w:t>
      </w:r>
      <w:r w:rsidRPr="00A7178B">
        <w:rPr>
          <w:rFonts w:cs="Tahoma"/>
          <w:noProof/>
          <w:spacing w:val="-3"/>
          <w:sz w:val="24"/>
          <w:szCs w:val="24"/>
        </w:rPr>
        <w:t>que</w:t>
      </w:r>
      <w:r w:rsidRPr="00BF41A6">
        <w:rPr>
          <w:rFonts w:cs="Tahoma"/>
          <w:noProof/>
          <w:spacing w:val="-3"/>
          <w:sz w:val="24"/>
          <w:szCs w:val="24"/>
        </w:rPr>
        <w:t> </w:t>
      </w:r>
      <w:r w:rsidRPr="00A7178B">
        <w:rPr>
          <w:rFonts w:cs="Tahoma"/>
          <w:noProof/>
          <w:spacing w:val="-3"/>
          <w:sz w:val="24"/>
          <w:szCs w:val="24"/>
        </w:rPr>
        <w:t>consiste</w:t>
      </w:r>
      <w:r w:rsidRPr="00BF41A6">
        <w:rPr>
          <w:rFonts w:cs="Tahoma"/>
          <w:noProof/>
          <w:spacing w:val="-3"/>
          <w:sz w:val="24"/>
          <w:szCs w:val="24"/>
        </w:rPr>
        <w:t> </w:t>
      </w:r>
      <w:r w:rsidRPr="00A7178B">
        <w:rPr>
          <w:rFonts w:cs="Tahoma"/>
          <w:noProof/>
          <w:spacing w:val="-3"/>
          <w:sz w:val="24"/>
          <w:szCs w:val="24"/>
        </w:rPr>
        <w:t>en</w:t>
      </w:r>
      <w:r w:rsidRPr="00BF41A6">
        <w:rPr>
          <w:rFonts w:cs="Tahoma"/>
          <w:noProof/>
          <w:spacing w:val="-3"/>
          <w:sz w:val="24"/>
          <w:szCs w:val="24"/>
        </w:rPr>
        <w:t> desarrollar </w:t>
      </w:r>
      <w:r w:rsidRPr="00A7178B">
        <w:rPr>
          <w:rFonts w:cs="Tahoma"/>
          <w:noProof/>
          <w:spacing w:val="-3"/>
          <w:sz w:val="24"/>
          <w:szCs w:val="24"/>
        </w:rPr>
        <w:t>una</w:t>
      </w:r>
      <w:r w:rsidRPr="00BF41A6">
        <w:rPr>
          <w:rFonts w:cs="Tahoma"/>
          <w:noProof/>
          <w:spacing w:val="-3"/>
          <w:sz w:val="24"/>
          <w:szCs w:val="24"/>
        </w:rPr>
        <w:t> </w:t>
      </w:r>
      <w:r w:rsidRPr="00A7178B">
        <w:rPr>
          <w:rFonts w:cs="Tahoma"/>
          <w:noProof/>
          <w:spacing w:val="-3"/>
          <w:sz w:val="24"/>
          <w:szCs w:val="24"/>
        </w:rPr>
        <w:t>descripción</w:t>
      </w:r>
      <w:r w:rsidRPr="00BF41A6">
        <w:rPr>
          <w:rFonts w:cs="Tahoma"/>
          <w:noProof/>
          <w:spacing w:val="-3"/>
          <w:sz w:val="24"/>
          <w:szCs w:val="24"/>
        </w:rPr>
        <w:t> </w:t>
      </w:r>
      <w:r w:rsidRPr="00A7178B">
        <w:rPr>
          <w:rFonts w:cs="Tahoma"/>
          <w:noProof/>
          <w:spacing w:val="-3"/>
          <w:sz w:val="24"/>
          <w:szCs w:val="24"/>
        </w:rPr>
        <w:t>detallada</w:t>
      </w:r>
      <w:r w:rsidRPr="00BF41A6">
        <w:rPr>
          <w:rFonts w:cs="Tahoma"/>
          <w:noProof/>
          <w:spacing w:val="-3"/>
          <w:sz w:val="24"/>
          <w:szCs w:val="24"/>
        </w:rPr>
        <w:t xml:space="preserve"> del</w:t>
      </w:r>
      <w:r>
        <w:rPr>
          <w:rFonts w:cs="Tahoma"/>
          <w:noProof/>
          <w:spacing w:val="-3"/>
          <w:sz w:val="24"/>
          <w:szCs w:val="24"/>
        </w:rPr>
        <w:t xml:space="preserve"> </w:t>
      </w:r>
      <w:r w:rsidRPr="00A7178B">
        <w:rPr>
          <w:rFonts w:cs="Tahoma"/>
          <w:noProof/>
          <w:spacing w:val="-3"/>
          <w:sz w:val="24"/>
          <w:szCs w:val="24"/>
        </w:rPr>
        <w:t>proyecto.</w:t>
      </w:r>
      <w:r w:rsidRPr="00BF41A6">
        <w:rPr>
          <w:rFonts w:cs="Tahoma"/>
          <w:noProof/>
          <w:spacing w:val="-3"/>
          <w:sz w:val="24"/>
          <w:szCs w:val="24"/>
        </w:rPr>
        <w:t> </w:t>
      </w:r>
      <w:r w:rsidRPr="00A7178B">
        <w:rPr>
          <w:rFonts w:cs="Tahoma"/>
          <w:noProof/>
          <w:spacing w:val="-3"/>
          <w:sz w:val="24"/>
          <w:szCs w:val="24"/>
        </w:rPr>
        <w:t>La</w:t>
      </w:r>
      <w:r w:rsidRPr="00BF41A6">
        <w:rPr>
          <w:rFonts w:cs="Tahoma"/>
          <w:noProof/>
          <w:spacing w:val="-3"/>
          <w:sz w:val="24"/>
          <w:szCs w:val="24"/>
        </w:rPr>
        <w:t> </w:t>
      </w:r>
      <w:r w:rsidRPr="00A7178B">
        <w:rPr>
          <w:rFonts w:cs="Tahoma"/>
          <w:noProof/>
          <w:spacing w:val="-3"/>
          <w:sz w:val="24"/>
          <w:szCs w:val="24"/>
        </w:rPr>
        <w:t>preparación</w:t>
      </w:r>
      <w:r w:rsidRPr="00BF41A6">
        <w:rPr>
          <w:rFonts w:cs="Tahoma"/>
          <w:noProof/>
          <w:spacing w:val="-3"/>
          <w:sz w:val="24"/>
          <w:szCs w:val="24"/>
        </w:rPr>
        <w:t> </w:t>
      </w:r>
      <w:r w:rsidRPr="00A7178B">
        <w:rPr>
          <w:rFonts w:cs="Tahoma"/>
          <w:noProof/>
          <w:spacing w:val="-3"/>
          <w:sz w:val="24"/>
          <w:szCs w:val="24"/>
        </w:rPr>
        <w:t>de</w:t>
      </w:r>
      <w:r w:rsidRPr="00BF41A6">
        <w:rPr>
          <w:rFonts w:cs="Tahoma"/>
          <w:noProof/>
          <w:spacing w:val="-3"/>
          <w:sz w:val="24"/>
          <w:szCs w:val="24"/>
        </w:rPr>
        <w:t> </w:t>
      </w:r>
      <w:r w:rsidRPr="00A7178B">
        <w:rPr>
          <w:rFonts w:cs="Tahoma"/>
          <w:noProof/>
          <w:spacing w:val="-3"/>
          <w:sz w:val="24"/>
          <w:szCs w:val="24"/>
        </w:rPr>
        <w:t>un</w:t>
      </w:r>
      <w:r w:rsidRPr="00BF41A6">
        <w:rPr>
          <w:rFonts w:cs="Tahoma"/>
          <w:noProof/>
          <w:spacing w:val="-3"/>
          <w:sz w:val="24"/>
          <w:szCs w:val="24"/>
        </w:rPr>
        <w:t> </w:t>
      </w:r>
      <w:r w:rsidRPr="00A7178B">
        <w:rPr>
          <w:rFonts w:cs="Tahoma"/>
          <w:noProof/>
          <w:spacing w:val="-3"/>
          <w:sz w:val="24"/>
          <w:szCs w:val="24"/>
        </w:rPr>
        <w:t>enunciado</w:t>
      </w:r>
      <w:r w:rsidRPr="00BF41A6">
        <w:rPr>
          <w:rFonts w:cs="Tahoma"/>
          <w:noProof/>
          <w:spacing w:val="-3"/>
          <w:sz w:val="24"/>
          <w:szCs w:val="24"/>
        </w:rPr>
        <w:t> </w:t>
      </w:r>
      <w:r w:rsidRPr="00A7178B">
        <w:rPr>
          <w:rFonts w:cs="Tahoma"/>
          <w:noProof/>
          <w:spacing w:val="-3"/>
          <w:sz w:val="24"/>
          <w:szCs w:val="24"/>
        </w:rPr>
        <w:t>detallado</w:t>
      </w:r>
      <w:r w:rsidRPr="00BF41A6">
        <w:rPr>
          <w:rFonts w:cs="Tahoma"/>
          <w:noProof/>
          <w:spacing w:val="-3"/>
          <w:sz w:val="24"/>
          <w:szCs w:val="24"/>
        </w:rPr>
        <w:t> </w:t>
      </w:r>
      <w:r w:rsidRPr="00A7178B">
        <w:rPr>
          <w:rFonts w:cs="Tahoma"/>
          <w:noProof/>
          <w:spacing w:val="-3"/>
          <w:sz w:val="24"/>
          <w:szCs w:val="24"/>
        </w:rPr>
        <w:t>del</w:t>
      </w:r>
      <w:r w:rsidRPr="00BF41A6">
        <w:rPr>
          <w:rFonts w:cs="Tahoma"/>
          <w:noProof/>
          <w:spacing w:val="-3"/>
          <w:sz w:val="24"/>
          <w:szCs w:val="24"/>
        </w:rPr>
        <w:t> </w:t>
      </w:r>
      <w:r w:rsidRPr="00A7178B">
        <w:rPr>
          <w:rFonts w:cs="Tahoma"/>
          <w:noProof/>
          <w:spacing w:val="-3"/>
          <w:sz w:val="24"/>
          <w:szCs w:val="24"/>
        </w:rPr>
        <w:t>alcance</w:t>
      </w:r>
      <w:r w:rsidRPr="00BF41A6">
        <w:rPr>
          <w:rFonts w:cs="Tahoma"/>
          <w:noProof/>
          <w:spacing w:val="-3"/>
          <w:sz w:val="24"/>
          <w:szCs w:val="24"/>
        </w:rPr>
        <w:t> </w:t>
      </w:r>
      <w:r w:rsidRPr="00A7178B">
        <w:rPr>
          <w:rFonts w:cs="Tahoma"/>
          <w:noProof/>
          <w:spacing w:val="-3"/>
          <w:sz w:val="24"/>
          <w:szCs w:val="24"/>
        </w:rPr>
        <w:t>es</w:t>
      </w:r>
      <w:r w:rsidRPr="00BF41A6">
        <w:rPr>
          <w:rFonts w:cs="Tahoma"/>
          <w:noProof/>
          <w:spacing w:val="-3"/>
          <w:sz w:val="24"/>
          <w:szCs w:val="24"/>
        </w:rPr>
        <w:t> </w:t>
      </w:r>
      <w:r>
        <w:rPr>
          <w:rFonts w:cs="Tahoma"/>
          <w:noProof/>
          <w:spacing w:val="-3"/>
          <w:sz w:val="24"/>
          <w:szCs w:val="24"/>
        </w:rPr>
        <w:t>un requisito n</w:t>
      </w:r>
      <w:r w:rsidRPr="00A7178B">
        <w:rPr>
          <w:rFonts w:cs="Tahoma"/>
          <w:noProof/>
          <w:spacing w:val="-3"/>
          <w:sz w:val="24"/>
          <w:szCs w:val="24"/>
        </w:rPr>
        <w:t>ecesario</w:t>
      </w:r>
      <w:r w:rsidRPr="00BF41A6">
        <w:rPr>
          <w:rFonts w:cs="Tahoma"/>
          <w:noProof/>
          <w:spacing w:val="-3"/>
          <w:sz w:val="24"/>
          <w:szCs w:val="24"/>
        </w:rPr>
        <w:t> </w:t>
      </w:r>
      <w:r w:rsidRPr="00A7178B">
        <w:rPr>
          <w:rFonts w:cs="Tahoma"/>
          <w:noProof/>
          <w:spacing w:val="-3"/>
          <w:sz w:val="24"/>
          <w:szCs w:val="24"/>
        </w:rPr>
        <w:t>para</w:t>
      </w:r>
      <w:r w:rsidRPr="00BF41A6">
        <w:rPr>
          <w:rFonts w:cs="Tahoma"/>
          <w:noProof/>
          <w:spacing w:val="-3"/>
          <w:sz w:val="24"/>
          <w:szCs w:val="24"/>
        </w:rPr>
        <w:t> el </w:t>
      </w:r>
      <w:r w:rsidRPr="00A7178B">
        <w:rPr>
          <w:rFonts w:cs="Tahoma"/>
          <w:noProof/>
          <w:spacing w:val="-3"/>
          <w:sz w:val="24"/>
          <w:szCs w:val="24"/>
        </w:rPr>
        <w:t>éxito</w:t>
      </w:r>
      <w:r w:rsidRPr="00BF41A6">
        <w:rPr>
          <w:rFonts w:cs="Tahoma"/>
          <w:noProof/>
          <w:spacing w:val="-3"/>
          <w:sz w:val="24"/>
          <w:szCs w:val="24"/>
        </w:rPr>
        <w:t> </w:t>
      </w:r>
      <w:r w:rsidRPr="00A7178B">
        <w:rPr>
          <w:rFonts w:cs="Tahoma"/>
          <w:noProof/>
          <w:spacing w:val="-3"/>
          <w:sz w:val="24"/>
          <w:szCs w:val="24"/>
        </w:rPr>
        <w:t>del</w:t>
      </w:r>
      <w:r w:rsidRPr="00BF41A6">
        <w:rPr>
          <w:rFonts w:cs="Tahoma"/>
          <w:noProof/>
          <w:spacing w:val="-3"/>
          <w:sz w:val="24"/>
          <w:szCs w:val="24"/>
        </w:rPr>
        <w:t> </w:t>
      </w:r>
      <w:r w:rsidRPr="00A7178B">
        <w:rPr>
          <w:rFonts w:cs="Tahoma"/>
          <w:noProof/>
          <w:spacing w:val="-3"/>
          <w:sz w:val="24"/>
          <w:szCs w:val="24"/>
        </w:rPr>
        <w:t>proyecto</w:t>
      </w:r>
      <w:r w:rsidRPr="00BF41A6">
        <w:rPr>
          <w:rFonts w:cs="Tahoma"/>
          <w:noProof/>
          <w:spacing w:val="-3"/>
          <w:sz w:val="24"/>
          <w:szCs w:val="24"/>
        </w:rPr>
        <w:t> </w:t>
      </w:r>
      <w:r w:rsidRPr="00A7178B">
        <w:rPr>
          <w:rFonts w:cs="Tahoma"/>
          <w:noProof/>
          <w:spacing w:val="-3"/>
          <w:sz w:val="24"/>
          <w:szCs w:val="24"/>
        </w:rPr>
        <w:t>y</w:t>
      </w:r>
      <w:r w:rsidRPr="00BF41A6">
        <w:rPr>
          <w:rFonts w:cs="Tahoma"/>
          <w:noProof/>
          <w:spacing w:val="-3"/>
          <w:sz w:val="24"/>
          <w:szCs w:val="24"/>
        </w:rPr>
        <w:t> </w:t>
      </w:r>
      <w:r w:rsidRPr="00A7178B">
        <w:rPr>
          <w:rFonts w:cs="Tahoma"/>
          <w:noProof/>
          <w:spacing w:val="-3"/>
          <w:sz w:val="24"/>
          <w:szCs w:val="24"/>
        </w:rPr>
        <w:t>se</w:t>
      </w:r>
      <w:r w:rsidRPr="00BF41A6">
        <w:rPr>
          <w:rFonts w:cs="Tahoma"/>
          <w:noProof/>
          <w:spacing w:val="-3"/>
          <w:sz w:val="24"/>
          <w:szCs w:val="24"/>
        </w:rPr>
        <w:t> </w:t>
      </w:r>
      <w:r w:rsidRPr="00A7178B">
        <w:rPr>
          <w:rFonts w:cs="Tahoma"/>
          <w:noProof/>
          <w:spacing w:val="-3"/>
          <w:sz w:val="24"/>
          <w:szCs w:val="24"/>
        </w:rPr>
        <w:t>elabora</w:t>
      </w:r>
      <w:r w:rsidRPr="00BF41A6">
        <w:rPr>
          <w:rFonts w:cs="Tahoma"/>
          <w:noProof/>
          <w:spacing w:val="-3"/>
          <w:sz w:val="24"/>
          <w:szCs w:val="24"/>
        </w:rPr>
        <w:t> </w:t>
      </w:r>
      <w:r w:rsidRPr="00A7178B">
        <w:rPr>
          <w:rFonts w:cs="Tahoma"/>
          <w:noProof/>
          <w:spacing w:val="-3"/>
          <w:sz w:val="24"/>
          <w:szCs w:val="24"/>
        </w:rPr>
        <w:t>a</w:t>
      </w:r>
      <w:r w:rsidRPr="00BF41A6">
        <w:rPr>
          <w:rFonts w:cs="Tahoma"/>
          <w:noProof/>
          <w:spacing w:val="-3"/>
          <w:sz w:val="24"/>
          <w:szCs w:val="24"/>
        </w:rPr>
        <w:t> </w:t>
      </w:r>
      <w:r w:rsidRPr="00A7178B">
        <w:rPr>
          <w:rFonts w:cs="Tahoma"/>
          <w:noProof/>
          <w:spacing w:val="-3"/>
          <w:sz w:val="24"/>
          <w:szCs w:val="24"/>
        </w:rPr>
        <w:t>partir</w:t>
      </w:r>
      <w:r w:rsidRPr="00BF41A6">
        <w:rPr>
          <w:rFonts w:cs="Tahoma"/>
          <w:noProof/>
          <w:spacing w:val="-3"/>
          <w:sz w:val="24"/>
          <w:szCs w:val="24"/>
        </w:rPr>
        <w:t> </w:t>
      </w:r>
      <w:r w:rsidRPr="00A7178B">
        <w:rPr>
          <w:rFonts w:cs="Tahoma"/>
          <w:noProof/>
          <w:spacing w:val="-3"/>
          <w:sz w:val="24"/>
          <w:szCs w:val="24"/>
        </w:rPr>
        <w:t>de</w:t>
      </w:r>
      <w:r w:rsidRPr="00BF41A6">
        <w:rPr>
          <w:rFonts w:cs="Tahoma"/>
          <w:noProof/>
          <w:spacing w:val="-3"/>
          <w:sz w:val="24"/>
          <w:szCs w:val="24"/>
        </w:rPr>
        <w:t> </w:t>
      </w:r>
      <w:r w:rsidRPr="00A7178B">
        <w:rPr>
          <w:rFonts w:cs="Tahoma"/>
          <w:noProof/>
          <w:spacing w:val="-3"/>
          <w:sz w:val="24"/>
          <w:szCs w:val="24"/>
        </w:rPr>
        <w:t>los</w:t>
      </w:r>
      <w:r w:rsidRPr="00BF41A6">
        <w:rPr>
          <w:rFonts w:cs="Tahoma"/>
          <w:noProof/>
          <w:spacing w:val="-3"/>
          <w:sz w:val="24"/>
          <w:szCs w:val="24"/>
        </w:rPr>
        <w:t> </w:t>
      </w:r>
      <w:r w:rsidRPr="00A7178B">
        <w:rPr>
          <w:rFonts w:cs="Tahoma"/>
          <w:noProof/>
          <w:spacing w:val="-3"/>
          <w:sz w:val="24"/>
          <w:szCs w:val="24"/>
        </w:rPr>
        <w:t>entregables</w:t>
      </w:r>
      <w:r>
        <w:rPr>
          <w:rFonts w:cs="Tahoma"/>
          <w:noProof/>
          <w:spacing w:val="-3"/>
          <w:sz w:val="24"/>
          <w:szCs w:val="24"/>
        </w:rPr>
        <w:t xml:space="preserve"> </w:t>
      </w:r>
      <w:r w:rsidRPr="00BF41A6">
        <w:rPr>
          <w:rFonts w:cs="Tahoma"/>
          <w:noProof/>
          <w:spacing w:val="-3"/>
          <w:sz w:val="24"/>
          <w:szCs w:val="24"/>
        </w:rPr>
        <w:t> </w:t>
      </w:r>
      <w:r w:rsidRPr="00A7178B">
        <w:rPr>
          <w:rFonts w:cs="Tahoma"/>
          <w:noProof/>
          <w:spacing w:val="-3"/>
          <w:sz w:val="24"/>
          <w:szCs w:val="24"/>
        </w:rPr>
        <w:t>principales,</w:t>
      </w:r>
      <w:r>
        <w:rPr>
          <w:rFonts w:cs="Tahoma"/>
          <w:noProof/>
          <w:spacing w:val="-3"/>
          <w:sz w:val="24"/>
          <w:szCs w:val="24"/>
        </w:rPr>
        <w:t xml:space="preserve"> </w:t>
      </w:r>
      <w:r w:rsidRPr="00A7178B">
        <w:rPr>
          <w:rFonts w:cs="Tahoma"/>
          <w:noProof/>
          <w:spacing w:val="-3"/>
          <w:sz w:val="24"/>
          <w:szCs w:val="24"/>
        </w:rPr>
        <w:t>los</w:t>
      </w:r>
      <w:r w:rsidRPr="00BF41A6">
        <w:rPr>
          <w:rFonts w:cs="Tahoma"/>
          <w:noProof/>
          <w:spacing w:val="-3"/>
          <w:sz w:val="24"/>
          <w:szCs w:val="24"/>
        </w:rPr>
        <w:t> </w:t>
      </w:r>
      <w:r w:rsidRPr="00A7178B">
        <w:rPr>
          <w:rFonts w:cs="Tahoma"/>
          <w:noProof/>
          <w:spacing w:val="-3"/>
          <w:sz w:val="24"/>
          <w:szCs w:val="24"/>
        </w:rPr>
        <w:t>supuestos</w:t>
      </w:r>
      <w:r w:rsidRPr="00BF41A6">
        <w:rPr>
          <w:rFonts w:cs="Tahoma"/>
          <w:noProof/>
          <w:spacing w:val="-3"/>
          <w:sz w:val="24"/>
          <w:szCs w:val="24"/>
        </w:rPr>
        <w:t> </w:t>
      </w:r>
      <w:r w:rsidRPr="00A7178B">
        <w:rPr>
          <w:rFonts w:cs="Tahoma"/>
          <w:noProof/>
          <w:spacing w:val="-3"/>
          <w:sz w:val="24"/>
          <w:szCs w:val="24"/>
        </w:rPr>
        <w:t>y</w:t>
      </w:r>
      <w:r w:rsidRPr="00BF41A6">
        <w:rPr>
          <w:rFonts w:cs="Tahoma"/>
          <w:noProof/>
          <w:spacing w:val="-3"/>
          <w:sz w:val="24"/>
          <w:szCs w:val="24"/>
        </w:rPr>
        <w:t> </w:t>
      </w:r>
      <w:r w:rsidRPr="00A7178B">
        <w:rPr>
          <w:rFonts w:cs="Tahoma"/>
          <w:noProof/>
          <w:spacing w:val="-3"/>
          <w:sz w:val="24"/>
          <w:szCs w:val="24"/>
        </w:rPr>
        <w:t>las</w:t>
      </w:r>
      <w:r w:rsidRPr="00BF41A6">
        <w:rPr>
          <w:rFonts w:cs="Tahoma"/>
          <w:noProof/>
          <w:spacing w:val="-3"/>
          <w:sz w:val="24"/>
          <w:szCs w:val="24"/>
        </w:rPr>
        <w:t> </w:t>
      </w:r>
      <w:r w:rsidRPr="00A7178B">
        <w:rPr>
          <w:rFonts w:cs="Tahoma"/>
          <w:noProof/>
          <w:spacing w:val="-3"/>
          <w:sz w:val="24"/>
          <w:szCs w:val="24"/>
        </w:rPr>
        <w:t>restricciones</w:t>
      </w:r>
      <w:r w:rsidRPr="00BF41A6">
        <w:rPr>
          <w:rFonts w:cs="Tahoma"/>
          <w:noProof/>
          <w:spacing w:val="-3"/>
          <w:sz w:val="24"/>
          <w:szCs w:val="24"/>
        </w:rPr>
        <w:t> </w:t>
      </w:r>
      <w:r w:rsidRPr="00A7178B">
        <w:rPr>
          <w:rFonts w:cs="Tahoma"/>
          <w:noProof/>
          <w:spacing w:val="-3"/>
          <w:sz w:val="24"/>
          <w:szCs w:val="24"/>
        </w:rPr>
        <w:t>que</w:t>
      </w:r>
      <w:r w:rsidRPr="00BF41A6">
        <w:rPr>
          <w:rFonts w:cs="Tahoma"/>
          <w:noProof/>
          <w:spacing w:val="-3"/>
          <w:sz w:val="24"/>
          <w:szCs w:val="24"/>
        </w:rPr>
        <w:t> </w:t>
      </w:r>
      <w:r w:rsidRPr="00A7178B">
        <w:rPr>
          <w:rFonts w:cs="Tahoma"/>
          <w:noProof/>
          <w:spacing w:val="-3"/>
          <w:sz w:val="24"/>
          <w:szCs w:val="24"/>
        </w:rPr>
        <w:t>se</w:t>
      </w:r>
      <w:r w:rsidRPr="00BF41A6">
        <w:rPr>
          <w:rFonts w:cs="Tahoma"/>
          <w:noProof/>
          <w:spacing w:val="-3"/>
          <w:sz w:val="24"/>
          <w:szCs w:val="24"/>
        </w:rPr>
        <w:t> </w:t>
      </w:r>
      <w:r w:rsidRPr="00A7178B">
        <w:rPr>
          <w:rFonts w:cs="Tahoma"/>
          <w:noProof/>
          <w:spacing w:val="-3"/>
          <w:sz w:val="24"/>
          <w:szCs w:val="24"/>
        </w:rPr>
        <w:t>documentan</w:t>
      </w:r>
      <w:r w:rsidRPr="00BF41A6">
        <w:rPr>
          <w:rFonts w:cs="Tahoma"/>
          <w:noProof/>
          <w:spacing w:val="-3"/>
          <w:sz w:val="24"/>
          <w:szCs w:val="24"/>
        </w:rPr>
        <w:t> </w:t>
      </w:r>
      <w:r w:rsidRPr="00A7178B">
        <w:rPr>
          <w:rFonts w:cs="Tahoma"/>
          <w:noProof/>
          <w:spacing w:val="-3"/>
          <w:sz w:val="24"/>
          <w:szCs w:val="24"/>
        </w:rPr>
        <w:t>durante</w:t>
      </w:r>
      <w:r w:rsidRPr="00BF41A6">
        <w:rPr>
          <w:rFonts w:cs="Tahoma"/>
          <w:noProof/>
          <w:spacing w:val="-3"/>
          <w:sz w:val="24"/>
          <w:szCs w:val="24"/>
        </w:rPr>
        <w:t> el inicio </w:t>
      </w:r>
      <w:r w:rsidRPr="00A7178B">
        <w:rPr>
          <w:rFonts w:cs="Tahoma"/>
          <w:noProof/>
          <w:spacing w:val="-3"/>
          <w:sz w:val="24"/>
          <w:szCs w:val="24"/>
        </w:rPr>
        <w:t>del</w:t>
      </w:r>
      <w:r w:rsidRPr="00BF41A6">
        <w:rPr>
          <w:rFonts w:cs="Tahoma"/>
          <w:noProof/>
          <w:spacing w:val="-3"/>
          <w:sz w:val="24"/>
          <w:szCs w:val="24"/>
        </w:rPr>
        <w:t> </w:t>
      </w:r>
      <w:r w:rsidRPr="00A7178B">
        <w:rPr>
          <w:rFonts w:cs="Tahoma"/>
          <w:noProof/>
          <w:spacing w:val="-3"/>
          <w:sz w:val="24"/>
          <w:szCs w:val="24"/>
        </w:rPr>
        <w:t>proyecto.</w:t>
      </w:r>
    </w:p>
    <w:p w14:paraId="5A360E87" w14:textId="77777777" w:rsidR="00011E22" w:rsidRPr="00A7178B" w:rsidRDefault="00011E22" w:rsidP="00011E22">
      <w:pPr>
        <w:spacing w:after="0" w:line="360" w:lineRule="auto"/>
        <w:jc w:val="both"/>
        <w:rPr>
          <w:b/>
          <w:sz w:val="24"/>
          <w:szCs w:val="24"/>
        </w:rPr>
      </w:pPr>
    </w:p>
    <w:p w14:paraId="66D82A81" w14:textId="77777777" w:rsidR="00011E22" w:rsidRPr="006B7A34" w:rsidRDefault="00011E22" w:rsidP="00011E22">
      <w:pPr>
        <w:pStyle w:val="Ttulo3"/>
        <w:rPr>
          <w:rFonts w:ascii="Calibri" w:hAnsi="Calibri"/>
          <w:b/>
          <w:color w:val="2E74B5"/>
        </w:rPr>
      </w:pPr>
      <w:bookmarkStart w:id="70" w:name="_Toc401332101"/>
      <w:bookmarkStart w:id="71" w:name="_Toc497673396"/>
      <w:r w:rsidRPr="006B7A34">
        <w:rPr>
          <w:rFonts w:ascii="Calibri" w:hAnsi="Calibri"/>
          <w:b/>
          <w:noProof/>
          <w:color w:val="2E74B5"/>
          <w:spacing w:val="-3"/>
          <w:w w:val="95"/>
        </w:rPr>
        <w:t>a) E</w:t>
      </w:r>
      <w:r w:rsidRPr="006B7A34">
        <w:rPr>
          <w:rFonts w:ascii="Calibri" w:hAnsi="Calibri"/>
          <w:b/>
          <w:noProof/>
          <w:color w:val="2E74B5"/>
          <w:w w:val="95"/>
        </w:rPr>
        <w:t>ntradas</w:t>
      </w:r>
      <w:bookmarkEnd w:id="70"/>
      <w:bookmarkEnd w:id="71"/>
    </w:p>
    <w:p w14:paraId="6E7500DD" w14:textId="396A534B" w:rsidR="00011E22" w:rsidRPr="00C231F4" w:rsidRDefault="00011E22" w:rsidP="00C231F4">
      <w:pPr>
        <w:spacing w:after="0" w:line="360" w:lineRule="auto"/>
        <w:rPr>
          <w:rFonts w:cs="Tahoma"/>
          <w:noProof/>
          <w:spacing w:val="-3"/>
          <w:sz w:val="24"/>
          <w:szCs w:val="24"/>
        </w:rPr>
      </w:pPr>
      <w:r w:rsidRPr="00A7178B">
        <w:rPr>
          <w:rFonts w:cs="Tahoma"/>
          <w:noProof/>
          <w:spacing w:val="-2"/>
          <w:sz w:val="24"/>
          <w:szCs w:val="24"/>
        </w:rPr>
        <w:t>El</w:t>
      </w:r>
      <w:r w:rsidRPr="00A7178B">
        <w:rPr>
          <w:rFonts w:cs="Calibri"/>
          <w:noProof/>
          <w:w w:val="182"/>
          <w:sz w:val="24"/>
          <w:szCs w:val="24"/>
        </w:rPr>
        <w:t> </w:t>
      </w:r>
      <w:r w:rsidRPr="00A7178B">
        <w:rPr>
          <w:rFonts w:cs="Tahoma"/>
          <w:noProof/>
          <w:spacing w:val="-3"/>
          <w:sz w:val="24"/>
          <w:szCs w:val="24"/>
        </w:rPr>
        <w:t>objetivo</w:t>
      </w:r>
      <w:r w:rsidRPr="00A7178B">
        <w:rPr>
          <w:rFonts w:cs="Calibri"/>
          <w:noProof/>
          <w:w w:val="181"/>
          <w:sz w:val="24"/>
          <w:szCs w:val="24"/>
        </w:rPr>
        <w:t> </w:t>
      </w:r>
      <w:r w:rsidRPr="00A7178B">
        <w:rPr>
          <w:rFonts w:cs="Tahoma"/>
          <w:noProof/>
          <w:spacing w:val="-3"/>
          <w:sz w:val="24"/>
          <w:szCs w:val="24"/>
        </w:rPr>
        <w:t>de</w:t>
      </w:r>
      <w:r w:rsidRPr="00A7178B">
        <w:rPr>
          <w:rFonts w:cs="Calibri"/>
          <w:noProof/>
          <w:w w:val="182"/>
          <w:sz w:val="24"/>
          <w:szCs w:val="24"/>
        </w:rPr>
        <w:t> </w:t>
      </w:r>
      <w:r w:rsidRPr="00A7178B">
        <w:rPr>
          <w:rFonts w:cs="Tahoma"/>
          <w:noProof/>
          <w:spacing w:val="-3"/>
          <w:sz w:val="24"/>
          <w:szCs w:val="24"/>
        </w:rPr>
        <w:t>este</w:t>
      </w:r>
      <w:r w:rsidRPr="00A7178B">
        <w:rPr>
          <w:rFonts w:cs="Calibri"/>
          <w:noProof/>
          <w:w w:val="182"/>
          <w:sz w:val="24"/>
          <w:szCs w:val="24"/>
        </w:rPr>
        <w:t> </w:t>
      </w:r>
      <w:r w:rsidRPr="00A7178B">
        <w:rPr>
          <w:rFonts w:cs="Tahoma"/>
          <w:noProof/>
          <w:spacing w:val="-3"/>
          <w:sz w:val="24"/>
          <w:szCs w:val="24"/>
        </w:rPr>
        <w:t>proceso</w:t>
      </w:r>
      <w:r w:rsidRPr="00A7178B">
        <w:rPr>
          <w:rFonts w:cs="Calibri"/>
          <w:noProof/>
          <w:w w:val="182"/>
          <w:sz w:val="24"/>
          <w:szCs w:val="24"/>
        </w:rPr>
        <w:t> </w:t>
      </w:r>
      <w:r w:rsidRPr="00A7178B">
        <w:rPr>
          <w:rFonts w:cs="Tahoma"/>
          <w:noProof/>
          <w:spacing w:val="-3"/>
          <w:sz w:val="24"/>
          <w:szCs w:val="24"/>
        </w:rPr>
        <w:t>es,</w:t>
      </w:r>
      <w:r w:rsidRPr="00A7178B">
        <w:rPr>
          <w:rFonts w:cs="Calibri"/>
          <w:noProof/>
          <w:w w:val="182"/>
          <w:sz w:val="24"/>
          <w:szCs w:val="24"/>
        </w:rPr>
        <w:t> </w:t>
      </w:r>
      <w:r w:rsidRPr="00A7178B">
        <w:rPr>
          <w:rFonts w:cs="Tahoma"/>
          <w:noProof/>
          <w:spacing w:val="-2"/>
          <w:sz w:val="24"/>
          <w:szCs w:val="24"/>
        </w:rPr>
        <w:t>partir</w:t>
      </w:r>
      <w:r w:rsidRPr="00A7178B">
        <w:rPr>
          <w:rFonts w:cs="Calibri"/>
          <w:noProof/>
          <w:w w:val="365"/>
          <w:sz w:val="24"/>
          <w:szCs w:val="24"/>
        </w:rPr>
        <w:t> </w:t>
      </w:r>
      <w:r w:rsidRPr="00A7178B">
        <w:rPr>
          <w:rFonts w:cs="Tahoma"/>
          <w:noProof/>
          <w:spacing w:val="-3"/>
          <w:sz w:val="24"/>
          <w:szCs w:val="24"/>
        </w:rPr>
        <w:t>de</w:t>
      </w:r>
      <w:r w:rsidR="00C231F4">
        <w:rPr>
          <w:rFonts w:cs="Tahoma"/>
          <w:noProof/>
          <w:spacing w:val="-3"/>
          <w:sz w:val="24"/>
          <w:szCs w:val="24"/>
        </w:rPr>
        <w:t xml:space="preserve"> </w:t>
      </w:r>
      <w:r w:rsidRPr="00A7178B">
        <w:rPr>
          <w:rFonts w:cs="Tahoma"/>
          <w:noProof/>
          <w:spacing w:val="-3"/>
          <w:sz w:val="24"/>
          <w:szCs w:val="24"/>
        </w:rPr>
        <w:t>l</w:t>
      </w:r>
      <w:r w:rsidR="00C231F4">
        <w:rPr>
          <w:rFonts w:cs="Tahoma"/>
          <w:noProof/>
          <w:spacing w:val="-3"/>
          <w:sz w:val="24"/>
          <w:szCs w:val="24"/>
        </w:rPr>
        <w:t>a</w:t>
      </w:r>
      <w:r w:rsidRPr="00A7178B">
        <w:rPr>
          <w:rFonts w:cs="Calibri"/>
          <w:noProof/>
          <w:w w:val="182"/>
          <w:sz w:val="24"/>
          <w:szCs w:val="24"/>
        </w:rPr>
        <w:t> </w:t>
      </w:r>
      <w:r w:rsidRPr="00A7178B">
        <w:rPr>
          <w:rFonts w:cs="Tahoma"/>
          <w:noProof/>
          <w:spacing w:val="-3"/>
          <w:sz w:val="24"/>
          <w:szCs w:val="24"/>
        </w:rPr>
        <w:t>Acta</w:t>
      </w:r>
      <w:r w:rsidRPr="00A7178B">
        <w:rPr>
          <w:rFonts w:cs="Calibri"/>
          <w:noProof/>
          <w:w w:val="182"/>
          <w:sz w:val="24"/>
          <w:szCs w:val="24"/>
        </w:rPr>
        <w:t> </w:t>
      </w:r>
      <w:r w:rsidRPr="00A7178B">
        <w:rPr>
          <w:rFonts w:cs="Tahoma"/>
          <w:noProof/>
          <w:spacing w:val="-3"/>
          <w:sz w:val="24"/>
          <w:szCs w:val="24"/>
        </w:rPr>
        <w:t>de</w:t>
      </w:r>
      <w:r w:rsidRPr="00A7178B">
        <w:rPr>
          <w:rFonts w:cs="Calibri"/>
          <w:noProof/>
          <w:w w:val="182"/>
          <w:sz w:val="24"/>
          <w:szCs w:val="24"/>
        </w:rPr>
        <w:t> </w:t>
      </w:r>
      <w:r w:rsidRPr="00A7178B">
        <w:rPr>
          <w:rFonts w:cs="Tahoma"/>
          <w:noProof/>
          <w:spacing w:val="-3"/>
          <w:sz w:val="24"/>
          <w:szCs w:val="24"/>
        </w:rPr>
        <w:t>Constitución</w:t>
      </w:r>
      <w:r w:rsidRPr="00A7178B">
        <w:rPr>
          <w:rFonts w:cs="Calibri"/>
          <w:noProof/>
          <w:w w:val="182"/>
          <w:sz w:val="24"/>
          <w:szCs w:val="24"/>
        </w:rPr>
        <w:t> </w:t>
      </w:r>
      <w:r w:rsidRPr="00A7178B">
        <w:rPr>
          <w:rFonts w:cs="Tahoma"/>
          <w:noProof/>
          <w:spacing w:val="-3"/>
          <w:sz w:val="24"/>
          <w:szCs w:val="24"/>
        </w:rPr>
        <w:t>y</w:t>
      </w:r>
      <w:r w:rsidRPr="00A7178B">
        <w:rPr>
          <w:rFonts w:cs="Calibri"/>
          <w:noProof/>
          <w:w w:val="182"/>
          <w:sz w:val="24"/>
          <w:szCs w:val="24"/>
        </w:rPr>
        <w:t> </w:t>
      </w:r>
      <w:r w:rsidRPr="00A7178B">
        <w:rPr>
          <w:rFonts w:cs="Tahoma"/>
          <w:noProof/>
          <w:spacing w:val="-3"/>
          <w:sz w:val="24"/>
          <w:szCs w:val="24"/>
        </w:rPr>
        <w:t>de otros</w:t>
      </w:r>
      <w:r w:rsidRPr="00A7178B">
        <w:rPr>
          <w:rFonts w:cs="Calibri"/>
          <w:noProof/>
          <w:w w:val="175"/>
          <w:sz w:val="24"/>
          <w:szCs w:val="24"/>
        </w:rPr>
        <w:t> </w:t>
      </w:r>
      <w:r w:rsidRPr="00A7178B">
        <w:rPr>
          <w:rFonts w:cs="Tahoma"/>
          <w:noProof/>
          <w:spacing w:val="-3"/>
          <w:sz w:val="24"/>
          <w:szCs w:val="24"/>
        </w:rPr>
        <w:t>activos</w:t>
      </w:r>
      <w:r w:rsidRPr="00A7178B">
        <w:rPr>
          <w:rFonts w:cs="Calibri"/>
          <w:noProof/>
          <w:w w:val="175"/>
          <w:sz w:val="24"/>
          <w:szCs w:val="24"/>
        </w:rPr>
        <w:t> </w:t>
      </w:r>
      <w:r w:rsidRPr="00A7178B">
        <w:rPr>
          <w:rFonts w:cs="Tahoma"/>
          <w:noProof/>
          <w:spacing w:val="-3"/>
          <w:sz w:val="24"/>
          <w:szCs w:val="24"/>
        </w:rPr>
        <w:t>de</w:t>
      </w:r>
      <w:r w:rsidRPr="00A7178B">
        <w:rPr>
          <w:rFonts w:cs="Calibri"/>
          <w:noProof/>
          <w:w w:val="175"/>
          <w:sz w:val="24"/>
          <w:szCs w:val="24"/>
        </w:rPr>
        <w:t> </w:t>
      </w:r>
      <w:r w:rsidRPr="00A7178B">
        <w:rPr>
          <w:rFonts w:cs="Tahoma"/>
          <w:noProof/>
          <w:spacing w:val="-2"/>
          <w:sz w:val="24"/>
          <w:szCs w:val="24"/>
        </w:rPr>
        <w:t>la</w:t>
      </w:r>
      <w:r w:rsidRPr="00A7178B">
        <w:rPr>
          <w:rFonts w:cs="Calibri"/>
          <w:noProof/>
          <w:w w:val="175"/>
          <w:sz w:val="24"/>
          <w:szCs w:val="24"/>
        </w:rPr>
        <w:t> </w:t>
      </w:r>
      <w:r w:rsidRPr="00A7178B">
        <w:rPr>
          <w:rFonts w:cs="Tahoma"/>
          <w:noProof/>
          <w:spacing w:val="-3"/>
          <w:sz w:val="24"/>
          <w:szCs w:val="24"/>
        </w:rPr>
        <w:t>organización</w:t>
      </w:r>
      <w:r w:rsidRPr="00A7178B">
        <w:rPr>
          <w:rFonts w:cs="Calibri"/>
          <w:noProof/>
          <w:w w:val="175"/>
          <w:sz w:val="24"/>
          <w:szCs w:val="24"/>
        </w:rPr>
        <w:t> </w:t>
      </w:r>
      <w:r w:rsidRPr="00A7178B">
        <w:rPr>
          <w:rFonts w:cs="Tahoma"/>
          <w:noProof/>
          <w:spacing w:val="-3"/>
          <w:sz w:val="24"/>
          <w:szCs w:val="24"/>
        </w:rPr>
        <w:t>que</w:t>
      </w:r>
      <w:r w:rsidRPr="00A7178B">
        <w:rPr>
          <w:rFonts w:cs="Calibri"/>
          <w:noProof/>
          <w:w w:val="175"/>
          <w:sz w:val="24"/>
          <w:szCs w:val="24"/>
        </w:rPr>
        <w:t> </w:t>
      </w:r>
      <w:r w:rsidRPr="00A7178B">
        <w:rPr>
          <w:rFonts w:cs="Tahoma"/>
          <w:noProof/>
          <w:spacing w:val="-3"/>
          <w:sz w:val="24"/>
          <w:szCs w:val="24"/>
        </w:rPr>
        <w:t>puedan</w:t>
      </w:r>
      <w:r w:rsidRPr="00A7178B">
        <w:rPr>
          <w:rFonts w:cs="Calibri"/>
          <w:noProof/>
          <w:w w:val="177"/>
          <w:sz w:val="24"/>
          <w:szCs w:val="24"/>
        </w:rPr>
        <w:t> </w:t>
      </w:r>
      <w:r w:rsidRPr="00A7178B">
        <w:rPr>
          <w:rFonts w:cs="Tahoma"/>
          <w:noProof/>
          <w:spacing w:val="-3"/>
          <w:sz w:val="24"/>
          <w:szCs w:val="24"/>
        </w:rPr>
        <w:t>ser</w:t>
      </w:r>
      <w:r w:rsidRPr="00A7178B">
        <w:rPr>
          <w:rFonts w:cs="Calibri"/>
          <w:noProof/>
          <w:w w:val="175"/>
          <w:sz w:val="24"/>
          <w:szCs w:val="24"/>
        </w:rPr>
        <w:t> </w:t>
      </w:r>
      <w:r w:rsidRPr="00A7178B">
        <w:rPr>
          <w:rFonts w:cs="Tahoma"/>
          <w:noProof/>
          <w:spacing w:val="-2"/>
          <w:sz w:val="24"/>
          <w:szCs w:val="24"/>
        </w:rPr>
        <w:t>útiles</w:t>
      </w:r>
      <w:r w:rsidRPr="00A7178B">
        <w:rPr>
          <w:rFonts w:cs="Calibri"/>
          <w:noProof/>
          <w:w w:val="175"/>
          <w:sz w:val="24"/>
          <w:szCs w:val="24"/>
        </w:rPr>
        <w:t> </w:t>
      </w:r>
      <w:r w:rsidRPr="00A7178B">
        <w:rPr>
          <w:rFonts w:cs="Tahoma"/>
          <w:noProof/>
          <w:spacing w:val="-3"/>
          <w:sz w:val="24"/>
          <w:szCs w:val="24"/>
        </w:rPr>
        <w:t>como</w:t>
      </w:r>
      <w:r w:rsidRPr="00A7178B">
        <w:rPr>
          <w:rFonts w:cs="Calibri"/>
          <w:noProof/>
          <w:w w:val="175"/>
          <w:sz w:val="24"/>
          <w:szCs w:val="24"/>
        </w:rPr>
        <w:t> </w:t>
      </w:r>
      <w:r w:rsidRPr="00A7178B">
        <w:rPr>
          <w:rFonts w:cs="Tahoma"/>
          <w:noProof/>
          <w:spacing w:val="-3"/>
          <w:sz w:val="24"/>
          <w:szCs w:val="24"/>
        </w:rPr>
        <w:t>entradas,</w:t>
      </w:r>
      <w:r w:rsidR="00C231F4">
        <w:rPr>
          <w:rFonts w:cs="Tahoma"/>
          <w:noProof/>
          <w:spacing w:val="-3"/>
          <w:sz w:val="24"/>
          <w:szCs w:val="24"/>
        </w:rPr>
        <w:t xml:space="preserve"> </w:t>
      </w:r>
      <w:r w:rsidRPr="00A7178B">
        <w:rPr>
          <w:rFonts w:cs="Tahoma"/>
          <w:noProof/>
          <w:spacing w:val="-3"/>
          <w:sz w:val="24"/>
          <w:szCs w:val="24"/>
        </w:rPr>
        <w:t>dar</w:t>
      </w:r>
      <w:r w:rsidRPr="00A7178B">
        <w:rPr>
          <w:rFonts w:cs="Calibri"/>
          <w:noProof/>
          <w:w w:val="175"/>
          <w:sz w:val="24"/>
          <w:szCs w:val="24"/>
        </w:rPr>
        <w:t> </w:t>
      </w:r>
      <w:r w:rsidRPr="00A7178B">
        <w:rPr>
          <w:rFonts w:cs="Tahoma"/>
          <w:noProof/>
          <w:spacing w:val="-2"/>
          <w:sz w:val="24"/>
          <w:szCs w:val="24"/>
        </w:rPr>
        <w:t>al</w:t>
      </w:r>
      <w:r w:rsidRPr="00A7178B">
        <w:rPr>
          <w:rFonts w:cs="Calibri"/>
          <w:noProof/>
          <w:w w:val="175"/>
          <w:sz w:val="24"/>
          <w:szCs w:val="24"/>
        </w:rPr>
        <w:t> </w:t>
      </w:r>
      <w:r w:rsidRPr="00A7178B">
        <w:rPr>
          <w:rFonts w:cs="Tahoma"/>
          <w:noProof/>
          <w:spacing w:val="-3"/>
          <w:sz w:val="24"/>
          <w:szCs w:val="24"/>
        </w:rPr>
        <w:t>proyecto un</w:t>
      </w:r>
      <w:r w:rsidRPr="00A7178B">
        <w:rPr>
          <w:rFonts w:cs="Calibri"/>
          <w:noProof/>
          <w:spacing w:val="18"/>
          <w:sz w:val="24"/>
          <w:szCs w:val="24"/>
        </w:rPr>
        <w:t> </w:t>
      </w:r>
      <w:r w:rsidRPr="00A7178B">
        <w:rPr>
          <w:rFonts w:cs="Tahoma"/>
          <w:noProof/>
          <w:spacing w:val="-3"/>
          <w:sz w:val="24"/>
          <w:szCs w:val="24"/>
        </w:rPr>
        <w:t>alcance</w:t>
      </w:r>
      <w:r w:rsidRPr="00A7178B">
        <w:rPr>
          <w:rFonts w:cs="Calibri"/>
          <w:noProof/>
          <w:spacing w:val="18"/>
          <w:sz w:val="24"/>
          <w:szCs w:val="24"/>
        </w:rPr>
        <w:t> </w:t>
      </w:r>
      <w:r w:rsidRPr="00A7178B">
        <w:rPr>
          <w:rFonts w:cs="Tahoma"/>
          <w:noProof/>
          <w:spacing w:val="-3"/>
          <w:sz w:val="24"/>
          <w:szCs w:val="24"/>
        </w:rPr>
        <w:t>bien</w:t>
      </w:r>
      <w:r w:rsidRPr="00A7178B">
        <w:rPr>
          <w:rFonts w:cs="Calibri"/>
          <w:noProof/>
          <w:spacing w:val="18"/>
          <w:sz w:val="24"/>
          <w:szCs w:val="24"/>
        </w:rPr>
        <w:t> </w:t>
      </w:r>
      <w:r w:rsidRPr="00A7178B">
        <w:rPr>
          <w:rFonts w:cs="Tahoma"/>
          <w:noProof/>
          <w:spacing w:val="-3"/>
          <w:sz w:val="24"/>
          <w:szCs w:val="24"/>
        </w:rPr>
        <w:t>definido.</w:t>
      </w:r>
    </w:p>
    <w:p w14:paraId="19AF1101" w14:textId="77777777" w:rsidR="00011E22" w:rsidRPr="00A7178B" w:rsidRDefault="00011E22" w:rsidP="00011E22">
      <w:pPr>
        <w:spacing w:after="0" w:line="360" w:lineRule="auto"/>
        <w:jc w:val="both"/>
        <w:rPr>
          <w:sz w:val="24"/>
          <w:szCs w:val="24"/>
        </w:rPr>
      </w:pPr>
    </w:p>
    <w:p w14:paraId="6C2C0A6F" w14:textId="77777777" w:rsidR="00011E22" w:rsidRPr="006B7A34" w:rsidRDefault="00011E22" w:rsidP="00011E22">
      <w:pPr>
        <w:pStyle w:val="Ttulo3"/>
        <w:rPr>
          <w:rFonts w:ascii="Calibri" w:hAnsi="Calibri"/>
          <w:b/>
          <w:color w:val="2E74B5"/>
        </w:rPr>
      </w:pPr>
      <w:bookmarkStart w:id="72" w:name="_Toc401332102"/>
      <w:bookmarkStart w:id="73" w:name="_Toc497673397"/>
      <w:r w:rsidRPr="006B7A34">
        <w:rPr>
          <w:rFonts w:ascii="Calibri" w:hAnsi="Calibri"/>
          <w:b/>
          <w:noProof/>
          <w:color w:val="2E74B5"/>
          <w:spacing w:val="-3"/>
          <w:w w:val="95"/>
        </w:rPr>
        <w:t xml:space="preserve">b) </w:t>
      </w:r>
      <w:r w:rsidRPr="006B7A34">
        <w:rPr>
          <w:rFonts w:ascii="Calibri" w:hAnsi="Calibri"/>
          <w:b/>
          <w:noProof/>
          <w:color w:val="2E74B5"/>
          <w:w w:val="95"/>
        </w:rPr>
        <w:t>Herramientas</w:t>
      </w:r>
      <w:r w:rsidRPr="006B7A34">
        <w:rPr>
          <w:rFonts w:ascii="Calibri" w:hAnsi="Calibri" w:cs="Calibri"/>
          <w:b/>
          <w:noProof/>
          <w:color w:val="2E74B5"/>
          <w:spacing w:val="15"/>
        </w:rPr>
        <w:t> </w:t>
      </w:r>
      <w:r w:rsidRPr="006B7A34">
        <w:rPr>
          <w:rFonts w:ascii="Calibri" w:hAnsi="Calibri"/>
          <w:b/>
          <w:noProof/>
          <w:color w:val="2E74B5"/>
          <w:w w:val="95"/>
        </w:rPr>
        <w:t>y</w:t>
      </w:r>
      <w:r w:rsidRPr="006B7A34">
        <w:rPr>
          <w:rFonts w:ascii="Calibri" w:hAnsi="Calibri" w:cs="Calibri"/>
          <w:b/>
          <w:noProof/>
          <w:color w:val="2E74B5"/>
          <w:spacing w:val="15"/>
        </w:rPr>
        <w:t> </w:t>
      </w:r>
      <w:r w:rsidRPr="006B7A34">
        <w:rPr>
          <w:rFonts w:ascii="Calibri" w:hAnsi="Calibri"/>
          <w:b/>
          <w:noProof/>
          <w:color w:val="2E74B5"/>
          <w:w w:val="95"/>
        </w:rPr>
        <w:t>técnicas</w:t>
      </w:r>
      <w:bookmarkEnd w:id="72"/>
      <w:bookmarkEnd w:id="73"/>
    </w:p>
    <w:p w14:paraId="70993191" w14:textId="77777777" w:rsidR="00011E22" w:rsidRPr="00A7178B" w:rsidRDefault="00011E22" w:rsidP="00011E22">
      <w:pPr>
        <w:spacing w:after="0" w:line="360" w:lineRule="auto"/>
        <w:jc w:val="both"/>
        <w:rPr>
          <w:sz w:val="24"/>
          <w:szCs w:val="24"/>
        </w:rPr>
      </w:pPr>
      <w:r w:rsidRPr="00A7178B">
        <w:rPr>
          <w:rFonts w:cs="Tahoma"/>
          <w:noProof/>
          <w:spacing w:val="-3"/>
          <w:sz w:val="24"/>
          <w:szCs w:val="24"/>
        </w:rPr>
        <w:t>Se</w:t>
      </w:r>
      <w:r w:rsidRPr="00A7178B">
        <w:rPr>
          <w:rFonts w:cs="Calibri"/>
          <w:noProof/>
          <w:spacing w:val="19"/>
          <w:sz w:val="24"/>
          <w:szCs w:val="24"/>
        </w:rPr>
        <w:t> </w:t>
      </w:r>
      <w:r w:rsidRPr="00A7178B">
        <w:rPr>
          <w:rFonts w:cs="Tahoma"/>
          <w:noProof/>
          <w:spacing w:val="-3"/>
          <w:sz w:val="24"/>
          <w:szCs w:val="24"/>
        </w:rPr>
        <w:t>hace</w:t>
      </w:r>
      <w:r w:rsidRPr="00A7178B">
        <w:rPr>
          <w:rFonts w:cs="Calibri"/>
          <w:noProof/>
          <w:spacing w:val="19"/>
          <w:sz w:val="24"/>
          <w:szCs w:val="24"/>
        </w:rPr>
        <w:t> </w:t>
      </w:r>
      <w:r w:rsidRPr="00A7178B">
        <w:rPr>
          <w:rFonts w:cs="Tahoma"/>
          <w:noProof/>
          <w:spacing w:val="-3"/>
          <w:sz w:val="24"/>
          <w:szCs w:val="24"/>
        </w:rPr>
        <w:t>uso</w:t>
      </w:r>
      <w:r w:rsidRPr="00A7178B">
        <w:rPr>
          <w:rFonts w:cs="Calibri"/>
          <w:noProof/>
          <w:spacing w:val="19"/>
          <w:sz w:val="24"/>
          <w:szCs w:val="24"/>
        </w:rPr>
        <w:t> </w:t>
      </w:r>
      <w:r w:rsidRPr="00A7178B">
        <w:rPr>
          <w:rFonts w:cs="Tahoma"/>
          <w:noProof/>
          <w:spacing w:val="-3"/>
          <w:sz w:val="24"/>
          <w:szCs w:val="24"/>
        </w:rPr>
        <w:t>de</w:t>
      </w:r>
      <w:r w:rsidRPr="00A7178B">
        <w:rPr>
          <w:rFonts w:cs="Calibri"/>
          <w:noProof/>
          <w:spacing w:val="17"/>
          <w:sz w:val="24"/>
          <w:szCs w:val="24"/>
        </w:rPr>
        <w:t> </w:t>
      </w:r>
      <w:r w:rsidRPr="00A7178B">
        <w:rPr>
          <w:rFonts w:cs="Tahoma"/>
          <w:noProof/>
          <w:spacing w:val="-2"/>
          <w:sz w:val="24"/>
          <w:szCs w:val="24"/>
        </w:rPr>
        <w:t>las</w:t>
      </w:r>
      <w:r w:rsidRPr="00A7178B">
        <w:rPr>
          <w:rFonts w:cs="Calibri"/>
          <w:noProof/>
          <w:spacing w:val="19"/>
          <w:sz w:val="24"/>
          <w:szCs w:val="24"/>
        </w:rPr>
        <w:t> </w:t>
      </w:r>
      <w:r w:rsidRPr="00A7178B">
        <w:rPr>
          <w:rFonts w:cs="Tahoma"/>
          <w:noProof/>
          <w:spacing w:val="-3"/>
          <w:sz w:val="24"/>
          <w:szCs w:val="24"/>
        </w:rPr>
        <w:t>siguientes</w:t>
      </w:r>
      <w:r w:rsidRPr="00A7178B">
        <w:rPr>
          <w:rFonts w:cs="Calibri"/>
          <w:noProof/>
          <w:spacing w:val="19"/>
          <w:sz w:val="24"/>
          <w:szCs w:val="24"/>
        </w:rPr>
        <w:t> </w:t>
      </w:r>
      <w:r w:rsidRPr="00A7178B">
        <w:rPr>
          <w:rFonts w:cs="Tahoma"/>
          <w:noProof/>
          <w:spacing w:val="-3"/>
          <w:sz w:val="24"/>
          <w:szCs w:val="24"/>
        </w:rPr>
        <w:t>herramientas,</w:t>
      </w:r>
      <w:r w:rsidRPr="00A7178B">
        <w:rPr>
          <w:rFonts w:cs="Calibri"/>
          <w:noProof/>
          <w:spacing w:val="19"/>
          <w:sz w:val="24"/>
          <w:szCs w:val="24"/>
        </w:rPr>
        <w:t> </w:t>
      </w:r>
      <w:r w:rsidRPr="00A7178B">
        <w:rPr>
          <w:rFonts w:cs="Tahoma"/>
          <w:noProof/>
          <w:spacing w:val="-3"/>
          <w:sz w:val="24"/>
          <w:szCs w:val="24"/>
        </w:rPr>
        <w:t>medios</w:t>
      </w:r>
      <w:r w:rsidRPr="00A7178B">
        <w:rPr>
          <w:rFonts w:cs="Calibri"/>
          <w:noProof/>
          <w:spacing w:val="19"/>
          <w:sz w:val="24"/>
          <w:szCs w:val="24"/>
        </w:rPr>
        <w:t> </w:t>
      </w:r>
      <w:r w:rsidRPr="00A7178B">
        <w:rPr>
          <w:rFonts w:cs="Tahoma"/>
          <w:noProof/>
          <w:spacing w:val="-3"/>
          <w:sz w:val="24"/>
          <w:szCs w:val="24"/>
        </w:rPr>
        <w:t>y</w:t>
      </w:r>
      <w:r w:rsidRPr="00A7178B">
        <w:rPr>
          <w:rFonts w:cs="Calibri"/>
          <w:noProof/>
          <w:spacing w:val="19"/>
          <w:sz w:val="24"/>
          <w:szCs w:val="24"/>
        </w:rPr>
        <w:t> </w:t>
      </w:r>
      <w:r w:rsidRPr="00A7178B">
        <w:rPr>
          <w:rFonts w:cs="Tahoma"/>
          <w:noProof/>
          <w:spacing w:val="-3"/>
          <w:sz w:val="24"/>
          <w:szCs w:val="24"/>
        </w:rPr>
        <w:t>técnicas</w:t>
      </w:r>
      <w:r w:rsidRPr="00A7178B">
        <w:rPr>
          <w:rFonts w:cs="Calibri"/>
          <w:noProof/>
          <w:spacing w:val="19"/>
          <w:sz w:val="24"/>
          <w:szCs w:val="24"/>
        </w:rPr>
        <w:t> </w:t>
      </w:r>
      <w:r w:rsidRPr="00A7178B">
        <w:rPr>
          <w:rFonts w:cs="Tahoma"/>
          <w:noProof/>
          <w:spacing w:val="-3"/>
          <w:sz w:val="24"/>
          <w:szCs w:val="24"/>
        </w:rPr>
        <w:t>para</w:t>
      </w:r>
      <w:r w:rsidRPr="00A7178B">
        <w:rPr>
          <w:rFonts w:cs="Calibri"/>
          <w:noProof/>
          <w:spacing w:val="18"/>
          <w:sz w:val="24"/>
          <w:szCs w:val="24"/>
        </w:rPr>
        <w:t> </w:t>
      </w:r>
      <w:r w:rsidRPr="00A7178B">
        <w:rPr>
          <w:rFonts w:cs="Tahoma"/>
          <w:noProof/>
          <w:spacing w:val="-3"/>
          <w:sz w:val="24"/>
          <w:szCs w:val="24"/>
        </w:rPr>
        <w:t>definir</w:t>
      </w:r>
      <w:r w:rsidRPr="00A7178B">
        <w:rPr>
          <w:rFonts w:cs="Calibri"/>
          <w:noProof/>
          <w:spacing w:val="18"/>
          <w:sz w:val="24"/>
          <w:szCs w:val="24"/>
        </w:rPr>
        <w:t> </w:t>
      </w:r>
      <w:r w:rsidRPr="00A7178B">
        <w:rPr>
          <w:rFonts w:cs="Tahoma"/>
          <w:noProof/>
          <w:spacing w:val="-2"/>
          <w:sz w:val="24"/>
          <w:szCs w:val="24"/>
        </w:rPr>
        <w:t>el</w:t>
      </w:r>
      <w:r w:rsidRPr="00A7178B">
        <w:rPr>
          <w:rFonts w:cs="Calibri"/>
          <w:noProof/>
          <w:spacing w:val="18"/>
          <w:sz w:val="24"/>
          <w:szCs w:val="24"/>
        </w:rPr>
        <w:t> </w:t>
      </w:r>
      <w:r w:rsidRPr="00A7178B">
        <w:rPr>
          <w:rFonts w:cs="Tahoma"/>
          <w:noProof/>
          <w:spacing w:val="-3"/>
          <w:sz w:val="24"/>
          <w:szCs w:val="24"/>
        </w:rPr>
        <w:t>alcance:</w:t>
      </w:r>
    </w:p>
    <w:p w14:paraId="400F8196" w14:textId="77777777" w:rsidR="00011E22" w:rsidRPr="00A7178B" w:rsidRDefault="00011E22" w:rsidP="00011E22">
      <w:pPr>
        <w:spacing w:after="0" w:line="360" w:lineRule="auto"/>
        <w:jc w:val="both"/>
        <w:rPr>
          <w:sz w:val="24"/>
          <w:szCs w:val="24"/>
        </w:rPr>
      </w:pPr>
      <w:r w:rsidRPr="00A7178B">
        <w:rPr>
          <w:rFonts w:cs="Tahoma"/>
          <w:b/>
          <w:noProof/>
          <w:spacing w:val="-3"/>
          <w:w w:val="95"/>
          <w:sz w:val="24"/>
          <w:szCs w:val="24"/>
        </w:rPr>
        <w:t>Juicio</w:t>
      </w:r>
      <w:r w:rsidRPr="00A7178B">
        <w:rPr>
          <w:rFonts w:cs="Calibri"/>
          <w:b/>
          <w:noProof/>
          <w:w w:val="162"/>
          <w:sz w:val="24"/>
          <w:szCs w:val="24"/>
        </w:rPr>
        <w:t> </w:t>
      </w:r>
      <w:r w:rsidRPr="00A7178B">
        <w:rPr>
          <w:rFonts w:cs="Tahoma"/>
          <w:b/>
          <w:noProof/>
          <w:spacing w:val="-4"/>
          <w:w w:val="95"/>
          <w:sz w:val="24"/>
          <w:szCs w:val="24"/>
        </w:rPr>
        <w:t>de</w:t>
      </w:r>
      <w:r w:rsidRPr="00A7178B">
        <w:rPr>
          <w:rFonts w:cs="Calibri"/>
          <w:b/>
          <w:noProof/>
          <w:w w:val="162"/>
          <w:sz w:val="24"/>
          <w:szCs w:val="24"/>
        </w:rPr>
        <w:t> </w:t>
      </w:r>
      <w:r w:rsidRPr="00A7178B">
        <w:rPr>
          <w:rFonts w:cs="Tahoma"/>
          <w:b/>
          <w:noProof/>
          <w:spacing w:val="-3"/>
          <w:w w:val="95"/>
          <w:sz w:val="24"/>
          <w:szCs w:val="24"/>
        </w:rPr>
        <w:t>expertos:</w:t>
      </w:r>
      <w:r w:rsidRPr="00A7178B">
        <w:rPr>
          <w:rFonts w:cs="Calibri"/>
          <w:noProof/>
          <w:w w:val="169"/>
          <w:sz w:val="24"/>
          <w:szCs w:val="24"/>
        </w:rPr>
        <w:t> </w:t>
      </w:r>
      <w:r w:rsidRPr="00A7178B">
        <w:rPr>
          <w:rFonts w:cs="Tahoma"/>
          <w:noProof/>
          <w:spacing w:val="-3"/>
          <w:sz w:val="24"/>
          <w:szCs w:val="24"/>
        </w:rPr>
        <w:t>Entrar</w:t>
      </w:r>
      <w:r w:rsidRPr="00A7178B">
        <w:rPr>
          <w:rFonts w:cs="Calibri"/>
          <w:noProof/>
          <w:w w:val="171"/>
          <w:sz w:val="24"/>
          <w:szCs w:val="24"/>
        </w:rPr>
        <w:t> </w:t>
      </w:r>
      <w:r w:rsidRPr="00A7178B">
        <w:rPr>
          <w:rFonts w:cs="Tahoma"/>
          <w:noProof/>
          <w:spacing w:val="-3"/>
          <w:sz w:val="24"/>
          <w:szCs w:val="24"/>
        </w:rPr>
        <w:t>en</w:t>
      </w:r>
      <w:r w:rsidRPr="00A7178B">
        <w:rPr>
          <w:rFonts w:cs="Calibri"/>
          <w:noProof/>
          <w:w w:val="171"/>
          <w:sz w:val="24"/>
          <w:szCs w:val="24"/>
        </w:rPr>
        <w:t> </w:t>
      </w:r>
      <w:r w:rsidRPr="00A7178B">
        <w:rPr>
          <w:rFonts w:cs="Tahoma"/>
          <w:noProof/>
          <w:spacing w:val="-3"/>
          <w:sz w:val="24"/>
          <w:szCs w:val="24"/>
        </w:rPr>
        <w:t>contacto</w:t>
      </w:r>
      <w:r w:rsidRPr="00A7178B">
        <w:rPr>
          <w:rFonts w:cs="Calibri"/>
          <w:noProof/>
          <w:w w:val="171"/>
          <w:sz w:val="24"/>
          <w:szCs w:val="24"/>
        </w:rPr>
        <w:t> </w:t>
      </w:r>
      <w:r w:rsidRPr="00A7178B">
        <w:rPr>
          <w:rFonts w:cs="Tahoma"/>
          <w:noProof/>
          <w:spacing w:val="-3"/>
          <w:sz w:val="24"/>
          <w:szCs w:val="24"/>
        </w:rPr>
        <w:t>con</w:t>
      </w:r>
      <w:r w:rsidRPr="00A7178B">
        <w:rPr>
          <w:rFonts w:cs="Calibri"/>
          <w:noProof/>
          <w:w w:val="171"/>
          <w:sz w:val="24"/>
          <w:szCs w:val="24"/>
        </w:rPr>
        <w:t> </w:t>
      </w:r>
      <w:r w:rsidRPr="00A7178B">
        <w:rPr>
          <w:rFonts w:cs="Tahoma"/>
          <w:noProof/>
          <w:spacing w:val="-2"/>
          <w:sz w:val="24"/>
          <w:szCs w:val="24"/>
        </w:rPr>
        <w:t>los</w:t>
      </w:r>
      <w:r w:rsidRPr="00A7178B">
        <w:rPr>
          <w:rFonts w:cs="Calibri"/>
          <w:noProof/>
          <w:w w:val="171"/>
          <w:sz w:val="24"/>
          <w:szCs w:val="24"/>
        </w:rPr>
        <w:t> </w:t>
      </w:r>
      <w:r w:rsidRPr="00A7178B">
        <w:rPr>
          <w:rFonts w:cs="Tahoma"/>
          <w:noProof/>
          <w:spacing w:val="-3"/>
          <w:sz w:val="24"/>
          <w:szCs w:val="24"/>
        </w:rPr>
        <w:t>interesados</w:t>
      </w:r>
      <w:r w:rsidRPr="00A7178B">
        <w:rPr>
          <w:rFonts w:cs="Calibri"/>
          <w:noProof/>
          <w:w w:val="171"/>
          <w:sz w:val="24"/>
          <w:szCs w:val="24"/>
        </w:rPr>
        <w:t> </w:t>
      </w:r>
      <w:r w:rsidRPr="00A7178B">
        <w:rPr>
          <w:rFonts w:cs="Tahoma"/>
          <w:noProof/>
          <w:spacing w:val="-3"/>
          <w:sz w:val="24"/>
          <w:szCs w:val="24"/>
        </w:rPr>
        <w:t>del</w:t>
      </w:r>
      <w:r w:rsidRPr="00A7178B">
        <w:rPr>
          <w:rFonts w:cs="Calibri"/>
          <w:noProof/>
          <w:w w:val="169"/>
          <w:sz w:val="24"/>
          <w:szCs w:val="24"/>
        </w:rPr>
        <w:t> </w:t>
      </w:r>
      <w:r w:rsidRPr="00A7178B">
        <w:rPr>
          <w:rFonts w:cs="Tahoma"/>
          <w:noProof/>
          <w:spacing w:val="-3"/>
          <w:sz w:val="24"/>
          <w:szCs w:val="24"/>
        </w:rPr>
        <w:t>área</w:t>
      </w:r>
      <w:r w:rsidRPr="00A7178B">
        <w:rPr>
          <w:rFonts w:cs="Calibri"/>
          <w:noProof/>
          <w:w w:val="171"/>
          <w:sz w:val="24"/>
          <w:szCs w:val="24"/>
        </w:rPr>
        <w:t> </w:t>
      </w:r>
      <w:r w:rsidRPr="00A7178B">
        <w:rPr>
          <w:rFonts w:cs="Tahoma"/>
          <w:noProof/>
          <w:spacing w:val="-3"/>
          <w:sz w:val="24"/>
          <w:szCs w:val="24"/>
        </w:rPr>
        <w:t>de</w:t>
      </w:r>
      <w:r w:rsidRPr="00A7178B">
        <w:rPr>
          <w:rFonts w:cs="Calibri"/>
          <w:noProof/>
          <w:w w:val="171"/>
          <w:sz w:val="24"/>
          <w:szCs w:val="24"/>
        </w:rPr>
        <w:t> </w:t>
      </w:r>
      <w:r w:rsidRPr="00A7178B">
        <w:rPr>
          <w:rFonts w:cs="Tahoma"/>
          <w:noProof/>
          <w:spacing w:val="-3"/>
          <w:sz w:val="24"/>
          <w:szCs w:val="24"/>
        </w:rPr>
        <w:t>producción</w:t>
      </w:r>
      <w:r w:rsidRPr="00A7178B">
        <w:rPr>
          <w:rFonts w:cs="Calibri"/>
          <w:noProof/>
          <w:w w:val="172"/>
          <w:sz w:val="24"/>
          <w:szCs w:val="24"/>
        </w:rPr>
        <w:t> </w:t>
      </w:r>
      <w:r w:rsidRPr="00A7178B">
        <w:rPr>
          <w:rFonts w:cs="Tahoma"/>
          <w:noProof/>
          <w:spacing w:val="-3"/>
          <w:sz w:val="24"/>
          <w:szCs w:val="24"/>
        </w:rPr>
        <w:t>y</w:t>
      </w:r>
    </w:p>
    <w:p w14:paraId="2DEB1F5A" w14:textId="77777777" w:rsidR="00011E22" w:rsidRPr="00A7178B" w:rsidRDefault="00011E22" w:rsidP="00011E22">
      <w:pPr>
        <w:spacing w:after="0" w:line="360" w:lineRule="auto"/>
        <w:ind w:right="-234"/>
        <w:jc w:val="both"/>
        <w:rPr>
          <w:sz w:val="24"/>
          <w:szCs w:val="24"/>
        </w:rPr>
      </w:pPr>
      <w:r w:rsidRPr="00A7178B">
        <w:rPr>
          <w:rFonts w:cs="Tahoma"/>
          <w:noProof/>
          <w:spacing w:val="-3"/>
          <w:sz w:val="24"/>
          <w:szCs w:val="24"/>
        </w:rPr>
        <w:t>mantenimiento</w:t>
      </w:r>
      <w:r w:rsidRPr="00A7178B">
        <w:rPr>
          <w:rFonts w:cs="Calibri"/>
          <w:noProof/>
          <w:w w:val="186"/>
          <w:sz w:val="24"/>
          <w:szCs w:val="24"/>
        </w:rPr>
        <w:t> </w:t>
      </w:r>
      <w:r w:rsidRPr="00A7178B">
        <w:rPr>
          <w:rFonts w:cs="Tahoma"/>
          <w:noProof/>
          <w:spacing w:val="-3"/>
          <w:sz w:val="24"/>
          <w:szCs w:val="24"/>
        </w:rPr>
        <w:t>para</w:t>
      </w:r>
      <w:r w:rsidRPr="00A7178B">
        <w:rPr>
          <w:rFonts w:cs="Calibri"/>
          <w:noProof/>
          <w:w w:val="186"/>
          <w:sz w:val="24"/>
          <w:szCs w:val="24"/>
        </w:rPr>
        <w:t> </w:t>
      </w:r>
      <w:r w:rsidRPr="00A7178B">
        <w:rPr>
          <w:rFonts w:cs="Tahoma"/>
          <w:noProof/>
          <w:spacing w:val="-3"/>
          <w:sz w:val="24"/>
          <w:szCs w:val="24"/>
        </w:rPr>
        <w:t>mantener</w:t>
      </w:r>
      <w:r w:rsidRPr="00A7178B">
        <w:rPr>
          <w:rFonts w:cs="Calibri"/>
          <w:noProof/>
          <w:w w:val="186"/>
          <w:sz w:val="24"/>
          <w:szCs w:val="24"/>
        </w:rPr>
        <w:t> </w:t>
      </w:r>
      <w:r w:rsidRPr="00A7178B">
        <w:rPr>
          <w:rFonts w:cs="Tahoma"/>
          <w:noProof/>
          <w:spacing w:val="-3"/>
          <w:sz w:val="24"/>
          <w:szCs w:val="24"/>
        </w:rPr>
        <w:t>un</w:t>
      </w:r>
      <w:r w:rsidRPr="00A7178B">
        <w:rPr>
          <w:rFonts w:cs="Calibri"/>
          <w:noProof/>
          <w:w w:val="186"/>
          <w:sz w:val="24"/>
          <w:szCs w:val="24"/>
        </w:rPr>
        <w:t> </w:t>
      </w:r>
      <w:r w:rsidRPr="00A7178B">
        <w:rPr>
          <w:rFonts w:cs="Tahoma"/>
          <w:noProof/>
          <w:spacing w:val="-3"/>
          <w:sz w:val="24"/>
          <w:szCs w:val="24"/>
        </w:rPr>
        <w:t>intercambio</w:t>
      </w:r>
      <w:r w:rsidRPr="00A7178B">
        <w:rPr>
          <w:rFonts w:cs="Calibri"/>
          <w:noProof/>
          <w:w w:val="184"/>
          <w:sz w:val="24"/>
          <w:szCs w:val="24"/>
        </w:rPr>
        <w:t> </w:t>
      </w:r>
      <w:r w:rsidRPr="00A7178B">
        <w:rPr>
          <w:rFonts w:cs="Tahoma"/>
          <w:noProof/>
          <w:spacing w:val="-3"/>
          <w:sz w:val="24"/>
          <w:szCs w:val="24"/>
        </w:rPr>
        <w:t>de</w:t>
      </w:r>
      <w:r w:rsidRPr="00A7178B">
        <w:rPr>
          <w:rFonts w:cs="Calibri"/>
          <w:noProof/>
          <w:w w:val="186"/>
          <w:sz w:val="24"/>
          <w:szCs w:val="24"/>
        </w:rPr>
        <w:t> </w:t>
      </w:r>
      <w:r w:rsidRPr="00A7178B">
        <w:rPr>
          <w:rFonts w:cs="Tahoma"/>
          <w:noProof/>
          <w:spacing w:val="-3"/>
          <w:sz w:val="24"/>
          <w:szCs w:val="24"/>
        </w:rPr>
        <w:t>impresiones</w:t>
      </w:r>
      <w:r w:rsidRPr="00A7178B">
        <w:rPr>
          <w:rFonts w:cs="Calibri"/>
          <w:noProof/>
          <w:w w:val="183"/>
          <w:sz w:val="24"/>
          <w:szCs w:val="24"/>
        </w:rPr>
        <w:t> </w:t>
      </w:r>
      <w:r w:rsidRPr="00A7178B">
        <w:rPr>
          <w:rFonts w:cs="Tahoma"/>
          <w:noProof/>
          <w:spacing w:val="-3"/>
          <w:sz w:val="24"/>
          <w:szCs w:val="24"/>
        </w:rPr>
        <w:t>e</w:t>
      </w:r>
      <w:r w:rsidRPr="00A7178B">
        <w:rPr>
          <w:rFonts w:cs="Calibri"/>
          <w:noProof/>
          <w:w w:val="186"/>
          <w:sz w:val="24"/>
          <w:szCs w:val="24"/>
        </w:rPr>
        <w:t> </w:t>
      </w:r>
      <w:r w:rsidRPr="00A7178B">
        <w:rPr>
          <w:rFonts w:cs="Tahoma"/>
          <w:noProof/>
          <w:spacing w:val="-3"/>
          <w:sz w:val="24"/>
          <w:szCs w:val="24"/>
        </w:rPr>
        <w:t>ideas</w:t>
      </w:r>
      <w:r w:rsidRPr="00A7178B">
        <w:rPr>
          <w:rFonts w:cs="Calibri"/>
          <w:noProof/>
          <w:w w:val="186"/>
          <w:sz w:val="24"/>
          <w:szCs w:val="24"/>
        </w:rPr>
        <w:t> </w:t>
      </w:r>
      <w:r w:rsidRPr="00A7178B">
        <w:rPr>
          <w:rFonts w:cs="Tahoma"/>
          <w:noProof/>
          <w:spacing w:val="-3"/>
          <w:sz w:val="24"/>
          <w:szCs w:val="24"/>
        </w:rPr>
        <w:t>con</w:t>
      </w:r>
      <w:r w:rsidRPr="00A7178B">
        <w:rPr>
          <w:rFonts w:cs="Calibri"/>
          <w:noProof/>
          <w:w w:val="186"/>
          <w:sz w:val="24"/>
          <w:szCs w:val="24"/>
        </w:rPr>
        <w:t> </w:t>
      </w:r>
      <w:r w:rsidRPr="00A7178B">
        <w:rPr>
          <w:rFonts w:cs="Tahoma"/>
          <w:noProof/>
          <w:spacing w:val="-2"/>
          <w:sz w:val="24"/>
          <w:szCs w:val="24"/>
        </w:rPr>
        <w:t>la</w:t>
      </w:r>
      <w:r w:rsidRPr="00A7178B">
        <w:rPr>
          <w:rFonts w:cs="Calibri"/>
          <w:noProof/>
          <w:w w:val="186"/>
          <w:sz w:val="24"/>
          <w:szCs w:val="24"/>
        </w:rPr>
        <w:t> </w:t>
      </w:r>
      <w:r w:rsidRPr="00A7178B">
        <w:rPr>
          <w:rFonts w:cs="Tahoma"/>
          <w:noProof/>
          <w:spacing w:val="-3"/>
          <w:sz w:val="24"/>
          <w:szCs w:val="24"/>
        </w:rPr>
        <w:t>finalidad</w:t>
      </w:r>
    </w:p>
    <w:p w14:paraId="301E7A97" w14:textId="77777777" w:rsidR="00011E22" w:rsidRPr="00A7178B" w:rsidRDefault="00011E22" w:rsidP="00011E22">
      <w:pPr>
        <w:spacing w:after="0" w:line="360" w:lineRule="auto"/>
        <w:jc w:val="both"/>
        <w:rPr>
          <w:sz w:val="24"/>
          <w:szCs w:val="24"/>
        </w:rPr>
      </w:pPr>
      <w:r w:rsidRPr="00A7178B">
        <w:rPr>
          <w:rFonts w:cs="Tahoma"/>
          <w:noProof/>
          <w:spacing w:val="-3"/>
          <w:sz w:val="24"/>
          <w:szCs w:val="24"/>
        </w:rPr>
        <w:t>de</w:t>
      </w:r>
      <w:r w:rsidRPr="00A7178B">
        <w:rPr>
          <w:rFonts w:cs="Calibri"/>
          <w:noProof/>
          <w:spacing w:val="18"/>
          <w:sz w:val="24"/>
          <w:szCs w:val="24"/>
        </w:rPr>
        <w:t> </w:t>
      </w:r>
      <w:r w:rsidRPr="00A7178B">
        <w:rPr>
          <w:rFonts w:cs="Tahoma"/>
          <w:noProof/>
          <w:spacing w:val="-3"/>
          <w:sz w:val="24"/>
          <w:szCs w:val="24"/>
        </w:rPr>
        <w:t>encontrar</w:t>
      </w:r>
      <w:r w:rsidRPr="00A7178B">
        <w:rPr>
          <w:rFonts w:cs="Calibri"/>
          <w:noProof/>
          <w:spacing w:val="18"/>
          <w:sz w:val="24"/>
          <w:szCs w:val="24"/>
        </w:rPr>
        <w:t> </w:t>
      </w:r>
      <w:r w:rsidRPr="00A7178B">
        <w:rPr>
          <w:rFonts w:cs="Tahoma"/>
          <w:noProof/>
          <w:spacing w:val="-3"/>
          <w:sz w:val="24"/>
          <w:szCs w:val="24"/>
        </w:rPr>
        <w:t>y/o</w:t>
      </w:r>
      <w:r w:rsidRPr="00A7178B">
        <w:rPr>
          <w:rFonts w:cs="Calibri"/>
          <w:noProof/>
          <w:spacing w:val="18"/>
          <w:sz w:val="24"/>
          <w:szCs w:val="24"/>
        </w:rPr>
        <w:t> </w:t>
      </w:r>
      <w:r w:rsidRPr="00A7178B">
        <w:rPr>
          <w:rFonts w:cs="Tahoma"/>
          <w:noProof/>
          <w:spacing w:val="-2"/>
          <w:sz w:val="24"/>
          <w:szCs w:val="24"/>
        </w:rPr>
        <w:t>identificar</w:t>
      </w:r>
      <w:r w:rsidRPr="00A7178B">
        <w:rPr>
          <w:rFonts w:cs="Calibri"/>
          <w:noProof/>
          <w:spacing w:val="17"/>
          <w:sz w:val="24"/>
          <w:szCs w:val="24"/>
        </w:rPr>
        <w:t> </w:t>
      </w:r>
      <w:r w:rsidRPr="00A7178B">
        <w:rPr>
          <w:rFonts w:cs="Tahoma"/>
          <w:noProof/>
          <w:spacing w:val="-3"/>
          <w:sz w:val="24"/>
          <w:szCs w:val="24"/>
        </w:rPr>
        <w:t>los</w:t>
      </w:r>
      <w:r w:rsidRPr="00A7178B">
        <w:rPr>
          <w:rFonts w:cs="Calibri"/>
          <w:noProof/>
          <w:spacing w:val="18"/>
          <w:sz w:val="24"/>
          <w:szCs w:val="24"/>
        </w:rPr>
        <w:t> </w:t>
      </w:r>
      <w:r w:rsidRPr="00A7178B">
        <w:rPr>
          <w:rFonts w:cs="Tahoma"/>
          <w:noProof/>
          <w:spacing w:val="-3"/>
          <w:sz w:val="24"/>
          <w:szCs w:val="24"/>
        </w:rPr>
        <w:t>puntos</w:t>
      </w:r>
      <w:r w:rsidRPr="00A7178B">
        <w:rPr>
          <w:rFonts w:cs="Calibri"/>
          <w:noProof/>
          <w:spacing w:val="18"/>
          <w:sz w:val="24"/>
          <w:szCs w:val="24"/>
        </w:rPr>
        <w:t> </w:t>
      </w:r>
      <w:r w:rsidRPr="00A7178B">
        <w:rPr>
          <w:rFonts w:cs="Tahoma"/>
          <w:noProof/>
          <w:spacing w:val="-3"/>
          <w:sz w:val="24"/>
          <w:szCs w:val="24"/>
        </w:rPr>
        <w:t>de</w:t>
      </w:r>
      <w:r w:rsidRPr="00A7178B">
        <w:rPr>
          <w:rFonts w:cs="Calibri"/>
          <w:noProof/>
          <w:spacing w:val="18"/>
          <w:sz w:val="24"/>
          <w:szCs w:val="24"/>
        </w:rPr>
        <w:t> </w:t>
      </w:r>
      <w:r w:rsidRPr="00A7178B">
        <w:rPr>
          <w:rFonts w:cs="Tahoma"/>
          <w:noProof/>
          <w:spacing w:val="-3"/>
          <w:sz w:val="24"/>
          <w:szCs w:val="24"/>
        </w:rPr>
        <w:t>posible</w:t>
      </w:r>
      <w:r w:rsidRPr="00A7178B">
        <w:rPr>
          <w:rFonts w:cs="Calibri"/>
          <w:noProof/>
          <w:spacing w:val="18"/>
          <w:sz w:val="24"/>
          <w:szCs w:val="24"/>
        </w:rPr>
        <w:t> </w:t>
      </w:r>
      <w:r w:rsidRPr="00A7178B">
        <w:rPr>
          <w:rFonts w:cs="Tahoma"/>
          <w:noProof/>
          <w:spacing w:val="-3"/>
          <w:sz w:val="24"/>
          <w:szCs w:val="24"/>
        </w:rPr>
        <w:t>mejora</w:t>
      </w:r>
      <w:r w:rsidRPr="00A7178B">
        <w:rPr>
          <w:rFonts w:cs="Calibri"/>
          <w:noProof/>
          <w:spacing w:val="18"/>
          <w:sz w:val="24"/>
          <w:szCs w:val="24"/>
        </w:rPr>
        <w:t> </w:t>
      </w:r>
      <w:r w:rsidRPr="00A7178B">
        <w:rPr>
          <w:rFonts w:cs="Tahoma"/>
          <w:noProof/>
          <w:spacing w:val="-3"/>
          <w:sz w:val="24"/>
          <w:szCs w:val="24"/>
        </w:rPr>
        <w:t>ya</w:t>
      </w:r>
      <w:r w:rsidRPr="00A7178B">
        <w:rPr>
          <w:rFonts w:cs="Calibri"/>
          <w:noProof/>
          <w:spacing w:val="18"/>
          <w:sz w:val="24"/>
          <w:szCs w:val="24"/>
        </w:rPr>
        <w:t> </w:t>
      </w:r>
      <w:r w:rsidRPr="00A7178B">
        <w:rPr>
          <w:rFonts w:cs="Tahoma"/>
          <w:noProof/>
          <w:spacing w:val="-3"/>
          <w:sz w:val="24"/>
          <w:szCs w:val="24"/>
        </w:rPr>
        <w:t>previamente</w:t>
      </w:r>
      <w:r w:rsidRPr="00A7178B">
        <w:rPr>
          <w:rFonts w:cs="Calibri"/>
          <w:noProof/>
          <w:spacing w:val="18"/>
          <w:sz w:val="24"/>
          <w:szCs w:val="24"/>
        </w:rPr>
        <w:t> </w:t>
      </w:r>
      <w:r w:rsidRPr="00A7178B">
        <w:rPr>
          <w:rFonts w:cs="Tahoma"/>
          <w:noProof/>
          <w:spacing w:val="-3"/>
          <w:sz w:val="24"/>
          <w:szCs w:val="24"/>
        </w:rPr>
        <w:t>conocidos.</w:t>
      </w:r>
    </w:p>
    <w:p w14:paraId="3994C47A" w14:textId="77777777" w:rsidR="00011E22" w:rsidRPr="000905B2" w:rsidRDefault="00011E22" w:rsidP="000905B2">
      <w:pPr>
        <w:tabs>
          <w:tab w:val="left" w:pos="1343"/>
        </w:tabs>
        <w:spacing w:after="0" w:line="360" w:lineRule="auto"/>
        <w:jc w:val="both"/>
        <w:rPr>
          <w:sz w:val="24"/>
          <w:szCs w:val="24"/>
        </w:rPr>
      </w:pPr>
    </w:p>
    <w:p w14:paraId="1B4256D6" w14:textId="77777777" w:rsidR="00011E22" w:rsidRPr="006B7A34" w:rsidRDefault="00011E22" w:rsidP="00011E22">
      <w:pPr>
        <w:pStyle w:val="Ttulo3"/>
        <w:rPr>
          <w:rFonts w:ascii="Calibri" w:hAnsi="Calibri"/>
          <w:b/>
          <w:noProof/>
        </w:rPr>
      </w:pPr>
      <w:bookmarkStart w:id="74" w:name="_Toc401332103"/>
      <w:bookmarkStart w:id="75" w:name="_Toc497673398"/>
      <w:r w:rsidRPr="006B7A34">
        <w:rPr>
          <w:rFonts w:ascii="Calibri" w:hAnsi="Calibri"/>
          <w:b/>
          <w:noProof/>
          <w:spacing w:val="-3"/>
          <w:w w:val="95"/>
        </w:rPr>
        <w:t xml:space="preserve">c) </w:t>
      </w:r>
      <w:r w:rsidRPr="006B7A34">
        <w:rPr>
          <w:rFonts w:ascii="Calibri" w:hAnsi="Calibri"/>
          <w:b/>
          <w:noProof/>
        </w:rPr>
        <w:t> salidas</w:t>
      </w:r>
      <w:bookmarkEnd w:id="74"/>
      <w:bookmarkEnd w:id="75"/>
      <w:r w:rsidRPr="006B7A34">
        <w:rPr>
          <w:rFonts w:ascii="Calibri" w:hAnsi="Calibri"/>
          <w:b/>
          <w:noProof/>
        </w:rPr>
        <w:t xml:space="preserve"> </w:t>
      </w:r>
    </w:p>
    <w:p w14:paraId="5B0A1367" w14:textId="77777777" w:rsidR="00011E22" w:rsidRPr="005841D2" w:rsidRDefault="00011E22" w:rsidP="00011E22">
      <w:pPr>
        <w:rPr>
          <w:b/>
          <w:sz w:val="24"/>
          <w:szCs w:val="24"/>
        </w:rPr>
      </w:pPr>
      <w:r w:rsidRPr="005841D2">
        <w:rPr>
          <w:rFonts w:cs="Calibri"/>
          <w:b/>
          <w:noProof/>
          <w:spacing w:val="-13"/>
          <w:sz w:val="24"/>
          <w:szCs w:val="24"/>
        </w:rPr>
        <w:t xml:space="preserve"> </w:t>
      </w:r>
      <w:r w:rsidRPr="005841D2">
        <w:rPr>
          <w:b/>
          <w:noProof/>
          <w:w w:val="95"/>
          <w:sz w:val="24"/>
          <w:szCs w:val="24"/>
        </w:rPr>
        <w:t>Alcance</w:t>
      </w:r>
      <w:r w:rsidRPr="005841D2">
        <w:rPr>
          <w:rFonts w:cs="Calibri"/>
          <w:b/>
          <w:noProof/>
          <w:spacing w:val="15"/>
          <w:sz w:val="24"/>
          <w:szCs w:val="24"/>
        </w:rPr>
        <w:t> </w:t>
      </w:r>
      <w:r w:rsidRPr="005841D2">
        <w:rPr>
          <w:b/>
          <w:noProof/>
          <w:w w:val="95"/>
          <w:sz w:val="24"/>
          <w:szCs w:val="24"/>
        </w:rPr>
        <w:t>del</w:t>
      </w:r>
      <w:r w:rsidRPr="005841D2">
        <w:rPr>
          <w:rFonts w:cs="Calibri"/>
          <w:b/>
          <w:noProof/>
          <w:spacing w:val="14"/>
          <w:sz w:val="24"/>
          <w:szCs w:val="24"/>
        </w:rPr>
        <w:t> </w:t>
      </w:r>
      <w:r w:rsidRPr="005841D2">
        <w:rPr>
          <w:b/>
          <w:noProof/>
          <w:w w:val="95"/>
          <w:sz w:val="24"/>
          <w:szCs w:val="24"/>
        </w:rPr>
        <w:t>proyecto</w:t>
      </w:r>
    </w:p>
    <w:p w14:paraId="2C973115" w14:textId="2B5DAE83" w:rsidR="00011E22" w:rsidRDefault="000905B2" w:rsidP="00011E22">
      <w:pPr>
        <w:spacing w:after="0" w:line="360" w:lineRule="auto"/>
        <w:jc w:val="both"/>
        <w:rPr>
          <w:rFonts w:cs="Tahoma"/>
          <w:noProof/>
          <w:spacing w:val="-3"/>
          <w:sz w:val="24"/>
          <w:szCs w:val="24"/>
        </w:rPr>
      </w:pPr>
      <w:r>
        <w:rPr>
          <w:rFonts w:cs="Tahoma"/>
          <w:noProof/>
          <w:spacing w:val="-3"/>
          <w:sz w:val="24"/>
          <w:szCs w:val="24"/>
        </w:rPr>
        <w:t>El alcance del proyecto es obtener una excelente base de datos, mediante la aplicación, en el registro de las visitas.</w:t>
      </w:r>
    </w:p>
    <w:p w14:paraId="3F42C43A" w14:textId="77777777" w:rsidR="00011E22" w:rsidRDefault="00011E22" w:rsidP="00011E22">
      <w:pPr>
        <w:spacing w:after="0" w:line="360" w:lineRule="auto"/>
        <w:rPr>
          <w:rFonts w:cs="Tahoma"/>
          <w:noProof/>
          <w:spacing w:val="-3"/>
          <w:sz w:val="24"/>
          <w:szCs w:val="24"/>
        </w:rPr>
      </w:pPr>
    </w:p>
    <w:p w14:paraId="7F6EB77D" w14:textId="77777777" w:rsidR="00011E22" w:rsidRDefault="00011E22" w:rsidP="00011E22">
      <w:pPr>
        <w:spacing w:after="0" w:line="360" w:lineRule="auto"/>
        <w:rPr>
          <w:rFonts w:cs="Tahoma"/>
          <w:noProof/>
          <w:spacing w:val="-3"/>
          <w:sz w:val="24"/>
          <w:szCs w:val="24"/>
        </w:rPr>
      </w:pPr>
    </w:p>
    <w:p w14:paraId="55822F1E" w14:textId="77777777" w:rsidR="00011E22" w:rsidRDefault="00011E22" w:rsidP="00011E22">
      <w:pPr>
        <w:spacing w:after="0" w:line="360" w:lineRule="auto"/>
        <w:rPr>
          <w:rFonts w:cs="Tahoma"/>
          <w:noProof/>
          <w:spacing w:val="-3"/>
          <w:sz w:val="24"/>
          <w:szCs w:val="24"/>
        </w:rPr>
      </w:pPr>
    </w:p>
    <w:p w14:paraId="7E5683B6" w14:textId="77777777" w:rsidR="00011E22" w:rsidRDefault="00011E22" w:rsidP="00011E22">
      <w:pPr>
        <w:spacing w:after="0" w:line="360" w:lineRule="auto"/>
        <w:rPr>
          <w:rFonts w:cs="Tahoma"/>
          <w:noProof/>
          <w:spacing w:val="-3"/>
          <w:sz w:val="24"/>
          <w:szCs w:val="24"/>
        </w:rPr>
      </w:pPr>
    </w:p>
    <w:p w14:paraId="5807D9F2" w14:textId="77777777" w:rsidR="00011E22" w:rsidRDefault="00011E22" w:rsidP="00011E22">
      <w:pPr>
        <w:spacing w:after="0" w:line="360" w:lineRule="auto"/>
        <w:rPr>
          <w:rFonts w:cs="Tahoma"/>
          <w:noProof/>
          <w:spacing w:val="-3"/>
          <w:sz w:val="24"/>
          <w:szCs w:val="24"/>
        </w:rPr>
      </w:pPr>
    </w:p>
    <w:p w14:paraId="40410A6E" w14:textId="77777777" w:rsidR="00011E22" w:rsidRDefault="00011E22" w:rsidP="00011E22">
      <w:pPr>
        <w:spacing w:after="0" w:line="360" w:lineRule="auto"/>
        <w:rPr>
          <w:rFonts w:cs="Tahoma"/>
          <w:noProof/>
          <w:spacing w:val="-3"/>
          <w:sz w:val="24"/>
          <w:szCs w:val="24"/>
        </w:rPr>
      </w:pPr>
    </w:p>
    <w:p w14:paraId="43FCA344" w14:textId="77777777" w:rsidR="000905B2" w:rsidRDefault="000905B2" w:rsidP="00011E22">
      <w:pPr>
        <w:spacing w:after="0" w:line="360" w:lineRule="auto"/>
        <w:rPr>
          <w:rFonts w:cs="Tahoma"/>
          <w:noProof/>
          <w:spacing w:val="-3"/>
          <w:sz w:val="24"/>
          <w:szCs w:val="24"/>
        </w:rPr>
      </w:pPr>
    </w:p>
    <w:p w14:paraId="4E105313" w14:textId="77777777" w:rsidR="000905B2" w:rsidRDefault="000905B2" w:rsidP="00011E22">
      <w:pPr>
        <w:spacing w:after="0" w:line="360" w:lineRule="auto"/>
        <w:rPr>
          <w:rFonts w:cs="Tahoma"/>
          <w:noProof/>
          <w:spacing w:val="-3"/>
          <w:sz w:val="24"/>
          <w:szCs w:val="24"/>
        </w:rPr>
      </w:pPr>
    </w:p>
    <w:p w14:paraId="634FE4E7" w14:textId="77777777" w:rsidR="000905B2" w:rsidRDefault="000905B2" w:rsidP="00011E22">
      <w:pPr>
        <w:spacing w:after="0" w:line="360" w:lineRule="auto"/>
        <w:rPr>
          <w:rFonts w:cs="Tahoma"/>
          <w:noProof/>
          <w:spacing w:val="-3"/>
          <w:sz w:val="24"/>
          <w:szCs w:val="24"/>
        </w:rPr>
      </w:pPr>
    </w:p>
    <w:p w14:paraId="0B0D6C6E" w14:textId="77777777" w:rsidR="000905B2" w:rsidRDefault="000905B2" w:rsidP="00011E22">
      <w:pPr>
        <w:spacing w:after="0" w:line="360" w:lineRule="auto"/>
        <w:rPr>
          <w:rFonts w:cs="Tahoma"/>
          <w:noProof/>
          <w:spacing w:val="-3"/>
          <w:sz w:val="24"/>
          <w:szCs w:val="24"/>
        </w:rPr>
      </w:pPr>
    </w:p>
    <w:p w14:paraId="1D056AC4" w14:textId="77777777" w:rsidR="000905B2" w:rsidRPr="00A7178B" w:rsidRDefault="000905B2" w:rsidP="00011E22">
      <w:pPr>
        <w:spacing w:after="0" w:line="360" w:lineRule="auto"/>
        <w:rPr>
          <w:rFonts w:cs="Tahoma"/>
          <w:noProof/>
          <w:spacing w:val="-3"/>
          <w:sz w:val="24"/>
          <w:szCs w:val="24"/>
        </w:rPr>
      </w:pPr>
    </w:p>
    <w:tbl>
      <w:tblPr>
        <w:tblW w:w="9804" w:type="dxa"/>
        <w:tblInd w:w="-780" w:type="dxa"/>
        <w:tblCellMar>
          <w:left w:w="0" w:type="dxa"/>
          <w:right w:w="0" w:type="dxa"/>
        </w:tblCellMar>
        <w:tblLook w:val="04A0" w:firstRow="1" w:lastRow="0" w:firstColumn="1" w:lastColumn="0" w:noHBand="0" w:noVBand="1"/>
      </w:tblPr>
      <w:tblGrid>
        <w:gridCol w:w="2792"/>
        <w:gridCol w:w="7012"/>
      </w:tblGrid>
      <w:tr w:rsidR="00011E22" w:rsidRPr="006B7A34" w14:paraId="3DF558DC" w14:textId="77777777" w:rsidTr="005632F4">
        <w:trPr>
          <w:trHeight w:val="397"/>
        </w:trPr>
        <w:tc>
          <w:tcPr>
            <w:tcW w:w="9804" w:type="dxa"/>
            <w:gridSpan w:val="2"/>
            <w:tcBorders>
              <w:top w:val="single" w:sz="8" w:space="0" w:color="000000"/>
              <w:left w:val="single" w:sz="8" w:space="0" w:color="000000"/>
              <w:bottom w:val="single" w:sz="8" w:space="0" w:color="000000"/>
              <w:right w:val="single" w:sz="8" w:space="0" w:color="000000"/>
            </w:tcBorders>
            <w:shd w:val="clear" w:color="auto" w:fill="B8CCE4"/>
            <w:tcMar>
              <w:top w:w="15" w:type="dxa"/>
              <w:left w:w="71" w:type="dxa"/>
              <w:bottom w:w="0" w:type="dxa"/>
              <w:right w:w="71" w:type="dxa"/>
            </w:tcMar>
            <w:hideMark/>
          </w:tcPr>
          <w:p w14:paraId="1A39FEEC" w14:textId="358E209B" w:rsidR="00011E22" w:rsidRPr="006B7A34" w:rsidRDefault="00011E22" w:rsidP="00C76DC9">
            <w:pPr>
              <w:pStyle w:val="Ttulo2"/>
              <w:rPr>
                <w:rFonts w:cs="Calibri"/>
                <w:b/>
                <w:sz w:val="24"/>
                <w:szCs w:val="24"/>
                <w:lang w:val="es-BO"/>
              </w:rPr>
            </w:pPr>
            <w:bookmarkStart w:id="76" w:name="_Toc497673399"/>
            <w:r w:rsidRPr="00C76DC9">
              <w:rPr>
                <w:rFonts w:ascii="Calibri" w:hAnsi="Calibri"/>
                <w:b/>
                <w:noProof/>
                <w:w w:val="95"/>
                <w:sz w:val="24"/>
                <w:szCs w:val="24"/>
              </w:rPr>
              <w:lastRenderedPageBreak/>
              <w:t>1. DESCRIPCIÓN DEL  ALCANCE DEL PRODUCTO</w:t>
            </w:r>
            <w:r w:rsidR="00C76DC9">
              <w:rPr>
                <w:rFonts w:ascii="Calibri" w:hAnsi="Calibri"/>
                <w:b/>
                <w:noProof/>
                <w:w w:val="95"/>
                <w:sz w:val="24"/>
                <w:szCs w:val="24"/>
              </w:rPr>
              <w:t>:</w:t>
            </w:r>
            <w:bookmarkEnd w:id="76"/>
          </w:p>
        </w:tc>
      </w:tr>
      <w:tr w:rsidR="00011E22" w:rsidRPr="006B7A34" w14:paraId="6A2B041D" w14:textId="77777777" w:rsidTr="005632F4">
        <w:trPr>
          <w:trHeight w:val="266"/>
        </w:trPr>
        <w:tc>
          <w:tcPr>
            <w:tcW w:w="2792" w:type="dxa"/>
            <w:tcBorders>
              <w:top w:val="single" w:sz="8" w:space="0" w:color="000000"/>
              <w:left w:val="single" w:sz="8" w:space="0" w:color="000000"/>
              <w:bottom w:val="single" w:sz="8" w:space="0" w:color="000000"/>
              <w:right w:val="single" w:sz="8" w:space="0" w:color="000000"/>
            </w:tcBorders>
            <w:shd w:val="clear" w:color="auto" w:fill="EEECE1"/>
            <w:tcMar>
              <w:top w:w="15" w:type="dxa"/>
              <w:left w:w="71" w:type="dxa"/>
              <w:bottom w:w="0" w:type="dxa"/>
              <w:right w:w="71" w:type="dxa"/>
            </w:tcMar>
            <w:hideMark/>
          </w:tcPr>
          <w:p w14:paraId="085EC173"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sz w:val="24"/>
                <w:szCs w:val="24"/>
                <w:lang w:val="es-BO"/>
              </w:rPr>
            </w:pPr>
            <w:r w:rsidRPr="006B7A34">
              <w:rPr>
                <w:rFonts w:ascii="Calibri" w:hAnsi="Calibri" w:cs="Calibri"/>
                <w:iCs/>
                <w:sz w:val="24"/>
                <w:szCs w:val="24"/>
              </w:rPr>
              <w:t>REQUISITOS</w:t>
            </w:r>
          </w:p>
        </w:tc>
        <w:tc>
          <w:tcPr>
            <w:tcW w:w="7012" w:type="dxa"/>
            <w:tcBorders>
              <w:top w:val="single" w:sz="8" w:space="0" w:color="000000"/>
              <w:left w:val="single" w:sz="8" w:space="0" w:color="000000"/>
              <w:bottom w:val="single" w:sz="8" w:space="0" w:color="000000"/>
              <w:right w:val="single" w:sz="8" w:space="0" w:color="000000"/>
            </w:tcBorders>
            <w:shd w:val="clear" w:color="auto" w:fill="EEECE1"/>
            <w:tcMar>
              <w:top w:w="15" w:type="dxa"/>
              <w:left w:w="71" w:type="dxa"/>
              <w:bottom w:w="0" w:type="dxa"/>
              <w:right w:w="71" w:type="dxa"/>
            </w:tcMar>
            <w:hideMark/>
          </w:tcPr>
          <w:p w14:paraId="362FFDDE"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sz w:val="24"/>
                <w:szCs w:val="24"/>
                <w:lang w:val="es-BO"/>
              </w:rPr>
            </w:pPr>
            <w:r w:rsidRPr="006B7A34">
              <w:rPr>
                <w:rFonts w:ascii="Calibri" w:hAnsi="Calibri" w:cs="Calibri"/>
                <w:iCs/>
                <w:sz w:val="24"/>
                <w:szCs w:val="24"/>
              </w:rPr>
              <w:t>CARACTERÍSTICAS</w:t>
            </w:r>
          </w:p>
        </w:tc>
      </w:tr>
      <w:tr w:rsidR="00011E22" w:rsidRPr="006B7A34" w14:paraId="7A7AEFEA" w14:textId="77777777" w:rsidTr="005632F4">
        <w:trPr>
          <w:trHeight w:val="618"/>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hideMark/>
          </w:tcPr>
          <w:p w14:paraId="0F49BDE8" w14:textId="2FB38937" w:rsidR="00011E22" w:rsidRPr="006B7A34" w:rsidRDefault="00C76DC9" w:rsidP="005632F4">
            <w:pPr>
              <w:pStyle w:val="Ttulo41"/>
              <w:keepNext/>
              <w:keepLines/>
              <w:tabs>
                <w:tab w:val="left" w:pos="716"/>
              </w:tabs>
              <w:spacing w:before="0" w:after="0" w:line="240" w:lineRule="auto"/>
              <w:jc w:val="left"/>
              <w:rPr>
                <w:rFonts w:ascii="Calibri" w:hAnsi="Calibri" w:cs="Calibri"/>
                <w:sz w:val="24"/>
                <w:szCs w:val="24"/>
              </w:rPr>
            </w:pPr>
            <w:r w:rsidRPr="00C76DC9">
              <w:rPr>
                <w:rFonts w:ascii="Calibri" w:hAnsi="Calibri" w:cs="Calibri"/>
                <w:noProof/>
                <w:spacing w:val="-3"/>
                <w:sz w:val="24"/>
                <w:szCs w:val="24"/>
              </w:rPr>
              <w:t>Principales requerimientos de la aplicación.</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hideMark/>
          </w:tcPr>
          <w:p w14:paraId="1B0719F1" w14:textId="66F53BFD" w:rsidR="00011E22" w:rsidRPr="006B7A34" w:rsidRDefault="00C76DC9" w:rsidP="00C76DC9">
            <w:pPr>
              <w:pStyle w:val="Ttulo41"/>
              <w:keepNext/>
              <w:keepLines/>
              <w:tabs>
                <w:tab w:val="left" w:pos="716"/>
              </w:tabs>
              <w:spacing w:before="0" w:after="0" w:line="240" w:lineRule="auto"/>
              <w:jc w:val="left"/>
              <w:rPr>
                <w:rFonts w:ascii="Calibri" w:hAnsi="Calibri" w:cs="Calibri"/>
                <w:b w:val="0"/>
                <w:sz w:val="24"/>
                <w:szCs w:val="24"/>
                <w:lang w:val="es-BO"/>
              </w:rPr>
            </w:pPr>
            <w:r>
              <w:rPr>
                <w:rFonts w:ascii="Calibri" w:hAnsi="Calibri" w:cs="Calibri"/>
                <w:b w:val="0"/>
                <w:sz w:val="24"/>
                <w:szCs w:val="24"/>
              </w:rPr>
              <w:t>- Se obtendrá mediante la conclusión de la Acta de Constitución.</w:t>
            </w:r>
          </w:p>
        </w:tc>
      </w:tr>
      <w:tr w:rsidR="00011E22" w:rsidRPr="006B7A34" w14:paraId="5D6D4C3E" w14:textId="77777777" w:rsidTr="005632F4">
        <w:trPr>
          <w:trHeight w:val="787"/>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hideMark/>
          </w:tcPr>
          <w:p w14:paraId="5952DB25" w14:textId="20A9AF6F" w:rsidR="00011E22" w:rsidRPr="006B7A34" w:rsidRDefault="000A72B6" w:rsidP="005632F4">
            <w:pPr>
              <w:pStyle w:val="Ttulo41"/>
              <w:keepNext/>
              <w:keepLines/>
              <w:tabs>
                <w:tab w:val="left" w:pos="716"/>
              </w:tabs>
              <w:spacing w:before="0" w:after="0" w:line="240" w:lineRule="auto"/>
              <w:jc w:val="left"/>
              <w:rPr>
                <w:rFonts w:ascii="Calibri" w:hAnsi="Calibri" w:cs="Calibri"/>
                <w:sz w:val="24"/>
                <w:szCs w:val="24"/>
              </w:rPr>
            </w:pPr>
            <w:r w:rsidRPr="000A72B6">
              <w:rPr>
                <w:rFonts w:ascii="Calibri" w:hAnsi="Calibri" w:cs="Calibri"/>
                <w:noProof/>
                <w:spacing w:val="-3"/>
                <w:sz w:val="24"/>
                <w:szCs w:val="24"/>
              </w:rPr>
              <w:t>Tecnologías para usar en el desarrollo de la aplicación.</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hideMark/>
          </w:tcPr>
          <w:p w14:paraId="4749C7B2" w14:textId="29F46257" w:rsidR="000A72B6" w:rsidRDefault="00011E22" w:rsidP="000A72B6">
            <w:pPr>
              <w:pStyle w:val="Ttulo41"/>
              <w:keepNext/>
              <w:keepLines/>
              <w:tabs>
                <w:tab w:val="left" w:pos="716"/>
              </w:tabs>
              <w:spacing w:before="0" w:after="0" w:line="240" w:lineRule="auto"/>
              <w:jc w:val="left"/>
              <w:rPr>
                <w:rFonts w:ascii="Calibri" w:hAnsi="Calibri" w:cs="Calibri"/>
                <w:b w:val="0"/>
                <w:sz w:val="24"/>
                <w:szCs w:val="24"/>
              </w:rPr>
            </w:pPr>
            <w:r w:rsidRPr="006B7A34">
              <w:rPr>
                <w:rFonts w:ascii="Calibri" w:hAnsi="Calibri" w:cs="Calibri"/>
                <w:b w:val="0"/>
                <w:sz w:val="24"/>
                <w:szCs w:val="24"/>
              </w:rPr>
              <w:t xml:space="preserve">- </w:t>
            </w:r>
            <w:r w:rsidR="000A72B6">
              <w:rPr>
                <w:rFonts w:ascii="Calibri" w:hAnsi="Calibri" w:cs="Calibri"/>
                <w:b w:val="0"/>
                <w:sz w:val="24"/>
                <w:szCs w:val="24"/>
              </w:rPr>
              <w:t>La principal tecnología a usar es la plataforma QT Creator.</w:t>
            </w:r>
          </w:p>
          <w:p w14:paraId="5AADED16" w14:textId="6BDDB433" w:rsidR="00011E22" w:rsidRPr="006B7A34" w:rsidRDefault="000A72B6" w:rsidP="000A72B6">
            <w:pPr>
              <w:pStyle w:val="Ttulo41"/>
              <w:keepNext/>
              <w:keepLines/>
              <w:tabs>
                <w:tab w:val="left" w:pos="716"/>
              </w:tabs>
              <w:spacing w:before="0" w:after="0" w:line="240" w:lineRule="auto"/>
              <w:jc w:val="left"/>
              <w:rPr>
                <w:rFonts w:ascii="Calibri" w:hAnsi="Calibri" w:cs="Calibri"/>
                <w:b w:val="0"/>
                <w:sz w:val="24"/>
                <w:szCs w:val="24"/>
                <w:lang w:val="es-BO"/>
              </w:rPr>
            </w:pPr>
            <w:r>
              <w:rPr>
                <w:rFonts w:ascii="Calibri" w:hAnsi="Calibri" w:cs="Calibri"/>
                <w:b w:val="0"/>
                <w:sz w:val="24"/>
                <w:szCs w:val="24"/>
              </w:rPr>
              <w:t>- las tecnologías complementarias se elegirán a partir de un análisis de los principales requerimientos del proyecto.</w:t>
            </w:r>
          </w:p>
        </w:tc>
      </w:tr>
      <w:tr w:rsidR="00011E22" w:rsidRPr="006B7A34" w14:paraId="3A62E4B8" w14:textId="77777777" w:rsidTr="005632F4">
        <w:trPr>
          <w:trHeight w:val="871"/>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4512CBE7" w14:textId="45281AA0" w:rsidR="00011E22" w:rsidRPr="006B7A34" w:rsidRDefault="000A72B6" w:rsidP="005632F4">
            <w:pPr>
              <w:pStyle w:val="Ttulo41"/>
              <w:keepNext/>
              <w:keepLines/>
              <w:tabs>
                <w:tab w:val="left" w:pos="716"/>
              </w:tabs>
              <w:spacing w:before="0" w:after="0" w:line="240" w:lineRule="auto"/>
              <w:jc w:val="left"/>
              <w:rPr>
                <w:rFonts w:ascii="Calibri" w:hAnsi="Calibri" w:cs="Calibri"/>
                <w:sz w:val="24"/>
                <w:szCs w:val="24"/>
              </w:rPr>
            </w:pPr>
            <w:r w:rsidRPr="000A72B6">
              <w:rPr>
                <w:rFonts w:ascii="Calibri" w:hAnsi="Calibri"/>
                <w:sz w:val="24"/>
                <w:szCs w:val="24"/>
              </w:rPr>
              <w:t>La aplicación debe estar en tiendas virtuales.</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7D252D8A"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rPr>
            </w:pPr>
            <w:r w:rsidRPr="006B7A34">
              <w:rPr>
                <w:rFonts w:ascii="Calibri" w:hAnsi="Calibri" w:cs="Calibri"/>
                <w:b w:val="0"/>
                <w:sz w:val="24"/>
                <w:szCs w:val="24"/>
              </w:rPr>
              <w:t>- Cualquier usuario podrá realizar la descarga.</w:t>
            </w:r>
          </w:p>
          <w:p w14:paraId="1650F20F"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rPr>
            </w:pPr>
            <w:r w:rsidRPr="006B7A34">
              <w:rPr>
                <w:rFonts w:ascii="Calibri" w:hAnsi="Calibri" w:cs="Calibri"/>
                <w:b w:val="0"/>
                <w:sz w:val="24"/>
                <w:szCs w:val="24"/>
              </w:rPr>
              <w:t>- La descarga de la aplicación será gratis.</w:t>
            </w:r>
          </w:p>
        </w:tc>
      </w:tr>
      <w:tr w:rsidR="00011E22" w:rsidRPr="006B7A34" w14:paraId="410C4964" w14:textId="77777777" w:rsidTr="005632F4">
        <w:trPr>
          <w:trHeight w:val="799"/>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7EED3451" w14:textId="75052A91" w:rsidR="00011E22" w:rsidRPr="006B7A34" w:rsidRDefault="000A72B6" w:rsidP="005632F4">
            <w:pPr>
              <w:pStyle w:val="Ttulo41"/>
              <w:keepNext/>
              <w:keepLines/>
              <w:tabs>
                <w:tab w:val="left" w:pos="716"/>
              </w:tabs>
              <w:spacing w:before="0" w:after="0" w:line="240" w:lineRule="auto"/>
              <w:jc w:val="left"/>
              <w:rPr>
                <w:rFonts w:ascii="Calibri" w:hAnsi="Calibri" w:cs="Calibri"/>
                <w:sz w:val="24"/>
                <w:szCs w:val="24"/>
              </w:rPr>
            </w:pPr>
            <w:r w:rsidRPr="000A72B6">
              <w:rPr>
                <w:rFonts w:ascii="Calibri" w:hAnsi="Calibri" w:cs="Calibri"/>
                <w:sz w:val="24"/>
                <w:szCs w:val="24"/>
              </w:rPr>
              <w:t>Los registros en la agenda no deben presentar fallas.</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6CFD0095" w14:textId="5006DF79" w:rsidR="00011E22" w:rsidRPr="006B7A34" w:rsidRDefault="00011E22" w:rsidP="00E4055A">
            <w:pPr>
              <w:pStyle w:val="Ttulo41"/>
              <w:keepNext/>
              <w:keepLines/>
              <w:tabs>
                <w:tab w:val="left" w:pos="716"/>
              </w:tabs>
              <w:spacing w:before="0" w:after="0" w:line="240" w:lineRule="auto"/>
              <w:jc w:val="left"/>
              <w:rPr>
                <w:rFonts w:ascii="Calibri" w:hAnsi="Calibri" w:cs="Calibri"/>
                <w:b w:val="0"/>
                <w:sz w:val="24"/>
                <w:szCs w:val="24"/>
              </w:rPr>
            </w:pPr>
            <w:r w:rsidRPr="006B7A34">
              <w:rPr>
                <w:rFonts w:ascii="Calibri" w:hAnsi="Calibri" w:cs="Calibri"/>
                <w:b w:val="0"/>
                <w:sz w:val="24"/>
                <w:szCs w:val="24"/>
              </w:rPr>
              <w:t xml:space="preserve">- </w:t>
            </w:r>
            <w:r w:rsidR="00E4055A">
              <w:rPr>
                <w:rFonts w:ascii="Calibri" w:hAnsi="Calibri" w:cs="Calibri"/>
                <w:b w:val="0"/>
                <w:sz w:val="24"/>
                <w:szCs w:val="24"/>
              </w:rPr>
              <w:t>Todos los datos ingresados por los usuarios se deben registrar de manera eficiente, sin perder ningún dato.</w:t>
            </w:r>
          </w:p>
        </w:tc>
      </w:tr>
      <w:tr w:rsidR="00011E22" w:rsidRPr="006B7A34" w14:paraId="481CF58C" w14:textId="77777777" w:rsidTr="005632F4">
        <w:trPr>
          <w:trHeight w:val="636"/>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0F686583" w14:textId="4C9C4C22" w:rsidR="00011E22" w:rsidRPr="006B7A34" w:rsidRDefault="00E4055A" w:rsidP="005632F4">
            <w:pPr>
              <w:pStyle w:val="Ttulo41"/>
              <w:keepNext/>
              <w:keepLines/>
              <w:tabs>
                <w:tab w:val="left" w:pos="716"/>
              </w:tabs>
              <w:spacing w:before="0" w:after="0" w:line="240" w:lineRule="auto"/>
              <w:jc w:val="left"/>
              <w:rPr>
                <w:rFonts w:ascii="Calibri" w:hAnsi="Calibri" w:cs="Calibri"/>
                <w:sz w:val="24"/>
                <w:szCs w:val="24"/>
              </w:rPr>
            </w:pPr>
            <w:r w:rsidRPr="00E4055A">
              <w:rPr>
                <w:rFonts w:ascii="Calibri" w:hAnsi="Calibri" w:cs="Calibri"/>
                <w:sz w:val="24"/>
                <w:szCs w:val="24"/>
              </w:rPr>
              <w:t>El manejo de la bases de datos debe ser óptima.</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330B0072" w14:textId="55650CAF" w:rsidR="00E4055A" w:rsidRPr="006B7A34" w:rsidRDefault="00E4055A" w:rsidP="005632F4">
            <w:pPr>
              <w:pStyle w:val="Ttulo41"/>
              <w:keepNext/>
              <w:keepLines/>
              <w:tabs>
                <w:tab w:val="left" w:pos="716"/>
              </w:tabs>
              <w:spacing w:before="0" w:after="0" w:line="240" w:lineRule="auto"/>
              <w:jc w:val="left"/>
              <w:rPr>
                <w:rFonts w:ascii="Calibri" w:hAnsi="Calibri" w:cs="Calibri"/>
                <w:b w:val="0"/>
                <w:sz w:val="24"/>
                <w:szCs w:val="24"/>
              </w:rPr>
            </w:pPr>
            <w:r>
              <w:rPr>
                <w:rFonts w:ascii="Calibri" w:hAnsi="Calibri" w:cs="Calibri"/>
                <w:b w:val="0"/>
                <w:sz w:val="24"/>
                <w:szCs w:val="24"/>
              </w:rPr>
              <w:t>- Se implementará</w:t>
            </w:r>
            <w:r w:rsidR="00011E22" w:rsidRPr="006B7A34">
              <w:rPr>
                <w:rFonts w:ascii="Calibri" w:hAnsi="Calibri" w:cs="Calibri"/>
                <w:b w:val="0"/>
                <w:sz w:val="24"/>
                <w:szCs w:val="24"/>
              </w:rPr>
              <w:t xml:space="preserve">n </w:t>
            </w:r>
            <w:r>
              <w:rPr>
                <w:rFonts w:ascii="Calibri" w:hAnsi="Calibri" w:cs="Calibri"/>
                <w:b w:val="0"/>
                <w:sz w:val="24"/>
                <w:szCs w:val="24"/>
              </w:rPr>
              <w:t xml:space="preserve">tecnologías y </w:t>
            </w:r>
            <w:r w:rsidR="00011E22" w:rsidRPr="006B7A34">
              <w:rPr>
                <w:rFonts w:ascii="Calibri" w:hAnsi="Calibri" w:cs="Calibri"/>
                <w:b w:val="0"/>
                <w:sz w:val="24"/>
                <w:szCs w:val="24"/>
              </w:rPr>
              <w:t>algo</w:t>
            </w:r>
            <w:r>
              <w:rPr>
                <w:rFonts w:ascii="Calibri" w:hAnsi="Calibri" w:cs="Calibri"/>
                <w:b w:val="0"/>
                <w:sz w:val="24"/>
                <w:szCs w:val="24"/>
              </w:rPr>
              <w:t>ritmos óptimos para un manejo óptimo de la base de datos.</w:t>
            </w:r>
          </w:p>
        </w:tc>
      </w:tr>
      <w:tr w:rsidR="00011E22" w:rsidRPr="006B7A34" w14:paraId="40952452" w14:textId="77777777" w:rsidTr="005632F4">
        <w:trPr>
          <w:trHeight w:val="986"/>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1A04D76D" w14:textId="6AF89B82" w:rsidR="00011E22" w:rsidRPr="006B7A34" w:rsidRDefault="00E4055A" w:rsidP="005632F4">
            <w:pPr>
              <w:pStyle w:val="Ttulo41"/>
              <w:keepNext/>
              <w:keepLines/>
              <w:tabs>
                <w:tab w:val="left" w:pos="716"/>
              </w:tabs>
              <w:spacing w:before="0" w:after="0" w:line="240" w:lineRule="auto"/>
              <w:jc w:val="left"/>
              <w:rPr>
                <w:rFonts w:ascii="Calibri" w:hAnsi="Calibri" w:cs="Calibri"/>
                <w:sz w:val="24"/>
                <w:szCs w:val="24"/>
              </w:rPr>
            </w:pPr>
            <w:r w:rsidRPr="00E4055A">
              <w:rPr>
                <w:rFonts w:ascii="Calibri" w:hAnsi="Calibri" w:cs="Calibri"/>
                <w:sz w:val="24"/>
                <w:szCs w:val="24"/>
              </w:rPr>
              <w:t>Que sea fácil de usar.</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46C922B9"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rPr>
            </w:pPr>
            <w:r w:rsidRPr="006B7A34">
              <w:rPr>
                <w:rFonts w:ascii="Calibri" w:hAnsi="Calibri" w:cs="Calibri"/>
                <w:b w:val="0"/>
                <w:sz w:val="24"/>
                <w:szCs w:val="24"/>
              </w:rPr>
              <w:t>- Las interfaces serán sencillas y entendibles para el usuario.</w:t>
            </w:r>
          </w:p>
          <w:p w14:paraId="2D4600E7" w14:textId="54704A22" w:rsidR="00011E22" w:rsidRPr="006B7A34" w:rsidRDefault="00E4055A" w:rsidP="005632F4">
            <w:pPr>
              <w:pStyle w:val="Ttulo41"/>
              <w:keepNext/>
              <w:keepLines/>
              <w:tabs>
                <w:tab w:val="left" w:pos="716"/>
              </w:tabs>
              <w:spacing w:before="0" w:after="0" w:line="240" w:lineRule="auto"/>
              <w:jc w:val="left"/>
              <w:rPr>
                <w:rFonts w:ascii="Calibri" w:hAnsi="Calibri" w:cs="Calibri"/>
                <w:b w:val="0"/>
                <w:sz w:val="24"/>
                <w:szCs w:val="24"/>
              </w:rPr>
            </w:pPr>
            <w:r>
              <w:rPr>
                <w:rFonts w:ascii="Calibri" w:hAnsi="Calibri" w:cs="Calibri"/>
                <w:b w:val="0"/>
                <w:sz w:val="24"/>
                <w:szCs w:val="24"/>
              </w:rPr>
              <w:t>- Se utilizará</w:t>
            </w:r>
            <w:r w:rsidR="00011E22" w:rsidRPr="006B7A34">
              <w:rPr>
                <w:rFonts w:ascii="Calibri" w:hAnsi="Calibri" w:cs="Calibri"/>
                <w:b w:val="0"/>
                <w:sz w:val="24"/>
                <w:szCs w:val="24"/>
              </w:rPr>
              <w:t>n</w:t>
            </w:r>
            <w:r>
              <w:rPr>
                <w:rFonts w:ascii="Calibri" w:hAnsi="Calibri" w:cs="Calibri"/>
                <w:b w:val="0"/>
                <w:sz w:val="24"/>
                <w:szCs w:val="24"/>
              </w:rPr>
              <w:t xml:space="preserve"> fondos con colores planos o ima</w:t>
            </w:r>
            <w:r w:rsidR="00011E22" w:rsidRPr="006B7A34">
              <w:rPr>
                <w:rFonts w:ascii="Calibri" w:hAnsi="Calibri" w:cs="Calibri"/>
                <w:b w:val="0"/>
                <w:sz w:val="24"/>
                <w:szCs w:val="24"/>
              </w:rPr>
              <w:t>gen en marca de agua.</w:t>
            </w:r>
          </w:p>
          <w:p w14:paraId="719D74C2"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rPr>
            </w:pPr>
            <w:r w:rsidRPr="006B7A34">
              <w:rPr>
                <w:rFonts w:ascii="Calibri" w:hAnsi="Calibri" w:cs="Calibri"/>
                <w:b w:val="0"/>
                <w:sz w:val="24"/>
                <w:szCs w:val="24"/>
              </w:rPr>
              <w:t>- La navegación entre pantallas no superarán los cuatro niveles.</w:t>
            </w:r>
          </w:p>
        </w:tc>
      </w:tr>
      <w:tr w:rsidR="00011E22" w:rsidRPr="006B7A34" w14:paraId="19BD4F1B" w14:textId="77777777" w:rsidTr="005632F4">
        <w:trPr>
          <w:trHeight w:val="986"/>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349F42B8" w14:textId="23063ECA" w:rsidR="00011E22" w:rsidRPr="006B7A34" w:rsidRDefault="00E4055A" w:rsidP="005632F4">
            <w:pPr>
              <w:pStyle w:val="Ttulo41"/>
              <w:keepNext/>
              <w:keepLines/>
              <w:tabs>
                <w:tab w:val="left" w:pos="716"/>
              </w:tabs>
              <w:spacing w:before="0" w:after="0" w:line="240" w:lineRule="auto"/>
              <w:jc w:val="left"/>
              <w:rPr>
                <w:rFonts w:ascii="Calibri" w:hAnsi="Calibri" w:cs="Calibri"/>
                <w:sz w:val="24"/>
                <w:szCs w:val="24"/>
              </w:rPr>
            </w:pPr>
            <w:r w:rsidRPr="00E4055A">
              <w:rPr>
                <w:rFonts w:ascii="Calibri" w:hAnsi="Calibri" w:cs="Calibri"/>
                <w:sz w:val="24"/>
                <w:szCs w:val="24"/>
              </w:rPr>
              <w:t>Mejoramiento continuo de la aplicación.</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tcPr>
          <w:p w14:paraId="5CCF5A05"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rPr>
            </w:pPr>
            <w:r w:rsidRPr="006B7A34">
              <w:rPr>
                <w:rFonts w:ascii="Calibri" w:hAnsi="Calibri" w:cs="Calibri"/>
                <w:b w:val="0"/>
                <w:sz w:val="24"/>
                <w:szCs w:val="24"/>
              </w:rPr>
              <w:t>- Se dará atención a las nuevas peticiones que así lo requieran los stakeholders.</w:t>
            </w:r>
          </w:p>
        </w:tc>
      </w:tr>
      <w:tr w:rsidR="00011E22" w:rsidRPr="006B7A34" w14:paraId="574F02C0" w14:textId="77777777" w:rsidTr="005632F4">
        <w:trPr>
          <w:trHeight w:val="266"/>
        </w:trPr>
        <w:tc>
          <w:tcPr>
            <w:tcW w:w="9804" w:type="dxa"/>
            <w:gridSpan w:val="2"/>
            <w:tcBorders>
              <w:top w:val="single" w:sz="8" w:space="0" w:color="000000"/>
              <w:left w:val="single" w:sz="8" w:space="0" w:color="000000"/>
              <w:bottom w:val="single" w:sz="8" w:space="0" w:color="000000"/>
              <w:right w:val="single" w:sz="8" w:space="0" w:color="000000"/>
            </w:tcBorders>
            <w:shd w:val="clear" w:color="auto" w:fill="B8CCE4"/>
            <w:tcMar>
              <w:top w:w="15" w:type="dxa"/>
              <w:left w:w="71" w:type="dxa"/>
              <w:bottom w:w="0" w:type="dxa"/>
              <w:right w:w="71" w:type="dxa"/>
            </w:tcMar>
            <w:hideMark/>
          </w:tcPr>
          <w:p w14:paraId="0E9077C2" w14:textId="080B60DE" w:rsidR="00011E22" w:rsidRPr="006B7A34" w:rsidRDefault="00011E22" w:rsidP="00E4055A">
            <w:pPr>
              <w:pStyle w:val="Ttulo2"/>
              <w:rPr>
                <w:rFonts w:cs="Calibri"/>
                <w:b/>
                <w:sz w:val="24"/>
                <w:szCs w:val="24"/>
                <w:lang w:val="es-BO"/>
              </w:rPr>
            </w:pPr>
            <w:bookmarkStart w:id="77" w:name="_Toc497673400"/>
            <w:r w:rsidRPr="00E4055A">
              <w:rPr>
                <w:rFonts w:ascii="Calibri" w:hAnsi="Calibri"/>
                <w:b/>
                <w:noProof/>
                <w:w w:val="95"/>
                <w:sz w:val="24"/>
                <w:szCs w:val="24"/>
              </w:rPr>
              <w:t>2. CRITERIOS DE ACEPTACIÓ</w:t>
            </w:r>
            <w:r w:rsidR="00E4055A">
              <w:rPr>
                <w:rFonts w:ascii="Calibri" w:hAnsi="Calibri"/>
                <w:b/>
                <w:noProof/>
                <w:w w:val="95"/>
                <w:sz w:val="24"/>
                <w:szCs w:val="24"/>
              </w:rPr>
              <w:t>N:</w:t>
            </w:r>
            <w:bookmarkEnd w:id="77"/>
          </w:p>
        </w:tc>
      </w:tr>
      <w:tr w:rsidR="00011E22" w:rsidRPr="006B7A34" w14:paraId="4BBA653B" w14:textId="77777777" w:rsidTr="005632F4">
        <w:trPr>
          <w:trHeight w:val="462"/>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vAlign w:val="center"/>
            <w:hideMark/>
          </w:tcPr>
          <w:p w14:paraId="0D295F36"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sz w:val="24"/>
                <w:szCs w:val="24"/>
                <w:lang w:val="es-BO"/>
              </w:rPr>
            </w:pPr>
            <w:r w:rsidRPr="006B7A34">
              <w:rPr>
                <w:rFonts w:ascii="Calibri" w:hAnsi="Calibri" w:cs="Calibri"/>
                <w:sz w:val="24"/>
                <w:szCs w:val="24"/>
                <w:lang w:val="es-PE"/>
              </w:rPr>
              <w:t>TÉCNICOS</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hideMark/>
          </w:tcPr>
          <w:p w14:paraId="07365DD5" w14:textId="1683A630" w:rsidR="00011E22" w:rsidRPr="006B7A34" w:rsidRDefault="00E4055A" w:rsidP="00011E22">
            <w:pPr>
              <w:pStyle w:val="Ttulo41"/>
              <w:keepNext/>
              <w:keepLines/>
              <w:numPr>
                <w:ilvl w:val="0"/>
                <w:numId w:val="10"/>
              </w:numPr>
              <w:tabs>
                <w:tab w:val="clear" w:pos="720"/>
                <w:tab w:val="left" w:pos="716"/>
              </w:tabs>
              <w:spacing w:before="0" w:after="0" w:line="240" w:lineRule="auto"/>
              <w:jc w:val="left"/>
              <w:rPr>
                <w:rFonts w:ascii="Calibri" w:hAnsi="Calibri" w:cs="Calibri"/>
                <w:b w:val="0"/>
                <w:sz w:val="24"/>
                <w:szCs w:val="24"/>
                <w:lang w:val="es-BO"/>
              </w:rPr>
            </w:pPr>
            <w:r>
              <w:rPr>
                <w:rFonts w:ascii="Calibri" w:hAnsi="Calibri" w:cs="Calibri"/>
                <w:b w:val="0"/>
                <w:sz w:val="24"/>
                <w:szCs w:val="24"/>
                <w:lang w:val="es-PE"/>
              </w:rPr>
              <w:t>La aplicación móvil debe funcionar adecuadamente en los dispositivos móviles de los usuarios.</w:t>
            </w:r>
          </w:p>
        </w:tc>
      </w:tr>
      <w:tr w:rsidR="00011E22" w:rsidRPr="006B7A34" w14:paraId="5C0663C7" w14:textId="77777777" w:rsidTr="005632F4">
        <w:trPr>
          <w:trHeight w:val="462"/>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vAlign w:val="center"/>
            <w:hideMark/>
          </w:tcPr>
          <w:p w14:paraId="48CA72C2"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sz w:val="24"/>
                <w:szCs w:val="24"/>
                <w:lang w:val="es-BO"/>
              </w:rPr>
            </w:pPr>
            <w:r w:rsidRPr="006B7A34">
              <w:rPr>
                <w:rFonts w:ascii="Calibri" w:hAnsi="Calibri" w:cs="Calibri"/>
                <w:sz w:val="24"/>
                <w:szCs w:val="24"/>
                <w:lang w:val="es-PE"/>
              </w:rPr>
              <w:t>CALIDAD</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hideMark/>
          </w:tcPr>
          <w:p w14:paraId="19A14CA7" w14:textId="3084AEC2" w:rsidR="00011E22" w:rsidRPr="006B7A34" w:rsidRDefault="00E4055A" w:rsidP="00011E22">
            <w:pPr>
              <w:pStyle w:val="Ttulo41"/>
              <w:keepNext/>
              <w:keepLines/>
              <w:numPr>
                <w:ilvl w:val="0"/>
                <w:numId w:val="11"/>
              </w:numPr>
              <w:tabs>
                <w:tab w:val="clear" w:pos="720"/>
                <w:tab w:val="left" w:pos="716"/>
              </w:tabs>
              <w:spacing w:before="0" w:after="0" w:line="240" w:lineRule="auto"/>
              <w:jc w:val="left"/>
              <w:rPr>
                <w:rFonts w:ascii="Calibri" w:hAnsi="Calibri" w:cs="Calibri"/>
                <w:b w:val="0"/>
                <w:sz w:val="24"/>
                <w:szCs w:val="24"/>
                <w:lang w:val="es-BO"/>
              </w:rPr>
            </w:pPr>
            <w:r>
              <w:rPr>
                <w:rFonts w:ascii="Calibri" w:hAnsi="Calibri" w:cs="Calibri"/>
                <w:b w:val="0"/>
                <w:sz w:val="24"/>
                <w:szCs w:val="24"/>
                <w:lang w:val="es-PE"/>
              </w:rPr>
              <w:t>La apl</w:t>
            </w:r>
            <w:r w:rsidR="009F1F36">
              <w:rPr>
                <w:rFonts w:ascii="Calibri" w:hAnsi="Calibri" w:cs="Calibri"/>
                <w:b w:val="0"/>
                <w:sz w:val="24"/>
                <w:szCs w:val="24"/>
                <w:lang w:val="es-PE"/>
              </w:rPr>
              <w:t>icación no debe presentar bugs ni</w:t>
            </w:r>
            <w:r>
              <w:rPr>
                <w:rFonts w:ascii="Calibri" w:hAnsi="Calibri" w:cs="Calibri"/>
                <w:b w:val="0"/>
                <w:sz w:val="24"/>
                <w:szCs w:val="24"/>
                <w:lang w:val="es-PE"/>
              </w:rPr>
              <w:t xml:space="preserve"> latencia en el uso de la agenda virtual.</w:t>
            </w:r>
          </w:p>
        </w:tc>
      </w:tr>
      <w:tr w:rsidR="00011E22" w:rsidRPr="006B7A34" w14:paraId="2A59D74E" w14:textId="77777777" w:rsidTr="005632F4">
        <w:trPr>
          <w:trHeight w:val="462"/>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vAlign w:val="center"/>
            <w:hideMark/>
          </w:tcPr>
          <w:p w14:paraId="7C2EC393"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sz w:val="24"/>
                <w:szCs w:val="24"/>
                <w:lang w:val="es-BO"/>
              </w:rPr>
            </w:pPr>
            <w:r w:rsidRPr="006B7A34">
              <w:rPr>
                <w:rFonts w:ascii="Calibri" w:hAnsi="Calibri" w:cs="Calibri"/>
                <w:sz w:val="24"/>
                <w:szCs w:val="24"/>
                <w:lang w:val="es-PE"/>
              </w:rPr>
              <w:t>LEGAL</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hideMark/>
          </w:tcPr>
          <w:p w14:paraId="2911C907" w14:textId="77777777" w:rsidR="00011E22" w:rsidRPr="006B7A34" w:rsidRDefault="00011E22" w:rsidP="00011E22">
            <w:pPr>
              <w:pStyle w:val="Ttulo41"/>
              <w:keepNext/>
              <w:keepLines/>
              <w:numPr>
                <w:ilvl w:val="0"/>
                <w:numId w:val="12"/>
              </w:numPr>
              <w:tabs>
                <w:tab w:val="clear" w:pos="720"/>
                <w:tab w:val="left" w:pos="716"/>
              </w:tabs>
              <w:spacing w:before="0" w:after="0" w:line="240" w:lineRule="auto"/>
              <w:jc w:val="left"/>
              <w:rPr>
                <w:rFonts w:ascii="Calibri" w:hAnsi="Calibri" w:cs="Calibri"/>
                <w:b w:val="0"/>
                <w:sz w:val="24"/>
                <w:szCs w:val="24"/>
                <w:lang w:val="es-BO"/>
              </w:rPr>
            </w:pPr>
            <w:r w:rsidRPr="006B7A34">
              <w:rPr>
                <w:rFonts w:ascii="Calibri" w:hAnsi="Calibri" w:cs="Calibri"/>
                <w:b w:val="0"/>
                <w:sz w:val="24"/>
                <w:szCs w:val="24"/>
                <w:lang w:val="es-PE"/>
              </w:rPr>
              <w:t>El producto debe ser aprobado por un representante legal, dejando constancia de la veracidad de los documentos.</w:t>
            </w:r>
          </w:p>
        </w:tc>
      </w:tr>
      <w:tr w:rsidR="00011E22" w:rsidRPr="006B7A34" w14:paraId="0F9CDC20" w14:textId="77777777" w:rsidTr="005632F4">
        <w:trPr>
          <w:trHeight w:val="266"/>
        </w:trPr>
        <w:tc>
          <w:tcPr>
            <w:tcW w:w="9804" w:type="dxa"/>
            <w:gridSpan w:val="2"/>
            <w:tcBorders>
              <w:top w:val="single" w:sz="8" w:space="0" w:color="000000"/>
              <w:left w:val="single" w:sz="8" w:space="0" w:color="000000"/>
              <w:bottom w:val="single" w:sz="8" w:space="0" w:color="000000"/>
              <w:right w:val="single" w:sz="8" w:space="0" w:color="000000"/>
            </w:tcBorders>
            <w:shd w:val="clear" w:color="auto" w:fill="B8CCE4"/>
            <w:tcMar>
              <w:top w:w="15" w:type="dxa"/>
              <w:left w:w="71" w:type="dxa"/>
              <w:bottom w:w="0" w:type="dxa"/>
              <w:right w:w="71" w:type="dxa"/>
            </w:tcMar>
            <w:hideMark/>
          </w:tcPr>
          <w:p w14:paraId="53A582EF" w14:textId="63D93C6F" w:rsidR="00011E22" w:rsidRPr="006B7A34" w:rsidRDefault="00011E22" w:rsidP="009F1F36">
            <w:pPr>
              <w:pStyle w:val="Ttulo2"/>
              <w:rPr>
                <w:rFonts w:cs="Calibri"/>
                <w:b/>
                <w:sz w:val="24"/>
                <w:szCs w:val="24"/>
                <w:lang w:val="es-BO"/>
              </w:rPr>
            </w:pPr>
            <w:bookmarkStart w:id="78" w:name="_Toc497673401"/>
            <w:r w:rsidRPr="009F1F36">
              <w:rPr>
                <w:rFonts w:ascii="Calibri" w:hAnsi="Calibri"/>
                <w:b/>
                <w:noProof/>
                <w:w w:val="95"/>
                <w:sz w:val="24"/>
                <w:szCs w:val="24"/>
              </w:rPr>
              <w:t>3. ENTREGABLES DEL PROYECTO</w:t>
            </w:r>
            <w:r w:rsidR="009F1F36">
              <w:rPr>
                <w:rFonts w:ascii="Calibri" w:hAnsi="Calibri"/>
                <w:b/>
                <w:noProof/>
                <w:w w:val="95"/>
                <w:sz w:val="24"/>
                <w:szCs w:val="24"/>
              </w:rPr>
              <w:t>:</w:t>
            </w:r>
            <w:bookmarkEnd w:id="78"/>
          </w:p>
        </w:tc>
      </w:tr>
      <w:tr w:rsidR="00011E22" w:rsidRPr="006B7A34" w14:paraId="2E64641E" w14:textId="77777777" w:rsidTr="005632F4">
        <w:trPr>
          <w:trHeight w:val="1386"/>
        </w:trPr>
        <w:tc>
          <w:tcPr>
            <w:tcW w:w="279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vAlign w:val="center"/>
            <w:hideMark/>
          </w:tcPr>
          <w:p w14:paraId="0FB56E2D" w14:textId="77777777" w:rsidR="00011E22" w:rsidRPr="006B7A34" w:rsidRDefault="00011E22" w:rsidP="005632F4">
            <w:pPr>
              <w:pStyle w:val="Ttulo41"/>
              <w:keepNext/>
              <w:keepLines/>
              <w:tabs>
                <w:tab w:val="left" w:pos="716"/>
              </w:tabs>
              <w:spacing w:before="0" w:after="0" w:line="240" w:lineRule="auto"/>
              <w:rPr>
                <w:rFonts w:ascii="Calibri" w:hAnsi="Calibri" w:cs="Calibri"/>
                <w:sz w:val="24"/>
                <w:szCs w:val="24"/>
                <w:lang w:val="es-BO"/>
              </w:rPr>
            </w:pPr>
            <w:r w:rsidRPr="006B7A34">
              <w:rPr>
                <w:rFonts w:ascii="Calibri" w:hAnsi="Calibri" w:cs="Calibri"/>
                <w:sz w:val="24"/>
                <w:szCs w:val="24"/>
                <w:lang w:val="es-PE"/>
              </w:rPr>
              <w:t>Proyecto de Sistema de préstamo de libros</w:t>
            </w:r>
          </w:p>
        </w:tc>
        <w:tc>
          <w:tcPr>
            <w:tcW w:w="7012" w:type="dxa"/>
            <w:tcBorders>
              <w:top w:val="single" w:sz="8" w:space="0" w:color="000000"/>
              <w:left w:val="single" w:sz="8" w:space="0" w:color="000000"/>
              <w:bottom w:val="single" w:sz="8" w:space="0" w:color="000000"/>
              <w:right w:val="single" w:sz="8" w:space="0" w:color="000000"/>
            </w:tcBorders>
            <w:shd w:val="clear" w:color="auto" w:fill="auto"/>
            <w:tcMar>
              <w:top w:w="15" w:type="dxa"/>
              <w:left w:w="71" w:type="dxa"/>
              <w:bottom w:w="0" w:type="dxa"/>
              <w:right w:w="71" w:type="dxa"/>
            </w:tcMar>
            <w:vAlign w:val="center"/>
            <w:hideMark/>
          </w:tcPr>
          <w:p w14:paraId="3E5070D1"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lang w:val="es-BO"/>
              </w:rPr>
            </w:pPr>
            <w:r w:rsidRPr="006B7A34">
              <w:rPr>
                <w:rFonts w:ascii="Calibri" w:hAnsi="Calibri" w:cs="Calibri"/>
                <w:b w:val="0"/>
                <w:sz w:val="24"/>
                <w:szCs w:val="24"/>
                <w:lang w:val="es-PE"/>
              </w:rPr>
              <w:t>- Documento de análisis</w:t>
            </w:r>
          </w:p>
          <w:p w14:paraId="2F04CBCE"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lang w:val="es-BO"/>
              </w:rPr>
            </w:pPr>
            <w:r w:rsidRPr="006B7A34">
              <w:rPr>
                <w:rFonts w:ascii="Calibri" w:hAnsi="Calibri" w:cs="Calibri"/>
                <w:b w:val="0"/>
                <w:sz w:val="24"/>
                <w:szCs w:val="24"/>
                <w:lang w:val="es-BO"/>
              </w:rPr>
              <w:t xml:space="preserve">- </w:t>
            </w:r>
            <w:r w:rsidRPr="006B7A34">
              <w:rPr>
                <w:rFonts w:ascii="Calibri" w:hAnsi="Calibri" w:cs="Calibri"/>
                <w:b w:val="0"/>
                <w:sz w:val="24"/>
                <w:szCs w:val="24"/>
                <w:lang w:val="es-PE"/>
              </w:rPr>
              <w:t xml:space="preserve">Documento de Diseño </w:t>
            </w:r>
          </w:p>
          <w:p w14:paraId="660B7B6B"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lang w:val="es-PE"/>
              </w:rPr>
            </w:pPr>
            <w:r w:rsidRPr="006B7A34">
              <w:rPr>
                <w:rFonts w:ascii="Calibri" w:hAnsi="Calibri" w:cs="Calibri"/>
                <w:b w:val="0"/>
                <w:sz w:val="24"/>
                <w:szCs w:val="24"/>
                <w:lang w:val="es-PE"/>
              </w:rPr>
              <w:t xml:space="preserve">- Desarrollo de software </w:t>
            </w:r>
          </w:p>
          <w:p w14:paraId="618AB30D"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lang w:val="es-PE"/>
              </w:rPr>
            </w:pPr>
            <w:r w:rsidRPr="006B7A34">
              <w:rPr>
                <w:rFonts w:ascii="Calibri" w:hAnsi="Calibri" w:cs="Calibri"/>
                <w:b w:val="0"/>
                <w:sz w:val="24"/>
                <w:szCs w:val="24"/>
                <w:lang w:val="es-PE"/>
              </w:rPr>
              <w:t xml:space="preserve">- Reporte de pruebas </w:t>
            </w:r>
          </w:p>
          <w:p w14:paraId="2103EB3E" w14:textId="77777777" w:rsidR="00011E22" w:rsidRPr="006B7A34" w:rsidRDefault="00011E22" w:rsidP="005632F4">
            <w:pPr>
              <w:pStyle w:val="Ttulo41"/>
              <w:keepNext/>
              <w:keepLines/>
              <w:tabs>
                <w:tab w:val="left" w:pos="716"/>
              </w:tabs>
              <w:spacing w:before="0" w:after="0" w:line="240" w:lineRule="auto"/>
              <w:jc w:val="left"/>
              <w:rPr>
                <w:rFonts w:ascii="Calibri" w:hAnsi="Calibri" w:cs="Calibri"/>
                <w:b w:val="0"/>
                <w:sz w:val="24"/>
                <w:szCs w:val="24"/>
                <w:lang w:val="es-BO"/>
              </w:rPr>
            </w:pPr>
            <w:r w:rsidRPr="006B7A34">
              <w:rPr>
                <w:rFonts w:ascii="Calibri" w:hAnsi="Calibri" w:cs="Calibri"/>
                <w:b w:val="0"/>
                <w:sz w:val="24"/>
                <w:szCs w:val="24"/>
                <w:lang w:val="es-PE"/>
              </w:rPr>
              <w:t xml:space="preserve">- Entrega a operaciones </w:t>
            </w:r>
          </w:p>
        </w:tc>
      </w:tr>
    </w:tbl>
    <w:p w14:paraId="5C61AE62" w14:textId="77777777" w:rsidR="00011E22" w:rsidRPr="00A7178B" w:rsidRDefault="00011E22" w:rsidP="00011E22">
      <w:pPr>
        <w:pStyle w:val="Descripcin"/>
        <w:rPr>
          <w:rFonts w:cs="Tahoma"/>
          <w:noProof/>
          <w:spacing w:val="-3"/>
          <w:sz w:val="24"/>
          <w:szCs w:val="24"/>
        </w:rPr>
      </w:pPr>
      <w:bookmarkStart w:id="79" w:name="_Toc401331091"/>
      <w:r>
        <w:t>Tabla</w:t>
      </w:r>
      <w:r w:rsidR="00E74A39">
        <w:t xml:space="preserve"> 9</w:t>
      </w:r>
      <w:r>
        <w:t>: descripción del alcance del proyecto</w:t>
      </w:r>
      <w:bookmarkEnd w:id="79"/>
    </w:p>
    <w:p w14:paraId="2A6BDD7D" w14:textId="1F3C0F18" w:rsidR="00011E22" w:rsidRPr="009F1F36" w:rsidRDefault="00011E22" w:rsidP="009F1F36">
      <w:pPr>
        <w:pStyle w:val="Ttulo2"/>
        <w:rPr>
          <w:rFonts w:ascii="Calibri" w:hAnsi="Calibri"/>
          <w:b/>
          <w:noProof/>
          <w:w w:val="95"/>
          <w:sz w:val="24"/>
          <w:szCs w:val="24"/>
        </w:rPr>
      </w:pPr>
      <w:bookmarkStart w:id="80" w:name="_Toc497673402"/>
      <w:r w:rsidRPr="009F1F36">
        <w:rPr>
          <w:rFonts w:ascii="Calibri" w:hAnsi="Calibri"/>
          <w:b/>
          <w:noProof/>
          <w:w w:val="95"/>
          <w:sz w:val="24"/>
          <w:szCs w:val="24"/>
        </w:rPr>
        <w:t>Restricciones</w:t>
      </w:r>
      <w:r w:rsidR="009F1F36">
        <w:rPr>
          <w:rFonts w:ascii="Calibri" w:hAnsi="Calibri"/>
          <w:b/>
          <w:noProof/>
          <w:w w:val="95"/>
          <w:sz w:val="24"/>
          <w:szCs w:val="24"/>
        </w:rPr>
        <w:t>:</w:t>
      </w:r>
      <w:bookmarkEnd w:id="80"/>
    </w:p>
    <w:p w14:paraId="071CCFDE" w14:textId="77777777" w:rsidR="00011E22" w:rsidRDefault="00011E22" w:rsidP="00011E22">
      <w:pPr>
        <w:spacing w:after="0" w:line="360" w:lineRule="auto"/>
        <w:jc w:val="both"/>
        <w:rPr>
          <w:rFonts w:cs="Tahoma"/>
          <w:noProof/>
          <w:spacing w:val="-3"/>
          <w:sz w:val="24"/>
          <w:szCs w:val="24"/>
        </w:rPr>
      </w:pPr>
      <w:r w:rsidRPr="00A7178B">
        <w:rPr>
          <w:rFonts w:cs="Tahoma"/>
          <w:noProof/>
          <w:spacing w:val="-3"/>
          <w:sz w:val="24"/>
          <w:szCs w:val="24"/>
        </w:rPr>
        <w:t>Se</w:t>
      </w:r>
      <w:r w:rsidRPr="00A7178B">
        <w:rPr>
          <w:rFonts w:cs="Calibri"/>
          <w:noProof/>
          <w:spacing w:val="19"/>
          <w:sz w:val="24"/>
          <w:szCs w:val="24"/>
        </w:rPr>
        <w:t> </w:t>
      </w:r>
      <w:r w:rsidRPr="00A7178B">
        <w:rPr>
          <w:rFonts w:cs="Tahoma"/>
          <w:noProof/>
          <w:spacing w:val="-3"/>
          <w:sz w:val="24"/>
          <w:szCs w:val="24"/>
        </w:rPr>
        <w:t>consideran</w:t>
      </w:r>
      <w:r w:rsidRPr="00A7178B">
        <w:rPr>
          <w:rFonts w:cs="Calibri"/>
          <w:noProof/>
          <w:spacing w:val="19"/>
          <w:sz w:val="24"/>
          <w:szCs w:val="24"/>
        </w:rPr>
        <w:t> </w:t>
      </w:r>
      <w:r w:rsidRPr="00A7178B">
        <w:rPr>
          <w:rFonts w:cs="Tahoma"/>
          <w:noProof/>
          <w:spacing w:val="-3"/>
          <w:sz w:val="24"/>
          <w:szCs w:val="24"/>
        </w:rPr>
        <w:t>las</w:t>
      </w:r>
      <w:r w:rsidRPr="00A7178B">
        <w:rPr>
          <w:rFonts w:cs="Calibri"/>
          <w:noProof/>
          <w:spacing w:val="19"/>
          <w:sz w:val="24"/>
          <w:szCs w:val="24"/>
        </w:rPr>
        <w:t> </w:t>
      </w:r>
      <w:r w:rsidRPr="00A7178B">
        <w:rPr>
          <w:rFonts w:cs="Tahoma"/>
          <w:noProof/>
          <w:spacing w:val="-3"/>
          <w:sz w:val="24"/>
          <w:szCs w:val="24"/>
        </w:rPr>
        <w:t>siguientes</w:t>
      </w:r>
      <w:r w:rsidRPr="00A7178B">
        <w:rPr>
          <w:rFonts w:cs="Calibri"/>
          <w:noProof/>
          <w:spacing w:val="19"/>
          <w:sz w:val="24"/>
          <w:szCs w:val="24"/>
        </w:rPr>
        <w:t> </w:t>
      </w:r>
      <w:r w:rsidRPr="00A7178B">
        <w:rPr>
          <w:rFonts w:cs="Tahoma"/>
          <w:noProof/>
          <w:spacing w:val="-3"/>
          <w:sz w:val="24"/>
          <w:szCs w:val="24"/>
        </w:rPr>
        <w:t>restricciones:</w:t>
      </w:r>
    </w:p>
    <w:p w14:paraId="775F27C0" w14:textId="77777777" w:rsidR="00011E22" w:rsidRPr="006B7A34" w:rsidRDefault="00011E22" w:rsidP="001B6F2F">
      <w:pPr>
        <w:pStyle w:val="Prrafodelista"/>
        <w:numPr>
          <w:ilvl w:val="0"/>
          <w:numId w:val="22"/>
        </w:numPr>
        <w:spacing w:after="0" w:line="360" w:lineRule="auto"/>
        <w:jc w:val="both"/>
        <w:rPr>
          <w:rFonts w:ascii="Calibri" w:hAnsi="Calibri" w:cs="Tahoma"/>
          <w:b w:val="0"/>
          <w:noProof/>
          <w:spacing w:val="-3"/>
          <w:sz w:val="24"/>
          <w:szCs w:val="24"/>
        </w:rPr>
      </w:pPr>
      <w:r w:rsidRPr="006B7A34">
        <w:rPr>
          <w:rFonts w:ascii="Calibri" w:hAnsi="Calibri" w:cs="Tahoma"/>
          <w:b w:val="0"/>
          <w:noProof/>
          <w:spacing w:val="-3"/>
          <w:sz w:val="24"/>
          <w:szCs w:val="24"/>
        </w:rPr>
        <w:t>El tiempo para alcanzar los objetivos del proyecto fijado por el cliente es reducido.</w:t>
      </w:r>
    </w:p>
    <w:p w14:paraId="1884E21F" w14:textId="5E1BBFCB" w:rsidR="00011E22" w:rsidRPr="006B7A34" w:rsidRDefault="00011E22" w:rsidP="001B6F2F">
      <w:pPr>
        <w:pStyle w:val="Prrafodelista"/>
        <w:numPr>
          <w:ilvl w:val="0"/>
          <w:numId w:val="22"/>
        </w:numPr>
        <w:spacing w:after="0" w:line="360" w:lineRule="auto"/>
        <w:jc w:val="both"/>
        <w:rPr>
          <w:rFonts w:ascii="Calibri" w:hAnsi="Calibri" w:cs="Tahoma"/>
          <w:b w:val="0"/>
          <w:noProof/>
          <w:spacing w:val="-3"/>
          <w:sz w:val="24"/>
          <w:szCs w:val="24"/>
        </w:rPr>
      </w:pPr>
      <w:r w:rsidRPr="006B7A34">
        <w:rPr>
          <w:rFonts w:ascii="Calibri" w:hAnsi="Calibri" w:cs="Tahoma"/>
          <w:b w:val="0"/>
          <w:noProof/>
          <w:spacing w:val="-3"/>
          <w:sz w:val="24"/>
          <w:szCs w:val="24"/>
        </w:rPr>
        <w:t>Falta de presupuesto</w:t>
      </w:r>
      <w:r w:rsidR="009F1F36">
        <w:rPr>
          <w:rFonts w:ascii="Calibri" w:hAnsi="Calibri" w:cs="Tahoma"/>
          <w:b w:val="0"/>
          <w:noProof/>
          <w:spacing w:val="-3"/>
          <w:sz w:val="24"/>
          <w:szCs w:val="24"/>
        </w:rPr>
        <w:t>.</w:t>
      </w:r>
    </w:p>
    <w:p w14:paraId="3CE36BFF" w14:textId="6999B1CD" w:rsidR="00011E22" w:rsidRPr="006B7A34" w:rsidRDefault="00011E22" w:rsidP="001B6F2F">
      <w:pPr>
        <w:pStyle w:val="Prrafodelista"/>
        <w:numPr>
          <w:ilvl w:val="0"/>
          <w:numId w:val="22"/>
        </w:numPr>
        <w:spacing w:after="0" w:line="360" w:lineRule="auto"/>
        <w:jc w:val="both"/>
        <w:rPr>
          <w:rFonts w:ascii="Calibri" w:hAnsi="Calibri" w:cs="Tahoma"/>
          <w:b w:val="0"/>
          <w:noProof/>
          <w:spacing w:val="-3"/>
          <w:sz w:val="24"/>
          <w:szCs w:val="24"/>
        </w:rPr>
      </w:pPr>
      <w:r w:rsidRPr="006B7A34">
        <w:rPr>
          <w:rFonts w:ascii="Calibri" w:hAnsi="Calibri" w:cs="Tahoma"/>
          <w:b w:val="0"/>
          <w:noProof/>
          <w:spacing w:val="-3"/>
          <w:sz w:val="24"/>
          <w:szCs w:val="24"/>
        </w:rPr>
        <w:t>Falta de experiencia del personal</w:t>
      </w:r>
      <w:r w:rsidR="009F1F36">
        <w:rPr>
          <w:rFonts w:ascii="Calibri" w:hAnsi="Calibri" w:cs="Tahoma"/>
          <w:b w:val="0"/>
          <w:noProof/>
          <w:spacing w:val="-3"/>
          <w:sz w:val="24"/>
          <w:szCs w:val="24"/>
        </w:rPr>
        <w:t xml:space="preserve"> en el uso de la plataforma de desarrollo QT Creator.</w:t>
      </w:r>
    </w:p>
    <w:p w14:paraId="7BB2D9F8" w14:textId="77777777" w:rsidR="00011E22" w:rsidRPr="006B7A34" w:rsidRDefault="00011E22" w:rsidP="001B6F2F">
      <w:pPr>
        <w:pStyle w:val="Prrafodelista"/>
        <w:numPr>
          <w:ilvl w:val="0"/>
          <w:numId w:val="22"/>
        </w:numPr>
        <w:spacing w:after="0" w:line="360" w:lineRule="auto"/>
        <w:jc w:val="both"/>
        <w:rPr>
          <w:rFonts w:ascii="Calibri" w:hAnsi="Calibri"/>
          <w:b w:val="0"/>
          <w:sz w:val="24"/>
          <w:szCs w:val="24"/>
        </w:rPr>
      </w:pPr>
      <w:r w:rsidRPr="006B7A34">
        <w:rPr>
          <w:rFonts w:ascii="Calibri" w:hAnsi="Calibri" w:cs="Tahoma"/>
          <w:b w:val="0"/>
          <w:noProof/>
          <w:spacing w:val="-3"/>
          <w:sz w:val="24"/>
          <w:szCs w:val="24"/>
        </w:rPr>
        <w:lastRenderedPageBreak/>
        <w:t>Tiempo del desarrollo del proyecto queda limitado al periodo de tiempo comprendido desde el inicio hasta  la entrega</w:t>
      </w:r>
      <w:r w:rsidRPr="006B7A34">
        <w:rPr>
          <w:rFonts w:ascii="Calibri" w:hAnsi="Calibri"/>
          <w:b w:val="0"/>
          <w:sz w:val="24"/>
          <w:szCs w:val="24"/>
        </w:rPr>
        <w:t>.</w:t>
      </w:r>
    </w:p>
    <w:p w14:paraId="1760F21D" w14:textId="77777777" w:rsidR="00011E22" w:rsidRPr="005841D2" w:rsidRDefault="00011E22" w:rsidP="00011E22">
      <w:pPr>
        <w:rPr>
          <w:b/>
          <w:sz w:val="24"/>
          <w:szCs w:val="24"/>
        </w:rPr>
      </w:pPr>
      <w:r w:rsidRPr="005841D2">
        <w:rPr>
          <w:b/>
          <w:noProof/>
          <w:sz w:val="24"/>
          <w:szCs w:val="24"/>
        </w:rPr>
        <w:t>Exclusiones</w:t>
      </w:r>
    </w:p>
    <w:p w14:paraId="7D34EF1D" w14:textId="77777777" w:rsidR="00011E22" w:rsidRPr="00A7178B" w:rsidRDefault="00011E22" w:rsidP="00011E22">
      <w:pPr>
        <w:spacing w:after="0" w:line="360" w:lineRule="auto"/>
        <w:jc w:val="both"/>
        <w:rPr>
          <w:sz w:val="24"/>
          <w:szCs w:val="24"/>
        </w:rPr>
      </w:pPr>
      <w:r w:rsidRPr="00A7178B">
        <w:rPr>
          <w:rFonts w:cs="Tahoma"/>
          <w:noProof/>
          <w:spacing w:val="-3"/>
          <w:sz w:val="24"/>
          <w:szCs w:val="24"/>
        </w:rPr>
        <w:t>Queda</w:t>
      </w:r>
      <w:r w:rsidRPr="00A7178B">
        <w:rPr>
          <w:rFonts w:cs="Calibri"/>
          <w:b/>
          <w:noProof/>
          <w:spacing w:val="17"/>
          <w:sz w:val="24"/>
          <w:szCs w:val="24"/>
        </w:rPr>
        <w:t> </w:t>
      </w:r>
      <w:r w:rsidRPr="00A7178B">
        <w:rPr>
          <w:rFonts w:cs="Tahoma"/>
          <w:b/>
          <w:noProof/>
          <w:spacing w:val="-3"/>
          <w:w w:val="95"/>
          <w:sz w:val="24"/>
          <w:szCs w:val="24"/>
        </w:rPr>
        <w:t>excluido</w:t>
      </w:r>
      <w:r w:rsidRPr="00A7178B">
        <w:rPr>
          <w:rFonts w:cs="Calibri"/>
          <w:noProof/>
          <w:spacing w:val="18"/>
          <w:sz w:val="24"/>
          <w:szCs w:val="24"/>
        </w:rPr>
        <w:t> </w:t>
      </w:r>
      <w:r w:rsidRPr="00A7178B">
        <w:rPr>
          <w:rFonts w:cs="Tahoma"/>
          <w:noProof/>
          <w:spacing w:val="-3"/>
          <w:sz w:val="24"/>
          <w:szCs w:val="24"/>
        </w:rPr>
        <w:t>del</w:t>
      </w:r>
      <w:r w:rsidRPr="00A7178B">
        <w:rPr>
          <w:rFonts w:cs="Calibri"/>
          <w:noProof/>
          <w:spacing w:val="19"/>
          <w:sz w:val="24"/>
          <w:szCs w:val="24"/>
        </w:rPr>
        <w:t> </w:t>
      </w:r>
      <w:r w:rsidRPr="00A7178B">
        <w:rPr>
          <w:rFonts w:cs="Tahoma"/>
          <w:noProof/>
          <w:spacing w:val="-3"/>
          <w:sz w:val="24"/>
          <w:szCs w:val="24"/>
        </w:rPr>
        <w:t>alcance:</w:t>
      </w:r>
    </w:p>
    <w:p w14:paraId="72C62EA8" w14:textId="77777777" w:rsidR="00011E22" w:rsidRPr="006B7A34" w:rsidRDefault="00011E22" w:rsidP="001B6F2F">
      <w:pPr>
        <w:pStyle w:val="Prrafodelista"/>
        <w:numPr>
          <w:ilvl w:val="0"/>
          <w:numId w:val="21"/>
        </w:numPr>
        <w:spacing w:after="0" w:line="360" w:lineRule="auto"/>
        <w:rPr>
          <w:rFonts w:ascii="Calibri" w:hAnsi="Calibri"/>
          <w:b w:val="0"/>
          <w:sz w:val="24"/>
          <w:szCs w:val="24"/>
        </w:rPr>
      </w:pPr>
      <w:r w:rsidRPr="006B7A34">
        <w:rPr>
          <w:rFonts w:ascii="Calibri" w:hAnsi="Calibri"/>
          <w:b w:val="0"/>
          <w:sz w:val="24"/>
          <w:szCs w:val="24"/>
        </w:rPr>
        <w:t>La ejecución de las mejoras queda excluida de este proyecto</w:t>
      </w:r>
    </w:p>
    <w:p w14:paraId="37F8DE70" w14:textId="77777777" w:rsidR="00011E22" w:rsidRPr="006B7A34" w:rsidRDefault="00011E22" w:rsidP="001B6F2F">
      <w:pPr>
        <w:pStyle w:val="Prrafodelista"/>
        <w:numPr>
          <w:ilvl w:val="0"/>
          <w:numId w:val="21"/>
        </w:numPr>
        <w:spacing w:after="0" w:line="360" w:lineRule="auto"/>
        <w:rPr>
          <w:rFonts w:ascii="Calibri" w:hAnsi="Calibri"/>
          <w:b w:val="0"/>
          <w:sz w:val="24"/>
          <w:szCs w:val="24"/>
        </w:rPr>
      </w:pPr>
      <w:r w:rsidRPr="006B7A34">
        <w:rPr>
          <w:rFonts w:ascii="Calibri" w:hAnsi="Calibri"/>
          <w:b w:val="0"/>
          <w:sz w:val="24"/>
          <w:szCs w:val="24"/>
        </w:rPr>
        <w:t>Versiones modificadas del proyecto</w:t>
      </w:r>
    </w:p>
    <w:p w14:paraId="617A4ED2" w14:textId="77777777" w:rsidR="00011E22" w:rsidRPr="006B7A34" w:rsidRDefault="00011E22" w:rsidP="001B6F2F">
      <w:pPr>
        <w:pStyle w:val="Prrafodelista"/>
        <w:numPr>
          <w:ilvl w:val="0"/>
          <w:numId w:val="21"/>
        </w:numPr>
        <w:spacing w:after="0" w:line="360" w:lineRule="auto"/>
        <w:rPr>
          <w:rFonts w:ascii="Calibri" w:hAnsi="Calibri"/>
          <w:b w:val="0"/>
          <w:sz w:val="24"/>
          <w:szCs w:val="24"/>
        </w:rPr>
      </w:pPr>
      <w:r w:rsidRPr="006B7A34">
        <w:rPr>
          <w:rFonts w:ascii="Calibri" w:hAnsi="Calibri"/>
          <w:b w:val="0"/>
          <w:sz w:val="24"/>
          <w:szCs w:val="24"/>
        </w:rPr>
        <w:t>Manuales corregidos</w:t>
      </w:r>
    </w:p>
    <w:p w14:paraId="2C2EA9DA" w14:textId="77777777" w:rsidR="00011E22" w:rsidRPr="006B7A34" w:rsidRDefault="00011E22" w:rsidP="001B6F2F">
      <w:pPr>
        <w:pStyle w:val="Prrafodelista"/>
        <w:numPr>
          <w:ilvl w:val="0"/>
          <w:numId w:val="21"/>
        </w:numPr>
        <w:spacing w:after="0" w:line="360" w:lineRule="auto"/>
        <w:rPr>
          <w:rFonts w:ascii="Calibri" w:hAnsi="Calibri"/>
          <w:b w:val="0"/>
          <w:sz w:val="24"/>
          <w:szCs w:val="24"/>
        </w:rPr>
      </w:pPr>
      <w:r w:rsidRPr="006B7A34">
        <w:rPr>
          <w:rFonts w:ascii="Calibri" w:hAnsi="Calibri"/>
          <w:b w:val="0"/>
          <w:sz w:val="24"/>
          <w:szCs w:val="24"/>
        </w:rPr>
        <w:t xml:space="preserve">Formulario de Registro de cambios </w:t>
      </w:r>
    </w:p>
    <w:p w14:paraId="1536E8B0" w14:textId="77777777" w:rsidR="00011E22" w:rsidRPr="005841D2" w:rsidRDefault="00011E22" w:rsidP="00011E22">
      <w:pPr>
        <w:spacing w:after="0" w:line="360" w:lineRule="auto"/>
        <w:ind w:firstLine="720"/>
        <w:jc w:val="both"/>
        <w:rPr>
          <w:b/>
          <w:sz w:val="24"/>
          <w:szCs w:val="24"/>
        </w:rPr>
      </w:pPr>
    </w:p>
    <w:p w14:paraId="76896F44" w14:textId="77777777" w:rsidR="00011E22" w:rsidRDefault="00011E22" w:rsidP="00011E22">
      <w:pPr>
        <w:rPr>
          <w:b/>
          <w:noProof/>
          <w:sz w:val="24"/>
          <w:szCs w:val="24"/>
        </w:rPr>
      </w:pPr>
      <w:r w:rsidRPr="005841D2">
        <w:rPr>
          <w:b/>
          <w:noProof/>
          <w:sz w:val="24"/>
          <w:szCs w:val="24"/>
        </w:rPr>
        <w:t>Entregables</w:t>
      </w:r>
    </w:p>
    <w:p w14:paraId="117E80E9" w14:textId="5B51E33C" w:rsidR="00011E22" w:rsidRPr="00B60CAB" w:rsidRDefault="00011E22" w:rsidP="00011E22">
      <w:pPr>
        <w:rPr>
          <w:sz w:val="24"/>
          <w:szCs w:val="24"/>
        </w:rPr>
      </w:pPr>
      <w:r w:rsidRPr="00B60CAB">
        <w:rPr>
          <w:noProof/>
          <w:sz w:val="24"/>
          <w:szCs w:val="24"/>
        </w:rPr>
        <w:t>Los e</w:t>
      </w:r>
      <w:r w:rsidR="00DC177D">
        <w:rPr>
          <w:noProof/>
          <w:sz w:val="24"/>
          <w:szCs w:val="24"/>
        </w:rPr>
        <w:t>n</w:t>
      </w:r>
      <w:r>
        <w:rPr>
          <w:noProof/>
          <w:sz w:val="24"/>
          <w:szCs w:val="24"/>
        </w:rPr>
        <w:t>t</w:t>
      </w:r>
      <w:r w:rsidR="00DC177D">
        <w:rPr>
          <w:noProof/>
          <w:sz w:val="24"/>
          <w:szCs w:val="24"/>
        </w:rPr>
        <w:t>r</w:t>
      </w:r>
      <w:r>
        <w:rPr>
          <w:noProof/>
          <w:sz w:val="24"/>
          <w:szCs w:val="24"/>
        </w:rPr>
        <w:t>egables principales del proyecto pueden describirse de manera resumida  como:</w:t>
      </w:r>
    </w:p>
    <w:p w14:paraId="3D243234" w14:textId="77777777" w:rsidR="00011E22" w:rsidRPr="006B7A34" w:rsidRDefault="00011E22" w:rsidP="001B6F2F">
      <w:pPr>
        <w:pStyle w:val="Prrafodelista"/>
        <w:numPr>
          <w:ilvl w:val="0"/>
          <w:numId w:val="23"/>
        </w:numPr>
        <w:tabs>
          <w:tab w:val="clear" w:pos="3135"/>
        </w:tabs>
        <w:spacing w:after="0" w:line="360" w:lineRule="auto"/>
        <w:rPr>
          <w:rFonts w:ascii="Calibri" w:hAnsi="Calibri"/>
          <w:b w:val="0"/>
          <w:sz w:val="24"/>
          <w:szCs w:val="24"/>
        </w:rPr>
      </w:pPr>
      <w:r w:rsidRPr="006B7A34">
        <w:rPr>
          <w:rFonts w:ascii="Calibri" w:hAnsi="Calibri"/>
          <w:b w:val="0"/>
          <w:sz w:val="24"/>
          <w:szCs w:val="24"/>
        </w:rPr>
        <w:t>Acta de Constitución del proyecto</w:t>
      </w:r>
      <w:r w:rsidRPr="006B7A34">
        <w:rPr>
          <w:rFonts w:ascii="Calibri" w:hAnsi="Calibri" w:cs="Tahoma"/>
          <w:b w:val="0"/>
          <w:noProof/>
          <w:spacing w:val="-3"/>
          <w:sz w:val="24"/>
          <w:szCs w:val="24"/>
        </w:rPr>
        <w:t>.</w:t>
      </w:r>
    </w:p>
    <w:p w14:paraId="30A6BA47" w14:textId="77777777" w:rsidR="00011E22" w:rsidRPr="006B7A34" w:rsidRDefault="00011E22" w:rsidP="001B6F2F">
      <w:pPr>
        <w:pStyle w:val="Prrafodelista"/>
        <w:numPr>
          <w:ilvl w:val="0"/>
          <w:numId w:val="23"/>
        </w:numPr>
        <w:tabs>
          <w:tab w:val="clear" w:pos="3135"/>
          <w:tab w:val="left" w:pos="1341"/>
        </w:tabs>
        <w:spacing w:after="0" w:line="360" w:lineRule="auto"/>
        <w:jc w:val="both"/>
        <w:rPr>
          <w:rFonts w:ascii="Calibri" w:hAnsi="Calibri"/>
          <w:b w:val="0"/>
          <w:sz w:val="24"/>
          <w:szCs w:val="24"/>
        </w:rPr>
      </w:pPr>
      <w:r w:rsidRPr="006B7A34">
        <w:rPr>
          <w:rFonts w:ascii="Calibri" w:hAnsi="Calibri" w:cs="Tahoma"/>
          <w:b w:val="0"/>
          <w:noProof/>
          <w:spacing w:val="-3"/>
          <w:sz w:val="24"/>
          <w:szCs w:val="24"/>
        </w:rPr>
        <w:t>Estudios</w:t>
      </w:r>
      <w:r w:rsidRPr="006B7A34">
        <w:rPr>
          <w:rFonts w:ascii="Calibri" w:hAnsi="Calibri" w:cs="Calibri"/>
          <w:b w:val="0"/>
          <w:noProof/>
          <w:spacing w:val="17"/>
          <w:sz w:val="24"/>
          <w:szCs w:val="24"/>
        </w:rPr>
        <w:t> </w:t>
      </w:r>
      <w:r w:rsidRPr="006B7A34">
        <w:rPr>
          <w:rFonts w:ascii="Calibri" w:hAnsi="Calibri" w:cs="Tahoma"/>
          <w:b w:val="0"/>
          <w:noProof/>
          <w:spacing w:val="-3"/>
          <w:sz w:val="24"/>
          <w:szCs w:val="24"/>
        </w:rPr>
        <w:t>de</w:t>
      </w:r>
      <w:r w:rsidRPr="006B7A34">
        <w:rPr>
          <w:rFonts w:ascii="Calibri" w:hAnsi="Calibri" w:cs="Calibri"/>
          <w:b w:val="0"/>
          <w:noProof/>
          <w:spacing w:val="17"/>
          <w:sz w:val="24"/>
          <w:szCs w:val="24"/>
        </w:rPr>
        <w:t> </w:t>
      </w:r>
      <w:r w:rsidRPr="006B7A34">
        <w:rPr>
          <w:rFonts w:ascii="Calibri" w:hAnsi="Calibri" w:cs="Tahoma"/>
          <w:b w:val="0"/>
          <w:noProof/>
          <w:spacing w:val="-3"/>
          <w:sz w:val="24"/>
          <w:szCs w:val="24"/>
        </w:rPr>
        <w:t>métodos</w:t>
      </w:r>
      <w:r w:rsidRPr="006B7A34">
        <w:rPr>
          <w:rFonts w:ascii="Calibri" w:hAnsi="Calibri" w:cs="Calibri"/>
          <w:b w:val="0"/>
          <w:noProof/>
          <w:spacing w:val="19"/>
          <w:sz w:val="24"/>
          <w:szCs w:val="24"/>
        </w:rPr>
        <w:t> </w:t>
      </w:r>
      <w:r w:rsidRPr="006B7A34">
        <w:rPr>
          <w:rFonts w:ascii="Calibri" w:hAnsi="Calibri" w:cs="Tahoma"/>
          <w:b w:val="0"/>
          <w:noProof/>
          <w:spacing w:val="-3"/>
          <w:sz w:val="24"/>
          <w:szCs w:val="24"/>
        </w:rPr>
        <w:t>y</w:t>
      </w:r>
      <w:r w:rsidRPr="006B7A34">
        <w:rPr>
          <w:rFonts w:ascii="Calibri" w:hAnsi="Calibri" w:cs="Calibri"/>
          <w:b w:val="0"/>
          <w:noProof/>
          <w:spacing w:val="19"/>
          <w:sz w:val="24"/>
          <w:szCs w:val="24"/>
        </w:rPr>
        <w:t> </w:t>
      </w:r>
      <w:r w:rsidRPr="006B7A34">
        <w:rPr>
          <w:rFonts w:ascii="Calibri" w:hAnsi="Calibri" w:cs="Tahoma"/>
          <w:b w:val="0"/>
          <w:noProof/>
          <w:spacing w:val="-3"/>
          <w:sz w:val="24"/>
          <w:szCs w:val="24"/>
        </w:rPr>
        <w:t>tiempos</w:t>
      </w:r>
      <w:r w:rsidRPr="006B7A34">
        <w:rPr>
          <w:rFonts w:ascii="Calibri" w:hAnsi="Calibri" w:cs="Calibri"/>
          <w:b w:val="0"/>
          <w:noProof/>
          <w:spacing w:val="19"/>
          <w:sz w:val="24"/>
          <w:szCs w:val="24"/>
        </w:rPr>
        <w:t> </w:t>
      </w:r>
      <w:r w:rsidRPr="006B7A34">
        <w:rPr>
          <w:rFonts w:ascii="Calibri" w:hAnsi="Calibri" w:cs="Tahoma"/>
          <w:b w:val="0"/>
          <w:noProof/>
          <w:spacing w:val="-3"/>
          <w:sz w:val="24"/>
          <w:szCs w:val="24"/>
        </w:rPr>
        <w:t>realizados.</w:t>
      </w:r>
    </w:p>
    <w:p w14:paraId="0744F0EA" w14:textId="77777777" w:rsidR="00011E22" w:rsidRPr="006B7A34" w:rsidRDefault="00011E22" w:rsidP="001B6F2F">
      <w:pPr>
        <w:pStyle w:val="Prrafodelista"/>
        <w:numPr>
          <w:ilvl w:val="0"/>
          <w:numId w:val="23"/>
        </w:numPr>
        <w:tabs>
          <w:tab w:val="clear" w:pos="3135"/>
          <w:tab w:val="left" w:pos="1341"/>
        </w:tabs>
        <w:spacing w:after="0" w:line="360" w:lineRule="auto"/>
        <w:jc w:val="both"/>
        <w:rPr>
          <w:rFonts w:ascii="Calibri" w:hAnsi="Calibri"/>
          <w:b w:val="0"/>
          <w:sz w:val="24"/>
          <w:szCs w:val="24"/>
        </w:rPr>
      </w:pPr>
      <w:r w:rsidRPr="006B7A34">
        <w:rPr>
          <w:rFonts w:ascii="Calibri" w:hAnsi="Calibri" w:cs="Tahoma"/>
          <w:b w:val="0"/>
          <w:noProof/>
          <w:spacing w:val="-2"/>
          <w:sz w:val="24"/>
          <w:szCs w:val="24"/>
        </w:rPr>
        <w:t>Análisis</w:t>
      </w:r>
      <w:r w:rsidRPr="006B7A34">
        <w:rPr>
          <w:rFonts w:ascii="Calibri" w:hAnsi="Calibri" w:cs="Calibri"/>
          <w:b w:val="0"/>
          <w:noProof/>
          <w:spacing w:val="19"/>
          <w:sz w:val="24"/>
          <w:szCs w:val="24"/>
        </w:rPr>
        <w:t> </w:t>
      </w:r>
      <w:r w:rsidRPr="006B7A34">
        <w:rPr>
          <w:rFonts w:ascii="Calibri" w:hAnsi="Calibri" w:cs="Tahoma"/>
          <w:b w:val="0"/>
          <w:noProof/>
          <w:spacing w:val="-3"/>
          <w:sz w:val="24"/>
          <w:szCs w:val="24"/>
        </w:rPr>
        <w:t>realizados.</w:t>
      </w:r>
    </w:p>
    <w:p w14:paraId="7ADB008B" w14:textId="77777777" w:rsidR="00011E22" w:rsidRPr="006B7A34" w:rsidRDefault="00011E22" w:rsidP="001B6F2F">
      <w:pPr>
        <w:pStyle w:val="Prrafodelista"/>
        <w:numPr>
          <w:ilvl w:val="0"/>
          <w:numId w:val="23"/>
        </w:numPr>
        <w:tabs>
          <w:tab w:val="clear" w:pos="3135"/>
          <w:tab w:val="left" w:pos="1341"/>
        </w:tabs>
        <w:spacing w:after="0" w:line="360" w:lineRule="auto"/>
        <w:jc w:val="both"/>
        <w:rPr>
          <w:rFonts w:ascii="Calibri" w:hAnsi="Calibri" w:cs="Tahoma"/>
          <w:b w:val="0"/>
          <w:noProof/>
          <w:spacing w:val="-3"/>
          <w:sz w:val="24"/>
          <w:szCs w:val="24"/>
        </w:rPr>
      </w:pPr>
      <w:r w:rsidRPr="006B7A34">
        <w:rPr>
          <w:rFonts w:ascii="Calibri" w:hAnsi="Calibri" w:cs="Tahoma"/>
          <w:b w:val="0"/>
          <w:noProof/>
          <w:spacing w:val="-3"/>
          <w:sz w:val="24"/>
          <w:szCs w:val="24"/>
        </w:rPr>
        <w:t>Documento</w:t>
      </w:r>
      <w:r w:rsidRPr="006B7A34">
        <w:rPr>
          <w:rFonts w:ascii="Calibri" w:hAnsi="Calibri" w:cs="Calibri"/>
          <w:b w:val="0"/>
          <w:noProof/>
          <w:spacing w:val="19"/>
          <w:sz w:val="24"/>
          <w:szCs w:val="24"/>
        </w:rPr>
        <w:t> </w:t>
      </w:r>
      <w:r w:rsidRPr="006B7A34">
        <w:rPr>
          <w:rFonts w:ascii="Calibri" w:hAnsi="Calibri" w:cs="Tahoma"/>
          <w:b w:val="0"/>
          <w:noProof/>
          <w:spacing w:val="-3"/>
          <w:sz w:val="24"/>
          <w:szCs w:val="24"/>
        </w:rPr>
        <w:t>de</w:t>
      </w:r>
      <w:r w:rsidRPr="006B7A34">
        <w:rPr>
          <w:rFonts w:ascii="Calibri" w:hAnsi="Calibri" w:cs="Calibri"/>
          <w:b w:val="0"/>
          <w:noProof/>
          <w:spacing w:val="19"/>
          <w:sz w:val="24"/>
          <w:szCs w:val="24"/>
        </w:rPr>
        <w:t> </w:t>
      </w:r>
      <w:r w:rsidRPr="006B7A34">
        <w:rPr>
          <w:rFonts w:ascii="Calibri" w:hAnsi="Calibri" w:cs="Tahoma"/>
          <w:b w:val="0"/>
          <w:noProof/>
          <w:spacing w:val="-3"/>
          <w:sz w:val="24"/>
          <w:szCs w:val="24"/>
        </w:rPr>
        <w:t>cierre</w:t>
      </w:r>
      <w:r w:rsidRPr="006B7A34">
        <w:rPr>
          <w:rFonts w:ascii="Calibri" w:hAnsi="Calibri" w:cs="Calibri"/>
          <w:b w:val="0"/>
          <w:noProof/>
          <w:spacing w:val="19"/>
          <w:sz w:val="24"/>
          <w:szCs w:val="24"/>
        </w:rPr>
        <w:t> </w:t>
      </w:r>
      <w:r w:rsidRPr="006B7A34">
        <w:rPr>
          <w:rFonts w:ascii="Calibri" w:hAnsi="Calibri" w:cs="Tahoma"/>
          <w:b w:val="0"/>
          <w:noProof/>
          <w:spacing w:val="-3"/>
          <w:sz w:val="24"/>
          <w:szCs w:val="24"/>
        </w:rPr>
        <w:t>del</w:t>
      </w:r>
      <w:r w:rsidRPr="006B7A34">
        <w:rPr>
          <w:rFonts w:ascii="Calibri" w:hAnsi="Calibri" w:cs="Calibri"/>
          <w:b w:val="0"/>
          <w:noProof/>
          <w:spacing w:val="19"/>
          <w:sz w:val="24"/>
          <w:szCs w:val="24"/>
        </w:rPr>
        <w:t> </w:t>
      </w:r>
      <w:r w:rsidRPr="006B7A34">
        <w:rPr>
          <w:rFonts w:ascii="Calibri" w:hAnsi="Calibri" w:cs="Tahoma"/>
          <w:b w:val="0"/>
          <w:noProof/>
          <w:spacing w:val="-3"/>
          <w:sz w:val="24"/>
          <w:szCs w:val="24"/>
        </w:rPr>
        <w:t>proyecto.</w:t>
      </w:r>
    </w:p>
    <w:p w14:paraId="3EB0D5E6" w14:textId="77777777" w:rsidR="00011E22" w:rsidRPr="006B7A34" w:rsidRDefault="00011E22" w:rsidP="001B6F2F">
      <w:pPr>
        <w:pStyle w:val="Prrafodelista"/>
        <w:numPr>
          <w:ilvl w:val="0"/>
          <w:numId w:val="23"/>
        </w:numPr>
        <w:tabs>
          <w:tab w:val="clear" w:pos="3135"/>
        </w:tabs>
        <w:spacing w:after="0" w:line="360" w:lineRule="auto"/>
        <w:rPr>
          <w:rFonts w:ascii="Calibri" w:hAnsi="Calibri"/>
          <w:b w:val="0"/>
          <w:sz w:val="24"/>
          <w:szCs w:val="24"/>
        </w:rPr>
      </w:pPr>
      <w:r w:rsidRPr="006B7A34">
        <w:rPr>
          <w:rFonts w:ascii="Calibri" w:hAnsi="Calibri"/>
          <w:b w:val="0"/>
          <w:sz w:val="24"/>
          <w:szCs w:val="24"/>
        </w:rPr>
        <w:t>Definición del alcance.</w:t>
      </w:r>
    </w:p>
    <w:p w14:paraId="210AA6B5" w14:textId="77777777" w:rsidR="00011E22" w:rsidRPr="006B7A34" w:rsidRDefault="00011E22" w:rsidP="001B6F2F">
      <w:pPr>
        <w:pStyle w:val="Prrafodelista"/>
        <w:numPr>
          <w:ilvl w:val="0"/>
          <w:numId w:val="23"/>
        </w:numPr>
        <w:tabs>
          <w:tab w:val="clear" w:pos="3135"/>
        </w:tabs>
        <w:spacing w:after="0" w:line="360" w:lineRule="auto"/>
        <w:rPr>
          <w:rFonts w:ascii="Calibri" w:hAnsi="Calibri"/>
          <w:b w:val="0"/>
          <w:sz w:val="24"/>
          <w:szCs w:val="24"/>
        </w:rPr>
      </w:pPr>
      <w:r w:rsidRPr="006B7A34">
        <w:rPr>
          <w:rFonts w:ascii="Calibri" w:hAnsi="Calibri"/>
          <w:b w:val="0"/>
          <w:sz w:val="24"/>
          <w:szCs w:val="24"/>
        </w:rPr>
        <w:t>Manual de pruebas.</w:t>
      </w:r>
    </w:p>
    <w:p w14:paraId="30AA328A" w14:textId="77777777" w:rsidR="00011E22" w:rsidRPr="00A7178B" w:rsidRDefault="00011E22" w:rsidP="00011E22">
      <w:pPr>
        <w:spacing w:after="0" w:line="360" w:lineRule="auto"/>
        <w:ind w:firstLine="360"/>
        <w:jc w:val="both"/>
        <w:rPr>
          <w:sz w:val="24"/>
          <w:szCs w:val="24"/>
        </w:rPr>
      </w:pPr>
    </w:p>
    <w:p w14:paraId="0C61A83C" w14:textId="77777777" w:rsidR="00011E22" w:rsidRDefault="00011E22" w:rsidP="00011E22">
      <w:pPr>
        <w:rPr>
          <w:b/>
          <w:noProof/>
          <w:sz w:val="24"/>
          <w:szCs w:val="24"/>
        </w:rPr>
      </w:pPr>
      <w:r w:rsidRPr="00A74936">
        <w:rPr>
          <w:b/>
          <w:noProof/>
          <w:sz w:val="24"/>
          <w:szCs w:val="24"/>
        </w:rPr>
        <w:t>Supuestos</w:t>
      </w:r>
    </w:p>
    <w:p w14:paraId="197FBFF2" w14:textId="77777777" w:rsidR="00011E22" w:rsidRPr="005214FB" w:rsidRDefault="00011E22" w:rsidP="00011E22">
      <w:pPr>
        <w:spacing w:after="0" w:line="360" w:lineRule="auto"/>
        <w:jc w:val="both"/>
        <w:rPr>
          <w:sz w:val="24"/>
          <w:szCs w:val="24"/>
        </w:rPr>
      </w:pPr>
      <w:r w:rsidRPr="005214FB">
        <w:rPr>
          <w:noProof/>
          <w:sz w:val="24"/>
          <w:szCs w:val="24"/>
        </w:rPr>
        <w:t>Se reconoce que el proyecto debe contar con la plena implicacion</w:t>
      </w:r>
      <w:r>
        <w:rPr>
          <w:sz w:val="24"/>
          <w:szCs w:val="24"/>
        </w:rPr>
        <w:t xml:space="preserve">, pro actividad y soporte de todo el personal de producción y mantenimiento así como la dirección de la empresa y cliente en el sentido de que el desarrollo no se verá afectado por tensiones internas que pudieran existir entre las partes mencionadas anteriormente. </w:t>
      </w:r>
      <w:r w:rsidRPr="005214FB">
        <w:rPr>
          <w:sz w:val="24"/>
          <w:szCs w:val="24"/>
        </w:rPr>
        <w:t xml:space="preserve"> </w:t>
      </w:r>
    </w:p>
    <w:p w14:paraId="54F35897" w14:textId="77777777" w:rsidR="00011E22" w:rsidRPr="00A7178B" w:rsidRDefault="00011E22" w:rsidP="00011E22">
      <w:pPr>
        <w:spacing w:after="0" w:line="360" w:lineRule="auto"/>
        <w:jc w:val="both"/>
        <w:rPr>
          <w:sz w:val="24"/>
          <w:szCs w:val="24"/>
        </w:rPr>
      </w:pPr>
    </w:p>
    <w:p w14:paraId="169A831B" w14:textId="77777777" w:rsidR="00011E22" w:rsidRDefault="00011E22" w:rsidP="00011E22">
      <w:pPr>
        <w:spacing w:after="0" w:line="360" w:lineRule="auto"/>
        <w:jc w:val="both"/>
        <w:rPr>
          <w:sz w:val="24"/>
          <w:szCs w:val="24"/>
        </w:rPr>
      </w:pPr>
    </w:p>
    <w:p w14:paraId="40A46C04" w14:textId="77777777" w:rsidR="00011E22" w:rsidRDefault="00011E22" w:rsidP="00011E22">
      <w:pPr>
        <w:spacing w:after="0" w:line="360" w:lineRule="auto"/>
        <w:jc w:val="both"/>
        <w:rPr>
          <w:sz w:val="24"/>
          <w:szCs w:val="24"/>
        </w:rPr>
      </w:pPr>
    </w:p>
    <w:p w14:paraId="7ED09AAF" w14:textId="77777777" w:rsidR="00011E22" w:rsidRDefault="00011E22" w:rsidP="00011E22">
      <w:pPr>
        <w:spacing w:after="0" w:line="360" w:lineRule="auto"/>
        <w:jc w:val="both"/>
        <w:rPr>
          <w:sz w:val="24"/>
          <w:szCs w:val="24"/>
        </w:rPr>
      </w:pPr>
    </w:p>
    <w:p w14:paraId="23CB257C" w14:textId="77777777" w:rsidR="00011E22" w:rsidRDefault="00011E22" w:rsidP="00011E22">
      <w:pPr>
        <w:spacing w:after="0" w:line="360" w:lineRule="auto"/>
        <w:jc w:val="both"/>
        <w:rPr>
          <w:sz w:val="24"/>
          <w:szCs w:val="24"/>
        </w:rPr>
      </w:pPr>
    </w:p>
    <w:p w14:paraId="4369CDE7" w14:textId="77777777" w:rsidR="00011E22" w:rsidRDefault="00011E22" w:rsidP="00011E22">
      <w:pPr>
        <w:spacing w:after="0" w:line="360" w:lineRule="auto"/>
        <w:jc w:val="both"/>
        <w:rPr>
          <w:sz w:val="24"/>
          <w:szCs w:val="24"/>
        </w:rPr>
      </w:pPr>
    </w:p>
    <w:p w14:paraId="4D0CF82D" w14:textId="77777777" w:rsidR="00011E22" w:rsidRDefault="00011E22" w:rsidP="00011E22">
      <w:pPr>
        <w:spacing w:after="0" w:line="360" w:lineRule="auto"/>
        <w:jc w:val="both"/>
        <w:rPr>
          <w:sz w:val="24"/>
          <w:szCs w:val="24"/>
        </w:rPr>
      </w:pPr>
    </w:p>
    <w:p w14:paraId="0599A759" w14:textId="77777777" w:rsidR="00011E22" w:rsidRPr="006B7A34" w:rsidRDefault="00011E22" w:rsidP="00011E22">
      <w:pPr>
        <w:pStyle w:val="Ttulo2"/>
        <w:rPr>
          <w:rFonts w:ascii="Calibri" w:hAnsi="Calibri"/>
          <w:b/>
          <w:noProof/>
          <w:w w:val="95"/>
          <w:sz w:val="24"/>
          <w:szCs w:val="24"/>
        </w:rPr>
        <w:sectPr w:rsidR="00011E22" w:rsidRPr="006B7A34" w:rsidSect="005632F4">
          <w:pgSz w:w="11906" w:h="16838"/>
          <w:pgMar w:top="1418" w:right="1701" w:bottom="1418" w:left="1701" w:header="709" w:footer="709" w:gutter="0"/>
          <w:cols w:space="708"/>
          <w:docGrid w:linePitch="360"/>
        </w:sectPr>
      </w:pPr>
    </w:p>
    <w:p w14:paraId="72B5C25E" w14:textId="77777777" w:rsidR="00011E22" w:rsidRPr="005C28D9" w:rsidRDefault="00011E22" w:rsidP="00011E22">
      <w:pPr>
        <w:pStyle w:val="Ttulo2"/>
        <w:rPr>
          <w:rFonts w:ascii="Calibri" w:hAnsi="Calibri"/>
          <w:b/>
          <w:noProof/>
          <w:w w:val="95"/>
          <w:sz w:val="24"/>
          <w:szCs w:val="24"/>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81" w:name="_Toc401332104"/>
      <w:bookmarkStart w:id="82" w:name="_Toc497673403"/>
      <w:r w:rsidRPr="005C28D9">
        <w:rPr>
          <w:rFonts w:ascii="Calibri" w:hAnsi="Calibri"/>
          <w:b/>
          <w:noProof/>
          <w:w w:val="95"/>
          <w:sz w:val="24"/>
          <w:szCs w:val="24"/>
        </w:rPr>
        <w:lastRenderedPageBreak/>
        <w:t>2.4. ESTRUCTURA DE DESGLOSE DE TRABAJO (EDT)</w:t>
      </w:r>
      <w:bookmarkEnd w:id="81"/>
      <w:bookmarkEnd w:id="82"/>
    </w:p>
    <w:p w14:paraId="4EDE6791" w14:textId="5E4282D3" w:rsidR="00E40BB1" w:rsidRPr="00F808DC" w:rsidRDefault="005C28D9" w:rsidP="00F808DC">
      <w:pPr>
        <w:pStyle w:val="Ttulo2"/>
        <w:rPr>
          <w:rFonts w:ascii="Calibri" w:hAnsi="Calibri"/>
          <w:b/>
          <w:noProof/>
          <w:w w:val="95"/>
          <w:sz w:val="24"/>
          <w:szCs w:val="24"/>
        </w:rPr>
      </w:pPr>
      <w:bookmarkStart w:id="83" w:name="_Toc497673404"/>
      <w:r>
        <w:rPr>
          <w:rFonts w:ascii="Calibri" w:hAnsi="Calibri"/>
          <w:b/>
          <w:noProof/>
          <w:w w:val="95"/>
          <w:sz w:val="24"/>
          <w:szCs w:val="24"/>
        </w:rPr>
        <w:t>2.4.1</w:t>
      </w:r>
      <w:r w:rsidR="00E40BB1" w:rsidRPr="00F808DC">
        <w:rPr>
          <w:rFonts w:ascii="Calibri" w:hAnsi="Calibri"/>
          <w:b/>
          <w:noProof/>
          <w:w w:val="95"/>
          <w:sz w:val="24"/>
          <w:szCs w:val="24"/>
        </w:rPr>
        <w:t xml:space="preserve">. EDT </w:t>
      </w:r>
      <w:r>
        <w:rPr>
          <w:rFonts w:ascii="Calibri" w:hAnsi="Calibri"/>
          <w:b/>
          <w:noProof/>
          <w:w w:val="95"/>
          <w:sz w:val="24"/>
          <w:szCs w:val="24"/>
        </w:rPr>
        <w:t>Visitapp</w:t>
      </w:r>
      <w:bookmarkEnd w:id="83"/>
    </w:p>
    <w:p w14:paraId="11DC0AE9" w14:textId="48998DDB" w:rsidR="00675CDE" w:rsidRPr="00A7178B" w:rsidRDefault="00F46BA3" w:rsidP="00011E22">
      <w:pPr>
        <w:spacing w:after="0" w:line="360" w:lineRule="auto"/>
        <w:jc w:val="both"/>
        <w:rPr>
          <w:rFonts w:cs="Arial"/>
          <w:noProof/>
          <w:spacing w:val="-3"/>
          <w:sz w:val="24"/>
          <w:szCs w:val="24"/>
        </w:rPr>
      </w:pPr>
      <w:r w:rsidRPr="006B7A34">
        <w:rPr>
          <w:rFonts w:cs="Arial"/>
          <w:noProof/>
          <w:spacing w:val="-3"/>
          <w:sz w:val="24"/>
          <w:szCs w:val="24"/>
          <w:lang w:eastAsia="es-ES"/>
        </w:rPr>
        <w:drawing>
          <wp:inline distT="0" distB="0" distL="0" distR="0" wp14:anchorId="7F7A198E" wp14:editId="1BCDFC6B">
            <wp:extent cx="5400675" cy="7497445"/>
            <wp:effectExtent l="0" t="38100" r="0" b="8255"/>
            <wp:docPr id="4" name="Diagrama 4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19B4A89" w14:textId="77777777" w:rsidR="00011E22" w:rsidRPr="00A7178B" w:rsidRDefault="00011E22" w:rsidP="00011E22">
      <w:pPr>
        <w:spacing w:after="0" w:line="360" w:lineRule="auto"/>
        <w:jc w:val="both"/>
        <w:rPr>
          <w:sz w:val="24"/>
          <w:szCs w:val="24"/>
        </w:rPr>
      </w:pPr>
    </w:p>
    <w:p w14:paraId="7D8744F4" w14:textId="77777777" w:rsidR="00011E22" w:rsidRDefault="00011E22" w:rsidP="00011E22">
      <w:pPr>
        <w:keepNext/>
        <w:spacing w:after="0" w:line="360" w:lineRule="auto"/>
        <w:jc w:val="both"/>
      </w:pPr>
    </w:p>
    <w:p w14:paraId="496D4704" w14:textId="77777777" w:rsidR="00011E22" w:rsidRPr="00A7178B" w:rsidRDefault="00011E22" w:rsidP="00011E22">
      <w:pPr>
        <w:pStyle w:val="Descripcin"/>
        <w:jc w:val="both"/>
        <w:rPr>
          <w:rFonts w:cs="Arial"/>
          <w:b/>
          <w:sz w:val="24"/>
          <w:szCs w:val="24"/>
        </w:rPr>
      </w:pPr>
      <w:bookmarkStart w:id="84" w:name="_Toc401331141"/>
      <w:r>
        <w:t xml:space="preserve">Figura </w:t>
      </w:r>
      <w:r w:rsidR="00E74A39">
        <w:t>2</w:t>
      </w:r>
      <w:r>
        <w:t>: desglose de trabajo EDT</w:t>
      </w:r>
      <w:bookmarkEnd w:id="84"/>
    </w:p>
    <w:p w14:paraId="004A4065" w14:textId="77777777" w:rsidR="00011E22" w:rsidRDefault="00011E22" w:rsidP="00011E22">
      <w:pPr>
        <w:spacing w:line="360" w:lineRule="auto"/>
        <w:rPr>
          <w:rFonts w:cs="Arial"/>
          <w:b/>
          <w:sz w:val="96"/>
          <w:szCs w:val="96"/>
        </w:rPr>
        <w:sectPr w:rsidR="00011E22" w:rsidSect="00FA2064">
          <w:pgSz w:w="11906" w:h="16838"/>
          <w:pgMar w:top="1418" w:right="1701" w:bottom="1418" w:left="1701" w:header="709" w:footer="709" w:gutter="0"/>
          <w:cols w:space="708"/>
          <w:docGrid w:linePitch="360"/>
        </w:sectPr>
      </w:pPr>
    </w:p>
    <w:p w14:paraId="3B95114C" w14:textId="77777777" w:rsidR="00011E22" w:rsidRPr="005C28D9" w:rsidRDefault="00011E22" w:rsidP="00011E22">
      <w:pPr>
        <w:pStyle w:val="Ttulo2"/>
        <w:rPr>
          <w:rFonts w:ascii="Calibri" w:hAnsi="Calibri"/>
          <w:b/>
          <w:sz w:val="24"/>
          <w:szCs w:val="24"/>
        </w:rPr>
      </w:pPr>
      <w:bookmarkStart w:id="85" w:name="_Toc401332105"/>
      <w:bookmarkStart w:id="86" w:name="_Toc497673405"/>
      <w:r w:rsidRPr="005C28D9">
        <w:rPr>
          <w:rFonts w:ascii="Calibri" w:hAnsi="Calibri"/>
          <w:b/>
          <w:sz w:val="24"/>
          <w:szCs w:val="24"/>
        </w:rPr>
        <w:lastRenderedPageBreak/>
        <w:t>2.5. DICCIONARIO DE EDT</w:t>
      </w:r>
      <w:bookmarkEnd w:id="85"/>
      <w:bookmarkEnd w:id="86"/>
    </w:p>
    <w:p w14:paraId="60C569B3" w14:textId="77777777" w:rsidR="00E40BB1" w:rsidRPr="00DC177D" w:rsidRDefault="00E40BB1" w:rsidP="00DC177D">
      <w:pPr>
        <w:pStyle w:val="Ttulo2"/>
        <w:rPr>
          <w:rFonts w:ascii="Calibri" w:hAnsi="Calibri"/>
          <w:b/>
          <w:sz w:val="24"/>
          <w:szCs w:val="24"/>
        </w:rPr>
      </w:pPr>
      <w:bookmarkStart w:id="87" w:name="_Toc497673406"/>
      <w:r w:rsidRPr="00DC177D">
        <w:rPr>
          <w:rFonts w:ascii="Calibri" w:hAnsi="Calibri"/>
          <w:b/>
          <w:sz w:val="24"/>
          <w:szCs w:val="24"/>
        </w:rPr>
        <w:t>2.5.1. Diccionario de EDT Web</w:t>
      </w:r>
      <w:bookmarkEnd w:id="87"/>
    </w:p>
    <w:tbl>
      <w:tblPr>
        <w:tblpPr w:leftFromText="141" w:rightFromText="141" w:vertAnchor="text" w:horzAnchor="margin" w:tblpY="344"/>
        <w:tblW w:w="9476" w:type="dxa"/>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ayout w:type="fixed"/>
        <w:tblLook w:val="0000" w:firstRow="0" w:lastRow="0" w:firstColumn="0" w:lastColumn="0" w:noHBand="0" w:noVBand="0"/>
      </w:tblPr>
      <w:tblGrid>
        <w:gridCol w:w="3653"/>
        <w:gridCol w:w="5823"/>
      </w:tblGrid>
      <w:tr w:rsidR="00011E22" w:rsidRPr="006B7A34" w14:paraId="6EA0CC6D" w14:textId="77777777" w:rsidTr="006B7A34">
        <w:trPr>
          <w:trHeight w:val="20"/>
        </w:trPr>
        <w:tc>
          <w:tcPr>
            <w:tcW w:w="9476" w:type="dxa"/>
            <w:gridSpan w:val="2"/>
            <w:shd w:val="clear" w:color="auto" w:fill="ADCCEA"/>
            <w:vAlign w:val="center"/>
          </w:tcPr>
          <w:p w14:paraId="1074DF22" w14:textId="77777777" w:rsidR="00011E22" w:rsidRPr="006B7A34" w:rsidRDefault="006731D4" w:rsidP="006B7A34">
            <w:pPr>
              <w:spacing w:before="100" w:beforeAutospacing="1" w:after="100" w:afterAutospacing="1" w:line="240" w:lineRule="auto"/>
              <w:rPr>
                <w:b/>
                <w:sz w:val="24"/>
                <w:szCs w:val="24"/>
              </w:rPr>
            </w:pPr>
            <w:r w:rsidRPr="006B7A34">
              <w:rPr>
                <w:rStyle w:val="Cuerpodeltexto"/>
                <w:b/>
                <w:sz w:val="24"/>
                <w:szCs w:val="24"/>
              </w:rPr>
              <w:t>ESTUDIO Y PLANIFICACIÓN</w:t>
            </w:r>
          </w:p>
        </w:tc>
      </w:tr>
      <w:tr w:rsidR="00011E22" w:rsidRPr="006B7A34" w14:paraId="162838FA" w14:textId="77777777" w:rsidTr="006B7A34">
        <w:trPr>
          <w:trHeight w:val="20"/>
        </w:trPr>
        <w:tc>
          <w:tcPr>
            <w:tcW w:w="9476" w:type="dxa"/>
            <w:gridSpan w:val="2"/>
            <w:shd w:val="clear" w:color="auto" w:fill="ADCCEA"/>
            <w:vAlign w:val="center"/>
          </w:tcPr>
          <w:p w14:paraId="29CF70D4" w14:textId="77777777" w:rsidR="00011E22" w:rsidRPr="006B7A34" w:rsidRDefault="00F14135" w:rsidP="006B7A34">
            <w:pPr>
              <w:spacing w:before="100" w:beforeAutospacing="1" w:after="100" w:afterAutospacing="1" w:line="240" w:lineRule="auto"/>
              <w:rPr>
                <w:b/>
                <w:sz w:val="24"/>
                <w:szCs w:val="24"/>
              </w:rPr>
            </w:pPr>
            <w:r w:rsidRPr="006B7A34">
              <w:rPr>
                <w:rStyle w:val="Cuerpodeltexto"/>
                <w:b/>
                <w:sz w:val="24"/>
                <w:szCs w:val="24"/>
              </w:rPr>
              <w:t>Entradas</w:t>
            </w:r>
          </w:p>
        </w:tc>
      </w:tr>
      <w:tr w:rsidR="00011E22" w:rsidRPr="006B7A34" w14:paraId="51C65DC0" w14:textId="77777777" w:rsidTr="006B7A34">
        <w:trPr>
          <w:trHeight w:val="20"/>
        </w:trPr>
        <w:tc>
          <w:tcPr>
            <w:tcW w:w="9476" w:type="dxa"/>
            <w:gridSpan w:val="2"/>
            <w:shd w:val="clear" w:color="auto" w:fill="ADCCEA"/>
            <w:vAlign w:val="center"/>
          </w:tcPr>
          <w:p w14:paraId="201E9EFF" w14:textId="77777777" w:rsidR="00011E22" w:rsidRPr="006B7A34" w:rsidRDefault="00011E22" w:rsidP="006B7A34">
            <w:pPr>
              <w:spacing w:before="100" w:beforeAutospacing="1" w:after="100" w:afterAutospacing="1" w:line="240" w:lineRule="auto"/>
              <w:jc w:val="center"/>
              <w:rPr>
                <w:b/>
                <w:sz w:val="24"/>
                <w:szCs w:val="24"/>
              </w:rPr>
            </w:pPr>
            <w:r w:rsidRPr="006B7A34">
              <w:rPr>
                <w:rStyle w:val="Cuerpodeltexto"/>
                <w:b/>
                <w:sz w:val="24"/>
                <w:szCs w:val="24"/>
              </w:rPr>
              <w:t>Actividades</w:t>
            </w:r>
          </w:p>
        </w:tc>
      </w:tr>
      <w:tr w:rsidR="00B343FA" w:rsidRPr="006B7A34" w14:paraId="19CB7913" w14:textId="77777777" w:rsidTr="006B7A34">
        <w:trPr>
          <w:trHeight w:val="20"/>
        </w:trPr>
        <w:tc>
          <w:tcPr>
            <w:tcW w:w="3653" w:type="dxa"/>
            <w:shd w:val="clear" w:color="auto" w:fill="ADCCEA"/>
            <w:vAlign w:val="center"/>
          </w:tcPr>
          <w:p w14:paraId="420762AB" w14:textId="77777777" w:rsidR="006731D4" w:rsidRPr="006B7A34" w:rsidRDefault="006731D4" w:rsidP="006B7A34">
            <w:pPr>
              <w:spacing w:before="100" w:beforeAutospacing="1" w:after="100" w:afterAutospacing="1" w:line="240" w:lineRule="auto"/>
              <w:rPr>
                <w:b/>
                <w:sz w:val="24"/>
                <w:szCs w:val="24"/>
              </w:rPr>
            </w:pPr>
            <w:r w:rsidRPr="006B7A34">
              <w:rPr>
                <w:rStyle w:val="Cuerpodeltexto"/>
                <w:b/>
                <w:sz w:val="24"/>
                <w:szCs w:val="24"/>
              </w:rPr>
              <w:t>Código</w:t>
            </w:r>
          </w:p>
        </w:tc>
        <w:tc>
          <w:tcPr>
            <w:tcW w:w="5823" w:type="dxa"/>
            <w:shd w:val="clear" w:color="auto" w:fill="D6E6F4"/>
            <w:vAlign w:val="center"/>
          </w:tcPr>
          <w:p w14:paraId="306124BF" w14:textId="77777777" w:rsidR="006731D4" w:rsidRPr="006B7A34" w:rsidRDefault="006731D4" w:rsidP="006B7A34">
            <w:pPr>
              <w:spacing w:before="100" w:beforeAutospacing="1" w:after="100" w:afterAutospacing="1" w:line="240" w:lineRule="auto"/>
              <w:rPr>
                <w:b/>
                <w:sz w:val="24"/>
                <w:szCs w:val="24"/>
              </w:rPr>
            </w:pPr>
            <w:r w:rsidRPr="006B7A34">
              <w:rPr>
                <w:rStyle w:val="Cuerpodeltexto"/>
                <w:b/>
                <w:sz w:val="24"/>
                <w:szCs w:val="24"/>
              </w:rPr>
              <w:t>Descripción</w:t>
            </w:r>
          </w:p>
        </w:tc>
      </w:tr>
      <w:tr w:rsidR="00B343FA" w:rsidRPr="006B7A34" w14:paraId="051A0731" w14:textId="77777777" w:rsidTr="006B7A34">
        <w:trPr>
          <w:trHeight w:val="20"/>
        </w:trPr>
        <w:tc>
          <w:tcPr>
            <w:tcW w:w="3653" w:type="dxa"/>
            <w:shd w:val="clear" w:color="auto" w:fill="ADCCEA"/>
            <w:vAlign w:val="center"/>
          </w:tcPr>
          <w:p w14:paraId="2DF07E88" w14:textId="77777777" w:rsidR="006731D4" w:rsidRPr="006B7A34" w:rsidRDefault="00F14135" w:rsidP="006B7A34">
            <w:pPr>
              <w:spacing w:before="100" w:beforeAutospacing="1" w:after="100" w:afterAutospacing="1" w:line="240" w:lineRule="auto"/>
              <w:rPr>
                <w:sz w:val="24"/>
                <w:szCs w:val="24"/>
              </w:rPr>
            </w:pPr>
            <w:r w:rsidRPr="006B7A34">
              <w:rPr>
                <w:sz w:val="24"/>
                <w:szCs w:val="24"/>
              </w:rPr>
              <w:t>Identificar Interesados</w:t>
            </w:r>
          </w:p>
        </w:tc>
        <w:tc>
          <w:tcPr>
            <w:tcW w:w="5823" w:type="dxa"/>
            <w:shd w:val="clear" w:color="auto" w:fill="ADCCEA"/>
            <w:vAlign w:val="center"/>
          </w:tcPr>
          <w:p w14:paraId="7E32FCD2" w14:textId="7D2F87EC" w:rsidR="006731D4" w:rsidRPr="006B7A34" w:rsidRDefault="004339C7" w:rsidP="005C28D9">
            <w:pPr>
              <w:spacing w:before="100" w:beforeAutospacing="1" w:after="100" w:afterAutospacing="1" w:line="240" w:lineRule="auto"/>
              <w:rPr>
                <w:sz w:val="24"/>
                <w:szCs w:val="24"/>
              </w:rPr>
            </w:pPr>
            <w:r w:rsidRPr="006B7A34">
              <w:rPr>
                <w:sz w:val="24"/>
                <w:szCs w:val="24"/>
              </w:rPr>
              <w:t>Se identificó a los interesados de</w:t>
            </w:r>
            <w:r w:rsidR="005C28D9">
              <w:rPr>
                <w:sz w:val="24"/>
                <w:szCs w:val="24"/>
              </w:rPr>
              <w:t xml:space="preserve"> la App son las personas de las diferentes PyMES de nuestro país. </w:t>
            </w:r>
          </w:p>
        </w:tc>
      </w:tr>
      <w:tr w:rsidR="00B343FA" w:rsidRPr="006B7A34" w14:paraId="440D7340" w14:textId="77777777" w:rsidTr="006B7A34">
        <w:trPr>
          <w:trHeight w:val="20"/>
        </w:trPr>
        <w:tc>
          <w:tcPr>
            <w:tcW w:w="3653" w:type="dxa"/>
            <w:shd w:val="clear" w:color="auto" w:fill="ADCCEA"/>
            <w:vAlign w:val="center"/>
          </w:tcPr>
          <w:p w14:paraId="5292A2DD" w14:textId="77777777" w:rsidR="00F2481B" w:rsidRPr="006B7A34" w:rsidRDefault="00F14135" w:rsidP="006B7A34">
            <w:pPr>
              <w:spacing w:before="100" w:beforeAutospacing="1" w:after="100" w:afterAutospacing="1" w:line="240" w:lineRule="auto"/>
              <w:rPr>
                <w:sz w:val="24"/>
                <w:szCs w:val="24"/>
              </w:rPr>
            </w:pPr>
            <w:r w:rsidRPr="006B7A34">
              <w:rPr>
                <w:sz w:val="24"/>
                <w:szCs w:val="24"/>
              </w:rPr>
              <w:t>Requerimientos del cliente</w:t>
            </w:r>
          </w:p>
        </w:tc>
        <w:tc>
          <w:tcPr>
            <w:tcW w:w="5823" w:type="dxa"/>
            <w:shd w:val="clear" w:color="auto" w:fill="D6E6F4"/>
            <w:vAlign w:val="center"/>
          </w:tcPr>
          <w:p w14:paraId="5E7EDDBD" w14:textId="7BB98393" w:rsidR="00F2481B" w:rsidRPr="006B7A34" w:rsidRDefault="005C28D9" w:rsidP="005C28D9">
            <w:pPr>
              <w:spacing w:before="100" w:beforeAutospacing="1" w:after="100" w:afterAutospacing="1" w:line="240" w:lineRule="auto"/>
              <w:rPr>
                <w:sz w:val="24"/>
                <w:szCs w:val="24"/>
              </w:rPr>
            </w:pPr>
            <w:r>
              <w:rPr>
                <w:sz w:val="24"/>
                <w:szCs w:val="24"/>
              </w:rPr>
              <w:t>Que se pueda visualizar, agenda</w:t>
            </w:r>
            <w:r w:rsidR="00E471B4">
              <w:rPr>
                <w:sz w:val="24"/>
                <w:szCs w:val="24"/>
              </w:rPr>
              <w:t>r</w:t>
            </w:r>
            <w:r>
              <w:rPr>
                <w:sz w:val="24"/>
                <w:szCs w:val="24"/>
              </w:rPr>
              <w:t xml:space="preserve"> y guardar resultados de las diferentes reuniones de su </w:t>
            </w:r>
            <w:r w:rsidR="00E471B4">
              <w:rPr>
                <w:sz w:val="24"/>
                <w:szCs w:val="24"/>
              </w:rPr>
              <w:t>día</w:t>
            </w:r>
            <w:r>
              <w:rPr>
                <w:sz w:val="24"/>
                <w:szCs w:val="24"/>
              </w:rPr>
              <w:t xml:space="preserve"> a </w:t>
            </w:r>
            <w:r w:rsidR="00E471B4">
              <w:rPr>
                <w:sz w:val="24"/>
                <w:szCs w:val="24"/>
              </w:rPr>
              <w:t>día</w:t>
            </w:r>
            <w:r>
              <w:rPr>
                <w:sz w:val="24"/>
                <w:szCs w:val="24"/>
              </w:rPr>
              <w:t>.</w:t>
            </w:r>
          </w:p>
        </w:tc>
      </w:tr>
      <w:tr w:rsidR="00B343FA" w:rsidRPr="006B7A34" w14:paraId="23CB2105" w14:textId="77777777" w:rsidTr="006B7A34">
        <w:trPr>
          <w:trHeight w:val="20"/>
        </w:trPr>
        <w:tc>
          <w:tcPr>
            <w:tcW w:w="3653" w:type="dxa"/>
            <w:shd w:val="clear" w:color="auto" w:fill="ADCCEA"/>
            <w:vAlign w:val="center"/>
          </w:tcPr>
          <w:p w14:paraId="530B450D" w14:textId="77777777" w:rsidR="00F2481B" w:rsidRPr="006B7A34" w:rsidRDefault="00F14135" w:rsidP="006B7A34">
            <w:pPr>
              <w:spacing w:before="100" w:beforeAutospacing="1" w:after="100" w:afterAutospacing="1" w:line="240" w:lineRule="auto"/>
              <w:rPr>
                <w:sz w:val="24"/>
                <w:szCs w:val="24"/>
              </w:rPr>
            </w:pPr>
            <w:r w:rsidRPr="006B7A34">
              <w:rPr>
                <w:sz w:val="24"/>
                <w:szCs w:val="24"/>
              </w:rPr>
              <w:t>Alcance del proyecto</w:t>
            </w:r>
          </w:p>
        </w:tc>
        <w:tc>
          <w:tcPr>
            <w:tcW w:w="5823" w:type="dxa"/>
            <w:shd w:val="clear" w:color="auto" w:fill="ADCCEA"/>
            <w:vAlign w:val="center"/>
          </w:tcPr>
          <w:p w14:paraId="7264E5A7" w14:textId="77777777" w:rsidR="00F2481B" w:rsidRPr="006B7A34" w:rsidRDefault="004339C7" w:rsidP="006B7A34">
            <w:pPr>
              <w:spacing w:before="100" w:beforeAutospacing="1" w:after="100" w:afterAutospacing="1" w:line="240" w:lineRule="auto"/>
              <w:rPr>
                <w:sz w:val="24"/>
                <w:szCs w:val="24"/>
              </w:rPr>
            </w:pPr>
            <w:r w:rsidRPr="006B7A34">
              <w:rPr>
                <w:sz w:val="24"/>
                <w:szCs w:val="24"/>
              </w:rPr>
              <w:t>Definido en el tema Alcance (véase el inicio del capítulo).</w:t>
            </w:r>
          </w:p>
        </w:tc>
      </w:tr>
      <w:tr w:rsidR="00B343FA" w:rsidRPr="006B7A34" w14:paraId="3C39D0E5" w14:textId="77777777" w:rsidTr="006B7A34">
        <w:trPr>
          <w:trHeight w:val="20"/>
        </w:trPr>
        <w:tc>
          <w:tcPr>
            <w:tcW w:w="3653" w:type="dxa"/>
            <w:shd w:val="clear" w:color="auto" w:fill="ADCCEA"/>
            <w:vAlign w:val="center"/>
          </w:tcPr>
          <w:p w14:paraId="42BE7F47" w14:textId="77777777" w:rsidR="004339C7" w:rsidRPr="006B7A34" w:rsidRDefault="004339C7" w:rsidP="006B7A34">
            <w:pPr>
              <w:spacing w:before="100" w:beforeAutospacing="1" w:after="100" w:afterAutospacing="1" w:line="240" w:lineRule="auto"/>
              <w:rPr>
                <w:sz w:val="24"/>
                <w:szCs w:val="24"/>
              </w:rPr>
            </w:pPr>
            <w:r w:rsidRPr="006B7A34">
              <w:rPr>
                <w:sz w:val="24"/>
                <w:szCs w:val="24"/>
              </w:rPr>
              <w:t>Definir desarrolladores</w:t>
            </w:r>
          </w:p>
        </w:tc>
        <w:tc>
          <w:tcPr>
            <w:tcW w:w="5823" w:type="dxa"/>
            <w:shd w:val="clear" w:color="auto" w:fill="D6E6F4"/>
            <w:vAlign w:val="center"/>
          </w:tcPr>
          <w:p w14:paraId="2125A50E" w14:textId="002CBEBC" w:rsidR="004339C7" w:rsidRPr="006B7A34" w:rsidRDefault="004339C7" w:rsidP="00E471B4">
            <w:pPr>
              <w:spacing w:before="100" w:beforeAutospacing="1" w:after="100" w:afterAutospacing="1" w:line="240" w:lineRule="auto"/>
              <w:rPr>
                <w:sz w:val="24"/>
                <w:szCs w:val="24"/>
              </w:rPr>
            </w:pPr>
            <w:r w:rsidRPr="006B7A34">
              <w:rPr>
                <w:sz w:val="24"/>
                <w:szCs w:val="24"/>
              </w:rPr>
              <w:t xml:space="preserve">Se seleccionara entre el equipo de trabajo del proyecto a los especialista en el tema de desarrollo </w:t>
            </w:r>
            <w:r w:rsidR="00E471B4">
              <w:rPr>
                <w:sz w:val="24"/>
                <w:szCs w:val="24"/>
              </w:rPr>
              <w:t>QT</w:t>
            </w:r>
            <w:r w:rsidRPr="006B7A34">
              <w:rPr>
                <w:sz w:val="24"/>
                <w:szCs w:val="24"/>
              </w:rPr>
              <w:t>.</w:t>
            </w:r>
          </w:p>
        </w:tc>
      </w:tr>
      <w:tr w:rsidR="00B343FA" w:rsidRPr="006B7A34" w14:paraId="6FFF43B9" w14:textId="77777777" w:rsidTr="006B7A34">
        <w:trPr>
          <w:trHeight w:val="20"/>
        </w:trPr>
        <w:tc>
          <w:tcPr>
            <w:tcW w:w="3653" w:type="dxa"/>
            <w:shd w:val="clear" w:color="auto" w:fill="ADCCEA"/>
            <w:vAlign w:val="center"/>
          </w:tcPr>
          <w:p w14:paraId="110FAD9F" w14:textId="77777777" w:rsidR="004339C7" w:rsidRPr="006B7A34" w:rsidRDefault="004339C7" w:rsidP="006B7A34">
            <w:pPr>
              <w:spacing w:before="100" w:beforeAutospacing="1" w:after="100" w:afterAutospacing="1" w:line="240" w:lineRule="auto"/>
              <w:rPr>
                <w:sz w:val="24"/>
                <w:szCs w:val="24"/>
              </w:rPr>
            </w:pPr>
            <w:r w:rsidRPr="006B7A34">
              <w:rPr>
                <w:sz w:val="24"/>
                <w:szCs w:val="24"/>
              </w:rPr>
              <w:t>Definir Lenguajes de programación</w:t>
            </w:r>
          </w:p>
        </w:tc>
        <w:tc>
          <w:tcPr>
            <w:tcW w:w="5823" w:type="dxa"/>
            <w:shd w:val="clear" w:color="auto" w:fill="ADCCEA"/>
            <w:vAlign w:val="center"/>
          </w:tcPr>
          <w:p w14:paraId="21846ABB" w14:textId="75C722A5" w:rsidR="004339C7" w:rsidRPr="006B7A34" w:rsidRDefault="00E471B4" w:rsidP="006B7A34">
            <w:pPr>
              <w:spacing w:before="100" w:beforeAutospacing="1" w:after="100" w:afterAutospacing="1" w:line="240" w:lineRule="auto"/>
              <w:rPr>
                <w:sz w:val="24"/>
                <w:szCs w:val="24"/>
                <w:lang w:val="en-US"/>
              </w:rPr>
            </w:pPr>
            <w:r>
              <w:rPr>
                <w:sz w:val="24"/>
                <w:szCs w:val="24"/>
                <w:lang w:val="en-US"/>
              </w:rPr>
              <w:t>C, JavaScript, QML</w:t>
            </w:r>
          </w:p>
        </w:tc>
      </w:tr>
      <w:tr w:rsidR="00F2481B" w:rsidRPr="006B7A34" w14:paraId="64F5A140" w14:textId="77777777" w:rsidTr="006B7A34">
        <w:trPr>
          <w:trHeight w:val="20"/>
        </w:trPr>
        <w:tc>
          <w:tcPr>
            <w:tcW w:w="9476" w:type="dxa"/>
            <w:gridSpan w:val="2"/>
            <w:shd w:val="clear" w:color="auto" w:fill="ADCCEA"/>
            <w:vAlign w:val="center"/>
          </w:tcPr>
          <w:p w14:paraId="2ED60E76" w14:textId="77777777" w:rsidR="00F2481B" w:rsidRPr="006B7A34" w:rsidRDefault="00F2481B" w:rsidP="006B7A34">
            <w:pPr>
              <w:keepNext/>
              <w:spacing w:before="100" w:beforeAutospacing="1" w:after="100" w:afterAutospacing="1" w:line="240" w:lineRule="auto"/>
              <w:rPr>
                <w:sz w:val="24"/>
                <w:szCs w:val="24"/>
                <w:lang w:val="en-US"/>
              </w:rPr>
            </w:pPr>
          </w:p>
        </w:tc>
      </w:tr>
    </w:tbl>
    <w:p w14:paraId="3E381307" w14:textId="77777777" w:rsidR="00011E22" w:rsidRPr="004339C7" w:rsidRDefault="00011E22" w:rsidP="00011E22">
      <w:pPr>
        <w:rPr>
          <w:lang w:val="en-US"/>
        </w:rPr>
      </w:pPr>
    </w:p>
    <w:tbl>
      <w:tblPr>
        <w:tblW w:w="9476" w:type="dxa"/>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ayout w:type="fixed"/>
        <w:tblLook w:val="0000" w:firstRow="0" w:lastRow="0" w:firstColumn="0" w:lastColumn="0" w:noHBand="0" w:noVBand="0"/>
      </w:tblPr>
      <w:tblGrid>
        <w:gridCol w:w="3653"/>
        <w:gridCol w:w="5823"/>
      </w:tblGrid>
      <w:tr w:rsidR="00011E22" w:rsidRPr="006B7A34" w14:paraId="6E486407" w14:textId="77777777" w:rsidTr="006B7A34">
        <w:trPr>
          <w:trHeight w:val="20"/>
        </w:trPr>
        <w:tc>
          <w:tcPr>
            <w:tcW w:w="9476" w:type="dxa"/>
            <w:gridSpan w:val="2"/>
            <w:shd w:val="clear" w:color="auto" w:fill="ADCCEA"/>
            <w:vAlign w:val="center"/>
          </w:tcPr>
          <w:p w14:paraId="083EDA46" w14:textId="77777777" w:rsidR="00011E22" w:rsidRPr="006B7A34" w:rsidRDefault="006731D4" w:rsidP="00F808DC">
            <w:pPr>
              <w:spacing w:before="100" w:beforeAutospacing="1" w:after="100" w:afterAutospacing="1" w:line="240" w:lineRule="auto"/>
              <w:rPr>
                <w:sz w:val="24"/>
                <w:szCs w:val="24"/>
              </w:rPr>
            </w:pPr>
            <w:r w:rsidRPr="00F808DC">
              <w:rPr>
                <w:rStyle w:val="Cuerpodeltexto"/>
                <w:b/>
                <w:sz w:val="24"/>
                <w:szCs w:val="24"/>
              </w:rPr>
              <w:t>ESTUDIO Y PLANIFICACIÓN</w:t>
            </w:r>
          </w:p>
        </w:tc>
      </w:tr>
      <w:tr w:rsidR="00011E22" w:rsidRPr="006B7A34" w14:paraId="26E7B178" w14:textId="77777777" w:rsidTr="006B7A34">
        <w:trPr>
          <w:trHeight w:val="20"/>
        </w:trPr>
        <w:tc>
          <w:tcPr>
            <w:tcW w:w="9476" w:type="dxa"/>
            <w:gridSpan w:val="2"/>
            <w:shd w:val="clear" w:color="auto" w:fill="ADCCEA"/>
            <w:vAlign w:val="center"/>
          </w:tcPr>
          <w:p w14:paraId="6A324E03" w14:textId="77777777" w:rsidR="00011E22" w:rsidRPr="006B7A34" w:rsidRDefault="004339C7" w:rsidP="00F808DC">
            <w:pPr>
              <w:pStyle w:val="Ttulo2"/>
              <w:rPr>
                <w:b/>
                <w:sz w:val="24"/>
                <w:szCs w:val="24"/>
              </w:rPr>
            </w:pPr>
            <w:bookmarkStart w:id="88" w:name="_Toc497673407"/>
            <w:r w:rsidRPr="006B7A34">
              <w:rPr>
                <w:rStyle w:val="Cuerpodeltexto"/>
                <w:b/>
                <w:sz w:val="24"/>
                <w:szCs w:val="24"/>
              </w:rPr>
              <w:t>Herramientas y Técnicas</w:t>
            </w:r>
            <w:bookmarkEnd w:id="88"/>
          </w:p>
        </w:tc>
      </w:tr>
      <w:tr w:rsidR="00011E22" w:rsidRPr="006B7A34" w14:paraId="2BEB6E88" w14:textId="77777777" w:rsidTr="006B7A34">
        <w:trPr>
          <w:trHeight w:val="20"/>
        </w:trPr>
        <w:tc>
          <w:tcPr>
            <w:tcW w:w="9476" w:type="dxa"/>
            <w:gridSpan w:val="2"/>
            <w:shd w:val="clear" w:color="auto" w:fill="ADCCEA"/>
            <w:vAlign w:val="center"/>
          </w:tcPr>
          <w:p w14:paraId="218FFD0C" w14:textId="77777777" w:rsidR="00011E22" w:rsidRPr="006B7A34" w:rsidRDefault="00011E22" w:rsidP="006B7A34">
            <w:pPr>
              <w:spacing w:after="0" w:line="240" w:lineRule="auto"/>
              <w:jc w:val="center"/>
              <w:rPr>
                <w:b/>
                <w:sz w:val="24"/>
                <w:szCs w:val="24"/>
              </w:rPr>
            </w:pPr>
            <w:r w:rsidRPr="006B7A34">
              <w:rPr>
                <w:rStyle w:val="Cuerpodeltexto"/>
                <w:b/>
                <w:sz w:val="24"/>
                <w:szCs w:val="24"/>
              </w:rPr>
              <w:t>Actividades</w:t>
            </w:r>
          </w:p>
        </w:tc>
      </w:tr>
      <w:tr w:rsidR="00B343FA" w:rsidRPr="006B7A34" w14:paraId="06B74732" w14:textId="77777777" w:rsidTr="006B7A34">
        <w:trPr>
          <w:trHeight w:val="20"/>
        </w:trPr>
        <w:tc>
          <w:tcPr>
            <w:tcW w:w="3653" w:type="dxa"/>
            <w:shd w:val="clear" w:color="auto" w:fill="ADCCEA"/>
            <w:vAlign w:val="center"/>
          </w:tcPr>
          <w:p w14:paraId="01FC2197" w14:textId="77777777" w:rsidR="001D2F9C" w:rsidRPr="006B7A34" w:rsidRDefault="001D2F9C" w:rsidP="006B7A34">
            <w:pPr>
              <w:spacing w:after="0" w:line="240" w:lineRule="auto"/>
              <w:rPr>
                <w:b/>
                <w:sz w:val="24"/>
                <w:szCs w:val="24"/>
              </w:rPr>
            </w:pPr>
            <w:r w:rsidRPr="006B7A34">
              <w:rPr>
                <w:rStyle w:val="Cuerpodeltexto"/>
                <w:b/>
                <w:sz w:val="24"/>
                <w:szCs w:val="24"/>
              </w:rPr>
              <w:t>Código</w:t>
            </w:r>
          </w:p>
        </w:tc>
        <w:tc>
          <w:tcPr>
            <w:tcW w:w="5823" w:type="dxa"/>
            <w:shd w:val="clear" w:color="auto" w:fill="D6E6F4"/>
            <w:vAlign w:val="center"/>
          </w:tcPr>
          <w:p w14:paraId="40A14A97" w14:textId="77777777" w:rsidR="001D2F9C" w:rsidRPr="006B7A34" w:rsidRDefault="001D2F9C" w:rsidP="006B7A34">
            <w:pPr>
              <w:spacing w:after="0" w:line="240" w:lineRule="auto"/>
              <w:rPr>
                <w:sz w:val="24"/>
                <w:szCs w:val="24"/>
              </w:rPr>
            </w:pPr>
            <w:r w:rsidRPr="006B7A34">
              <w:rPr>
                <w:rStyle w:val="Cuerpodeltexto"/>
                <w:b/>
                <w:sz w:val="24"/>
                <w:szCs w:val="24"/>
              </w:rPr>
              <w:t>Descripción</w:t>
            </w:r>
          </w:p>
        </w:tc>
      </w:tr>
      <w:tr w:rsidR="00B343FA" w:rsidRPr="006B7A34" w14:paraId="02C62D52" w14:textId="77777777" w:rsidTr="006B7A34">
        <w:trPr>
          <w:trHeight w:val="20"/>
        </w:trPr>
        <w:tc>
          <w:tcPr>
            <w:tcW w:w="3653" w:type="dxa"/>
            <w:shd w:val="clear" w:color="auto" w:fill="ADCCEA"/>
            <w:vAlign w:val="center"/>
          </w:tcPr>
          <w:p w14:paraId="40330675" w14:textId="6CEAC05B" w:rsidR="001D2F9C" w:rsidRPr="006B7A34" w:rsidRDefault="00E471B4" w:rsidP="006B7A34">
            <w:pPr>
              <w:spacing w:after="0" w:line="240" w:lineRule="auto"/>
              <w:rPr>
                <w:sz w:val="24"/>
                <w:szCs w:val="24"/>
              </w:rPr>
            </w:pPr>
            <w:r>
              <w:rPr>
                <w:sz w:val="24"/>
                <w:szCs w:val="24"/>
              </w:rPr>
              <w:t>QT Devices</w:t>
            </w:r>
          </w:p>
        </w:tc>
        <w:tc>
          <w:tcPr>
            <w:tcW w:w="5823" w:type="dxa"/>
            <w:shd w:val="clear" w:color="auto" w:fill="ADCCEA"/>
            <w:vAlign w:val="center"/>
          </w:tcPr>
          <w:p w14:paraId="008B8050" w14:textId="77777777" w:rsidR="001D2F9C" w:rsidRPr="006B7A34" w:rsidRDefault="001D2F9C" w:rsidP="006B7A34">
            <w:pPr>
              <w:spacing w:after="0" w:line="240" w:lineRule="auto"/>
              <w:rPr>
                <w:sz w:val="24"/>
                <w:szCs w:val="24"/>
              </w:rPr>
            </w:pPr>
            <w:r w:rsidRPr="006B7A34">
              <w:rPr>
                <w:rFonts w:eastAsia="Times New Roman" w:cs="Arial"/>
                <w:sz w:val="24"/>
                <w:szCs w:val="24"/>
                <w:lang w:eastAsia="es-ES"/>
              </w:rPr>
              <w:t>Encuentro con el cliente con un plan de preguntas estructurado guiado y controlado por el monitor del proyecto</w:t>
            </w:r>
          </w:p>
        </w:tc>
      </w:tr>
      <w:tr w:rsidR="00B343FA" w:rsidRPr="006B7A34" w14:paraId="279DAABC" w14:textId="77777777" w:rsidTr="006B7A34">
        <w:trPr>
          <w:trHeight w:val="20"/>
        </w:trPr>
        <w:tc>
          <w:tcPr>
            <w:tcW w:w="3653" w:type="dxa"/>
            <w:shd w:val="clear" w:color="auto" w:fill="ADCCEA"/>
            <w:vAlign w:val="center"/>
          </w:tcPr>
          <w:p w14:paraId="07C5555F" w14:textId="1D3F5382" w:rsidR="001D2F9C" w:rsidRPr="006B7A34" w:rsidRDefault="00E471B4" w:rsidP="00E471B4">
            <w:pPr>
              <w:spacing w:after="0" w:line="240" w:lineRule="auto"/>
              <w:rPr>
                <w:sz w:val="24"/>
                <w:szCs w:val="24"/>
              </w:rPr>
            </w:pPr>
            <w:r>
              <w:rPr>
                <w:sz w:val="24"/>
                <w:szCs w:val="24"/>
              </w:rPr>
              <w:t>Especificaciones Funcionales y no Funcionales</w:t>
            </w:r>
          </w:p>
        </w:tc>
        <w:tc>
          <w:tcPr>
            <w:tcW w:w="5823" w:type="dxa"/>
            <w:shd w:val="clear" w:color="auto" w:fill="D6E6F4"/>
            <w:vAlign w:val="center"/>
          </w:tcPr>
          <w:p w14:paraId="3868CD6D" w14:textId="77777777" w:rsidR="001D2F9C" w:rsidRPr="006B7A34" w:rsidRDefault="001D2F9C" w:rsidP="006B7A34">
            <w:pPr>
              <w:spacing w:after="0" w:line="240" w:lineRule="auto"/>
              <w:rPr>
                <w:sz w:val="24"/>
                <w:szCs w:val="24"/>
              </w:rPr>
            </w:pPr>
            <w:r w:rsidRPr="006B7A34">
              <w:rPr>
                <w:rFonts w:eastAsia="Times New Roman" w:cs="Arial"/>
                <w:sz w:val="24"/>
                <w:szCs w:val="24"/>
                <w:lang w:eastAsia="es-ES"/>
              </w:rPr>
              <w:t>Redactar y especificar los requisitos funcionales y no funcionales.</w:t>
            </w:r>
          </w:p>
        </w:tc>
      </w:tr>
      <w:tr w:rsidR="00B343FA" w:rsidRPr="006B7A34" w14:paraId="436150C3" w14:textId="77777777" w:rsidTr="006B7A34">
        <w:trPr>
          <w:trHeight w:val="20"/>
        </w:trPr>
        <w:tc>
          <w:tcPr>
            <w:tcW w:w="3653" w:type="dxa"/>
            <w:shd w:val="clear" w:color="auto" w:fill="ADCCEA"/>
            <w:vAlign w:val="center"/>
          </w:tcPr>
          <w:p w14:paraId="66ABAA63" w14:textId="77777777" w:rsidR="004339C7" w:rsidRPr="006B7A34" w:rsidRDefault="004339C7" w:rsidP="006B7A34">
            <w:pPr>
              <w:spacing w:after="0" w:line="240" w:lineRule="auto"/>
              <w:rPr>
                <w:sz w:val="24"/>
                <w:szCs w:val="24"/>
              </w:rPr>
            </w:pPr>
            <w:r w:rsidRPr="006B7A34">
              <w:rPr>
                <w:sz w:val="24"/>
                <w:szCs w:val="24"/>
              </w:rPr>
              <w:t xml:space="preserve">Framework </w:t>
            </w:r>
          </w:p>
        </w:tc>
        <w:tc>
          <w:tcPr>
            <w:tcW w:w="5823" w:type="dxa"/>
            <w:shd w:val="clear" w:color="auto" w:fill="ADCCEA"/>
            <w:vAlign w:val="center"/>
          </w:tcPr>
          <w:p w14:paraId="62B48BBA" w14:textId="217362D1" w:rsidR="004339C7" w:rsidRPr="006B7A34" w:rsidRDefault="004339C7" w:rsidP="006B7A34">
            <w:pPr>
              <w:spacing w:after="0" w:line="240" w:lineRule="auto"/>
              <w:rPr>
                <w:rFonts w:eastAsia="Times New Roman" w:cs="Arial"/>
                <w:sz w:val="24"/>
                <w:szCs w:val="24"/>
                <w:lang w:eastAsia="es-ES"/>
              </w:rPr>
            </w:pPr>
          </w:p>
        </w:tc>
      </w:tr>
      <w:tr w:rsidR="00B343FA" w:rsidRPr="006B7A34" w14:paraId="35922F8D" w14:textId="77777777" w:rsidTr="006B7A34">
        <w:trPr>
          <w:trHeight w:val="20"/>
        </w:trPr>
        <w:tc>
          <w:tcPr>
            <w:tcW w:w="3653" w:type="dxa"/>
            <w:shd w:val="clear" w:color="auto" w:fill="ADCCEA"/>
            <w:vAlign w:val="center"/>
          </w:tcPr>
          <w:p w14:paraId="07641BCA" w14:textId="77777777" w:rsidR="001D2F9C" w:rsidRPr="006B7A34" w:rsidRDefault="004339C7" w:rsidP="006B7A34">
            <w:pPr>
              <w:spacing w:after="0" w:line="240" w:lineRule="auto"/>
              <w:rPr>
                <w:sz w:val="24"/>
                <w:szCs w:val="24"/>
              </w:rPr>
            </w:pPr>
            <w:r w:rsidRPr="006B7A34">
              <w:rPr>
                <w:sz w:val="24"/>
                <w:szCs w:val="24"/>
              </w:rPr>
              <w:t>Plugins</w:t>
            </w:r>
          </w:p>
        </w:tc>
        <w:tc>
          <w:tcPr>
            <w:tcW w:w="5823" w:type="dxa"/>
            <w:shd w:val="clear" w:color="auto" w:fill="D6E6F4"/>
            <w:vAlign w:val="center"/>
          </w:tcPr>
          <w:p w14:paraId="268ACAC8" w14:textId="17171E12" w:rsidR="001D2F9C" w:rsidRPr="006B7A34" w:rsidRDefault="00E471B4" w:rsidP="006B7A34">
            <w:pPr>
              <w:spacing w:after="0" w:line="240" w:lineRule="auto"/>
              <w:rPr>
                <w:sz w:val="24"/>
                <w:szCs w:val="24"/>
              </w:rPr>
            </w:pPr>
            <w:r>
              <w:rPr>
                <w:sz w:val="24"/>
                <w:szCs w:val="24"/>
              </w:rPr>
              <w:t>QML, LocalDatabase</w:t>
            </w:r>
          </w:p>
        </w:tc>
      </w:tr>
      <w:tr w:rsidR="00B343FA" w:rsidRPr="00C46927" w14:paraId="7A0BCCB2" w14:textId="77777777" w:rsidTr="006B7A34">
        <w:trPr>
          <w:trHeight w:val="20"/>
        </w:trPr>
        <w:tc>
          <w:tcPr>
            <w:tcW w:w="3653" w:type="dxa"/>
            <w:shd w:val="clear" w:color="auto" w:fill="ADCCEA"/>
            <w:vAlign w:val="center"/>
          </w:tcPr>
          <w:p w14:paraId="44370658" w14:textId="3F71C198" w:rsidR="004339C7" w:rsidRPr="006B7A34" w:rsidRDefault="00E471B4" w:rsidP="006B7A34">
            <w:pPr>
              <w:spacing w:after="0" w:line="240" w:lineRule="auto"/>
              <w:rPr>
                <w:sz w:val="24"/>
                <w:szCs w:val="24"/>
              </w:rPr>
            </w:pPr>
            <w:r>
              <w:rPr>
                <w:sz w:val="24"/>
                <w:szCs w:val="24"/>
              </w:rPr>
              <w:t>Componentes</w:t>
            </w:r>
          </w:p>
        </w:tc>
        <w:tc>
          <w:tcPr>
            <w:tcW w:w="5823" w:type="dxa"/>
            <w:shd w:val="clear" w:color="auto" w:fill="ADCCEA"/>
            <w:vAlign w:val="center"/>
          </w:tcPr>
          <w:p w14:paraId="0DFB3ACF" w14:textId="0A1CCAA6" w:rsidR="004339C7" w:rsidRPr="006B7A34" w:rsidRDefault="00E471B4" w:rsidP="006B7A34">
            <w:pPr>
              <w:spacing w:after="0" w:line="240" w:lineRule="auto"/>
              <w:rPr>
                <w:sz w:val="24"/>
                <w:szCs w:val="24"/>
                <w:lang w:val="en-US"/>
              </w:rPr>
            </w:pPr>
            <w:r>
              <w:rPr>
                <w:sz w:val="24"/>
                <w:szCs w:val="24"/>
                <w:lang w:val="en-US"/>
              </w:rPr>
              <w:t>JavaScript</w:t>
            </w:r>
          </w:p>
        </w:tc>
      </w:tr>
      <w:tr w:rsidR="00B04A9D" w:rsidRPr="00C46927" w14:paraId="173892D5" w14:textId="77777777" w:rsidTr="006B7A34">
        <w:trPr>
          <w:trHeight w:val="20"/>
        </w:trPr>
        <w:tc>
          <w:tcPr>
            <w:tcW w:w="9476" w:type="dxa"/>
            <w:gridSpan w:val="2"/>
            <w:shd w:val="clear" w:color="auto" w:fill="ADCCEA"/>
            <w:vAlign w:val="center"/>
          </w:tcPr>
          <w:p w14:paraId="31B8BD07" w14:textId="77777777" w:rsidR="00B04A9D" w:rsidRPr="006B7A34" w:rsidRDefault="00B04A9D" w:rsidP="006B7A34">
            <w:pPr>
              <w:spacing w:after="0" w:line="240" w:lineRule="auto"/>
              <w:rPr>
                <w:sz w:val="24"/>
                <w:szCs w:val="24"/>
                <w:lang w:val="en-US"/>
              </w:rPr>
            </w:pPr>
          </w:p>
        </w:tc>
      </w:tr>
    </w:tbl>
    <w:p w14:paraId="7065AE52" w14:textId="77777777" w:rsidR="00011E22" w:rsidRPr="004339C7" w:rsidRDefault="00011E22" w:rsidP="00011E22">
      <w:pPr>
        <w:tabs>
          <w:tab w:val="left" w:pos="9706"/>
        </w:tabs>
        <w:rPr>
          <w:lang w:val="en-US"/>
        </w:rPr>
      </w:pPr>
    </w:p>
    <w:tbl>
      <w:tblPr>
        <w:tblW w:w="9476" w:type="dxa"/>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ayout w:type="fixed"/>
        <w:tblLook w:val="0000" w:firstRow="0" w:lastRow="0" w:firstColumn="0" w:lastColumn="0" w:noHBand="0" w:noVBand="0"/>
      </w:tblPr>
      <w:tblGrid>
        <w:gridCol w:w="3653"/>
        <w:gridCol w:w="5823"/>
      </w:tblGrid>
      <w:tr w:rsidR="001D2F9C" w:rsidRPr="006B7A34" w14:paraId="57C901EA" w14:textId="77777777" w:rsidTr="006B7A34">
        <w:trPr>
          <w:trHeight w:val="20"/>
        </w:trPr>
        <w:tc>
          <w:tcPr>
            <w:tcW w:w="9476" w:type="dxa"/>
            <w:gridSpan w:val="2"/>
            <w:shd w:val="clear" w:color="auto" w:fill="ADCCEA"/>
            <w:vAlign w:val="center"/>
          </w:tcPr>
          <w:p w14:paraId="07DD81CB" w14:textId="77777777" w:rsidR="001D2F9C" w:rsidRPr="006B7A34" w:rsidRDefault="001D2F9C" w:rsidP="006B7A34">
            <w:pPr>
              <w:spacing w:after="0" w:line="240" w:lineRule="auto"/>
              <w:rPr>
                <w:sz w:val="24"/>
                <w:szCs w:val="24"/>
              </w:rPr>
            </w:pPr>
            <w:r w:rsidRPr="006B7A34">
              <w:rPr>
                <w:rStyle w:val="Cuerpodeltexto"/>
                <w:b/>
                <w:sz w:val="24"/>
                <w:szCs w:val="24"/>
              </w:rPr>
              <w:t>ESTUDIO Y PLANIFICACIÓN</w:t>
            </w:r>
          </w:p>
        </w:tc>
      </w:tr>
      <w:tr w:rsidR="001D2F9C" w:rsidRPr="006B7A34" w14:paraId="2D471A52" w14:textId="77777777" w:rsidTr="006B7A34">
        <w:trPr>
          <w:trHeight w:val="20"/>
        </w:trPr>
        <w:tc>
          <w:tcPr>
            <w:tcW w:w="9476" w:type="dxa"/>
            <w:gridSpan w:val="2"/>
            <w:shd w:val="clear" w:color="auto" w:fill="ADCCEA"/>
            <w:vAlign w:val="center"/>
          </w:tcPr>
          <w:p w14:paraId="555B5E8D" w14:textId="77777777" w:rsidR="001D2F9C" w:rsidRPr="006B7A34" w:rsidRDefault="001353D7" w:rsidP="006B7A34">
            <w:pPr>
              <w:spacing w:after="0" w:line="240" w:lineRule="auto"/>
              <w:rPr>
                <w:b/>
                <w:sz w:val="24"/>
                <w:szCs w:val="24"/>
              </w:rPr>
            </w:pPr>
            <w:r w:rsidRPr="006B7A34">
              <w:rPr>
                <w:rStyle w:val="Cuerpodeltexto"/>
                <w:b/>
                <w:sz w:val="24"/>
                <w:szCs w:val="24"/>
              </w:rPr>
              <w:t>Salidas</w:t>
            </w:r>
          </w:p>
        </w:tc>
      </w:tr>
      <w:tr w:rsidR="001D2F9C" w:rsidRPr="006B7A34" w14:paraId="1C451847" w14:textId="77777777" w:rsidTr="006B7A34">
        <w:trPr>
          <w:trHeight w:val="20"/>
        </w:trPr>
        <w:tc>
          <w:tcPr>
            <w:tcW w:w="9476" w:type="dxa"/>
            <w:gridSpan w:val="2"/>
            <w:shd w:val="clear" w:color="auto" w:fill="ADCCEA"/>
            <w:vAlign w:val="center"/>
          </w:tcPr>
          <w:p w14:paraId="1BC98020" w14:textId="77777777" w:rsidR="001D2F9C" w:rsidRPr="006B7A34" w:rsidRDefault="001D2F9C" w:rsidP="006B7A34">
            <w:pPr>
              <w:spacing w:after="0" w:line="240" w:lineRule="auto"/>
              <w:jc w:val="center"/>
              <w:rPr>
                <w:b/>
                <w:sz w:val="24"/>
                <w:szCs w:val="24"/>
              </w:rPr>
            </w:pPr>
            <w:r w:rsidRPr="006B7A34">
              <w:rPr>
                <w:rStyle w:val="Cuerpodeltexto"/>
                <w:b/>
                <w:sz w:val="24"/>
                <w:szCs w:val="24"/>
              </w:rPr>
              <w:t>Actividades</w:t>
            </w:r>
          </w:p>
        </w:tc>
      </w:tr>
      <w:tr w:rsidR="00B343FA" w:rsidRPr="006B7A34" w14:paraId="1969CB3D" w14:textId="77777777" w:rsidTr="006B7A34">
        <w:trPr>
          <w:trHeight w:val="20"/>
        </w:trPr>
        <w:tc>
          <w:tcPr>
            <w:tcW w:w="3653" w:type="dxa"/>
            <w:shd w:val="clear" w:color="auto" w:fill="ADCCEA"/>
            <w:vAlign w:val="center"/>
          </w:tcPr>
          <w:p w14:paraId="21C12EAA" w14:textId="77777777" w:rsidR="001D2F9C" w:rsidRPr="006B7A34" w:rsidRDefault="001D2F9C" w:rsidP="006B7A34">
            <w:pPr>
              <w:spacing w:after="0" w:line="240" w:lineRule="auto"/>
              <w:rPr>
                <w:b/>
                <w:sz w:val="24"/>
                <w:szCs w:val="24"/>
              </w:rPr>
            </w:pPr>
            <w:r w:rsidRPr="006B7A34">
              <w:rPr>
                <w:rStyle w:val="Cuerpodeltexto"/>
                <w:b/>
                <w:sz w:val="24"/>
                <w:szCs w:val="24"/>
              </w:rPr>
              <w:t>Código</w:t>
            </w:r>
          </w:p>
        </w:tc>
        <w:tc>
          <w:tcPr>
            <w:tcW w:w="5823" w:type="dxa"/>
            <w:shd w:val="clear" w:color="auto" w:fill="D6E6F4"/>
            <w:vAlign w:val="center"/>
          </w:tcPr>
          <w:p w14:paraId="0B28058E" w14:textId="77777777" w:rsidR="001D2F9C" w:rsidRPr="006B7A34" w:rsidRDefault="001D2F9C" w:rsidP="006B7A34">
            <w:pPr>
              <w:spacing w:after="0" w:line="240" w:lineRule="auto"/>
              <w:rPr>
                <w:sz w:val="24"/>
                <w:szCs w:val="24"/>
              </w:rPr>
            </w:pPr>
            <w:r w:rsidRPr="006B7A34">
              <w:rPr>
                <w:rStyle w:val="Cuerpodeltexto"/>
                <w:b/>
                <w:sz w:val="24"/>
                <w:szCs w:val="24"/>
              </w:rPr>
              <w:t>Descripción</w:t>
            </w:r>
          </w:p>
        </w:tc>
      </w:tr>
      <w:tr w:rsidR="00B343FA" w:rsidRPr="006B7A34" w14:paraId="499345AF" w14:textId="77777777" w:rsidTr="006B7A34">
        <w:trPr>
          <w:trHeight w:val="20"/>
        </w:trPr>
        <w:tc>
          <w:tcPr>
            <w:tcW w:w="3653" w:type="dxa"/>
            <w:shd w:val="clear" w:color="auto" w:fill="ADCCEA"/>
            <w:vAlign w:val="center"/>
          </w:tcPr>
          <w:p w14:paraId="0AA6B4E9" w14:textId="77777777" w:rsidR="00D03E6D" w:rsidRPr="006B7A34" w:rsidRDefault="001353D7" w:rsidP="006B7A34">
            <w:pPr>
              <w:spacing w:after="0" w:line="240" w:lineRule="auto"/>
              <w:rPr>
                <w:sz w:val="24"/>
                <w:szCs w:val="24"/>
              </w:rPr>
            </w:pPr>
            <w:r w:rsidRPr="006B7A34">
              <w:rPr>
                <w:sz w:val="24"/>
                <w:szCs w:val="24"/>
              </w:rPr>
              <w:t>Información</w:t>
            </w:r>
          </w:p>
        </w:tc>
        <w:tc>
          <w:tcPr>
            <w:tcW w:w="5823" w:type="dxa"/>
            <w:shd w:val="clear" w:color="auto" w:fill="ADCCEA"/>
          </w:tcPr>
          <w:p w14:paraId="387708A4" w14:textId="77777777" w:rsidR="00D03E6D" w:rsidRPr="006B7A34" w:rsidRDefault="001353D7" w:rsidP="006B7A34">
            <w:pPr>
              <w:spacing w:after="0" w:line="240" w:lineRule="auto"/>
              <w:rPr>
                <w:sz w:val="24"/>
                <w:szCs w:val="24"/>
              </w:rPr>
            </w:pPr>
            <w:r w:rsidRPr="006B7A34">
              <w:rPr>
                <w:sz w:val="24"/>
                <w:szCs w:val="24"/>
              </w:rPr>
              <w:t>Perfil de información de sus datos del usuario.</w:t>
            </w:r>
          </w:p>
        </w:tc>
      </w:tr>
      <w:tr w:rsidR="00B343FA" w:rsidRPr="006B7A34" w14:paraId="1760B41D" w14:textId="77777777" w:rsidTr="006B7A34">
        <w:trPr>
          <w:trHeight w:val="20"/>
        </w:trPr>
        <w:tc>
          <w:tcPr>
            <w:tcW w:w="3653" w:type="dxa"/>
            <w:shd w:val="clear" w:color="auto" w:fill="ADCCEA"/>
            <w:vAlign w:val="center"/>
          </w:tcPr>
          <w:p w14:paraId="31E516B4" w14:textId="77777777" w:rsidR="00D03E6D" w:rsidRPr="006B7A34" w:rsidRDefault="001353D7" w:rsidP="006B7A34">
            <w:pPr>
              <w:spacing w:after="0" w:line="240" w:lineRule="auto"/>
              <w:rPr>
                <w:sz w:val="24"/>
                <w:szCs w:val="24"/>
              </w:rPr>
            </w:pPr>
            <w:r w:rsidRPr="006B7A34">
              <w:rPr>
                <w:sz w:val="24"/>
                <w:szCs w:val="24"/>
              </w:rPr>
              <w:t>Administración</w:t>
            </w:r>
          </w:p>
        </w:tc>
        <w:tc>
          <w:tcPr>
            <w:tcW w:w="5823" w:type="dxa"/>
            <w:shd w:val="clear" w:color="auto" w:fill="D6E6F4"/>
          </w:tcPr>
          <w:p w14:paraId="3CA4BFD9" w14:textId="77777777" w:rsidR="00D03E6D" w:rsidRPr="006B7A34" w:rsidRDefault="001353D7" w:rsidP="006B7A34">
            <w:pPr>
              <w:spacing w:after="0" w:line="240" w:lineRule="auto"/>
              <w:rPr>
                <w:sz w:val="24"/>
                <w:szCs w:val="24"/>
              </w:rPr>
            </w:pPr>
            <w:r w:rsidRPr="006B7A34">
              <w:rPr>
                <w:sz w:val="24"/>
                <w:szCs w:val="24"/>
              </w:rPr>
              <w:t>Gestión de usuarios y roles.</w:t>
            </w:r>
          </w:p>
        </w:tc>
      </w:tr>
      <w:tr w:rsidR="00B343FA" w:rsidRPr="006B7A34" w14:paraId="3E2EAF42" w14:textId="77777777" w:rsidTr="006B7A34">
        <w:trPr>
          <w:trHeight w:val="20"/>
        </w:trPr>
        <w:tc>
          <w:tcPr>
            <w:tcW w:w="3653" w:type="dxa"/>
            <w:shd w:val="clear" w:color="auto" w:fill="ADCCEA"/>
            <w:vAlign w:val="center"/>
          </w:tcPr>
          <w:p w14:paraId="73EA6C90" w14:textId="77777777" w:rsidR="00D03E6D" w:rsidRPr="006B7A34" w:rsidRDefault="001353D7" w:rsidP="006B7A34">
            <w:pPr>
              <w:spacing w:after="0" w:line="240" w:lineRule="auto"/>
              <w:rPr>
                <w:sz w:val="24"/>
                <w:szCs w:val="24"/>
              </w:rPr>
            </w:pPr>
            <w:r w:rsidRPr="006B7A34">
              <w:rPr>
                <w:sz w:val="24"/>
                <w:szCs w:val="24"/>
              </w:rPr>
              <w:t>Configuración</w:t>
            </w:r>
          </w:p>
        </w:tc>
        <w:tc>
          <w:tcPr>
            <w:tcW w:w="5823" w:type="dxa"/>
            <w:shd w:val="clear" w:color="auto" w:fill="ADCCEA"/>
          </w:tcPr>
          <w:p w14:paraId="0353BAB7" w14:textId="77777777" w:rsidR="00D03E6D" w:rsidRPr="006B7A34" w:rsidRDefault="00B04A9D" w:rsidP="006B7A34">
            <w:pPr>
              <w:spacing w:after="0" w:line="240" w:lineRule="auto"/>
              <w:rPr>
                <w:sz w:val="24"/>
                <w:szCs w:val="24"/>
              </w:rPr>
            </w:pPr>
            <w:r w:rsidRPr="006B7A34">
              <w:rPr>
                <w:sz w:val="24"/>
                <w:szCs w:val="24"/>
              </w:rPr>
              <w:t>Gestión de módulos de administraciones.</w:t>
            </w:r>
          </w:p>
        </w:tc>
      </w:tr>
    </w:tbl>
    <w:p w14:paraId="0339B9E6" w14:textId="01AA4BF6" w:rsidR="00E471B4" w:rsidRDefault="00E471B4" w:rsidP="00011E22">
      <w:pPr>
        <w:tabs>
          <w:tab w:val="left" w:pos="9706"/>
        </w:tabs>
      </w:pPr>
    </w:p>
    <w:p w14:paraId="7D30D7EF" w14:textId="77777777" w:rsidR="00E471B4" w:rsidRDefault="00E471B4">
      <w:pPr>
        <w:spacing w:after="0" w:line="240" w:lineRule="auto"/>
      </w:pPr>
      <w:r>
        <w:br w:type="page"/>
      </w:r>
    </w:p>
    <w:p w14:paraId="751D5748" w14:textId="77777777" w:rsidR="00011E22" w:rsidRDefault="00011E22" w:rsidP="00011E22">
      <w:pPr>
        <w:tabs>
          <w:tab w:val="left" w:pos="9706"/>
        </w:tabs>
      </w:pPr>
    </w:p>
    <w:tbl>
      <w:tblPr>
        <w:tblW w:w="9476" w:type="dxa"/>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ayout w:type="fixed"/>
        <w:tblLook w:val="0000" w:firstRow="0" w:lastRow="0" w:firstColumn="0" w:lastColumn="0" w:noHBand="0" w:noVBand="0"/>
      </w:tblPr>
      <w:tblGrid>
        <w:gridCol w:w="3653"/>
        <w:gridCol w:w="5823"/>
      </w:tblGrid>
      <w:tr w:rsidR="00425A9C" w:rsidRPr="006B7A34" w14:paraId="258E8635" w14:textId="77777777" w:rsidTr="006B7A34">
        <w:trPr>
          <w:trHeight w:val="20"/>
        </w:trPr>
        <w:tc>
          <w:tcPr>
            <w:tcW w:w="9476" w:type="dxa"/>
            <w:gridSpan w:val="2"/>
            <w:shd w:val="clear" w:color="auto" w:fill="ADCCEA"/>
            <w:vAlign w:val="center"/>
          </w:tcPr>
          <w:p w14:paraId="589D4C8C" w14:textId="77777777" w:rsidR="00425A9C" w:rsidRPr="006B7A34" w:rsidRDefault="003421E0" w:rsidP="006B7A34">
            <w:pPr>
              <w:spacing w:after="0" w:line="240" w:lineRule="auto"/>
              <w:rPr>
                <w:sz w:val="24"/>
                <w:szCs w:val="24"/>
              </w:rPr>
            </w:pPr>
            <w:r w:rsidRPr="006B7A34">
              <w:rPr>
                <w:rStyle w:val="Cuerpodeltexto"/>
                <w:b/>
                <w:sz w:val="24"/>
                <w:szCs w:val="24"/>
              </w:rPr>
              <w:t>EJECUCIÓN DEL PROYECTO</w:t>
            </w:r>
          </w:p>
        </w:tc>
      </w:tr>
      <w:tr w:rsidR="00425A9C" w:rsidRPr="006B7A34" w14:paraId="34CF5F56" w14:textId="77777777" w:rsidTr="006B7A34">
        <w:trPr>
          <w:trHeight w:val="20"/>
        </w:trPr>
        <w:tc>
          <w:tcPr>
            <w:tcW w:w="9476" w:type="dxa"/>
            <w:gridSpan w:val="2"/>
            <w:shd w:val="clear" w:color="auto" w:fill="ADCCEA"/>
            <w:vAlign w:val="center"/>
          </w:tcPr>
          <w:p w14:paraId="67BF6695" w14:textId="77777777" w:rsidR="00425A9C" w:rsidRPr="006B7A34" w:rsidRDefault="003421E0" w:rsidP="006B7A34">
            <w:pPr>
              <w:spacing w:after="0" w:line="240" w:lineRule="auto"/>
              <w:rPr>
                <w:b/>
                <w:sz w:val="24"/>
                <w:szCs w:val="24"/>
              </w:rPr>
            </w:pPr>
            <w:r w:rsidRPr="006B7A34">
              <w:rPr>
                <w:rStyle w:val="Cuerpodeltexto"/>
                <w:b/>
                <w:sz w:val="24"/>
                <w:szCs w:val="24"/>
              </w:rPr>
              <w:t>Entradas</w:t>
            </w:r>
          </w:p>
        </w:tc>
      </w:tr>
      <w:tr w:rsidR="00425A9C" w:rsidRPr="006B7A34" w14:paraId="33ABF6FD" w14:textId="77777777" w:rsidTr="006B7A34">
        <w:trPr>
          <w:trHeight w:val="20"/>
        </w:trPr>
        <w:tc>
          <w:tcPr>
            <w:tcW w:w="9476" w:type="dxa"/>
            <w:gridSpan w:val="2"/>
            <w:shd w:val="clear" w:color="auto" w:fill="ADCCEA"/>
            <w:vAlign w:val="center"/>
          </w:tcPr>
          <w:p w14:paraId="12892DBA" w14:textId="77777777" w:rsidR="00425A9C" w:rsidRPr="006B7A34" w:rsidRDefault="00425A9C" w:rsidP="006B7A34">
            <w:pPr>
              <w:spacing w:after="0" w:line="240" w:lineRule="auto"/>
              <w:jc w:val="center"/>
              <w:rPr>
                <w:b/>
                <w:sz w:val="24"/>
                <w:szCs w:val="24"/>
              </w:rPr>
            </w:pPr>
            <w:r w:rsidRPr="006B7A34">
              <w:rPr>
                <w:rStyle w:val="Cuerpodeltexto"/>
                <w:b/>
                <w:sz w:val="24"/>
                <w:szCs w:val="24"/>
              </w:rPr>
              <w:t>Actividades</w:t>
            </w:r>
          </w:p>
        </w:tc>
      </w:tr>
      <w:tr w:rsidR="00B343FA" w:rsidRPr="006B7A34" w14:paraId="285BF571" w14:textId="77777777" w:rsidTr="006B7A34">
        <w:trPr>
          <w:trHeight w:val="20"/>
        </w:trPr>
        <w:tc>
          <w:tcPr>
            <w:tcW w:w="3653" w:type="dxa"/>
            <w:shd w:val="clear" w:color="auto" w:fill="ADCCEA"/>
            <w:vAlign w:val="center"/>
          </w:tcPr>
          <w:p w14:paraId="672F0726" w14:textId="77777777" w:rsidR="00425A9C" w:rsidRPr="006B7A34" w:rsidRDefault="00425A9C" w:rsidP="006B7A34">
            <w:pPr>
              <w:spacing w:after="0" w:line="240" w:lineRule="auto"/>
              <w:rPr>
                <w:b/>
                <w:sz w:val="24"/>
                <w:szCs w:val="24"/>
              </w:rPr>
            </w:pPr>
            <w:r w:rsidRPr="006B7A34">
              <w:rPr>
                <w:rStyle w:val="Cuerpodeltexto"/>
                <w:b/>
                <w:sz w:val="24"/>
                <w:szCs w:val="24"/>
              </w:rPr>
              <w:t>Código</w:t>
            </w:r>
          </w:p>
        </w:tc>
        <w:tc>
          <w:tcPr>
            <w:tcW w:w="5823" w:type="dxa"/>
            <w:shd w:val="clear" w:color="auto" w:fill="D6E6F4"/>
            <w:vAlign w:val="center"/>
          </w:tcPr>
          <w:p w14:paraId="12322256" w14:textId="77777777" w:rsidR="00425A9C" w:rsidRPr="006B7A34" w:rsidRDefault="00425A9C" w:rsidP="006B7A34">
            <w:pPr>
              <w:spacing w:after="0" w:line="240" w:lineRule="auto"/>
              <w:rPr>
                <w:sz w:val="24"/>
                <w:szCs w:val="24"/>
              </w:rPr>
            </w:pPr>
            <w:r w:rsidRPr="006B7A34">
              <w:rPr>
                <w:rStyle w:val="Cuerpodeltexto"/>
                <w:b/>
                <w:sz w:val="24"/>
                <w:szCs w:val="24"/>
              </w:rPr>
              <w:t>Descripción</w:t>
            </w:r>
          </w:p>
        </w:tc>
      </w:tr>
      <w:tr w:rsidR="00B343FA" w:rsidRPr="006B7A34" w14:paraId="4B786BF8" w14:textId="77777777" w:rsidTr="006B7A34">
        <w:trPr>
          <w:trHeight w:val="20"/>
        </w:trPr>
        <w:tc>
          <w:tcPr>
            <w:tcW w:w="3653" w:type="dxa"/>
            <w:shd w:val="clear" w:color="auto" w:fill="ADCCEA"/>
            <w:vAlign w:val="center"/>
          </w:tcPr>
          <w:p w14:paraId="6AE3AC5E" w14:textId="77777777" w:rsidR="00425A9C" w:rsidRPr="006B7A34" w:rsidRDefault="003421E0" w:rsidP="006B7A34">
            <w:pPr>
              <w:spacing w:after="0" w:line="240" w:lineRule="auto"/>
              <w:rPr>
                <w:sz w:val="24"/>
                <w:szCs w:val="24"/>
              </w:rPr>
            </w:pPr>
            <w:r w:rsidRPr="006B7A34">
              <w:rPr>
                <w:sz w:val="24"/>
                <w:szCs w:val="24"/>
              </w:rPr>
              <w:t>Diseño del proyecto</w:t>
            </w:r>
          </w:p>
        </w:tc>
        <w:tc>
          <w:tcPr>
            <w:tcW w:w="5823" w:type="dxa"/>
            <w:shd w:val="clear" w:color="auto" w:fill="ADCCEA"/>
          </w:tcPr>
          <w:p w14:paraId="3B587474" w14:textId="4CAF4485" w:rsidR="00425A9C" w:rsidRPr="006B7A34" w:rsidRDefault="000D03C3" w:rsidP="006B7A34">
            <w:pPr>
              <w:spacing w:after="0" w:line="240" w:lineRule="auto"/>
              <w:rPr>
                <w:sz w:val="24"/>
                <w:szCs w:val="24"/>
              </w:rPr>
            </w:pPr>
            <w:r>
              <w:rPr>
                <w:sz w:val="24"/>
                <w:szCs w:val="24"/>
              </w:rPr>
              <w:t>Se ha diseñado y validado</w:t>
            </w:r>
            <w:r w:rsidR="003421E0" w:rsidRPr="006B7A34">
              <w:rPr>
                <w:sz w:val="24"/>
                <w:szCs w:val="24"/>
              </w:rPr>
              <w:t xml:space="preserve"> por un profesional del tema.</w:t>
            </w:r>
          </w:p>
        </w:tc>
      </w:tr>
    </w:tbl>
    <w:p w14:paraId="4A1653F2" w14:textId="77777777" w:rsidR="000F59FA" w:rsidRDefault="000F59FA" w:rsidP="00011E22">
      <w:pPr>
        <w:tabs>
          <w:tab w:val="left" w:pos="9706"/>
        </w:tabs>
      </w:pPr>
    </w:p>
    <w:tbl>
      <w:tblPr>
        <w:tblW w:w="9476" w:type="dxa"/>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ayout w:type="fixed"/>
        <w:tblLook w:val="0000" w:firstRow="0" w:lastRow="0" w:firstColumn="0" w:lastColumn="0" w:noHBand="0" w:noVBand="0"/>
      </w:tblPr>
      <w:tblGrid>
        <w:gridCol w:w="3653"/>
        <w:gridCol w:w="5823"/>
      </w:tblGrid>
      <w:tr w:rsidR="000F59FA" w:rsidRPr="006B7A34" w14:paraId="59CCF568" w14:textId="77777777" w:rsidTr="006B7A34">
        <w:trPr>
          <w:trHeight w:val="20"/>
        </w:trPr>
        <w:tc>
          <w:tcPr>
            <w:tcW w:w="9476" w:type="dxa"/>
            <w:gridSpan w:val="2"/>
            <w:shd w:val="clear" w:color="auto" w:fill="ADCCEA"/>
            <w:vAlign w:val="center"/>
          </w:tcPr>
          <w:p w14:paraId="559F42A7" w14:textId="77777777" w:rsidR="000F59FA" w:rsidRPr="006B7A34" w:rsidRDefault="003421E0" w:rsidP="006B7A34">
            <w:pPr>
              <w:spacing w:after="0" w:line="240" w:lineRule="auto"/>
              <w:rPr>
                <w:sz w:val="24"/>
                <w:szCs w:val="24"/>
              </w:rPr>
            </w:pPr>
            <w:r w:rsidRPr="00F808DC">
              <w:rPr>
                <w:rStyle w:val="Cuerpodeltexto"/>
                <w:b/>
                <w:sz w:val="24"/>
                <w:szCs w:val="24"/>
              </w:rPr>
              <w:t>EJECUCIÓN DEL PROYECTO</w:t>
            </w:r>
          </w:p>
        </w:tc>
      </w:tr>
      <w:tr w:rsidR="000F59FA" w:rsidRPr="006B7A34" w14:paraId="4ABA95B1" w14:textId="77777777" w:rsidTr="006B7A34">
        <w:trPr>
          <w:trHeight w:val="20"/>
        </w:trPr>
        <w:tc>
          <w:tcPr>
            <w:tcW w:w="9476" w:type="dxa"/>
            <w:gridSpan w:val="2"/>
            <w:shd w:val="clear" w:color="auto" w:fill="ADCCEA"/>
            <w:vAlign w:val="center"/>
          </w:tcPr>
          <w:p w14:paraId="26EF7079" w14:textId="77777777" w:rsidR="000F59FA" w:rsidRPr="006B7A34" w:rsidRDefault="003421E0" w:rsidP="006B7A34">
            <w:pPr>
              <w:spacing w:after="0" w:line="240" w:lineRule="auto"/>
              <w:rPr>
                <w:b/>
                <w:sz w:val="24"/>
                <w:szCs w:val="24"/>
              </w:rPr>
            </w:pPr>
            <w:r w:rsidRPr="006B7A34">
              <w:rPr>
                <w:rStyle w:val="Cuerpodeltexto"/>
                <w:b/>
                <w:sz w:val="24"/>
                <w:szCs w:val="24"/>
              </w:rPr>
              <w:t>Herramientas y técnicas</w:t>
            </w:r>
          </w:p>
        </w:tc>
      </w:tr>
      <w:tr w:rsidR="000F59FA" w:rsidRPr="006B7A34" w14:paraId="694B064C" w14:textId="77777777" w:rsidTr="006B7A34">
        <w:trPr>
          <w:trHeight w:val="20"/>
        </w:trPr>
        <w:tc>
          <w:tcPr>
            <w:tcW w:w="9476" w:type="dxa"/>
            <w:gridSpan w:val="2"/>
            <w:shd w:val="clear" w:color="auto" w:fill="ADCCEA"/>
            <w:vAlign w:val="center"/>
          </w:tcPr>
          <w:p w14:paraId="730D88EE" w14:textId="77777777" w:rsidR="000F59FA" w:rsidRPr="006B7A34" w:rsidRDefault="000F59FA" w:rsidP="006B7A34">
            <w:pPr>
              <w:spacing w:after="0" w:line="240" w:lineRule="auto"/>
              <w:jc w:val="center"/>
              <w:rPr>
                <w:b/>
                <w:sz w:val="24"/>
                <w:szCs w:val="24"/>
              </w:rPr>
            </w:pPr>
            <w:r w:rsidRPr="006B7A34">
              <w:rPr>
                <w:rStyle w:val="Cuerpodeltexto"/>
                <w:b/>
                <w:sz w:val="24"/>
                <w:szCs w:val="24"/>
              </w:rPr>
              <w:t>Actividades</w:t>
            </w:r>
          </w:p>
        </w:tc>
      </w:tr>
      <w:tr w:rsidR="00B343FA" w:rsidRPr="006B7A34" w14:paraId="21B48B66" w14:textId="77777777" w:rsidTr="006B7A34">
        <w:trPr>
          <w:trHeight w:val="20"/>
        </w:trPr>
        <w:tc>
          <w:tcPr>
            <w:tcW w:w="3653" w:type="dxa"/>
            <w:shd w:val="clear" w:color="auto" w:fill="ADCCEA"/>
            <w:vAlign w:val="center"/>
          </w:tcPr>
          <w:p w14:paraId="7E3D8AEA" w14:textId="77777777" w:rsidR="000F59FA" w:rsidRPr="006B7A34" w:rsidRDefault="000F59FA" w:rsidP="006B7A34">
            <w:pPr>
              <w:spacing w:after="0" w:line="240" w:lineRule="auto"/>
              <w:rPr>
                <w:b/>
                <w:sz w:val="24"/>
                <w:szCs w:val="24"/>
              </w:rPr>
            </w:pPr>
            <w:r w:rsidRPr="006B7A34">
              <w:rPr>
                <w:rStyle w:val="Cuerpodeltexto"/>
                <w:b/>
                <w:sz w:val="24"/>
                <w:szCs w:val="24"/>
              </w:rPr>
              <w:t>Código</w:t>
            </w:r>
          </w:p>
        </w:tc>
        <w:tc>
          <w:tcPr>
            <w:tcW w:w="5823" w:type="dxa"/>
            <w:shd w:val="clear" w:color="auto" w:fill="D6E6F4"/>
            <w:vAlign w:val="center"/>
          </w:tcPr>
          <w:p w14:paraId="1A073623" w14:textId="77777777" w:rsidR="000F59FA" w:rsidRPr="006B7A34" w:rsidRDefault="000F59FA" w:rsidP="006B7A34">
            <w:pPr>
              <w:spacing w:after="0" w:line="240" w:lineRule="auto"/>
              <w:rPr>
                <w:sz w:val="24"/>
                <w:szCs w:val="24"/>
              </w:rPr>
            </w:pPr>
            <w:r w:rsidRPr="006B7A34">
              <w:rPr>
                <w:rStyle w:val="Cuerpodeltexto"/>
                <w:b/>
                <w:sz w:val="24"/>
                <w:szCs w:val="24"/>
              </w:rPr>
              <w:t>Descripción</w:t>
            </w:r>
          </w:p>
        </w:tc>
      </w:tr>
      <w:tr w:rsidR="00B343FA" w:rsidRPr="006B7A34" w14:paraId="60A94794" w14:textId="77777777" w:rsidTr="006B7A34">
        <w:trPr>
          <w:trHeight w:val="20"/>
        </w:trPr>
        <w:tc>
          <w:tcPr>
            <w:tcW w:w="3653" w:type="dxa"/>
            <w:shd w:val="clear" w:color="auto" w:fill="ADCCEA"/>
            <w:vAlign w:val="center"/>
          </w:tcPr>
          <w:p w14:paraId="265481C0" w14:textId="77777777" w:rsidR="006917F4" w:rsidRPr="006B7A34" w:rsidRDefault="003421E0" w:rsidP="006B7A34">
            <w:pPr>
              <w:spacing w:after="0" w:line="240" w:lineRule="auto"/>
              <w:rPr>
                <w:sz w:val="24"/>
                <w:szCs w:val="24"/>
              </w:rPr>
            </w:pPr>
            <w:r w:rsidRPr="006B7A34">
              <w:rPr>
                <w:sz w:val="24"/>
                <w:szCs w:val="24"/>
              </w:rPr>
              <w:t>Configuración e Implementación</w:t>
            </w:r>
          </w:p>
        </w:tc>
        <w:tc>
          <w:tcPr>
            <w:tcW w:w="5823" w:type="dxa"/>
            <w:shd w:val="clear" w:color="auto" w:fill="ADCCEA"/>
          </w:tcPr>
          <w:p w14:paraId="401138D6" w14:textId="77777777" w:rsidR="006917F4" w:rsidRDefault="003421E0" w:rsidP="00E471B4">
            <w:pPr>
              <w:spacing w:after="0" w:line="240" w:lineRule="auto"/>
              <w:rPr>
                <w:sz w:val="24"/>
                <w:szCs w:val="24"/>
              </w:rPr>
            </w:pPr>
            <w:r w:rsidRPr="006B7A34">
              <w:rPr>
                <w:sz w:val="24"/>
                <w:szCs w:val="24"/>
              </w:rPr>
              <w:t xml:space="preserve">Se ha configurado </w:t>
            </w:r>
            <w:r w:rsidR="00E471B4">
              <w:rPr>
                <w:sz w:val="24"/>
                <w:szCs w:val="24"/>
              </w:rPr>
              <w:t xml:space="preserve">Android SDK, NDK, </w:t>
            </w:r>
          </w:p>
          <w:p w14:paraId="71CEB5D0" w14:textId="77777777" w:rsidR="00E471B4" w:rsidRDefault="00E471B4" w:rsidP="00E471B4">
            <w:pPr>
              <w:spacing w:after="0" w:line="240" w:lineRule="auto"/>
              <w:rPr>
                <w:sz w:val="24"/>
                <w:szCs w:val="24"/>
              </w:rPr>
            </w:pPr>
            <w:r>
              <w:rPr>
                <w:sz w:val="24"/>
                <w:szCs w:val="24"/>
              </w:rPr>
              <w:t>Java JDK</w:t>
            </w:r>
          </w:p>
          <w:p w14:paraId="024078CA" w14:textId="77777777" w:rsidR="00E471B4" w:rsidRDefault="00E471B4" w:rsidP="00E471B4">
            <w:pPr>
              <w:spacing w:after="0" w:line="240" w:lineRule="auto"/>
              <w:rPr>
                <w:sz w:val="24"/>
                <w:szCs w:val="24"/>
              </w:rPr>
            </w:pPr>
            <w:r>
              <w:rPr>
                <w:sz w:val="24"/>
                <w:szCs w:val="24"/>
              </w:rPr>
              <w:t>Git para GitHub</w:t>
            </w:r>
          </w:p>
          <w:p w14:paraId="13027759" w14:textId="3ED61BD8" w:rsidR="00E471B4" w:rsidRPr="006B7A34" w:rsidRDefault="00E471B4" w:rsidP="00E471B4">
            <w:pPr>
              <w:spacing w:after="0" w:line="240" w:lineRule="auto"/>
              <w:rPr>
                <w:sz w:val="24"/>
                <w:szCs w:val="24"/>
              </w:rPr>
            </w:pPr>
            <w:r>
              <w:rPr>
                <w:sz w:val="24"/>
                <w:szCs w:val="24"/>
              </w:rPr>
              <w:t>Qt Creator</w:t>
            </w:r>
          </w:p>
        </w:tc>
      </w:tr>
      <w:tr w:rsidR="00B343FA" w:rsidRPr="006B7A34" w14:paraId="5BE1E325" w14:textId="77777777" w:rsidTr="006B7A34">
        <w:trPr>
          <w:trHeight w:val="20"/>
        </w:trPr>
        <w:tc>
          <w:tcPr>
            <w:tcW w:w="3653" w:type="dxa"/>
            <w:shd w:val="clear" w:color="auto" w:fill="ADCCEA"/>
            <w:vAlign w:val="center"/>
          </w:tcPr>
          <w:p w14:paraId="592BE616" w14:textId="7E668A57" w:rsidR="006917F4" w:rsidRPr="006B7A34" w:rsidRDefault="003421E0" w:rsidP="006B7A34">
            <w:pPr>
              <w:spacing w:after="0" w:line="240" w:lineRule="auto"/>
              <w:rPr>
                <w:sz w:val="24"/>
                <w:szCs w:val="24"/>
              </w:rPr>
            </w:pPr>
            <w:r w:rsidRPr="006B7A34">
              <w:rPr>
                <w:sz w:val="24"/>
                <w:szCs w:val="24"/>
              </w:rPr>
              <w:t>Revisiones y Pruebas</w:t>
            </w:r>
          </w:p>
        </w:tc>
        <w:tc>
          <w:tcPr>
            <w:tcW w:w="5823" w:type="dxa"/>
            <w:shd w:val="clear" w:color="auto" w:fill="D6E6F4"/>
          </w:tcPr>
          <w:p w14:paraId="0426B45C" w14:textId="77777777" w:rsidR="006917F4" w:rsidRPr="006B7A34" w:rsidRDefault="00F346D8" w:rsidP="006B7A34">
            <w:pPr>
              <w:spacing w:after="0" w:line="240" w:lineRule="auto"/>
              <w:rPr>
                <w:sz w:val="24"/>
                <w:szCs w:val="24"/>
              </w:rPr>
            </w:pPr>
            <w:r w:rsidRPr="006B7A34">
              <w:rPr>
                <w:sz w:val="24"/>
                <w:szCs w:val="24"/>
              </w:rPr>
              <w:t>Se realizar constantes revisiones de funcionamiento de la aplicación web con cada módulo terminado en funcionamiento.</w:t>
            </w:r>
          </w:p>
        </w:tc>
      </w:tr>
      <w:tr w:rsidR="006917F4" w:rsidRPr="006B7A34" w14:paraId="7312582D" w14:textId="77777777" w:rsidTr="006B7A34">
        <w:trPr>
          <w:trHeight w:val="20"/>
        </w:trPr>
        <w:tc>
          <w:tcPr>
            <w:tcW w:w="9476" w:type="dxa"/>
            <w:gridSpan w:val="2"/>
            <w:shd w:val="clear" w:color="auto" w:fill="ADCCEA"/>
            <w:vAlign w:val="center"/>
          </w:tcPr>
          <w:p w14:paraId="03D3E55A" w14:textId="77777777" w:rsidR="006917F4" w:rsidRPr="006B7A34" w:rsidRDefault="006917F4" w:rsidP="006B7A34">
            <w:pPr>
              <w:spacing w:after="0" w:line="240" w:lineRule="auto"/>
              <w:rPr>
                <w:sz w:val="24"/>
                <w:szCs w:val="24"/>
              </w:rPr>
            </w:pPr>
          </w:p>
        </w:tc>
      </w:tr>
    </w:tbl>
    <w:p w14:paraId="21CDB62D" w14:textId="77777777" w:rsidR="000F59FA" w:rsidRDefault="000F59FA" w:rsidP="00011E22">
      <w:pPr>
        <w:tabs>
          <w:tab w:val="left" w:pos="9706"/>
        </w:tabs>
      </w:pPr>
    </w:p>
    <w:p w14:paraId="1867D767" w14:textId="77777777" w:rsidR="006917F4" w:rsidRPr="00AE0ED3" w:rsidRDefault="006917F4" w:rsidP="00011E22">
      <w:pPr>
        <w:tabs>
          <w:tab w:val="left" w:pos="9706"/>
        </w:tabs>
      </w:pPr>
    </w:p>
    <w:tbl>
      <w:tblPr>
        <w:tblW w:w="9476" w:type="dxa"/>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ayout w:type="fixed"/>
        <w:tblLook w:val="0000" w:firstRow="0" w:lastRow="0" w:firstColumn="0" w:lastColumn="0" w:noHBand="0" w:noVBand="0"/>
      </w:tblPr>
      <w:tblGrid>
        <w:gridCol w:w="3653"/>
        <w:gridCol w:w="5823"/>
      </w:tblGrid>
      <w:tr w:rsidR="006310C0" w:rsidRPr="006B7A34" w14:paraId="607C4BEB" w14:textId="77777777" w:rsidTr="006B7A34">
        <w:trPr>
          <w:trHeight w:val="20"/>
        </w:trPr>
        <w:tc>
          <w:tcPr>
            <w:tcW w:w="9476" w:type="dxa"/>
            <w:gridSpan w:val="2"/>
            <w:shd w:val="clear" w:color="auto" w:fill="ADCCEA"/>
            <w:vAlign w:val="center"/>
          </w:tcPr>
          <w:p w14:paraId="62BF5066" w14:textId="77777777" w:rsidR="006310C0" w:rsidRPr="006B7A34" w:rsidRDefault="006310C0" w:rsidP="006B7A34">
            <w:pPr>
              <w:spacing w:after="0" w:line="240" w:lineRule="auto"/>
              <w:rPr>
                <w:sz w:val="24"/>
                <w:szCs w:val="24"/>
              </w:rPr>
            </w:pPr>
            <w:r w:rsidRPr="006B7A34">
              <w:rPr>
                <w:rStyle w:val="Cuerpodeltexto"/>
                <w:b/>
                <w:sz w:val="24"/>
                <w:szCs w:val="24"/>
              </w:rPr>
              <w:t>ESTUDIO Y PLANIFICACIÓN</w:t>
            </w:r>
          </w:p>
        </w:tc>
      </w:tr>
      <w:tr w:rsidR="006310C0" w:rsidRPr="006B7A34" w14:paraId="1AA4BB29" w14:textId="77777777" w:rsidTr="006B7A34">
        <w:trPr>
          <w:trHeight w:val="20"/>
        </w:trPr>
        <w:tc>
          <w:tcPr>
            <w:tcW w:w="9476" w:type="dxa"/>
            <w:gridSpan w:val="2"/>
            <w:shd w:val="clear" w:color="auto" w:fill="ADCCEA"/>
            <w:vAlign w:val="center"/>
          </w:tcPr>
          <w:p w14:paraId="1B7961AC" w14:textId="77777777" w:rsidR="006310C0" w:rsidRPr="006B7A34" w:rsidRDefault="00441EE1" w:rsidP="006B7A34">
            <w:pPr>
              <w:spacing w:after="0" w:line="240" w:lineRule="auto"/>
              <w:rPr>
                <w:b/>
                <w:sz w:val="24"/>
                <w:szCs w:val="24"/>
              </w:rPr>
            </w:pPr>
            <w:r w:rsidRPr="006B7A34">
              <w:rPr>
                <w:b/>
                <w:sz w:val="24"/>
                <w:szCs w:val="24"/>
              </w:rPr>
              <w:t>Salidas</w:t>
            </w:r>
          </w:p>
        </w:tc>
      </w:tr>
      <w:tr w:rsidR="006310C0" w:rsidRPr="006B7A34" w14:paraId="4B2CFBE6" w14:textId="77777777" w:rsidTr="006B7A34">
        <w:trPr>
          <w:trHeight w:val="20"/>
        </w:trPr>
        <w:tc>
          <w:tcPr>
            <w:tcW w:w="9476" w:type="dxa"/>
            <w:gridSpan w:val="2"/>
            <w:shd w:val="clear" w:color="auto" w:fill="ADCCEA"/>
            <w:vAlign w:val="center"/>
          </w:tcPr>
          <w:p w14:paraId="3CACC5CC" w14:textId="77777777" w:rsidR="006310C0" w:rsidRPr="006B7A34" w:rsidRDefault="006310C0" w:rsidP="006B7A34">
            <w:pPr>
              <w:spacing w:after="0" w:line="240" w:lineRule="auto"/>
              <w:jc w:val="center"/>
              <w:rPr>
                <w:b/>
                <w:sz w:val="24"/>
                <w:szCs w:val="24"/>
              </w:rPr>
            </w:pPr>
            <w:r w:rsidRPr="006B7A34">
              <w:rPr>
                <w:rStyle w:val="Cuerpodeltexto"/>
                <w:b/>
                <w:sz w:val="24"/>
                <w:szCs w:val="24"/>
              </w:rPr>
              <w:t>Actividades</w:t>
            </w:r>
          </w:p>
        </w:tc>
      </w:tr>
      <w:tr w:rsidR="00B343FA" w:rsidRPr="006B7A34" w14:paraId="25C8A182" w14:textId="77777777" w:rsidTr="006B7A34">
        <w:trPr>
          <w:trHeight w:val="20"/>
        </w:trPr>
        <w:tc>
          <w:tcPr>
            <w:tcW w:w="3653" w:type="dxa"/>
            <w:shd w:val="clear" w:color="auto" w:fill="ADCCEA"/>
            <w:vAlign w:val="center"/>
          </w:tcPr>
          <w:p w14:paraId="17C889C3" w14:textId="77777777" w:rsidR="006310C0" w:rsidRPr="006B7A34" w:rsidRDefault="006310C0" w:rsidP="006B7A34">
            <w:pPr>
              <w:spacing w:after="0" w:line="240" w:lineRule="auto"/>
              <w:rPr>
                <w:b/>
                <w:sz w:val="24"/>
                <w:szCs w:val="24"/>
              </w:rPr>
            </w:pPr>
            <w:r w:rsidRPr="006B7A34">
              <w:rPr>
                <w:rStyle w:val="Cuerpodeltexto"/>
                <w:b/>
                <w:sz w:val="24"/>
                <w:szCs w:val="24"/>
              </w:rPr>
              <w:t>Código</w:t>
            </w:r>
          </w:p>
        </w:tc>
        <w:tc>
          <w:tcPr>
            <w:tcW w:w="5823" w:type="dxa"/>
            <w:shd w:val="clear" w:color="auto" w:fill="D6E6F4"/>
            <w:vAlign w:val="center"/>
          </w:tcPr>
          <w:p w14:paraId="0359C434" w14:textId="77777777" w:rsidR="006310C0" w:rsidRPr="006B7A34" w:rsidRDefault="006310C0" w:rsidP="006B7A34">
            <w:pPr>
              <w:spacing w:after="0" w:line="240" w:lineRule="auto"/>
              <w:rPr>
                <w:sz w:val="24"/>
                <w:szCs w:val="24"/>
              </w:rPr>
            </w:pPr>
            <w:r w:rsidRPr="006B7A34">
              <w:rPr>
                <w:rStyle w:val="Cuerpodeltexto"/>
                <w:b/>
                <w:sz w:val="24"/>
                <w:szCs w:val="24"/>
              </w:rPr>
              <w:t>Descripción</w:t>
            </w:r>
          </w:p>
        </w:tc>
      </w:tr>
      <w:tr w:rsidR="00B343FA" w:rsidRPr="006B7A34" w14:paraId="63D9A9D0" w14:textId="77777777" w:rsidTr="006B7A34">
        <w:trPr>
          <w:trHeight w:val="20"/>
        </w:trPr>
        <w:tc>
          <w:tcPr>
            <w:tcW w:w="3653" w:type="dxa"/>
            <w:shd w:val="clear" w:color="auto" w:fill="ADCCEA"/>
            <w:vAlign w:val="center"/>
          </w:tcPr>
          <w:p w14:paraId="1CE8CEEC" w14:textId="2C672788" w:rsidR="006310C0" w:rsidRPr="006B7A34" w:rsidRDefault="00441EE1" w:rsidP="00E471B4">
            <w:pPr>
              <w:spacing w:after="0" w:line="240" w:lineRule="auto"/>
              <w:rPr>
                <w:sz w:val="24"/>
                <w:szCs w:val="24"/>
              </w:rPr>
            </w:pPr>
            <w:r w:rsidRPr="006B7A34">
              <w:rPr>
                <w:sz w:val="24"/>
                <w:szCs w:val="24"/>
              </w:rPr>
              <w:t xml:space="preserve">Definición de la App </w:t>
            </w:r>
          </w:p>
        </w:tc>
        <w:tc>
          <w:tcPr>
            <w:tcW w:w="5823" w:type="dxa"/>
            <w:shd w:val="clear" w:color="auto" w:fill="ADCCEA"/>
          </w:tcPr>
          <w:p w14:paraId="2A56ED48" w14:textId="09F7E02A" w:rsidR="006310C0" w:rsidRPr="006B7A34" w:rsidRDefault="001E1719" w:rsidP="00E471B4">
            <w:pPr>
              <w:spacing w:after="0" w:line="240" w:lineRule="auto"/>
              <w:rPr>
                <w:sz w:val="24"/>
                <w:szCs w:val="24"/>
              </w:rPr>
            </w:pPr>
            <w:r w:rsidRPr="006B7A34">
              <w:rPr>
                <w:sz w:val="24"/>
                <w:szCs w:val="24"/>
              </w:rPr>
              <w:t>Se quedo en reuniones el funcionamiento de la aplicación para los us</w:t>
            </w:r>
            <w:r w:rsidR="00E471B4">
              <w:rPr>
                <w:sz w:val="24"/>
                <w:szCs w:val="24"/>
              </w:rPr>
              <w:t>uarios que desean visualizar, agendar y exponer resultados de sus visitas</w:t>
            </w:r>
            <w:r w:rsidRPr="006B7A34">
              <w:rPr>
                <w:sz w:val="24"/>
                <w:szCs w:val="24"/>
              </w:rPr>
              <w:t xml:space="preserve">. </w:t>
            </w:r>
          </w:p>
        </w:tc>
      </w:tr>
      <w:tr w:rsidR="003943F2" w:rsidRPr="006B7A34" w14:paraId="02CA4909" w14:textId="77777777" w:rsidTr="006B7A34">
        <w:trPr>
          <w:trHeight w:val="20"/>
        </w:trPr>
        <w:tc>
          <w:tcPr>
            <w:tcW w:w="9476" w:type="dxa"/>
            <w:gridSpan w:val="2"/>
            <w:shd w:val="clear" w:color="auto" w:fill="ADCCEA"/>
            <w:vAlign w:val="center"/>
          </w:tcPr>
          <w:p w14:paraId="26AAD56C" w14:textId="77777777" w:rsidR="003943F2" w:rsidRPr="006B7A34" w:rsidRDefault="003943F2" w:rsidP="006B7A34">
            <w:pPr>
              <w:spacing w:after="0" w:line="240" w:lineRule="auto"/>
              <w:rPr>
                <w:sz w:val="24"/>
                <w:szCs w:val="24"/>
              </w:rPr>
            </w:pPr>
          </w:p>
        </w:tc>
      </w:tr>
    </w:tbl>
    <w:p w14:paraId="36F24AAE" w14:textId="77777777" w:rsidR="00D70430" w:rsidRDefault="00D70430" w:rsidP="00011E22">
      <w:pPr>
        <w:tabs>
          <w:tab w:val="left" w:pos="9706"/>
        </w:tabs>
      </w:pPr>
    </w:p>
    <w:tbl>
      <w:tblPr>
        <w:tblW w:w="9476" w:type="dxa"/>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ayout w:type="fixed"/>
        <w:tblLook w:val="0000" w:firstRow="0" w:lastRow="0" w:firstColumn="0" w:lastColumn="0" w:noHBand="0" w:noVBand="0"/>
      </w:tblPr>
      <w:tblGrid>
        <w:gridCol w:w="3653"/>
        <w:gridCol w:w="5823"/>
      </w:tblGrid>
      <w:tr w:rsidR="003943F2" w:rsidRPr="006B7A34" w14:paraId="78564D60" w14:textId="77777777" w:rsidTr="006B7A34">
        <w:trPr>
          <w:trHeight w:val="20"/>
        </w:trPr>
        <w:tc>
          <w:tcPr>
            <w:tcW w:w="9476" w:type="dxa"/>
            <w:gridSpan w:val="2"/>
            <w:shd w:val="clear" w:color="auto" w:fill="ADCCEA"/>
            <w:vAlign w:val="center"/>
          </w:tcPr>
          <w:p w14:paraId="0827C251" w14:textId="77777777" w:rsidR="003943F2" w:rsidRPr="006B7A34" w:rsidRDefault="00110555" w:rsidP="006B7A34">
            <w:pPr>
              <w:spacing w:after="0" w:line="240" w:lineRule="auto"/>
              <w:rPr>
                <w:sz w:val="24"/>
                <w:szCs w:val="24"/>
              </w:rPr>
            </w:pPr>
            <w:r w:rsidRPr="006B7A34">
              <w:rPr>
                <w:rStyle w:val="Cuerpodeltexto"/>
                <w:b/>
                <w:sz w:val="24"/>
                <w:szCs w:val="24"/>
              </w:rPr>
              <w:t>EJECUCIÓN DEL PROYECTO</w:t>
            </w:r>
          </w:p>
        </w:tc>
      </w:tr>
      <w:tr w:rsidR="003943F2" w:rsidRPr="006B7A34" w14:paraId="2BC02C76" w14:textId="77777777" w:rsidTr="006B7A34">
        <w:trPr>
          <w:trHeight w:val="20"/>
        </w:trPr>
        <w:tc>
          <w:tcPr>
            <w:tcW w:w="9476" w:type="dxa"/>
            <w:gridSpan w:val="2"/>
            <w:shd w:val="clear" w:color="auto" w:fill="ADCCEA"/>
            <w:vAlign w:val="center"/>
          </w:tcPr>
          <w:p w14:paraId="21E365AC" w14:textId="77777777" w:rsidR="003943F2" w:rsidRPr="006B7A34" w:rsidRDefault="00110555" w:rsidP="006B7A34">
            <w:pPr>
              <w:spacing w:after="0" w:line="240" w:lineRule="auto"/>
              <w:rPr>
                <w:b/>
                <w:sz w:val="24"/>
                <w:szCs w:val="24"/>
              </w:rPr>
            </w:pPr>
            <w:r w:rsidRPr="006B7A34">
              <w:rPr>
                <w:rStyle w:val="Cuerpodeltexto"/>
                <w:b/>
                <w:sz w:val="24"/>
                <w:szCs w:val="24"/>
              </w:rPr>
              <w:t>Herramientas y Técnicas</w:t>
            </w:r>
          </w:p>
        </w:tc>
      </w:tr>
      <w:tr w:rsidR="003943F2" w:rsidRPr="006B7A34" w14:paraId="08782BD7" w14:textId="77777777" w:rsidTr="006B7A34">
        <w:trPr>
          <w:trHeight w:val="20"/>
        </w:trPr>
        <w:tc>
          <w:tcPr>
            <w:tcW w:w="9476" w:type="dxa"/>
            <w:gridSpan w:val="2"/>
            <w:shd w:val="clear" w:color="auto" w:fill="ADCCEA"/>
            <w:vAlign w:val="center"/>
          </w:tcPr>
          <w:p w14:paraId="06766E75" w14:textId="77777777" w:rsidR="003943F2" w:rsidRPr="006B7A34" w:rsidRDefault="003943F2" w:rsidP="006B7A34">
            <w:pPr>
              <w:spacing w:after="0" w:line="240" w:lineRule="auto"/>
              <w:jc w:val="center"/>
              <w:rPr>
                <w:b/>
                <w:sz w:val="24"/>
                <w:szCs w:val="24"/>
              </w:rPr>
            </w:pPr>
            <w:r w:rsidRPr="006B7A34">
              <w:rPr>
                <w:rStyle w:val="Cuerpodeltexto"/>
                <w:b/>
                <w:sz w:val="24"/>
                <w:szCs w:val="24"/>
              </w:rPr>
              <w:t>Actividades</w:t>
            </w:r>
          </w:p>
        </w:tc>
      </w:tr>
      <w:tr w:rsidR="00B343FA" w:rsidRPr="006B7A34" w14:paraId="4F019CE0" w14:textId="77777777" w:rsidTr="006B7A34">
        <w:trPr>
          <w:trHeight w:val="20"/>
        </w:trPr>
        <w:tc>
          <w:tcPr>
            <w:tcW w:w="3653" w:type="dxa"/>
            <w:shd w:val="clear" w:color="auto" w:fill="ADCCEA"/>
            <w:vAlign w:val="center"/>
          </w:tcPr>
          <w:p w14:paraId="05368677" w14:textId="77777777" w:rsidR="003943F2" w:rsidRPr="006B7A34" w:rsidRDefault="003943F2" w:rsidP="006B7A34">
            <w:pPr>
              <w:spacing w:after="0" w:line="240" w:lineRule="auto"/>
              <w:rPr>
                <w:b/>
                <w:sz w:val="24"/>
                <w:szCs w:val="24"/>
              </w:rPr>
            </w:pPr>
            <w:r w:rsidRPr="006B7A34">
              <w:rPr>
                <w:rStyle w:val="Cuerpodeltexto"/>
                <w:b/>
                <w:sz w:val="24"/>
                <w:szCs w:val="24"/>
              </w:rPr>
              <w:t>Código</w:t>
            </w:r>
          </w:p>
        </w:tc>
        <w:tc>
          <w:tcPr>
            <w:tcW w:w="5823" w:type="dxa"/>
            <w:shd w:val="clear" w:color="auto" w:fill="D6E6F4"/>
            <w:vAlign w:val="center"/>
          </w:tcPr>
          <w:p w14:paraId="17D12EEB" w14:textId="77777777" w:rsidR="003943F2" w:rsidRPr="006B7A34" w:rsidRDefault="003943F2" w:rsidP="006B7A34">
            <w:pPr>
              <w:spacing w:after="0" w:line="240" w:lineRule="auto"/>
              <w:rPr>
                <w:sz w:val="24"/>
                <w:szCs w:val="24"/>
              </w:rPr>
            </w:pPr>
            <w:r w:rsidRPr="006B7A34">
              <w:rPr>
                <w:rStyle w:val="Cuerpodeltexto"/>
                <w:b/>
                <w:sz w:val="24"/>
                <w:szCs w:val="24"/>
              </w:rPr>
              <w:t>Descripción</w:t>
            </w:r>
          </w:p>
        </w:tc>
      </w:tr>
      <w:tr w:rsidR="00B343FA" w:rsidRPr="006B7A34" w14:paraId="36ED4D18" w14:textId="77777777" w:rsidTr="006B7A34">
        <w:trPr>
          <w:trHeight w:val="20"/>
        </w:trPr>
        <w:tc>
          <w:tcPr>
            <w:tcW w:w="3653" w:type="dxa"/>
            <w:shd w:val="clear" w:color="auto" w:fill="ADCCEA"/>
            <w:vAlign w:val="center"/>
          </w:tcPr>
          <w:p w14:paraId="0BEC1D5D" w14:textId="77777777" w:rsidR="00C14080" w:rsidRPr="006B7A34" w:rsidRDefault="00110555" w:rsidP="006B7A34">
            <w:pPr>
              <w:spacing w:after="0" w:line="240" w:lineRule="auto"/>
              <w:rPr>
                <w:sz w:val="24"/>
                <w:szCs w:val="24"/>
              </w:rPr>
            </w:pPr>
            <w:r w:rsidRPr="006B7A34">
              <w:rPr>
                <w:sz w:val="24"/>
                <w:szCs w:val="24"/>
              </w:rPr>
              <w:t>Configuración e implementación</w:t>
            </w:r>
          </w:p>
        </w:tc>
        <w:tc>
          <w:tcPr>
            <w:tcW w:w="5823" w:type="dxa"/>
            <w:shd w:val="clear" w:color="auto" w:fill="ADCCEA"/>
          </w:tcPr>
          <w:p w14:paraId="7C2F200B" w14:textId="65C6B8C2" w:rsidR="00C14080" w:rsidRPr="006B7A34" w:rsidRDefault="00E471B4" w:rsidP="00E471B4">
            <w:pPr>
              <w:spacing w:after="0" w:line="240" w:lineRule="auto"/>
              <w:rPr>
                <w:sz w:val="24"/>
                <w:szCs w:val="24"/>
              </w:rPr>
            </w:pPr>
            <w:r>
              <w:rPr>
                <w:sz w:val="24"/>
                <w:szCs w:val="24"/>
              </w:rPr>
              <w:t xml:space="preserve">Se ha configurado </w:t>
            </w:r>
            <w:r w:rsidR="003F2F59" w:rsidRPr="006B7A34">
              <w:rPr>
                <w:sz w:val="24"/>
                <w:szCs w:val="24"/>
              </w:rPr>
              <w:t xml:space="preserve"> Android SDK</w:t>
            </w:r>
            <w:r>
              <w:rPr>
                <w:sz w:val="24"/>
                <w:szCs w:val="24"/>
              </w:rPr>
              <w:t xml:space="preserve"> y NDK</w:t>
            </w:r>
          </w:p>
        </w:tc>
      </w:tr>
      <w:tr w:rsidR="00B343FA" w:rsidRPr="006B7A34" w14:paraId="2563AF25" w14:textId="77777777" w:rsidTr="006B7A34">
        <w:trPr>
          <w:trHeight w:val="20"/>
        </w:trPr>
        <w:tc>
          <w:tcPr>
            <w:tcW w:w="3653" w:type="dxa"/>
            <w:shd w:val="clear" w:color="auto" w:fill="ADCCEA"/>
            <w:vAlign w:val="center"/>
          </w:tcPr>
          <w:p w14:paraId="48B35860" w14:textId="69F2BA7B" w:rsidR="00C14080" w:rsidRPr="006B7A34" w:rsidRDefault="003F2F59" w:rsidP="00190EFD">
            <w:pPr>
              <w:spacing w:after="0" w:line="240" w:lineRule="auto"/>
              <w:rPr>
                <w:sz w:val="24"/>
                <w:szCs w:val="24"/>
              </w:rPr>
            </w:pPr>
            <w:r w:rsidRPr="006B7A34">
              <w:rPr>
                <w:sz w:val="24"/>
                <w:szCs w:val="24"/>
              </w:rPr>
              <w:t xml:space="preserve">Codificación en </w:t>
            </w:r>
            <w:r w:rsidR="00190EFD">
              <w:rPr>
                <w:sz w:val="24"/>
                <w:szCs w:val="24"/>
              </w:rPr>
              <w:t>QML</w:t>
            </w:r>
          </w:p>
        </w:tc>
        <w:tc>
          <w:tcPr>
            <w:tcW w:w="5823" w:type="dxa"/>
            <w:shd w:val="clear" w:color="auto" w:fill="D6E6F4"/>
          </w:tcPr>
          <w:p w14:paraId="23523FBB" w14:textId="02282D6E" w:rsidR="00C14080" w:rsidRPr="006B7A34" w:rsidRDefault="003F2F59" w:rsidP="00190EFD">
            <w:pPr>
              <w:spacing w:after="0" w:line="240" w:lineRule="auto"/>
              <w:rPr>
                <w:sz w:val="24"/>
                <w:szCs w:val="24"/>
              </w:rPr>
            </w:pPr>
            <w:r w:rsidRPr="006B7A34">
              <w:rPr>
                <w:sz w:val="24"/>
                <w:szCs w:val="24"/>
              </w:rPr>
              <w:t xml:space="preserve">Se implementara en lenguaje de programación </w:t>
            </w:r>
            <w:r w:rsidR="00190EFD">
              <w:rPr>
                <w:sz w:val="24"/>
                <w:szCs w:val="24"/>
              </w:rPr>
              <w:t>QT(QML)</w:t>
            </w:r>
          </w:p>
        </w:tc>
      </w:tr>
      <w:tr w:rsidR="00B343FA" w:rsidRPr="006B7A34" w14:paraId="7262A46A" w14:textId="77777777" w:rsidTr="006B7A34">
        <w:trPr>
          <w:trHeight w:val="20"/>
        </w:trPr>
        <w:tc>
          <w:tcPr>
            <w:tcW w:w="3653" w:type="dxa"/>
            <w:shd w:val="clear" w:color="auto" w:fill="ADCCEA"/>
            <w:vAlign w:val="center"/>
          </w:tcPr>
          <w:p w14:paraId="7C42D97B" w14:textId="77777777" w:rsidR="003F2F59" w:rsidRPr="006B7A34" w:rsidRDefault="003F2F59" w:rsidP="006B7A34">
            <w:pPr>
              <w:spacing w:after="0" w:line="240" w:lineRule="auto"/>
              <w:rPr>
                <w:sz w:val="24"/>
                <w:szCs w:val="24"/>
              </w:rPr>
            </w:pPr>
            <w:r w:rsidRPr="006B7A34">
              <w:rPr>
                <w:sz w:val="24"/>
                <w:szCs w:val="24"/>
              </w:rPr>
              <w:t>Revisiones y pruebas</w:t>
            </w:r>
          </w:p>
        </w:tc>
        <w:tc>
          <w:tcPr>
            <w:tcW w:w="5823" w:type="dxa"/>
            <w:shd w:val="clear" w:color="auto" w:fill="ADCCEA"/>
          </w:tcPr>
          <w:p w14:paraId="2B9E48FC" w14:textId="77777777" w:rsidR="003F2F59" w:rsidRPr="006B7A34" w:rsidRDefault="003F2F59" w:rsidP="006B7A34">
            <w:pPr>
              <w:spacing w:after="0" w:line="240" w:lineRule="auto"/>
              <w:rPr>
                <w:sz w:val="24"/>
                <w:szCs w:val="24"/>
              </w:rPr>
            </w:pPr>
            <w:r w:rsidRPr="006B7A34">
              <w:rPr>
                <w:sz w:val="24"/>
                <w:szCs w:val="24"/>
              </w:rPr>
              <w:t>Se realizará contante revisiones de funcionamiento tras terminar un método de visualización.</w:t>
            </w:r>
          </w:p>
        </w:tc>
      </w:tr>
      <w:tr w:rsidR="00C14080" w:rsidRPr="006B7A34" w14:paraId="3BF29EDD" w14:textId="77777777" w:rsidTr="006B7A34">
        <w:trPr>
          <w:trHeight w:val="20"/>
        </w:trPr>
        <w:tc>
          <w:tcPr>
            <w:tcW w:w="9476" w:type="dxa"/>
            <w:gridSpan w:val="2"/>
            <w:shd w:val="clear" w:color="auto" w:fill="ADCCEA"/>
            <w:vAlign w:val="center"/>
          </w:tcPr>
          <w:p w14:paraId="4D4A718A" w14:textId="77777777" w:rsidR="00C14080" w:rsidRPr="006B7A34" w:rsidRDefault="00C14080" w:rsidP="006B7A34">
            <w:pPr>
              <w:spacing w:after="0" w:line="240" w:lineRule="auto"/>
              <w:rPr>
                <w:sz w:val="24"/>
                <w:szCs w:val="24"/>
              </w:rPr>
            </w:pPr>
          </w:p>
        </w:tc>
      </w:tr>
    </w:tbl>
    <w:p w14:paraId="09C02995" w14:textId="77777777" w:rsidR="00E471B4" w:rsidRDefault="00E471B4" w:rsidP="00E471B4">
      <w:pPr>
        <w:pStyle w:val="Descripcin"/>
        <w:framePr w:h="307" w:hRule="exact" w:hSpace="141" w:wrap="around" w:vAnchor="text" w:hAnchor="page" w:x="1638" w:y="178"/>
      </w:pPr>
      <w:bookmarkStart w:id="89" w:name="_Toc401331092"/>
      <w:r>
        <w:t>Tabla 10: diccionario de EDT</w:t>
      </w:r>
      <w:bookmarkEnd w:id="89"/>
    </w:p>
    <w:p w14:paraId="5E5CF2F2" w14:textId="5865C097" w:rsidR="00C14080" w:rsidRDefault="00C14080" w:rsidP="00E471B4">
      <w:pPr>
        <w:spacing w:after="0" w:line="240" w:lineRule="auto"/>
      </w:pPr>
    </w:p>
    <w:p w14:paraId="24A396CF" w14:textId="77777777" w:rsidR="00C14080" w:rsidRDefault="00C14080" w:rsidP="00011E22">
      <w:pPr>
        <w:tabs>
          <w:tab w:val="left" w:pos="9706"/>
        </w:tabs>
      </w:pPr>
    </w:p>
    <w:p w14:paraId="01773F8E" w14:textId="77777777" w:rsidR="00E471B4" w:rsidRDefault="00E471B4" w:rsidP="00011E22">
      <w:pPr>
        <w:tabs>
          <w:tab w:val="left" w:pos="9706"/>
        </w:tabs>
      </w:pPr>
    </w:p>
    <w:p w14:paraId="357F6CCE" w14:textId="747DF32C" w:rsidR="00E471B4" w:rsidRDefault="00E471B4">
      <w:pPr>
        <w:spacing w:after="0" w:line="240" w:lineRule="auto"/>
      </w:pPr>
      <w:r>
        <w:br w:type="page"/>
      </w:r>
    </w:p>
    <w:p w14:paraId="623F25AE" w14:textId="6AD58390" w:rsidR="00563528" w:rsidRPr="009F1F36" w:rsidRDefault="00563528" w:rsidP="009F1F36">
      <w:pPr>
        <w:pStyle w:val="Ttulo2"/>
        <w:rPr>
          <w:rFonts w:ascii="Calibri" w:hAnsi="Calibri"/>
          <w:b/>
          <w:sz w:val="24"/>
          <w:szCs w:val="24"/>
        </w:rPr>
      </w:pPr>
      <w:bookmarkStart w:id="90" w:name="_Toc401332112"/>
      <w:bookmarkStart w:id="91" w:name="_Toc497673408"/>
      <w:r w:rsidRPr="009F1F36">
        <w:rPr>
          <w:rFonts w:ascii="Calibri" w:hAnsi="Calibri"/>
          <w:b/>
          <w:sz w:val="24"/>
          <w:szCs w:val="24"/>
        </w:rPr>
        <w:lastRenderedPageBreak/>
        <w:t>CAPITULO I</w:t>
      </w:r>
      <w:r w:rsidR="0022253A" w:rsidRPr="009F1F36">
        <w:rPr>
          <w:rFonts w:ascii="Calibri" w:hAnsi="Calibri"/>
          <w:b/>
          <w:sz w:val="24"/>
          <w:szCs w:val="24"/>
        </w:rPr>
        <w:t>II</w:t>
      </w:r>
      <w:r w:rsidRPr="009F1F36">
        <w:rPr>
          <w:rFonts w:ascii="Calibri" w:hAnsi="Calibri"/>
          <w:b/>
          <w:sz w:val="24"/>
          <w:szCs w:val="24"/>
        </w:rPr>
        <w:t xml:space="preserve">: </w:t>
      </w:r>
      <w:r w:rsidR="00DA2844" w:rsidRPr="009F1F36">
        <w:rPr>
          <w:rFonts w:ascii="Calibri" w:hAnsi="Calibri"/>
          <w:b/>
          <w:sz w:val="24"/>
          <w:szCs w:val="24"/>
        </w:rPr>
        <w:tab/>
      </w:r>
      <w:r w:rsidRPr="009F1F36">
        <w:rPr>
          <w:rFonts w:ascii="Calibri" w:hAnsi="Calibri"/>
          <w:b/>
          <w:sz w:val="24"/>
          <w:szCs w:val="24"/>
        </w:rPr>
        <w:t>GESTIÓN DE TIEMPO</w:t>
      </w:r>
      <w:bookmarkEnd w:id="90"/>
      <w:bookmarkEnd w:id="91"/>
    </w:p>
    <w:p w14:paraId="2B956911" w14:textId="77777777" w:rsidR="00563528" w:rsidRPr="00E471B4" w:rsidRDefault="0022253A" w:rsidP="00563528">
      <w:pPr>
        <w:pStyle w:val="Ttulo2"/>
        <w:rPr>
          <w:rFonts w:ascii="Calibri" w:hAnsi="Calibri"/>
          <w:b/>
          <w:sz w:val="24"/>
          <w:szCs w:val="24"/>
        </w:rPr>
      </w:pPr>
      <w:bookmarkStart w:id="92" w:name="_Toc401332113"/>
      <w:bookmarkStart w:id="93" w:name="_Toc497673409"/>
      <w:r w:rsidRPr="00E471B4">
        <w:rPr>
          <w:rFonts w:ascii="Calibri" w:hAnsi="Calibri"/>
          <w:b/>
          <w:sz w:val="24"/>
          <w:szCs w:val="24"/>
        </w:rPr>
        <w:t>3</w:t>
      </w:r>
      <w:r w:rsidR="00563528" w:rsidRPr="00E471B4">
        <w:rPr>
          <w:rFonts w:ascii="Calibri" w:hAnsi="Calibri"/>
          <w:b/>
          <w:sz w:val="24"/>
          <w:szCs w:val="24"/>
        </w:rPr>
        <w:t>.1. LISTA DE LAS ACTIVIDADES</w:t>
      </w:r>
      <w:bookmarkEnd w:id="92"/>
      <w:bookmarkEnd w:id="93"/>
    </w:p>
    <w:tbl>
      <w:tblPr>
        <w:tblStyle w:val="Tabladecuadrcula4-nfasis11"/>
        <w:tblW w:w="0" w:type="auto"/>
        <w:tblLook w:val="04A0" w:firstRow="1" w:lastRow="0" w:firstColumn="1" w:lastColumn="0" w:noHBand="0" w:noVBand="1"/>
      </w:tblPr>
      <w:tblGrid>
        <w:gridCol w:w="839"/>
        <w:gridCol w:w="6287"/>
        <w:gridCol w:w="1594"/>
      </w:tblGrid>
      <w:tr w:rsidR="00B343FA" w:rsidRPr="006B7A34" w14:paraId="3443FE4A" w14:textId="77777777" w:rsidTr="00190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1DEC7763" w14:textId="77777777" w:rsidR="00563528" w:rsidRPr="006B7A34" w:rsidRDefault="00563528" w:rsidP="006B7A34">
            <w:pPr>
              <w:spacing w:after="0" w:line="240" w:lineRule="auto"/>
              <w:jc w:val="center"/>
              <w:rPr>
                <w:bCs w:val="0"/>
              </w:rPr>
            </w:pPr>
            <w:r w:rsidRPr="006B7A34">
              <w:rPr>
                <w:bCs w:val="0"/>
              </w:rPr>
              <w:t>ID</w:t>
            </w:r>
          </w:p>
        </w:tc>
        <w:tc>
          <w:tcPr>
            <w:tcW w:w="6287" w:type="dxa"/>
          </w:tcPr>
          <w:p w14:paraId="13ACCC03" w14:textId="2E746FD4" w:rsidR="00563528" w:rsidRPr="006B7A34" w:rsidRDefault="00563528" w:rsidP="006B7A34">
            <w:pPr>
              <w:spacing w:after="0" w:line="240" w:lineRule="auto"/>
              <w:jc w:val="center"/>
              <w:cnfStyle w:val="100000000000" w:firstRow="1" w:lastRow="0" w:firstColumn="0" w:lastColumn="0" w:oddVBand="0" w:evenVBand="0" w:oddHBand="0" w:evenHBand="0" w:firstRowFirstColumn="0" w:firstRowLastColumn="0" w:lastRowFirstColumn="0" w:lastRowLastColumn="0"/>
              <w:rPr>
                <w:bCs w:val="0"/>
              </w:rPr>
            </w:pPr>
            <w:r w:rsidRPr="006B7A34">
              <w:rPr>
                <w:bCs w:val="0"/>
              </w:rPr>
              <w:t>LISTA DE LAS ACTIVIDADES</w:t>
            </w:r>
          </w:p>
        </w:tc>
        <w:tc>
          <w:tcPr>
            <w:tcW w:w="1594" w:type="dxa"/>
          </w:tcPr>
          <w:p w14:paraId="671B47A9" w14:textId="77777777" w:rsidR="00563528" w:rsidRPr="006B7A34" w:rsidRDefault="00563528" w:rsidP="006B7A34">
            <w:pPr>
              <w:spacing w:after="0" w:line="240" w:lineRule="auto"/>
              <w:jc w:val="center"/>
              <w:cnfStyle w:val="100000000000" w:firstRow="1" w:lastRow="0" w:firstColumn="0" w:lastColumn="0" w:oddVBand="0" w:evenVBand="0" w:oddHBand="0" w:evenHBand="0" w:firstRowFirstColumn="0" w:firstRowLastColumn="0" w:lastRowFirstColumn="0" w:lastRowLastColumn="0"/>
              <w:rPr>
                <w:bCs w:val="0"/>
              </w:rPr>
            </w:pPr>
            <w:r w:rsidRPr="006B7A34">
              <w:rPr>
                <w:bCs w:val="0"/>
              </w:rPr>
              <w:t>ATRIBUTO</w:t>
            </w:r>
          </w:p>
          <w:p w14:paraId="1C98FD8E" w14:textId="77777777" w:rsidR="00563528" w:rsidRPr="006B7A34" w:rsidRDefault="00563528" w:rsidP="006B7A34">
            <w:pPr>
              <w:spacing w:after="0" w:line="240" w:lineRule="auto"/>
              <w:jc w:val="center"/>
              <w:cnfStyle w:val="100000000000" w:firstRow="1" w:lastRow="0" w:firstColumn="0" w:lastColumn="0" w:oddVBand="0" w:evenVBand="0" w:oddHBand="0" w:evenHBand="0" w:firstRowFirstColumn="0" w:firstRowLastColumn="0" w:lastRowFirstColumn="0" w:lastRowLastColumn="0"/>
              <w:rPr>
                <w:bCs w:val="0"/>
              </w:rPr>
            </w:pPr>
            <w:r w:rsidRPr="006B7A34">
              <w:rPr>
                <w:bCs w:val="0"/>
              </w:rPr>
              <w:t>(prioridad)</w:t>
            </w:r>
          </w:p>
        </w:tc>
      </w:tr>
      <w:tr w:rsidR="00B343FA" w:rsidRPr="006B7A34" w14:paraId="366A62E9"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2F7F1E39" w14:textId="77777777" w:rsidR="00563528" w:rsidRPr="006B7A34" w:rsidRDefault="00563528" w:rsidP="006B7A34">
            <w:pPr>
              <w:spacing w:after="0" w:line="240" w:lineRule="auto"/>
              <w:jc w:val="center"/>
              <w:rPr>
                <w:b w:val="0"/>
                <w:bCs w:val="0"/>
              </w:rPr>
            </w:pPr>
            <w:r w:rsidRPr="006B7A34">
              <w:rPr>
                <w:b w:val="0"/>
                <w:bCs w:val="0"/>
              </w:rPr>
              <w:t>1</w:t>
            </w:r>
          </w:p>
        </w:tc>
        <w:tc>
          <w:tcPr>
            <w:tcW w:w="6287" w:type="dxa"/>
          </w:tcPr>
          <w:p w14:paraId="3AB7332B" w14:textId="77777777" w:rsidR="00563528" w:rsidRPr="006B7A34" w:rsidRDefault="00D70430" w:rsidP="006B7A34">
            <w:pPr>
              <w:spacing w:after="0" w:line="240" w:lineRule="auto"/>
              <w:cnfStyle w:val="000000100000" w:firstRow="0" w:lastRow="0" w:firstColumn="0" w:lastColumn="0" w:oddVBand="0" w:evenVBand="0" w:oddHBand="1" w:evenHBand="0" w:firstRowFirstColumn="0" w:firstRowLastColumn="0" w:lastRowFirstColumn="0" w:lastRowLastColumn="0"/>
            </w:pPr>
            <w:r w:rsidRPr="006B7A34">
              <w:t>Identificar los interesados</w:t>
            </w:r>
          </w:p>
        </w:tc>
        <w:tc>
          <w:tcPr>
            <w:tcW w:w="1594" w:type="dxa"/>
          </w:tcPr>
          <w:p w14:paraId="2132D6E2" w14:textId="77777777" w:rsidR="00563528" w:rsidRPr="006B7A34" w:rsidRDefault="00563528" w:rsidP="006B7A34">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6B7A34">
              <w:t>A</w:t>
            </w:r>
          </w:p>
        </w:tc>
      </w:tr>
      <w:tr w:rsidR="00563528" w:rsidRPr="006B7A34" w14:paraId="1DBCDFE1"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2A615113" w14:textId="77777777" w:rsidR="00563528" w:rsidRPr="006B7A34" w:rsidRDefault="00563528" w:rsidP="006B7A34">
            <w:pPr>
              <w:spacing w:after="0" w:line="240" w:lineRule="auto"/>
              <w:jc w:val="center"/>
              <w:rPr>
                <w:b w:val="0"/>
                <w:bCs w:val="0"/>
              </w:rPr>
            </w:pPr>
            <w:r w:rsidRPr="006B7A34">
              <w:rPr>
                <w:b w:val="0"/>
                <w:bCs w:val="0"/>
              </w:rPr>
              <w:t>2</w:t>
            </w:r>
          </w:p>
        </w:tc>
        <w:tc>
          <w:tcPr>
            <w:tcW w:w="6287" w:type="dxa"/>
          </w:tcPr>
          <w:p w14:paraId="727003DE" w14:textId="77777777" w:rsidR="00563528" w:rsidRPr="006B7A34" w:rsidRDefault="00D70430" w:rsidP="006B7A34">
            <w:pPr>
              <w:spacing w:after="0" w:line="240" w:lineRule="auto"/>
              <w:cnfStyle w:val="000000000000" w:firstRow="0" w:lastRow="0" w:firstColumn="0" w:lastColumn="0" w:oddVBand="0" w:evenVBand="0" w:oddHBand="0" w:evenHBand="0" w:firstRowFirstColumn="0" w:firstRowLastColumn="0" w:lastRowFirstColumn="0" w:lastRowLastColumn="0"/>
            </w:pPr>
            <w:r w:rsidRPr="006B7A34">
              <w:t>Requerimientos del cliente</w:t>
            </w:r>
          </w:p>
        </w:tc>
        <w:tc>
          <w:tcPr>
            <w:tcW w:w="1594" w:type="dxa"/>
          </w:tcPr>
          <w:p w14:paraId="4E513DCE" w14:textId="77777777" w:rsidR="00563528" w:rsidRPr="006B7A34" w:rsidRDefault="00563528" w:rsidP="006B7A34">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6B7A34">
              <w:t>A</w:t>
            </w:r>
          </w:p>
        </w:tc>
      </w:tr>
      <w:tr w:rsidR="00B343FA" w:rsidRPr="006B7A34" w14:paraId="0B63D6F4"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71E57E9F" w14:textId="77777777" w:rsidR="00563528" w:rsidRPr="006B7A34" w:rsidRDefault="00563528" w:rsidP="006B7A34">
            <w:pPr>
              <w:spacing w:after="0" w:line="240" w:lineRule="auto"/>
              <w:jc w:val="center"/>
              <w:rPr>
                <w:b w:val="0"/>
                <w:bCs w:val="0"/>
              </w:rPr>
            </w:pPr>
            <w:r w:rsidRPr="006B7A34">
              <w:rPr>
                <w:b w:val="0"/>
                <w:bCs w:val="0"/>
              </w:rPr>
              <w:t>3</w:t>
            </w:r>
          </w:p>
        </w:tc>
        <w:tc>
          <w:tcPr>
            <w:tcW w:w="6287" w:type="dxa"/>
          </w:tcPr>
          <w:p w14:paraId="0C378955" w14:textId="77777777" w:rsidR="00563528" w:rsidRPr="006B7A34" w:rsidRDefault="00D70430" w:rsidP="006B7A34">
            <w:pPr>
              <w:spacing w:after="0" w:line="240" w:lineRule="auto"/>
              <w:cnfStyle w:val="000000100000" w:firstRow="0" w:lastRow="0" w:firstColumn="0" w:lastColumn="0" w:oddVBand="0" w:evenVBand="0" w:oddHBand="1" w:evenHBand="0" w:firstRowFirstColumn="0" w:firstRowLastColumn="0" w:lastRowFirstColumn="0" w:lastRowLastColumn="0"/>
            </w:pPr>
            <w:r w:rsidRPr="006B7A34">
              <w:t>Alcance del Proyecto</w:t>
            </w:r>
          </w:p>
        </w:tc>
        <w:tc>
          <w:tcPr>
            <w:tcW w:w="1594" w:type="dxa"/>
          </w:tcPr>
          <w:p w14:paraId="499C4730" w14:textId="77777777" w:rsidR="00563528" w:rsidRPr="006B7A34" w:rsidRDefault="00563528" w:rsidP="006B7A34">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6B7A34">
              <w:t>A</w:t>
            </w:r>
          </w:p>
        </w:tc>
      </w:tr>
      <w:tr w:rsidR="00563528" w:rsidRPr="006B7A34" w14:paraId="681461FB"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103A124E" w14:textId="77777777" w:rsidR="00563528" w:rsidRPr="006B7A34" w:rsidRDefault="00563528" w:rsidP="006B7A34">
            <w:pPr>
              <w:spacing w:after="0" w:line="240" w:lineRule="auto"/>
              <w:jc w:val="center"/>
              <w:rPr>
                <w:b w:val="0"/>
                <w:bCs w:val="0"/>
              </w:rPr>
            </w:pPr>
            <w:r w:rsidRPr="006B7A34">
              <w:rPr>
                <w:b w:val="0"/>
                <w:bCs w:val="0"/>
              </w:rPr>
              <w:t>4</w:t>
            </w:r>
          </w:p>
        </w:tc>
        <w:tc>
          <w:tcPr>
            <w:tcW w:w="6287" w:type="dxa"/>
          </w:tcPr>
          <w:p w14:paraId="1EDCEEA3" w14:textId="77777777" w:rsidR="00563528" w:rsidRPr="006B7A34" w:rsidRDefault="00D70430" w:rsidP="006B7A34">
            <w:pPr>
              <w:spacing w:after="0" w:line="240" w:lineRule="auto"/>
              <w:cnfStyle w:val="000000000000" w:firstRow="0" w:lastRow="0" w:firstColumn="0" w:lastColumn="0" w:oddVBand="0" w:evenVBand="0" w:oddHBand="0" w:evenHBand="0" w:firstRowFirstColumn="0" w:firstRowLastColumn="0" w:lastRowFirstColumn="0" w:lastRowLastColumn="0"/>
            </w:pPr>
            <w:r w:rsidRPr="006B7A34">
              <w:t>Definir desarrolladores</w:t>
            </w:r>
          </w:p>
        </w:tc>
        <w:tc>
          <w:tcPr>
            <w:tcW w:w="1594" w:type="dxa"/>
          </w:tcPr>
          <w:p w14:paraId="1CBBB4D0" w14:textId="77777777" w:rsidR="00563528" w:rsidRPr="006B7A34" w:rsidRDefault="00FD0D3C" w:rsidP="006B7A34">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6B7A34">
              <w:t>B</w:t>
            </w:r>
          </w:p>
        </w:tc>
      </w:tr>
      <w:tr w:rsidR="00B343FA" w:rsidRPr="006B7A34" w14:paraId="47994300"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70FFD2E4" w14:textId="77777777" w:rsidR="00563528" w:rsidRPr="006B7A34" w:rsidRDefault="00563528" w:rsidP="006B7A34">
            <w:pPr>
              <w:spacing w:after="0" w:line="240" w:lineRule="auto"/>
              <w:jc w:val="center"/>
              <w:rPr>
                <w:b w:val="0"/>
                <w:bCs w:val="0"/>
              </w:rPr>
            </w:pPr>
            <w:r w:rsidRPr="006B7A34">
              <w:rPr>
                <w:b w:val="0"/>
                <w:bCs w:val="0"/>
              </w:rPr>
              <w:t>5</w:t>
            </w:r>
          </w:p>
        </w:tc>
        <w:tc>
          <w:tcPr>
            <w:tcW w:w="6287" w:type="dxa"/>
          </w:tcPr>
          <w:p w14:paraId="214A6692" w14:textId="77777777" w:rsidR="00563528" w:rsidRPr="006B7A34" w:rsidRDefault="00D70430" w:rsidP="006B7A34">
            <w:pPr>
              <w:spacing w:after="0" w:line="240" w:lineRule="auto"/>
              <w:cnfStyle w:val="000000100000" w:firstRow="0" w:lastRow="0" w:firstColumn="0" w:lastColumn="0" w:oddVBand="0" w:evenVBand="0" w:oddHBand="1" w:evenHBand="0" w:firstRowFirstColumn="0" w:firstRowLastColumn="0" w:lastRowFirstColumn="0" w:lastRowLastColumn="0"/>
            </w:pPr>
            <w:r w:rsidRPr="006B7A34">
              <w:t>Definir lenguajes de programación</w:t>
            </w:r>
          </w:p>
        </w:tc>
        <w:tc>
          <w:tcPr>
            <w:tcW w:w="1594" w:type="dxa"/>
          </w:tcPr>
          <w:p w14:paraId="3E4DBEB0" w14:textId="77777777" w:rsidR="00563528" w:rsidRPr="006B7A34" w:rsidRDefault="00FD0D3C" w:rsidP="006B7A34">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6B7A34">
              <w:t>M</w:t>
            </w:r>
          </w:p>
        </w:tc>
      </w:tr>
      <w:tr w:rsidR="00E471B4" w:rsidRPr="006B7A34" w14:paraId="5E7E9E07"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5DAC2167" w14:textId="77777777" w:rsidR="00E471B4" w:rsidRPr="006B7A34" w:rsidRDefault="00E471B4" w:rsidP="00E471B4">
            <w:pPr>
              <w:spacing w:after="0" w:line="240" w:lineRule="auto"/>
              <w:jc w:val="center"/>
              <w:rPr>
                <w:b w:val="0"/>
                <w:bCs w:val="0"/>
              </w:rPr>
            </w:pPr>
            <w:r w:rsidRPr="006B7A34">
              <w:rPr>
                <w:b w:val="0"/>
                <w:bCs w:val="0"/>
              </w:rPr>
              <w:t>6</w:t>
            </w:r>
          </w:p>
        </w:tc>
        <w:tc>
          <w:tcPr>
            <w:tcW w:w="6287" w:type="dxa"/>
          </w:tcPr>
          <w:p w14:paraId="2F8A546B" w14:textId="3F2ABABC" w:rsidR="00E471B4" w:rsidRPr="006B7A34" w:rsidRDefault="00E471B4" w:rsidP="00E471B4">
            <w:pPr>
              <w:spacing w:after="0" w:line="240" w:lineRule="auto"/>
              <w:cnfStyle w:val="000000000000" w:firstRow="0" w:lastRow="0" w:firstColumn="0" w:lastColumn="0" w:oddVBand="0" w:evenVBand="0" w:oddHBand="0" w:evenHBand="0" w:firstRowFirstColumn="0" w:firstRowLastColumn="0" w:lastRowFirstColumn="0" w:lastRowLastColumn="0"/>
            </w:pPr>
            <w:r>
              <w:rPr>
                <w:sz w:val="24"/>
                <w:szCs w:val="24"/>
              </w:rPr>
              <w:t>QT Devices</w:t>
            </w:r>
          </w:p>
        </w:tc>
        <w:tc>
          <w:tcPr>
            <w:tcW w:w="1594" w:type="dxa"/>
          </w:tcPr>
          <w:p w14:paraId="68D56B34" w14:textId="77777777" w:rsidR="00E471B4" w:rsidRPr="006B7A34" w:rsidRDefault="00E471B4" w:rsidP="00E471B4">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6B7A34">
              <w:t>A</w:t>
            </w:r>
          </w:p>
        </w:tc>
      </w:tr>
      <w:tr w:rsidR="00E471B4" w:rsidRPr="006B7A34" w14:paraId="200561E3"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3A816136" w14:textId="77777777" w:rsidR="00E471B4" w:rsidRPr="006B7A34" w:rsidRDefault="00E471B4" w:rsidP="00E471B4">
            <w:pPr>
              <w:spacing w:after="0" w:line="240" w:lineRule="auto"/>
              <w:jc w:val="center"/>
              <w:rPr>
                <w:b w:val="0"/>
                <w:bCs w:val="0"/>
              </w:rPr>
            </w:pPr>
            <w:r w:rsidRPr="006B7A34">
              <w:rPr>
                <w:b w:val="0"/>
                <w:bCs w:val="0"/>
              </w:rPr>
              <w:t>7</w:t>
            </w:r>
          </w:p>
        </w:tc>
        <w:tc>
          <w:tcPr>
            <w:tcW w:w="6287" w:type="dxa"/>
          </w:tcPr>
          <w:p w14:paraId="107B3953" w14:textId="654A816E" w:rsidR="00E471B4" w:rsidRPr="006B7A34" w:rsidRDefault="00E471B4" w:rsidP="00E471B4">
            <w:pPr>
              <w:spacing w:after="0" w:line="240" w:lineRule="auto"/>
              <w:cnfStyle w:val="000000100000" w:firstRow="0" w:lastRow="0" w:firstColumn="0" w:lastColumn="0" w:oddVBand="0" w:evenVBand="0" w:oddHBand="1" w:evenHBand="0" w:firstRowFirstColumn="0" w:firstRowLastColumn="0" w:lastRowFirstColumn="0" w:lastRowLastColumn="0"/>
            </w:pPr>
            <w:r>
              <w:rPr>
                <w:sz w:val="24"/>
                <w:szCs w:val="24"/>
              </w:rPr>
              <w:t>Especificaciones Funcionales y no Funcionales</w:t>
            </w:r>
          </w:p>
        </w:tc>
        <w:tc>
          <w:tcPr>
            <w:tcW w:w="1594" w:type="dxa"/>
          </w:tcPr>
          <w:p w14:paraId="6252DD6C" w14:textId="77777777" w:rsidR="00E471B4" w:rsidRPr="006B7A34" w:rsidRDefault="00E471B4" w:rsidP="00E471B4">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6B7A34">
              <w:t>A</w:t>
            </w:r>
          </w:p>
        </w:tc>
      </w:tr>
      <w:tr w:rsidR="00E471B4" w:rsidRPr="006B7A34" w14:paraId="73237811"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0988F94A" w14:textId="77777777" w:rsidR="00E471B4" w:rsidRPr="006B7A34" w:rsidRDefault="00E471B4" w:rsidP="00E471B4">
            <w:pPr>
              <w:spacing w:after="0" w:line="240" w:lineRule="auto"/>
              <w:jc w:val="center"/>
              <w:rPr>
                <w:b w:val="0"/>
                <w:bCs w:val="0"/>
              </w:rPr>
            </w:pPr>
            <w:r w:rsidRPr="006B7A34">
              <w:rPr>
                <w:b w:val="0"/>
                <w:bCs w:val="0"/>
              </w:rPr>
              <w:t>8</w:t>
            </w:r>
          </w:p>
        </w:tc>
        <w:tc>
          <w:tcPr>
            <w:tcW w:w="6287" w:type="dxa"/>
          </w:tcPr>
          <w:p w14:paraId="66D04BB8" w14:textId="76544F92" w:rsidR="00E471B4" w:rsidRPr="006B7A34" w:rsidRDefault="00E471B4" w:rsidP="00E471B4">
            <w:pPr>
              <w:spacing w:after="0" w:line="240" w:lineRule="auto"/>
              <w:cnfStyle w:val="000000000000" w:firstRow="0" w:lastRow="0" w:firstColumn="0" w:lastColumn="0" w:oddVBand="0" w:evenVBand="0" w:oddHBand="0" w:evenHBand="0" w:firstRowFirstColumn="0" w:firstRowLastColumn="0" w:lastRowFirstColumn="0" w:lastRowLastColumn="0"/>
            </w:pPr>
            <w:r w:rsidRPr="006B7A34">
              <w:rPr>
                <w:sz w:val="24"/>
                <w:szCs w:val="24"/>
              </w:rPr>
              <w:t xml:space="preserve">Framework </w:t>
            </w:r>
          </w:p>
        </w:tc>
        <w:tc>
          <w:tcPr>
            <w:tcW w:w="1594" w:type="dxa"/>
          </w:tcPr>
          <w:p w14:paraId="5FF5C8C1" w14:textId="77777777" w:rsidR="00E471B4" w:rsidRPr="006B7A34" w:rsidRDefault="00E471B4" w:rsidP="00E471B4">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6B7A34">
              <w:t>M</w:t>
            </w:r>
          </w:p>
        </w:tc>
      </w:tr>
      <w:tr w:rsidR="00E471B4" w:rsidRPr="006B7A34" w14:paraId="67163B9B"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32C209DB" w14:textId="77777777" w:rsidR="00E471B4" w:rsidRPr="006B7A34" w:rsidRDefault="00E471B4" w:rsidP="00E471B4">
            <w:pPr>
              <w:spacing w:after="0" w:line="240" w:lineRule="auto"/>
              <w:jc w:val="center"/>
              <w:rPr>
                <w:b w:val="0"/>
                <w:bCs w:val="0"/>
              </w:rPr>
            </w:pPr>
            <w:r w:rsidRPr="006B7A34">
              <w:rPr>
                <w:b w:val="0"/>
                <w:bCs w:val="0"/>
              </w:rPr>
              <w:t>9</w:t>
            </w:r>
          </w:p>
        </w:tc>
        <w:tc>
          <w:tcPr>
            <w:tcW w:w="6287" w:type="dxa"/>
          </w:tcPr>
          <w:p w14:paraId="5900DCC4" w14:textId="1B7D827C" w:rsidR="00E471B4" w:rsidRPr="006B7A34" w:rsidRDefault="00E471B4" w:rsidP="00E471B4">
            <w:pPr>
              <w:spacing w:after="0" w:line="240" w:lineRule="auto"/>
              <w:cnfStyle w:val="000000100000" w:firstRow="0" w:lastRow="0" w:firstColumn="0" w:lastColumn="0" w:oddVBand="0" w:evenVBand="0" w:oddHBand="1" w:evenHBand="0" w:firstRowFirstColumn="0" w:firstRowLastColumn="0" w:lastRowFirstColumn="0" w:lastRowLastColumn="0"/>
            </w:pPr>
            <w:r w:rsidRPr="006B7A34">
              <w:rPr>
                <w:sz w:val="24"/>
                <w:szCs w:val="24"/>
              </w:rPr>
              <w:t>Plugins</w:t>
            </w:r>
          </w:p>
        </w:tc>
        <w:tc>
          <w:tcPr>
            <w:tcW w:w="1594" w:type="dxa"/>
          </w:tcPr>
          <w:p w14:paraId="11222C9D" w14:textId="77777777" w:rsidR="00E471B4" w:rsidRPr="006B7A34" w:rsidRDefault="00E471B4" w:rsidP="00E471B4">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6B7A34">
              <w:t>M</w:t>
            </w:r>
          </w:p>
        </w:tc>
      </w:tr>
      <w:tr w:rsidR="00E471B4" w:rsidRPr="006B7A34" w14:paraId="55FEB9BD"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5AF98877" w14:textId="77777777" w:rsidR="00E471B4" w:rsidRPr="006B7A34" w:rsidRDefault="00E471B4" w:rsidP="00E471B4">
            <w:pPr>
              <w:spacing w:after="0" w:line="240" w:lineRule="auto"/>
              <w:jc w:val="center"/>
              <w:rPr>
                <w:b w:val="0"/>
                <w:bCs w:val="0"/>
              </w:rPr>
            </w:pPr>
            <w:r w:rsidRPr="006B7A34">
              <w:rPr>
                <w:b w:val="0"/>
                <w:bCs w:val="0"/>
              </w:rPr>
              <w:t>10</w:t>
            </w:r>
          </w:p>
        </w:tc>
        <w:tc>
          <w:tcPr>
            <w:tcW w:w="6287" w:type="dxa"/>
          </w:tcPr>
          <w:p w14:paraId="31F5314C" w14:textId="39039EFF" w:rsidR="00E471B4" w:rsidRPr="006B7A34" w:rsidRDefault="00E471B4" w:rsidP="00E471B4">
            <w:pPr>
              <w:spacing w:after="0" w:line="240" w:lineRule="auto"/>
              <w:cnfStyle w:val="000000000000" w:firstRow="0" w:lastRow="0" w:firstColumn="0" w:lastColumn="0" w:oddVBand="0" w:evenVBand="0" w:oddHBand="0" w:evenHBand="0" w:firstRowFirstColumn="0" w:firstRowLastColumn="0" w:lastRowFirstColumn="0" w:lastRowLastColumn="0"/>
            </w:pPr>
            <w:r>
              <w:rPr>
                <w:sz w:val="24"/>
                <w:szCs w:val="24"/>
              </w:rPr>
              <w:t>Componentes</w:t>
            </w:r>
          </w:p>
        </w:tc>
        <w:tc>
          <w:tcPr>
            <w:tcW w:w="1594" w:type="dxa"/>
          </w:tcPr>
          <w:p w14:paraId="2670F1F3" w14:textId="77777777" w:rsidR="00E471B4" w:rsidRPr="006B7A34" w:rsidRDefault="00E471B4" w:rsidP="00E471B4">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6B7A34">
              <w:t>M</w:t>
            </w:r>
          </w:p>
        </w:tc>
      </w:tr>
      <w:tr w:rsidR="00E471B4" w:rsidRPr="006B7A34" w14:paraId="4A399F10"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282865EC" w14:textId="77777777" w:rsidR="00E471B4" w:rsidRPr="006B7A34" w:rsidRDefault="00E471B4" w:rsidP="00E471B4">
            <w:pPr>
              <w:spacing w:after="0" w:line="240" w:lineRule="auto"/>
              <w:jc w:val="center"/>
              <w:rPr>
                <w:b w:val="0"/>
                <w:bCs w:val="0"/>
              </w:rPr>
            </w:pPr>
            <w:r w:rsidRPr="006B7A34">
              <w:rPr>
                <w:b w:val="0"/>
                <w:bCs w:val="0"/>
              </w:rPr>
              <w:t>11</w:t>
            </w:r>
          </w:p>
        </w:tc>
        <w:tc>
          <w:tcPr>
            <w:tcW w:w="6287" w:type="dxa"/>
          </w:tcPr>
          <w:p w14:paraId="30DAD58B" w14:textId="66F37087" w:rsidR="00E471B4" w:rsidRPr="006B7A34" w:rsidRDefault="00E471B4" w:rsidP="00E471B4">
            <w:pPr>
              <w:spacing w:after="0" w:line="240" w:lineRule="auto"/>
              <w:cnfStyle w:val="000000100000" w:firstRow="0" w:lastRow="0" w:firstColumn="0" w:lastColumn="0" w:oddVBand="0" w:evenVBand="0" w:oddHBand="1" w:evenHBand="0" w:firstRowFirstColumn="0" w:firstRowLastColumn="0" w:lastRowFirstColumn="0" w:lastRowLastColumn="0"/>
            </w:pPr>
            <w:r w:rsidRPr="006B7A34">
              <w:rPr>
                <w:sz w:val="24"/>
                <w:szCs w:val="24"/>
              </w:rPr>
              <w:t>Información</w:t>
            </w:r>
          </w:p>
        </w:tc>
        <w:tc>
          <w:tcPr>
            <w:tcW w:w="1594" w:type="dxa"/>
          </w:tcPr>
          <w:p w14:paraId="563F01EC" w14:textId="77777777" w:rsidR="00E471B4" w:rsidRPr="006B7A34" w:rsidRDefault="00E471B4" w:rsidP="00E471B4">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6B7A34">
              <w:t>M</w:t>
            </w:r>
          </w:p>
        </w:tc>
      </w:tr>
      <w:tr w:rsidR="00E471B4" w:rsidRPr="006B7A34" w14:paraId="27F3875F"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1F980AF9" w14:textId="77777777" w:rsidR="00E471B4" w:rsidRPr="006B7A34" w:rsidRDefault="00E471B4" w:rsidP="00E471B4">
            <w:pPr>
              <w:spacing w:after="0" w:line="240" w:lineRule="auto"/>
              <w:jc w:val="center"/>
              <w:rPr>
                <w:b w:val="0"/>
                <w:bCs w:val="0"/>
              </w:rPr>
            </w:pPr>
            <w:r w:rsidRPr="006B7A34">
              <w:rPr>
                <w:b w:val="0"/>
                <w:bCs w:val="0"/>
              </w:rPr>
              <w:t>12</w:t>
            </w:r>
          </w:p>
        </w:tc>
        <w:tc>
          <w:tcPr>
            <w:tcW w:w="6287" w:type="dxa"/>
          </w:tcPr>
          <w:p w14:paraId="26E9A3FD" w14:textId="2430CDE0" w:rsidR="00E471B4" w:rsidRPr="006B7A34" w:rsidRDefault="00E471B4" w:rsidP="00E471B4">
            <w:pPr>
              <w:spacing w:after="0" w:line="240" w:lineRule="auto"/>
              <w:cnfStyle w:val="000000000000" w:firstRow="0" w:lastRow="0" w:firstColumn="0" w:lastColumn="0" w:oddVBand="0" w:evenVBand="0" w:oddHBand="0" w:evenHBand="0" w:firstRowFirstColumn="0" w:firstRowLastColumn="0" w:lastRowFirstColumn="0" w:lastRowLastColumn="0"/>
            </w:pPr>
            <w:r w:rsidRPr="006B7A34">
              <w:rPr>
                <w:sz w:val="24"/>
                <w:szCs w:val="24"/>
              </w:rPr>
              <w:t>Administración</w:t>
            </w:r>
          </w:p>
        </w:tc>
        <w:tc>
          <w:tcPr>
            <w:tcW w:w="1594" w:type="dxa"/>
          </w:tcPr>
          <w:p w14:paraId="6C44D6DB" w14:textId="77777777" w:rsidR="00E471B4" w:rsidRPr="006B7A34" w:rsidRDefault="00E471B4" w:rsidP="00E471B4">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6B7A34">
              <w:t>A</w:t>
            </w:r>
          </w:p>
        </w:tc>
      </w:tr>
      <w:tr w:rsidR="00E471B4" w:rsidRPr="006B7A34" w14:paraId="7BD238C5"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449D0C12" w14:textId="77777777" w:rsidR="00E471B4" w:rsidRPr="006B7A34" w:rsidRDefault="00E471B4" w:rsidP="00E471B4">
            <w:pPr>
              <w:spacing w:after="0" w:line="240" w:lineRule="auto"/>
              <w:jc w:val="center"/>
              <w:rPr>
                <w:b w:val="0"/>
                <w:bCs w:val="0"/>
              </w:rPr>
            </w:pPr>
            <w:r w:rsidRPr="006B7A34">
              <w:rPr>
                <w:b w:val="0"/>
                <w:bCs w:val="0"/>
              </w:rPr>
              <w:t>13</w:t>
            </w:r>
          </w:p>
        </w:tc>
        <w:tc>
          <w:tcPr>
            <w:tcW w:w="6287" w:type="dxa"/>
          </w:tcPr>
          <w:p w14:paraId="57E4F018" w14:textId="7F56D440" w:rsidR="00E471B4" w:rsidRPr="006B7A34" w:rsidRDefault="00E471B4" w:rsidP="00E471B4">
            <w:pPr>
              <w:spacing w:after="0" w:line="240" w:lineRule="auto"/>
              <w:cnfStyle w:val="000000100000" w:firstRow="0" w:lastRow="0" w:firstColumn="0" w:lastColumn="0" w:oddVBand="0" w:evenVBand="0" w:oddHBand="1" w:evenHBand="0" w:firstRowFirstColumn="0" w:firstRowLastColumn="0" w:lastRowFirstColumn="0" w:lastRowLastColumn="0"/>
            </w:pPr>
            <w:r w:rsidRPr="006B7A34">
              <w:rPr>
                <w:sz w:val="24"/>
                <w:szCs w:val="24"/>
              </w:rPr>
              <w:t>Configuración</w:t>
            </w:r>
          </w:p>
        </w:tc>
        <w:tc>
          <w:tcPr>
            <w:tcW w:w="1594" w:type="dxa"/>
          </w:tcPr>
          <w:p w14:paraId="04DBB598" w14:textId="77777777" w:rsidR="00E471B4" w:rsidRPr="006B7A34" w:rsidRDefault="00E471B4" w:rsidP="00E471B4">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6B7A34">
              <w:t>M</w:t>
            </w:r>
          </w:p>
        </w:tc>
      </w:tr>
      <w:tr w:rsidR="00E471B4" w:rsidRPr="006B7A34" w14:paraId="380143AB"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4AD8D261" w14:textId="77777777" w:rsidR="00E471B4" w:rsidRPr="006B7A34" w:rsidRDefault="00E471B4" w:rsidP="00E471B4">
            <w:pPr>
              <w:spacing w:after="0" w:line="240" w:lineRule="auto"/>
              <w:jc w:val="center"/>
              <w:rPr>
                <w:b w:val="0"/>
                <w:bCs w:val="0"/>
              </w:rPr>
            </w:pPr>
            <w:r w:rsidRPr="006B7A34">
              <w:rPr>
                <w:b w:val="0"/>
                <w:bCs w:val="0"/>
              </w:rPr>
              <w:t>14</w:t>
            </w:r>
          </w:p>
        </w:tc>
        <w:tc>
          <w:tcPr>
            <w:tcW w:w="6287" w:type="dxa"/>
          </w:tcPr>
          <w:p w14:paraId="7B0BB3F8" w14:textId="1688A4E5" w:rsidR="00E471B4" w:rsidRPr="006B7A34" w:rsidRDefault="00190EFD" w:rsidP="00E471B4">
            <w:pPr>
              <w:spacing w:after="0" w:line="240" w:lineRule="auto"/>
              <w:cnfStyle w:val="000000000000" w:firstRow="0" w:lastRow="0" w:firstColumn="0" w:lastColumn="0" w:oddVBand="0" w:evenVBand="0" w:oddHBand="0" w:evenHBand="0" w:firstRowFirstColumn="0" w:firstRowLastColumn="0" w:lastRowFirstColumn="0" w:lastRowLastColumn="0"/>
            </w:pPr>
            <w:r w:rsidRPr="006B7A34">
              <w:rPr>
                <w:sz w:val="24"/>
                <w:szCs w:val="24"/>
              </w:rPr>
              <w:t>Diseño del proyecto</w:t>
            </w:r>
          </w:p>
        </w:tc>
        <w:tc>
          <w:tcPr>
            <w:tcW w:w="1594" w:type="dxa"/>
          </w:tcPr>
          <w:p w14:paraId="0B041E0B" w14:textId="77777777" w:rsidR="00E471B4" w:rsidRPr="006B7A34" w:rsidRDefault="00E471B4" w:rsidP="00E471B4">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6B7A34">
              <w:t>A</w:t>
            </w:r>
          </w:p>
        </w:tc>
      </w:tr>
      <w:tr w:rsidR="00190EFD" w:rsidRPr="006B7A34" w14:paraId="50B1EC25"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238DCF64" w14:textId="77777777" w:rsidR="00190EFD" w:rsidRPr="006B7A34" w:rsidRDefault="00190EFD" w:rsidP="00190EFD">
            <w:pPr>
              <w:spacing w:after="0" w:line="240" w:lineRule="auto"/>
              <w:jc w:val="center"/>
              <w:rPr>
                <w:b w:val="0"/>
                <w:bCs w:val="0"/>
              </w:rPr>
            </w:pPr>
            <w:r w:rsidRPr="006B7A34">
              <w:rPr>
                <w:b w:val="0"/>
                <w:bCs w:val="0"/>
              </w:rPr>
              <w:t>15</w:t>
            </w:r>
          </w:p>
        </w:tc>
        <w:tc>
          <w:tcPr>
            <w:tcW w:w="6287" w:type="dxa"/>
          </w:tcPr>
          <w:p w14:paraId="1259E1C2" w14:textId="1A2CC34D" w:rsidR="00190EFD" w:rsidRPr="006B7A34" w:rsidRDefault="00190EFD" w:rsidP="00190EFD">
            <w:pPr>
              <w:spacing w:after="0" w:line="240" w:lineRule="auto"/>
              <w:cnfStyle w:val="000000100000" w:firstRow="0" w:lastRow="0" w:firstColumn="0" w:lastColumn="0" w:oddVBand="0" w:evenVBand="0" w:oddHBand="1" w:evenHBand="0" w:firstRowFirstColumn="0" w:firstRowLastColumn="0" w:lastRowFirstColumn="0" w:lastRowLastColumn="0"/>
            </w:pPr>
            <w:r w:rsidRPr="006B7A34">
              <w:rPr>
                <w:sz w:val="24"/>
                <w:szCs w:val="24"/>
              </w:rPr>
              <w:t>Configuración e Implementación</w:t>
            </w:r>
          </w:p>
        </w:tc>
        <w:tc>
          <w:tcPr>
            <w:tcW w:w="1594" w:type="dxa"/>
          </w:tcPr>
          <w:p w14:paraId="1D368C52" w14:textId="77777777" w:rsidR="00190EFD" w:rsidRPr="006B7A34" w:rsidRDefault="00190EFD" w:rsidP="00190EFD">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6B7A34">
              <w:t>M</w:t>
            </w:r>
          </w:p>
        </w:tc>
      </w:tr>
      <w:tr w:rsidR="00190EFD" w:rsidRPr="006B7A34" w14:paraId="40C50C33"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54BD36C9" w14:textId="77777777" w:rsidR="00190EFD" w:rsidRPr="006B7A34" w:rsidRDefault="00190EFD" w:rsidP="00190EFD">
            <w:pPr>
              <w:spacing w:after="0" w:line="240" w:lineRule="auto"/>
              <w:jc w:val="center"/>
              <w:rPr>
                <w:b w:val="0"/>
                <w:bCs w:val="0"/>
              </w:rPr>
            </w:pPr>
            <w:r w:rsidRPr="006B7A34">
              <w:rPr>
                <w:b w:val="0"/>
                <w:bCs w:val="0"/>
              </w:rPr>
              <w:t>16</w:t>
            </w:r>
          </w:p>
        </w:tc>
        <w:tc>
          <w:tcPr>
            <w:tcW w:w="6287" w:type="dxa"/>
          </w:tcPr>
          <w:p w14:paraId="79EB93B5" w14:textId="424D20F6" w:rsidR="00190EFD" w:rsidRPr="006B7A34" w:rsidRDefault="00190EFD" w:rsidP="00190EFD">
            <w:pPr>
              <w:spacing w:after="0" w:line="240" w:lineRule="auto"/>
              <w:cnfStyle w:val="000000000000" w:firstRow="0" w:lastRow="0" w:firstColumn="0" w:lastColumn="0" w:oddVBand="0" w:evenVBand="0" w:oddHBand="0" w:evenHBand="0" w:firstRowFirstColumn="0" w:firstRowLastColumn="0" w:lastRowFirstColumn="0" w:lastRowLastColumn="0"/>
            </w:pPr>
            <w:r w:rsidRPr="006B7A34">
              <w:rPr>
                <w:sz w:val="24"/>
                <w:szCs w:val="24"/>
              </w:rPr>
              <w:t>Revisiones y Pruebas</w:t>
            </w:r>
          </w:p>
        </w:tc>
        <w:tc>
          <w:tcPr>
            <w:tcW w:w="1594" w:type="dxa"/>
          </w:tcPr>
          <w:p w14:paraId="5D8E8D06" w14:textId="77777777" w:rsidR="00190EFD" w:rsidRPr="006B7A34" w:rsidRDefault="00190EFD" w:rsidP="00190EFD">
            <w:pPr>
              <w:keepNext/>
              <w:spacing w:after="0" w:line="240" w:lineRule="auto"/>
              <w:jc w:val="center"/>
              <w:cnfStyle w:val="000000000000" w:firstRow="0" w:lastRow="0" w:firstColumn="0" w:lastColumn="0" w:oddVBand="0" w:evenVBand="0" w:oddHBand="0" w:evenHBand="0" w:firstRowFirstColumn="0" w:firstRowLastColumn="0" w:lastRowFirstColumn="0" w:lastRowLastColumn="0"/>
            </w:pPr>
            <w:r w:rsidRPr="006B7A34">
              <w:t>A</w:t>
            </w:r>
          </w:p>
        </w:tc>
      </w:tr>
      <w:tr w:rsidR="00190EFD" w:rsidRPr="006B7A34" w14:paraId="7D4BFD3D"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6271E561" w14:textId="77777777" w:rsidR="00190EFD" w:rsidRPr="006B7A34" w:rsidRDefault="00190EFD" w:rsidP="00190EFD">
            <w:pPr>
              <w:spacing w:after="0" w:line="240" w:lineRule="auto"/>
              <w:jc w:val="center"/>
              <w:rPr>
                <w:b w:val="0"/>
                <w:bCs w:val="0"/>
              </w:rPr>
            </w:pPr>
            <w:r w:rsidRPr="006B7A34">
              <w:rPr>
                <w:b w:val="0"/>
                <w:bCs w:val="0"/>
              </w:rPr>
              <w:t>17</w:t>
            </w:r>
          </w:p>
        </w:tc>
        <w:tc>
          <w:tcPr>
            <w:tcW w:w="6287" w:type="dxa"/>
          </w:tcPr>
          <w:p w14:paraId="4679A6CF" w14:textId="3D2E95E8" w:rsidR="00190EFD" w:rsidRPr="006B7A34" w:rsidRDefault="00190EFD" w:rsidP="00190EFD">
            <w:pPr>
              <w:spacing w:after="0" w:line="240" w:lineRule="auto"/>
              <w:cnfStyle w:val="000000100000" w:firstRow="0" w:lastRow="0" w:firstColumn="0" w:lastColumn="0" w:oddVBand="0" w:evenVBand="0" w:oddHBand="1" w:evenHBand="0" w:firstRowFirstColumn="0" w:firstRowLastColumn="0" w:lastRowFirstColumn="0" w:lastRowLastColumn="0"/>
            </w:pPr>
            <w:r w:rsidRPr="006B7A34">
              <w:rPr>
                <w:sz w:val="24"/>
                <w:szCs w:val="24"/>
              </w:rPr>
              <w:t>Definición de la App</w:t>
            </w:r>
          </w:p>
        </w:tc>
        <w:tc>
          <w:tcPr>
            <w:tcW w:w="1594" w:type="dxa"/>
          </w:tcPr>
          <w:p w14:paraId="4401349B" w14:textId="77777777" w:rsidR="00190EFD" w:rsidRPr="006B7A34" w:rsidRDefault="00190EFD" w:rsidP="00190EFD">
            <w:pPr>
              <w:keepNext/>
              <w:spacing w:after="0" w:line="240" w:lineRule="auto"/>
              <w:jc w:val="center"/>
              <w:cnfStyle w:val="000000100000" w:firstRow="0" w:lastRow="0" w:firstColumn="0" w:lastColumn="0" w:oddVBand="0" w:evenVBand="0" w:oddHBand="1" w:evenHBand="0" w:firstRowFirstColumn="0" w:firstRowLastColumn="0" w:lastRowFirstColumn="0" w:lastRowLastColumn="0"/>
            </w:pPr>
            <w:r w:rsidRPr="006B7A34">
              <w:t>A</w:t>
            </w:r>
          </w:p>
        </w:tc>
      </w:tr>
      <w:tr w:rsidR="00190EFD" w:rsidRPr="006B7A34" w14:paraId="433738BF"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673F12AE" w14:textId="77777777" w:rsidR="00190EFD" w:rsidRPr="006B7A34" w:rsidRDefault="00190EFD" w:rsidP="00190EFD">
            <w:pPr>
              <w:spacing w:after="0" w:line="240" w:lineRule="auto"/>
              <w:jc w:val="center"/>
              <w:rPr>
                <w:b w:val="0"/>
                <w:bCs w:val="0"/>
              </w:rPr>
            </w:pPr>
            <w:r w:rsidRPr="006B7A34">
              <w:rPr>
                <w:b w:val="0"/>
                <w:bCs w:val="0"/>
              </w:rPr>
              <w:t>18</w:t>
            </w:r>
          </w:p>
        </w:tc>
        <w:tc>
          <w:tcPr>
            <w:tcW w:w="6287" w:type="dxa"/>
          </w:tcPr>
          <w:p w14:paraId="79BC916C" w14:textId="26AB3387" w:rsidR="00190EFD" w:rsidRPr="006B7A34" w:rsidRDefault="00190EFD" w:rsidP="00190EFD">
            <w:pPr>
              <w:spacing w:after="0" w:line="240" w:lineRule="auto"/>
              <w:cnfStyle w:val="000000000000" w:firstRow="0" w:lastRow="0" w:firstColumn="0" w:lastColumn="0" w:oddVBand="0" w:evenVBand="0" w:oddHBand="0" w:evenHBand="0" w:firstRowFirstColumn="0" w:firstRowLastColumn="0" w:lastRowFirstColumn="0" w:lastRowLastColumn="0"/>
            </w:pPr>
            <w:r w:rsidRPr="006B7A34">
              <w:rPr>
                <w:sz w:val="24"/>
                <w:szCs w:val="24"/>
              </w:rPr>
              <w:t>Configuración e implementación</w:t>
            </w:r>
          </w:p>
        </w:tc>
        <w:tc>
          <w:tcPr>
            <w:tcW w:w="1594" w:type="dxa"/>
          </w:tcPr>
          <w:p w14:paraId="5223D1DF" w14:textId="77777777" w:rsidR="00190EFD" w:rsidRPr="006B7A34" w:rsidRDefault="00190EFD" w:rsidP="00190EFD">
            <w:pPr>
              <w:keepNext/>
              <w:spacing w:after="0" w:line="240" w:lineRule="auto"/>
              <w:jc w:val="center"/>
              <w:cnfStyle w:val="000000000000" w:firstRow="0" w:lastRow="0" w:firstColumn="0" w:lastColumn="0" w:oddVBand="0" w:evenVBand="0" w:oddHBand="0" w:evenHBand="0" w:firstRowFirstColumn="0" w:firstRowLastColumn="0" w:lastRowFirstColumn="0" w:lastRowLastColumn="0"/>
            </w:pPr>
            <w:r w:rsidRPr="006B7A34">
              <w:t>A</w:t>
            </w:r>
          </w:p>
        </w:tc>
      </w:tr>
      <w:tr w:rsidR="00190EFD" w:rsidRPr="006B7A34" w14:paraId="1B0ED594" w14:textId="77777777" w:rsidTr="00190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dxa"/>
          </w:tcPr>
          <w:p w14:paraId="5D0B079A" w14:textId="7CE11117" w:rsidR="00190EFD" w:rsidRPr="006B7A34" w:rsidRDefault="00190EFD" w:rsidP="00190EFD">
            <w:pPr>
              <w:spacing w:after="0" w:line="240" w:lineRule="auto"/>
              <w:jc w:val="center"/>
              <w:rPr>
                <w:b w:val="0"/>
                <w:bCs w:val="0"/>
              </w:rPr>
            </w:pPr>
            <w:r>
              <w:rPr>
                <w:b w:val="0"/>
                <w:bCs w:val="0"/>
              </w:rPr>
              <w:t>19</w:t>
            </w:r>
          </w:p>
        </w:tc>
        <w:tc>
          <w:tcPr>
            <w:tcW w:w="6287" w:type="dxa"/>
          </w:tcPr>
          <w:p w14:paraId="0B2F902A" w14:textId="23F5E16B" w:rsidR="00190EFD" w:rsidRPr="006B7A34" w:rsidRDefault="00190EFD" w:rsidP="00190EFD">
            <w:p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Codificación en QML</w:t>
            </w:r>
          </w:p>
        </w:tc>
        <w:tc>
          <w:tcPr>
            <w:tcW w:w="1594" w:type="dxa"/>
          </w:tcPr>
          <w:p w14:paraId="3ABA6058" w14:textId="2AD58689" w:rsidR="00190EFD" w:rsidRPr="006B7A34" w:rsidRDefault="00190EFD" w:rsidP="00190EFD">
            <w:pPr>
              <w:keepNext/>
              <w:spacing w:after="0" w:line="240" w:lineRule="auto"/>
              <w:jc w:val="center"/>
              <w:cnfStyle w:val="000000100000" w:firstRow="0" w:lastRow="0" w:firstColumn="0" w:lastColumn="0" w:oddVBand="0" w:evenVBand="0" w:oddHBand="1" w:evenHBand="0" w:firstRowFirstColumn="0" w:firstRowLastColumn="0" w:lastRowFirstColumn="0" w:lastRowLastColumn="0"/>
            </w:pPr>
            <w:r>
              <w:t>A</w:t>
            </w:r>
          </w:p>
        </w:tc>
      </w:tr>
      <w:tr w:rsidR="00190EFD" w:rsidRPr="006B7A34" w14:paraId="32FB6A66" w14:textId="77777777" w:rsidTr="00190EFD">
        <w:tc>
          <w:tcPr>
            <w:cnfStyle w:val="001000000000" w:firstRow="0" w:lastRow="0" w:firstColumn="1" w:lastColumn="0" w:oddVBand="0" w:evenVBand="0" w:oddHBand="0" w:evenHBand="0" w:firstRowFirstColumn="0" w:firstRowLastColumn="0" w:lastRowFirstColumn="0" w:lastRowLastColumn="0"/>
            <w:tcW w:w="839" w:type="dxa"/>
          </w:tcPr>
          <w:p w14:paraId="7BB5DCF9" w14:textId="61599105" w:rsidR="00190EFD" w:rsidRPr="006B7A34" w:rsidRDefault="00190EFD" w:rsidP="00190EFD">
            <w:pPr>
              <w:spacing w:after="0" w:line="240" w:lineRule="auto"/>
              <w:jc w:val="center"/>
              <w:rPr>
                <w:b w:val="0"/>
                <w:bCs w:val="0"/>
              </w:rPr>
            </w:pPr>
            <w:r>
              <w:rPr>
                <w:b w:val="0"/>
                <w:bCs w:val="0"/>
              </w:rPr>
              <w:t>20</w:t>
            </w:r>
          </w:p>
        </w:tc>
        <w:tc>
          <w:tcPr>
            <w:tcW w:w="6287" w:type="dxa"/>
          </w:tcPr>
          <w:p w14:paraId="0AEB43A2" w14:textId="722D95E8" w:rsidR="00190EFD" w:rsidRPr="006B7A34" w:rsidRDefault="00190EFD" w:rsidP="00190EFD">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6B7A34">
              <w:rPr>
                <w:sz w:val="24"/>
                <w:szCs w:val="24"/>
              </w:rPr>
              <w:t>Revisiones y pruebas</w:t>
            </w:r>
          </w:p>
        </w:tc>
        <w:tc>
          <w:tcPr>
            <w:tcW w:w="1594" w:type="dxa"/>
          </w:tcPr>
          <w:p w14:paraId="7E8E4509" w14:textId="5C97063E" w:rsidR="00190EFD" w:rsidRPr="006B7A34" w:rsidRDefault="00190EFD" w:rsidP="00190EFD">
            <w:pPr>
              <w:keepNext/>
              <w:spacing w:after="0" w:line="240" w:lineRule="auto"/>
              <w:jc w:val="center"/>
              <w:cnfStyle w:val="000000000000" w:firstRow="0" w:lastRow="0" w:firstColumn="0" w:lastColumn="0" w:oddVBand="0" w:evenVBand="0" w:oddHBand="0" w:evenHBand="0" w:firstRowFirstColumn="0" w:firstRowLastColumn="0" w:lastRowFirstColumn="0" w:lastRowLastColumn="0"/>
            </w:pPr>
            <w:r>
              <w:t>A</w:t>
            </w:r>
          </w:p>
        </w:tc>
      </w:tr>
    </w:tbl>
    <w:p w14:paraId="3888BDF8" w14:textId="77777777" w:rsidR="00563528" w:rsidRDefault="00563528" w:rsidP="00563528">
      <w:pPr>
        <w:pStyle w:val="Descripcin"/>
      </w:pPr>
      <w:bookmarkStart w:id="94" w:name="_Toc401331097"/>
      <w:r>
        <w:t xml:space="preserve">Tabla </w:t>
      </w:r>
      <w:r w:rsidR="00E74A39">
        <w:t>11</w:t>
      </w:r>
      <w:r>
        <w:t>: lista de actividades</w:t>
      </w:r>
      <w:bookmarkEnd w:id="94"/>
    </w:p>
    <w:p w14:paraId="49A927CE" w14:textId="25BD0C4F" w:rsidR="00823016" w:rsidRPr="00A7178B" w:rsidRDefault="00563528" w:rsidP="0024543C">
      <w:pPr>
        <w:ind w:left="4956" w:firstLine="708"/>
      </w:pPr>
      <w:r w:rsidRPr="00A7178B">
        <w:t xml:space="preserve"> Alta=A Media=M Baja=B</w:t>
      </w:r>
    </w:p>
    <w:p w14:paraId="7968E4B9" w14:textId="77777777" w:rsidR="00563528" w:rsidRPr="006B7A34" w:rsidRDefault="0022253A" w:rsidP="00563528">
      <w:pPr>
        <w:pStyle w:val="Ttulo2"/>
        <w:rPr>
          <w:rFonts w:ascii="Calibri" w:hAnsi="Calibri"/>
          <w:b/>
          <w:sz w:val="24"/>
          <w:szCs w:val="24"/>
        </w:rPr>
      </w:pPr>
      <w:bookmarkStart w:id="95" w:name="_Toc401332114"/>
      <w:bookmarkStart w:id="96" w:name="_Toc497673410"/>
      <w:r w:rsidRPr="006B7A34">
        <w:rPr>
          <w:rFonts w:ascii="Calibri" w:hAnsi="Calibri"/>
          <w:b/>
          <w:sz w:val="24"/>
          <w:szCs w:val="24"/>
        </w:rPr>
        <w:t>3</w:t>
      </w:r>
      <w:r w:rsidR="00563528" w:rsidRPr="006B7A34">
        <w:rPr>
          <w:rFonts w:ascii="Calibri" w:hAnsi="Calibri"/>
          <w:b/>
          <w:sz w:val="24"/>
          <w:szCs w:val="24"/>
        </w:rPr>
        <w:t>.2. ESTIMACIÓN DE RECURSOS</w:t>
      </w:r>
      <w:bookmarkEnd w:id="95"/>
      <w:bookmarkEnd w:id="96"/>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001"/>
        <w:gridCol w:w="4094"/>
        <w:gridCol w:w="1399"/>
      </w:tblGrid>
      <w:tr w:rsidR="00563528" w:rsidRPr="006B7A34" w14:paraId="6032D32C" w14:textId="77777777" w:rsidTr="006B7A34">
        <w:tc>
          <w:tcPr>
            <w:tcW w:w="8494" w:type="dxa"/>
            <w:gridSpan w:val="3"/>
            <w:tcBorders>
              <w:top w:val="single" w:sz="4" w:space="0" w:color="5B9BD5"/>
              <w:left w:val="single" w:sz="4" w:space="0" w:color="5B9BD5"/>
              <w:bottom w:val="single" w:sz="4" w:space="0" w:color="5B9BD5"/>
              <w:right w:val="single" w:sz="4" w:space="0" w:color="5B9BD5"/>
            </w:tcBorders>
            <w:shd w:val="clear" w:color="auto" w:fill="5B9BD5"/>
          </w:tcPr>
          <w:p w14:paraId="481B73B5" w14:textId="77777777" w:rsidR="00563528" w:rsidRPr="006B7A34" w:rsidRDefault="00563528" w:rsidP="006B7A34">
            <w:pPr>
              <w:spacing w:after="0" w:line="240" w:lineRule="auto"/>
              <w:jc w:val="center"/>
              <w:rPr>
                <w:bCs/>
                <w:color w:val="FFFFFF"/>
              </w:rPr>
            </w:pPr>
            <w:r w:rsidRPr="006B7A34">
              <w:rPr>
                <w:bCs/>
                <w:color w:val="FFFFFF"/>
              </w:rPr>
              <w:t>ESTIMACIÓN DE LA DURACIÓN DE LAS ACTIVIDADES</w:t>
            </w:r>
          </w:p>
        </w:tc>
      </w:tr>
      <w:tr w:rsidR="00B343FA" w:rsidRPr="006B7A34" w14:paraId="2011564E" w14:textId="77777777" w:rsidTr="006B7A34">
        <w:tc>
          <w:tcPr>
            <w:tcW w:w="3001" w:type="dxa"/>
            <w:shd w:val="clear" w:color="auto" w:fill="DEEAF6"/>
          </w:tcPr>
          <w:p w14:paraId="18DC38D2" w14:textId="77777777" w:rsidR="00563528" w:rsidRPr="006B7A34" w:rsidRDefault="00563528" w:rsidP="006B7A34">
            <w:pPr>
              <w:spacing w:after="0" w:line="240" w:lineRule="auto"/>
              <w:jc w:val="center"/>
              <w:rPr>
                <w:bCs/>
              </w:rPr>
            </w:pPr>
            <w:r w:rsidRPr="006B7A34">
              <w:rPr>
                <w:bCs/>
              </w:rPr>
              <w:t>ACTIVIDAD</w:t>
            </w:r>
          </w:p>
        </w:tc>
        <w:tc>
          <w:tcPr>
            <w:tcW w:w="4094" w:type="dxa"/>
            <w:shd w:val="clear" w:color="auto" w:fill="DEEAF6"/>
          </w:tcPr>
          <w:p w14:paraId="537C911A" w14:textId="77777777" w:rsidR="00563528" w:rsidRPr="006B7A34" w:rsidRDefault="00563528" w:rsidP="006B7A34">
            <w:pPr>
              <w:spacing w:after="0" w:line="240" w:lineRule="auto"/>
              <w:jc w:val="center"/>
              <w:rPr>
                <w:b/>
                <w:lang w:val="en-US"/>
              </w:rPr>
            </w:pPr>
            <w:r w:rsidRPr="006B7A34">
              <w:rPr>
                <w:b/>
                <w:lang w:val="en-US"/>
              </w:rPr>
              <w:t>TIPO DE RECURSO</w:t>
            </w:r>
          </w:p>
        </w:tc>
        <w:tc>
          <w:tcPr>
            <w:tcW w:w="1399" w:type="dxa"/>
            <w:shd w:val="clear" w:color="auto" w:fill="DEEAF6"/>
          </w:tcPr>
          <w:p w14:paraId="6CD770DA" w14:textId="77777777" w:rsidR="00563528" w:rsidRPr="006B7A34" w:rsidRDefault="00563528" w:rsidP="006B7A34">
            <w:pPr>
              <w:spacing w:after="0" w:line="240" w:lineRule="auto"/>
              <w:jc w:val="center"/>
              <w:rPr>
                <w:b/>
              </w:rPr>
            </w:pPr>
            <w:r w:rsidRPr="006B7A34">
              <w:rPr>
                <w:b/>
              </w:rPr>
              <w:t>CANTIDAD</w:t>
            </w:r>
          </w:p>
        </w:tc>
      </w:tr>
      <w:tr w:rsidR="00563528" w:rsidRPr="006B7A34" w14:paraId="3A991215" w14:textId="77777777" w:rsidTr="006B7A34">
        <w:trPr>
          <w:trHeight w:val="305"/>
        </w:trPr>
        <w:tc>
          <w:tcPr>
            <w:tcW w:w="3001" w:type="dxa"/>
            <w:vMerge w:val="restart"/>
            <w:shd w:val="clear" w:color="auto" w:fill="auto"/>
          </w:tcPr>
          <w:p w14:paraId="5428B298" w14:textId="77777777" w:rsidR="00563528" w:rsidRPr="006B7A34" w:rsidRDefault="00563528" w:rsidP="006B7A34">
            <w:pPr>
              <w:spacing w:after="0" w:line="240" w:lineRule="auto"/>
              <w:jc w:val="center"/>
              <w:rPr>
                <w:b/>
                <w:bCs/>
              </w:rPr>
            </w:pPr>
            <w:r w:rsidRPr="006B7A34">
              <w:rPr>
                <w:b/>
                <w:bCs/>
              </w:rPr>
              <w:t>Inicio de Proyecto</w:t>
            </w:r>
          </w:p>
        </w:tc>
        <w:tc>
          <w:tcPr>
            <w:tcW w:w="4094" w:type="dxa"/>
            <w:shd w:val="clear" w:color="auto" w:fill="auto"/>
          </w:tcPr>
          <w:p w14:paraId="38585D44" w14:textId="77777777" w:rsidR="00563528" w:rsidRPr="006B7A34" w:rsidRDefault="00563528" w:rsidP="006B7A34">
            <w:pPr>
              <w:pStyle w:val="Prrafodelista"/>
              <w:numPr>
                <w:ilvl w:val="0"/>
                <w:numId w:val="8"/>
              </w:numPr>
              <w:spacing w:after="0" w:line="240" w:lineRule="auto"/>
              <w:rPr>
                <w:rFonts w:ascii="Calibri" w:hAnsi="Calibri"/>
                <w:b w:val="0"/>
                <w:sz w:val="22"/>
                <w:szCs w:val="22"/>
              </w:rPr>
            </w:pPr>
            <w:r w:rsidRPr="006B7A34">
              <w:rPr>
                <w:rFonts w:ascii="Calibri" w:hAnsi="Calibri"/>
                <w:b w:val="0"/>
                <w:sz w:val="22"/>
                <w:szCs w:val="22"/>
              </w:rPr>
              <w:t>Acta de constitución</w:t>
            </w:r>
          </w:p>
        </w:tc>
        <w:tc>
          <w:tcPr>
            <w:tcW w:w="1399" w:type="dxa"/>
            <w:vMerge w:val="restart"/>
            <w:shd w:val="clear" w:color="auto" w:fill="auto"/>
          </w:tcPr>
          <w:p w14:paraId="30FED0B2" w14:textId="77777777" w:rsidR="00563528" w:rsidRPr="006B7A34" w:rsidRDefault="00413DB2" w:rsidP="006B7A34">
            <w:pPr>
              <w:spacing w:after="0" w:line="240" w:lineRule="auto"/>
            </w:pPr>
            <w:r w:rsidRPr="006B7A34">
              <w:t>1</w:t>
            </w:r>
            <w:r w:rsidR="00563528" w:rsidRPr="006B7A34">
              <w:t xml:space="preserve"> día</w:t>
            </w:r>
          </w:p>
        </w:tc>
      </w:tr>
      <w:tr w:rsidR="00B343FA" w:rsidRPr="006B7A34" w14:paraId="30EBF23F" w14:textId="77777777" w:rsidTr="006B7A34">
        <w:trPr>
          <w:trHeight w:val="267"/>
        </w:trPr>
        <w:tc>
          <w:tcPr>
            <w:tcW w:w="3001" w:type="dxa"/>
            <w:vMerge/>
            <w:shd w:val="clear" w:color="auto" w:fill="DEEAF6"/>
          </w:tcPr>
          <w:p w14:paraId="1D578C2B" w14:textId="77777777" w:rsidR="00563528" w:rsidRPr="006B7A34" w:rsidRDefault="00563528" w:rsidP="006B7A34">
            <w:pPr>
              <w:spacing w:after="0" w:line="240" w:lineRule="auto"/>
              <w:jc w:val="center"/>
              <w:rPr>
                <w:b/>
                <w:bCs/>
              </w:rPr>
            </w:pPr>
          </w:p>
        </w:tc>
        <w:tc>
          <w:tcPr>
            <w:tcW w:w="4094" w:type="dxa"/>
            <w:shd w:val="clear" w:color="auto" w:fill="DEEAF6"/>
          </w:tcPr>
          <w:p w14:paraId="42A90D9C" w14:textId="77777777" w:rsidR="00563528" w:rsidRPr="006B7A34" w:rsidRDefault="00563528" w:rsidP="006B7A34">
            <w:pPr>
              <w:pStyle w:val="Prrafodelista"/>
              <w:numPr>
                <w:ilvl w:val="0"/>
                <w:numId w:val="8"/>
              </w:numPr>
              <w:spacing w:after="0" w:line="240" w:lineRule="auto"/>
              <w:rPr>
                <w:rFonts w:ascii="Calibri" w:hAnsi="Calibri"/>
                <w:b w:val="0"/>
                <w:sz w:val="22"/>
                <w:szCs w:val="22"/>
              </w:rPr>
            </w:pPr>
            <w:r w:rsidRPr="006B7A34">
              <w:rPr>
                <w:rFonts w:ascii="Calibri" w:hAnsi="Calibri"/>
                <w:b w:val="0"/>
                <w:sz w:val="22"/>
                <w:szCs w:val="22"/>
              </w:rPr>
              <w:t>Identificación de los interesados</w:t>
            </w:r>
          </w:p>
        </w:tc>
        <w:tc>
          <w:tcPr>
            <w:tcW w:w="1399" w:type="dxa"/>
            <w:vMerge/>
            <w:shd w:val="clear" w:color="auto" w:fill="DEEAF6"/>
          </w:tcPr>
          <w:p w14:paraId="6A7BF827" w14:textId="77777777" w:rsidR="00563528" w:rsidRPr="006B7A34" w:rsidRDefault="00563528" w:rsidP="006B7A34">
            <w:pPr>
              <w:spacing w:after="0" w:line="240" w:lineRule="auto"/>
            </w:pPr>
          </w:p>
        </w:tc>
      </w:tr>
      <w:tr w:rsidR="00413DB2" w:rsidRPr="006B7A34" w14:paraId="408C8C63" w14:textId="77777777" w:rsidTr="006B7A34">
        <w:trPr>
          <w:trHeight w:val="806"/>
        </w:trPr>
        <w:tc>
          <w:tcPr>
            <w:tcW w:w="3001" w:type="dxa"/>
            <w:vMerge w:val="restart"/>
            <w:shd w:val="clear" w:color="auto" w:fill="auto"/>
          </w:tcPr>
          <w:p w14:paraId="66B91AF3" w14:textId="77777777" w:rsidR="00413DB2" w:rsidRPr="006B7A34" w:rsidRDefault="00413DB2" w:rsidP="006B7A34">
            <w:pPr>
              <w:spacing w:after="0" w:line="240" w:lineRule="auto"/>
              <w:jc w:val="center"/>
              <w:rPr>
                <w:b/>
                <w:bCs/>
              </w:rPr>
            </w:pPr>
            <w:r w:rsidRPr="006B7A34">
              <w:rPr>
                <w:b/>
                <w:bCs/>
              </w:rPr>
              <w:t>Planificación</w:t>
            </w:r>
          </w:p>
        </w:tc>
        <w:tc>
          <w:tcPr>
            <w:tcW w:w="4094" w:type="dxa"/>
            <w:shd w:val="clear" w:color="auto" w:fill="auto"/>
          </w:tcPr>
          <w:p w14:paraId="664BC1BA" w14:textId="77777777" w:rsidR="00413DB2" w:rsidRPr="006B7A34" w:rsidRDefault="00413DB2" w:rsidP="006B7A34">
            <w:pPr>
              <w:spacing w:after="0" w:line="240" w:lineRule="auto"/>
            </w:pPr>
            <w:r w:rsidRPr="006B7A34">
              <w:t>Plan de Gestión de Proyectos</w:t>
            </w:r>
          </w:p>
          <w:p w14:paraId="0353FA87" w14:textId="77777777" w:rsidR="00413DB2" w:rsidRPr="006B7A34" w:rsidRDefault="00413DB2" w:rsidP="006B7A34">
            <w:pPr>
              <w:spacing w:after="0" w:line="240" w:lineRule="auto"/>
            </w:pPr>
            <w:r w:rsidRPr="006B7A34">
              <w:t>Documento de Requisitos</w:t>
            </w:r>
          </w:p>
          <w:p w14:paraId="47BECD7B" w14:textId="77777777" w:rsidR="00413DB2" w:rsidRPr="006B7A34" w:rsidRDefault="00413DB2" w:rsidP="006B7A34">
            <w:pPr>
              <w:spacing w:after="0" w:line="240" w:lineRule="auto"/>
            </w:pPr>
            <w:r w:rsidRPr="006B7A34">
              <w:t>Definición del Alcance</w:t>
            </w:r>
          </w:p>
        </w:tc>
        <w:tc>
          <w:tcPr>
            <w:tcW w:w="1399" w:type="dxa"/>
            <w:shd w:val="clear" w:color="auto" w:fill="auto"/>
          </w:tcPr>
          <w:p w14:paraId="7DDDC99D" w14:textId="77777777" w:rsidR="00413DB2" w:rsidRPr="006B7A34" w:rsidRDefault="00413DB2" w:rsidP="006B7A34">
            <w:pPr>
              <w:spacing w:after="0" w:line="240" w:lineRule="auto"/>
            </w:pPr>
            <w:r w:rsidRPr="006B7A34">
              <w:t>1 días</w:t>
            </w:r>
          </w:p>
        </w:tc>
      </w:tr>
      <w:tr w:rsidR="00B343FA" w:rsidRPr="006B7A34" w14:paraId="4361BEAD" w14:textId="77777777" w:rsidTr="006B7A34">
        <w:tc>
          <w:tcPr>
            <w:tcW w:w="3001" w:type="dxa"/>
            <w:vMerge/>
            <w:shd w:val="clear" w:color="auto" w:fill="DEEAF6"/>
          </w:tcPr>
          <w:p w14:paraId="6AF291A5" w14:textId="77777777" w:rsidR="00563528" w:rsidRPr="006B7A34" w:rsidRDefault="00563528" w:rsidP="006B7A34">
            <w:pPr>
              <w:spacing w:after="0" w:line="240" w:lineRule="auto"/>
              <w:jc w:val="center"/>
              <w:rPr>
                <w:b/>
                <w:bCs/>
              </w:rPr>
            </w:pPr>
          </w:p>
        </w:tc>
        <w:tc>
          <w:tcPr>
            <w:tcW w:w="4094" w:type="dxa"/>
            <w:shd w:val="clear" w:color="auto" w:fill="DEEAF6"/>
          </w:tcPr>
          <w:p w14:paraId="76CA656B" w14:textId="77777777" w:rsidR="00563528" w:rsidRPr="006B7A34" w:rsidRDefault="00563528" w:rsidP="006B7A34">
            <w:pPr>
              <w:spacing w:after="0" w:line="240" w:lineRule="auto"/>
            </w:pPr>
            <w:r w:rsidRPr="006B7A34">
              <w:t>Definición de Actividades</w:t>
            </w:r>
          </w:p>
          <w:p w14:paraId="4DA1AB16" w14:textId="77777777" w:rsidR="00563528" w:rsidRPr="006B7A34" w:rsidRDefault="00563528" w:rsidP="006B7A34">
            <w:pPr>
              <w:spacing w:after="0" w:line="240" w:lineRule="auto"/>
            </w:pPr>
            <w:r w:rsidRPr="006B7A34">
              <w:t>Secuencia de Actividades</w:t>
            </w:r>
          </w:p>
          <w:p w14:paraId="4E2D5684" w14:textId="77777777" w:rsidR="00563528" w:rsidRPr="006B7A34" w:rsidRDefault="00563528" w:rsidP="006B7A34">
            <w:pPr>
              <w:spacing w:after="0" w:line="240" w:lineRule="auto"/>
            </w:pPr>
            <w:r w:rsidRPr="006B7A34">
              <w:t>Estimación de Recursos de Actividades</w:t>
            </w:r>
          </w:p>
          <w:p w14:paraId="3C5CD288" w14:textId="77777777" w:rsidR="00563528" w:rsidRPr="006B7A34" w:rsidRDefault="00563528" w:rsidP="006B7A34">
            <w:pPr>
              <w:spacing w:after="0" w:line="240" w:lineRule="auto"/>
            </w:pPr>
            <w:r w:rsidRPr="006B7A34">
              <w:t>Estimación de Duración de Actividades</w:t>
            </w:r>
          </w:p>
          <w:p w14:paraId="5005774F" w14:textId="77777777" w:rsidR="00563528" w:rsidRPr="006B7A34" w:rsidRDefault="00563528" w:rsidP="006B7A34">
            <w:pPr>
              <w:spacing w:after="0" w:line="240" w:lineRule="auto"/>
            </w:pPr>
            <w:r w:rsidRPr="006B7A34">
              <w:t>Cronograma</w:t>
            </w:r>
          </w:p>
        </w:tc>
        <w:tc>
          <w:tcPr>
            <w:tcW w:w="1399" w:type="dxa"/>
            <w:shd w:val="clear" w:color="auto" w:fill="DEEAF6"/>
          </w:tcPr>
          <w:p w14:paraId="7CBEEB9C" w14:textId="77777777" w:rsidR="00563528" w:rsidRPr="006B7A34" w:rsidRDefault="00563528" w:rsidP="006B7A34">
            <w:pPr>
              <w:spacing w:after="0" w:line="240" w:lineRule="auto"/>
            </w:pPr>
            <w:r w:rsidRPr="006B7A34">
              <w:t xml:space="preserve">1 día </w:t>
            </w:r>
          </w:p>
        </w:tc>
      </w:tr>
      <w:tr w:rsidR="00563528" w:rsidRPr="006B7A34" w14:paraId="523FC03F" w14:textId="77777777" w:rsidTr="006B7A34">
        <w:tc>
          <w:tcPr>
            <w:tcW w:w="3001" w:type="dxa"/>
            <w:vMerge/>
            <w:shd w:val="clear" w:color="auto" w:fill="auto"/>
          </w:tcPr>
          <w:p w14:paraId="17DCC832" w14:textId="77777777" w:rsidR="00563528" w:rsidRPr="006B7A34" w:rsidRDefault="00563528" w:rsidP="006B7A34">
            <w:pPr>
              <w:spacing w:after="0" w:line="240" w:lineRule="auto"/>
              <w:jc w:val="center"/>
              <w:rPr>
                <w:b/>
                <w:bCs/>
              </w:rPr>
            </w:pPr>
          </w:p>
        </w:tc>
        <w:tc>
          <w:tcPr>
            <w:tcW w:w="4094" w:type="dxa"/>
            <w:shd w:val="clear" w:color="auto" w:fill="auto"/>
          </w:tcPr>
          <w:p w14:paraId="0BF8D55F" w14:textId="77777777" w:rsidR="00563528" w:rsidRPr="006B7A34" w:rsidRDefault="00563528" w:rsidP="006B7A34">
            <w:pPr>
              <w:spacing w:after="0" w:line="240" w:lineRule="auto"/>
            </w:pPr>
            <w:r w:rsidRPr="006B7A34">
              <w:t>Estimación de Costos</w:t>
            </w:r>
          </w:p>
          <w:p w14:paraId="641E619F" w14:textId="77777777" w:rsidR="00563528" w:rsidRPr="006B7A34" w:rsidRDefault="00563528" w:rsidP="006B7A34">
            <w:pPr>
              <w:spacing w:after="0" w:line="240" w:lineRule="auto"/>
            </w:pPr>
            <w:r w:rsidRPr="006B7A34">
              <w:t>Presupuesto</w:t>
            </w:r>
          </w:p>
        </w:tc>
        <w:tc>
          <w:tcPr>
            <w:tcW w:w="1399" w:type="dxa"/>
            <w:shd w:val="clear" w:color="auto" w:fill="auto"/>
          </w:tcPr>
          <w:p w14:paraId="7C93EEDE" w14:textId="77777777" w:rsidR="00563528" w:rsidRPr="006B7A34" w:rsidRDefault="00563528" w:rsidP="006B7A34">
            <w:pPr>
              <w:spacing w:after="0" w:line="240" w:lineRule="auto"/>
            </w:pPr>
            <w:r w:rsidRPr="006B7A34">
              <w:t xml:space="preserve">1dia </w:t>
            </w:r>
          </w:p>
        </w:tc>
      </w:tr>
      <w:tr w:rsidR="00B343FA" w:rsidRPr="006B7A34" w14:paraId="33F455F8" w14:textId="77777777" w:rsidTr="006B7A34">
        <w:trPr>
          <w:trHeight w:val="826"/>
        </w:trPr>
        <w:tc>
          <w:tcPr>
            <w:tcW w:w="3001" w:type="dxa"/>
            <w:vMerge/>
            <w:shd w:val="clear" w:color="auto" w:fill="DEEAF6"/>
          </w:tcPr>
          <w:p w14:paraId="72BF05A1" w14:textId="77777777" w:rsidR="00413DB2" w:rsidRPr="006B7A34" w:rsidRDefault="00413DB2" w:rsidP="006B7A34">
            <w:pPr>
              <w:spacing w:after="0" w:line="240" w:lineRule="auto"/>
              <w:jc w:val="center"/>
              <w:rPr>
                <w:b/>
                <w:bCs/>
              </w:rPr>
            </w:pPr>
          </w:p>
        </w:tc>
        <w:tc>
          <w:tcPr>
            <w:tcW w:w="4094" w:type="dxa"/>
            <w:shd w:val="clear" w:color="auto" w:fill="DEEAF6"/>
          </w:tcPr>
          <w:p w14:paraId="2547DC0A" w14:textId="77777777" w:rsidR="00413DB2" w:rsidRPr="006B7A34" w:rsidRDefault="00413DB2" w:rsidP="006B7A34">
            <w:pPr>
              <w:spacing w:after="0" w:line="240" w:lineRule="auto"/>
            </w:pPr>
            <w:r w:rsidRPr="006B7A34">
              <w:t>PSQA</w:t>
            </w:r>
          </w:p>
          <w:p w14:paraId="50D12A7F" w14:textId="77777777" w:rsidR="00413DB2" w:rsidRPr="006B7A34" w:rsidRDefault="00413DB2" w:rsidP="006B7A34">
            <w:pPr>
              <w:spacing w:after="0" w:line="240" w:lineRule="auto"/>
            </w:pPr>
            <w:r w:rsidRPr="006B7A34">
              <w:t>Plan de Recursos Humanos</w:t>
            </w:r>
          </w:p>
          <w:p w14:paraId="03583331" w14:textId="77777777" w:rsidR="00413DB2" w:rsidRPr="006B7A34" w:rsidRDefault="00413DB2" w:rsidP="006B7A34">
            <w:pPr>
              <w:spacing w:after="0" w:line="240" w:lineRule="auto"/>
            </w:pPr>
            <w:r w:rsidRPr="006B7A34">
              <w:t>Plan de Comunicaciones</w:t>
            </w:r>
          </w:p>
        </w:tc>
        <w:tc>
          <w:tcPr>
            <w:tcW w:w="1399" w:type="dxa"/>
            <w:shd w:val="clear" w:color="auto" w:fill="DEEAF6"/>
          </w:tcPr>
          <w:p w14:paraId="69B0853D" w14:textId="77777777" w:rsidR="00413DB2" w:rsidRPr="006B7A34" w:rsidRDefault="00413DB2" w:rsidP="006B7A34">
            <w:pPr>
              <w:spacing w:after="0" w:line="240" w:lineRule="auto"/>
            </w:pPr>
            <w:r w:rsidRPr="006B7A34">
              <w:t xml:space="preserve">1 día </w:t>
            </w:r>
          </w:p>
        </w:tc>
      </w:tr>
      <w:tr w:rsidR="00563528" w:rsidRPr="006B7A34" w14:paraId="4959CA75" w14:textId="77777777" w:rsidTr="006B7A34">
        <w:tc>
          <w:tcPr>
            <w:tcW w:w="3001" w:type="dxa"/>
            <w:vMerge/>
            <w:shd w:val="clear" w:color="auto" w:fill="auto"/>
          </w:tcPr>
          <w:p w14:paraId="3F92D8A5" w14:textId="77777777" w:rsidR="00563528" w:rsidRPr="006B7A34" w:rsidRDefault="00563528" w:rsidP="006B7A34">
            <w:pPr>
              <w:spacing w:after="0" w:line="240" w:lineRule="auto"/>
              <w:jc w:val="center"/>
              <w:rPr>
                <w:b/>
                <w:bCs/>
              </w:rPr>
            </w:pPr>
          </w:p>
        </w:tc>
        <w:tc>
          <w:tcPr>
            <w:tcW w:w="4094" w:type="dxa"/>
            <w:shd w:val="clear" w:color="auto" w:fill="auto"/>
          </w:tcPr>
          <w:p w14:paraId="7F8E0BB4" w14:textId="77777777" w:rsidR="00563528" w:rsidRPr="006B7A34" w:rsidRDefault="00563528" w:rsidP="006B7A34">
            <w:pPr>
              <w:spacing w:after="0" w:line="240" w:lineRule="auto"/>
            </w:pPr>
            <w:r w:rsidRPr="006B7A34">
              <w:t>Plan de Gestión de Riesgos</w:t>
            </w:r>
          </w:p>
          <w:p w14:paraId="0763E976" w14:textId="77777777" w:rsidR="00563528" w:rsidRPr="006B7A34" w:rsidRDefault="00563528" w:rsidP="006B7A34">
            <w:pPr>
              <w:spacing w:after="0" w:line="240" w:lineRule="auto"/>
            </w:pPr>
            <w:r w:rsidRPr="006B7A34">
              <w:t>Identificación de Riesgos</w:t>
            </w:r>
          </w:p>
          <w:p w14:paraId="1F000B17" w14:textId="77777777" w:rsidR="00563528" w:rsidRPr="006B7A34" w:rsidRDefault="00563528" w:rsidP="006B7A34">
            <w:pPr>
              <w:spacing w:after="0" w:line="240" w:lineRule="auto"/>
            </w:pPr>
            <w:r w:rsidRPr="006B7A34">
              <w:t xml:space="preserve">Análisis de Riesgos (Cuantitativos, </w:t>
            </w:r>
            <w:r w:rsidRPr="006B7A34">
              <w:lastRenderedPageBreak/>
              <w:t>Cualitativos)</w:t>
            </w:r>
          </w:p>
          <w:p w14:paraId="5FB6462C" w14:textId="77777777" w:rsidR="00563528" w:rsidRPr="006B7A34" w:rsidRDefault="00563528" w:rsidP="006B7A34">
            <w:pPr>
              <w:spacing w:after="0" w:line="240" w:lineRule="auto"/>
            </w:pPr>
            <w:r w:rsidRPr="006B7A34">
              <w:t>Plan de Respuesta a Riesgos</w:t>
            </w:r>
          </w:p>
        </w:tc>
        <w:tc>
          <w:tcPr>
            <w:tcW w:w="1399" w:type="dxa"/>
            <w:shd w:val="clear" w:color="auto" w:fill="auto"/>
          </w:tcPr>
          <w:p w14:paraId="6EAEF780" w14:textId="77777777" w:rsidR="00563528" w:rsidRPr="006B7A34" w:rsidRDefault="00563528" w:rsidP="006B7A34">
            <w:pPr>
              <w:spacing w:after="0" w:line="240" w:lineRule="auto"/>
            </w:pPr>
            <w:r w:rsidRPr="006B7A34">
              <w:lastRenderedPageBreak/>
              <w:t>1 día</w:t>
            </w:r>
          </w:p>
        </w:tc>
      </w:tr>
      <w:tr w:rsidR="00B343FA" w:rsidRPr="006B7A34" w14:paraId="5ADD562F" w14:textId="77777777" w:rsidTr="006B7A34">
        <w:tc>
          <w:tcPr>
            <w:tcW w:w="3001" w:type="dxa"/>
            <w:shd w:val="clear" w:color="auto" w:fill="DEEAF6"/>
          </w:tcPr>
          <w:p w14:paraId="14B8C625" w14:textId="77777777" w:rsidR="00563528" w:rsidRPr="006B7A34" w:rsidRDefault="00563528" w:rsidP="006B7A34">
            <w:pPr>
              <w:spacing w:after="0" w:line="240" w:lineRule="auto"/>
              <w:rPr>
                <w:b/>
                <w:bCs/>
              </w:rPr>
            </w:pPr>
            <w:r w:rsidRPr="006B7A34">
              <w:rPr>
                <w:b/>
                <w:bCs/>
              </w:rPr>
              <w:lastRenderedPageBreak/>
              <w:t xml:space="preserve">Diseño </w:t>
            </w:r>
          </w:p>
        </w:tc>
        <w:tc>
          <w:tcPr>
            <w:tcW w:w="4094" w:type="dxa"/>
            <w:shd w:val="clear" w:color="auto" w:fill="DEEAF6"/>
          </w:tcPr>
          <w:p w14:paraId="0F96328A" w14:textId="77777777" w:rsidR="00563528" w:rsidRPr="006B7A34" w:rsidRDefault="00563528" w:rsidP="006B7A34">
            <w:pPr>
              <w:spacing w:after="0" w:line="240" w:lineRule="auto"/>
            </w:pPr>
            <w:r w:rsidRPr="006B7A34">
              <w:t>Prototipos de Interfaz.</w:t>
            </w:r>
          </w:p>
        </w:tc>
        <w:tc>
          <w:tcPr>
            <w:tcW w:w="1399" w:type="dxa"/>
            <w:shd w:val="clear" w:color="auto" w:fill="DEEAF6"/>
          </w:tcPr>
          <w:p w14:paraId="101D9B59" w14:textId="77777777" w:rsidR="00563528" w:rsidRPr="006B7A34" w:rsidRDefault="00413DB2" w:rsidP="006B7A34">
            <w:pPr>
              <w:spacing w:after="0" w:line="240" w:lineRule="auto"/>
            </w:pPr>
            <w:r w:rsidRPr="006B7A34">
              <w:t>2</w:t>
            </w:r>
            <w:r w:rsidR="00563528" w:rsidRPr="006B7A34">
              <w:t xml:space="preserve"> día </w:t>
            </w:r>
          </w:p>
        </w:tc>
      </w:tr>
      <w:tr w:rsidR="00563528" w:rsidRPr="006B7A34" w14:paraId="5F2D6685" w14:textId="77777777" w:rsidTr="006B7A34">
        <w:tc>
          <w:tcPr>
            <w:tcW w:w="3001" w:type="dxa"/>
            <w:shd w:val="clear" w:color="auto" w:fill="auto"/>
          </w:tcPr>
          <w:p w14:paraId="78403365" w14:textId="77777777" w:rsidR="00563528" w:rsidRPr="006B7A34" w:rsidRDefault="00563528" w:rsidP="006B7A34">
            <w:pPr>
              <w:spacing w:after="0" w:line="240" w:lineRule="auto"/>
              <w:rPr>
                <w:b/>
                <w:bCs/>
              </w:rPr>
            </w:pPr>
            <w:r w:rsidRPr="006B7A34">
              <w:rPr>
                <w:b/>
                <w:bCs/>
              </w:rPr>
              <w:t>Validación de prototipos</w:t>
            </w:r>
          </w:p>
        </w:tc>
        <w:tc>
          <w:tcPr>
            <w:tcW w:w="4094" w:type="dxa"/>
            <w:shd w:val="clear" w:color="auto" w:fill="auto"/>
          </w:tcPr>
          <w:p w14:paraId="5200A03A" w14:textId="77777777" w:rsidR="00563528" w:rsidRPr="006B7A34" w:rsidRDefault="00563528" w:rsidP="006B7A34">
            <w:pPr>
              <w:spacing w:after="0" w:line="240" w:lineRule="auto"/>
            </w:pPr>
            <w:r w:rsidRPr="006B7A34">
              <w:t>Juicio de expertos</w:t>
            </w:r>
          </w:p>
        </w:tc>
        <w:tc>
          <w:tcPr>
            <w:tcW w:w="1399" w:type="dxa"/>
            <w:shd w:val="clear" w:color="auto" w:fill="auto"/>
          </w:tcPr>
          <w:p w14:paraId="7D0FB8B1" w14:textId="77777777" w:rsidR="00563528" w:rsidRPr="006B7A34" w:rsidRDefault="00563528" w:rsidP="006B7A34">
            <w:pPr>
              <w:spacing w:after="0" w:line="240" w:lineRule="auto"/>
            </w:pPr>
            <w:r w:rsidRPr="006B7A34">
              <w:t>1 día</w:t>
            </w:r>
          </w:p>
        </w:tc>
      </w:tr>
      <w:tr w:rsidR="00B343FA" w:rsidRPr="006B7A34" w14:paraId="74FDA7F0" w14:textId="77777777" w:rsidTr="006B7A34">
        <w:tc>
          <w:tcPr>
            <w:tcW w:w="3001" w:type="dxa"/>
            <w:shd w:val="clear" w:color="auto" w:fill="DEEAF6"/>
          </w:tcPr>
          <w:p w14:paraId="6BC2DED8" w14:textId="77777777" w:rsidR="00563528" w:rsidRPr="006B7A34" w:rsidRDefault="00563528" w:rsidP="006B7A34">
            <w:pPr>
              <w:spacing w:after="0" w:line="240" w:lineRule="auto"/>
              <w:rPr>
                <w:b/>
                <w:bCs/>
              </w:rPr>
            </w:pPr>
            <w:r w:rsidRPr="006B7A34">
              <w:rPr>
                <w:b/>
                <w:bCs/>
              </w:rPr>
              <w:t>Implementación</w:t>
            </w:r>
          </w:p>
        </w:tc>
        <w:tc>
          <w:tcPr>
            <w:tcW w:w="4094" w:type="dxa"/>
            <w:shd w:val="clear" w:color="auto" w:fill="DEEAF6"/>
          </w:tcPr>
          <w:p w14:paraId="51AA35BF" w14:textId="62AF8932" w:rsidR="00563528" w:rsidRPr="006B7A34" w:rsidRDefault="00563528" w:rsidP="006B7A34">
            <w:pPr>
              <w:spacing w:after="0" w:line="240" w:lineRule="auto"/>
            </w:pPr>
            <w:r w:rsidRPr="006B7A34">
              <w:t>App Móvil</w:t>
            </w:r>
          </w:p>
        </w:tc>
        <w:tc>
          <w:tcPr>
            <w:tcW w:w="1399" w:type="dxa"/>
            <w:shd w:val="clear" w:color="auto" w:fill="DEEAF6"/>
          </w:tcPr>
          <w:p w14:paraId="09DCC1A6" w14:textId="77777777" w:rsidR="00563528" w:rsidRPr="006B7A34" w:rsidRDefault="00413DB2" w:rsidP="006B7A34">
            <w:pPr>
              <w:spacing w:after="0" w:line="240" w:lineRule="auto"/>
            </w:pPr>
            <w:r w:rsidRPr="006B7A34">
              <w:t>6</w:t>
            </w:r>
            <w:r w:rsidR="00563528" w:rsidRPr="006B7A34">
              <w:t xml:space="preserve"> días </w:t>
            </w:r>
          </w:p>
        </w:tc>
      </w:tr>
      <w:tr w:rsidR="00563528" w:rsidRPr="006B7A34" w14:paraId="0ADE66F2" w14:textId="77777777" w:rsidTr="006B7A34">
        <w:tc>
          <w:tcPr>
            <w:tcW w:w="3001" w:type="dxa"/>
            <w:shd w:val="clear" w:color="auto" w:fill="auto"/>
          </w:tcPr>
          <w:p w14:paraId="42208997" w14:textId="77777777" w:rsidR="00563528" w:rsidRPr="006B7A34" w:rsidRDefault="00563528" w:rsidP="006B7A34">
            <w:pPr>
              <w:spacing w:after="0" w:line="240" w:lineRule="auto"/>
              <w:rPr>
                <w:b/>
                <w:bCs/>
              </w:rPr>
            </w:pPr>
            <w:r w:rsidRPr="006B7A34">
              <w:rPr>
                <w:b/>
                <w:bCs/>
              </w:rPr>
              <w:t>Pruebas y testeo</w:t>
            </w:r>
          </w:p>
        </w:tc>
        <w:tc>
          <w:tcPr>
            <w:tcW w:w="4094" w:type="dxa"/>
            <w:shd w:val="clear" w:color="auto" w:fill="auto"/>
          </w:tcPr>
          <w:p w14:paraId="754B32CE" w14:textId="77777777" w:rsidR="00563528" w:rsidRPr="006B7A34" w:rsidRDefault="00563528" w:rsidP="006B7A34">
            <w:pPr>
              <w:spacing w:after="0" w:line="240" w:lineRule="auto"/>
            </w:pPr>
            <w:r w:rsidRPr="006B7A34">
              <w:t>Reporte de prueba</w:t>
            </w:r>
          </w:p>
          <w:p w14:paraId="60E8F794" w14:textId="77777777" w:rsidR="00563528" w:rsidRPr="006B7A34" w:rsidRDefault="00563528" w:rsidP="006B7A34">
            <w:pPr>
              <w:spacing w:after="0" w:line="240" w:lineRule="auto"/>
            </w:pPr>
          </w:p>
        </w:tc>
        <w:tc>
          <w:tcPr>
            <w:tcW w:w="1399" w:type="dxa"/>
            <w:shd w:val="clear" w:color="auto" w:fill="auto"/>
          </w:tcPr>
          <w:p w14:paraId="646ED496" w14:textId="77777777" w:rsidR="00563528" w:rsidRPr="006B7A34" w:rsidRDefault="00413DB2" w:rsidP="006B7A34">
            <w:pPr>
              <w:spacing w:after="0" w:line="240" w:lineRule="auto"/>
            </w:pPr>
            <w:r w:rsidRPr="006B7A34">
              <w:t>2</w:t>
            </w:r>
            <w:r w:rsidR="00563528" w:rsidRPr="006B7A34">
              <w:t xml:space="preserve"> día</w:t>
            </w:r>
          </w:p>
        </w:tc>
      </w:tr>
      <w:tr w:rsidR="00B343FA" w:rsidRPr="006B7A34" w14:paraId="2F08AC0C" w14:textId="77777777" w:rsidTr="006B7A34">
        <w:tc>
          <w:tcPr>
            <w:tcW w:w="3001" w:type="dxa"/>
            <w:shd w:val="clear" w:color="auto" w:fill="DEEAF6"/>
          </w:tcPr>
          <w:p w14:paraId="11200D56" w14:textId="77777777" w:rsidR="00563528" w:rsidRPr="006B7A34" w:rsidRDefault="00563528" w:rsidP="006B7A34">
            <w:pPr>
              <w:spacing w:after="0" w:line="240" w:lineRule="auto"/>
              <w:rPr>
                <w:b/>
                <w:bCs/>
              </w:rPr>
            </w:pPr>
            <w:r w:rsidRPr="006B7A34">
              <w:rPr>
                <w:b/>
                <w:bCs/>
              </w:rPr>
              <w:t>Verificación de puesta en marcha</w:t>
            </w:r>
          </w:p>
        </w:tc>
        <w:tc>
          <w:tcPr>
            <w:tcW w:w="4094" w:type="dxa"/>
            <w:shd w:val="clear" w:color="auto" w:fill="DEEAF6"/>
          </w:tcPr>
          <w:p w14:paraId="15AC514B" w14:textId="77777777" w:rsidR="00563528" w:rsidRPr="006B7A34" w:rsidRDefault="00563528" w:rsidP="006B7A34">
            <w:pPr>
              <w:spacing w:after="0" w:line="240" w:lineRule="auto"/>
            </w:pPr>
            <w:r w:rsidRPr="006B7A34">
              <w:t>Reporte de prueba piloto</w:t>
            </w:r>
          </w:p>
        </w:tc>
        <w:tc>
          <w:tcPr>
            <w:tcW w:w="1399" w:type="dxa"/>
            <w:shd w:val="clear" w:color="auto" w:fill="DEEAF6"/>
          </w:tcPr>
          <w:p w14:paraId="0EB774CE" w14:textId="77777777" w:rsidR="00563528" w:rsidRPr="006B7A34" w:rsidRDefault="00563528" w:rsidP="006B7A34">
            <w:pPr>
              <w:spacing w:after="0" w:line="240" w:lineRule="auto"/>
            </w:pPr>
            <w:r w:rsidRPr="006B7A34">
              <w:t xml:space="preserve">1 día </w:t>
            </w:r>
          </w:p>
        </w:tc>
      </w:tr>
      <w:tr w:rsidR="00563528" w:rsidRPr="006B7A34" w14:paraId="6DB81475" w14:textId="77777777" w:rsidTr="006B7A34">
        <w:tc>
          <w:tcPr>
            <w:tcW w:w="3001" w:type="dxa"/>
            <w:shd w:val="clear" w:color="auto" w:fill="auto"/>
          </w:tcPr>
          <w:p w14:paraId="7ABD1E73" w14:textId="77777777" w:rsidR="00563528" w:rsidRPr="006B7A34" w:rsidRDefault="00563528" w:rsidP="006B7A34">
            <w:pPr>
              <w:spacing w:after="0" w:line="240" w:lineRule="auto"/>
              <w:rPr>
                <w:b/>
                <w:bCs/>
              </w:rPr>
            </w:pPr>
            <w:r w:rsidRPr="006B7A34">
              <w:rPr>
                <w:b/>
                <w:bCs/>
              </w:rPr>
              <w:t>Finalización</w:t>
            </w:r>
          </w:p>
        </w:tc>
        <w:tc>
          <w:tcPr>
            <w:tcW w:w="4094" w:type="dxa"/>
            <w:shd w:val="clear" w:color="auto" w:fill="auto"/>
          </w:tcPr>
          <w:p w14:paraId="444616AA" w14:textId="77777777" w:rsidR="00563528" w:rsidRPr="006B7A34" w:rsidRDefault="00563528" w:rsidP="006B7A34">
            <w:pPr>
              <w:spacing w:after="0" w:line="240" w:lineRule="auto"/>
            </w:pPr>
            <w:r w:rsidRPr="006B7A34">
              <w:t>Contrato de finalización de proyecto</w:t>
            </w:r>
          </w:p>
        </w:tc>
        <w:tc>
          <w:tcPr>
            <w:tcW w:w="1399" w:type="dxa"/>
            <w:shd w:val="clear" w:color="auto" w:fill="auto"/>
          </w:tcPr>
          <w:p w14:paraId="4FE05F62" w14:textId="77777777" w:rsidR="00563528" w:rsidRPr="006B7A34" w:rsidRDefault="00563528" w:rsidP="006B7A34">
            <w:pPr>
              <w:keepNext/>
              <w:spacing w:after="0" w:line="240" w:lineRule="auto"/>
            </w:pPr>
            <w:r w:rsidRPr="006B7A34">
              <w:t xml:space="preserve">1 día </w:t>
            </w:r>
          </w:p>
        </w:tc>
      </w:tr>
    </w:tbl>
    <w:p w14:paraId="49F5AEE2" w14:textId="77777777" w:rsidR="00563528" w:rsidRPr="00A7178B" w:rsidRDefault="00563528" w:rsidP="00563528">
      <w:pPr>
        <w:pStyle w:val="Descripcin"/>
      </w:pPr>
      <w:bookmarkStart w:id="97" w:name="_Toc401331098"/>
      <w:r>
        <w:t xml:space="preserve">Tabla </w:t>
      </w:r>
      <w:r w:rsidR="00E74A39">
        <w:t>12</w:t>
      </w:r>
      <w:r>
        <w:t>: estimación de recursos</w:t>
      </w:r>
      <w:bookmarkEnd w:id="97"/>
    </w:p>
    <w:p w14:paraId="714300F8" w14:textId="77777777" w:rsidR="00563528" w:rsidRPr="006B7A34" w:rsidRDefault="0022253A" w:rsidP="00563528">
      <w:pPr>
        <w:pStyle w:val="Ttulo2"/>
        <w:rPr>
          <w:rFonts w:ascii="Calibri" w:hAnsi="Calibri"/>
          <w:b/>
          <w:sz w:val="24"/>
          <w:szCs w:val="24"/>
          <w:lang w:val="en-US"/>
        </w:rPr>
      </w:pPr>
      <w:bookmarkStart w:id="98" w:name="_Toc401332115"/>
      <w:bookmarkStart w:id="99" w:name="_Toc497673411"/>
      <w:r w:rsidRPr="006B7A34">
        <w:rPr>
          <w:rFonts w:ascii="Calibri" w:hAnsi="Calibri"/>
          <w:b/>
          <w:sz w:val="24"/>
          <w:szCs w:val="24"/>
          <w:lang w:val="en-US"/>
        </w:rPr>
        <w:t>3</w:t>
      </w:r>
      <w:r w:rsidR="00563528" w:rsidRPr="006B7A34">
        <w:rPr>
          <w:rFonts w:ascii="Calibri" w:hAnsi="Calibri"/>
          <w:b/>
          <w:sz w:val="24"/>
          <w:szCs w:val="24"/>
          <w:lang w:val="en-US"/>
        </w:rPr>
        <w:t>.3. DURACIÓN DE LAS ACTIVIDADES</w:t>
      </w:r>
      <w:bookmarkEnd w:id="98"/>
      <w:bookmarkEnd w:id="99"/>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530"/>
        <w:gridCol w:w="6568"/>
        <w:gridCol w:w="1622"/>
      </w:tblGrid>
      <w:tr w:rsidR="00563528" w:rsidRPr="006B7A34" w14:paraId="52B85C53" w14:textId="77777777" w:rsidTr="006B7A34">
        <w:tc>
          <w:tcPr>
            <w:tcW w:w="8720" w:type="dxa"/>
            <w:gridSpan w:val="3"/>
            <w:tcBorders>
              <w:top w:val="single" w:sz="4" w:space="0" w:color="5B9BD5"/>
              <w:left w:val="single" w:sz="4" w:space="0" w:color="5B9BD5"/>
              <w:bottom w:val="single" w:sz="4" w:space="0" w:color="5B9BD5"/>
              <w:right w:val="single" w:sz="4" w:space="0" w:color="5B9BD5"/>
            </w:tcBorders>
            <w:shd w:val="clear" w:color="auto" w:fill="5B9BD5"/>
          </w:tcPr>
          <w:p w14:paraId="32892760" w14:textId="77777777" w:rsidR="00563528" w:rsidRPr="006B7A34" w:rsidRDefault="00563528" w:rsidP="006B7A34">
            <w:pPr>
              <w:spacing w:after="0" w:line="240" w:lineRule="auto"/>
              <w:jc w:val="center"/>
              <w:rPr>
                <w:bCs/>
                <w:color w:val="FFFFFF"/>
              </w:rPr>
            </w:pPr>
            <w:r w:rsidRPr="006B7A34">
              <w:rPr>
                <w:bCs/>
                <w:color w:val="FFFFFF"/>
              </w:rPr>
              <w:t>ESTIMACIÓN DE LA DURACIÓN DE LAS ACTIVIDADES</w:t>
            </w:r>
          </w:p>
        </w:tc>
      </w:tr>
      <w:tr w:rsidR="00B343FA" w:rsidRPr="006B7A34" w14:paraId="56E8A3A4" w14:textId="77777777" w:rsidTr="006B7A34">
        <w:tc>
          <w:tcPr>
            <w:tcW w:w="530" w:type="dxa"/>
            <w:shd w:val="clear" w:color="auto" w:fill="DEEAF6"/>
          </w:tcPr>
          <w:p w14:paraId="05BABCD0" w14:textId="77777777" w:rsidR="00563528" w:rsidRPr="006B7A34" w:rsidRDefault="00563528" w:rsidP="006B7A34">
            <w:pPr>
              <w:spacing w:after="0" w:line="240" w:lineRule="auto"/>
              <w:jc w:val="center"/>
              <w:rPr>
                <w:bCs/>
              </w:rPr>
            </w:pPr>
            <w:r w:rsidRPr="006B7A34">
              <w:rPr>
                <w:bCs/>
              </w:rPr>
              <w:t>ID</w:t>
            </w:r>
          </w:p>
        </w:tc>
        <w:tc>
          <w:tcPr>
            <w:tcW w:w="6568" w:type="dxa"/>
            <w:shd w:val="clear" w:color="auto" w:fill="DEEAF6"/>
          </w:tcPr>
          <w:p w14:paraId="67EA372D" w14:textId="77777777" w:rsidR="00563528" w:rsidRPr="006B7A34" w:rsidRDefault="00563528" w:rsidP="006B7A34">
            <w:pPr>
              <w:spacing w:after="0" w:line="240" w:lineRule="auto"/>
              <w:jc w:val="center"/>
              <w:rPr>
                <w:b/>
              </w:rPr>
            </w:pPr>
            <w:r w:rsidRPr="006B7A34">
              <w:rPr>
                <w:b/>
              </w:rPr>
              <w:t>LISTA DE ACTIVIDADES</w:t>
            </w:r>
          </w:p>
        </w:tc>
        <w:tc>
          <w:tcPr>
            <w:tcW w:w="1622" w:type="dxa"/>
            <w:shd w:val="clear" w:color="auto" w:fill="DEEAF6"/>
          </w:tcPr>
          <w:p w14:paraId="1F539B5B" w14:textId="77777777" w:rsidR="00563528" w:rsidRPr="006B7A34" w:rsidRDefault="00563528" w:rsidP="006B7A34">
            <w:pPr>
              <w:spacing w:after="0" w:line="240" w:lineRule="auto"/>
              <w:jc w:val="center"/>
              <w:rPr>
                <w:b/>
              </w:rPr>
            </w:pPr>
            <w:r w:rsidRPr="006B7A34">
              <w:rPr>
                <w:b/>
              </w:rPr>
              <w:t>DURACIÓN</w:t>
            </w:r>
          </w:p>
          <w:p w14:paraId="657BBC03" w14:textId="77777777" w:rsidR="00563528" w:rsidRPr="006B7A34" w:rsidRDefault="00563528" w:rsidP="006B7A34">
            <w:pPr>
              <w:spacing w:after="0" w:line="240" w:lineRule="auto"/>
              <w:jc w:val="center"/>
              <w:rPr>
                <w:b/>
              </w:rPr>
            </w:pPr>
            <w:r w:rsidRPr="006B7A34">
              <w:rPr>
                <w:b/>
              </w:rPr>
              <w:t>(días)</w:t>
            </w:r>
          </w:p>
        </w:tc>
      </w:tr>
      <w:tr w:rsidR="00563528" w:rsidRPr="006B7A34" w14:paraId="425938C5" w14:textId="77777777" w:rsidTr="006B7A34">
        <w:tc>
          <w:tcPr>
            <w:tcW w:w="530" w:type="dxa"/>
            <w:shd w:val="clear" w:color="auto" w:fill="auto"/>
          </w:tcPr>
          <w:p w14:paraId="35DAC1A4" w14:textId="77777777" w:rsidR="00563528" w:rsidRPr="006B7A34" w:rsidRDefault="00563528" w:rsidP="006B7A34">
            <w:pPr>
              <w:spacing w:after="0" w:line="240" w:lineRule="auto"/>
              <w:jc w:val="center"/>
              <w:rPr>
                <w:b/>
                <w:bCs/>
              </w:rPr>
            </w:pPr>
            <w:r w:rsidRPr="006B7A34">
              <w:rPr>
                <w:b/>
                <w:bCs/>
              </w:rPr>
              <w:t>1</w:t>
            </w:r>
          </w:p>
        </w:tc>
        <w:tc>
          <w:tcPr>
            <w:tcW w:w="6568" w:type="dxa"/>
            <w:shd w:val="clear" w:color="auto" w:fill="auto"/>
          </w:tcPr>
          <w:p w14:paraId="24437C1C" w14:textId="77777777" w:rsidR="00563528" w:rsidRPr="006B7A34" w:rsidRDefault="00563528" w:rsidP="006B7A34">
            <w:pPr>
              <w:spacing w:after="0" w:line="240" w:lineRule="auto"/>
            </w:pPr>
            <w:r w:rsidRPr="006B7A34">
              <w:t>Inicio de Proyecto</w:t>
            </w:r>
          </w:p>
        </w:tc>
        <w:tc>
          <w:tcPr>
            <w:tcW w:w="1622" w:type="dxa"/>
            <w:shd w:val="clear" w:color="auto" w:fill="auto"/>
          </w:tcPr>
          <w:p w14:paraId="4BFCF53E" w14:textId="77777777" w:rsidR="00563528" w:rsidRPr="006B7A34" w:rsidRDefault="00873BDD" w:rsidP="006B7A34">
            <w:pPr>
              <w:spacing w:after="0" w:line="240" w:lineRule="auto"/>
            </w:pPr>
            <w:r w:rsidRPr="006B7A34">
              <w:t>1</w:t>
            </w:r>
            <w:r w:rsidR="00563528" w:rsidRPr="006B7A34">
              <w:t xml:space="preserve"> días</w:t>
            </w:r>
          </w:p>
        </w:tc>
      </w:tr>
      <w:tr w:rsidR="00B343FA" w:rsidRPr="006B7A34" w14:paraId="6FFE1F31" w14:textId="77777777" w:rsidTr="006B7A34">
        <w:tc>
          <w:tcPr>
            <w:tcW w:w="530" w:type="dxa"/>
            <w:shd w:val="clear" w:color="auto" w:fill="DEEAF6"/>
          </w:tcPr>
          <w:p w14:paraId="73E3B0F5" w14:textId="77777777" w:rsidR="00563528" w:rsidRPr="006B7A34" w:rsidRDefault="00563528" w:rsidP="006B7A34">
            <w:pPr>
              <w:spacing w:after="0" w:line="240" w:lineRule="auto"/>
              <w:jc w:val="center"/>
              <w:rPr>
                <w:b/>
                <w:bCs/>
              </w:rPr>
            </w:pPr>
            <w:r w:rsidRPr="006B7A34">
              <w:rPr>
                <w:b/>
                <w:bCs/>
              </w:rPr>
              <w:t>2</w:t>
            </w:r>
          </w:p>
        </w:tc>
        <w:tc>
          <w:tcPr>
            <w:tcW w:w="6568" w:type="dxa"/>
            <w:shd w:val="clear" w:color="auto" w:fill="DEEAF6"/>
          </w:tcPr>
          <w:p w14:paraId="0108AD94" w14:textId="77777777" w:rsidR="00563528" w:rsidRPr="006B7A34" w:rsidRDefault="00563528" w:rsidP="006B7A34">
            <w:pPr>
              <w:spacing w:after="0" w:line="240" w:lineRule="auto"/>
            </w:pPr>
            <w:r w:rsidRPr="006B7A34">
              <w:t xml:space="preserve">Planificación (Gestión de integración, alcance). </w:t>
            </w:r>
          </w:p>
        </w:tc>
        <w:tc>
          <w:tcPr>
            <w:tcW w:w="1622" w:type="dxa"/>
            <w:shd w:val="clear" w:color="auto" w:fill="DEEAF6"/>
          </w:tcPr>
          <w:p w14:paraId="44F7C2EF" w14:textId="77777777" w:rsidR="00563528" w:rsidRPr="006B7A34" w:rsidRDefault="00413DB2" w:rsidP="006B7A34">
            <w:pPr>
              <w:spacing w:after="0" w:line="240" w:lineRule="auto"/>
            </w:pPr>
            <w:r w:rsidRPr="006B7A34">
              <w:t>5</w:t>
            </w:r>
            <w:r w:rsidR="00563528" w:rsidRPr="006B7A34">
              <w:t xml:space="preserve"> días </w:t>
            </w:r>
          </w:p>
        </w:tc>
      </w:tr>
      <w:tr w:rsidR="00563528" w:rsidRPr="006B7A34" w14:paraId="1B1C135C" w14:textId="77777777" w:rsidTr="006B7A34">
        <w:tc>
          <w:tcPr>
            <w:tcW w:w="530" w:type="dxa"/>
            <w:shd w:val="clear" w:color="auto" w:fill="auto"/>
          </w:tcPr>
          <w:p w14:paraId="02FF9457" w14:textId="77777777" w:rsidR="00563528" w:rsidRPr="006B7A34" w:rsidRDefault="00563528" w:rsidP="006B7A34">
            <w:pPr>
              <w:spacing w:after="0" w:line="240" w:lineRule="auto"/>
              <w:jc w:val="center"/>
              <w:rPr>
                <w:b/>
                <w:bCs/>
              </w:rPr>
            </w:pPr>
            <w:r w:rsidRPr="006B7A34">
              <w:rPr>
                <w:b/>
                <w:bCs/>
              </w:rPr>
              <w:t>3</w:t>
            </w:r>
          </w:p>
        </w:tc>
        <w:tc>
          <w:tcPr>
            <w:tcW w:w="6568" w:type="dxa"/>
            <w:shd w:val="clear" w:color="auto" w:fill="auto"/>
          </w:tcPr>
          <w:p w14:paraId="21EA72B2" w14:textId="77777777" w:rsidR="00563528" w:rsidRPr="006B7A34" w:rsidRDefault="00563528" w:rsidP="006B7A34">
            <w:pPr>
              <w:spacing w:after="0" w:line="240" w:lineRule="auto"/>
            </w:pPr>
            <w:r w:rsidRPr="006B7A34">
              <w:t>Diseño (Prototipos de Interfaz).</w:t>
            </w:r>
          </w:p>
        </w:tc>
        <w:tc>
          <w:tcPr>
            <w:tcW w:w="1622" w:type="dxa"/>
            <w:shd w:val="clear" w:color="auto" w:fill="auto"/>
          </w:tcPr>
          <w:p w14:paraId="3A3EED22" w14:textId="77777777" w:rsidR="00563528" w:rsidRPr="006B7A34" w:rsidRDefault="00873BDD" w:rsidP="006B7A34">
            <w:pPr>
              <w:spacing w:after="0" w:line="240" w:lineRule="auto"/>
            </w:pPr>
            <w:r w:rsidRPr="006B7A34">
              <w:t>2</w:t>
            </w:r>
            <w:r w:rsidR="00563528" w:rsidRPr="006B7A34">
              <w:t xml:space="preserve"> día</w:t>
            </w:r>
          </w:p>
        </w:tc>
      </w:tr>
      <w:tr w:rsidR="00B343FA" w:rsidRPr="006B7A34" w14:paraId="73D5DBEB" w14:textId="77777777" w:rsidTr="006B7A34">
        <w:tc>
          <w:tcPr>
            <w:tcW w:w="530" w:type="dxa"/>
            <w:shd w:val="clear" w:color="auto" w:fill="DEEAF6"/>
          </w:tcPr>
          <w:p w14:paraId="1F1F7A61" w14:textId="77777777" w:rsidR="00563528" w:rsidRPr="006B7A34" w:rsidRDefault="00563528" w:rsidP="006B7A34">
            <w:pPr>
              <w:spacing w:after="0" w:line="240" w:lineRule="auto"/>
              <w:jc w:val="center"/>
              <w:rPr>
                <w:b/>
                <w:bCs/>
              </w:rPr>
            </w:pPr>
            <w:r w:rsidRPr="006B7A34">
              <w:rPr>
                <w:b/>
                <w:bCs/>
              </w:rPr>
              <w:t>4</w:t>
            </w:r>
          </w:p>
        </w:tc>
        <w:tc>
          <w:tcPr>
            <w:tcW w:w="6568" w:type="dxa"/>
            <w:shd w:val="clear" w:color="auto" w:fill="DEEAF6"/>
          </w:tcPr>
          <w:p w14:paraId="15A6996F" w14:textId="77777777" w:rsidR="00563528" w:rsidRPr="006B7A34" w:rsidRDefault="00563528" w:rsidP="006B7A34">
            <w:pPr>
              <w:spacing w:after="0" w:line="240" w:lineRule="auto"/>
            </w:pPr>
            <w:r w:rsidRPr="006B7A34">
              <w:t>Validación de prototipos</w:t>
            </w:r>
          </w:p>
        </w:tc>
        <w:tc>
          <w:tcPr>
            <w:tcW w:w="1622" w:type="dxa"/>
            <w:shd w:val="clear" w:color="auto" w:fill="DEEAF6"/>
          </w:tcPr>
          <w:p w14:paraId="3358E1A9" w14:textId="77777777" w:rsidR="00563528" w:rsidRPr="006B7A34" w:rsidRDefault="00873BDD" w:rsidP="006B7A34">
            <w:pPr>
              <w:spacing w:after="0" w:line="240" w:lineRule="auto"/>
            </w:pPr>
            <w:r w:rsidRPr="006B7A34">
              <w:t>1</w:t>
            </w:r>
            <w:r w:rsidR="00563528" w:rsidRPr="006B7A34">
              <w:t xml:space="preserve"> día</w:t>
            </w:r>
          </w:p>
        </w:tc>
      </w:tr>
      <w:tr w:rsidR="00563528" w:rsidRPr="006B7A34" w14:paraId="44FF47F7" w14:textId="77777777" w:rsidTr="006B7A34">
        <w:tc>
          <w:tcPr>
            <w:tcW w:w="530" w:type="dxa"/>
            <w:shd w:val="clear" w:color="auto" w:fill="auto"/>
          </w:tcPr>
          <w:p w14:paraId="6E62CA2B" w14:textId="77777777" w:rsidR="00563528" w:rsidRPr="006B7A34" w:rsidRDefault="00563528" w:rsidP="006B7A34">
            <w:pPr>
              <w:spacing w:after="0" w:line="240" w:lineRule="auto"/>
              <w:jc w:val="center"/>
              <w:rPr>
                <w:b/>
                <w:bCs/>
              </w:rPr>
            </w:pPr>
            <w:r w:rsidRPr="006B7A34">
              <w:rPr>
                <w:b/>
                <w:bCs/>
              </w:rPr>
              <w:t>5</w:t>
            </w:r>
          </w:p>
        </w:tc>
        <w:tc>
          <w:tcPr>
            <w:tcW w:w="6568" w:type="dxa"/>
            <w:shd w:val="clear" w:color="auto" w:fill="auto"/>
          </w:tcPr>
          <w:p w14:paraId="5EF2C0F1" w14:textId="77777777" w:rsidR="00563528" w:rsidRPr="006B7A34" w:rsidRDefault="00563528" w:rsidP="006B7A34">
            <w:pPr>
              <w:spacing w:after="0" w:line="240" w:lineRule="auto"/>
            </w:pPr>
            <w:r w:rsidRPr="006B7A34">
              <w:t>Implementación</w:t>
            </w:r>
          </w:p>
        </w:tc>
        <w:tc>
          <w:tcPr>
            <w:tcW w:w="1622" w:type="dxa"/>
            <w:shd w:val="clear" w:color="auto" w:fill="auto"/>
          </w:tcPr>
          <w:p w14:paraId="21E0B7FE" w14:textId="77777777" w:rsidR="00563528" w:rsidRPr="006B7A34" w:rsidRDefault="00873BDD" w:rsidP="006B7A34">
            <w:pPr>
              <w:spacing w:after="0" w:line="240" w:lineRule="auto"/>
            </w:pPr>
            <w:r w:rsidRPr="006B7A34">
              <w:t>6</w:t>
            </w:r>
            <w:r w:rsidR="00563528" w:rsidRPr="006B7A34">
              <w:t xml:space="preserve"> días</w:t>
            </w:r>
          </w:p>
        </w:tc>
      </w:tr>
      <w:tr w:rsidR="00B343FA" w:rsidRPr="006B7A34" w14:paraId="0E3D43D7" w14:textId="77777777" w:rsidTr="006B7A34">
        <w:tc>
          <w:tcPr>
            <w:tcW w:w="530" w:type="dxa"/>
            <w:shd w:val="clear" w:color="auto" w:fill="DEEAF6"/>
          </w:tcPr>
          <w:p w14:paraId="1078AD85" w14:textId="77777777" w:rsidR="00563528" w:rsidRPr="006B7A34" w:rsidRDefault="00563528" w:rsidP="006B7A34">
            <w:pPr>
              <w:spacing w:after="0" w:line="240" w:lineRule="auto"/>
              <w:jc w:val="center"/>
              <w:rPr>
                <w:b/>
                <w:bCs/>
              </w:rPr>
            </w:pPr>
            <w:r w:rsidRPr="006B7A34">
              <w:rPr>
                <w:b/>
                <w:bCs/>
              </w:rPr>
              <w:t>6</w:t>
            </w:r>
          </w:p>
        </w:tc>
        <w:tc>
          <w:tcPr>
            <w:tcW w:w="6568" w:type="dxa"/>
            <w:shd w:val="clear" w:color="auto" w:fill="DEEAF6"/>
          </w:tcPr>
          <w:p w14:paraId="00A5722E" w14:textId="77777777" w:rsidR="00563528" w:rsidRPr="006B7A34" w:rsidRDefault="00563528" w:rsidP="006B7A34">
            <w:pPr>
              <w:spacing w:after="0" w:line="240" w:lineRule="auto"/>
            </w:pPr>
            <w:r w:rsidRPr="006B7A34">
              <w:t>Pruebas y testeo</w:t>
            </w:r>
          </w:p>
        </w:tc>
        <w:tc>
          <w:tcPr>
            <w:tcW w:w="1622" w:type="dxa"/>
            <w:shd w:val="clear" w:color="auto" w:fill="DEEAF6"/>
          </w:tcPr>
          <w:p w14:paraId="6619FE4A" w14:textId="77777777" w:rsidR="00563528" w:rsidRPr="006B7A34" w:rsidRDefault="00873BDD" w:rsidP="006B7A34">
            <w:pPr>
              <w:spacing w:after="0" w:line="240" w:lineRule="auto"/>
            </w:pPr>
            <w:r w:rsidRPr="006B7A34">
              <w:t>2</w:t>
            </w:r>
            <w:r w:rsidR="00563528" w:rsidRPr="006B7A34">
              <w:t xml:space="preserve"> día</w:t>
            </w:r>
          </w:p>
        </w:tc>
      </w:tr>
      <w:tr w:rsidR="00563528" w:rsidRPr="006B7A34" w14:paraId="6D819354" w14:textId="77777777" w:rsidTr="006B7A34">
        <w:tc>
          <w:tcPr>
            <w:tcW w:w="530" w:type="dxa"/>
            <w:shd w:val="clear" w:color="auto" w:fill="auto"/>
          </w:tcPr>
          <w:p w14:paraId="5F603DB6" w14:textId="77777777" w:rsidR="00563528" w:rsidRPr="006B7A34" w:rsidRDefault="00563528" w:rsidP="006B7A34">
            <w:pPr>
              <w:spacing w:after="0" w:line="240" w:lineRule="auto"/>
              <w:jc w:val="center"/>
              <w:rPr>
                <w:b/>
                <w:bCs/>
              </w:rPr>
            </w:pPr>
            <w:r w:rsidRPr="006B7A34">
              <w:rPr>
                <w:b/>
                <w:bCs/>
              </w:rPr>
              <w:t>7</w:t>
            </w:r>
          </w:p>
        </w:tc>
        <w:tc>
          <w:tcPr>
            <w:tcW w:w="6568" w:type="dxa"/>
            <w:shd w:val="clear" w:color="auto" w:fill="auto"/>
          </w:tcPr>
          <w:p w14:paraId="0A2C4836" w14:textId="77777777" w:rsidR="00563528" w:rsidRPr="006B7A34" w:rsidRDefault="00563528" w:rsidP="006B7A34">
            <w:pPr>
              <w:spacing w:after="0" w:line="240" w:lineRule="auto"/>
            </w:pPr>
            <w:r w:rsidRPr="006B7A34">
              <w:t>Verificación de puesta en marcha</w:t>
            </w:r>
          </w:p>
        </w:tc>
        <w:tc>
          <w:tcPr>
            <w:tcW w:w="1622" w:type="dxa"/>
            <w:shd w:val="clear" w:color="auto" w:fill="auto"/>
          </w:tcPr>
          <w:p w14:paraId="5FDAF1F8" w14:textId="77777777" w:rsidR="00563528" w:rsidRPr="006B7A34" w:rsidRDefault="00563528" w:rsidP="006B7A34">
            <w:pPr>
              <w:spacing w:after="0" w:line="240" w:lineRule="auto"/>
            </w:pPr>
            <w:r w:rsidRPr="006B7A34">
              <w:t>1 día</w:t>
            </w:r>
          </w:p>
        </w:tc>
      </w:tr>
      <w:tr w:rsidR="00B343FA" w:rsidRPr="006B7A34" w14:paraId="56738A68" w14:textId="77777777" w:rsidTr="006B7A34">
        <w:tc>
          <w:tcPr>
            <w:tcW w:w="530" w:type="dxa"/>
            <w:shd w:val="clear" w:color="auto" w:fill="DEEAF6"/>
          </w:tcPr>
          <w:p w14:paraId="1EFDEE5C" w14:textId="77777777" w:rsidR="00563528" w:rsidRPr="006B7A34" w:rsidRDefault="00563528" w:rsidP="006B7A34">
            <w:pPr>
              <w:spacing w:after="0" w:line="240" w:lineRule="auto"/>
              <w:jc w:val="center"/>
              <w:rPr>
                <w:b/>
                <w:bCs/>
              </w:rPr>
            </w:pPr>
            <w:r w:rsidRPr="006B7A34">
              <w:rPr>
                <w:b/>
                <w:bCs/>
              </w:rPr>
              <w:t>8</w:t>
            </w:r>
          </w:p>
        </w:tc>
        <w:tc>
          <w:tcPr>
            <w:tcW w:w="6568" w:type="dxa"/>
            <w:shd w:val="clear" w:color="auto" w:fill="DEEAF6"/>
          </w:tcPr>
          <w:p w14:paraId="0EAE082E" w14:textId="77777777" w:rsidR="00563528" w:rsidRPr="006B7A34" w:rsidRDefault="00563528" w:rsidP="006B7A34">
            <w:pPr>
              <w:spacing w:after="0" w:line="240" w:lineRule="auto"/>
            </w:pPr>
            <w:r w:rsidRPr="006B7A34">
              <w:t>Finalización</w:t>
            </w:r>
          </w:p>
        </w:tc>
        <w:tc>
          <w:tcPr>
            <w:tcW w:w="1622" w:type="dxa"/>
            <w:shd w:val="clear" w:color="auto" w:fill="DEEAF6"/>
          </w:tcPr>
          <w:p w14:paraId="457C8E7F" w14:textId="77777777" w:rsidR="00563528" w:rsidRPr="006B7A34" w:rsidRDefault="00563528" w:rsidP="006B7A34">
            <w:pPr>
              <w:keepNext/>
              <w:spacing w:after="0" w:line="240" w:lineRule="auto"/>
            </w:pPr>
            <w:r w:rsidRPr="006B7A34">
              <w:t>1 día</w:t>
            </w:r>
          </w:p>
        </w:tc>
      </w:tr>
    </w:tbl>
    <w:p w14:paraId="2991A3AE" w14:textId="77777777" w:rsidR="00563528" w:rsidRDefault="00563528" w:rsidP="00563528">
      <w:pPr>
        <w:pStyle w:val="Descripcin"/>
      </w:pPr>
      <w:bookmarkStart w:id="100" w:name="_Toc401331099"/>
      <w:r>
        <w:t xml:space="preserve">Tabla </w:t>
      </w:r>
      <w:r w:rsidR="00E74A39">
        <w:t>13</w:t>
      </w:r>
      <w:r>
        <w:t>: estimación de duración de actividades</w:t>
      </w:r>
      <w:bookmarkEnd w:id="100"/>
    </w:p>
    <w:p w14:paraId="53411344" w14:textId="77777777" w:rsidR="00563528" w:rsidRPr="00A7178B" w:rsidRDefault="00563528" w:rsidP="00563528">
      <w:r w:rsidRPr="00A7178B">
        <w:t>SE PRESENTAN 2 FORMAS DE MOSTRAR EL CRONOGRAMA DEL PROYECTO CUALQUIERA DE LAS DESCRITAS SON VALIDAS</w:t>
      </w:r>
    </w:p>
    <w:p w14:paraId="028CF55E" w14:textId="77777777" w:rsidR="00563528" w:rsidRPr="006B7A34" w:rsidRDefault="0022253A" w:rsidP="00563528">
      <w:pPr>
        <w:pStyle w:val="Ttulo2"/>
        <w:rPr>
          <w:rFonts w:ascii="Calibri" w:hAnsi="Calibri"/>
          <w:b/>
          <w:sz w:val="24"/>
          <w:szCs w:val="24"/>
        </w:rPr>
      </w:pPr>
      <w:bookmarkStart w:id="101" w:name="_Toc401332116"/>
      <w:bookmarkStart w:id="102" w:name="_Toc497673412"/>
      <w:r w:rsidRPr="006B7A34">
        <w:rPr>
          <w:rFonts w:ascii="Calibri" w:hAnsi="Calibri"/>
          <w:b/>
          <w:sz w:val="24"/>
          <w:szCs w:val="24"/>
        </w:rPr>
        <w:t>3</w:t>
      </w:r>
      <w:r w:rsidR="00563528" w:rsidRPr="006B7A34">
        <w:rPr>
          <w:rFonts w:ascii="Calibri" w:hAnsi="Calibri"/>
          <w:b/>
          <w:sz w:val="24"/>
          <w:szCs w:val="24"/>
        </w:rPr>
        <w:t>.4. CRONOGRAMA (EXPRESADO CON DIAGRAMA DE BARRAS)</w:t>
      </w:r>
      <w:bookmarkEnd w:id="101"/>
      <w:bookmarkEnd w:id="102"/>
    </w:p>
    <w:p w14:paraId="74ADCC92" w14:textId="77777777" w:rsidR="005632F4" w:rsidRPr="00A7178B" w:rsidRDefault="005632F4" w:rsidP="00563528">
      <w:pPr>
        <w:spacing w:after="0"/>
        <w:rPr>
          <w:sz w:val="18"/>
          <w:szCs w:val="18"/>
        </w:rPr>
      </w:pPr>
    </w:p>
    <w:tbl>
      <w:tblPr>
        <w:tblW w:w="5000" w:type="pct"/>
        <w:tblCellMar>
          <w:left w:w="70" w:type="dxa"/>
          <w:right w:w="70" w:type="dxa"/>
        </w:tblCellMar>
        <w:tblLook w:val="04A0" w:firstRow="1" w:lastRow="0" w:firstColumn="1" w:lastColumn="0" w:noHBand="0" w:noVBand="1"/>
      </w:tblPr>
      <w:tblGrid>
        <w:gridCol w:w="2569"/>
        <w:gridCol w:w="343"/>
        <w:gridCol w:w="343"/>
        <w:gridCol w:w="339"/>
        <w:gridCol w:w="343"/>
        <w:gridCol w:w="343"/>
        <w:gridCol w:w="343"/>
        <w:gridCol w:w="343"/>
        <w:gridCol w:w="343"/>
        <w:gridCol w:w="343"/>
        <w:gridCol w:w="231"/>
        <w:gridCol w:w="343"/>
        <w:gridCol w:w="343"/>
        <w:gridCol w:w="343"/>
        <w:gridCol w:w="343"/>
        <w:gridCol w:w="343"/>
        <w:gridCol w:w="343"/>
        <w:gridCol w:w="343"/>
        <w:gridCol w:w="360"/>
      </w:tblGrid>
      <w:tr w:rsidR="004C613B" w:rsidRPr="006B7A34" w14:paraId="41679CBC" w14:textId="77777777" w:rsidTr="004C613B">
        <w:trPr>
          <w:trHeight w:val="315"/>
        </w:trPr>
        <w:tc>
          <w:tcPr>
            <w:tcW w:w="5000" w:type="pct"/>
            <w:gridSpan w:val="19"/>
            <w:tcBorders>
              <w:top w:val="single" w:sz="8" w:space="0" w:color="5B9BD5"/>
              <w:left w:val="single" w:sz="8" w:space="0" w:color="5B9BD5"/>
              <w:bottom w:val="single" w:sz="8" w:space="0" w:color="5B9BD5"/>
              <w:right w:val="single" w:sz="8" w:space="0" w:color="5B9BD5"/>
            </w:tcBorders>
            <w:shd w:val="clear" w:color="auto" w:fill="auto"/>
            <w:noWrap/>
            <w:vAlign w:val="center"/>
            <w:hideMark/>
          </w:tcPr>
          <w:p w14:paraId="4A8DEA70" w14:textId="77777777" w:rsidR="004C613B" w:rsidRPr="004C613B" w:rsidRDefault="004C613B" w:rsidP="004C613B">
            <w:pPr>
              <w:spacing w:after="0" w:line="240" w:lineRule="auto"/>
              <w:rPr>
                <w:rFonts w:eastAsia="Times New Roman" w:cs="Calibri"/>
                <w:color w:val="000000"/>
                <w:lang w:eastAsia="es-ES"/>
              </w:rPr>
            </w:pPr>
            <w:bookmarkStart w:id="103" w:name="RANGE!B3"/>
            <w:r w:rsidRPr="004C613B">
              <w:rPr>
                <w:rFonts w:eastAsia="Times New Roman" w:cs="Calibri"/>
                <w:color w:val="000000"/>
                <w:lang w:eastAsia="es-ES"/>
              </w:rPr>
              <w:t> </w:t>
            </w:r>
            <w:bookmarkEnd w:id="103"/>
          </w:p>
        </w:tc>
      </w:tr>
      <w:tr w:rsidR="004C613B" w:rsidRPr="006B7A34" w14:paraId="2E015527"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3EF4AE2A" w14:textId="77777777" w:rsidR="004C613B" w:rsidRPr="004C613B" w:rsidRDefault="004C613B" w:rsidP="004C613B">
            <w:pPr>
              <w:spacing w:after="0" w:line="240" w:lineRule="auto"/>
              <w:rPr>
                <w:rFonts w:eastAsia="Times New Roman" w:cs="Calibri"/>
                <w:color w:val="000000"/>
                <w:lang w:eastAsia="es-ES"/>
              </w:rPr>
            </w:pPr>
            <w:bookmarkStart w:id="104" w:name="OLE_LINK1" w:colFirst="1" w:colLast="18"/>
            <w:bookmarkStart w:id="105" w:name="OLE_LINK2" w:colFirst="1" w:colLast="18"/>
            <w:r w:rsidRPr="004C613B">
              <w:rPr>
                <w:rFonts w:eastAsia="Times New Roman" w:cs="Calibri"/>
                <w:color w:val="000000"/>
                <w:lang w:eastAsia="es-ES"/>
              </w:rPr>
              <w:t> </w:t>
            </w:r>
          </w:p>
        </w:tc>
        <w:tc>
          <w:tcPr>
            <w:tcW w:w="3514" w:type="pct"/>
            <w:gridSpan w:val="18"/>
            <w:tcBorders>
              <w:top w:val="single" w:sz="8" w:space="0" w:color="5B9BD5"/>
              <w:left w:val="nil"/>
              <w:bottom w:val="single" w:sz="8" w:space="0" w:color="5B9BD5"/>
              <w:right w:val="single" w:sz="8" w:space="0" w:color="5B9BD5"/>
            </w:tcBorders>
            <w:shd w:val="clear" w:color="auto" w:fill="auto"/>
            <w:noWrap/>
            <w:vAlign w:val="center"/>
            <w:hideMark/>
          </w:tcPr>
          <w:p w14:paraId="4BCA613E" w14:textId="67F84606" w:rsidR="004C613B" w:rsidRPr="004C613B" w:rsidRDefault="004C613B" w:rsidP="00190EFD">
            <w:pPr>
              <w:spacing w:after="0" w:line="240" w:lineRule="auto"/>
              <w:rPr>
                <w:rFonts w:eastAsia="Times New Roman" w:cs="Calibri"/>
                <w:b/>
                <w:bCs/>
                <w:color w:val="000000"/>
                <w:sz w:val="24"/>
                <w:szCs w:val="24"/>
                <w:lang w:eastAsia="es-ES"/>
              </w:rPr>
            </w:pPr>
            <w:r w:rsidRPr="004C613B">
              <w:rPr>
                <w:rFonts w:eastAsia="Times New Roman" w:cs="Calibri"/>
                <w:b/>
                <w:bCs/>
                <w:color w:val="000000"/>
                <w:sz w:val="24"/>
                <w:szCs w:val="24"/>
                <w:lang w:eastAsia="es-ES"/>
              </w:rPr>
              <w:t>Fechas</w:t>
            </w:r>
            <w:r>
              <w:rPr>
                <w:rFonts w:eastAsia="Times New Roman" w:cs="Calibri"/>
                <w:b/>
                <w:bCs/>
                <w:color w:val="000000"/>
                <w:sz w:val="24"/>
                <w:szCs w:val="24"/>
                <w:lang w:eastAsia="es-ES"/>
              </w:rPr>
              <w:t xml:space="preserve"> </w:t>
            </w:r>
            <w:r w:rsidR="00190EFD">
              <w:rPr>
                <w:rFonts w:eastAsia="Times New Roman" w:cs="Calibri"/>
                <w:b/>
                <w:bCs/>
                <w:color w:val="000000"/>
                <w:sz w:val="24"/>
                <w:szCs w:val="24"/>
                <w:lang w:eastAsia="es-ES"/>
              </w:rPr>
              <w:t>Octubre</w:t>
            </w:r>
          </w:p>
        </w:tc>
      </w:tr>
      <w:tr w:rsidR="00190EFD" w:rsidRPr="006B7A34" w14:paraId="34453F3B"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042C738B" w14:textId="77777777" w:rsidR="004C613B" w:rsidRPr="004C613B" w:rsidRDefault="004C613B" w:rsidP="004C613B">
            <w:pPr>
              <w:spacing w:after="0" w:line="240" w:lineRule="auto"/>
              <w:rPr>
                <w:rFonts w:eastAsia="Times New Roman" w:cs="Calibri"/>
                <w:b/>
                <w:bCs/>
                <w:color w:val="000000"/>
                <w:sz w:val="24"/>
                <w:szCs w:val="24"/>
                <w:lang w:eastAsia="es-ES"/>
              </w:rPr>
            </w:pPr>
            <w:r w:rsidRPr="004C613B">
              <w:rPr>
                <w:rFonts w:eastAsia="Times New Roman" w:cs="Calibri"/>
                <w:b/>
                <w:bCs/>
                <w:color w:val="000000"/>
                <w:sz w:val="24"/>
                <w:szCs w:val="24"/>
                <w:lang w:eastAsia="es-ES"/>
              </w:rPr>
              <w:t>Tareas</w:t>
            </w:r>
          </w:p>
        </w:tc>
        <w:tc>
          <w:tcPr>
            <w:tcW w:w="198" w:type="pct"/>
            <w:tcBorders>
              <w:top w:val="nil"/>
              <w:left w:val="nil"/>
              <w:bottom w:val="single" w:sz="8" w:space="0" w:color="5B9BD5"/>
              <w:right w:val="nil"/>
            </w:tcBorders>
            <w:shd w:val="clear" w:color="auto" w:fill="auto"/>
            <w:noWrap/>
            <w:vAlign w:val="center"/>
            <w:hideMark/>
          </w:tcPr>
          <w:p w14:paraId="38593BB7" w14:textId="040E24D3"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17</w:t>
            </w:r>
          </w:p>
        </w:tc>
        <w:tc>
          <w:tcPr>
            <w:tcW w:w="198" w:type="pct"/>
            <w:tcBorders>
              <w:top w:val="nil"/>
              <w:left w:val="nil"/>
              <w:bottom w:val="single" w:sz="8" w:space="0" w:color="5B9BD5"/>
              <w:right w:val="nil"/>
            </w:tcBorders>
            <w:shd w:val="clear" w:color="auto" w:fill="auto"/>
            <w:noWrap/>
            <w:vAlign w:val="center"/>
            <w:hideMark/>
          </w:tcPr>
          <w:p w14:paraId="5254B95D" w14:textId="04624B2F"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18</w:t>
            </w:r>
          </w:p>
        </w:tc>
        <w:tc>
          <w:tcPr>
            <w:tcW w:w="197" w:type="pct"/>
            <w:tcBorders>
              <w:top w:val="nil"/>
              <w:left w:val="nil"/>
              <w:bottom w:val="single" w:sz="8" w:space="0" w:color="5B9BD5"/>
              <w:right w:val="nil"/>
            </w:tcBorders>
            <w:shd w:val="clear" w:color="auto" w:fill="auto"/>
            <w:noWrap/>
            <w:vAlign w:val="center"/>
            <w:hideMark/>
          </w:tcPr>
          <w:p w14:paraId="1758157B"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293CCA5B" w14:textId="1CAFDBB5"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19</w:t>
            </w:r>
          </w:p>
        </w:tc>
        <w:tc>
          <w:tcPr>
            <w:tcW w:w="198" w:type="pct"/>
            <w:tcBorders>
              <w:top w:val="nil"/>
              <w:left w:val="nil"/>
              <w:bottom w:val="single" w:sz="8" w:space="0" w:color="5B9BD5"/>
              <w:right w:val="nil"/>
            </w:tcBorders>
            <w:shd w:val="clear" w:color="auto" w:fill="auto"/>
            <w:noWrap/>
            <w:vAlign w:val="center"/>
            <w:hideMark/>
          </w:tcPr>
          <w:p w14:paraId="1C2BC127" w14:textId="700E5660"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20</w:t>
            </w:r>
          </w:p>
        </w:tc>
        <w:tc>
          <w:tcPr>
            <w:tcW w:w="198" w:type="pct"/>
            <w:tcBorders>
              <w:top w:val="nil"/>
              <w:left w:val="nil"/>
              <w:bottom w:val="single" w:sz="8" w:space="0" w:color="5B9BD5"/>
              <w:right w:val="nil"/>
            </w:tcBorders>
            <w:shd w:val="clear" w:color="auto" w:fill="auto"/>
            <w:noWrap/>
            <w:vAlign w:val="center"/>
            <w:hideMark/>
          </w:tcPr>
          <w:p w14:paraId="559DC291" w14:textId="3CA6E88F"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23</w:t>
            </w:r>
          </w:p>
        </w:tc>
        <w:tc>
          <w:tcPr>
            <w:tcW w:w="198" w:type="pct"/>
            <w:tcBorders>
              <w:top w:val="nil"/>
              <w:left w:val="nil"/>
              <w:bottom w:val="single" w:sz="8" w:space="0" w:color="5B9BD5"/>
              <w:right w:val="nil"/>
            </w:tcBorders>
            <w:shd w:val="clear" w:color="auto" w:fill="auto"/>
            <w:noWrap/>
            <w:vAlign w:val="center"/>
            <w:hideMark/>
          </w:tcPr>
          <w:p w14:paraId="203E26DE" w14:textId="10C5D873"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24</w:t>
            </w:r>
          </w:p>
        </w:tc>
        <w:tc>
          <w:tcPr>
            <w:tcW w:w="198" w:type="pct"/>
            <w:tcBorders>
              <w:top w:val="nil"/>
              <w:left w:val="nil"/>
              <w:bottom w:val="single" w:sz="8" w:space="0" w:color="5B9BD5"/>
              <w:right w:val="nil"/>
            </w:tcBorders>
            <w:shd w:val="clear" w:color="auto" w:fill="auto"/>
            <w:noWrap/>
            <w:vAlign w:val="center"/>
            <w:hideMark/>
          </w:tcPr>
          <w:p w14:paraId="0B65E599" w14:textId="60EFD308"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25</w:t>
            </w:r>
          </w:p>
        </w:tc>
        <w:tc>
          <w:tcPr>
            <w:tcW w:w="198" w:type="pct"/>
            <w:tcBorders>
              <w:top w:val="nil"/>
              <w:left w:val="nil"/>
              <w:bottom w:val="single" w:sz="8" w:space="0" w:color="5B9BD5"/>
              <w:right w:val="nil"/>
            </w:tcBorders>
            <w:shd w:val="clear" w:color="auto" w:fill="auto"/>
            <w:noWrap/>
            <w:vAlign w:val="center"/>
            <w:hideMark/>
          </w:tcPr>
          <w:p w14:paraId="5F25D4FA" w14:textId="2C310DDD"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26</w:t>
            </w:r>
          </w:p>
        </w:tc>
        <w:tc>
          <w:tcPr>
            <w:tcW w:w="134" w:type="pct"/>
            <w:tcBorders>
              <w:top w:val="nil"/>
              <w:left w:val="nil"/>
              <w:bottom w:val="single" w:sz="8" w:space="0" w:color="5B9BD5"/>
              <w:right w:val="nil"/>
            </w:tcBorders>
            <w:shd w:val="clear" w:color="auto" w:fill="auto"/>
            <w:noWrap/>
            <w:vAlign w:val="center"/>
            <w:hideMark/>
          </w:tcPr>
          <w:p w14:paraId="49687614"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786AF63" w14:textId="26C8AB5D"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27</w:t>
            </w:r>
          </w:p>
        </w:tc>
        <w:tc>
          <w:tcPr>
            <w:tcW w:w="198" w:type="pct"/>
            <w:tcBorders>
              <w:top w:val="nil"/>
              <w:left w:val="nil"/>
              <w:bottom w:val="single" w:sz="8" w:space="0" w:color="5B9BD5"/>
              <w:right w:val="nil"/>
            </w:tcBorders>
            <w:shd w:val="clear" w:color="auto" w:fill="auto"/>
            <w:noWrap/>
            <w:vAlign w:val="center"/>
            <w:hideMark/>
          </w:tcPr>
          <w:p w14:paraId="150345CE" w14:textId="76E0691E"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30</w:t>
            </w:r>
          </w:p>
        </w:tc>
        <w:tc>
          <w:tcPr>
            <w:tcW w:w="198" w:type="pct"/>
            <w:tcBorders>
              <w:top w:val="nil"/>
              <w:left w:val="nil"/>
              <w:bottom w:val="single" w:sz="8" w:space="0" w:color="5B9BD5"/>
              <w:right w:val="nil"/>
            </w:tcBorders>
            <w:shd w:val="clear" w:color="auto" w:fill="auto"/>
            <w:noWrap/>
            <w:vAlign w:val="center"/>
            <w:hideMark/>
          </w:tcPr>
          <w:p w14:paraId="3999A556" w14:textId="6472A156"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31</w:t>
            </w:r>
          </w:p>
        </w:tc>
        <w:tc>
          <w:tcPr>
            <w:tcW w:w="199" w:type="pct"/>
            <w:tcBorders>
              <w:top w:val="nil"/>
              <w:left w:val="nil"/>
              <w:bottom w:val="single" w:sz="8" w:space="0" w:color="5B9BD5"/>
              <w:right w:val="nil"/>
            </w:tcBorders>
            <w:shd w:val="clear" w:color="auto" w:fill="auto"/>
            <w:noWrap/>
            <w:vAlign w:val="center"/>
            <w:hideMark/>
          </w:tcPr>
          <w:p w14:paraId="5668A23E" w14:textId="676D37A3"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01</w:t>
            </w:r>
          </w:p>
        </w:tc>
        <w:tc>
          <w:tcPr>
            <w:tcW w:w="199" w:type="pct"/>
            <w:tcBorders>
              <w:top w:val="nil"/>
              <w:left w:val="nil"/>
              <w:bottom w:val="single" w:sz="8" w:space="0" w:color="5B9BD5"/>
              <w:right w:val="nil"/>
            </w:tcBorders>
            <w:shd w:val="clear" w:color="auto" w:fill="auto"/>
            <w:noWrap/>
            <w:vAlign w:val="center"/>
            <w:hideMark/>
          </w:tcPr>
          <w:p w14:paraId="072501BD" w14:textId="75C4D25D"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02</w:t>
            </w:r>
          </w:p>
        </w:tc>
        <w:tc>
          <w:tcPr>
            <w:tcW w:w="199" w:type="pct"/>
            <w:tcBorders>
              <w:top w:val="nil"/>
              <w:left w:val="nil"/>
              <w:bottom w:val="single" w:sz="8" w:space="0" w:color="5B9BD5"/>
              <w:right w:val="nil"/>
            </w:tcBorders>
            <w:shd w:val="clear" w:color="auto" w:fill="auto"/>
            <w:noWrap/>
            <w:vAlign w:val="center"/>
            <w:hideMark/>
          </w:tcPr>
          <w:p w14:paraId="31C061A3" w14:textId="38B3D034"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03</w:t>
            </w:r>
          </w:p>
        </w:tc>
        <w:tc>
          <w:tcPr>
            <w:tcW w:w="199" w:type="pct"/>
            <w:tcBorders>
              <w:top w:val="nil"/>
              <w:left w:val="nil"/>
              <w:bottom w:val="single" w:sz="8" w:space="0" w:color="5B9BD5"/>
              <w:right w:val="nil"/>
            </w:tcBorders>
            <w:shd w:val="clear" w:color="auto" w:fill="auto"/>
            <w:noWrap/>
            <w:vAlign w:val="center"/>
            <w:hideMark/>
          </w:tcPr>
          <w:p w14:paraId="3C6E89F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auto" w:fill="auto"/>
            <w:noWrap/>
            <w:vAlign w:val="center"/>
            <w:hideMark/>
          </w:tcPr>
          <w:p w14:paraId="77AFF48A" w14:textId="3849299E" w:rsidR="004C613B" w:rsidRPr="004C613B" w:rsidRDefault="00190EFD" w:rsidP="004C613B">
            <w:pPr>
              <w:spacing w:after="0" w:line="240" w:lineRule="auto"/>
              <w:jc w:val="right"/>
              <w:rPr>
                <w:rFonts w:eastAsia="Times New Roman" w:cs="Calibri"/>
                <w:color w:val="000000"/>
                <w:sz w:val="20"/>
                <w:szCs w:val="20"/>
                <w:lang w:eastAsia="es-ES"/>
              </w:rPr>
            </w:pPr>
            <w:r>
              <w:rPr>
                <w:rFonts w:eastAsia="Times New Roman" w:cs="Calibri"/>
                <w:color w:val="000000"/>
                <w:sz w:val="20"/>
                <w:szCs w:val="20"/>
                <w:lang w:eastAsia="es-ES"/>
              </w:rPr>
              <w:t>06</w:t>
            </w:r>
          </w:p>
        </w:tc>
      </w:tr>
      <w:tr w:rsidR="00190EFD" w:rsidRPr="006B7A34" w14:paraId="5FD629A9"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5F977FE4"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Inicio del Proyecto</w:t>
            </w:r>
          </w:p>
        </w:tc>
        <w:tc>
          <w:tcPr>
            <w:tcW w:w="198" w:type="pct"/>
            <w:tcBorders>
              <w:top w:val="nil"/>
              <w:left w:val="nil"/>
              <w:bottom w:val="single" w:sz="8" w:space="0" w:color="5B9BD5"/>
              <w:right w:val="nil"/>
            </w:tcBorders>
            <w:shd w:val="clear" w:color="000000" w:fill="2F75B5"/>
            <w:noWrap/>
            <w:vAlign w:val="center"/>
            <w:hideMark/>
          </w:tcPr>
          <w:p w14:paraId="52123647"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auto" w:fill="auto"/>
            <w:noWrap/>
            <w:vAlign w:val="center"/>
            <w:hideMark/>
          </w:tcPr>
          <w:p w14:paraId="1FB92394"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7" w:type="pct"/>
            <w:tcBorders>
              <w:top w:val="nil"/>
              <w:left w:val="nil"/>
              <w:bottom w:val="single" w:sz="8" w:space="0" w:color="5B9BD5"/>
              <w:right w:val="nil"/>
            </w:tcBorders>
            <w:shd w:val="clear" w:color="auto" w:fill="auto"/>
            <w:noWrap/>
            <w:vAlign w:val="center"/>
            <w:hideMark/>
          </w:tcPr>
          <w:p w14:paraId="1C9699D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897B17A"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E808B4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346B391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079361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51BEB7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B24098B"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34" w:type="pct"/>
            <w:tcBorders>
              <w:top w:val="nil"/>
              <w:left w:val="nil"/>
              <w:bottom w:val="single" w:sz="8" w:space="0" w:color="5B9BD5"/>
              <w:right w:val="nil"/>
            </w:tcBorders>
            <w:shd w:val="clear" w:color="auto" w:fill="auto"/>
            <w:noWrap/>
            <w:vAlign w:val="center"/>
            <w:hideMark/>
          </w:tcPr>
          <w:p w14:paraId="608EFBE0"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861AD3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064020CF"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5374D4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159CCA2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3B050653"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4AD0802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3BD16ED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auto" w:fill="auto"/>
            <w:noWrap/>
            <w:vAlign w:val="center"/>
            <w:hideMark/>
          </w:tcPr>
          <w:p w14:paraId="6C965F6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r>
      <w:tr w:rsidR="00190EFD" w:rsidRPr="006B7A34" w14:paraId="75C3E2CF"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36092A5D"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Planificación</w:t>
            </w:r>
          </w:p>
        </w:tc>
        <w:tc>
          <w:tcPr>
            <w:tcW w:w="198" w:type="pct"/>
            <w:tcBorders>
              <w:top w:val="nil"/>
              <w:left w:val="nil"/>
              <w:bottom w:val="single" w:sz="8" w:space="0" w:color="5B9BD5"/>
              <w:right w:val="nil"/>
            </w:tcBorders>
            <w:shd w:val="clear" w:color="auto" w:fill="auto"/>
            <w:noWrap/>
            <w:vAlign w:val="center"/>
            <w:hideMark/>
          </w:tcPr>
          <w:p w14:paraId="18AAEFD4"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00B050"/>
            <w:noWrap/>
            <w:vAlign w:val="center"/>
            <w:hideMark/>
          </w:tcPr>
          <w:p w14:paraId="70BF5AC6"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7" w:type="pct"/>
            <w:tcBorders>
              <w:top w:val="nil"/>
              <w:left w:val="nil"/>
              <w:bottom w:val="single" w:sz="8" w:space="0" w:color="5B9BD5"/>
              <w:right w:val="nil"/>
            </w:tcBorders>
            <w:shd w:val="clear" w:color="000000" w:fill="00B050"/>
            <w:noWrap/>
            <w:vAlign w:val="center"/>
            <w:hideMark/>
          </w:tcPr>
          <w:p w14:paraId="780A580F"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00B050"/>
            <w:noWrap/>
            <w:vAlign w:val="center"/>
            <w:hideMark/>
          </w:tcPr>
          <w:p w14:paraId="3FE13AA6"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000000" w:fill="00B050"/>
            <w:noWrap/>
            <w:vAlign w:val="center"/>
            <w:hideMark/>
          </w:tcPr>
          <w:p w14:paraId="3E93CE3E"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000000" w:fill="00B050"/>
            <w:noWrap/>
            <w:vAlign w:val="center"/>
            <w:hideMark/>
          </w:tcPr>
          <w:p w14:paraId="475BF57E"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000000" w:fill="00B050"/>
            <w:noWrap/>
            <w:vAlign w:val="center"/>
            <w:hideMark/>
          </w:tcPr>
          <w:p w14:paraId="2DE5BBDD"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000000" w:fill="00B050"/>
            <w:noWrap/>
            <w:vAlign w:val="center"/>
            <w:hideMark/>
          </w:tcPr>
          <w:p w14:paraId="6164E600"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76D86A3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34" w:type="pct"/>
            <w:tcBorders>
              <w:top w:val="nil"/>
              <w:left w:val="nil"/>
              <w:bottom w:val="single" w:sz="8" w:space="0" w:color="5B9BD5"/>
              <w:right w:val="nil"/>
            </w:tcBorders>
            <w:shd w:val="clear" w:color="auto" w:fill="auto"/>
            <w:noWrap/>
            <w:vAlign w:val="center"/>
            <w:hideMark/>
          </w:tcPr>
          <w:p w14:paraId="677070A3"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F9E0C55"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00B050"/>
            <w:noWrap/>
            <w:vAlign w:val="center"/>
            <w:hideMark/>
          </w:tcPr>
          <w:p w14:paraId="4D4C0107"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00B050"/>
            <w:noWrap/>
            <w:vAlign w:val="center"/>
            <w:hideMark/>
          </w:tcPr>
          <w:p w14:paraId="77D055D0"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000000" w:fill="00B050"/>
            <w:noWrap/>
            <w:vAlign w:val="center"/>
            <w:hideMark/>
          </w:tcPr>
          <w:p w14:paraId="0E78F87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000000" w:fill="00B050"/>
            <w:noWrap/>
            <w:vAlign w:val="center"/>
            <w:hideMark/>
          </w:tcPr>
          <w:p w14:paraId="51E08FE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2EFE2E65"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6846B47A"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000000" w:fill="00B050"/>
            <w:noWrap/>
            <w:vAlign w:val="center"/>
            <w:hideMark/>
          </w:tcPr>
          <w:p w14:paraId="7B8699B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r>
      <w:tr w:rsidR="00190EFD" w:rsidRPr="006B7A34" w14:paraId="061E9799"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76E11D9A"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Diseño</w:t>
            </w:r>
          </w:p>
        </w:tc>
        <w:tc>
          <w:tcPr>
            <w:tcW w:w="198" w:type="pct"/>
            <w:tcBorders>
              <w:top w:val="nil"/>
              <w:left w:val="nil"/>
              <w:bottom w:val="single" w:sz="8" w:space="0" w:color="5B9BD5"/>
              <w:right w:val="nil"/>
            </w:tcBorders>
            <w:shd w:val="clear" w:color="auto" w:fill="auto"/>
            <w:noWrap/>
            <w:vAlign w:val="center"/>
            <w:hideMark/>
          </w:tcPr>
          <w:p w14:paraId="35398745"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7B073250"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7" w:type="pct"/>
            <w:tcBorders>
              <w:top w:val="nil"/>
              <w:left w:val="nil"/>
              <w:bottom w:val="single" w:sz="8" w:space="0" w:color="5B9BD5"/>
              <w:right w:val="nil"/>
            </w:tcBorders>
            <w:shd w:val="clear" w:color="auto" w:fill="auto"/>
            <w:noWrap/>
            <w:vAlign w:val="center"/>
            <w:hideMark/>
          </w:tcPr>
          <w:p w14:paraId="5E22158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C9FEC2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BFBFBF"/>
            <w:noWrap/>
            <w:vAlign w:val="center"/>
            <w:hideMark/>
          </w:tcPr>
          <w:p w14:paraId="7E344CEA"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000000" w:fill="BFBFBF"/>
            <w:noWrap/>
            <w:vAlign w:val="center"/>
            <w:hideMark/>
          </w:tcPr>
          <w:p w14:paraId="3777B3A8"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auto" w:fill="auto"/>
            <w:noWrap/>
            <w:vAlign w:val="center"/>
            <w:hideMark/>
          </w:tcPr>
          <w:p w14:paraId="0633F73F"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2A0DCB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04128F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34" w:type="pct"/>
            <w:tcBorders>
              <w:top w:val="nil"/>
              <w:left w:val="nil"/>
              <w:bottom w:val="single" w:sz="8" w:space="0" w:color="5B9BD5"/>
              <w:right w:val="nil"/>
            </w:tcBorders>
            <w:shd w:val="clear" w:color="auto" w:fill="auto"/>
            <w:noWrap/>
            <w:vAlign w:val="center"/>
            <w:hideMark/>
          </w:tcPr>
          <w:p w14:paraId="1ECE1BB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40A495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79ABA2B5"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88DE460"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067F2300"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566E6E9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6595B4E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3B48F8A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auto" w:fill="auto"/>
            <w:noWrap/>
            <w:vAlign w:val="center"/>
            <w:hideMark/>
          </w:tcPr>
          <w:p w14:paraId="7977DB2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r>
      <w:tr w:rsidR="00190EFD" w:rsidRPr="006B7A34" w14:paraId="1450CD9D"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5EAA7FF4"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Validación del Proyecto</w:t>
            </w:r>
          </w:p>
        </w:tc>
        <w:tc>
          <w:tcPr>
            <w:tcW w:w="198" w:type="pct"/>
            <w:tcBorders>
              <w:top w:val="nil"/>
              <w:left w:val="nil"/>
              <w:bottom w:val="single" w:sz="8" w:space="0" w:color="5B9BD5"/>
              <w:right w:val="nil"/>
            </w:tcBorders>
            <w:shd w:val="clear" w:color="auto" w:fill="auto"/>
            <w:noWrap/>
            <w:vAlign w:val="center"/>
            <w:hideMark/>
          </w:tcPr>
          <w:p w14:paraId="4DFB9665"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7C589F7"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7" w:type="pct"/>
            <w:tcBorders>
              <w:top w:val="nil"/>
              <w:left w:val="nil"/>
              <w:bottom w:val="single" w:sz="8" w:space="0" w:color="5B9BD5"/>
              <w:right w:val="nil"/>
            </w:tcBorders>
            <w:shd w:val="clear" w:color="auto" w:fill="auto"/>
            <w:noWrap/>
            <w:vAlign w:val="center"/>
            <w:hideMark/>
          </w:tcPr>
          <w:p w14:paraId="004AAA7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B795F2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0A436A0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7476C2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A0C02C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9D48A5A"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FF0000"/>
            <w:noWrap/>
            <w:vAlign w:val="center"/>
            <w:hideMark/>
          </w:tcPr>
          <w:p w14:paraId="19CC7FA8" w14:textId="77777777" w:rsidR="004C613B" w:rsidRPr="004C613B" w:rsidRDefault="004C613B" w:rsidP="004C613B">
            <w:pPr>
              <w:spacing w:after="0" w:line="240" w:lineRule="auto"/>
              <w:rPr>
                <w:rFonts w:eastAsia="Times New Roman" w:cs="Calibri"/>
                <w:color w:val="FF0000"/>
                <w:sz w:val="24"/>
                <w:szCs w:val="24"/>
                <w:lang w:eastAsia="es-ES"/>
              </w:rPr>
            </w:pPr>
            <w:r w:rsidRPr="004C613B">
              <w:rPr>
                <w:rFonts w:eastAsia="Times New Roman" w:cs="Calibri"/>
                <w:color w:val="FF0000"/>
                <w:sz w:val="24"/>
                <w:szCs w:val="24"/>
                <w:lang w:eastAsia="es-ES"/>
              </w:rPr>
              <w:t> </w:t>
            </w:r>
          </w:p>
        </w:tc>
        <w:tc>
          <w:tcPr>
            <w:tcW w:w="134" w:type="pct"/>
            <w:tcBorders>
              <w:top w:val="nil"/>
              <w:left w:val="nil"/>
              <w:bottom w:val="single" w:sz="8" w:space="0" w:color="5B9BD5"/>
              <w:right w:val="nil"/>
            </w:tcBorders>
            <w:shd w:val="clear" w:color="auto" w:fill="auto"/>
            <w:noWrap/>
            <w:vAlign w:val="center"/>
            <w:hideMark/>
          </w:tcPr>
          <w:p w14:paraId="554A052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3B4A10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393618B"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811C19A"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7C3CFBF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4A9A6C4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000000" w:fill="FF0000"/>
            <w:noWrap/>
            <w:vAlign w:val="center"/>
            <w:hideMark/>
          </w:tcPr>
          <w:p w14:paraId="21398357"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3670716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000000" w:fill="FF0000"/>
            <w:noWrap/>
            <w:vAlign w:val="center"/>
            <w:hideMark/>
          </w:tcPr>
          <w:p w14:paraId="12BA68BD"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r>
      <w:tr w:rsidR="00190EFD" w:rsidRPr="006B7A34" w14:paraId="7C018BFD"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7AECC74A"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Implementación</w:t>
            </w:r>
          </w:p>
        </w:tc>
        <w:tc>
          <w:tcPr>
            <w:tcW w:w="198" w:type="pct"/>
            <w:tcBorders>
              <w:top w:val="nil"/>
              <w:left w:val="nil"/>
              <w:bottom w:val="single" w:sz="8" w:space="0" w:color="5B9BD5"/>
              <w:right w:val="nil"/>
            </w:tcBorders>
            <w:shd w:val="clear" w:color="auto" w:fill="auto"/>
            <w:noWrap/>
            <w:vAlign w:val="center"/>
            <w:hideMark/>
          </w:tcPr>
          <w:p w14:paraId="68A6581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08F6903"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7" w:type="pct"/>
            <w:tcBorders>
              <w:top w:val="nil"/>
              <w:left w:val="nil"/>
              <w:bottom w:val="single" w:sz="8" w:space="0" w:color="5B9BD5"/>
              <w:right w:val="nil"/>
            </w:tcBorders>
            <w:shd w:val="clear" w:color="auto" w:fill="auto"/>
            <w:noWrap/>
            <w:vAlign w:val="center"/>
            <w:hideMark/>
          </w:tcPr>
          <w:p w14:paraId="28BC8A6F"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4177ED7"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7469F8F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2081D78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30372DB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C65911"/>
            <w:noWrap/>
            <w:vAlign w:val="center"/>
            <w:hideMark/>
          </w:tcPr>
          <w:p w14:paraId="4FE28C9E"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000000" w:fill="C65911"/>
            <w:noWrap/>
            <w:vAlign w:val="center"/>
            <w:hideMark/>
          </w:tcPr>
          <w:p w14:paraId="413964E3"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34" w:type="pct"/>
            <w:tcBorders>
              <w:top w:val="nil"/>
              <w:left w:val="nil"/>
              <w:bottom w:val="single" w:sz="8" w:space="0" w:color="5B9BD5"/>
              <w:right w:val="nil"/>
            </w:tcBorders>
            <w:shd w:val="clear" w:color="auto" w:fill="auto"/>
            <w:noWrap/>
            <w:vAlign w:val="center"/>
            <w:hideMark/>
          </w:tcPr>
          <w:p w14:paraId="51E029F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C65911"/>
            <w:noWrap/>
            <w:vAlign w:val="center"/>
            <w:hideMark/>
          </w:tcPr>
          <w:p w14:paraId="1FB79A5E"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000000" w:fill="C65911"/>
            <w:noWrap/>
            <w:vAlign w:val="center"/>
            <w:hideMark/>
          </w:tcPr>
          <w:p w14:paraId="61A9B840"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8" w:type="pct"/>
            <w:tcBorders>
              <w:top w:val="nil"/>
              <w:left w:val="nil"/>
              <w:bottom w:val="single" w:sz="8" w:space="0" w:color="5B9BD5"/>
              <w:right w:val="nil"/>
            </w:tcBorders>
            <w:shd w:val="clear" w:color="000000" w:fill="C65911"/>
            <w:noWrap/>
            <w:vAlign w:val="center"/>
            <w:hideMark/>
          </w:tcPr>
          <w:p w14:paraId="470E609E"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9" w:type="pct"/>
            <w:tcBorders>
              <w:top w:val="nil"/>
              <w:left w:val="nil"/>
              <w:bottom w:val="single" w:sz="8" w:space="0" w:color="5B9BD5"/>
              <w:right w:val="nil"/>
            </w:tcBorders>
            <w:shd w:val="clear" w:color="000000" w:fill="C65911"/>
            <w:noWrap/>
            <w:vAlign w:val="center"/>
            <w:hideMark/>
          </w:tcPr>
          <w:p w14:paraId="0D9D606C"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9" w:type="pct"/>
            <w:tcBorders>
              <w:top w:val="nil"/>
              <w:left w:val="nil"/>
              <w:bottom w:val="single" w:sz="8" w:space="0" w:color="5B9BD5"/>
              <w:right w:val="nil"/>
            </w:tcBorders>
            <w:shd w:val="clear" w:color="000000" w:fill="C65911"/>
            <w:noWrap/>
            <w:vAlign w:val="center"/>
            <w:hideMark/>
          </w:tcPr>
          <w:p w14:paraId="6988CC9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401E00B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5A0E6557"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000000" w:fill="C65911"/>
            <w:noWrap/>
            <w:vAlign w:val="center"/>
            <w:hideMark/>
          </w:tcPr>
          <w:p w14:paraId="755293EB"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r>
      <w:tr w:rsidR="00190EFD" w:rsidRPr="006B7A34" w14:paraId="74AE1F12"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62645F38"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Pruebas y Test</w:t>
            </w:r>
          </w:p>
        </w:tc>
        <w:tc>
          <w:tcPr>
            <w:tcW w:w="198" w:type="pct"/>
            <w:tcBorders>
              <w:top w:val="nil"/>
              <w:left w:val="nil"/>
              <w:bottom w:val="single" w:sz="8" w:space="0" w:color="5B9BD5"/>
              <w:right w:val="nil"/>
            </w:tcBorders>
            <w:shd w:val="clear" w:color="auto" w:fill="auto"/>
            <w:noWrap/>
            <w:vAlign w:val="center"/>
            <w:hideMark/>
          </w:tcPr>
          <w:p w14:paraId="3FA5E05A"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99CC3F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7" w:type="pct"/>
            <w:tcBorders>
              <w:top w:val="nil"/>
              <w:left w:val="nil"/>
              <w:bottom w:val="single" w:sz="8" w:space="0" w:color="5B9BD5"/>
              <w:right w:val="nil"/>
            </w:tcBorders>
            <w:shd w:val="clear" w:color="auto" w:fill="auto"/>
            <w:noWrap/>
            <w:vAlign w:val="center"/>
            <w:hideMark/>
          </w:tcPr>
          <w:p w14:paraId="6E16004A"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D160DD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321EE893"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6CD0A9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31C561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11F874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FFC000"/>
            <w:noWrap/>
            <w:vAlign w:val="center"/>
            <w:hideMark/>
          </w:tcPr>
          <w:p w14:paraId="419556E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34" w:type="pct"/>
            <w:tcBorders>
              <w:top w:val="nil"/>
              <w:left w:val="nil"/>
              <w:bottom w:val="single" w:sz="8" w:space="0" w:color="5B9BD5"/>
              <w:right w:val="nil"/>
            </w:tcBorders>
            <w:shd w:val="clear" w:color="auto" w:fill="auto"/>
            <w:noWrap/>
            <w:vAlign w:val="center"/>
            <w:hideMark/>
          </w:tcPr>
          <w:p w14:paraId="1932D66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E57C6AB"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86D702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39736BF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1C00E11B"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000000" w:fill="FFC000"/>
            <w:noWrap/>
            <w:vAlign w:val="center"/>
            <w:hideMark/>
          </w:tcPr>
          <w:p w14:paraId="68C89981"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9" w:type="pct"/>
            <w:tcBorders>
              <w:top w:val="nil"/>
              <w:left w:val="nil"/>
              <w:bottom w:val="single" w:sz="8" w:space="0" w:color="5B9BD5"/>
              <w:right w:val="nil"/>
            </w:tcBorders>
            <w:shd w:val="clear" w:color="000000" w:fill="FFC000"/>
            <w:noWrap/>
            <w:vAlign w:val="center"/>
            <w:hideMark/>
          </w:tcPr>
          <w:p w14:paraId="72B5DBC0"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c>
          <w:tcPr>
            <w:tcW w:w="199" w:type="pct"/>
            <w:tcBorders>
              <w:top w:val="nil"/>
              <w:left w:val="nil"/>
              <w:bottom w:val="single" w:sz="8" w:space="0" w:color="5B9BD5"/>
              <w:right w:val="nil"/>
            </w:tcBorders>
            <w:shd w:val="clear" w:color="auto" w:fill="auto"/>
            <w:noWrap/>
            <w:vAlign w:val="center"/>
            <w:hideMark/>
          </w:tcPr>
          <w:p w14:paraId="45BC588D"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000000" w:fill="FFC000"/>
            <w:noWrap/>
            <w:vAlign w:val="center"/>
            <w:hideMark/>
          </w:tcPr>
          <w:p w14:paraId="659DE02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r>
      <w:tr w:rsidR="00190EFD" w:rsidRPr="006B7A34" w14:paraId="1A09E5BA"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56EAF7FD"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Verificación del Proyecto</w:t>
            </w:r>
          </w:p>
        </w:tc>
        <w:tc>
          <w:tcPr>
            <w:tcW w:w="198" w:type="pct"/>
            <w:tcBorders>
              <w:top w:val="nil"/>
              <w:left w:val="nil"/>
              <w:bottom w:val="single" w:sz="8" w:space="0" w:color="5B9BD5"/>
              <w:right w:val="nil"/>
            </w:tcBorders>
            <w:shd w:val="clear" w:color="auto" w:fill="auto"/>
            <w:noWrap/>
            <w:vAlign w:val="center"/>
            <w:hideMark/>
          </w:tcPr>
          <w:p w14:paraId="0F3887E5"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06C20DA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7" w:type="pct"/>
            <w:tcBorders>
              <w:top w:val="nil"/>
              <w:left w:val="nil"/>
              <w:bottom w:val="single" w:sz="8" w:space="0" w:color="5B9BD5"/>
              <w:right w:val="nil"/>
            </w:tcBorders>
            <w:shd w:val="clear" w:color="auto" w:fill="auto"/>
            <w:noWrap/>
            <w:vAlign w:val="center"/>
            <w:hideMark/>
          </w:tcPr>
          <w:p w14:paraId="5D92484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FEBEE1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2919AC7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8FA2F57"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0F6FBD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E283BC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000000" w:fill="2F75B5"/>
            <w:noWrap/>
            <w:vAlign w:val="center"/>
            <w:hideMark/>
          </w:tcPr>
          <w:p w14:paraId="1889FE83"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34" w:type="pct"/>
            <w:tcBorders>
              <w:top w:val="nil"/>
              <w:left w:val="nil"/>
              <w:bottom w:val="single" w:sz="8" w:space="0" w:color="5B9BD5"/>
              <w:right w:val="nil"/>
            </w:tcBorders>
            <w:shd w:val="clear" w:color="auto" w:fill="auto"/>
            <w:noWrap/>
            <w:vAlign w:val="center"/>
            <w:hideMark/>
          </w:tcPr>
          <w:p w14:paraId="00F5AA81"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B9AD234"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2D7F0FB3"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7E8A2050"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1406988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000000" w:fill="2F75B5"/>
            <w:noWrap/>
            <w:vAlign w:val="center"/>
            <w:hideMark/>
          </w:tcPr>
          <w:p w14:paraId="5C16F385"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77892C2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646FB127"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000000" w:fill="2F75B5"/>
            <w:noWrap/>
            <w:vAlign w:val="center"/>
            <w:hideMark/>
          </w:tcPr>
          <w:p w14:paraId="2BEC0F0B"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r>
      <w:tr w:rsidR="00190EFD" w:rsidRPr="006B7A34" w14:paraId="3BB56D5F" w14:textId="77777777" w:rsidTr="004C613B">
        <w:trPr>
          <w:trHeight w:val="330"/>
        </w:trPr>
        <w:tc>
          <w:tcPr>
            <w:tcW w:w="1486" w:type="pct"/>
            <w:tcBorders>
              <w:top w:val="nil"/>
              <w:left w:val="single" w:sz="8" w:space="0" w:color="5B9BD5"/>
              <w:bottom w:val="single" w:sz="8" w:space="0" w:color="5B9BD5"/>
              <w:right w:val="nil"/>
            </w:tcBorders>
            <w:shd w:val="clear" w:color="auto" w:fill="auto"/>
            <w:noWrap/>
            <w:vAlign w:val="center"/>
            <w:hideMark/>
          </w:tcPr>
          <w:p w14:paraId="08BEC40D"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Finalización</w:t>
            </w:r>
          </w:p>
        </w:tc>
        <w:tc>
          <w:tcPr>
            <w:tcW w:w="198" w:type="pct"/>
            <w:tcBorders>
              <w:top w:val="nil"/>
              <w:left w:val="nil"/>
              <w:bottom w:val="single" w:sz="8" w:space="0" w:color="5B9BD5"/>
              <w:right w:val="nil"/>
            </w:tcBorders>
            <w:shd w:val="clear" w:color="auto" w:fill="auto"/>
            <w:noWrap/>
            <w:vAlign w:val="center"/>
            <w:hideMark/>
          </w:tcPr>
          <w:p w14:paraId="1973D20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0B4D564D"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7" w:type="pct"/>
            <w:tcBorders>
              <w:top w:val="nil"/>
              <w:left w:val="nil"/>
              <w:bottom w:val="single" w:sz="8" w:space="0" w:color="5B9BD5"/>
              <w:right w:val="nil"/>
            </w:tcBorders>
            <w:shd w:val="clear" w:color="auto" w:fill="auto"/>
            <w:noWrap/>
            <w:vAlign w:val="center"/>
            <w:hideMark/>
          </w:tcPr>
          <w:p w14:paraId="30F46FD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2C73307F"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A18441D"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FF9ED6A"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215F663"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7F9A2FF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92F2E8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34" w:type="pct"/>
            <w:tcBorders>
              <w:top w:val="nil"/>
              <w:left w:val="nil"/>
              <w:bottom w:val="single" w:sz="8" w:space="0" w:color="5B9BD5"/>
              <w:right w:val="nil"/>
            </w:tcBorders>
            <w:shd w:val="clear" w:color="auto" w:fill="auto"/>
            <w:noWrap/>
            <w:vAlign w:val="center"/>
            <w:hideMark/>
          </w:tcPr>
          <w:p w14:paraId="021917EA"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7B70CD4"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6473E9E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DE1E97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6EC62ED4"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43FF687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3858456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2D6C1B0D"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000000" w:fill="002060"/>
            <w:noWrap/>
            <w:vAlign w:val="center"/>
            <w:hideMark/>
          </w:tcPr>
          <w:p w14:paraId="27567AE5" w14:textId="77777777" w:rsidR="004C613B" w:rsidRPr="004C613B" w:rsidRDefault="004C613B" w:rsidP="004C613B">
            <w:pPr>
              <w:spacing w:after="0" w:line="240" w:lineRule="auto"/>
              <w:rPr>
                <w:rFonts w:eastAsia="Times New Roman" w:cs="Calibri"/>
                <w:color w:val="000000"/>
                <w:sz w:val="24"/>
                <w:szCs w:val="24"/>
                <w:lang w:eastAsia="es-ES"/>
              </w:rPr>
            </w:pPr>
            <w:r w:rsidRPr="004C613B">
              <w:rPr>
                <w:rFonts w:eastAsia="Times New Roman" w:cs="Calibri"/>
                <w:color w:val="000000"/>
                <w:sz w:val="24"/>
                <w:szCs w:val="24"/>
                <w:lang w:eastAsia="es-ES"/>
              </w:rPr>
              <w:t> </w:t>
            </w:r>
          </w:p>
        </w:tc>
      </w:tr>
      <w:bookmarkEnd w:id="104"/>
      <w:bookmarkEnd w:id="105"/>
      <w:tr w:rsidR="00190EFD" w:rsidRPr="006B7A34" w14:paraId="001E0624" w14:textId="77777777" w:rsidTr="004C613B">
        <w:trPr>
          <w:trHeight w:val="315"/>
        </w:trPr>
        <w:tc>
          <w:tcPr>
            <w:tcW w:w="1486" w:type="pct"/>
            <w:tcBorders>
              <w:top w:val="nil"/>
              <w:left w:val="single" w:sz="8" w:space="0" w:color="5B9BD5"/>
              <w:bottom w:val="single" w:sz="8" w:space="0" w:color="5B9BD5"/>
              <w:right w:val="nil"/>
            </w:tcBorders>
            <w:shd w:val="clear" w:color="auto" w:fill="auto"/>
            <w:noWrap/>
            <w:vAlign w:val="center"/>
            <w:hideMark/>
          </w:tcPr>
          <w:p w14:paraId="3A31A89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E1E2D0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06B1726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7" w:type="pct"/>
            <w:tcBorders>
              <w:top w:val="nil"/>
              <w:left w:val="nil"/>
              <w:bottom w:val="single" w:sz="8" w:space="0" w:color="5B9BD5"/>
              <w:right w:val="nil"/>
            </w:tcBorders>
            <w:shd w:val="clear" w:color="auto" w:fill="auto"/>
            <w:noWrap/>
            <w:vAlign w:val="center"/>
            <w:hideMark/>
          </w:tcPr>
          <w:p w14:paraId="607DC61B"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5425F5F7"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F59DDBF"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459CBA22"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289D8AB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3EDF323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139680D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34" w:type="pct"/>
            <w:tcBorders>
              <w:top w:val="nil"/>
              <w:left w:val="nil"/>
              <w:bottom w:val="single" w:sz="8" w:space="0" w:color="5B9BD5"/>
              <w:right w:val="nil"/>
            </w:tcBorders>
            <w:shd w:val="clear" w:color="auto" w:fill="auto"/>
            <w:noWrap/>
            <w:vAlign w:val="center"/>
            <w:hideMark/>
          </w:tcPr>
          <w:p w14:paraId="0FD95A33"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206622CE"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09520F3B"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8" w:type="pct"/>
            <w:tcBorders>
              <w:top w:val="nil"/>
              <w:left w:val="nil"/>
              <w:bottom w:val="single" w:sz="8" w:space="0" w:color="5B9BD5"/>
              <w:right w:val="nil"/>
            </w:tcBorders>
            <w:shd w:val="clear" w:color="auto" w:fill="auto"/>
            <w:noWrap/>
            <w:vAlign w:val="center"/>
            <w:hideMark/>
          </w:tcPr>
          <w:p w14:paraId="2C1F0E7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3E7AE8BC"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0C3F57A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751275F6"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199" w:type="pct"/>
            <w:tcBorders>
              <w:top w:val="nil"/>
              <w:left w:val="nil"/>
              <w:bottom w:val="single" w:sz="8" w:space="0" w:color="5B9BD5"/>
              <w:right w:val="nil"/>
            </w:tcBorders>
            <w:shd w:val="clear" w:color="auto" w:fill="auto"/>
            <w:noWrap/>
            <w:vAlign w:val="center"/>
            <w:hideMark/>
          </w:tcPr>
          <w:p w14:paraId="60444578"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c>
          <w:tcPr>
            <w:tcW w:w="205" w:type="pct"/>
            <w:tcBorders>
              <w:top w:val="nil"/>
              <w:left w:val="nil"/>
              <w:bottom w:val="single" w:sz="8" w:space="0" w:color="5B9BD5"/>
              <w:right w:val="single" w:sz="8" w:space="0" w:color="5B9BD5"/>
            </w:tcBorders>
            <w:shd w:val="clear" w:color="auto" w:fill="auto"/>
            <w:noWrap/>
            <w:vAlign w:val="center"/>
            <w:hideMark/>
          </w:tcPr>
          <w:p w14:paraId="3629E409" w14:textId="77777777" w:rsidR="004C613B" w:rsidRPr="004C613B" w:rsidRDefault="004C613B" w:rsidP="004C613B">
            <w:pPr>
              <w:spacing w:after="0" w:line="240" w:lineRule="auto"/>
              <w:rPr>
                <w:rFonts w:eastAsia="Times New Roman" w:cs="Calibri"/>
                <w:color w:val="000000"/>
                <w:lang w:eastAsia="es-ES"/>
              </w:rPr>
            </w:pPr>
            <w:r w:rsidRPr="004C613B">
              <w:rPr>
                <w:rFonts w:eastAsia="Times New Roman" w:cs="Calibri"/>
                <w:color w:val="000000"/>
                <w:lang w:eastAsia="es-ES"/>
              </w:rPr>
              <w:t> </w:t>
            </w:r>
          </w:p>
        </w:tc>
      </w:tr>
    </w:tbl>
    <w:p w14:paraId="1ADE3087" w14:textId="77777777" w:rsidR="00563528" w:rsidRDefault="00563528" w:rsidP="00563528">
      <w:pPr>
        <w:keepNext/>
      </w:pPr>
    </w:p>
    <w:p w14:paraId="58F86D48" w14:textId="77777777" w:rsidR="00563528" w:rsidRDefault="00563528" w:rsidP="00563528">
      <w:pPr>
        <w:pStyle w:val="Descripcin"/>
      </w:pPr>
      <w:bookmarkStart w:id="106" w:name="_Toc401331142"/>
      <w:r>
        <w:t xml:space="preserve">Figura </w:t>
      </w:r>
      <w:r w:rsidR="00E74A39">
        <w:t>3</w:t>
      </w:r>
      <w:r>
        <w:t>: cronograma de tiempo</w:t>
      </w:r>
      <w:bookmarkEnd w:id="106"/>
    </w:p>
    <w:p w14:paraId="4D853AE6" w14:textId="77777777" w:rsidR="00AF4223" w:rsidRDefault="00AF4223">
      <w:r>
        <w:br w:type="page"/>
      </w:r>
    </w:p>
    <w:p w14:paraId="0B3157EF" w14:textId="77777777" w:rsidR="00AF4223" w:rsidRPr="002153A6" w:rsidRDefault="00AF4223" w:rsidP="002153A6">
      <w:pPr>
        <w:keepNext/>
        <w:keepLines/>
        <w:spacing w:before="40" w:after="0"/>
        <w:outlineLvl w:val="1"/>
        <w:rPr>
          <w:rFonts w:eastAsia="Times New Roman"/>
          <w:b/>
          <w:color w:val="2E74B5"/>
          <w:sz w:val="24"/>
          <w:szCs w:val="24"/>
        </w:rPr>
      </w:pPr>
      <w:bookmarkStart w:id="107" w:name="_Toc401332106"/>
      <w:bookmarkStart w:id="108" w:name="_Toc497673413"/>
      <w:r w:rsidRPr="002153A6">
        <w:rPr>
          <w:rFonts w:eastAsia="Times New Roman"/>
          <w:b/>
          <w:color w:val="2E74B5"/>
          <w:sz w:val="24"/>
          <w:szCs w:val="24"/>
        </w:rPr>
        <w:lastRenderedPageBreak/>
        <w:t>CAPITULO IV: GESTIÓN DE COSTOS</w:t>
      </w:r>
      <w:bookmarkEnd w:id="107"/>
      <w:bookmarkEnd w:id="108"/>
    </w:p>
    <w:p w14:paraId="7F071F26" w14:textId="77777777" w:rsidR="00AF4223" w:rsidRPr="0011761D" w:rsidRDefault="00AF4223" w:rsidP="00AF4223">
      <w:pPr>
        <w:keepNext/>
        <w:keepLines/>
        <w:spacing w:after="0" w:line="360" w:lineRule="auto"/>
        <w:outlineLvl w:val="0"/>
        <w:rPr>
          <w:rFonts w:eastAsia="Times New Roman"/>
          <w:b/>
          <w:bCs/>
          <w:color w:val="2E74B5"/>
          <w:sz w:val="24"/>
          <w:szCs w:val="24"/>
        </w:rPr>
      </w:pPr>
      <w:bookmarkStart w:id="109" w:name="_Toc497673414"/>
      <w:r>
        <w:rPr>
          <w:rFonts w:eastAsia="Times New Roman"/>
          <w:b/>
          <w:bCs/>
          <w:color w:val="2E74B5"/>
          <w:sz w:val="24"/>
          <w:szCs w:val="24"/>
        </w:rPr>
        <w:t>4.1. ESTIMACIÓN DE COSTOS</w:t>
      </w:r>
      <w:bookmarkEnd w:id="109"/>
    </w:p>
    <w:p w14:paraId="4F42DEE7" w14:textId="77777777" w:rsidR="00AF4223" w:rsidRPr="00190EFD" w:rsidRDefault="00AF4223" w:rsidP="00190EFD">
      <w:pPr>
        <w:keepNext/>
        <w:keepLines/>
        <w:spacing w:after="0" w:line="360" w:lineRule="auto"/>
        <w:outlineLvl w:val="0"/>
        <w:rPr>
          <w:rFonts w:eastAsia="Times New Roman"/>
          <w:b/>
          <w:bCs/>
          <w:color w:val="2E74B5"/>
          <w:sz w:val="24"/>
          <w:szCs w:val="24"/>
        </w:rPr>
      </w:pPr>
      <w:bookmarkStart w:id="110" w:name="_Toc401332107"/>
      <w:bookmarkStart w:id="111" w:name="_Toc497673415"/>
      <w:r w:rsidRPr="00190EFD">
        <w:rPr>
          <w:rFonts w:eastAsia="Times New Roman"/>
          <w:b/>
          <w:bCs/>
          <w:color w:val="2E74B5"/>
          <w:sz w:val="24"/>
          <w:szCs w:val="24"/>
        </w:rPr>
        <w:t>4.1.1. COSTOS PARA INICIACIÓN DE LA EMPRESA</w:t>
      </w:r>
      <w:bookmarkEnd w:id="110"/>
      <w:bookmarkEnd w:id="111"/>
    </w:p>
    <w:p w14:paraId="536E258C" w14:textId="77777777" w:rsidR="00AF4223" w:rsidRPr="0011761D" w:rsidRDefault="00AF4223" w:rsidP="00AF4223">
      <w:pPr>
        <w:spacing w:line="360" w:lineRule="auto"/>
        <w:rPr>
          <w:rFonts w:cs="Calibri"/>
          <w:sz w:val="24"/>
          <w:szCs w:val="24"/>
        </w:rPr>
      </w:pPr>
      <w:r w:rsidRPr="0011761D">
        <w:rPr>
          <w:rFonts w:cs="Calibri"/>
          <w:sz w:val="24"/>
          <w:szCs w:val="24"/>
        </w:rPr>
        <w:t>Las estimaciones de los costos de las actividades se realizan en dólares americanos al inicio de la empresa.</w:t>
      </w:r>
      <w:r w:rsidRPr="0011761D">
        <w:rPr>
          <w:rFonts w:cs="Calibri"/>
          <w:sz w:val="24"/>
          <w:szCs w:val="24"/>
        </w:rPr>
        <w:tab/>
      </w:r>
    </w:p>
    <w:tbl>
      <w:tblPr>
        <w:tblStyle w:val="Tabladecuadrcula4-nfasis11"/>
        <w:tblW w:w="8967" w:type="dxa"/>
        <w:tblLook w:val="04A0" w:firstRow="1" w:lastRow="0" w:firstColumn="1" w:lastColumn="0" w:noHBand="0" w:noVBand="1"/>
      </w:tblPr>
      <w:tblGrid>
        <w:gridCol w:w="684"/>
        <w:gridCol w:w="2130"/>
        <w:gridCol w:w="1683"/>
        <w:gridCol w:w="1547"/>
        <w:gridCol w:w="1207"/>
        <w:gridCol w:w="35"/>
        <w:gridCol w:w="1130"/>
        <w:gridCol w:w="551"/>
      </w:tblGrid>
      <w:tr w:rsidR="00AF4223" w:rsidRPr="006B7A34" w14:paraId="6D9B28D2" w14:textId="77777777" w:rsidTr="00190EFD">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967" w:type="dxa"/>
            <w:gridSpan w:val="8"/>
          </w:tcPr>
          <w:p w14:paraId="43A35FB3" w14:textId="00AFE49A" w:rsidR="00AF4223" w:rsidRPr="006B7A34" w:rsidRDefault="2D4417D4" w:rsidP="00A53829">
            <w:pPr>
              <w:spacing w:after="0" w:line="240" w:lineRule="auto"/>
              <w:jc w:val="center"/>
              <w:rPr>
                <w:rFonts w:cs="Arial"/>
                <w:b w:val="0"/>
                <w:bCs w:val="0"/>
              </w:rPr>
            </w:pPr>
            <w:r w:rsidRPr="006B7A34">
              <w:rPr>
                <w:rFonts w:ascii="Calibri,Arial" w:eastAsia="Calibri,Arial" w:hAnsi="Calibri,Arial" w:cs="Calibri,Arial"/>
                <w:b w:val="0"/>
                <w:bCs w:val="0"/>
              </w:rPr>
              <w:t xml:space="preserve">Desglose de costos: </w:t>
            </w:r>
            <w:r w:rsidR="00A53829">
              <w:rPr>
                <w:rFonts w:ascii="Calibri,Arial" w:eastAsia="Calibri,Arial" w:hAnsi="Calibri,Arial" w:cs="Calibri,Arial"/>
                <w:b w:val="0"/>
                <w:bCs w:val="0"/>
              </w:rPr>
              <w:t>VISITAPP</w:t>
            </w:r>
            <w:r w:rsidRPr="006B7A34">
              <w:rPr>
                <w:rFonts w:ascii="Calibri,Arial" w:eastAsia="Calibri,Arial" w:hAnsi="Calibri,Arial" w:cs="Calibri,Arial"/>
                <w:b w:val="0"/>
                <w:bCs w:val="0"/>
              </w:rPr>
              <w:t>.</w:t>
            </w:r>
          </w:p>
        </w:tc>
      </w:tr>
      <w:tr w:rsidR="00B343FA" w:rsidRPr="006B7A34" w14:paraId="297F10F4" w14:textId="77777777" w:rsidTr="00190EF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684" w:type="dxa"/>
          </w:tcPr>
          <w:p w14:paraId="7479F579" w14:textId="77777777" w:rsidR="00AF4223" w:rsidRPr="006B7A34" w:rsidRDefault="00AF4223" w:rsidP="006B7A34">
            <w:pPr>
              <w:spacing w:after="0" w:line="240" w:lineRule="auto"/>
              <w:rPr>
                <w:rFonts w:cs="Calibri"/>
                <w:b w:val="0"/>
                <w:bCs w:val="0"/>
              </w:rPr>
            </w:pPr>
          </w:p>
        </w:tc>
        <w:tc>
          <w:tcPr>
            <w:tcW w:w="2130" w:type="dxa"/>
          </w:tcPr>
          <w:p w14:paraId="05CB2676"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r w:rsidRPr="006B7A34">
              <w:rPr>
                <w:rFonts w:cs="Calibri"/>
                <w:b/>
              </w:rPr>
              <w:t>Descripción</w:t>
            </w:r>
          </w:p>
        </w:tc>
        <w:tc>
          <w:tcPr>
            <w:tcW w:w="1683" w:type="dxa"/>
          </w:tcPr>
          <w:p w14:paraId="5D8F27F3"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r w:rsidRPr="006B7A34">
              <w:rPr>
                <w:rFonts w:cs="Calibri"/>
                <w:b/>
              </w:rPr>
              <w:t>Cantidad</w:t>
            </w:r>
          </w:p>
        </w:tc>
        <w:tc>
          <w:tcPr>
            <w:tcW w:w="1547" w:type="dxa"/>
          </w:tcPr>
          <w:p w14:paraId="57FC8020"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r w:rsidRPr="006B7A34">
              <w:rPr>
                <w:rFonts w:cs="Calibri"/>
                <w:b/>
              </w:rPr>
              <w:t>Unidad</w:t>
            </w:r>
          </w:p>
        </w:tc>
        <w:tc>
          <w:tcPr>
            <w:tcW w:w="1242" w:type="dxa"/>
            <w:gridSpan w:val="2"/>
          </w:tcPr>
          <w:p w14:paraId="0CCC2637"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r w:rsidRPr="006B7A34">
              <w:rPr>
                <w:rFonts w:cs="Calibri"/>
                <w:b/>
              </w:rPr>
              <w:t>Costo Unit.</w:t>
            </w:r>
          </w:p>
        </w:tc>
        <w:tc>
          <w:tcPr>
            <w:tcW w:w="1130" w:type="dxa"/>
          </w:tcPr>
          <w:p w14:paraId="0EE2D69D"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r w:rsidRPr="006B7A34">
              <w:rPr>
                <w:rFonts w:cs="Calibri"/>
                <w:b/>
              </w:rPr>
              <w:t>Total</w:t>
            </w:r>
          </w:p>
        </w:tc>
        <w:tc>
          <w:tcPr>
            <w:tcW w:w="551" w:type="dxa"/>
          </w:tcPr>
          <w:p w14:paraId="2F4FF537"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r w:rsidRPr="006B7A34">
              <w:rPr>
                <w:rFonts w:cs="Calibri"/>
                <w:b/>
              </w:rPr>
              <w:t>%</w:t>
            </w:r>
          </w:p>
        </w:tc>
      </w:tr>
      <w:tr w:rsidR="00AF4223" w:rsidRPr="006B7A34" w14:paraId="63D5E269" w14:textId="77777777" w:rsidTr="00190EFD">
        <w:trPr>
          <w:trHeight w:val="251"/>
        </w:trPr>
        <w:tc>
          <w:tcPr>
            <w:cnfStyle w:val="001000000000" w:firstRow="0" w:lastRow="0" w:firstColumn="1" w:lastColumn="0" w:oddVBand="0" w:evenVBand="0" w:oddHBand="0" w:evenHBand="0" w:firstRowFirstColumn="0" w:firstRowLastColumn="0" w:lastRowFirstColumn="0" w:lastRowLastColumn="0"/>
            <w:tcW w:w="684" w:type="dxa"/>
          </w:tcPr>
          <w:p w14:paraId="0ABA2F8B" w14:textId="77777777" w:rsidR="00AF4223" w:rsidRPr="006B7A34" w:rsidRDefault="00AF4223" w:rsidP="006B7A34">
            <w:pPr>
              <w:spacing w:after="0" w:line="240" w:lineRule="auto"/>
              <w:rPr>
                <w:rFonts w:cs="Calibri"/>
                <w:b w:val="0"/>
                <w:bCs w:val="0"/>
              </w:rPr>
            </w:pPr>
            <w:r w:rsidRPr="006B7A34">
              <w:rPr>
                <w:rFonts w:cs="Calibri"/>
                <w:b w:val="0"/>
                <w:bCs w:val="0"/>
              </w:rPr>
              <w:t>1</w:t>
            </w:r>
          </w:p>
        </w:tc>
        <w:tc>
          <w:tcPr>
            <w:tcW w:w="8283" w:type="dxa"/>
            <w:gridSpan w:val="7"/>
          </w:tcPr>
          <w:p w14:paraId="23BEA53D"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 xml:space="preserve">Gastos indirectos de fabricación </w:t>
            </w:r>
          </w:p>
        </w:tc>
      </w:tr>
      <w:tr w:rsidR="00B343FA" w:rsidRPr="006B7A34" w14:paraId="53474563" w14:textId="77777777" w:rsidTr="00190EFD">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684" w:type="dxa"/>
          </w:tcPr>
          <w:p w14:paraId="1F5BBA67" w14:textId="77777777" w:rsidR="00AF4223" w:rsidRPr="006B7A34" w:rsidRDefault="00AF4223" w:rsidP="006B7A34">
            <w:pPr>
              <w:spacing w:after="0" w:line="240" w:lineRule="auto"/>
              <w:rPr>
                <w:rFonts w:cs="Calibri"/>
                <w:b w:val="0"/>
                <w:bCs w:val="0"/>
              </w:rPr>
            </w:pPr>
          </w:p>
        </w:tc>
        <w:tc>
          <w:tcPr>
            <w:tcW w:w="2130" w:type="dxa"/>
          </w:tcPr>
          <w:p w14:paraId="1D0AB63F"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Contrato (respaldado por abogado)</w:t>
            </w:r>
          </w:p>
        </w:tc>
        <w:tc>
          <w:tcPr>
            <w:tcW w:w="1683" w:type="dxa"/>
          </w:tcPr>
          <w:p w14:paraId="3EFE4489"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w:t>
            </w:r>
          </w:p>
        </w:tc>
        <w:tc>
          <w:tcPr>
            <w:tcW w:w="1547" w:type="dxa"/>
          </w:tcPr>
          <w:p w14:paraId="3B9817B5"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c>
          <w:tcPr>
            <w:tcW w:w="1242" w:type="dxa"/>
            <w:gridSpan w:val="2"/>
          </w:tcPr>
          <w:p w14:paraId="54D24FB9" w14:textId="77777777" w:rsidR="00AF4223" w:rsidRPr="006B7A34" w:rsidRDefault="0055537F"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$ 1</w:t>
            </w:r>
            <w:r w:rsidR="00AF4223" w:rsidRPr="006B7A34">
              <w:rPr>
                <w:rFonts w:cs="Calibri"/>
              </w:rPr>
              <w:t>0</w:t>
            </w:r>
            <w:r w:rsidRPr="006B7A34">
              <w:rPr>
                <w:rFonts w:cs="Calibri"/>
              </w:rPr>
              <w:t>0</w:t>
            </w:r>
            <w:r w:rsidR="00AF4223" w:rsidRPr="006B7A34">
              <w:rPr>
                <w:rFonts w:cs="Calibri"/>
              </w:rPr>
              <w:t>0</w:t>
            </w:r>
          </w:p>
        </w:tc>
        <w:tc>
          <w:tcPr>
            <w:tcW w:w="1130" w:type="dxa"/>
          </w:tcPr>
          <w:p w14:paraId="2349454D" w14:textId="77777777" w:rsidR="00AF4223" w:rsidRPr="006B7A34" w:rsidRDefault="0055537F"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$ 100</w:t>
            </w:r>
            <w:r w:rsidR="00AF4223" w:rsidRPr="006B7A34">
              <w:rPr>
                <w:rFonts w:cs="Calibri"/>
              </w:rPr>
              <w:t>0</w:t>
            </w:r>
          </w:p>
        </w:tc>
        <w:tc>
          <w:tcPr>
            <w:tcW w:w="551" w:type="dxa"/>
          </w:tcPr>
          <w:p w14:paraId="4CF44D53"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r>
      <w:tr w:rsidR="00B343FA" w:rsidRPr="006B7A34" w14:paraId="4EB3329A" w14:textId="77777777" w:rsidTr="00190EFD">
        <w:trPr>
          <w:trHeight w:val="295"/>
        </w:trPr>
        <w:tc>
          <w:tcPr>
            <w:cnfStyle w:val="001000000000" w:firstRow="0" w:lastRow="0" w:firstColumn="1" w:lastColumn="0" w:oddVBand="0" w:evenVBand="0" w:oddHBand="0" w:evenHBand="0" w:firstRowFirstColumn="0" w:firstRowLastColumn="0" w:lastRowFirstColumn="0" w:lastRowLastColumn="0"/>
            <w:tcW w:w="684" w:type="dxa"/>
          </w:tcPr>
          <w:p w14:paraId="703DD7CE" w14:textId="77777777" w:rsidR="00AF4223" w:rsidRPr="006B7A34" w:rsidRDefault="00AF4223" w:rsidP="006B7A34">
            <w:pPr>
              <w:spacing w:after="0" w:line="240" w:lineRule="auto"/>
              <w:rPr>
                <w:rFonts w:cs="Calibri"/>
                <w:b w:val="0"/>
                <w:bCs w:val="0"/>
              </w:rPr>
            </w:pPr>
          </w:p>
        </w:tc>
        <w:tc>
          <w:tcPr>
            <w:tcW w:w="2130" w:type="dxa"/>
          </w:tcPr>
          <w:p w14:paraId="0F8CE8CF"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xml:space="preserve">Otros </w:t>
            </w:r>
          </w:p>
        </w:tc>
        <w:tc>
          <w:tcPr>
            <w:tcW w:w="1683" w:type="dxa"/>
          </w:tcPr>
          <w:p w14:paraId="2BCC0120"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c>
          <w:tcPr>
            <w:tcW w:w="1547" w:type="dxa"/>
          </w:tcPr>
          <w:p w14:paraId="4C53FDBE"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c>
          <w:tcPr>
            <w:tcW w:w="1242" w:type="dxa"/>
            <w:gridSpan w:val="2"/>
          </w:tcPr>
          <w:p w14:paraId="4D3A490D"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$30</w:t>
            </w:r>
          </w:p>
        </w:tc>
        <w:tc>
          <w:tcPr>
            <w:tcW w:w="1130" w:type="dxa"/>
          </w:tcPr>
          <w:p w14:paraId="50114832"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$ 30</w:t>
            </w:r>
          </w:p>
        </w:tc>
        <w:tc>
          <w:tcPr>
            <w:tcW w:w="551" w:type="dxa"/>
          </w:tcPr>
          <w:p w14:paraId="420B8326"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r>
      <w:tr w:rsidR="00B343FA" w:rsidRPr="006B7A34" w14:paraId="5B3B8C03" w14:textId="77777777" w:rsidTr="00190EF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416" w:type="dxa"/>
            <w:gridSpan w:val="7"/>
          </w:tcPr>
          <w:p w14:paraId="4BA92A11" w14:textId="77777777" w:rsidR="00AF4223" w:rsidRPr="006B7A34" w:rsidRDefault="0055537F" w:rsidP="006B7A34">
            <w:pPr>
              <w:tabs>
                <w:tab w:val="left" w:pos="8322"/>
              </w:tabs>
              <w:spacing w:after="0" w:line="240" w:lineRule="auto"/>
              <w:jc w:val="right"/>
              <w:rPr>
                <w:rFonts w:cs="Calibri"/>
                <w:b w:val="0"/>
                <w:bCs w:val="0"/>
              </w:rPr>
            </w:pPr>
            <w:r w:rsidRPr="006B7A34">
              <w:rPr>
                <w:rFonts w:cs="Calibri"/>
                <w:b w:val="0"/>
                <w:bCs w:val="0"/>
              </w:rPr>
              <w:t>$ 10</w:t>
            </w:r>
            <w:r w:rsidR="00AF4223" w:rsidRPr="006B7A34">
              <w:rPr>
                <w:rFonts w:cs="Calibri"/>
                <w:b w:val="0"/>
                <w:bCs w:val="0"/>
              </w:rPr>
              <w:t>30</w:t>
            </w:r>
          </w:p>
        </w:tc>
        <w:tc>
          <w:tcPr>
            <w:tcW w:w="551" w:type="dxa"/>
          </w:tcPr>
          <w:p w14:paraId="33BFAC23"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r>
      <w:tr w:rsidR="00B343FA" w:rsidRPr="006B7A34" w14:paraId="1F1C5B84" w14:textId="77777777" w:rsidTr="00190EFD">
        <w:trPr>
          <w:trHeight w:val="275"/>
        </w:trPr>
        <w:tc>
          <w:tcPr>
            <w:cnfStyle w:val="001000000000" w:firstRow="0" w:lastRow="0" w:firstColumn="1" w:lastColumn="0" w:oddVBand="0" w:evenVBand="0" w:oddHBand="0" w:evenHBand="0" w:firstRowFirstColumn="0" w:firstRowLastColumn="0" w:lastRowFirstColumn="0" w:lastRowLastColumn="0"/>
            <w:tcW w:w="684" w:type="dxa"/>
          </w:tcPr>
          <w:p w14:paraId="16772C01" w14:textId="77777777" w:rsidR="00AF4223" w:rsidRPr="006B7A34" w:rsidRDefault="00AF4223" w:rsidP="006B7A34">
            <w:pPr>
              <w:spacing w:after="0" w:line="240" w:lineRule="auto"/>
              <w:rPr>
                <w:rFonts w:cs="Calibri"/>
                <w:b w:val="0"/>
                <w:bCs w:val="0"/>
              </w:rPr>
            </w:pPr>
          </w:p>
        </w:tc>
        <w:tc>
          <w:tcPr>
            <w:tcW w:w="2130" w:type="dxa"/>
          </w:tcPr>
          <w:p w14:paraId="74DFDED4"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c>
          <w:tcPr>
            <w:tcW w:w="1683" w:type="dxa"/>
          </w:tcPr>
          <w:p w14:paraId="4B745B42"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c>
          <w:tcPr>
            <w:tcW w:w="1547" w:type="dxa"/>
          </w:tcPr>
          <w:p w14:paraId="49DDD0B6"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c>
          <w:tcPr>
            <w:tcW w:w="1242" w:type="dxa"/>
            <w:gridSpan w:val="2"/>
          </w:tcPr>
          <w:p w14:paraId="5D9CB8DF"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p>
        </w:tc>
        <w:tc>
          <w:tcPr>
            <w:tcW w:w="1130" w:type="dxa"/>
          </w:tcPr>
          <w:p w14:paraId="606D2C49"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b/>
              </w:rPr>
            </w:pPr>
          </w:p>
        </w:tc>
        <w:tc>
          <w:tcPr>
            <w:tcW w:w="551" w:type="dxa"/>
          </w:tcPr>
          <w:p w14:paraId="5748CE3A"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r>
      <w:tr w:rsidR="00B343FA" w:rsidRPr="006B7A34" w14:paraId="701B679B" w14:textId="77777777" w:rsidTr="00190EFD">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684" w:type="dxa"/>
          </w:tcPr>
          <w:p w14:paraId="1DEFA5A1" w14:textId="77777777" w:rsidR="00AF4223" w:rsidRPr="006B7A34" w:rsidRDefault="00AF4223" w:rsidP="006B7A34">
            <w:pPr>
              <w:spacing w:after="0" w:line="240" w:lineRule="auto"/>
              <w:rPr>
                <w:rFonts w:cs="Calibri"/>
                <w:b w:val="0"/>
                <w:bCs w:val="0"/>
              </w:rPr>
            </w:pPr>
          </w:p>
        </w:tc>
        <w:tc>
          <w:tcPr>
            <w:tcW w:w="2130" w:type="dxa"/>
          </w:tcPr>
          <w:p w14:paraId="0DB1E0B1"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Diseñador de interfaces</w:t>
            </w:r>
          </w:p>
        </w:tc>
        <w:tc>
          <w:tcPr>
            <w:tcW w:w="1683" w:type="dxa"/>
          </w:tcPr>
          <w:p w14:paraId="7C05998C"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w:t>
            </w:r>
          </w:p>
        </w:tc>
        <w:tc>
          <w:tcPr>
            <w:tcW w:w="1547" w:type="dxa"/>
          </w:tcPr>
          <w:p w14:paraId="7DE09959"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Persona</w:t>
            </w:r>
          </w:p>
        </w:tc>
        <w:tc>
          <w:tcPr>
            <w:tcW w:w="1242" w:type="dxa"/>
            <w:gridSpan w:val="2"/>
          </w:tcPr>
          <w:p w14:paraId="2C67F786"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$ 200</w:t>
            </w:r>
          </w:p>
        </w:tc>
        <w:tc>
          <w:tcPr>
            <w:tcW w:w="1130" w:type="dxa"/>
          </w:tcPr>
          <w:p w14:paraId="2B8FA3D3"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$ 200</w:t>
            </w:r>
          </w:p>
        </w:tc>
        <w:tc>
          <w:tcPr>
            <w:tcW w:w="551" w:type="dxa"/>
          </w:tcPr>
          <w:p w14:paraId="408CAED1"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r>
      <w:tr w:rsidR="00B343FA" w:rsidRPr="006B7A34" w14:paraId="3C7453A9" w14:textId="77777777" w:rsidTr="00190EFD">
        <w:trPr>
          <w:trHeight w:val="459"/>
        </w:trPr>
        <w:tc>
          <w:tcPr>
            <w:cnfStyle w:val="001000000000" w:firstRow="0" w:lastRow="0" w:firstColumn="1" w:lastColumn="0" w:oddVBand="0" w:evenVBand="0" w:oddHBand="0" w:evenHBand="0" w:firstRowFirstColumn="0" w:firstRowLastColumn="0" w:lastRowFirstColumn="0" w:lastRowLastColumn="0"/>
            <w:tcW w:w="684" w:type="dxa"/>
          </w:tcPr>
          <w:p w14:paraId="6662A3C9" w14:textId="77777777" w:rsidR="00AF4223" w:rsidRPr="006B7A34" w:rsidRDefault="00AF4223" w:rsidP="006B7A34">
            <w:pPr>
              <w:spacing w:after="0" w:line="240" w:lineRule="auto"/>
              <w:rPr>
                <w:rFonts w:cs="Calibri"/>
                <w:b w:val="0"/>
                <w:bCs w:val="0"/>
              </w:rPr>
            </w:pPr>
          </w:p>
        </w:tc>
        <w:tc>
          <w:tcPr>
            <w:tcW w:w="2130" w:type="dxa"/>
          </w:tcPr>
          <w:p w14:paraId="7132473C"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xml:space="preserve">Limpieza </w:t>
            </w:r>
          </w:p>
        </w:tc>
        <w:tc>
          <w:tcPr>
            <w:tcW w:w="1683" w:type="dxa"/>
          </w:tcPr>
          <w:p w14:paraId="30E3B43F"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1</w:t>
            </w:r>
          </w:p>
        </w:tc>
        <w:tc>
          <w:tcPr>
            <w:tcW w:w="1547" w:type="dxa"/>
          </w:tcPr>
          <w:p w14:paraId="2A869AA6"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Persona</w:t>
            </w:r>
          </w:p>
        </w:tc>
        <w:tc>
          <w:tcPr>
            <w:tcW w:w="1242" w:type="dxa"/>
            <w:gridSpan w:val="2"/>
          </w:tcPr>
          <w:p w14:paraId="08E789E8"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$ 200</w:t>
            </w:r>
          </w:p>
        </w:tc>
        <w:tc>
          <w:tcPr>
            <w:tcW w:w="1130" w:type="dxa"/>
          </w:tcPr>
          <w:p w14:paraId="35A23437"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$ 200</w:t>
            </w:r>
          </w:p>
        </w:tc>
        <w:tc>
          <w:tcPr>
            <w:tcW w:w="551" w:type="dxa"/>
          </w:tcPr>
          <w:p w14:paraId="2AB9FEE5"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r>
      <w:tr w:rsidR="00B343FA" w:rsidRPr="006B7A34" w14:paraId="797EE145" w14:textId="77777777" w:rsidTr="00190EFD">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8416" w:type="dxa"/>
            <w:gridSpan w:val="7"/>
          </w:tcPr>
          <w:p w14:paraId="55BA4446" w14:textId="77777777" w:rsidR="00AF4223" w:rsidRPr="006B7A34" w:rsidRDefault="00AF4223" w:rsidP="006B7A34">
            <w:pPr>
              <w:tabs>
                <w:tab w:val="left" w:pos="8456"/>
              </w:tabs>
              <w:spacing w:after="0" w:line="240" w:lineRule="auto"/>
              <w:jc w:val="right"/>
              <w:rPr>
                <w:rFonts w:cs="Calibri"/>
                <w:b w:val="0"/>
                <w:bCs w:val="0"/>
              </w:rPr>
            </w:pPr>
            <w:r w:rsidRPr="006B7A34">
              <w:rPr>
                <w:rFonts w:cs="Calibri"/>
                <w:b w:val="0"/>
                <w:bCs w:val="0"/>
              </w:rPr>
              <w:t xml:space="preserve">                                                                                                                             $ 400</w:t>
            </w:r>
          </w:p>
        </w:tc>
        <w:tc>
          <w:tcPr>
            <w:tcW w:w="551" w:type="dxa"/>
          </w:tcPr>
          <w:p w14:paraId="65DA0F03"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r>
      <w:tr w:rsidR="00AF4223" w:rsidRPr="006B7A34" w14:paraId="506D355A" w14:textId="77777777" w:rsidTr="00190EFD">
        <w:trPr>
          <w:trHeight w:val="378"/>
        </w:trPr>
        <w:tc>
          <w:tcPr>
            <w:cnfStyle w:val="001000000000" w:firstRow="0" w:lastRow="0" w:firstColumn="1" w:lastColumn="0" w:oddVBand="0" w:evenVBand="0" w:oddHBand="0" w:evenHBand="0" w:firstRowFirstColumn="0" w:firstRowLastColumn="0" w:lastRowFirstColumn="0" w:lastRowLastColumn="0"/>
            <w:tcW w:w="684" w:type="dxa"/>
          </w:tcPr>
          <w:p w14:paraId="13950596" w14:textId="77777777" w:rsidR="00AF4223" w:rsidRPr="006B7A34" w:rsidRDefault="00AF4223" w:rsidP="006B7A34">
            <w:pPr>
              <w:spacing w:after="0" w:line="240" w:lineRule="auto"/>
              <w:rPr>
                <w:rFonts w:cs="Calibri"/>
                <w:b w:val="0"/>
                <w:bCs w:val="0"/>
              </w:rPr>
            </w:pPr>
            <w:r w:rsidRPr="006B7A34">
              <w:rPr>
                <w:rFonts w:cs="Calibri"/>
                <w:b w:val="0"/>
                <w:bCs w:val="0"/>
              </w:rPr>
              <w:t>2</w:t>
            </w:r>
          </w:p>
        </w:tc>
        <w:tc>
          <w:tcPr>
            <w:tcW w:w="8283" w:type="dxa"/>
            <w:gridSpan w:val="7"/>
          </w:tcPr>
          <w:p w14:paraId="57040629"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Mano de obra directo</w:t>
            </w:r>
          </w:p>
        </w:tc>
      </w:tr>
      <w:tr w:rsidR="00B343FA" w:rsidRPr="006B7A34" w14:paraId="6389C168" w14:textId="77777777" w:rsidTr="00190EF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84" w:type="dxa"/>
          </w:tcPr>
          <w:p w14:paraId="08A48B1A" w14:textId="77777777" w:rsidR="00AF4223" w:rsidRPr="006B7A34" w:rsidRDefault="00AF4223" w:rsidP="006B7A34">
            <w:pPr>
              <w:spacing w:after="0" w:line="240" w:lineRule="auto"/>
              <w:rPr>
                <w:rFonts w:cs="Calibri"/>
                <w:b w:val="0"/>
                <w:bCs w:val="0"/>
              </w:rPr>
            </w:pPr>
          </w:p>
        </w:tc>
        <w:tc>
          <w:tcPr>
            <w:tcW w:w="2130" w:type="dxa"/>
          </w:tcPr>
          <w:p w14:paraId="2B7909E9"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Líder Proyecto</w:t>
            </w:r>
          </w:p>
        </w:tc>
        <w:tc>
          <w:tcPr>
            <w:tcW w:w="1683" w:type="dxa"/>
          </w:tcPr>
          <w:p w14:paraId="5D7E0297"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w:t>
            </w:r>
          </w:p>
        </w:tc>
        <w:tc>
          <w:tcPr>
            <w:tcW w:w="1547" w:type="dxa"/>
          </w:tcPr>
          <w:p w14:paraId="4636379E"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c>
          <w:tcPr>
            <w:tcW w:w="1242" w:type="dxa"/>
            <w:gridSpan w:val="2"/>
          </w:tcPr>
          <w:p w14:paraId="29007D4B"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xml:space="preserve">$ 800    </w:t>
            </w:r>
          </w:p>
        </w:tc>
        <w:tc>
          <w:tcPr>
            <w:tcW w:w="1130" w:type="dxa"/>
          </w:tcPr>
          <w:p w14:paraId="12D3785F"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$ 800</w:t>
            </w:r>
          </w:p>
        </w:tc>
        <w:tc>
          <w:tcPr>
            <w:tcW w:w="551" w:type="dxa"/>
          </w:tcPr>
          <w:p w14:paraId="55BD8AFC"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595EE63A" w14:textId="77777777" w:rsidTr="00190EFD">
        <w:trPr>
          <w:trHeight w:val="327"/>
        </w:trPr>
        <w:tc>
          <w:tcPr>
            <w:cnfStyle w:val="001000000000" w:firstRow="0" w:lastRow="0" w:firstColumn="1" w:lastColumn="0" w:oddVBand="0" w:evenVBand="0" w:oddHBand="0" w:evenHBand="0" w:firstRowFirstColumn="0" w:firstRowLastColumn="0" w:lastRowFirstColumn="0" w:lastRowLastColumn="0"/>
            <w:tcW w:w="684" w:type="dxa"/>
          </w:tcPr>
          <w:p w14:paraId="36CDA725" w14:textId="77777777" w:rsidR="00AF4223" w:rsidRPr="006B7A34" w:rsidRDefault="00AF4223" w:rsidP="006B7A34">
            <w:pPr>
              <w:spacing w:after="0" w:line="240" w:lineRule="auto"/>
              <w:rPr>
                <w:rFonts w:cs="Calibri"/>
                <w:b w:val="0"/>
                <w:bCs w:val="0"/>
              </w:rPr>
            </w:pPr>
          </w:p>
        </w:tc>
        <w:tc>
          <w:tcPr>
            <w:tcW w:w="2130" w:type="dxa"/>
          </w:tcPr>
          <w:p w14:paraId="0A9213A8"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xml:space="preserve">Programadores </w:t>
            </w:r>
          </w:p>
        </w:tc>
        <w:tc>
          <w:tcPr>
            <w:tcW w:w="1683" w:type="dxa"/>
          </w:tcPr>
          <w:p w14:paraId="2108C603"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4</w:t>
            </w:r>
          </w:p>
        </w:tc>
        <w:tc>
          <w:tcPr>
            <w:tcW w:w="1547" w:type="dxa"/>
          </w:tcPr>
          <w:p w14:paraId="68A11A7C"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xml:space="preserve">Personas </w:t>
            </w:r>
          </w:p>
        </w:tc>
        <w:tc>
          <w:tcPr>
            <w:tcW w:w="1242" w:type="dxa"/>
            <w:gridSpan w:val="2"/>
          </w:tcPr>
          <w:p w14:paraId="0781E622"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$ 500</w:t>
            </w:r>
          </w:p>
        </w:tc>
        <w:tc>
          <w:tcPr>
            <w:tcW w:w="1130" w:type="dxa"/>
          </w:tcPr>
          <w:p w14:paraId="1D666D16"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$ 2000</w:t>
            </w:r>
          </w:p>
        </w:tc>
        <w:tc>
          <w:tcPr>
            <w:tcW w:w="551" w:type="dxa"/>
          </w:tcPr>
          <w:p w14:paraId="7D73AA73"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B343FA" w:rsidRPr="006B7A34" w14:paraId="6C0EEA95" w14:textId="77777777" w:rsidTr="00190EF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84" w:type="dxa"/>
          </w:tcPr>
          <w:p w14:paraId="28B32101" w14:textId="77777777" w:rsidR="00AF4223" w:rsidRPr="006B7A34" w:rsidRDefault="00AF4223" w:rsidP="006B7A34">
            <w:pPr>
              <w:spacing w:after="0" w:line="240" w:lineRule="auto"/>
              <w:rPr>
                <w:rFonts w:cs="Calibri"/>
                <w:b w:val="0"/>
                <w:bCs w:val="0"/>
              </w:rPr>
            </w:pPr>
          </w:p>
        </w:tc>
        <w:tc>
          <w:tcPr>
            <w:tcW w:w="2130" w:type="dxa"/>
          </w:tcPr>
          <w:p w14:paraId="7B05E659"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xml:space="preserve">Jefe de marketing </w:t>
            </w:r>
          </w:p>
        </w:tc>
        <w:tc>
          <w:tcPr>
            <w:tcW w:w="1683" w:type="dxa"/>
          </w:tcPr>
          <w:p w14:paraId="2C62CD02"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w:t>
            </w:r>
          </w:p>
        </w:tc>
        <w:tc>
          <w:tcPr>
            <w:tcW w:w="1547" w:type="dxa"/>
          </w:tcPr>
          <w:p w14:paraId="655F961F"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c>
          <w:tcPr>
            <w:tcW w:w="1242" w:type="dxa"/>
            <w:gridSpan w:val="2"/>
          </w:tcPr>
          <w:p w14:paraId="1F0F1FA5"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$ 500</w:t>
            </w:r>
          </w:p>
        </w:tc>
        <w:tc>
          <w:tcPr>
            <w:tcW w:w="1130" w:type="dxa"/>
          </w:tcPr>
          <w:p w14:paraId="223DC480"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$ 500</w:t>
            </w:r>
          </w:p>
        </w:tc>
        <w:tc>
          <w:tcPr>
            <w:tcW w:w="551" w:type="dxa"/>
          </w:tcPr>
          <w:p w14:paraId="36A827E2"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3CAF655F" w14:textId="77777777" w:rsidTr="00190EFD">
        <w:trPr>
          <w:trHeight w:val="241"/>
        </w:trPr>
        <w:tc>
          <w:tcPr>
            <w:cnfStyle w:val="001000000000" w:firstRow="0" w:lastRow="0" w:firstColumn="1" w:lastColumn="0" w:oddVBand="0" w:evenVBand="0" w:oddHBand="0" w:evenHBand="0" w:firstRowFirstColumn="0" w:firstRowLastColumn="0" w:lastRowFirstColumn="0" w:lastRowLastColumn="0"/>
            <w:tcW w:w="684" w:type="dxa"/>
          </w:tcPr>
          <w:p w14:paraId="134A3C09" w14:textId="77777777" w:rsidR="00AF4223" w:rsidRPr="006B7A34" w:rsidRDefault="00AF4223" w:rsidP="006B7A34">
            <w:pPr>
              <w:spacing w:after="0" w:line="240" w:lineRule="auto"/>
              <w:rPr>
                <w:rFonts w:cs="Calibri"/>
                <w:b w:val="0"/>
                <w:bCs w:val="0"/>
              </w:rPr>
            </w:pPr>
          </w:p>
        </w:tc>
        <w:tc>
          <w:tcPr>
            <w:tcW w:w="2130" w:type="dxa"/>
          </w:tcPr>
          <w:p w14:paraId="21EDD9F2"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xml:space="preserve">Jefe de producción </w:t>
            </w:r>
          </w:p>
        </w:tc>
        <w:tc>
          <w:tcPr>
            <w:tcW w:w="1683" w:type="dxa"/>
          </w:tcPr>
          <w:p w14:paraId="3CCEE6FD"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1</w:t>
            </w:r>
          </w:p>
        </w:tc>
        <w:tc>
          <w:tcPr>
            <w:tcW w:w="1547" w:type="dxa"/>
          </w:tcPr>
          <w:p w14:paraId="68805C16"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c>
          <w:tcPr>
            <w:tcW w:w="1242" w:type="dxa"/>
            <w:gridSpan w:val="2"/>
          </w:tcPr>
          <w:p w14:paraId="1F59B294"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$ 500</w:t>
            </w:r>
          </w:p>
        </w:tc>
        <w:tc>
          <w:tcPr>
            <w:tcW w:w="1130" w:type="dxa"/>
          </w:tcPr>
          <w:p w14:paraId="4F249189"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$ 500</w:t>
            </w:r>
          </w:p>
        </w:tc>
        <w:tc>
          <w:tcPr>
            <w:tcW w:w="551" w:type="dxa"/>
          </w:tcPr>
          <w:p w14:paraId="48F01055"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B343FA" w:rsidRPr="006B7A34" w14:paraId="6BB72485" w14:textId="77777777" w:rsidTr="00190EF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684" w:type="dxa"/>
          </w:tcPr>
          <w:p w14:paraId="2FD0B4D8" w14:textId="77777777" w:rsidR="00AF4223" w:rsidRPr="006B7A34" w:rsidRDefault="00AF4223" w:rsidP="006B7A34">
            <w:pPr>
              <w:spacing w:after="0" w:line="240" w:lineRule="auto"/>
              <w:rPr>
                <w:rFonts w:cs="Calibri"/>
                <w:b w:val="0"/>
                <w:bCs w:val="0"/>
              </w:rPr>
            </w:pPr>
          </w:p>
        </w:tc>
        <w:tc>
          <w:tcPr>
            <w:tcW w:w="2130" w:type="dxa"/>
          </w:tcPr>
          <w:p w14:paraId="74B6994F"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Jefe de RRHH</w:t>
            </w:r>
          </w:p>
        </w:tc>
        <w:tc>
          <w:tcPr>
            <w:tcW w:w="1683" w:type="dxa"/>
          </w:tcPr>
          <w:p w14:paraId="1C24598C"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w:t>
            </w:r>
          </w:p>
        </w:tc>
        <w:tc>
          <w:tcPr>
            <w:tcW w:w="1547" w:type="dxa"/>
          </w:tcPr>
          <w:p w14:paraId="398C0E6D"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c>
          <w:tcPr>
            <w:tcW w:w="1242" w:type="dxa"/>
            <w:gridSpan w:val="2"/>
          </w:tcPr>
          <w:p w14:paraId="4D1238C6"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xml:space="preserve">$ 500    </w:t>
            </w:r>
          </w:p>
        </w:tc>
        <w:tc>
          <w:tcPr>
            <w:tcW w:w="1130" w:type="dxa"/>
          </w:tcPr>
          <w:p w14:paraId="4F18E137"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$ 500</w:t>
            </w:r>
          </w:p>
        </w:tc>
        <w:tc>
          <w:tcPr>
            <w:tcW w:w="551" w:type="dxa"/>
          </w:tcPr>
          <w:p w14:paraId="0884DA4B"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38BAD881" w14:textId="77777777" w:rsidTr="00190EFD">
        <w:trPr>
          <w:trHeight w:val="297"/>
        </w:trPr>
        <w:tc>
          <w:tcPr>
            <w:cnfStyle w:val="001000000000" w:firstRow="0" w:lastRow="0" w:firstColumn="1" w:lastColumn="0" w:oddVBand="0" w:evenVBand="0" w:oddHBand="0" w:evenHBand="0" w:firstRowFirstColumn="0" w:firstRowLastColumn="0" w:lastRowFirstColumn="0" w:lastRowLastColumn="0"/>
            <w:tcW w:w="684" w:type="dxa"/>
          </w:tcPr>
          <w:p w14:paraId="6C00E1C6" w14:textId="77777777" w:rsidR="00AF4223" w:rsidRPr="006B7A34" w:rsidRDefault="00AF4223" w:rsidP="006B7A34">
            <w:pPr>
              <w:spacing w:after="0" w:line="240" w:lineRule="auto"/>
              <w:rPr>
                <w:rFonts w:cs="Calibri"/>
                <w:b w:val="0"/>
                <w:bCs w:val="0"/>
              </w:rPr>
            </w:pPr>
          </w:p>
        </w:tc>
        <w:tc>
          <w:tcPr>
            <w:tcW w:w="2130" w:type="dxa"/>
          </w:tcPr>
          <w:p w14:paraId="78E252A6"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Jefe finanzas</w:t>
            </w:r>
          </w:p>
        </w:tc>
        <w:tc>
          <w:tcPr>
            <w:tcW w:w="1683" w:type="dxa"/>
          </w:tcPr>
          <w:p w14:paraId="1D89B5E6"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1</w:t>
            </w:r>
          </w:p>
        </w:tc>
        <w:tc>
          <w:tcPr>
            <w:tcW w:w="1547" w:type="dxa"/>
          </w:tcPr>
          <w:p w14:paraId="4713FB51"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c>
          <w:tcPr>
            <w:tcW w:w="1242" w:type="dxa"/>
            <w:gridSpan w:val="2"/>
          </w:tcPr>
          <w:p w14:paraId="649D2632"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xml:space="preserve">$ 500    </w:t>
            </w:r>
          </w:p>
        </w:tc>
        <w:tc>
          <w:tcPr>
            <w:tcW w:w="1130" w:type="dxa"/>
          </w:tcPr>
          <w:p w14:paraId="7BCF28D9"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$ 500</w:t>
            </w:r>
          </w:p>
        </w:tc>
        <w:tc>
          <w:tcPr>
            <w:tcW w:w="551" w:type="dxa"/>
          </w:tcPr>
          <w:p w14:paraId="555F011F"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B343FA" w:rsidRPr="006B7A34" w14:paraId="274A4D63" w14:textId="77777777" w:rsidTr="00190EF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684" w:type="dxa"/>
          </w:tcPr>
          <w:p w14:paraId="7310A952" w14:textId="77777777" w:rsidR="00AF4223" w:rsidRPr="006B7A34" w:rsidRDefault="00AF4223" w:rsidP="006B7A34">
            <w:pPr>
              <w:spacing w:after="0" w:line="240" w:lineRule="auto"/>
              <w:rPr>
                <w:rFonts w:cs="Calibri"/>
                <w:b w:val="0"/>
                <w:bCs w:val="0"/>
              </w:rPr>
            </w:pPr>
          </w:p>
        </w:tc>
        <w:tc>
          <w:tcPr>
            <w:tcW w:w="2130" w:type="dxa"/>
          </w:tcPr>
          <w:p w14:paraId="613CB489"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Secretaria</w:t>
            </w:r>
          </w:p>
        </w:tc>
        <w:tc>
          <w:tcPr>
            <w:tcW w:w="1683" w:type="dxa"/>
          </w:tcPr>
          <w:p w14:paraId="70E6CE73"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w:t>
            </w:r>
          </w:p>
        </w:tc>
        <w:tc>
          <w:tcPr>
            <w:tcW w:w="1547" w:type="dxa"/>
          </w:tcPr>
          <w:p w14:paraId="618AF415"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c>
          <w:tcPr>
            <w:tcW w:w="1242" w:type="dxa"/>
            <w:gridSpan w:val="2"/>
          </w:tcPr>
          <w:p w14:paraId="2AC2AF75"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xml:space="preserve">$ 200    </w:t>
            </w:r>
          </w:p>
        </w:tc>
        <w:tc>
          <w:tcPr>
            <w:tcW w:w="1130" w:type="dxa"/>
          </w:tcPr>
          <w:p w14:paraId="09D1EF94"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$ 200</w:t>
            </w:r>
          </w:p>
        </w:tc>
        <w:tc>
          <w:tcPr>
            <w:tcW w:w="551" w:type="dxa"/>
          </w:tcPr>
          <w:p w14:paraId="55E0AC99"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AF4223" w:rsidRPr="006B7A34" w14:paraId="77F697AD" w14:textId="77777777" w:rsidTr="00190EFD">
        <w:trPr>
          <w:trHeight w:val="267"/>
        </w:trPr>
        <w:tc>
          <w:tcPr>
            <w:cnfStyle w:val="001000000000" w:firstRow="0" w:lastRow="0" w:firstColumn="1" w:lastColumn="0" w:oddVBand="0" w:evenVBand="0" w:oddHBand="0" w:evenHBand="0" w:firstRowFirstColumn="0" w:firstRowLastColumn="0" w:lastRowFirstColumn="0" w:lastRowLastColumn="0"/>
            <w:tcW w:w="8416" w:type="dxa"/>
            <w:gridSpan w:val="7"/>
          </w:tcPr>
          <w:p w14:paraId="6887A6B4" w14:textId="77777777" w:rsidR="00AF4223" w:rsidRPr="006B7A34" w:rsidRDefault="00AF4223" w:rsidP="006B7A34">
            <w:pPr>
              <w:spacing w:after="0" w:line="240" w:lineRule="auto"/>
              <w:jc w:val="right"/>
              <w:rPr>
                <w:rFonts w:cs="Calibri"/>
                <w:b w:val="0"/>
                <w:bCs w:val="0"/>
              </w:rPr>
            </w:pPr>
            <w:r w:rsidRPr="006B7A34">
              <w:rPr>
                <w:rFonts w:cs="Calibri"/>
                <w:b w:val="0"/>
                <w:bCs w:val="0"/>
              </w:rPr>
              <w:t xml:space="preserve">                            $ 5000</w:t>
            </w:r>
          </w:p>
        </w:tc>
        <w:tc>
          <w:tcPr>
            <w:tcW w:w="551" w:type="dxa"/>
          </w:tcPr>
          <w:p w14:paraId="37133C21"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B343FA" w:rsidRPr="006B7A34" w14:paraId="61BF3255" w14:textId="77777777" w:rsidTr="00190EF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84" w:type="dxa"/>
          </w:tcPr>
          <w:p w14:paraId="4A25B1F2" w14:textId="77777777" w:rsidR="00AF4223" w:rsidRPr="006B7A34" w:rsidRDefault="00AF4223" w:rsidP="006B7A34">
            <w:pPr>
              <w:spacing w:after="0" w:line="240" w:lineRule="auto"/>
              <w:rPr>
                <w:rFonts w:cs="Calibri"/>
                <w:b w:val="0"/>
                <w:bCs w:val="0"/>
              </w:rPr>
            </w:pPr>
          </w:p>
        </w:tc>
        <w:tc>
          <w:tcPr>
            <w:tcW w:w="8283" w:type="dxa"/>
            <w:gridSpan w:val="7"/>
          </w:tcPr>
          <w:p w14:paraId="2328728C"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r w:rsidRPr="006B7A34">
              <w:rPr>
                <w:rFonts w:cs="Calibri"/>
                <w:b/>
              </w:rPr>
              <w:t>Licencias</w:t>
            </w:r>
          </w:p>
        </w:tc>
      </w:tr>
      <w:tr w:rsidR="00B343FA" w:rsidRPr="006B7A34" w14:paraId="0C464013" w14:textId="77777777" w:rsidTr="00190EFD">
        <w:trPr>
          <w:trHeight w:val="269"/>
        </w:trPr>
        <w:tc>
          <w:tcPr>
            <w:cnfStyle w:val="001000000000" w:firstRow="0" w:lastRow="0" w:firstColumn="1" w:lastColumn="0" w:oddVBand="0" w:evenVBand="0" w:oddHBand="0" w:evenHBand="0" w:firstRowFirstColumn="0" w:firstRowLastColumn="0" w:lastRowFirstColumn="0" w:lastRowLastColumn="0"/>
            <w:tcW w:w="684" w:type="dxa"/>
          </w:tcPr>
          <w:p w14:paraId="6FF3497F" w14:textId="77777777" w:rsidR="00AF4223" w:rsidRPr="006B7A34" w:rsidRDefault="00AF4223" w:rsidP="006B7A34">
            <w:pPr>
              <w:spacing w:after="0" w:line="240" w:lineRule="auto"/>
              <w:rPr>
                <w:rFonts w:cs="Calibri"/>
                <w:b w:val="0"/>
                <w:bCs w:val="0"/>
              </w:rPr>
            </w:pPr>
          </w:p>
        </w:tc>
        <w:tc>
          <w:tcPr>
            <w:tcW w:w="2130" w:type="dxa"/>
          </w:tcPr>
          <w:p w14:paraId="63578399" w14:textId="239583F3" w:rsidR="00AF4223" w:rsidRPr="006B7A34" w:rsidRDefault="00190EFD"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Pr>
                <w:rFonts w:cs="Calibri"/>
              </w:rPr>
              <w:t>Windows 10</w:t>
            </w:r>
          </w:p>
        </w:tc>
        <w:tc>
          <w:tcPr>
            <w:tcW w:w="1683" w:type="dxa"/>
          </w:tcPr>
          <w:p w14:paraId="2F60652A"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2</w:t>
            </w:r>
          </w:p>
        </w:tc>
        <w:tc>
          <w:tcPr>
            <w:tcW w:w="1547" w:type="dxa"/>
          </w:tcPr>
          <w:p w14:paraId="2015DB45"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c>
          <w:tcPr>
            <w:tcW w:w="1242" w:type="dxa"/>
            <w:gridSpan w:val="2"/>
          </w:tcPr>
          <w:p w14:paraId="0189A5D6"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$ 120</w:t>
            </w:r>
          </w:p>
        </w:tc>
        <w:tc>
          <w:tcPr>
            <w:tcW w:w="1130" w:type="dxa"/>
          </w:tcPr>
          <w:p w14:paraId="18ABA5F6"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$ 120</w:t>
            </w:r>
          </w:p>
        </w:tc>
        <w:tc>
          <w:tcPr>
            <w:tcW w:w="551" w:type="dxa"/>
          </w:tcPr>
          <w:p w14:paraId="0C0A9015"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AF4223" w:rsidRPr="006B7A34" w14:paraId="3BC82750" w14:textId="77777777" w:rsidTr="00190EF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416" w:type="dxa"/>
            <w:gridSpan w:val="7"/>
          </w:tcPr>
          <w:p w14:paraId="7E14CAD7" w14:textId="77777777" w:rsidR="00AF4223" w:rsidRPr="006B7A34" w:rsidRDefault="00AF4223" w:rsidP="006B7A34">
            <w:pPr>
              <w:spacing w:after="0" w:line="240" w:lineRule="auto"/>
              <w:jc w:val="right"/>
              <w:rPr>
                <w:rFonts w:cs="Calibri"/>
                <w:b w:val="0"/>
                <w:bCs w:val="0"/>
              </w:rPr>
            </w:pPr>
            <w:r w:rsidRPr="006B7A34">
              <w:rPr>
                <w:rFonts w:cs="Calibri"/>
                <w:b w:val="0"/>
                <w:bCs w:val="0"/>
              </w:rPr>
              <w:t>$ 220</w:t>
            </w:r>
          </w:p>
        </w:tc>
        <w:tc>
          <w:tcPr>
            <w:tcW w:w="551" w:type="dxa"/>
          </w:tcPr>
          <w:p w14:paraId="7EB6898F"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4B5E9D37" w14:textId="77777777" w:rsidTr="00190EFD">
        <w:trPr>
          <w:trHeight w:val="263"/>
        </w:trPr>
        <w:tc>
          <w:tcPr>
            <w:cnfStyle w:val="001000000000" w:firstRow="0" w:lastRow="0" w:firstColumn="1" w:lastColumn="0" w:oddVBand="0" w:evenVBand="0" w:oddHBand="0" w:evenHBand="0" w:firstRowFirstColumn="0" w:firstRowLastColumn="0" w:lastRowFirstColumn="0" w:lastRowLastColumn="0"/>
            <w:tcW w:w="684" w:type="dxa"/>
          </w:tcPr>
          <w:p w14:paraId="0899055A" w14:textId="77777777" w:rsidR="00AF4223" w:rsidRPr="006B7A34" w:rsidRDefault="00AF4223" w:rsidP="006B7A34">
            <w:pPr>
              <w:spacing w:after="0" w:line="240" w:lineRule="auto"/>
              <w:rPr>
                <w:rFonts w:cs="Calibri"/>
                <w:b w:val="0"/>
                <w:bCs w:val="0"/>
              </w:rPr>
            </w:pPr>
            <w:r w:rsidRPr="006B7A34">
              <w:rPr>
                <w:rFonts w:cs="Calibri"/>
                <w:b w:val="0"/>
                <w:bCs w:val="0"/>
              </w:rPr>
              <w:t>3</w:t>
            </w:r>
          </w:p>
        </w:tc>
        <w:tc>
          <w:tcPr>
            <w:tcW w:w="8283" w:type="dxa"/>
            <w:gridSpan w:val="7"/>
          </w:tcPr>
          <w:p w14:paraId="716F06A3"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Materiales e Insumos</w:t>
            </w:r>
          </w:p>
        </w:tc>
      </w:tr>
      <w:tr w:rsidR="00B343FA" w:rsidRPr="006B7A34" w14:paraId="38A502CA" w14:textId="77777777" w:rsidTr="00190EFD">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684" w:type="dxa"/>
          </w:tcPr>
          <w:p w14:paraId="07C22685" w14:textId="77777777" w:rsidR="00AF4223" w:rsidRPr="006B7A34" w:rsidRDefault="00AF4223" w:rsidP="006B7A34">
            <w:pPr>
              <w:spacing w:after="0" w:line="240" w:lineRule="auto"/>
              <w:rPr>
                <w:rFonts w:cs="Calibri"/>
                <w:b w:val="0"/>
                <w:bCs w:val="0"/>
              </w:rPr>
            </w:pPr>
          </w:p>
        </w:tc>
        <w:tc>
          <w:tcPr>
            <w:tcW w:w="2130" w:type="dxa"/>
          </w:tcPr>
          <w:p w14:paraId="3E4C6022"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r w:rsidRPr="006B7A34">
              <w:rPr>
                <w:rFonts w:cs="Calibri"/>
                <w:b/>
              </w:rPr>
              <w:t xml:space="preserve"> </w:t>
            </w:r>
          </w:p>
        </w:tc>
        <w:tc>
          <w:tcPr>
            <w:tcW w:w="1683" w:type="dxa"/>
          </w:tcPr>
          <w:p w14:paraId="1310CB73"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c>
          <w:tcPr>
            <w:tcW w:w="1547" w:type="dxa"/>
          </w:tcPr>
          <w:p w14:paraId="0659BF1E"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c>
          <w:tcPr>
            <w:tcW w:w="1242" w:type="dxa"/>
            <w:gridSpan w:val="2"/>
          </w:tcPr>
          <w:p w14:paraId="3C058830"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c>
          <w:tcPr>
            <w:tcW w:w="1130" w:type="dxa"/>
          </w:tcPr>
          <w:p w14:paraId="3B466C4F"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c>
          <w:tcPr>
            <w:tcW w:w="551" w:type="dxa"/>
          </w:tcPr>
          <w:p w14:paraId="17B5E87F"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r>
      <w:tr w:rsidR="00B343FA" w:rsidRPr="006B7A34" w14:paraId="6FBC0C6D" w14:textId="77777777" w:rsidTr="00190EFD">
        <w:trPr>
          <w:trHeight w:val="271"/>
        </w:trPr>
        <w:tc>
          <w:tcPr>
            <w:cnfStyle w:val="001000000000" w:firstRow="0" w:lastRow="0" w:firstColumn="1" w:lastColumn="0" w:oddVBand="0" w:evenVBand="0" w:oddHBand="0" w:evenHBand="0" w:firstRowFirstColumn="0" w:firstRowLastColumn="0" w:lastRowFirstColumn="0" w:lastRowLastColumn="0"/>
            <w:tcW w:w="684" w:type="dxa"/>
          </w:tcPr>
          <w:p w14:paraId="2D68D122" w14:textId="77777777" w:rsidR="00AF4223" w:rsidRPr="006B7A34" w:rsidRDefault="00AF4223" w:rsidP="006B7A34">
            <w:pPr>
              <w:spacing w:after="0" w:line="240" w:lineRule="auto"/>
              <w:rPr>
                <w:rFonts w:cs="Calibri"/>
                <w:b w:val="0"/>
                <w:bCs w:val="0"/>
              </w:rPr>
            </w:pPr>
          </w:p>
        </w:tc>
        <w:tc>
          <w:tcPr>
            <w:tcW w:w="2130" w:type="dxa"/>
          </w:tcPr>
          <w:p w14:paraId="292BBF59"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Computadoras</w:t>
            </w:r>
          </w:p>
        </w:tc>
        <w:tc>
          <w:tcPr>
            <w:tcW w:w="1683" w:type="dxa"/>
          </w:tcPr>
          <w:p w14:paraId="0E588371"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5</w:t>
            </w:r>
          </w:p>
        </w:tc>
        <w:tc>
          <w:tcPr>
            <w:tcW w:w="1547" w:type="dxa"/>
          </w:tcPr>
          <w:p w14:paraId="74B72BD0"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Unidades</w:t>
            </w:r>
          </w:p>
        </w:tc>
        <w:tc>
          <w:tcPr>
            <w:tcW w:w="1242" w:type="dxa"/>
            <w:gridSpan w:val="2"/>
          </w:tcPr>
          <w:p w14:paraId="3218B962"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$ 500</w:t>
            </w:r>
          </w:p>
        </w:tc>
        <w:tc>
          <w:tcPr>
            <w:tcW w:w="1130" w:type="dxa"/>
          </w:tcPr>
          <w:p w14:paraId="798CB0F3"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$ 2500</w:t>
            </w:r>
          </w:p>
        </w:tc>
        <w:tc>
          <w:tcPr>
            <w:tcW w:w="551" w:type="dxa"/>
          </w:tcPr>
          <w:p w14:paraId="256D5E01"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r>
      <w:tr w:rsidR="00B343FA" w:rsidRPr="006B7A34" w14:paraId="2918AA42" w14:textId="77777777" w:rsidTr="00190EFD">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684" w:type="dxa"/>
          </w:tcPr>
          <w:p w14:paraId="1C35970E" w14:textId="77777777" w:rsidR="00AF4223" w:rsidRPr="006B7A34" w:rsidRDefault="00AF4223" w:rsidP="006B7A34">
            <w:pPr>
              <w:spacing w:after="0" w:line="240" w:lineRule="auto"/>
              <w:rPr>
                <w:rFonts w:cs="Calibri"/>
                <w:b w:val="0"/>
                <w:bCs w:val="0"/>
              </w:rPr>
            </w:pPr>
          </w:p>
        </w:tc>
        <w:tc>
          <w:tcPr>
            <w:tcW w:w="2130" w:type="dxa"/>
          </w:tcPr>
          <w:p w14:paraId="4EF0A577"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Dispositivos Móviles</w:t>
            </w:r>
          </w:p>
        </w:tc>
        <w:tc>
          <w:tcPr>
            <w:tcW w:w="1683" w:type="dxa"/>
          </w:tcPr>
          <w:p w14:paraId="0108949C"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2</w:t>
            </w:r>
          </w:p>
        </w:tc>
        <w:tc>
          <w:tcPr>
            <w:tcW w:w="1547" w:type="dxa"/>
          </w:tcPr>
          <w:p w14:paraId="4139D7FF"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Unidades</w:t>
            </w:r>
          </w:p>
        </w:tc>
        <w:tc>
          <w:tcPr>
            <w:tcW w:w="1242" w:type="dxa"/>
            <w:gridSpan w:val="2"/>
          </w:tcPr>
          <w:p w14:paraId="63203BBC"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$ 300</w:t>
            </w:r>
          </w:p>
        </w:tc>
        <w:tc>
          <w:tcPr>
            <w:tcW w:w="1130" w:type="dxa"/>
          </w:tcPr>
          <w:p w14:paraId="66A08864"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$ 600</w:t>
            </w:r>
          </w:p>
        </w:tc>
        <w:tc>
          <w:tcPr>
            <w:tcW w:w="551" w:type="dxa"/>
          </w:tcPr>
          <w:p w14:paraId="379D5027"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rPr>
            </w:pPr>
          </w:p>
        </w:tc>
      </w:tr>
      <w:tr w:rsidR="00B343FA" w:rsidRPr="006B7A34" w14:paraId="2FF7E9C6" w14:textId="77777777" w:rsidTr="00190EFD">
        <w:trPr>
          <w:trHeight w:val="265"/>
        </w:trPr>
        <w:tc>
          <w:tcPr>
            <w:cnfStyle w:val="001000000000" w:firstRow="0" w:lastRow="0" w:firstColumn="1" w:lastColumn="0" w:oddVBand="0" w:evenVBand="0" w:oddHBand="0" w:evenHBand="0" w:firstRowFirstColumn="0" w:firstRowLastColumn="0" w:lastRowFirstColumn="0" w:lastRowLastColumn="0"/>
            <w:tcW w:w="684" w:type="dxa"/>
          </w:tcPr>
          <w:p w14:paraId="32486165" w14:textId="77777777" w:rsidR="00AF4223" w:rsidRPr="006B7A34" w:rsidRDefault="00AF4223" w:rsidP="006B7A34">
            <w:pPr>
              <w:spacing w:after="0" w:line="240" w:lineRule="auto"/>
              <w:rPr>
                <w:rFonts w:cs="Calibri"/>
                <w:b w:val="0"/>
                <w:bCs w:val="0"/>
              </w:rPr>
            </w:pPr>
          </w:p>
        </w:tc>
        <w:tc>
          <w:tcPr>
            <w:tcW w:w="2130" w:type="dxa"/>
          </w:tcPr>
          <w:p w14:paraId="1DCD3B1B"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Seguridad</w:t>
            </w:r>
          </w:p>
        </w:tc>
        <w:tc>
          <w:tcPr>
            <w:tcW w:w="1683" w:type="dxa"/>
          </w:tcPr>
          <w:p w14:paraId="6561455C"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c>
          <w:tcPr>
            <w:tcW w:w="1547" w:type="dxa"/>
          </w:tcPr>
          <w:p w14:paraId="5FAED05B"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c>
          <w:tcPr>
            <w:tcW w:w="1242" w:type="dxa"/>
            <w:gridSpan w:val="2"/>
          </w:tcPr>
          <w:p w14:paraId="507C2F84"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b/>
              </w:rPr>
            </w:pPr>
          </w:p>
        </w:tc>
        <w:tc>
          <w:tcPr>
            <w:tcW w:w="1130" w:type="dxa"/>
          </w:tcPr>
          <w:p w14:paraId="4737A97A"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b/>
              </w:rPr>
            </w:pPr>
          </w:p>
        </w:tc>
        <w:tc>
          <w:tcPr>
            <w:tcW w:w="551" w:type="dxa"/>
          </w:tcPr>
          <w:p w14:paraId="3D6D94F2"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p>
        </w:tc>
      </w:tr>
      <w:tr w:rsidR="00B343FA" w:rsidRPr="006B7A34" w14:paraId="3E36AD78" w14:textId="77777777" w:rsidTr="00190EF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84" w:type="dxa"/>
          </w:tcPr>
          <w:p w14:paraId="54D00CF2" w14:textId="77777777" w:rsidR="00AF4223" w:rsidRPr="006B7A34" w:rsidRDefault="00AF4223" w:rsidP="006B7A34">
            <w:pPr>
              <w:spacing w:after="0" w:line="240" w:lineRule="auto"/>
              <w:rPr>
                <w:rFonts w:cs="Calibri"/>
                <w:b w:val="0"/>
                <w:bCs w:val="0"/>
              </w:rPr>
            </w:pPr>
          </w:p>
        </w:tc>
        <w:tc>
          <w:tcPr>
            <w:tcW w:w="2130" w:type="dxa"/>
          </w:tcPr>
          <w:p w14:paraId="4C8D8CB6"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Botiquín</w:t>
            </w:r>
          </w:p>
        </w:tc>
        <w:tc>
          <w:tcPr>
            <w:tcW w:w="1683" w:type="dxa"/>
          </w:tcPr>
          <w:p w14:paraId="6D5BF210"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w:t>
            </w:r>
          </w:p>
        </w:tc>
        <w:tc>
          <w:tcPr>
            <w:tcW w:w="1547" w:type="dxa"/>
          </w:tcPr>
          <w:p w14:paraId="7B6248BE"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unidades</w:t>
            </w:r>
          </w:p>
        </w:tc>
        <w:tc>
          <w:tcPr>
            <w:tcW w:w="1242" w:type="dxa"/>
            <w:gridSpan w:val="2"/>
          </w:tcPr>
          <w:p w14:paraId="048DA7D3"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$ 30</w:t>
            </w:r>
          </w:p>
        </w:tc>
        <w:tc>
          <w:tcPr>
            <w:tcW w:w="1130" w:type="dxa"/>
          </w:tcPr>
          <w:p w14:paraId="496BF470"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$ 30</w:t>
            </w:r>
          </w:p>
        </w:tc>
        <w:tc>
          <w:tcPr>
            <w:tcW w:w="551" w:type="dxa"/>
          </w:tcPr>
          <w:p w14:paraId="4D8D3BA9"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1A881BA9" w14:textId="77777777" w:rsidTr="00190EFD">
        <w:trPr>
          <w:trHeight w:val="287"/>
        </w:trPr>
        <w:tc>
          <w:tcPr>
            <w:cnfStyle w:val="001000000000" w:firstRow="0" w:lastRow="0" w:firstColumn="1" w:lastColumn="0" w:oddVBand="0" w:evenVBand="0" w:oddHBand="0" w:evenHBand="0" w:firstRowFirstColumn="0" w:firstRowLastColumn="0" w:lastRowFirstColumn="0" w:lastRowLastColumn="0"/>
            <w:tcW w:w="684" w:type="dxa"/>
          </w:tcPr>
          <w:p w14:paraId="52A99DB9" w14:textId="77777777" w:rsidR="00AF4223" w:rsidRPr="006B7A34" w:rsidRDefault="00AF4223" w:rsidP="006B7A34">
            <w:pPr>
              <w:spacing w:after="0" w:line="240" w:lineRule="auto"/>
              <w:rPr>
                <w:rFonts w:cs="Calibri"/>
                <w:b w:val="0"/>
                <w:bCs w:val="0"/>
              </w:rPr>
            </w:pPr>
          </w:p>
        </w:tc>
        <w:tc>
          <w:tcPr>
            <w:tcW w:w="2130" w:type="dxa"/>
          </w:tcPr>
          <w:p w14:paraId="5014A6D6"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Inmueble</w:t>
            </w:r>
          </w:p>
        </w:tc>
        <w:tc>
          <w:tcPr>
            <w:tcW w:w="1683" w:type="dxa"/>
          </w:tcPr>
          <w:p w14:paraId="43513769"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c>
          <w:tcPr>
            <w:tcW w:w="1547" w:type="dxa"/>
          </w:tcPr>
          <w:p w14:paraId="1DC77E8E"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c>
          <w:tcPr>
            <w:tcW w:w="1242" w:type="dxa"/>
            <w:gridSpan w:val="2"/>
          </w:tcPr>
          <w:p w14:paraId="094EC509"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p>
        </w:tc>
        <w:tc>
          <w:tcPr>
            <w:tcW w:w="1130" w:type="dxa"/>
          </w:tcPr>
          <w:p w14:paraId="2DE9ADA2"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p>
        </w:tc>
        <w:tc>
          <w:tcPr>
            <w:tcW w:w="551" w:type="dxa"/>
          </w:tcPr>
          <w:p w14:paraId="78B6DEA3"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B343FA" w:rsidRPr="006B7A34" w14:paraId="662EAD66" w14:textId="77777777" w:rsidTr="00190EF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84" w:type="dxa"/>
          </w:tcPr>
          <w:p w14:paraId="7299F364" w14:textId="77777777" w:rsidR="00AF4223" w:rsidRPr="006B7A34" w:rsidRDefault="00AF4223" w:rsidP="006B7A34">
            <w:pPr>
              <w:spacing w:after="0" w:line="240" w:lineRule="auto"/>
              <w:rPr>
                <w:rFonts w:cs="Calibri"/>
                <w:b w:val="0"/>
                <w:bCs w:val="0"/>
              </w:rPr>
            </w:pPr>
          </w:p>
        </w:tc>
        <w:tc>
          <w:tcPr>
            <w:tcW w:w="2130" w:type="dxa"/>
          </w:tcPr>
          <w:p w14:paraId="171B2ABB"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alquiler</w:t>
            </w:r>
          </w:p>
        </w:tc>
        <w:tc>
          <w:tcPr>
            <w:tcW w:w="1683" w:type="dxa"/>
          </w:tcPr>
          <w:p w14:paraId="084314E4"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w:t>
            </w:r>
          </w:p>
        </w:tc>
        <w:tc>
          <w:tcPr>
            <w:tcW w:w="1547" w:type="dxa"/>
          </w:tcPr>
          <w:p w14:paraId="108510D9"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w:t>
            </w:r>
          </w:p>
        </w:tc>
        <w:tc>
          <w:tcPr>
            <w:tcW w:w="1242" w:type="dxa"/>
            <w:gridSpan w:val="2"/>
          </w:tcPr>
          <w:p w14:paraId="5BE41A24"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$ 300</w:t>
            </w:r>
          </w:p>
        </w:tc>
        <w:tc>
          <w:tcPr>
            <w:tcW w:w="1130" w:type="dxa"/>
          </w:tcPr>
          <w:p w14:paraId="58CBB197"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$ 300</w:t>
            </w:r>
          </w:p>
        </w:tc>
        <w:tc>
          <w:tcPr>
            <w:tcW w:w="551" w:type="dxa"/>
          </w:tcPr>
          <w:p w14:paraId="1968D7E2"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0A740D5B" w14:textId="77777777" w:rsidTr="00190EFD">
        <w:trPr>
          <w:trHeight w:val="267"/>
        </w:trPr>
        <w:tc>
          <w:tcPr>
            <w:cnfStyle w:val="001000000000" w:firstRow="0" w:lastRow="0" w:firstColumn="1" w:lastColumn="0" w:oddVBand="0" w:evenVBand="0" w:oddHBand="0" w:evenHBand="0" w:firstRowFirstColumn="0" w:firstRowLastColumn="0" w:lastRowFirstColumn="0" w:lastRowLastColumn="0"/>
            <w:tcW w:w="684" w:type="dxa"/>
          </w:tcPr>
          <w:p w14:paraId="27BF1A04" w14:textId="77777777" w:rsidR="00AF4223" w:rsidRPr="006B7A34" w:rsidRDefault="00AF4223" w:rsidP="006B7A34">
            <w:pPr>
              <w:spacing w:after="0" w:line="240" w:lineRule="auto"/>
              <w:rPr>
                <w:rFonts w:cs="Calibri"/>
                <w:b w:val="0"/>
                <w:bCs w:val="0"/>
              </w:rPr>
            </w:pPr>
          </w:p>
        </w:tc>
        <w:tc>
          <w:tcPr>
            <w:tcW w:w="2130" w:type="dxa"/>
          </w:tcPr>
          <w:p w14:paraId="6955DDDF"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luz</w:t>
            </w:r>
          </w:p>
        </w:tc>
        <w:tc>
          <w:tcPr>
            <w:tcW w:w="1683" w:type="dxa"/>
          </w:tcPr>
          <w:p w14:paraId="1E2DACB9"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w:t>
            </w:r>
          </w:p>
        </w:tc>
        <w:tc>
          <w:tcPr>
            <w:tcW w:w="1547" w:type="dxa"/>
          </w:tcPr>
          <w:p w14:paraId="59480095"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c>
          <w:tcPr>
            <w:tcW w:w="1242" w:type="dxa"/>
            <w:gridSpan w:val="2"/>
          </w:tcPr>
          <w:p w14:paraId="3A4B49FE"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$ 21</w:t>
            </w:r>
          </w:p>
        </w:tc>
        <w:tc>
          <w:tcPr>
            <w:tcW w:w="1130" w:type="dxa"/>
          </w:tcPr>
          <w:p w14:paraId="75626465"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$ 21</w:t>
            </w:r>
          </w:p>
        </w:tc>
        <w:tc>
          <w:tcPr>
            <w:tcW w:w="551" w:type="dxa"/>
          </w:tcPr>
          <w:p w14:paraId="5AB26FB3"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B343FA" w:rsidRPr="006B7A34" w14:paraId="586192A6" w14:textId="77777777" w:rsidTr="00190EFD">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684" w:type="dxa"/>
          </w:tcPr>
          <w:p w14:paraId="2131220B" w14:textId="77777777" w:rsidR="00AF4223" w:rsidRPr="006B7A34" w:rsidRDefault="00AF4223" w:rsidP="006B7A34">
            <w:pPr>
              <w:spacing w:after="0" w:line="240" w:lineRule="auto"/>
              <w:rPr>
                <w:rFonts w:cs="Calibri"/>
                <w:b w:val="0"/>
                <w:bCs w:val="0"/>
              </w:rPr>
            </w:pPr>
          </w:p>
        </w:tc>
        <w:tc>
          <w:tcPr>
            <w:tcW w:w="2130" w:type="dxa"/>
          </w:tcPr>
          <w:p w14:paraId="74F3CC7F"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Agua</w:t>
            </w:r>
          </w:p>
        </w:tc>
        <w:tc>
          <w:tcPr>
            <w:tcW w:w="1683" w:type="dxa"/>
          </w:tcPr>
          <w:p w14:paraId="47F90F6F"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w:t>
            </w:r>
          </w:p>
        </w:tc>
        <w:tc>
          <w:tcPr>
            <w:tcW w:w="1547" w:type="dxa"/>
          </w:tcPr>
          <w:p w14:paraId="38D1F35C"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c>
          <w:tcPr>
            <w:tcW w:w="1242" w:type="dxa"/>
            <w:gridSpan w:val="2"/>
          </w:tcPr>
          <w:p w14:paraId="6971E8AF"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$ 15</w:t>
            </w:r>
          </w:p>
        </w:tc>
        <w:tc>
          <w:tcPr>
            <w:tcW w:w="1130" w:type="dxa"/>
          </w:tcPr>
          <w:p w14:paraId="51F880BA"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$ 15</w:t>
            </w:r>
          </w:p>
        </w:tc>
        <w:tc>
          <w:tcPr>
            <w:tcW w:w="551" w:type="dxa"/>
          </w:tcPr>
          <w:p w14:paraId="456F42C6"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091C6C3F" w14:textId="77777777" w:rsidTr="00190EFD">
        <w:trPr>
          <w:trHeight w:val="261"/>
        </w:trPr>
        <w:tc>
          <w:tcPr>
            <w:cnfStyle w:val="001000000000" w:firstRow="0" w:lastRow="0" w:firstColumn="1" w:lastColumn="0" w:oddVBand="0" w:evenVBand="0" w:oddHBand="0" w:evenHBand="0" w:firstRowFirstColumn="0" w:firstRowLastColumn="0" w:lastRowFirstColumn="0" w:lastRowLastColumn="0"/>
            <w:tcW w:w="684" w:type="dxa"/>
          </w:tcPr>
          <w:p w14:paraId="3243D9A6" w14:textId="77777777" w:rsidR="00AF4223" w:rsidRPr="006B7A34" w:rsidRDefault="00AF4223" w:rsidP="006B7A34">
            <w:pPr>
              <w:spacing w:after="0" w:line="240" w:lineRule="auto"/>
              <w:rPr>
                <w:rFonts w:cs="Calibri"/>
                <w:b w:val="0"/>
                <w:bCs w:val="0"/>
              </w:rPr>
            </w:pPr>
          </w:p>
        </w:tc>
        <w:tc>
          <w:tcPr>
            <w:tcW w:w="2130" w:type="dxa"/>
          </w:tcPr>
          <w:p w14:paraId="70018BFE"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internet</w:t>
            </w:r>
          </w:p>
        </w:tc>
        <w:tc>
          <w:tcPr>
            <w:tcW w:w="1683" w:type="dxa"/>
          </w:tcPr>
          <w:p w14:paraId="0664958C"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w:t>
            </w:r>
          </w:p>
        </w:tc>
        <w:tc>
          <w:tcPr>
            <w:tcW w:w="1547" w:type="dxa"/>
          </w:tcPr>
          <w:p w14:paraId="5BC9E284"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c>
          <w:tcPr>
            <w:tcW w:w="1242" w:type="dxa"/>
            <w:gridSpan w:val="2"/>
          </w:tcPr>
          <w:p w14:paraId="6B03C6CE"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$ 40</w:t>
            </w:r>
          </w:p>
        </w:tc>
        <w:tc>
          <w:tcPr>
            <w:tcW w:w="1130" w:type="dxa"/>
          </w:tcPr>
          <w:p w14:paraId="0AEEB969"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$ 40</w:t>
            </w:r>
          </w:p>
        </w:tc>
        <w:tc>
          <w:tcPr>
            <w:tcW w:w="551" w:type="dxa"/>
          </w:tcPr>
          <w:p w14:paraId="034BAC44"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AF4223" w:rsidRPr="006B7A34" w14:paraId="33399978" w14:textId="77777777" w:rsidTr="00190EF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8416" w:type="dxa"/>
            <w:gridSpan w:val="7"/>
          </w:tcPr>
          <w:p w14:paraId="22716191" w14:textId="77777777" w:rsidR="00AF4223" w:rsidRPr="006B7A34" w:rsidRDefault="00AF4223" w:rsidP="006B7A34">
            <w:pPr>
              <w:spacing w:after="0" w:line="240" w:lineRule="auto"/>
              <w:jc w:val="right"/>
              <w:rPr>
                <w:rFonts w:cs="Calibri"/>
                <w:b w:val="0"/>
                <w:bCs w:val="0"/>
              </w:rPr>
            </w:pPr>
            <w:r w:rsidRPr="006B7A34">
              <w:rPr>
                <w:rFonts w:cs="Calibri"/>
                <w:b w:val="0"/>
                <w:bCs w:val="0"/>
              </w:rPr>
              <w:t>$ 3506</w:t>
            </w:r>
          </w:p>
        </w:tc>
        <w:tc>
          <w:tcPr>
            <w:tcW w:w="551" w:type="dxa"/>
          </w:tcPr>
          <w:p w14:paraId="72B8B661"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2D91F9D4" w14:textId="77777777" w:rsidTr="00190EFD">
        <w:trPr>
          <w:trHeight w:val="410"/>
        </w:trPr>
        <w:tc>
          <w:tcPr>
            <w:cnfStyle w:val="001000000000" w:firstRow="0" w:lastRow="0" w:firstColumn="1" w:lastColumn="0" w:oddVBand="0" w:evenVBand="0" w:oddHBand="0" w:evenHBand="0" w:firstRowFirstColumn="0" w:firstRowLastColumn="0" w:lastRowFirstColumn="0" w:lastRowLastColumn="0"/>
            <w:tcW w:w="684" w:type="dxa"/>
          </w:tcPr>
          <w:p w14:paraId="43C153F4" w14:textId="77777777" w:rsidR="00AF4223" w:rsidRPr="006B7A34" w:rsidRDefault="00AF4223" w:rsidP="006B7A34">
            <w:pPr>
              <w:spacing w:after="0" w:line="240" w:lineRule="auto"/>
              <w:rPr>
                <w:rFonts w:cs="Calibri"/>
                <w:b w:val="0"/>
                <w:bCs w:val="0"/>
              </w:rPr>
            </w:pPr>
          </w:p>
        </w:tc>
        <w:tc>
          <w:tcPr>
            <w:tcW w:w="8283" w:type="dxa"/>
            <w:gridSpan w:val="7"/>
          </w:tcPr>
          <w:p w14:paraId="6ABE9CCB"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b/>
              </w:rPr>
              <w:t>Otros</w:t>
            </w:r>
          </w:p>
        </w:tc>
      </w:tr>
      <w:tr w:rsidR="00B343FA" w:rsidRPr="006B7A34" w14:paraId="43898431" w14:textId="77777777" w:rsidTr="00190EFD">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684" w:type="dxa"/>
          </w:tcPr>
          <w:p w14:paraId="542A0AF0" w14:textId="77777777" w:rsidR="00AF4223" w:rsidRPr="006B7A34" w:rsidRDefault="00AF4223" w:rsidP="006B7A34">
            <w:pPr>
              <w:spacing w:after="0" w:line="240" w:lineRule="auto"/>
              <w:rPr>
                <w:rFonts w:cs="Calibri"/>
                <w:b w:val="0"/>
                <w:bCs w:val="0"/>
              </w:rPr>
            </w:pPr>
          </w:p>
        </w:tc>
        <w:tc>
          <w:tcPr>
            <w:tcW w:w="2130" w:type="dxa"/>
          </w:tcPr>
          <w:p w14:paraId="6BF2799E"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Material de escritorio</w:t>
            </w:r>
          </w:p>
        </w:tc>
        <w:tc>
          <w:tcPr>
            <w:tcW w:w="1683" w:type="dxa"/>
          </w:tcPr>
          <w:p w14:paraId="503099D5"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w:t>
            </w:r>
          </w:p>
        </w:tc>
        <w:tc>
          <w:tcPr>
            <w:tcW w:w="1547" w:type="dxa"/>
          </w:tcPr>
          <w:p w14:paraId="738A6EE5"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c>
          <w:tcPr>
            <w:tcW w:w="1242" w:type="dxa"/>
            <w:gridSpan w:val="2"/>
          </w:tcPr>
          <w:p w14:paraId="20CD4453"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$ 30</w:t>
            </w:r>
          </w:p>
        </w:tc>
        <w:tc>
          <w:tcPr>
            <w:tcW w:w="1130" w:type="dxa"/>
          </w:tcPr>
          <w:p w14:paraId="7DC2E4D0"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$ 30</w:t>
            </w:r>
          </w:p>
        </w:tc>
        <w:tc>
          <w:tcPr>
            <w:tcW w:w="551" w:type="dxa"/>
          </w:tcPr>
          <w:p w14:paraId="38D0F666"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26DA8B8D" w14:textId="77777777" w:rsidTr="00190EFD">
        <w:trPr>
          <w:trHeight w:val="282"/>
        </w:trPr>
        <w:tc>
          <w:tcPr>
            <w:cnfStyle w:val="001000000000" w:firstRow="0" w:lastRow="0" w:firstColumn="1" w:lastColumn="0" w:oddVBand="0" w:evenVBand="0" w:oddHBand="0" w:evenHBand="0" w:firstRowFirstColumn="0" w:firstRowLastColumn="0" w:lastRowFirstColumn="0" w:lastRowLastColumn="0"/>
            <w:tcW w:w="684" w:type="dxa"/>
          </w:tcPr>
          <w:p w14:paraId="0DA11D2D" w14:textId="77777777" w:rsidR="00AF4223" w:rsidRPr="006B7A34" w:rsidRDefault="00AF4223" w:rsidP="006B7A34">
            <w:pPr>
              <w:spacing w:after="0" w:line="240" w:lineRule="auto"/>
              <w:rPr>
                <w:rFonts w:cs="Calibri"/>
                <w:b w:val="0"/>
                <w:bCs w:val="0"/>
              </w:rPr>
            </w:pPr>
          </w:p>
        </w:tc>
        <w:tc>
          <w:tcPr>
            <w:tcW w:w="2130" w:type="dxa"/>
          </w:tcPr>
          <w:p w14:paraId="78E904DC"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limpieza</w:t>
            </w:r>
          </w:p>
        </w:tc>
        <w:tc>
          <w:tcPr>
            <w:tcW w:w="1683" w:type="dxa"/>
          </w:tcPr>
          <w:p w14:paraId="1E6C70FF"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3</w:t>
            </w:r>
          </w:p>
        </w:tc>
        <w:tc>
          <w:tcPr>
            <w:tcW w:w="1547" w:type="dxa"/>
          </w:tcPr>
          <w:p w14:paraId="4137B0E4"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w:t>
            </w:r>
          </w:p>
        </w:tc>
        <w:tc>
          <w:tcPr>
            <w:tcW w:w="1242" w:type="dxa"/>
            <w:gridSpan w:val="2"/>
          </w:tcPr>
          <w:p w14:paraId="1089F4E5"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$ 20</w:t>
            </w:r>
          </w:p>
        </w:tc>
        <w:tc>
          <w:tcPr>
            <w:tcW w:w="1130" w:type="dxa"/>
          </w:tcPr>
          <w:p w14:paraId="1784B568"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r w:rsidRPr="006B7A34">
              <w:rPr>
                <w:rFonts w:cs="Calibri"/>
              </w:rPr>
              <w:t>$ 20</w:t>
            </w:r>
          </w:p>
        </w:tc>
        <w:tc>
          <w:tcPr>
            <w:tcW w:w="551" w:type="dxa"/>
          </w:tcPr>
          <w:p w14:paraId="593023CE"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AF4223" w:rsidRPr="006B7A34" w14:paraId="322C1D69" w14:textId="77777777" w:rsidTr="00190EF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416" w:type="dxa"/>
            <w:gridSpan w:val="7"/>
          </w:tcPr>
          <w:p w14:paraId="29286169" w14:textId="77777777" w:rsidR="00AF4223" w:rsidRPr="006B7A34" w:rsidRDefault="00AF4223" w:rsidP="006B7A34">
            <w:pPr>
              <w:spacing w:after="0" w:line="240" w:lineRule="auto"/>
              <w:jc w:val="right"/>
              <w:rPr>
                <w:rFonts w:cs="Calibri"/>
                <w:b w:val="0"/>
                <w:bCs w:val="0"/>
              </w:rPr>
            </w:pPr>
            <w:r w:rsidRPr="006B7A34">
              <w:rPr>
                <w:rFonts w:cs="Calibri"/>
                <w:b w:val="0"/>
                <w:bCs w:val="0"/>
              </w:rPr>
              <w:t>$ 70</w:t>
            </w:r>
          </w:p>
        </w:tc>
        <w:tc>
          <w:tcPr>
            <w:tcW w:w="551" w:type="dxa"/>
          </w:tcPr>
          <w:p w14:paraId="0D2DD409"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2CECB99A" w14:textId="77777777" w:rsidTr="00190EFD">
        <w:trPr>
          <w:trHeight w:val="263"/>
        </w:trPr>
        <w:tc>
          <w:tcPr>
            <w:cnfStyle w:val="001000000000" w:firstRow="0" w:lastRow="0" w:firstColumn="1" w:lastColumn="0" w:oddVBand="0" w:evenVBand="0" w:oddHBand="0" w:evenHBand="0" w:firstRowFirstColumn="0" w:firstRowLastColumn="0" w:lastRowFirstColumn="0" w:lastRowLastColumn="0"/>
            <w:tcW w:w="8416" w:type="dxa"/>
            <w:gridSpan w:val="7"/>
          </w:tcPr>
          <w:p w14:paraId="61710B33" w14:textId="77777777" w:rsidR="0055537F" w:rsidRPr="006B7A34" w:rsidRDefault="0055537F" w:rsidP="006B7A34">
            <w:pPr>
              <w:spacing w:after="0" w:line="240" w:lineRule="auto"/>
              <w:jc w:val="right"/>
              <w:rPr>
                <w:rFonts w:cs="Calibri"/>
                <w:b w:val="0"/>
                <w:bCs w:val="0"/>
              </w:rPr>
            </w:pPr>
          </w:p>
        </w:tc>
        <w:tc>
          <w:tcPr>
            <w:tcW w:w="551" w:type="dxa"/>
          </w:tcPr>
          <w:p w14:paraId="48C79D5C" w14:textId="77777777" w:rsidR="0055537F" w:rsidRPr="006B7A34" w:rsidRDefault="0055537F"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AF4223" w:rsidRPr="006B7A34" w14:paraId="1491A615" w14:textId="77777777" w:rsidTr="00190EF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251" w:type="dxa"/>
            <w:gridSpan w:val="5"/>
          </w:tcPr>
          <w:p w14:paraId="109900FF" w14:textId="77777777" w:rsidR="00AF4223" w:rsidRPr="006B7A34" w:rsidRDefault="0055537F" w:rsidP="006B7A34">
            <w:pPr>
              <w:spacing w:after="0" w:line="240" w:lineRule="auto"/>
              <w:rPr>
                <w:rFonts w:cs="Calibri"/>
                <w:b w:val="0"/>
                <w:bCs w:val="0"/>
              </w:rPr>
            </w:pPr>
            <w:r w:rsidRPr="006B7A34">
              <w:rPr>
                <w:rFonts w:cs="Calibri"/>
                <w:b w:val="0"/>
                <w:bCs w:val="0"/>
              </w:rPr>
              <w:t>T</w:t>
            </w:r>
            <w:r w:rsidR="00AF4223" w:rsidRPr="006B7A34">
              <w:rPr>
                <w:rFonts w:cs="Calibri"/>
                <w:b w:val="0"/>
                <w:bCs w:val="0"/>
              </w:rPr>
              <w:t>otal</w:t>
            </w:r>
            <w:r w:rsidRPr="006B7A34">
              <w:rPr>
                <w:rFonts w:cs="Calibri"/>
                <w:b w:val="0"/>
                <w:bCs w:val="0"/>
              </w:rPr>
              <w:t xml:space="preserve"> Parcial</w:t>
            </w:r>
          </w:p>
        </w:tc>
        <w:tc>
          <w:tcPr>
            <w:tcW w:w="1165" w:type="dxa"/>
            <w:gridSpan w:val="2"/>
          </w:tcPr>
          <w:p w14:paraId="58C7E504" w14:textId="77777777" w:rsidR="00AF4223" w:rsidRPr="006B7A34" w:rsidRDefault="00AF4223"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b/>
              </w:rPr>
            </w:pPr>
            <w:r w:rsidRPr="006B7A34">
              <w:rPr>
                <w:rFonts w:cs="Calibri"/>
                <w:b/>
              </w:rPr>
              <w:t>$ 10</w:t>
            </w:r>
            <w:r w:rsidR="0055537F" w:rsidRPr="006B7A34">
              <w:rPr>
                <w:rFonts w:cs="Calibri"/>
                <w:b/>
              </w:rPr>
              <w:t>2</w:t>
            </w:r>
            <w:r w:rsidRPr="006B7A34">
              <w:rPr>
                <w:rFonts w:cs="Calibri"/>
                <w:b/>
              </w:rPr>
              <w:t>26</w:t>
            </w:r>
          </w:p>
        </w:tc>
        <w:tc>
          <w:tcPr>
            <w:tcW w:w="551" w:type="dxa"/>
          </w:tcPr>
          <w:p w14:paraId="07A9B501"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511E6A93" w14:textId="77777777" w:rsidTr="00190EFD">
        <w:trPr>
          <w:trHeight w:val="280"/>
        </w:trPr>
        <w:tc>
          <w:tcPr>
            <w:cnfStyle w:val="001000000000" w:firstRow="0" w:lastRow="0" w:firstColumn="1" w:lastColumn="0" w:oddVBand="0" w:evenVBand="0" w:oddHBand="0" w:evenHBand="0" w:firstRowFirstColumn="0" w:firstRowLastColumn="0" w:lastRowFirstColumn="0" w:lastRowLastColumn="0"/>
            <w:tcW w:w="7251" w:type="dxa"/>
            <w:gridSpan w:val="5"/>
          </w:tcPr>
          <w:p w14:paraId="329D2861" w14:textId="77777777" w:rsidR="00F852CD" w:rsidRPr="006B7A34" w:rsidRDefault="00F852CD" w:rsidP="006B7A34">
            <w:pPr>
              <w:spacing w:after="0" w:line="240" w:lineRule="auto"/>
              <w:rPr>
                <w:rFonts w:cs="Calibri"/>
                <w:b w:val="0"/>
                <w:bCs w:val="0"/>
              </w:rPr>
            </w:pPr>
            <w:r w:rsidRPr="006B7A34">
              <w:rPr>
                <w:rFonts w:cs="Calibri"/>
                <w:b w:val="0"/>
                <w:bCs w:val="0"/>
              </w:rPr>
              <w:t>Imprevisto (5%)</w:t>
            </w:r>
          </w:p>
        </w:tc>
        <w:tc>
          <w:tcPr>
            <w:tcW w:w="1165" w:type="dxa"/>
            <w:gridSpan w:val="2"/>
          </w:tcPr>
          <w:p w14:paraId="5222E648" w14:textId="77777777" w:rsidR="00F852CD" w:rsidRPr="006B7A34" w:rsidRDefault="0055537F"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$ 51</w:t>
            </w:r>
            <w:r w:rsidR="00F852CD" w:rsidRPr="006B7A34">
              <w:rPr>
                <w:rFonts w:cs="Calibri"/>
                <w:b/>
              </w:rPr>
              <w:t>1.3</w:t>
            </w:r>
          </w:p>
        </w:tc>
        <w:tc>
          <w:tcPr>
            <w:tcW w:w="551" w:type="dxa"/>
          </w:tcPr>
          <w:p w14:paraId="1FE93837" w14:textId="77777777" w:rsidR="00F852CD" w:rsidRPr="006B7A34" w:rsidRDefault="00F852CD"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55537F" w:rsidRPr="006B7A34" w14:paraId="5C703350" w14:textId="77777777" w:rsidTr="00190EF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251" w:type="dxa"/>
            <w:gridSpan w:val="5"/>
          </w:tcPr>
          <w:p w14:paraId="16EB6604" w14:textId="77777777" w:rsidR="0055537F" w:rsidRPr="006B7A34" w:rsidRDefault="0055537F" w:rsidP="006B7A34">
            <w:pPr>
              <w:spacing w:after="0" w:line="240" w:lineRule="auto"/>
              <w:rPr>
                <w:rFonts w:cs="Calibri"/>
                <w:b w:val="0"/>
                <w:bCs w:val="0"/>
              </w:rPr>
            </w:pPr>
          </w:p>
        </w:tc>
        <w:tc>
          <w:tcPr>
            <w:tcW w:w="1165" w:type="dxa"/>
            <w:gridSpan w:val="2"/>
          </w:tcPr>
          <w:p w14:paraId="5FB56E69" w14:textId="77777777" w:rsidR="0055537F" w:rsidRPr="006B7A34" w:rsidRDefault="0055537F"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b/>
              </w:rPr>
            </w:pPr>
          </w:p>
        </w:tc>
        <w:tc>
          <w:tcPr>
            <w:tcW w:w="551" w:type="dxa"/>
          </w:tcPr>
          <w:p w14:paraId="4E598C82" w14:textId="77777777" w:rsidR="0055537F" w:rsidRPr="006B7A34" w:rsidRDefault="0055537F"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452371A6" w14:textId="77777777" w:rsidTr="00190EFD">
        <w:trPr>
          <w:trHeight w:val="280"/>
        </w:trPr>
        <w:tc>
          <w:tcPr>
            <w:cnfStyle w:val="001000000000" w:firstRow="0" w:lastRow="0" w:firstColumn="1" w:lastColumn="0" w:oddVBand="0" w:evenVBand="0" w:oddHBand="0" w:evenHBand="0" w:firstRowFirstColumn="0" w:firstRowLastColumn="0" w:lastRowFirstColumn="0" w:lastRowLastColumn="0"/>
            <w:tcW w:w="7251" w:type="dxa"/>
            <w:gridSpan w:val="5"/>
          </w:tcPr>
          <w:p w14:paraId="576D66F7" w14:textId="77777777" w:rsidR="0055537F" w:rsidRPr="006B7A34" w:rsidRDefault="0055537F" w:rsidP="006B7A34">
            <w:pPr>
              <w:spacing w:after="0" w:line="240" w:lineRule="auto"/>
              <w:rPr>
                <w:rFonts w:cs="Calibri"/>
                <w:b w:val="0"/>
                <w:bCs w:val="0"/>
              </w:rPr>
            </w:pPr>
            <w:r w:rsidRPr="006B7A34">
              <w:rPr>
                <w:rFonts w:cs="Calibri"/>
                <w:b w:val="0"/>
                <w:bCs w:val="0"/>
              </w:rPr>
              <w:t>Total Parcial</w:t>
            </w:r>
            <w:r w:rsidR="001A038B" w:rsidRPr="006B7A34">
              <w:rPr>
                <w:rFonts w:cs="Calibri"/>
                <w:b w:val="0"/>
                <w:bCs w:val="0"/>
              </w:rPr>
              <w:t xml:space="preserve"> + Imprevisto</w:t>
            </w:r>
          </w:p>
        </w:tc>
        <w:tc>
          <w:tcPr>
            <w:tcW w:w="1165" w:type="dxa"/>
            <w:gridSpan w:val="2"/>
          </w:tcPr>
          <w:p w14:paraId="1B1408F2" w14:textId="77777777" w:rsidR="0055537F" w:rsidRPr="006B7A34" w:rsidRDefault="0055537F"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10737.3</w:t>
            </w:r>
          </w:p>
        </w:tc>
        <w:tc>
          <w:tcPr>
            <w:tcW w:w="551" w:type="dxa"/>
          </w:tcPr>
          <w:p w14:paraId="6AA7DF03" w14:textId="77777777" w:rsidR="0055537F" w:rsidRPr="006B7A34" w:rsidRDefault="0055537F"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55537F" w:rsidRPr="006B7A34" w14:paraId="32CEC5EC" w14:textId="77777777" w:rsidTr="00190EF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251" w:type="dxa"/>
            <w:gridSpan w:val="5"/>
          </w:tcPr>
          <w:p w14:paraId="7BCBB4EF" w14:textId="77777777" w:rsidR="0055537F" w:rsidRPr="006B7A34" w:rsidRDefault="0055537F" w:rsidP="006B7A34">
            <w:pPr>
              <w:spacing w:after="0" w:line="240" w:lineRule="auto"/>
              <w:rPr>
                <w:rFonts w:cs="Calibri"/>
                <w:b w:val="0"/>
                <w:bCs w:val="0"/>
              </w:rPr>
            </w:pPr>
          </w:p>
        </w:tc>
        <w:tc>
          <w:tcPr>
            <w:tcW w:w="1165" w:type="dxa"/>
            <w:gridSpan w:val="2"/>
          </w:tcPr>
          <w:p w14:paraId="50E9278A" w14:textId="77777777" w:rsidR="0055537F" w:rsidRPr="006B7A34" w:rsidRDefault="0055537F"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b/>
              </w:rPr>
            </w:pPr>
          </w:p>
        </w:tc>
        <w:tc>
          <w:tcPr>
            <w:tcW w:w="551" w:type="dxa"/>
          </w:tcPr>
          <w:p w14:paraId="1B9EB692" w14:textId="77777777" w:rsidR="0055537F" w:rsidRPr="006B7A34" w:rsidRDefault="0055537F"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6C210D08" w14:textId="77777777" w:rsidTr="00190EFD">
        <w:trPr>
          <w:trHeight w:val="413"/>
        </w:trPr>
        <w:tc>
          <w:tcPr>
            <w:cnfStyle w:val="001000000000" w:firstRow="0" w:lastRow="0" w:firstColumn="1" w:lastColumn="0" w:oddVBand="0" w:evenVBand="0" w:oddHBand="0" w:evenHBand="0" w:firstRowFirstColumn="0" w:firstRowLastColumn="0" w:lastRowFirstColumn="0" w:lastRowLastColumn="0"/>
            <w:tcW w:w="7251" w:type="dxa"/>
            <w:gridSpan w:val="5"/>
          </w:tcPr>
          <w:p w14:paraId="418BC221" w14:textId="77777777" w:rsidR="00AF4223" w:rsidRPr="006B7A34" w:rsidRDefault="00AF4223" w:rsidP="006B7A34">
            <w:pPr>
              <w:tabs>
                <w:tab w:val="left" w:pos="3181"/>
              </w:tabs>
              <w:spacing w:after="0" w:line="240" w:lineRule="auto"/>
              <w:rPr>
                <w:rFonts w:cs="Calibri"/>
                <w:b w:val="0"/>
                <w:bCs w:val="0"/>
              </w:rPr>
            </w:pPr>
            <w:r w:rsidRPr="006B7A34">
              <w:rPr>
                <w:rFonts w:cs="Calibri"/>
                <w:b w:val="0"/>
                <w:bCs w:val="0"/>
              </w:rPr>
              <w:t>UTILIDAD (30%)</w:t>
            </w:r>
            <w:r w:rsidRPr="006B7A34">
              <w:rPr>
                <w:rFonts w:cs="Calibri"/>
                <w:b w:val="0"/>
                <w:bCs w:val="0"/>
              </w:rPr>
              <w:tab/>
            </w:r>
          </w:p>
        </w:tc>
        <w:tc>
          <w:tcPr>
            <w:tcW w:w="1165" w:type="dxa"/>
            <w:gridSpan w:val="2"/>
          </w:tcPr>
          <w:p w14:paraId="29A34C33"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 xml:space="preserve">$ </w:t>
            </w:r>
            <w:r w:rsidR="0055537F" w:rsidRPr="006B7A34">
              <w:rPr>
                <w:rFonts w:cs="Calibri"/>
                <w:b/>
              </w:rPr>
              <w:t>3221</w:t>
            </w:r>
            <w:r w:rsidRPr="006B7A34">
              <w:rPr>
                <w:rFonts w:cs="Calibri"/>
                <w:b/>
              </w:rPr>
              <w:t>.</w:t>
            </w:r>
            <w:r w:rsidR="0055537F" w:rsidRPr="006B7A34">
              <w:rPr>
                <w:rFonts w:cs="Calibri"/>
                <w:b/>
              </w:rPr>
              <w:t>19</w:t>
            </w:r>
          </w:p>
        </w:tc>
        <w:tc>
          <w:tcPr>
            <w:tcW w:w="551" w:type="dxa"/>
          </w:tcPr>
          <w:p w14:paraId="78AEFCB1"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1A038B" w:rsidRPr="006B7A34" w14:paraId="6F67F15F" w14:textId="77777777" w:rsidTr="00190EFD">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251" w:type="dxa"/>
            <w:gridSpan w:val="5"/>
          </w:tcPr>
          <w:p w14:paraId="4AFDDA20" w14:textId="77777777" w:rsidR="001A038B" w:rsidRPr="006B7A34" w:rsidRDefault="001A038B" w:rsidP="006B7A34">
            <w:pPr>
              <w:tabs>
                <w:tab w:val="left" w:pos="3181"/>
              </w:tabs>
              <w:spacing w:after="0" w:line="240" w:lineRule="auto"/>
              <w:rPr>
                <w:rFonts w:cs="Calibri"/>
                <w:b w:val="0"/>
                <w:bCs w:val="0"/>
              </w:rPr>
            </w:pPr>
          </w:p>
        </w:tc>
        <w:tc>
          <w:tcPr>
            <w:tcW w:w="1165" w:type="dxa"/>
            <w:gridSpan w:val="2"/>
          </w:tcPr>
          <w:p w14:paraId="07A5DEF6" w14:textId="77777777" w:rsidR="001A038B" w:rsidRPr="006B7A34" w:rsidRDefault="001A038B"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b/>
              </w:rPr>
            </w:pPr>
          </w:p>
        </w:tc>
        <w:tc>
          <w:tcPr>
            <w:tcW w:w="551" w:type="dxa"/>
          </w:tcPr>
          <w:p w14:paraId="016734F9" w14:textId="77777777" w:rsidR="001A038B" w:rsidRPr="006B7A34" w:rsidRDefault="001A038B"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595F90F9" w14:textId="77777777" w:rsidTr="00190EFD">
        <w:trPr>
          <w:trHeight w:val="413"/>
        </w:trPr>
        <w:tc>
          <w:tcPr>
            <w:cnfStyle w:val="001000000000" w:firstRow="0" w:lastRow="0" w:firstColumn="1" w:lastColumn="0" w:oddVBand="0" w:evenVBand="0" w:oddHBand="0" w:evenHBand="0" w:firstRowFirstColumn="0" w:firstRowLastColumn="0" w:lastRowFirstColumn="0" w:lastRowLastColumn="0"/>
            <w:tcW w:w="7251" w:type="dxa"/>
            <w:gridSpan w:val="5"/>
          </w:tcPr>
          <w:p w14:paraId="01A3BD35" w14:textId="77777777" w:rsidR="001A038B" w:rsidRPr="006B7A34" w:rsidRDefault="001A038B" w:rsidP="006B7A34">
            <w:pPr>
              <w:tabs>
                <w:tab w:val="left" w:pos="3181"/>
              </w:tabs>
              <w:spacing w:after="0" w:line="240" w:lineRule="auto"/>
              <w:rPr>
                <w:rFonts w:cs="Calibri"/>
                <w:b w:val="0"/>
                <w:bCs w:val="0"/>
              </w:rPr>
            </w:pPr>
            <w:r w:rsidRPr="006B7A34">
              <w:rPr>
                <w:rFonts w:cs="Calibri"/>
                <w:b w:val="0"/>
                <w:bCs w:val="0"/>
              </w:rPr>
              <w:t>Total Parcial + Imprevisto + Utilidad</w:t>
            </w:r>
          </w:p>
        </w:tc>
        <w:tc>
          <w:tcPr>
            <w:tcW w:w="1165" w:type="dxa"/>
            <w:gridSpan w:val="2"/>
          </w:tcPr>
          <w:p w14:paraId="019E444B" w14:textId="77777777" w:rsidR="001A038B" w:rsidRPr="006B7A34" w:rsidRDefault="001A038B"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13958.49</w:t>
            </w:r>
          </w:p>
        </w:tc>
        <w:tc>
          <w:tcPr>
            <w:tcW w:w="551" w:type="dxa"/>
          </w:tcPr>
          <w:p w14:paraId="2FAEA0E7" w14:textId="77777777" w:rsidR="001A038B" w:rsidRPr="006B7A34" w:rsidRDefault="001A038B"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1A038B" w:rsidRPr="006B7A34" w14:paraId="017125E3" w14:textId="77777777" w:rsidTr="00190EFD">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251" w:type="dxa"/>
            <w:gridSpan w:val="5"/>
          </w:tcPr>
          <w:p w14:paraId="424983D9" w14:textId="77777777" w:rsidR="001A038B" w:rsidRPr="006B7A34" w:rsidRDefault="001A038B" w:rsidP="006B7A34">
            <w:pPr>
              <w:tabs>
                <w:tab w:val="left" w:pos="3181"/>
              </w:tabs>
              <w:spacing w:after="0" w:line="240" w:lineRule="auto"/>
              <w:rPr>
                <w:rFonts w:cs="Calibri"/>
                <w:b w:val="0"/>
                <w:bCs w:val="0"/>
              </w:rPr>
            </w:pPr>
          </w:p>
        </w:tc>
        <w:tc>
          <w:tcPr>
            <w:tcW w:w="1165" w:type="dxa"/>
            <w:gridSpan w:val="2"/>
          </w:tcPr>
          <w:p w14:paraId="195406D5" w14:textId="77777777" w:rsidR="001A038B" w:rsidRPr="006B7A34" w:rsidRDefault="001A038B" w:rsidP="006B7A3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Calibri"/>
                <w:b/>
              </w:rPr>
            </w:pPr>
          </w:p>
        </w:tc>
        <w:tc>
          <w:tcPr>
            <w:tcW w:w="551" w:type="dxa"/>
          </w:tcPr>
          <w:p w14:paraId="4796DB8A" w14:textId="77777777" w:rsidR="001A038B" w:rsidRPr="006B7A34" w:rsidRDefault="001A038B"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p>
        </w:tc>
      </w:tr>
      <w:tr w:rsidR="00B343FA" w:rsidRPr="006B7A34" w14:paraId="2A485580" w14:textId="77777777" w:rsidTr="00190EFD">
        <w:trPr>
          <w:trHeight w:val="405"/>
        </w:trPr>
        <w:tc>
          <w:tcPr>
            <w:cnfStyle w:val="001000000000" w:firstRow="0" w:lastRow="0" w:firstColumn="1" w:lastColumn="0" w:oddVBand="0" w:evenVBand="0" w:oddHBand="0" w:evenHBand="0" w:firstRowFirstColumn="0" w:firstRowLastColumn="0" w:lastRowFirstColumn="0" w:lastRowLastColumn="0"/>
            <w:tcW w:w="7251" w:type="dxa"/>
            <w:gridSpan w:val="5"/>
          </w:tcPr>
          <w:p w14:paraId="6CC72664" w14:textId="77777777" w:rsidR="00AF4223" w:rsidRPr="006B7A34" w:rsidRDefault="00AF4223" w:rsidP="006B7A34">
            <w:pPr>
              <w:spacing w:after="0" w:line="240" w:lineRule="auto"/>
              <w:rPr>
                <w:rFonts w:cs="Calibri"/>
                <w:b w:val="0"/>
                <w:bCs w:val="0"/>
              </w:rPr>
            </w:pPr>
            <w:r w:rsidRPr="006B7A34">
              <w:rPr>
                <w:rFonts w:cs="Calibri"/>
                <w:b w:val="0"/>
                <w:bCs w:val="0"/>
              </w:rPr>
              <w:t xml:space="preserve">Impuestos (IVA + IT = 16%) </w:t>
            </w:r>
          </w:p>
        </w:tc>
        <w:tc>
          <w:tcPr>
            <w:tcW w:w="1165" w:type="dxa"/>
            <w:gridSpan w:val="2"/>
          </w:tcPr>
          <w:p w14:paraId="2F18BB9F" w14:textId="77777777" w:rsidR="00AF4223" w:rsidRPr="006B7A34" w:rsidRDefault="00AF4223" w:rsidP="006B7A3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Calibri"/>
                <w:b/>
              </w:rPr>
            </w:pPr>
            <w:r w:rsidRPr="006B7A34">
              <w:rPr>
                <w:rFonts w:cs="Calibri"/>
                <w:b/>
              </w:rPr>
              <w:t>$</w:t>
            </w:r>
            <w:r w:rsidR="001A038B" w:rsidRPr="006B7A34">
              <w:rPr>
                <w:rFonts w:cs="Calibri"/>
                <w:b/>
              </w:rPr>
              <w:t>2233</w:t>
            </w:r>
            <w:r w:rsidRPr="006B7A34">
              <w:rPr>
                <w:rFonts w:cs="Calibri"/>
                <w:b/>
              </w:rPr>
              <w:t>.</w:t>
            </w:r>
            <w:r w:rsidR="001A038B" w:rsidRPr="006B7A34">
              <w:rPr>
                <w:rFonts w:cs="Calibri"/>
                <w:b/>
              </w:rPr>
              <w:t>36</w:t>
            </w:r>
          </w:p>
        </w:tc>
        <w:tc>
          <w:tcPr>
            <w:tcW w:w="551" w:type="dxa"/>
          </w:tcPr>
          <w:p w14:paraId="62E29A5A" w14:textId="77777777" w:rsidR="00AF4223" w:rsidRPr="006B7A34" w:rsidRDefault="00AF4223" w:rsidP="006B7A34">
            <w:pPr>
              <w:spacing w:after="0" w:line="240" w:lineRule="auto"/>
              <w:cnfStyle w:val="000000000000" w:firstRow="0" w:lastRow="0" w:firstColumn="0" w:lastColumn="0" w:oddVBand="0" w:evenVBand="0" w:oddHBand="0" w:evenHBand="0" w:firstRowFirstColumn="0" w:firstRowLastColumn="0" w:lastRowFirstColumn="0" w:lastRowLastColumn="0"/>
              <w:rPr>
                <w:rFonts w:cs="Calibri"/>
              </w:rPr>
            </w:pPr>
          </w:p>
        </w:tc>
      </w:tr>
      <w:tr w:rsidR="00AF4223" w:rsidRPr="006B7A34" w14:paraId="62D83061" w14:textId="77777777" w:rsidTr="00190EF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251" w:type="dxa"/>
            <w:gridSpan w:val="5"/>
          </w:tcPr>
          <w:p w14:paraId="3404CB12" w14:textId="77777777" w:rsidR="00AF4223" w:rsidRPr="006B7A34" w:rsidRDefault="00AF4223" w:rsidP="006B7A34">
            <w:pPr>
              <w:spacing w:after="0" w:line="240" w:lineRule="auto"/>
              <w:rPr>
                <w:rFonts w:cs="Calibri"/>
                <w:b w:val="0"/>
                <w:bCs w:val="0"/>
              </w:rPr>
            </w:pPr>
            <w:r w:rsidRPr="006B7A34">
              <w:rPr>
                <w:rFonts w:cs="Calibri"/>
                <w:b w:val="0"/>
                <w:bCs w:val="0"/>
              </w:rPr>
              <w:t>PRECIO TOTAL</w:t>
            </w:r>
          </w:p>
        </w:tc>
        <w:tc>
          <w:tcPr>
            <w:tcW w:w="1165" w:type="dxa"/>
            <w:gridSpan w:val="2"/>
          </w:tcPr>
          <w:p w14:paraId="36EF3487" w14:textId="77777777" w:rsidR="00AF4223" w:rsidRPr="006B7A34" w:rsidRDefault="00AF4223" w:rsidP="006B7A34">
            <w:pPr>
              <w:spacing w:after="0" w:line="240" w:lineRule="auto"/>
              <w:cnfStyle w:val="000000100000" w:firstRow="0" w:lastRow="0" w:firstColumn="0" w:lastColumn="0" w:oddVBand="0" w:evenVBand="0" w:oddHBand="1" w:evenHBand="0" w:firstRowFirstColumn="0" w:firstRowLastColumn="0" w:lastRowFirstColumn="0" w:lastRowLastColumn="0"/>
              <w:rPr>
                <w:rFonts w:cs="Calibri"/>
                <w:b/>
                <w:sz w:val="20"/>
                <w:szCs w:val="20"/>
              </w:rPr>
            </w:pPr>
            <w:r w:rsidRPr="006B7A34">
              <w:rPr>
                <w:rFonts w:cs="Calibri"/>
                <w:b/>
                <w:sz w:val="20"/>
                <w:szCs w:val="20"/>
              </w:rPr>
              <w:t>$</w:t>
            </w:r>
            <w:r w:rsidR="001A038B" w:rsidRPr="006B7A34">
              <w:rPr>
                <w:rFonts w:cs="Calibri"/>
                <w:b/>
                <w:sz w:val="20"/>
                <w:szCs w:val="20"/>
              </w:rPr>
              <w:t xml:space="preserve"> 16191.85</w:t>
            </w:r>
          </w:p>
        </w:tc>
        <w:tc>
          <w:tcPr>
            <w:tcW w:w="551" w:type="dxa"/>
          </w:tcPr>
          <w:p w14:paraId="11BEE15C" w14:textId="77777777" w:rsidR="00AF4223" w:rsidRPr="006B7A34" w:rsidRDefault="0055537F" w:rsidP="006B7A34">
            <w:pPr>
              <w:keepNext/>
              <w:spacing w:after="0" w:line="240" w:lineRule="auto"/>
              <w:cnfStyle w:val="000000100000" w:firstRow="0" w:lastRow="0" w:firstColumn="0" w:lastColumn="0" w:oddVBand="0" w:evenVBand="0" w:oddHBand="1" w:evenHBand="0" w:firstRowFirstColumn="0" w:firstRowLastColumn="0" w:lastRowFirstColumn="0" w:lastRowLastColumn="0"/>
              <w:rPr>
                <w:rFonts w:cs="Calibri"/>
              </w:rPr>
            </w:pPr>
            <w:r w:rsidRPr="006B7A34">
              <w:rPr>
                <w:rFonts w:cs="Calibri"/>
              </w:rPr>
              <w:t>100</w:t>
            </w:r>
          </w:p>
        </w:tc>
      </w:tr>
    </w:tbl>
    <w:p w14:paraId="1AC4EEA7" w14:textId="01F3CB7F" w:rsidR="00AF4223" w:rsidRPr="0011761D" w:rsidRDefault="00AF4223" w:rsidP="00AF4223">
      <w:pPr>
        <w:spacing w:line="240" w:lineRule="auto"/>
        <w:rPr>
          <w:i/>
          <w:iCs/>
          <w:color w:val="44546A"/>
          <w:sz w:val="18"/>
          <w:szCs w:val="18"/>
        </w:rPr>
      </w:pPr>
      <w:bookmarkStart w:id="112" w:name="_Toc401331093"/>
      <w:r w:rsidRPr="2D4417D4">
        <w:rPr>
          <w:rFonts w:ascii="Calibri,Times New Roman" w:eastAsia="Calibri,Times New Roman" w:hAnsi="Calibri,Times New Roman" w:cs="Calibri,Times New Roman"/>
          <w:i/>
          <w:iCs/>
          <w:color w:val="44546A"/>
          <w:sz w:val="18"/>
          <w:szCs w:val="18"/>
        </w:rPr>
        <w:t xml:space="preserve">Tabla </w:t>
      </w:r>
      <w:r w:rsidR="00E74A39" w:rsidRPr="2D4417D4">
        <w:rPr>
          <w:rFonts w:ascii="Calibri,Times New Roman" w:eastAsia="Calibri,Times New Roman" w:hAnsi="Calibri,Times New Roman" w:cs="Calibri,Times New Roman"/>
          <w:i/>
          <w:iCs/>
          <w:color w:val="44546A"/>
          <w:sz w:val="18"/>
          <w:szCs w:val="18"/>
        </w:rPr>
        <w:t>14</w:t>
      </w:r>
      <w:r w:rsidRPr="2D4417D4">
        <w:rPr>
          <w:rFonts w:ascii="Calibri,Times New Roman" w:eastAsia="Calibri,Times New Roman" w:hAnsi="Calibri,Times New Roman" w:cs="Calibri,Times New Roman"/>
          <w:i/>
          <w:iCs/>
          <w:color w:val="44546A"/>
          <w:sz w:val="18"/>
          <w:szCs w:val="18"/>
        </w:rPr>
        <w:t xml:space="preserve">: costos de inicio de </w:t>
      </w:r>
      <w:bookmarkEnd w:id="112"/>
      <w:r w:rsidR="00A53829">
        <w:rPr>
          <w:rStyle w:val="Refdecomentario"/>
        </w:rPr>
        <w:commentReference w:id="113"/>
      </w:r>
      <w:r w:rsidR="00A53829">
        <w:rPr>
          <w:rFonts w:ascii="Calibri,Times New Roman" w:eastAsia="Calibri,Times New Roman" w:hAnsi="Calibri,Times New Roman" w:cs="Calibri,Times New Roman"/>
          <w:i/>
          <w:iCs/>
          <w:color w:val="44546A"/>
          <w:sz w:val="18"/>
          <w:szCs w:val="18"/>
        </w:rPr>
        <w:t>Visitapp</w:t>
      </w:r>
    </w:p>
    <w:p w14:paraId="10044859" w14:textId="77777777" w:rsidR="00AF4223" w:rsidRPr="0011761D" w:rsidRDefault="00AF4223" w:rsidP="00AF4223">
      <w:pPr>
        <w:spacing w:line="360" w:lineRule="auto"/>
        <w:rPr>
          <w:rFonts w:cs="Arial"/>
          <w:sz w:val="24"/>
          <w:szCs w:val="24"/>
        </w:rPr>
      </w:pPr>
      <w:r w:rsidRPr="0011761D">
        <w:rPr>
          <w:rFonts w:cs="Arial"/>
          <w:sz w:val="24"/>
          <w:szCs w:val="24"/>
        </w:rPr>
        <w:tab/>
      </w:r>
    </w:p>
    <w:p w14:paraId="0F584358" w14:textId="56027AEE" w:rsidR="00AF4223" w:rsidRPr="0011761D" w:rsidRDefault="00AF4223" w:rsidP="00AF4223">
      <w:pPr>
        <w:spacing w:line="360" w:lineRule="auto"/>
        <w:rPr>
          <w:rFonts w:cs="Calibri"/>
          <w:sz w:val="24"/>
          <w:szCs w:val="24"/>
        </w:rPr>
      </w:pPr>
      <w:r w:rsidRPr="0011761D">
        <w:rPr>
          <w:rFonts w:cs="Calibri"/>
          <w:sz w:val="24"/>
          <w:szCs w:val="24"/>
        </w:rPr>
        <w:t xml:space="preserve">Las estimaciones de utilidades de los servicios que se realizan en dólares americanos </w:t>
      </w:r>
      <w:r w:rsidR="00190EFD">
        <w:rPr>
          <w:rFonts w:cs="Calibri"/>
          <w:sz w:val="24"/>
          <w:szCs w:val="24"/>
        </w:rPr>
        <w:t>en el año 2017</w:t>
      </w:r>
    </w:p>
    <w:p w14:paraId="481C459C" w14:textId="77777777" w:rsidR="00AF4223" w:rsidRPr="0011761D" w:rsidRDefault="00AF4223" w:rsidP="00AF4223">
      <w:pPr>
        <w:keepNext/>
        <w:keepLines/>
        <w:spacing w:before="40" w:after="0"/>
        <w:outlineLvl w:val="1"/>
        <w:rPr>
          <w:rFonts w:eastAsia="Times New Roman"/>
          <w:b/>
          <w:color w:val="2E74B5"/>
          <w:sz w:val="24"/>
          <w:szCs w:val="24"/>
        </w:rPr>
      </w:pPr>
      <w:bookmarkStart w:id="114" w:name="_Toc401332108"/>
      <w:bookmarkStart w:id="115" w:name="_Toc497673416"/>
      <w:r>
        <w:rPr>
          <w:rFonts w:eastAsia="Times New Roman"/>
          <w:b/>
          <w:color w:val="2E74B5"/>
          <w:sz w:val="24"/>
          <w:szCs w:val="24"/>
        </w:rPr>
        <w:t>4.1</w:t>
      </w:r>
      <w:r w:rsidRPr="0011761D">
        <w:rPr>
          <w:rFonts w:eastAsia="Times New Roman"/>
          <w:b/>
          <w:color w:val="2E74B5"/>
          <w:sz w:val="24"/>
          <w:szCs w:val="24"/>
        </w:rPr>
        <w:t>.2. COSTOS PARA LOS SERVICIOS DE LA EMPRESA</w:t>
      </w:r>
      <w:bookmarkEnd w:id="114"/>
      <w:bookmarkEnd w:id="115"/>
    </w:p>
    <w:p w14:paraId="7FA745D0" w14:textId="77777777" w:rsidR="00AF4223" w:rsidRPr="0011761D" w:rsidRDefault="00AF4223" w:rsidP="00AF4223"/>
    <w:tbl>
      <w:tblPr>
        <w:tblW w:w="881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510"/>
        <w:gridCol w:w="2268"/>
        <w:gridCol w:w="1701"/>
        <w:gridCol w:w="1331"/>
      </w:tblGrid>
      <w:tr w:rsidR="00B343FA" w:rsidRPr="006B7A34" w14:paraId="04F7D4E0" w14:textId="77777777" w:rsidTr="006B7A34">
        <w:trPr>
          <w:trHeight w:val="306"/>
        </w:trPr>
        <w:tc>
          <w:tcPr>
            <w:tcW w:w="3510" w:type="dxa"/>
            <w:tcBorders>
              <w:top w:val="single" w:sz="4" w:space="0" w:color="5B9BD5"/>
              <w:left w:val="single" w:sz="4" w:space="0" w:color="5B9BD5"/>
              <w:bottom w:val="single" w:sz="4" w:space="0" w:color="5B9BD5"/>
              <w:right w:val="nil"/>
            </w:tcBorders>
            <w:shd w:val="clear" w:color="auto" w:fill="5B9BD5"/>
          </w:tcPr>
          <w:p w14:paraId="4F2E3C17" w14:textId="77777777" w:rsidR="00AF4223" w:rsidRPr="006B7A34" w:rsidRDefault="00AF4223" w:rsidP="006B7A34">
            <w:pPr>
              <w:spacing w:after="0" w:line="240" w:lineRule="auto"/>
              <w:rPr>
                <w:rFonts w:cs="Calibri"/>
                <w:b/>
                <w:bCs/>
                <w:color w:val="FFFFFF"/>
                <w:sz w:val="24"/>
                <w:szCs w:val="24"/>
              </w:rPr>
            </w:pPr>
            <w:r w:rsidRPr="006B7A34">
              <w:rPr>
                <w:rFonts w:cs="Calibri"/>
                <w:b/>
                <w:bCs/>
                <w:color w:val="FFFFFF"/>
                <w:sz w:val="24"/>
                <w:szCs w:val="24"/>
              </w:rPr>
              <w:t xml:space="preserve">Servicio </w:t>
            </w:r>
          </w:p>
        </w:tc>
        <w:tc>
          <w:tcPr>
            <w:tcW w:w="2268" w:type="dxa"/>
            <w:tcBorders>
              <w:top w:val="single" w:sz="4" w:space="0" w:color="5B9BD5"/>
              <w:left w:val="nil"/>
              <w:bottom w:val="single" w:sz="4" w:space="0" w:color="5B9BD5"/>
              <w:right w:val="nil"/>
            </w:tcBorders>
            <w:shd w:val="clear" w:color="auto" w:fill="5B9BD5"/>
          </w:tcPr>
          <w:p w14:paraId="3BC41E30" w14:textId="77777777" w:rsidR="00AF4223" w:rsidRPr="006B7A34" w:rsidRDefault="00AF4223" w:rsidP="006B7A34">
            <w:pPr>
              <w:spacing w:after="0" w:line="240" w:lineRule="auto"/>
              <w:rPr>
                <w:rFonts w:cs="Calibri"/>
                <w:b/>
                <w:bCs/>
                <w:color w:val="FFFFFF"/>
                <w:sz w:val="24"/>
                <w:szCs w:val="24"/>
              </w:rPr>
            </w:pPr>
            <w:r w:rsidRPr="006B7A34">
              <w:rPr>
                <w:rFonts w:cs="Calibri"/>
                <w:b/>
                <w:bCs/>
                <w:color w:val="FFFFFF"/>
                <w:sz w:val="24"/>
                <w:szCs w:val="24"/>
              </w:rPr>
              <w:t xml:space="preserve">Unidad </w:t>
            </w:r>
          </w:p>
        </w:tc>
        <w:tc>
          <w:tcPr>
            <w:tcW w:w="1701" w:type="dxa"/>
            <w:tcBorders>
              <w:top w:val="single" w:sz="4" w:space="0" w:color="5B9BD5"/>
              <w:left w:val="nil"/>
              <w:bottom w:val="single" w:sz="4" w:space="0" w:color="5B9BD5"/>
              <w:right w:val="nil"/>
            </w:tcBorders>
            <w:shd w:val="clear" w:color="auto" w:fill="5B9BD5"/>
          </w:tcPr>
          <w:p w14:paraId="6DC6FD7D" w14:textId="77777777" w:rsidR="00AF4223" w:rsidRPr="006B7A34" w:rsidRDefault="00AF4223" w:rsidP="006B7A34">
            <w:pPr>
              <w:spacing w:after="0" w:line="240" w:lineRule="auto"/>
              <w:jc w:val="right"/>
              <w:rPr>
                <w:rFonts w:cs="Calibri"/>
                <w:b/>
                <w:bCs/>
                <w:color w:val="FFFFFF"/>
                <w:sz w:val="24"/>
                <w:szCs w:val="24"/>
              </w:rPr>
            </w:pPr>
            <w:r w:rsidRPr="006B7A34">
              <w:rPr>
                <w:rFonts w:cs="Calibri"/>
                <w:b/>
                <w:bCs/>
                <w:color w:val="FFFFFF"/>
                <w:sz w:val="24"/>
                <w:szCs w:val="24"/>
              </w:rPr>
              <w:t xml:space="preserve">Costo </w:t>
            </w:r>
          </w:p>
        </w:tc>
        <w:tc>
          <w:tcPr>
            <w:tcW w:w="1331" w:type="dxa"/>
            <w:tcBorders>
              <w:top w:val="single" w:sz="4" w:space="0" w:color="5B9BD5"/>
              <w:left w:val="nil"/>
              <w:bottom w:val="single" w:sz="4" w:space="0" w:color="5B9BD5"/>
              <w:right w:val="single" w:sz="4" w:space="0" w:color="5B9BD5"/>
            </w:tcBorders>
            <w:shd w:val="clear" w:color="auto" w:fill="5B9BD5"/>
          </w:tcPr>
          <w:p w14:paraId="05F78D63" w14:textId="77777777" w:rsidR="00AF4223" w:rsidRPr="006B7A34" w:rsidRDefault="00AF4223" w:rsidP="006B7A34">
            <w:pPr>
              <w:spacing w:after="0" w:line="240" w:lineRule="auto"/>
              <w:rPr>
                <w:rFonts w:cs="Calibri"/>
                <w:b/>
                <w:bCs/>
                <w:color w:val="FFFFFF"/>
                <w:sz w:val="24"/>
                <w:szCs w:val="24"/>
              </w:rPr>
            </w:pPr>
            <w:r w:rsidRPr="006B7A34">
              <w:rPr>
                <w:rFonts w:cs="Calibri"/>
                <w:b/>
                <w:bCs/>
                <w:color w:val="FFFFFF"/>
                <w:sz w:val="24"/>
                <w:szCs w:val="24"/>
              </w:rPr>
              <w:t xml:space="preserve">Mensual </w:t>
            </w:r>
          </w:p>
        </w:tc>
      </w:tr>
      <w:tr w:rsidR="00B343FA" w:rsidRPr="006B7A34" w14:paraId="55983E9A" w14:textId="77777777" w:rsidTr="006B7A34">
        <w:trPr>
          <w:trHeight w:val="306"/>
        </w:trPr>
        <w:tc>
          <w:tcPr>
            <w:tcW w:w="3510" w:type="dxa"/>
            <w:shd w:val="clear" w:color="auto" w:fill="DEEAF6"/>
          </w:tcPr>
          <w:p w14:paraId="32AE5AE9" w14:textId="77777777" w:rsidR="00AF4223" w:rsidRPr="006B7A34" w:rsidRDefault="00AF4223" w:rsidP="006B7A34">
            <w:pPr>
              <w:spacing w:after="0" w:line="240" w:lineRule="auto"/>
              <w:rPr>
                <w:rFonts w:cs="Calibri"/>
                <w:b/>
                <w:bCs/>
                <w:sz w:val="24"/>
                <w:szCs w:val="24"/>
              </w:rPr>
            </w:pPr>
            <w:r w:rsidRPr="006B7A34">
              <w:rPr>
                <w:rFonts w:cs="Calibri"/>
                <w:b/>
                <w:bCs/>
                <w:sz w:val="24"/>
                <w:szCs w:val="24"/>
              </w:rPr>
              <w:t xml:space="preserve">Software </w:t>
            </w:r>
          </w:p>
        </w:tc>
        <w:tc>
          <w:tcPr>
            <w:tcW w:w="2268" w:type="dxa"/>
            <w:shd w:val="clear" w:color="auto" w:fill="DEEAF6"/>
          </w:tcPr>
          <w:p w14:paraId="65E265B3" w14:textId="77777777" w:rsidR="00AF4223" w:rsidRPr="006B7A34" w:rsidRDefault="00AF4223" w:rsidP="006B7A34">
            <w:pPr>
              <w:spacing w:after="0" w:line="240" w:lineRule="auto"/>
              <w:rPr>
                <w:rFonts w:cs="Calibri"/>
                <w:sz w:val="24"/>
                <w:szCs w:val="24"/>
              </w:rPr>
            </w:pPr>
            <w:r w:rsidRPr="006B7A34">
              <w:rPr>
                <w:rFonts w:cs="Calibri"/>
                <w:sz w:val="24"/>
                <w:szCs w:val="24"/>
              </w:rPr>
              <w:t xml:space="preserve">1 sola vez </w:t>
            </w:r>
          </w:p>
        </w:tc>
        <w:tc>
          <w:tcPr>
            <w:tcW w:w="1701" w:type="dxa"/>
            <w:shd w:val="clear" w:color="auto" w:fill="DEEAF6"/>
          </w:tcPr>
          <w:p w14:paraId="396461B0" w14:textId="77777777" w:rsidR="00AF4223" w:rsidRPr="006B7A34" w:rsidRDefault="00AF4223" w:rsidP="006B7A34">
            <w:pPr>
              <w:spacing w:after="0" w:line="240" w:lineRule="auto"/>
              <w:jc w:val="right"/>
              <w:rPr>
                <w:rFonts w:cs="Calibri"/>
                <w:sz w:val="24"/>
                <w:szCs w:val="24"/>
              </w:rPr>
            </w:pPr>
            <w:r w:rsidRPr="006B7A34">
              <w:rPr>
                <w:rFonts w:cs="Calibri"/>
                <w:sz w:val="24"/>
                <w:szCs w:val="24"/>
              </w:rPr>
              <w:t>$15000</w:t>
            </w:r>
          </w:p>
        </w:tc>
        <w:tc>
          <w:tcPr>
            <w:tcW w:w="1331" w:type="dxa"/>
            <w:shd w:val="clear" w:color="auto" w:fill="DEEAF6"/>
          </w:tcPr>
          <w:p w14:paraId="5B0478B9" w14:textId="77777777" w:rsidR="00AF4223" w:rsidRPr="006B7A34" w:rsidRDefault="00AF4223" w:rsidP="006B7A34">
            <w:pPr>
              <w:spacing w:after="0" w:line="240" w:lineRule="auto"/>
              <w:jc w:val="right"/>
              <w:rPr>
                <w:rFonts w:cs="Calibri"/>
                <w:sz w:val="24"/>
                <w:szCs w:val="24"/>
              </w:rPr>
            </w:pPr>
            <w:r w:rsidRPr="006B7A34">
              <w:rPr>
                <w:rFonts w:cs="Calibri"/>
                <w:sz w:val="24"/>
                <w:szCs w:val="24"/>
              </w:rPr>
              <w:t>$15000</w:t>
            </w:r>
          </w:p>
        </w:tc>
      </w:tr>
      <w:tr w:rsidR="00B343FA" w:rsidRPr="006B7A34" w14:paraId="7942D5B1" w14:textId="77777777" w:rsidTr="006B7A34">
        <w:trPr>
          <w:trHeight w:val="371"/>
        </w:trPr>
        <w:tc>
          <w:tcPr>
            <w:tcW w:w="3510" w:type="dxa"/>
            <w:shd w:val="clear" w:color="auto" w:fill="auto"/>
          </w:tcPr>
          <w:p w14:paraId="4CA67B47" w14:textId="77777777" w:rsidR="00AF4223" w:rsidRPr="006B7A34" w:rsidRDefault="00AF4223" w:rsidP="006B7A34">
            <w:pPr>
              <w:spacing w:after="0" w:line="240" w:lineRule="auto"/>
              <w:rPr>
                <w:rFonts w:cs="Calibri"/>
                <w:b/>
                <w:bCs/>
                <w:sz w:val="24"/>
                <w:szCs w:val="24"/>
              </w:rPr>
            </w:pPr>
            <w:r w:rsidRPr="006B7A34">
              <w:rPr>
                <w:rFonts w:cs="Calibri"/>
                <w:b/>
                <w:bCs/>
                <w:sz w:val="24"/>
                <w:szCs w:val="24"/>
              </w:rPr>
              <w:t xml:space="preserve">Mantenimiento de software </w:t>
            </w:r>
          </w:p>
        </w:tc>
        <w:tc>
          <w:tcPr>
            <w:tcW w:w="2268" w:type="dxa"/>
            <w:shd w:val="clear" w:color="auto" w:fill="auto"/>
          </w:tcPr>
          <w:p w14:paraId="29D42AC3" w14:textId="77777777" w:rsidR="00AF4223" w:rsidRPr="006B7A34" w:rsidRDefault="00FB13E9" w:rsidP="006B7A34">
            <w:pPr>
              <w:spacing w:after="0" w:line="240" w:lineRule="auto"/>
              <w:rPr>
                <w:rFonts w:cs="Calibri"/>
                <w:sz w:val="24"/>
                <w:szCs w:val="24"/>
              </w:rPr>
            </w:pPr>
            <w:r w:rsidRPr="006B7A34">
              <w:rPr>
                <w:rFonts w:cs="Calibri"/>
                <w:sz w:val="24"/>
                <w:szCs w:val="24"/>
              </w:rPr>
              <w:t>Cada 6</w:t>
            </w:r>
            <w:r w:rsidR="00AF4223" w:rsidRPr="006B7A34">
              <w:rPr>
                <w:rFonts w:cs="Calibri"/>
                <w:sz w:val="24"/>
                <w:szCs w:val="24"/>
              </w:rPr>
              <w:t xml:space="preserve"> meses</w:t>
            </w:r>
          </w:p>
        </w:tc>
        <w:tc>
          <w:tcPr>
            <w:tcW w:w="1701" w:type="dxa"/>
            <w:shd w:val="clear" w:color="auto" w:fill="auto"/>
          </w:tcPr>
          <w:p w14:paraId="4B7937C2" w14:textId="77777777" w:rsidR="00AF4223" w:rsidRPr="006B7A34" w:rsidRDefault="00AF4223" w:rsidP="006B7A34">
            <w:pPr>
              <w:spacing w:after="0" w:line="240" w:lineRule="auto"/>
              <w:jc w:val="right"/>
              <w:rPr>
                <w:rFonts w:cs="Calibri"/>
                <w:sz w:val="24"/>
                <w:szCs w:val="24"/>
              </w:rPr>
            </w:pPr>
            <w:r w:rsidRPr="006B7A34">
              <w:rPr>
                <w:rFonts w:cs="Calibri"/>
                <w:sz w:val="24"/>
                <w:szCs w:val="24"/>
              </w:rPr>
              <w:t>$600</w:t>
            </w:r>
          </w:p>
        </w:tc>
        <w:tc>
          <w:tcPr>
            <w:tcW w:w="1331" w:type="dxa"/>
            <w:shd w:val="clear" w:color="auto" w:fill="auto"/>
          </w:tcPr>
          <w:p w14:paraId="045CDACE" w14:textId="77777777" w:rsidR="00AF4223" w:rsidRPr="006B7A34" w:rsidRDefault="00AF4223" w:rsidP="006B7A34">
            <w:pPr>
              <w:spacing w:after="0" w:line="240" w:lineRule="auto"/>
              <w:jc w:val="right"/>
              <w:rPr>
                <w:rFonts w:cs="Calibri"/>
                <w:sz w:val="24"/>
                <w:szCs w:val="24"/>
              </w:rPr>
            </w:pPr>
            <w:r w:rsidRPr="006B7A34">
              <w:rPr>
                <w:rFonts w:cs="Calibri"/>
                <w:sz w:val="24"/>
                <w:szCs w:val="24"/>
              </w:rPr>
              <w:t>$ 600</w:t>
            </w:r>
          </w:p>
        </w:tc>
      </w:tr>
      <w:tr w:rsidR="00B343FA" w:rsidRPr="006B7A34" w14:paraId="09FBB5C5" w14:textId="77777777" w:rsidTr="006B7A34">
        <w:trPr>
          <w:trHeight w:val="311"/>
        </w:trPr>
        <w:tc>
          <w:tcPr>
            <w:tcW w:w="3510" w:type="dxa"/>
            <w:shd w:val="clear" w:color="auto" w:fill="DEEAF6"/>
          </w:tcPr>
          <w:p w14:paraId="140CE4BC" w14:textId="77777777" w:rsidR="00AF4223" w:rsidRPr="006B7A34" w:rsidRDefault="00AF4223" w:rsidP="006B7A34">
            <w:pPr>
              <w:spacing w:after="0" w:line="240" w:lineRule="auto"/>
              <w:rPr>
                <w:rFonts w:cs="Calibri"/>
                <w:b/>
                <w:bCs/>
                <w:sz w:val="24"/>
                <w:szCs w:val="24"/>
              </w:rPr>
            </w:pPr>
            <w:r w:rsidRPr="006B7A34">
              <w:rPr>
                <w:rFonts w:cs="Calibri"/>
                <w:b/>
                <w:bCs/>
                <w:sz w:val="24"/>
                <w:szCs w:val="24"/>
              </w:rPr>
              <w:t>Servicio de  publicidad</w:t>
            </w:r>
          </w:p>
        </w:tc>
        <w:tc>
          <w:tcPr>
            <w:tcW w:w="2268" w:type="dxa"/>
            <w:shd w:val="clear" w:color="auto" w:fill="DEEAF6"/>
          </w:tcPr>
          <w:p w14:paraId="4DAFB678" w14:textId="77777777" w:rsidR="00AF4223" w:rsidRPr="006B7A34" w:rsidRDefault="00AF4223" w:rsidP="006B7A34">
            <w:pPr>
              <w:spacing w:after="0" w:line="240" w:lineRule="auto"/>
              <w:rPr>
                <w:rFonts w:cs="Calibri"/>
                <w:sz w:val="24"/>
                <w:szCs w:val="24"/>
              </w:rPr>
            </w:pPr>
            <w:r w:rsidRPr="006B7A34">
              <w:rPr>
                <w:rFonts w:cs="Calibri"/>
                <w:sz w:val="24"/>
                <w:szCs w:val="24"/>
              </w:rPr>
              <w:t xml:space="preserve">Mensual </w:t>
            </w:r>
          </w:p>
        </w:tc>
        <w:tc>
          <w:tcPr>
            <w:tcW w:w="1701" w:type="dxa"/>
            <w:shd w:val="clear" w:color="auto" w:fill="DEEAF6"/>
          </w:tcPr>
          <w:p w14:paraId="68F7FFF2" w14:textId="77777777" w:rsidR="00AF4223" w:rsidRPr="006B7A34" w:rsidRDefault="00AF4223" w:rsidP="006B7A34">
            <w:pPr>
              <w:spacing w:after="0" w:line="240" w:lineRule="auto"/>
              <w:jc w:val="right"/>
              <w:rPr>
                <w:rFonts w:cs="Calibri"/>
                <w:sz w:val="24"/>
                <w:szCs w:val="24"/>
              </w:rPr>
            </w:pPr>
            <w:r w:rsidRPr="006B7A34">
              <w:rPr>
                <w:rFonts w:cs="Calibri"/>
                <w:sz w:val="24"/>
                <w:szCs w:val="24"/>
              </w:rPr>
              <w:t>$ 200</w:t>
            </w:r>
          </w:p>
        </w:tc>
        <w:tc>
          <w:tcPr>
            <w:tcW w:w="1331" w:type="dxa"/>
            <w:shd w:val="clear" w:color="auto" w:fill="DEEAF6"/>
          </w:tcPr>
          <w:p w14:paraId="0D22C567" w14:textId="77777777" w:rsidR="00AF4223" w:rsidRPr="006B7A34" w:rsidRDefault="00AF4223" w:rsidP="006B7A34">
            <w:pPr>
              <w:spacing w:after="0" w:line="240" w:lineRule="auto"/>
              <w:jc w:val="right"/>
              <w:rPr>
                <w:rFonts w:cs="Calibri"/>
                <w:sz w:val="24"/>
                <w:szCs w:val="24"/>
              </w:rPr>
            </w:pPr>
            <w:r w:rsidRPr="006B7A34">
              <w:rPr>
                <w:rFonts w:cs="Calibri"/>
                <w:sz w:val="24"/>
                <w:szCs w:val="24"/>
              </w:rPr>
              <w:t>$ 200</w:t>
            </w:r>
          </w:p>
        </w:tc>
      </w:tr>
      <w:tr w:rsidR="00B343FA" w:rsidRPr="006B7A34" w14:paraId="7023148A" w14:textId="77777777" w:rsidTr="006B7A34">
        <w:trPr>
          <w:trHeight w:val="316"/>
        </w:trPr>
        <w:tc>
          <w:tcPr>
            <w:tcW w:w="3510" w:type="dxa"/>
            <w:shd w:val="clear" w:color="auto" w:fill="auto"/>
          </w:tcPr>
          <w:p w14:paraId="187906A2" w14:textId="77777777" w:rsidR="00AF4223" w:rsidRPr="006B7A34" w:rsidRDefault="00AF4223" w:rsidP="006B7A34">
            <w:pPr>
              <w:spacing w:after="0" w:line="240" w:lineRule="auto"/>
              <w:rPr>
                <w:rFonts w:cs="Calibri"/>
                <w:b/>
                <w:bCs/>
                <w:sz w:val="24"/>
                <w:szCs w:val="24"/>
              </w:rPr>
            </w:pPr>
            <w:r w:rsidRPr="006B7A34">
              <w:rPr>
                <w:rFonts w:cs="Calibri"/>
                <w:b/>
                <w:bCs/>
                <w:sz w:val="24"/>
                <w:szCs w:val="24"/>
              </w:rPr>
              <w:t xml:space="preserve">Servicio de renovación </w:t>
            </w:r>
          </w:p>
        </w:tc>
        <w:tc>
          <w:tcPr>
            <w:tcW w:w="2268" w:type="dxa"/>
            <w:shd w:val="clear" w:color="auto" w:fill="auto"/>
          </w:tcPr>
          <w:p w14:paraId="760033F0" w14:textId="77777777" w:rsidR="00AF4223" w:rsidRPr="006B7A34" w:rsidRDefault="00AF4223" w:rsidP="006B7A34">
            <w:pPr>
              <w:spacing w:after="0" w:line="240" w:lineRule="auto"/>
              <w:rPr>
                <w:rFonts w:cs="Calibri"/>
                <w:sz w:val="24"/>
                <w:szCs w:val="24"/>
              </w:rPr>
            </w:pPr>
            <w:r w:rsidRPr="006B7A34">
              <w:rPr>
                <w:rFonts w:cs="Calibri"/>
                <w:sz w:val="24"/>
                <w:szCs w:val="24"/>
              </w:rPr>
              <w:t xml:space="preserve">Mensual </w:t>
            </w:r>
          </w:p>
        </w:tc>
        <w:tc>
          <w:tcPr>
            <w:tcW w:w="1701" w:type="dxa"/>
            <w:shd w:val="clear" w:color="auto" w:fill="auto"/>
          </w:tcPr>
          <w:p w14:paraId="00D57C25" w14:textId="77777777" w:rsidR="00AF4223" w:rsidRPr="006B7A34" w:rsidRDefault="00AF4223" w:rsidP="006B7A34">
            <w:pPr>
              <w:spacing w:after="0" w:line="240" w:lineRule="auto"/>
              <w:jc w:val="right"/>
              <w:rPr>
                <w:rFonts w:cs="Calibri"/>
                <w:sz w:val="24"/>
                <w:szCs w:val="24"/>
              </w:rPr>
            </w:pPr>
            <w:r w:rsidRPr="006B7A34">
              <w:rPr>
                <w:rFonts w:cs="Calibri"/>
                <w:sz w:val="24"/>
                <w:szCs w:val="24"/>
              </w:rPr>
              <w:t>$ 1000</w:t>
            </w:r>
          </w:p>
        </w:tc>
        <w:tc>
          <w:tcPr>
            <w:tcW w:w="1331" w:type="dxa"/>
            <w:shd w:val="clear" w:color="auto" w:fill="auto"/>
          </w:tcPr>
          <w:p w14:paraId="190857F5" w14:textId="77777777" w:rsidR="00AF4223" w:rsidRPr="006B7A34" w:rsidRDefault="00AF4223" w:rsidP="006B7A34">
            <w:pPr>
              <w:spacing w:after="0" w:line="240" w:lineRule="auto"/>
              <w:jc w:val="right"/>
              <w:rPr>
                <w:rFonts w:cs="Calibri"/>
                <w:sz w:val="24"/>
                <w:szCs w:val="24"/>
              </w:rPr>
            </w:pPr>
            <w:r w:rsidRPr="006B7A34">
              <w:rPr>
                <w:rFonts w:cs="Calibri"/>
                <w:sz w:val="24"/>
                <w:szCs w:val="24"/>
              </w:rPr>
              <w:t>$ 1000</w:t>
            </w:r>
          </w:p>
        </w:tc>
      </w:tr>
      <w:tr w:rsidR="00B343FA" w:rsidRPr="006B7A34" w14:paraId="4CF5143E" w14:textId="77777777" w:rsidTr="006B7A34">
        <w:trPr>
          <w:trHeight w:val="221"/>
        </w:trPr>
        <w:tc>
          <w:tcPr>
            <w:tcW w:w="5778" w:type="dxa"/>
            <w:gridSpan w:val="2"/>
            <w:shd w:val="clear" w:color="auto" w:fill="DEEAF6"/>
          </w:tcPr>
          <w:p w14:paraId="0CD7E2DE" w14:textId="77777777" w:rsidR="00AF4223" w:rsidRPr="006B7A34" w:rsidRDefault="00AF4223" w:rsidP="006B7A34">
            <w:pPr>
              <w:spacing w:after="0" w:line="240" w:lineRule="auto"/>
              <w:rPr>
                <w:rFonts w:cs="Calibri"/>
                <w:b/>
                <w:bCs/>
                <w:sz w:val="24"/>
                <w:szCs w:val="24"/>
              </w:rPr>
            </w:pPr>
            <w:r w:rsidRPr="006B7A34">
              <w:rPr>
                <w:rFonts w:cs="Calibri"/>
                <w:b/>
                <w:bCs/>
                <w:sz w:val="24"/>
                <w:szCs w:val="24"/>
              </w:rPr>
              <w:t xml:space="preserve">Total </w:t>
            </w:r>
          </w:p>
        </w:tc>
        <w:tc>
          <w:tcPr>
            <w:tcW w:w="1701" w:type="dxa"/>
            <w:shd w:val="clear" w:color="auto" w:fill="DEEAF6"/>
          </w:tcPr>
          <w:p w14:paraId="512709BB" w14:textId="77777777" w:rsidR="00AF4223" w:rsidRPr="006B7A34" w:rsidRDefault="00AF4223" w:rsidP="006B7A34">
            <w:pPr>
              <w:spacing w:after="0" w:line="240" w:lineRule="auto"/>
              <w:jc w:val="right"/>
              <w:rPr>
                <w:rFonts w:cs="Calibri"/>
                <w:b/>
                <w:sz w:val="24"/>
                <w:szCs w:val="24"/>
              </w:rPr>
            </w:pPr>
            <w:r w:rsidRPr="006B7A34">
              <w:rPr>
                <w:rFonts w:cs="Calibri"/>
                <w:b/>
                <w:sz w:val="24"/>
                <w:szCs w:val="24"/>
              </w:rPr>
              <w:t>$ 16620</w:t>
            </w:r>
          </w:p>
        </w:tc>
        <w:tc>
          <w:tcPr>
            <w:tcW w:w="1331" w:type="dxa"/>
            <w:shd w:val="clear" w:color="auto" w:fill="DEEAF6"/>
          </w:tcPr>
          <w:p w14:paraId="61AD35C8" w14:textId="77777777" w:rsidR="00AF4223" w:rsidRPr="006B7A34" w:rsidRDefault="00AF4223" w:rsidP="006B7A34">
            <w:pPr>
              <w:keepNext/>
              <w:spacing w:after="0" w:line="240" w:lineRule="auto"/>
              <w:jc w:val="right"/>
              <w:rPr>
                <w:rFonts w:cs="Calibri"/>
                <w:b/>
                <w:sz w:val="24"/>
                <w:szCs w:val="24"/>
              </w:rPr>
            </w:pPr>
            <w:r w:rsidRPr="006B7A34">
              <w:rPr>
                <w:rFonts w:cs="Calibri"/>
                <w:b/>
                <w:sz w:val="24"/>
                <w:szCs w:val="24"/>
              </w:rPr>
              <w:t>$ 16620</w:t>
            </w:r>
          </w:p>
        </w:tc>
      </w:tr>
    </w:tbl>
    <w:p w14:paraId="71167F83" w14:textId="4855E151" w:rsidR="00AF4223" w:rsidRDefault="00AF4223" w:rsidP="00AF4223">
      <w:pPr>
        <w:spacing w:line="240" w:lineRule="auto"/>
        <w:rPr>
          <w:i/>
          <w:iCs/>
          <w:color w:val="44546A"/>
          <w:sz w:val="18"/>
          <w:szCs w:val="18"/>
        </w:rPr>
      </w:pPr>
      <w:bookmarkStart w:id="116" w:name="_Toc401331094"/>
      <w:r w:rsidRPr="2D4417D4">
        <w:rPr>
          <w:rFonts w:ascii="Calibri,Times New Roman" w:eastAsia="Calibri,Times New Roman" w:hAnsi="Calibri,Times New Roman" w:cs="Calibri,Times New Roman"/>
          <w:i/>
          <w:iCs/>
          <w:color w:val="44546A"/>
          <w:sz w:val="18"/>
          <w:szCs w:val="18"/>
        </w:rPr>
        <w:t xml:space="preserve">Tabla </w:t>
      </w:r>
      <w:r w:rsidR="00E74A39" w:rsidRPr="2D4417D4">
        <w:rPr>
          <w:rFonts w:ascii="Calibri,Times New Roman" w:eastAsia="Calibri,Times New Roman" w:hAnsi="Calibri,Times New Roman" w:cs="Calibri,Times New Roman"/>
          <w:i/>
          <w:iCs/>
          <w:color w:val="44546A"/>
          <w:sz w:val="18"/>
          <w:szCs w:val="18"/>
        </w:rPr>
        <w:t>15</w:t>
      </w:r>
      <w:r w:rsidRPr="2D4417D4">
        <w:rPr>
          <w:rFonts w:ascii="Calibri,Times New Roman" w:eastAsia="Calibri,Times New Roman" w:hAnsi="Calibri,Times New Roman" w:cs="Calibri,Times New Roman"/>
          <w:i/>
          <w:iCs/>
          <w:color w:val="44546A"/>
          <w:sz w:val="18"/>
          <w:szCs w:val="18"/>
        </w:rPr>
        <w:t xml:space="preserve"> costos de los servicios de </w:t>
      </w:r>
      <w:bookmarkEnd w:id="116"/>
      <w:r w:rsidR="00A53829">
        <w:rPr>
          <w:rFonts w:ascii="Calibri,Times New Roman" w:eastAsia="Calibri,Times New Roman" w:hAnsi="Calibri,Times New Roman" w:cs="Calibri,Times New Roman"/>
          <w:i/>
          <w:iCs/>
          <w:color w:val="44546A"/>
          <w:sz w:val="18"/>
          <w:szCs w:val="18"/>
        </w:rPr>
        <w:t>Visitapp</w:t>
      </w:r>
    </w:p>
    <w:p w14:paraId="0726C180" w14:textId="77777777" w:rsidR="00AF4223" w:rsidRDefault="00AF4223" w:rsidP="00AF4223">
      <w:pPr>
        <w:spacing w:line="240" w:lineRule="auto"/>
        <w:rPr>
          <w:i/>
          <w:iCs/>
          <w:color w:val="44546A"/>
          <w:sz w:val="18"/>
          <w:szCs w:val="18"/>
        </w:rPr>
      </w:pPr>
    </w:p>
    <w:p w14:paraId="74D9F72E" w14:textId="77777777" w:rsidR="00AF4223" w:rsidRDefault="00AF4223" w:rsidP="00AF4223">
      <w:pPr>
        <w:spacing w:line="240" w:lineRule="auto"/>
        <w:rPr>
          <w:i/>
          <w:iCs/>
          <w:color w:val="44546A"/>
          <w:sz w:val="18"/>
          <w:szCs w:val="18"/>
        </w:rPr>
      </w:pPr>
    </w:p>
    <w:p w14:paraId="68EC9BF1" w14:textId="77777777" w:rsidR="00AF4223" w:rsidRDefault="00AF4223" w:rsidP="00AF4223">
      <w:pPr>
        <w:spacing w:line="240" w:lineRule="auto"/>
        <w:rPr>
          <w:i/>
          <w:iCs/>
          <w:color w:val="44546A"/>
          <w:sz w:val="18"/>
          <w:szCs w:val="18"/>
        </w:rPr>
      </w:pPr>
    </w:p>
    <w:p w14:paraId="58274CAF" w14:textId="77777777" w:rsidR="00AF4223" w:rsidRDefault="00AF4223" w:rsidP="00AF4223">
      <w:pPr>
        <w:spacing w:line="240" w:lineRule="auto"/>
        <w:rPr>
          <w:i/>
          <w:iCs/>
          <w:color w:val="44546A"/>
          <w:sz w:val="18"/>
          <w:szCs w:val="18"/>
        </w:rPr>
      </w:pPr>
    </w:p>
    <w:p w14:paraId="76B5B122" w14:textId="77777777" w:rsidR="00AF4223" w:rsidRDefault="00AF4223" w:rsidP="00AF4223">
      <w:pPr>
        <w:spacing w:line="240" w:lineRule="auto"/>
        <w:rPr>
          <w:i/>
          <w:iCs/>
          <w:color w:val="44546A"/>
          <w:sz w:val="18"/>
          <w:szCs w:val="18"/>
        </w:rPr>
      </w:pPr>
    </w:p>
    <w:p w14:paraId="33596435" w14:textId="77777777" w:rsidR="00AF4223" w:rsidRDefault="00AF4223" w:rsidP="00AF4223">
      <w:pPr>
        <w:spacing w:line="240" w:lineRule="auto"/>
        <w:rPr>
          <w:i/>
          <w:iCs/>
          <w:color w:val="44546A"/>
          <w:sz w:val="18"/>
          <w:szCs w:val="18"/>
        </w:rPr>
      </w:pPr>
    </w:p>
    <w:p w14:paraId="3D35ED9D" w14:textId="77777777" w:rsidR="00AF4223" w:rsidRDefault="00AF4223" w:rsidP="00AF4223">
      <w:pPr>
        <w:spacing w:line="240" w:lineRule="auto"/>
        <w:rPr>
          <w:i/>
          <w:iCs/>
          <w:color w:val="44546A"/>
          <w:sz w:val="18"/>
          <w:szCs w:val="18"/>
        </w:rPr>
      </w:pPr>
    </w:p>
    <w:p w14:paraId="4C0E7D21" w14:textId="77777777" w:rsidR="00AF4223" w:rsidRPr="0011761D" w:rsidRDefault="00AF4223" w:rsidP="00AF4223">
      <w:pPr>
        <w:keepNext/>
        <w:keepLines/>
        <w:spacing w:after="0" w:line="360" w:lineRule="auto"/>
        <w:outlineLvl w:val="0"/>
        <w:rPr>
          <w:rFonts w:eastAsia="Times New Roman"/>
          <w:b/>
          <w:bCs/>
          <w:color w:val="2E74B5"/>
          <w:sz w:val="24"/>
          <w:szCs w:val="24"/>
        </w:rPr>
      </w:pPr>
      <w:bookmarkStart w:id="117" w:name="_Toc497673417"/>
      <w:r w:rsidRPr="0011761D">
        <w:rPr>
          <w:rFonts w:eastAsia="Times New Roman"/>
          <w:b/>
          <w:bCs/>
          <w:color w:val="2E74B5"/>
          <w:sz w:val="24"/>
          <w:szCs w:val="24"/>
        </w:rPr>
        <w:lastRenderedPageBreak/>
        <w:t>4.2.</w:t>
      </w:r>
      <w:r>
        <w:rPr>
          <w:rFonts w:eastAsia="Times New Roman"/>
          <w:b/>
          <w:bCs/>
          <w:color w:val="2E74B5"/>
          <w:sz w:val="24"/>
          <w:szCs w:val="24"/>
        </w:rPr>
        <w:t xml:space="preserve"> </w:t>
      </w:r>
      <w:r w:rsidRPr="0011761D">
        <w:rPr>
          <w:rFonts w:eastAsia="Times New Roman"/>
          <w:b/>
          <w:bCs/>
          <w:color w:val="2E74B5"/>
          <w:sz w:val="24"/>
          <w:szCs w:val="24"/>
        </w:rPr>
        <w:t>PRESUPUESTOS</w:t>
      </w:r>
      <w:bookmarkEnd w:id="117"/>
    </w:p>
    <w:p w14:paraId="62E33BCB" w14:textId="77777777" w:rsidR="00AF4223" w:rsidRPr="0011761D" w:rsidRDefault="00AF4223" w:rsidP="00AF4223">
      <w:pPr>
        <w:keepNext/>
        <w:keepLines/>
        <w:spacing w:before="40" w:after="0"/>
        <w:outlineLvl w:val="1"/>
        <w:rPr>
          <w:rFonts w:eastAsia="Times New Roman"/>
          <w:b/>
          <w:color w:val="2E74B5"/>
          <w:sz w:val="24"/>
          <w:szCs w:val="24"/>
        </w:rPr>
      </w:pPr>
      <w:bookmarkStart w:id="118" w:name="_Toc401332109"/>
      <w:bookmarkStart w:id="119" w:name="_Toc497673418"/>
      <w:r>
        <w:rPr>
          <w:rFonts w:eastAsia="Times New Roman"/>
          <w:b/>
          <w:color w:val="2E74B5"/>
          <w:sz w:val="24"/>
          <w:szCs w:val="24"/>
        </w:rPr>
        <w:t>4.2</w:t>
      </w:r>
      <w:r w:rsidRPr="0011761D">
        <w:rPr>
          <w:rFonts w:eastAsia="Times New Roman"/>
          <w:b/>
          <w:color w:val="2E74B5"/>
          <w:sz w:val="24"/>
          <w:szCs w:val="24"/>
        </w:rPr>
        <w:t>.</w:t>
      </w:r>
      <w:r>
        <w:rPr>
          <w:rFonts w:eastAsia="Times New Roman"/>
          <w:b/>
          <w:color w:val="2E74B5"/>
          <w:sz w:val="24"/>
          <w:szCs w:val="24"/>
        </w:rPr>
        <w:t>1.</w:t>
      </w:r>
      <w:r w:rsidRPr="0011761D">
        <w:rPr>
          <w:rFonts w:eastAsia="Times New Roman"/>
          <w:b/>
          <w:color w:val="2E74B5"/>
          <w:sz w:val="24"/>
          <w:szCs w:val="24"/>
        </w:rPr>
        <w:t xml:space="preserve"> COSTOS MENSUALES DE LA EMPRESA YA ESTABLECIDA</w:t>
      </w:r>
      <w:bookmarkEnd w:id="118"/>
      <w:bookmarkEnd w:id="119"/>
    </w:p>
    <w:p w14:paraId="4279CEA9" w14:textId="77777777" w:rsidR="00AF4223" w:rsidRDefault="00AF4223" w:rsidP="00AF4223">
      <w:pPr>
        <w:keepNext/>
        <w:keepLines/>
        <w:spacing w:before="40" w:after="0"/>
        <w:outlineLvl w:val="2"/>
        <w:rPr>
          <w:rFonts w:eastAsia="Times New Roman"/>
          <w:b/>
          <w:color w:val="2E74B5"/>
          <w:sz w:val="24"/>
          <w:szCs w:val="24"/>
        </w:rPr>
      </w:pPr>
      <w:bookmarkStart w:id="120" w:name="_Toc401332110"/>
      <w:bookmarkStart w:id="121" w:name="_Toc497673419"/>
      <w:r w:rsidRPr="0011761D">
        <w:rPr>
          <w:rFonts w:eastAsia="Times New Roman"/>
          <w:b/>
          <w:color w:val="2E74B5"/>
          <w:sz w:val="24"/>
          <w:szCs w:val="24"/>
        </w:rPr>
        <w:t>Gastos a nivel mensual</w:t>
      </w:r>
      <w:bookmarkEnd w:id="120"/>
      <w:bookmarkEnd w:id="121"/>
    </w:p>
    <w:p w14:paraId="55FA0328" w14:textId="77777777" w:rsidR="00AF4223" w:rsidRPr="0011761D" w:rsidRDefault="00AF4223" w:rsidP="00AF4223">
      <w:pPr>
        <w:spacing w:line="360" w:lineRule="auto"/>
        <w:rPr>
          <w:rFonts w:cs="Calibri"/>
          <w:sz w:val="24"/>
          <w:szCs w:val="24"/>
        </w:rPr>
      </w:pPr>
      <w:r w:rsidRPr="0011761D">
        <w:rPr>
          <w:rFonts w:cs="Calibri"/>
          <w:sz w:val="24"/>
          <w:szCs w:val="24"/>
        </w:rPr>
        <w:t xml:space="preserve">Las estimaciones de gastos mensuales en dólares americanos </w:t>
      </w:r>
      <w:r>
        <w:rPr>
          <w:rFonts w:cs="Calibri"/>
          <w:sz w:val="24"/>
          <w:szCs w:val="24"/>
        </w:rPr>
        <w:t>de la empresa</w:t>
      </w:r>
    </w:p>
    <w:p w14:paraId="73580698" w14:textId="77777777" w:rsidR="00AF4223" w:rsidRPr="0011761D" w:rsidRDefault="00AF4223" w:rsidP="00AF4223">
      <w:pPr>
        <w:keepNext/>
        <w:keepLines/>
        <w:spacing w:before="40" w:after="0"/>
        <w:outlineLvl w:val="2"/>
        <w:rPr>
          <w:rFonts w:eastAsia="Times New Roman"/>
          <w:b/>
          <w:color w:val="2E74B5"/>
          <w:sz w:val="24"/>
          <w:szCs w:val="24"/>
        </w:rPr>
      </w:pPr>
    </w:p>
    <w:tbl>
      <w:tblPr>
        <w:tblW w:w="8967"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55"/>
        <w:gridCol w:w="29"/>
        <w:gridCol w:w="2685"/>
        <w:gridCol w:w="1128"/>
        <w:gridCol w:w="1547"/>
        <w:gridCol w:w="1207"/>
        <w:gridCol w:w="35"/>
        <w:gridCol w:w="1130"/>
        <w:gridCol w:w="551"/>
      </w:tblGrid>
      <w:tr w:rsidR="00AF4223" w:rsidRPr="006B7A34" w14:paraId="4DBDDB92" w14:textId="77777777" w:rsidTr="006B7A34">
        <w:trPr>
          <w:trHeight w:val="337"/>
        </w:trPr>
        <w:tc>
          <w:tcPr>
            <w:tcW w:w="8967" w:type="dxa"/>
            <w:gridSpan w:val="9"/>
            <w:tcBorders>
              <w:top w:val="single" w:sz="4" w:space="0" w:color="5B9BD5"/>
              <w:left w:val="single" w:sz="4" w:space="0" w:color="5B9BD5"/>
              <w:bottom w:val="single" w:sz="4" w:space="0" w:color="5B9BD5"/>
              <w:right w:val="single" w:sz="4" w:space="0" w:color="5B9BD5"/>
            </w:tcBorders>
            <w:shd w:val="clear" w:color="auto" w:fill="5B9BD5"/>
          </w:tcPr>
          <w:p w14:paraId="1301F918" w14:textId="3BA82FF1" w:rsidR="00AF4223" w:rsidRPr="006B7A34" w:rsidRDefault="2D4417D4" w:rsidP="00A53829">
            <w:pPr>
              <w:spacing w:after="0" w:line="240" w:lineRule="auto"/>
              <w:jc w:val="center"/>
              <w:rPr>
                <w:rFonts w:cs="Arial"/>
                <w:b/>
                <w:bCs/>
                <w:color w:val="FFFFFF"/>
              </w:rPr>
            </w:pPr>
            <w:r w:rsidRPr="006B7A34">
              <w:rPr>
                <w:rFonts w:ascii="Calibri,Arial" w:eastAsia="Calibri,Arial" w:hAnsi="Calibri,Arial" w:cs="Calibri,Arial"/>
                <w:b/>
                <w:bCs/>
                <w:color w:val="FFFFFF"/>
              </w:rPr>
              <w:t>Desglose de costos :</w:t>
            </w:r>
            <w:r w:rsidR="00A53829">
              <w:rPr>
                <w:rFonts w:ascii="Calibri,Arial" w:eastAsia="Calibri,Arial" w:hAnsi="Calibri,Arial" w:cs="Calibri,Arial"/>
                <w:b/>
                <w:bCs/>
                <w:color w:val="FFFFFF"/>
              </w:rPr>
              <w:t xml:space="preserve"> Visitapp</w:t>
            </w:r>
          </w:p>
        </w:tc>
      </w:tr>
      <w:tr w:rsidR="00B343FA" w:rsidRPr="006B7A34" w14:paraId="020E417E" w14:textId="77777777" w:rsidTr="006B7A34">
        <w:trPr>
          <w:trHeight w:val="301"/>
        </w:trPr>
        <w:tc>
          <w:tcPr>
            <w:tcW w:w="684" w:type="dxa"/>
            <w:gridSpan w:val="2"/>
            <w:shd w:val="clear" w:color="auto" w:fill="DEEAF6"/>
          </w:tcPr>
          <w:p w14:paraId="079D3F51" w14:textId="77777777" w:rsidR="00AF4223" w:rsidRPr="006B7A34" w:rsidRDefault="00AF4223" w:rsidP="006B7A34">
            <w:pPr>
              <w:spacing w:after="0" w:line="240" w:lineRule="auto"/>
              <w:rPr>
                <w:rFonts w:cs="Calibri"/>
                <w:b/>
                <w:bCs/>
              </w:rPr>
            </w:pPr>
          </w:p>
        </w:tc>
        <w:tc>
          <w:tcPr>
            <w:tcW w:w="2685" w:type="dxa"/>
            <w:shd w:val="clear" w:color="auto" w:fill="DEEAF6"/>
          </w:tcPr>
          <w:p w14:paraId="3692C0A5" w14:textId="77777777" w:rsidR="00AF4223" w:rsidRPr="006B7A34" w:rsidRDefault="00AF4223" w:rsidP="006B7A34">
            <w:pPr>
              <w:spacing w:after="0" w:line="240" w:lineRule="auto"/>
              <w:rPr>
                <w:rFonts w:cs="Calibri"/>
                <w:b/>
              </w:rPr>
            </w:pPr>
            <w:r w:rsidRPr="006B7A34">
              <w:rPr>
                <w:rFonts w:cs="Calibri"/>
                <w:b/>
              </w:rPr>
              <w:t>Descripción</w:t>
            </w:r>
          </w:p>
        </w:tc>
        <w:tc>
          <w:tcPr>
            <w:tcW w:w="1128" w:type="dxa"/>
            <w:shd w:val="clear" w:color="auto" w:fill="DEEAF6"/>
          </w:tcPr>
          <w:p w14:paraId="36F558F4" w14:textId="77777777" w:rsidR="00AF4223" w:rsidRPr="006B7A34" w:rsidRDefault="00AF4223" w:rsidP="006B7A34">
            <w:pPr>
              <w:spacing w:after="0" w:line="240" w:lineRule="auto"/>
              <w:rPr>
                <w:rFonts w:cs="Calibri"/>
                <w:b/>
              </w:rPr>
            </w:pPr>
            <w:r w:rsidRPr="006B7A34">
              <w:rPr>
                <w:rFonts w:cs="Calibri"/>
                <w:b/>
              </w:rPr>
              <w:t>Cantidad</w:t>
            </w:r>
          </w:p>
        </w:tc>
        <w:tc>
          <w:tcPr>
            <w:tcW w:w="1547" w:type="dxa"/>
            <w:shd w:val="clear" w:color="auto" w:fill="DEEAF6"/>
          </w:tcPr>
          <w:p w14:paraId="7D624867" w14:textId="77777777" w:rsidR="00AF4223" w:rsidRPr="006B7A34" w:rsidRDefault="00AF4223" w:rsidP="006B7A34">
            <w:pPr>
              <w:spacing w:after="0" w:line="240" w:lineRule="auto"/>
              <w:rPr>
                <w:rFonts w:cs="Calibri"/>
                <w:b/>
              </w:rPr>
            </w:pPr>
            <w:r w:rsidRPr="006B7A34">
              <w:rPr>
                <w:rFonts w:cs="Calibri"/>
                <w:b/>
              </w:rPr>
              <w:t>Unidad</w:t>
            </w:r>
          </w:p>
        </w:tc>
        <w:tc>
          <w:tcPr>
            <w:tcW w:w="1242" w:type="dxa"/>
            <w:gridSpan w:val="2"/>
            <w:shd w:val="clear" w:color="auto" w:fill="DEEAF6"/>
          </w:tcPr>
          <w:p w14:paraId="3E80875C" w14:textId="77777777" w:rsidR="00AF4223" w:rsidRPr="006B7A34" w:rsidRDefault="00AF4223" w:rsidP="006B7A34">
            <w:pPr>
              <w:spacing w:after="0" w:line="240" w:lineRule="auto"/>
              <w:rPr>
                <w:rFonts w:cs="Calibri"/>
                <w:b/>
              </w:rPr>
            </w:pPr>
            <w:r w:rsidRPr="006B7A34">
              <w:rPr>
                <w:rFonts w:cs="Calibri"/>
                <w:b/>
              </w:rPr>
              <w:t>Costo Unit.</w:t>
            </w:r>
          </w:p>
        </w:tc>
        <w:tc>
          <w:tcPr>
            <w:tcW w:w="1130" w:type="dxa"/>
            <w:shd w:val="clear" w:color="auto" w:fill="DEEAF6"/>
          </w:tcPr>
          <w:p w14:paraId="63D5BCA5" w14:textId="77777777" w:rsidR="00AF4223" w:rsidRPr="006B7A34" w:rsidRDefault="00AF4223" w:rsidP="006B7A34">
            <w:pPr>
              <w:spacing w:after="0" w:line="240" w:lineRule="auto"/>
              <w:rPr>
                <w:rFonts w:cs="Calibri"/>
                <w:b/>
              </w:rPr>
            </w:pPr>
            <w:r w:rsidRPr="006B7A34">
              <w:rPr>
                <w:rFonts w:cs="Calibri"/>
                <w:b/>
              </w:rPr>
              <w:t>Total</w:t>
            </w:r>
          </w:p>
        </w:tc>
        <w:tc>
          <w:tcPr>
            <w:tcW w:w="551" w:type="dxa"/>
            <w:shd w:val="clear" w:color="auto" w:fill="DEEAF6"/>
          </w:tcPr>
          <w:p w14:paraId="19B2F92F" w14:textId="77777777" w:rsidR="00AF4223" w:rsidRPr="006B7A34" w:rsidRDefault="00AF4223" w:rsidP="006B7A34">
            <w:pPr>
              <w:spacing w:after="0" w:line="240" w:lineRule="auto"/>
              <w:rPr>
                <w:rFonts w:cs="Calibri"/>
                <w:b/>
              </w:rPr>
            </w:pPr>
            <w:r w:rsidRPr="006B7A34">
              <w:rPr>
                <w:rFonts w:cs="Calibri"/>
                <w:b/>
              </w:rPr>
              <w:t>%</w:t>
            </w:r>
          </w:p>
        </w:tc>
      </w:tr>
      <w:tr w:rsidR="00B343FA" w:rsidRPr="006B7A34" w14:paraId="399E5AD9" w14:textId="77777777" w:rsidTr="006B7A34">
        <w:trPr>
          <w:trHeight w:val="275"/>
        </w:trPr>
        <w:tc>
          <w:tcPr>
            <w:tcW w:w="684" w:type="dxa"/>
            <w:gridSpan w:val="2"/>
            <w:shd w:val="clear" w:color="auto" w:fill="auto"/>
          </w:tcPr>
          <w:p w14:paraId="77F321D6" w14:textId="77777777" w:rsidR="00AF4223" w:rsidRPr="006B7A34" w:rsidRDefault="00AF4223" w:rsidP="006B7A34">
            <w:pPr>
              <w:spacing w:after="0" w:line="240" w:lineRule="auto"/>
              <w:rPr>
                <w:rFonts w:cs="Calibri"/>
                <w:b/>
                <w:bCs/>
              </w:rPr>
            </w:pPr>
            <w:r w:rsidRPr="006B7A34">
              <w:rPr>
                <w:rFonts w:cs="Calibri"/>
                <w:b/>
                <w:bCs/>
              </w:rPr>
              <w:t>1</w:t>
            </w:r>
          </w:p>
        </w:tc>
        <w:tc>
          <w:tcPr>
            <w:tcW w:w="2685" w:type="dxa"/>
            <w:shd w:val="clear" w:color="auto" w:fill="auto"/>
          </w:tcPr>
          <w:p w14:paraId="45660F3F" w14:textId="77777777" w:rsidR="00AF4223" w:rsidRPr="006B7A34" w:rsidRDefault="00AF4223" w:rsidP="006B7A34">
            <w:pPr>
              <w:spacing w:after="0" w:line="240" w:lineRule="auto"/>
              <w:rPr>
                <w:rFonts w:cs="Calibri"/>
                <w:b/>
              </w:rPr>
            </w:pPr>
            <w:r w:rsidRPr="006B7A34">
              <w:rPr>
                <w:rFonts w:cs="Calibri"/>
                <w:b/>
              </w:rPr>
              <w:t xml:space="preserve">Gastos indirectos de fabricación </w:t>
            </w:r>
          </w:p>
        </w:tc>
        <w:tc>
          <w:tcPr>
            <w:tcW w:w="1128" w:type="dxa"/>
            <w:shd w:val="clear" w:color="auto" w:fill="auto"/>
          </w:tcPr>
          <w:p w14:paraId="7763C212" w14:textId="77777777" w:rsidR="00AF4223" w:rsidRPr="006B7A34" w:rsidRDefault="00AF4223" w:rsidP="006B7A34">
            <w:pPr>
              <w:spacing w:after="0" w:line="240" w:lineRule="auto"/>
              <w:rPr>
                <w:rFonts w:cs="Calibri"/>
              </w:rPr>
            </w:pPr>
          </w:p>
        </w:tc>
        <w:tc>
          <w:tcPr>
            <w:tcW w:w="1547" w:type="dxa"/>
            <w:shd w:val="clear" w:color="auto" w:fill="auto"/>
          </w:tcPr>
          <w:p w14:paraId="491912BE" w14:textId="77777777" w:rsidR="00AF4223" w:rsidRPr="006B7A34" w:rsidRDefault="00AF4223" w:rsidP="006B7A34">
            <w:pPr>
              <w:spacing w:after="0" w:line="240" w:lineRule="auto"/>
              <w:rPr>
                <w:rFonts w:cs="Calibri"/>
                <w:b/>
              </w:rPr>
            </w:pPr>
          </w:p>
        </w:tc>
        <w:tc>
          <w:tcPr>
            <w:tcW w:w="1242" w:type="dxa"/>
            <w:gridSpan w:val="2"/>
            <w:shd w:val="clear" w:color="auto" w:fill="auto"/>
          </w:tcPr>
          <w:p w14:paraId="61F0D392" w14:textId="77777777" w:rsidR="00AF4223" w:rsidRPr="006B7A34" w:rsidRDefault="00AF4223" w:rsidP="006B7A34">
            <w:pPr>
              <w:spacing w:after="0" w:line="240" w:lineRule="auto"/>
              <w:jc w:val="right"/>
              <w:rPr>
                <w:rFonts w:cs="Calibri"/>
              </w:rPr>
            </w:pPr>
          </w:p>
        </w:tc>
        <w:tc>
          <w:tcPr>
            <w:tcW w:w="1130" w:type="dxa"/>
            <w:shd w:val="clear" w:color="auto" w:fill="auto"/>
          </w:tcPr>
          <w:p w14:paraId="6EF16BFE" w14:textId="77777777" w:rsidR="00AF4223" w:rsidRPr="006B7A34" w:rsidRDefault="00AF4223" w:rsidP="006B7A34">
            <w:pPr>
              <w:spacing w:after="0" w:line="240" w:lineRule="auto"/>
              <w:jc w:val="right"/>
              <w:rPr>
                <w:rFonts w:cs="Calibri"/>
                <w:b/>
              </w:rPr>
            </w:pPr>
          </w:p>
        </w:tc>
        <w:tc>
          <w:tcPr>
            <w:tcW w:w="551" w:type="dxa"/>
            <w:shd w:val="clear" w:color="auto" w:fill="auto"/>
          </w:tcPr>
          <w:p w14:paraId="3EC8D4F4" w14:textId="77777777" w:rsidR="00AF4223" w:rsidRPr="006B7A34" w:rsidRDefault="00AF4223" w:rsidP="006B7A34">
            <w:pPr>
              <w:spacing w:after="0" w:line="240" w:lineRule="auto"/>
              <w:rPr>
                <w:rFonts w:cs="Calibri"/>
                <w:b/>
              </w:rPr>
            </w:pPr>
          </w:p>
        </w:tc>
      </w:tr>
      <w:tr w:rsidR="00B343FA" w:rsidRPr="006B7A34" w14:paraId="3695D8E6" w14:textId="77777777" w:rsidTr="006B7A34">
        <w:trPr>
          <w:trHeight w:val="265"/>
        </w:trPr>
        <w:tc>
          <w:tcPr>
            <w:tcW w:w="684" w:type="dxa"/>
            <w:gridSpan w:val="2"/>
            <w:shd w:val="clear" w:color="auto" w:fill="DEEAF6"/>
          </w:tcPr>
          <w:p w14:paraId="0B10183E" w14:textId="77777777" w:rsidR="00AF4223" w:rsidRPr="006B7A34" w:rsidRDefault="00AF4223" w:rsidP="006B7A34">
            <w:pPr>
              <w:spacing w:after="0" w:line="240" w:lineRule="auto"/>
              <w:rPr>
                <w:rFonts w:cs="Calibri"/>
                <w:b/>
                <w:bCs/>
              </w:rPr>
            </w:pPr>
          </w:p>
        </w:tc>
        <w:tc>
          <w:tcPr>
            <w:tcW w:w="2685" w:type="dxa"/>
            <w:shd w:val="clear" w:color="auto" w:fill="DEEAF6"/>
          </w:tcPr>
          <w:p w14:paraId="037EBB19" w14:textId="77777777" w:rsidR="00AF4223" w:rsidRPr="006B7A34" w:rsidRDefault="00AF4223" w:rsidP="006B7A34">
            <w:pPr>
              <w:spacing w:after="0" w:line="240" w:lineRule="auto"/>
              <w:rPr>
                <w:rFonts w:cs="Calibri"/>
              </w:rPr>
            </w:pPr>
            <w:r w:rsidRPr="006B7A34">
              <w:rPr>
                <w:rFonts w:cs="Calibri"/>
              </w:rPr>
              <w:t xml:space="preserve">Limpieza </w:t>
            </w:r>
          </w:p>
        </w:tc>
        <w:tc>
          <w:tcPr>
            <w:tcW w:w="1128" w:type="dxa"/>
            <w:shd w:val="clear" w:color="auto" w:fill="DEEAF6"/>
          </w:tcPr>
          <w:p w14:paraId="2FDC66E1"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DEEAF6"/>
          </w:tcPr>
          <w:p w14:paraId="35639371" w14:textId="77777777" w:rsidR="00AF4223" w:rsidRPr="006B7A34" w:rsidRDefault="00AF4223" w:rsidP="006B7A34">
            <w:pPr>
              <w:spacing w:after="0" w:line="240" w:lineRule="auto"/>
              <w:rPr>
                <w:rFonts w:cs="Calibri"/>
              </w:rPr>
            </w:pPr>
            <w:r w:rsidRPr="006B7A34">
              <w:rPr>
                <w:rFonts w:cs="Calibri"/>
              </w:rPr>
              <w:t>Persona</w:t>
            </w:r>
          </w:p>
        </w:tc>
        <w:tc>
          <w:tcPr>
            <w:tcW w:w="1242" w:type="dxa"/>
            <w:gridSpan w:val="2"/>
            <w:shd w:val="clear" w:color="auto" w:fill="DEEAF6"/>
          </w:tcPr>
          <w:p w14:paraId="481C1763" w14:textId="77777777" w:rsidR="00AF4223" w:rsidRPr="006B7A34" w:rsidRDefault="00AF4223" w:rsidP="006B7A34">
            <w:pPr>
              <w:spacing w:after="0" w:line="240" w:lineRule="auto"/>
              <w:jc w:val="right"/>
              <w:rPr>
                <w:rFonts w:cs="Calibri"/>
              </w:rPr>
            </w:pPr>
            <w:r w:rsidRPr="006B7A34">
              <w:rPr>
                <w:rFonts w:cs="Calibri"/>
              </w:rPr>
              <w:t>$ 200</w:t>
            </w:r>
          </w:p>
        </w:tc>
        <w:tc>
          <w:tcPr>
            <w:tcW w:w="1130" w:type="dxa"/>
            <w:shd w:val="clear" w:color="auto" w:fill="DEEAF6"/>
          </w:tcPr>
          <w:p w14:paraId="78BA19C9" w14:textId="77777777" w:rsidR="00AF4223" w:rsidRPr="006B7A34" w:rsidRDefault="00AF4223" w:rsidP="006B7A34">
            <w:pPr>
              <w:spacing w:after="0" w:line="240" w:lineRule="auto"/>
              <w:jc w:val="right"/>
              <w:rPr>
                <w:rFonts w:cs="Calibri"/>
              </w:rPr>
            </w:pPr>
            <w:r w:rsidRPr="006B7A34">
              <w:rPr>
                <w:rFonts w:cs="Calibri"/>
              </w:rPr>
              <w:t>$ 200</w:t>
            </w:r>
          </w:p>
        </w:tc>
        <w:tc>
          <w:tcPr>
            <w:tcW w:w="551" w:type="dxa"/>
            <w:shd w:val="clear" w:color="auto" w:fill="DEEAF6"/>
          </w:tcPr>
          <w:p w14:paraId="167C38A5" w14:textId="77777777" w:rsidR="00AF4223" w:rsidRPr="006B7A34" w:rsidRDefault="00AF4223" w:rsidP="006B7A34">
            <w:pPr>
              <w:spacing w:after="0" w:line="240" w:lineRule="auto"/>
              <w:rPr>
                <w:rFonts w:cs="Calibri"/>
                <w:b/>
              </w:rPr>
            </w:pPr>
          </w:p>
        </w:tc>
      </w:tr>
      <w:tr w:rsidR="00AF4223" w:rsidRPr="006B7A34" w14:paraId="7E082368" w14:textId="77777777" w:rsidTr="006B7A34">
        <w:trPr>
          <w:trHeight w:val="269"/>
        </w:trPr>
        <w:tc>
          <w:tcPr>
            <w:tcW w:w="8416" w:type="dxa"/>
            <w:gridSpan w:val="8"/>
            <w:shd w:val="clear" w:color="auto" w:fill="auto"/>
          </w:tcPr>
          <w:p w14:paraId="2DAEC9EB" w14:textId="77777777" w:rsidR="00AF4223" w:rsidRPr="006B7A34" w:rsidRDefault="00AF4223" w:rsidP="006B7A34">
            <w:pPr>
              <w:tabs>
                <w:tab w:val="left" w:pos="8456"/>
              </w:tabs>
              <w:spacing w:after="0" w:line="240" w:lineRule="auto"/>
              <w:jc w:val="right"/>
              <w:rPr>
                <w:rFonts w:cs="Calibri"/>
                <w:b/>
                <w:bCs/>
              </w:rPr>
            </w:pPr>
            <w:r w:rsidRPr="006B7A34">
              <w:rPr>
                <w:rFonts w:cs="Calibri"/>
                <w:b/>
                <w:bCs/>
              </w:rPr>
              <w:t xml:space="preserve">                                                                                                                             $ 200</w:t>
            </w:r>
          </w:p>
        </w:tc>
        <w:tc>
          <w:tcPr>
            <w:tcW w:w="551" w:type="dxa"/>
            <w:shd w:val="clear" w:color="auto" w:fill="auto"/>
          </w:tcPr>
          <w:p w14:paraId="25851876" w14:textId="77777777" w:rsidR="00AF4223" w:rsidRPr="006B7A34" w:rsidRDefault="00AF4223" w:rsidP="006B7A34">
            <w:pPr>
              <w:spacing w:after="0" w:line="240" w:lineRule="auto"/>
              <w:rPr>
                <w:rFonts w:cs="Calibri"/>
                <w:b/>
              </w:rPr>
            </w:pPr>
          </w:p>
        </w:tc>
      </w:tr>
      <w:tr w:rsidR="00B343FA" w:rsidRPr="006B7A34" w14:paraId="068747BA" w14:textId="77777777" w:rsidTr="006B7A34">
        <w:trPr>
          <w:trHeight w:val="259"/>
        </w:trPr>
        <w:tc>
          <w:tcPr>
            <w:tcW w:w="684" w:type="dxa"/>
            <w:gridSpan w:val="2"/>
            <w:shd w:val="clear" w:color="auto" w:fill="DEEAF6"/>
          </w:tcPr>
          <w:p w14:paraId="194343FF" w14:textId="77777777" w:rsidR="00AF4223" w:rsidRPr="006B7A34" w:rsidRDefault="00AF4223" w:rsidP="006B7A34">
            <w:pPr>
              <w:spacing w:after="0" w:line="240" w:lineRule="auto"/>
              <w:rPr>
                <w:rFonts w:cs="Calibri"/>
                <w:b/>
                <w:bCs/>
              </w:rPr>
            </w:pPr>
            <w:r w:rsidRPr="006B7A34">
              <w:rPr>
                <w:rFonts w:cs="Calibri"/>
                <w:b/>
                <w:bCs/>
              </w:rPr>
              <w:t>2</w:t>
            </w:r>
          </w:p>
        </w:tc>
        <w:tc>
          <w:tcPr>
            <w:tcW w:w="8283" w:type="dxa"/>
            <w:gridSpan w:val="7"/>
            <w:shd w:val="clear" w:color="auto" w:fill="DEEAF6"/>
          </w:tcPr>
          <w:p w14:paraId="449440D0" w14:textId="77777777" w:rsidR="00AF4223" w:rsidRPr="006B7A34" w:rsidRDefault="00AF4223" w:rsidP="006B7A34">
            <w:pPr>
              <w:spacing w:after="0" w:line="240" w:lineRule="auto"/>
              <w:rPr>
                <w:rFonts w:cs="Calibri"/>
                <w:b/>
              </w:rPr>
            </w:pPr>
            <w:r w:rsidRPr="006B7A34">
              <w:rPr>
                <w:rFonts w:cs="Calibri"/>
                <w:b/>
              </w:rPr>
              <w:t>Mano de obra directa</w:t>
            </w:r>
          </w:p>
        </w:tc>
      </w:tr>
      <w:tr w:rsidR="00B343FA" w:rsidRPr="006B7A34" w14:paraId="3F5BFD4E" w14:textId="77777777" w:rsidTr="006B7A34">
        <w:trPr>
          <w:trHeight w:val="263"/>
        </w:trPr>
        <w:tc>
          <w:tcPr>
            <w:tcW w:w="684" w:type="dxa"/>
            <w:gridSpan w:val="2"/>
            <w:shd w:val="clear" w:color="auto" w:fill="auto"/>
          </w:tcPr>
          <w:p w14:paraId="0ED76E16" w14:textId="77777777" w:rsidR="00AF4223" w:rsidRPr="006B7A34" w:rsidRDefault="00AF4223" w:rsidP="006B7A34">
            <w:pPr>
              <w:spacing w:after="0" w:line="240" w:lineRule="auto"/>
              <w:rPr>
                <w:rFonts w:cs="Calibri"/>
                <w:b/>
                <w:bCs/>
              </w:rPr>
            </w:pPr>
          </w:p>
        </w:tc>
        <w:tc>
          <w:tcPr>
            <w:tcW w:w="2685" w:type="dxa"/>
            <w:shd w:val="clear" w:color="auto" w:fill="auto"/>
          </w:tcPr>
          <w:p w14:paraId="79A6E85A" w14:textId="77777777" w:rsidR="00AF4223" w:rsidRPr="006B7A34" w:rsidRDefault="00AF4223" w:rsidP="006B7A34">
            <w:pPr>
              <w:spacing w:after="0" w:line="240" w:lineRule="auto"/>
              <w:rPr>
                <w:rFonts w:cs="Calibri"/>
              </w:rPr>
            </w:pPr>
            <w:r w:rsidRPr="006B7A34">
              <w:rPr>
                <w:rFonts w:cs="Calibri"/>
              </w:rPr>
              <w:t>Líder Proyecto</w:t>
            </w:r>
          </w:p>
        </w:tc>
        <w:tc>
          <w:tcPr>
            <w:tcW w:w="1128" w:type="dxa"/>
            <w:shd w:val="clear" w:color="auto" w:fill="auto"/>
          </w:tcPr>
          <w:p w14:paraId="132CC4E7"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auto"/>
          </w:tcPr>
          <w:p w14:paraId="378A7D4D" w14:textId="77777777" w:rsidR="00AF4223" w:rsidRPr="006B7A34" w:rsidRDefault="00AF4223" w:rsidP="006B7A34">
            <w:pPr>
              <w:spacing w:after="0" w:line="240" w:lineRule="auto"/>
              <w:rPr>
                <w:rFonts w:cs="Calibri"/>
              </w:rPr>
            </w:pPr>
          </w:p>
        </w:tc>
        <w:tc>
          <w:tcPr>
            <w:tcW w:w="1242" w:type="dxa"/>
            <w:gridSpan w:val="2"/>
            <w:shd w:val="clear" w:color="auto" w:fill="auto"/>
          </w:tcPr>
          <w:p w14:paraId="56F5D354" w14:textId="77777777" w:rsidR="00AF4223" w:rsidRPr="006B7A34" w:rsidRDefault="00AF4223" w:rsidP="006B7A34">
            <w:pPr>
              <w:spacing w:after="0" w:line="240" w:lineRule="auto"/>
              <w:jc w:val="right"/>
              <w:rPr>
                <w:rFonts w:cs="Calibri"/>
              </w:rPr>
            </w:pPr>
            <w:r w:rsidRPr="006B7A34">
              <w:rPr>
                <w:rFonts w:cs="Calibri"/>
              </w:rPr>
              <w:t xml:space="preserve">$ 800    </w:t>
            </w:r>
          </w:p>
        </w:tc>
        <w:tc>
          <w:tcPr>
            <w:tcW w:w="1130" w:type="dxa"/>
            <w:shd w:val="clear" w:color="auto" w:fill="auto"/>
          </w:tcPr>
          <w:p w14:paraId="2FB92DFC" w14:textId="77777777" w:rsidR="00AF4223" w:rsidRPr="006B7A34" w:rsidRDefault="00AF4223" w:rsidP="006B7A34">
            <w:pPr>
              <w:spacing w:after="0" w:line="240" w:lineRule="auto"/>
              <w:jc w:val="right"/>
              <w:rPr>
                <w:rFonts w:cs="Calibri"/>
              </w:rPr>
            </w:pPr>
            <w:r w:rsidRPr="006B7A34">
              <w:rPr>
                <w:rFonts w:cs="Calibri"/>
              </w:rPr>
              <w:t>$ 800</w:t>
            </w:r>
          </w:p>
        </w:tc>
        <w:tc>
          <w:tcPr>
            <w:tcW w:w="551" w:type="dxa"/>
            <w:shd w:val="clear" w:color="auto" w:fill="auto"/>
          </w:tcPr>
          <w:p w14:paraId="6E25E8AC" w14:textId="77777777" w:rsidR="00AF4223" w:rsidRPr="006B7A34" w:rsidRDefault="00AF4223" w:rsidP="006B7A34">
            <w:pPr>
              <w:spacing w:after="0" w:line="240" w:lineRule="auto"/>
              <w:rPr>
                <w:rFonts w:cs="Calibri"/>
              </w:rPr>
            </w:pPr>
          </w:p>
        </w:tc>
      </w:tr>
      <w:tr w:rsidR="00B343FA" w:rsidRPr="006B7A34" w14:paraId="0DFFDBF7" w14:textId="77777777" w:rsidTr="006B7A34">
        <w:trPr>
          <w:trHeight w:val="281"/>
        </w:trPr>
        <w:tc>
          <w:tcPr>
            <w:tcW w:w="684" w:type="dxa"/>
            <w:gridSpan w:val="2"/>
            <w:shd w:val="clear" w:color="auto" w:fill="DEEAF6"/>
          </w:tcPr>
          <w:p w14:paraId="471165B0" w14:textId="77777777" w:rsidR="00AF4223" w:rsidRPr="006B7A34" w:rsidRDefault="00AF4223" w:rsidP="006B7A34">
            <w:pPr>
              <w:spacing w:after="0" w:line="240" w:lineRule="auto"/>
              <w:rPr>
                <w:rFonts w:cs="Calibri"/>
                <w:b/>
                <w:bCs/>
              </w:rPr>
            </w:pPr>
          </w:p>
        </w:tc>
        <w:tc>
          <w:tcPr>
            <w:tcW w:w="2685" w:type="dxa"/>
            <w:shd w:val="clear" w:color="auto" w:fill="DEEAF6"/>
          </w:tcPr>
          <w:p w14:paraId="0176EE4D" w14:textId="77777777" w:rsidR="00AF4223" w:rsidRPr="006B7A34" w:rsidRDefault="00AF4223" w:rsidP="006B7A34">
            <w:pPr>
              <w:spacing w:after="0" w:line="240" w:lineRule="auto"/>
              <w:rPr>
                <w:rFonts w:cs="Calibri"/>
              </w:rPr>
            </w:pPr>
            <w:r w:rsidRPr="006B7A34">
              <w:rPr>
                <w:rFonts w:cs="Calibri"/>
              </w:rPr>
              <w:t xml:space="preserve">Programadores </w:t>
            </w:r>
          </w:p>
        </w:tc>
        <w:tc>
          <w:tcPr>
            <w:tcW w:w="1128" w:type="dxa"/>
            <w:shd w:val="clear" w:color="auto" w:fill="DEEAF6"/>
          </w:tcPr>
          <w:p w14:paraId="4AA0BFE3" w14:textId="77777777" w:rsidR="00AF4223" w:rsidRPr="006B7A34" w:rsidRDefault="00AF4223" w:rsidP="006B7A34">
            <w:pPr>
              <w:spacing w:after="0" w:line="240" w:lineRule="auto"/>
              <w:rPr>
                <w:rFonts w:cs="Calibri"/>
              </w:rPr>
            </w:pPr>
            <w:r w:rsidRPr="006B7A34">
              <w:rPr>
                <w:rFonts w:cs="Calibri"/>
              </w:rPr>
              <w:t>4</w:t>
            </w:r>
          </w:p>
        </w:tc>
        <w:tc>
          <w:tcPr>
            <w:tcW w:w="1547" w:type="dxa"/>
            <w:shd w:val="clear" w:color="auto" w:fill="DEEAF6"/>
          </w:tcPr>
          <w:p w14:paraId="13EE3EFC" w14:textId="77777777" w:rsidR="00AF4223" w:rsidRPr="006B7A34" w:rsidRDefault="00AF4223" w:rsidP="006B7A34">
            <w:pPr>
              <w:spacing w:after="0" w:line="240" w:lineRule="auto"/>
              <w:rPr>
                <w:rFonts w:cs="Calibri"/>
              </w:rPr>
            </w:pPr>
            <w:r w:rsidRPr="006B7A34">
              <w:rPr>
                <w:rFonts w:cs="Calibri"/>
              </w:rPr>
              <w:t xml:space="preserve">Personas </w:t>
            </w:r>
          </w:p>
        </w:tc>
        <w:tc>
          <w:tcPr>
            <w:tcW w:w="1242" w:type="dxa"/>
            <w:gridSpan w:val="2"/>
            <w:shd w:val="clear" w:color="auto" w:fill="DEEAF6"/>
          </w:tcPr>
          <w:p w14:paraId="35F30E7B" w14:textId="77777777" w:rsidR="00AF4223" w:rsidRPr="006B7A34" w:rsidRDefault="00AF4223" w:rsidP="006B7A34">
            <w:pPr>
              <w:spacing w:after="0" w:line="240" w:lineRule="auto"/>
              <w:jc w:val="right"/>
              <w:rPr>
                <w:rFonts w:cs="Calibri"/>
              </w:rPr>
            </w:pPr>
            <w:r w:rsidRPr="006B7A34">
              <w:rPr>
                <w:rFonts w:cs="Calibri"/>
              </w:rPr>
              <w:t>$ 500</w:t>
            </w:r>
          </w:p>
        </w:tc>
        <w:tc>
          <w:tcPr>
            <w:tcW w:w="1130" w:type="dxa"/>
            <w:shd w:val="clear" w:color="auto" w:fill="DEEAF6"/>
          </w:tcPr>
          <w:p w14:paraId="487F62B8" w14:textId="77777777" w:rsidR="00AF4223" w:rsidRPr="006B7A34" w:rsidRDefault="00AF4223" w:rsidP="006B7A34">
            <w:pPr>
              <w:spacing w:after="0" w:line="240" w:lineRule="auto"/>
              <w:jc w:val="right"/>
              <w:rPr>
                <w:rFonts w:cs="Calibri"/>
              </w:rPr>
            </w:pPr>
            <w:r w:rsidRPr="006B7A34">
              <w:rPr>
                <w:rFonts w:cs="Calibri"/>
              </w:rPr>
              <w:t>$ 2000</w:t>
            </w:r>
          </w:p>
        </w:tc>
        <w:tc>
          <w:tcPr>
            <w:tcW w:w="551" w:type="dxa"/>
            <w:shd w:val="clear" w:color="auto" w:fill="DEEAF6"/>
          </w:tcPr>
          <w:p w14:paraId="59FB051C" w14:textId="77777777" w:rsidR="00AF4223" w:rsidRPr="006B7A34" w:rsidRDefault="00AF4223" w:rsidP="006B7A34">
            <w:pPr>
              <w:spacing w:after="0" w:line="240" w:lineRule="auto"/>
              <w:rPr>
                <w:rFonts w:cs="Calibri"/>
              </w:rPr>
            </w:pPr>
          </w:p>
        </w:tc>
      </w:tr>
      <w:tr w:rsidR="00B343FA" w:rsidRPr="006B7A34" w14:paraId="7C65BA23" w14:textId="77777777" w:rsidTr="006B7A34">
        <w:trPr>
          <w:trHeight w:val="290"/>
        </w:trPr>
        <w:tc>
          <w:tcPr>
            <w:tcW w:w="684" w:type="dxa"/>
            <w:gridSpan w:val="2"/>
            <w:shd w:val="clear" w:color="auto" w:fill="auto"/>
          </w:tcPr>
          <w:p w14:paraId="2BA64F93" w14:textId="77777777" w:rsidR="00AF4223" w:rsidRPr="006B7A34" w:rsidRDefault="00AF4223" w:rsidP="006B7A34">
            <w:pPr>
              <w:spacing w:after="0" w:line="240" w:lineRule="auto"/>
              <w:rPr>
                <w:rFonts w:cs="Calibri"/>
                <w:b/>
                <w:bCs/>
              </w:rPr>
            </w:pPr>
          </w:p>
        </w:tc>
        <w:tc>
          <w:tcPr>
            <w:tcW w:w="2685" w:type="dxa"/>
            <w:shd w:val="clear" w:color="auto" w:fill="auto"/>
          </w:tcPr>
          <w:p w14:paraId="264780C3" w14:textId="77777777" w:rsidR="00AF4223" w:rsidRPr="006B7A34" w:rsidRDefault="00AF4223" w:rsidP="006B7A34">
            <w:pPr>
              <w:spacing w:after="0" w:line="240" w:lineRule="auto"/>
              <w:rPr>
                <w:rFonts w:cs="Calibri"/>
              </w:rPr>
            </w:pPr>
            <w:r w:rsidRPr="006B7A34">
              <w:rPr>
                <w:rFonts w:cs="Calibri"/>
              </w:rPr>
              <w:t xml:space="preserve">Jefe de marketing </w:t>
            </w:r>
          </w:p>
        </w:tc>
        <w:tc>
          <w:tcPr>
            <w:tcW w:w="1128" w:type="dxa"/>
            <w:shd w:val="clear" w:color="auto" w:fill="auto"/>
          </w:tcPr>
          <w:p w14:paraId="202381D3"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auto"/>
          </w:tcPr>
          <w:p w14:paraId="0D382BFC" w14:textId="77777777" w:rsidR="00AF4223" w:rsidRPr="006B7A34" w:rsidRDefault="00AF4223" w:rsidP="006B7A34">
            <w:pPr>
              <w:spacing w:after="0" w:line="240" w:lineRule="auto"/>
              <w:rPr>
                <w:rFonts w:cs="Calibri"/>
              </w:rPr>
            </w:pPr>
          </w:p>
        </w:tc>
        <w:tc>
          <w:tcPr>
            <w:tcW w:w="1242" w:type="dxa"/>
            <w:gridSpan w:val="2"/>
            <w:shd w:val="clear" w:color="auto" w:fill="auto"/>
          </w:tcPr>
          <w:p w14:paraId="3EFC1C18" w14:textId="77777777" w:rsidR="00AF4223" w:rsidRPr="006B7A34" w:rsidRDefault="00AF4223" w:rsidP="006B7A34">
            <w:pPr>
              <w:spacing w:after="0" w:line="240" w:lineRule="auto"/>
              <w:jc w:val="right"/>
              <w:rPr>
                <w:rFonts w:cs="Calibri"/>
              </w:rPr>
            </w:pPr>
            <w:r w:rsidRPr="006B7A34">
              <w:rPr>
                <w:rFonts w:cs="Calibri"/>
              </w:rPr>
              <w:t>$ 500</w:t>
            </w:r>
          </w:p>
        </w:tc>
        <w:tc>
          <w:tcPr>
            <w:tcW w:w="1130" w:type="dxa"/>
            <w:shd w:val="clear" w:color="auto" w:fill="auto"/>
          </w:tcPr>
          <w:p w14:paraId="68CE8B60" w14:textId="77777777" w:rsidR="00AF4223" w:rsidRPr="006B7A34" w:rsidRDefault="00AF4223" w:rsidP="006B7A34">
            <w:pPr>
              <w:spacing w:after="0" w:line="240" w:lineRule="auto"/>
              <w:jc w:val="right"/>
              <w:rPr>
                <w:rFonts w:cs="Calibri"/>
              </w:rPr>
            </w:pPr>
            <w:r w:rsidRPr="006B7A34">
              <w:rPr>
                <w:rFonts w:cs="Calibri"/>
              </w:rPr>
              <w:t>$ 500</w:t>
            </w:r>
          </w:p>
        </w:tc>
        <w:tc>
          <w:tcPr>
            <w:tcW w:w="551" w:type="dxa"/>
            <w:shd w:val="clear" w:color="auto" w:fill="auto"/>
          </w:tcPr>
          <w:p w14:paraId="56C5C6BA" w14:textId="77777777" w:rsidR="00AF4223" w:rsidRPr="006B7A34" w:rsidRDefault="00AF4223" w:rsidP="006B7A34">
            <w:pPr>
              <w:spacing w:after="0" w:line="240" w:lineRule="auto"/>
              <w:rPr>
                <w:rFonts w:cs="Calibri"/>
              </w:rPr>
            </w:pPr>
          </w:p>
        </w:tc>
      </w:tr>
      <w:tr w:rsidR="00B343FA" w:rsidRPr="006B7A34" w14:paraId="24730EEB" w14:textId="77777777" w:rsidTr="006B7A34">
        <w:trPr>
          <w:trHeight w:val="241"/>
        </w:trPr>
        <w:tc>
          <w:tcPr>
            <w:tcW w:w="684" w:type="dxa"/>
            <w:gridSpan w:val="2"/>
            <w:shd w:val="clear" w:color="auto" w:fill="DEEAF6"/>
          </w:tcPr>
          <w:p w14:paraId="65A2D87C" w14:textId="77777777" w:rsidR="00AF4223" w:rsidRPr="006B7A34" w:rsidRDefault="00AF4223" w:rsidP="006B7A34">
            <w:pPr>
              <w:spacing w:after="0" w:line="240" w:lineRule="auto"/>
              <w:rPr>
                <w:rFonts w:cs="Calibri"/>
                <w:b/>
                <w:bCs/>
              </w:rPr>
            </w:pPr>
          </w:p>
        </w:tc>
        <w:tc>
          <w:tcPr>
            <w:tcW w:w="2685" w:type="dxa"/>
            <w:shd w:val="clear" w:color="auto" w:fill="DEEAF6"/>
          </w:tcPr>
          <w:p w14:paraId="3357EBFB" w14:textId="77777777" w:rsidR="00AF4223" w:rsidRPr="006B7A34" w:rsidRDefault="00AF4223" w:rsidP="006B7A34">
            <w:pPr>
              <w:spacing w:after="0" w:line="240" w:lineRule="auto"/>
              <w:rPr>
                <w:rFonts w:cs="Calibri"/>
              </w:rPr>
            </w:pPr>
            <w:r w:rsidRPr="006B7A34">
              <w:rPr>
                <w:rFonts w:cs="Calibri"/>
              </w:rPr>
              <w:t xml:space="preserve">Jefe de producción </w:t>
            </w:r>
          </w:p>
        </w:tc>
        <w:tc>
          <w:tcPr>
            <w:tcW w:w="1128" w:type="dxa"/>
            <w:shd w:val="clear" w:color="auto" w:fill="DEEAF6"/>
          </w:tcPr>
          <w:p w14:paraId="4F04DB58"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DEEAF6"/>
          </w:tcPr>
          <w:p w14:paraId="085F8CAC" w14:textId="77777777" w:rsidR="00AF4223" w:rsidRPr="006B7A34" w:rsidRDefault="00AF4223" w:rsidP="006B7A34">
            <w:pPr>
              <w:spacing w:after="0" w:line="240" w:lineRule="auto"/>
              <w:rPr>
                <w:rFonts w:cs="Calibri"/>
              </w:rPr>
            </w:pPr>
          </w:p>
        </w:tc>
        <w:tc>
          <w:tcPr>
            <w:tcW w:w="1242" w:type="dxa"/>
            <w:gridSpan w:val="2"/>
            <w:shd w:val="clear" w:color="auto" w:fill="DEEAF6"/>
          </w:tcPr>
          <w:p w14:paraId="54A463D2" w14:textId="77777777" w:rsidR="00AF4223" w:rsidRPr="006B7A34" w:rsidRDefault="00AF4223" w:rsidP="006B7A34">
            <w:pPr>
              <w:spacing w:after="0" w:line="240" w:lineRule="auto"/>
              <w:jc w:val="right"/>
              <w:rPr>
                <w:rFonts w:cs="Calibri"/>
              </w:rPr>
            </w:pPr>
            <w:r w:rsidRPr="006B7A34">
              <w:rPr>
                <w:rFonts w:cs="Calibri"/>
              </w:rPr>
              <w:t>$ 500</w:t>
            </w:r>
          </w:p>
        </w:tc>
        <w:tc>
          <w:tcPr>
            <w:tcW w:w="1130" w:type="dxa"/>
            <w:shd w:val="clear" w:color="auto" w:fill="DEEAF6"/>
          </w:tcPr>
          <w:p w14:paraId="4196581D" w14:textId="77777777" w:rsidR="00AF4223" w:rsidRPr="006B7A34" w:rsidRDefault="00AF4223" w:rsidP="006B7A34">
            <w:pPr>
              <w:spacing w:after="0" w:line="240" w:lineRule="auto"/>
              <w:jc w:val="right"/>
              <w:rPr>
                <w:rFonts w:cs="Calibri"/>
              </w:rPr>
            </w:pPr>
            <w:r w:rsidRPr="006B7A34">
              <w:rPr>
                <w:rFonts w:cs="Calibri"/>
              </w:rPr>
              <w:t>$ 500</w:t>
            </w:r>
          </w:p>
        </w:tc>
        <w:tc>
          <w:tcPr>
            <w:tcW w:w="551" w:type="dxa"/>
            <w:shd w:val="clear" w:color="auto" w:fill="DEEAF6"/>
          </w:tcPr>
          <w:p w14:paraId="3FBF2ECC" w14:textId="77777777" w:rsidR="00AF4223" w:rsidRPr="006B7A34" w:rsidRDefault="00AF4223" w:rsidP="006B7A34">
            <w:pPr>
              <w:spacing w:after="0" w:line="240" w:lineRule="auto"/>
              <w:rPr>
                <w:rFonts w:cs="Calibri"/>
              </w:rPr>
            </w:pPr>
          </w:p>
        </w:tc>
      </w:tr>
      <w:tr w:rsidR="00B343FA" w:rsidRPr="006B7A34" w14:paraId="55CD6895" w14:textId="77777777" w:rsidTr="006B7A34">
        <w:trPr>
          <w:trHeight w:val="347"/>
        </w:trPr>
        <w:tc>
          <w:tcPr>
            <w:tcW w:w="684" w:type="dxa"/>
            <w:gridSpan w:val="2"/>
            <w:shd w:val="clear" w:color="auto" w:fill="auto"/>
          </w:tcPr>
          <w:p w14:paraId="6D1019CC" w14:textId="77777777" w:rsidR="00AF4223" w:rsidRPr="006B7A34" w:rsidRDefault="00AF4223" w:rsidP="006B7A34">
            <w:pPr>
              <w:spacing w:after="0" w:line="240" w:lineRule="auto"/>
              <w:rPr>
                <w:rFonts w:cs="Calibri"/>
                <w:b/>
                <w:bCs/>
              </w:rPr>
            </w:pPr>
          </w:p>
        </w:tc>
        <w:tc>
          <w:tcPr>
            <w:tcW w:w="2685" w:type="dxa"/>
            <w:shd w:val="clear" w:color="auto" w:fill="auto"/>
          </w:tcPr>
          <w:p w14:paraId="1DBA8B71" w14:textId="77777777" w:rsidR="00AF4223" w:rsidRPr="006B7A34" w:rsidRDefault="00AF4223" w:rsidP="006B7A34">
            <w:pPr>
              <w:spacing w:after="0" w:line="240" w:lineRule="auto"/>
              <w:rPr>
                <w:rFonts w:cs="Calibri"/>
              </w:rPr>
            </w:pPr>
            <w:r w:rsidRPr="006B7A34">
              <w:rPr>
                <w:rFonts w:cs="Calibri"/>
              </w:rPr>
              <w:t>Jefe de RRHH</w:t>
            </w:r>
          </w:p>
        </w:tc>
        <w:tc>
          <w:tcPr>
            <w:tcW w:w="1128" w:type="dxa"/>
            <w:shd w:val="clear" w:color="auto" w:fill="auto"/>
          </w:tcPr>
          <w:p w14:paraId="188429EC"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auto"/>
          </w:tcPr>
          <w:p w14:paraId="2148FB3C" w14:textId="77777777" w:rsidR="00AF4223" w:rsidRPr="006B7A34" w:rsidRDefault="00AF4223" w:rsidP="006B7A34">
            <w:pPr>
              <w:spacing w:after="0" w:line="240" w:lineRule="auto"/>
              <w:rPr>
                <w:rFonts w:cs="Calibri"/>
              </w:rPr>
            </w:pPr>
          </w:p>
        </w:tc>
        <w:tc>
          <w:tcPr>
            <w:tcW w:w="1242" w:type="dxa"/>
            <w:gridSpan w:val="2"/>
            <w:shd w:val="clear" w:color="auto" w:fill="auto"/>
          </w:tcPr>
          <w:p w14:paraId="07DADEA1" w14:textId="77777777" w:rsidR="00AF4223" w:rsidRPr="006B7A34" w:rsidRDefault="00AF4223" w:rsidP="006B7A34">
            <w:pPr>
              <w:spacing w:after="0" w:line="240" w:lineRule="auto"/>
              <w:jc w:val="right"/>
              <w:rPr>
                <w:rFonts w:cs="Calibri"/>
              </w:rPr>
            </w:pPr>
            <w:r w:rsidRPr="006B7A34">
              <w:rPr>
                <w:rFonts w:cs="Calibri"/>
              </w:rPr>
              <w:t xml:space="preserve">$ 500    </w:t>
            </w:r>
          </w:p>
        </w:tc>
        <w:tc>
          <w:tcPr>
            <w:tcW w:w="1130" w:type="dxa"/>
            <w:shd w:val="clear" w:color="auto" w:fill="auto"/>
          </w:tcPr>
          <w:p w14:paraId="729B71F2" w14:textId="77777777" w:rsidR="00AF4223" w:rsidRPr="006B7A34" w:rsidRDefault="00AF4223" w:rsidP="006B7A34">
            <w:pPr>
              <w:spacing w:after="0" w:line="240" w:lineRule="auto"/>
              <w:jc w:val="right"/>
              <w:rPr>
                <w:rFonts w:cs="Calibri"/>
              </w:rPr>
            </w:pPr>
            <w:r w:rsidRPr="006B7A34">
              <w:rPr>
                <w:rFonts w:cs="Calibri"/>
              </w:rPr>
              <w:t>$ 500</w:t>
            </w:r>
          </w:p>
        </w:tc>
        <w:tc>
          <w:tcPr>
            <w:tcW w:w="551" w:type="dxa"/>
            <w:shd w:val="clear" w:color="auto" w:fill="auto"/>
          </w:tcPr>
          <w:p w14:paraId="506F383D" w14:textId="77777777" w:rsidR="00AF4223" w:rsidRPr="006B7A34" w:rsidRDefault="00AF4223" w:rsidP="006B7A34">
            <w:pPr>
              <w:spacing w:after="0" w:line="240" w:lineRule="auto"/>
              <w:rPr>
                <w:rFonts w:cs="Calibri"/>
              </w:rPr>
            </w:pPr>
          </w:p>
        </w:tc>
      </w:tr>
      <w:tr w:rsidR="00B343FA" w:rsidRPr="006B7A34" w14:paraId="5173DE9C" w14:textId="77777777" w:rsidTr="006B7A34">
        <w:trPr>
          <w:trHeight w:val="297"/>
        </w:trPr>
        <w:tc>
          <w:tcPr>
            <w:tcW w:w="684" w:type="dxa"/>
            <w:gridSpan w:val="2"/>
            <w:shd w:val="clear" w:color="auto" w:fill="DEEAF6"/>
          </w:tcPr>
          <w:p w14:paraId="4431EF99" w14:textId="77777777" w:rsidR="00AF4223" w:rsidRPr="006B7A34" w:rsidRDefault="00AF4223" w:rsidP="006B7A34">
            <w:pPr>
              <w:spacing w:after="0" w:line="240" w:lineRule="auto"/>
              <w:rPr>
                <w:rFonts w:cs="Calibri"/>
                <w:b/>
                <w:bCs/>
              </w:rPr>
            </w:pPr>
          </w:p>
        </w:tc>
        <w:tc>
          <w:tcPr>
            <w:tcW w:w="2685" w:type="dxa"/>
            <w:shd w:val="clear" w:color="auto" w:fill="DEEAF6"/>
          </w:tcPr>
          <w:p w14:paraId="4AC1A7C2" w14:textId="77777777" w:rsidR="00AF4223" w:rsidRPr="006B7A34" w:rsidRDefault="00AF4223" w:rsidP="006B7A34">
            <w:pPr>
              <w:spacing w:after="0" w:line="240" w:lineRule="auto"/>
              <w:rPr>
                <w:rFonts w:cs="Calibri"/>
              </w:rPr>
            </w:pPr>
            <w:r w:rsidRPr="006B7A34">
              <w:rPr>
                <w:rFonts w:cs="Calibri"/>
              </w:rPr>
              <w:t>Jefe finanzas</w:t>
            </w:r>
          </w:p>
        </w:tc>
        <w:tc>
          <w:tcPr>
            <w:tcW w:w="1128" w:type="dxa"/>
            <w:shd w:val="clear" w:color="auto" w:fill="DEEAF6"/>
          </w:tcPr>
          <w:p w14:paraId="024D9BE4"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DEEAF6"/>
          </w:tcPr>
          <w:p w14:paraId="76622835" w14:textId="77777777" w:rsidR="00AF4223" w:rsidRPr="006B7A34" w:rsidRDefault="00AF4223" w:rsidP="006B7A34">
            <w:pPr>
              <w:spacing w:after="0" w:line="240" w:lineRule="auto"/>
              <w:rPr>
                <w:rFonts w:cs="Calibri"/>
              </w:rPr>
            </w:pPr>
          </w:p>
        </w:tc>
        <w:tc>
          <w:tcPr>
            <w:tcW w:w="1242" w:type="dxa"/>
            <w:gridSpan w:val="2"/>
            <w:shd w:val="clear" w:color="auto" w:fill="DEEAF6"/>
          </w:tcPr>
          <w:p w14:paraId="2EAD63CE" w14:textId="77777777" w:rsidR="00AF4223" w:rsidRPr="006B7A34" w:rsidRDefault="00AF4223" w:rsidP="006B7A34">
            <w:pPr>
              <w:spacing w:after="0" w:line="240" w:lineRule="auto"/>
              <w:jc w:val="right"/>
              <w:rPr>
                <w:rFonts w:cs="Calibri"/>
              </w:rPr>
            </w:pPr>
            <w:r w:rsidRPr="006B7A34">
              <w:rPr>
                <w:rFonts w:cs="Calibri"/>
              </w:rPr>
              <w:t xml:space="preserve">$ 500    </w:t>
            </w:r>
          </w:p>
        </w:tc>
        <w:tc>
          <w:tcPr>
            <w:tcW w:w="1130" w:type="dxa"/>
            <w:shd w:val="clear" w:color="auto" w:fill="DEEAF6"/>
          </w:tcPr>
          <w:p w14:paraId="4CDAABA1" w14:textId="77777777" w:rsidR="00AF4223" w:rsidRPr="006B7A34" w:rsidRDefault="00AF4223" w:rsidP="006B7A34">
            <w:pPr>
              <w:spacing w:after="0" w:line="240" w:lineRule="auto"/>
              <w:jc w:val="right"/>
              <w:rPr>
                <w:rFonts w:cs="Calibri"/>
              </w:rPr>
            </w:pPr>
            <w:r w:rsidRPr="006B7A34">
              <w:rPr>
                <w:rFonts w:cs="Calibri"/>
              </w:rPr>
              <w:t>$ 500</w:t>
            </w:r>
          </w:p>
        </w:tc>
        <w:tc>
          <w:tcPr>
            <w:tcW w:w="551" w:type="dxa"/>
            <w:shd w:val="clear" w:color="auto" w:fill="DEEAF6"/>
          </w:tcPr>
          <w:p w14:paraId="7BF71880" w14:textId="77777777" w:rsidR="00AF4223" w:rsidRPr="006B7A34" w:rsidRDefault="00AF4223" w:rsidP="006B7A34">
            <w:pPr>
              <w:spacing w:after="0" w:line="240" w:lineRule="auto"/>
              <w:rPr>
                <w:rFonts w:cs="Calibri"/>
              </w:rPr>
            </w:pPr>
          </w:p>
        </w:tc>
      </w:tr>
      <w:tr w:rsidR="00B343FA" w:rsidRPr="006B7A34" w14:paraId="7DAA4DC0" w14:textId="77777777" w:rsidTr="006B7A34">
        <w:trPr>
          <w:trHeight w:val="263"/>
        </w:trPr>
        <w:tc>
          <w:tcPr>
            <w:tcW w:w="684" w:type="dxa"/>
            <w:gridSpan w:val="2"/>
            <w:shd w:val="clear" w:color="auto" w:fill="auto"/>
          </w:tcPr>
          <w:p w14:paraId="652FE71A" w14:textId="77777777" w:rsidR="00AF4223" w:rsidRPr="006B7A34" w:rsidRDefault="00AF4223" w:rsidP="006B7A34">
            <w:pPr>
              <w:spacing w:after="0" w:line="240" w:lineRule="auto"/>
              <w:rPr>
                <w:rFonts w:cs="Calibri"/>
                <w:b/>
                <w:bCs/>
              </w:rPr>
            </w:pPr>
          </w:p>
        </w:tc>
        <w:tc>
          <w:tcPr>
            <w:tcW w:w="2685" w:type="dxa"/>
            <w:shd w:val="clear" w:color="auto" w:fill="auto"/>
          </w:tcPr>
          <w:p w14:paraId="79C1C7E1" w14:textId="77777777" w:rsidR="00AF4223" w:rsidRPr="006B7A34" w:rsidRDefault="00AF4223" w:rsidP="006B7A34">
            <w:pPr>
              <w:spacing w:after="0" w:line="240" w:lineRule="auto"/>
              <w:rPr>
                <w:rFonts w:cs="Calibri"/>
              </w:rPr>
            </w:pPr>
            <w:r w:rsidRPr="006B7A34">
              <w:rPr>
                <w:rFonts w:cs="Calibri"/>
              </w:rPr>
              <w:t>Secretaria</w:t>
            </w:r>
          </w:p>
        </w:tc>
        <w:tc>
          <w:tcPr>
            <w:tcW w:w="1128" w:type="dxa"/>
            <w:shd w:val="clear" w:color="auto" w:fill="auto"/>
          </w:tcPr>
          <w:p w14:paraId="1A1DF11C"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auto"/>
          </w:tcPr>
          <w:p w14:paraId="09B78815" w14:textId="77777777" w:rsidR="00AF4223" w:rsidRPr="006B7A34" w:rsidRDefault="00AF4223" w:rsidP="006B7A34">
            <w:pPr>
              <w:spacing w:after="0" w:line="240" w:lineRule="auto"/>
              <w:rPr>
                <w:rFonts w:cs="Calibri"/>
              </w:rPr>
            </w:pPr>
          </w:p>
        </w:tc>
        <w:tc>
          <w:tcPr>
            <w:tcW w:w="1242" w:type="dxa"/>
            <w:gridSpan w:val="2"/>
            <w:shd w:val="clear" w:color="auto" w:fill="auto"/>
          </w:tcPr>
          <w:p w14:paraId="60EC36FD" w14:textId="77777777" w:rsidR="00AF4223" w:rsidRPr="006B7A34" w:rsidRDefault="00AF4223" w:rsidP="006B7A34">
            <w:pPr>
              <w:spacing w:after="0" w:line="240" w:lineRule="auto"/>
              <w:jc w:val="right"/>
              <w:rPr>
                <w:rFonts w:cs="Calibri"/>
              </w:rPr>
            </w:pPr>
            <w:r w:rsidRPr="006B7A34">
              <w:rPr>
                <w:rFonts w:cs="Calibri"/>
              </w:rPr>
              <w:t xml:space="preserve">$ 200    </w:t>
            </w:r>
          </w:p>
        </w:tc>
        <w:tc>
          <w:tcPr>
            <w:tcW w:w="1130" w:type="dxa"/>
            <w:shd w:val="clear" w:color="auto" w:fill="auto"/>
          </w:tcPr>
          <w:p w14:paraId="61066BF0" w14:textId="77777777" w:rsidR="00AF4223" w:rsidRPr="006B7A34" w:rsidRDefault="00AF4223" w:rsidP="006B7A34">
            <w:pPr>
              <w:spacing w:after="0" w:line="240" w:lineRule="auto"/>
              <w:jc w:val="right"/>
              <w:rPr>
                <w:rFonts w:cs="Calibri"/>
              </w:rPr>
            </w:pPr>
            <w:r w:rsidRPr="006B7A34">
              <w:rPr>
                <w:rFonts w:cs="Calibri"/>
              </w:rPr>
              <w:t>$ 200</w:t>
            </w:r>
          </w:p>
        </w:tc>
        <w:tc>
          <w:tcPr>
            <w:tcW w:w="551" w:type="dxa"/>
            <w:shd w:val="clear" w:color="auto" w:fill="auto"/>
          </w:tcPr>
          <w:p w14:paraId="4E67C2D5" w14:textId="77777777" w:rsidR="00AF4223" w:rsidRPr="006B7A34" w:rsidRDefault="00AF4223" w:rsidP="006B7A34">
            <w:pPr>
              <w:spacing w:after="0" w:line="240" w:lineRule="auto"/>
              <w:rPr>
                <w:rFonts w:cs="Calibri"/>
              </w:rPr>
            </w:pPr>
          </w:p>
        </w:tc>
      </w:tr>
      <w:tr w:rsidR="00B343FA" w:rsidRPr="006B7A34" w14:paraId="06E0FF09" w14:textId="77777777" w:rsidTr="006B7A34">
        <w:trPr>
          <w:trHeight w:val="267"/>
        </w:trPr>
        <w:tc>
          <w:tcPr>
            <w:tcW w:w="8416" w:type="dxa"/>
            <w:gridSpan w:val="8"/>
            <w:shd w:val="clear" w:color="auto" w:fill="DEEAF6"/>
          </w:tcPr>
          <w:p w14:paraId="0975BFEE" w14:textId="77777777" w:rsidR="00AF4223" w:rsidRPr="006B7A34" w:rsidRDefault="00AF4223" w:rsidP="006B7A34">
            <w:pPr>
              <w:spacing w:after="0" w:line="240" w:lineRule="auto"/>
              <w:jc w:val="right"/>
              <w:rPr>
                <w:rFonts w:cs="Calibri"/>
                <w:b/>
                <w:bCs/>
              </w:rPr>
            </w:pPr>
            <w:r w:rsidRPr="006B7A34">
              <w:rPr>
                <w:rFonts w:cs="Calibri"/>
                <w:b/>
                <w:bCs/>
              </w:rPr>
              <w:t xml:space="preserve">                                                              $ 5000</w:t>
            </w:r>
          </w:p>
        </w:tc>
        <w:tc>
          <w:tcPr>
            <w:tcW w:w="551" w:type="dxa"/>
            <w:shd w:val="clear" w:color="auto" w:fill="DEEAF6"/>
          </w:tcPr>
          <w:p w14:paraId="0550C6A3" w14:textId="77777777" w:rsidR="00AF4223" w:rsidRPr="006B7A34" w:rsidRDefault="00AF4223" w:rsidP="006B7A34">
            <w:pPr>
              <w:spacing w:after="0" w:line="240" w:lineRule="auto"/>
              <w:rPr>
                <w:rFonts w:cs="Calibri"/>
              </w:rPr>
            </w:pPr>
          </w:p>
        </w:tc>
      </w:tr>
      <w:tr w:rsidR="00AF4223" w:rsidRPr="006B7A34" w14:paraId="02A252AF" w14:textId="77777777" w:rsidTr="006B7A34">
        <w:trPr>
          <w:trHeight w:val="263"/>
        </w:trPr>
        <w:tc>
          <w:tcPr>
            <w:tcW w:w="655" w:type="dxa"/>
            <w:shd w:val="clear" w:color="auto" w:fill="auto"/>
          </w:tcPr>
          <w:p w14:paraId="00A4A902" w14:textId="77777777" w:rsidR="00AF4223" w:rsidRPr="006B7A34" w:rsidRDefault="00AF4223" w:rsidP="006B7A34">
            <w:pPr>
              <w:spacing w:after="0" w:line="240" w:lineRule="auto"/>
              <w:rPr>
                <w:rFonts w:cs="Calibri"/>
                <w:b/>
                <w:bCs/>
              </w:rPr>
            </w:pPr>
            <w:r w:rsidRPr="006B7A34">
              <w:rPr>
                <w:rFonts w:cs="Calibri"/>
                <w:b/>
                <w:bCs/>
              </w:rPr>
              <w:t>3</w:t>
            </w:r>
          </w:p>
        </w:tc>
        <w:tc>
          <w:tcPr>
            <w:tcW w:w="8312" w:type="dxa"/>
            <w:gridSpan w:val="8"/>
            <w:shd w:val="clear" w:color="auto" w:fill="auto"/>
          </w:tcPr>
          <w:p w14:paraId="47F44FB3" w14:textId="77777777" w:rsidR="00AF4223" w:rsidRPr="006B7A34" w:rsidRDefault="00AF4223" w:rsidP="006B7A34">
            <w:pPr>
              <w:spacing w:after="0" w:line="240" w:lineRule="auto"/>
              <w:rPr>
                <w:rFonts w:cs="Calibri"/>
                <w:b/>
              </w:rPr>
            </w:pPr>
            <w:r w:rsidRPr="006B7A34">
              <w:rPr>
                <w:rFonts w:cs="Calibri"/>
                <w:b/>
              </w:rPr>
              <w:t>Materiales e Insumos</w:t>
            </w:r>
          </w:p>
        </w:tc>
      </w:tr>
      <w:tr w:rsidR="00B343FA" w:rsidRPr="006B7A34" w14:paraId="3C5D03A3" w14:textId="77777777" w:rsidTr="006B7A34">
        <w:trPr>
          <w:trHeight w:val="265"/>
        </w:trPr>
        <w:tc>
          <w:tcPr>
            <w:tcW w:w="684" w:type="dxa"/>
            <w:gridSpan w:val="2"/>
            <w:shd w:val="clear" w:color="auto" w:fill="DEEAF6"/>
          </w:tcPr>
          <w:p w14:paraId="284ABB8C" w14:textId="77777777" w:rsidR="00AF4223" w:rsidRPr="006B7A34" w:rsidRDefault="00AF4223" w:rsidP="006B7A34">
            <w:pPr>
              <w:spacing w:after="0" w:line="240" w:lineRule="auto"/>
              <w:rPr>
                <w:rFonts w:cs="Calibri"/>
                <w:b/>
                <w:bCs/>
              </w:rPr>
            </w:pPr>
          </w:p>
        </w:tc>
        <w:tc>
          <w:tcPr>
            <w:tcW w:w="2685" w:type="dxa"/>
            <w:shd w:val="clear" w:color="auto" w:fill="DEEAF6"/>
          </w:tcPr>
          <w:p w14:paraId="5609B7A3" w14:textId="77777777" w:rsidR="00AF4223" w:rsidRPr="006B7A34" w:rsidRDefault="00AF4223" w:rsidP="006B7A34">
            <w:pPr>
              <w:spacing w:after="0" w:line="240" w:lineRule="auto"/>
              <w:rPr>
                <w:rFonts w:cs="Calibri"/>
                <w:b/>
              </w:rPr>
            </w:pPr>
            <w:r w:rsidRPr="006B7A34">
              <w:rPr>
                <w:rFonts w:cs="Calibri"/>
                <w:b/>
              </w:rPr>
              <w:t>Seguridad</w:t>
            </w:r>
          </w:p>
        </w:tc>
        <w:tc>
          <w:tcPr>
            <w:tcW w:w="1128" w:type="dxa"/>
            <w:shd w:val="clear" w:color="auto" w:fill="DEEAF6"/>
          </w:tcPr>
          <w:p w14:paraId="4DD6C786" w14:textId="77777777" w:rsidR="00AF4223" w:rsidRPr="006B7A34" w:rsidRDefault="00AF4223" w:rsidP="006B7A34">
            <w:pPr>
              <w:spacing w:after="0" w:line="240" w:lineRule="auto"/>
              <w:rPr>
                <w:rFonts w:cs="Calibri"/>
                <w:b/>
              </w:rPr>
            </w:pPr>
          </w:p>
        </w:tc>
        <w:tc>
          <w:tcPr>
            <w:tcW w:w="1547" w:type="dxa"/>
            <w:shd w:val="clear" w:color="auto" w:fill="DEEAF6"/>
          </w:tcPr>
          <w:p w14:paraId="43B13B51" w14:textId="77777777" w:rsidR="00AF4223" w:rsidRPr="006B7A34" w:rsidRDefault="00AF4223" w:rsidP="006B7A34">
            <w:pPr>
              <w:spacing w:after="0" w:line="240" w:lineRule="auto"/>
              <w:rPr>
                <w:rFonts w:cs="Calibri"/>
                <w:b/>
              </w:rPr>
            </w:pPr>
          </w:p>
        </w:tc>
        <w:tc>
          <w:tcPr>
            <w:tcW w:w="1242" w:type="dxa"/>
            <w:gridSpan w:val="2"/>
            <w:shd w:val="clear" w:color="auto" w:fill="DEEAF6"/>
          </w:tcPr>
          <w:p w14:paraId="013D71E3" w14:textId="77777777" w:rsidR="00AF4223" w:rsidRPr="006B7A34" w:rsidRDefault="00AF4223" w:rsidP="006B7A34">
            <w:pPr>
              <w:spacing w:after="0" w:line="240" w:lineRule="auto"/>
              <w:jc w:val="right"/>
              <w:rPr>
                <w:rFonts w:cs="Calibri"/>
                <w:b/>
              </w:rPr>
            </w:pPr>
          </w:p>
        </w:tc>
        <w:tc>
          <w:tcPr>
            <w:tcW w:w="1130" w:type="dxa"/>
            <w:shd w:val="clear" w:color="auto" w:fill="DEEAF6"/>
          </w:tcPr>
          <w:p w14:paraId="2D46D4AD" w14:textId="77777777" w:rsidR="00AF4223" w:rsidRPr="006B7A34" w:rsidRDefault="00AF4223" w:rsidP="006B7A34">
            <w:pPr>
              <w:spacing w:after="0" w:line="240" w:lineRule="auto"/>
              <w:jc w:val="right"/>
              <w:rPr>
                <w:rFonts w:cs="Calibri"/>
                <w:b/>
              </w:rPr>
            </w:pPr>
          </w:p>
        </w:tc>
        <w:tc>
          <w:tcPr>
            <w:tcW w:w="551" w:type="dxa"/>
            <w:shd w:val="clear" w:color="auto" w:fill="DEEAF6"/>
          </w:tcPr>
          <w:p w14:paraId="1159C812" w14:textId="77777777" w:rsidR="00AF4223" w:rsidRPr="006B7A34" w:rsidRDefault="00AF4223" w:rsidP="006B7A34">
            <w:pPr>
              <w:spacing w:after="0" w:line="240" w:lineRule="auto"/>
              <w:rPr>
                <w:rFonts w:cs="Calibri"/>
                <w:b/>
              </w:rPr>
            </w:pPr>
          </w:p>
        </w:tc>
      </w:tr>
      <w:tr w:rsidR="00B343FA" w:rsidRPr="006B7A34" w14:paraId="57FB41DD" w14:textId="77777777" w:rsidTr="006B7A34">
        <w:trPr>
          <w:trHeight w:val="269"/>
        </w:trPr>
        <w:tc>
          <w:tcPr>
            <w:tcW w:w="684" w:type="dxa"/>
            <w:gridSpan w:val="2"/>
            <w:shd w:val="clear" w:color="auto" w:fill="auto"/>
          </w:tcPr>
          <w:p w14:paraId="57616309" w14:textId="77777777" w:rsidR="00AF4223" w:rsidRPr="006B7A34" w:rsidRDefault="00AF4223" w:rsidP="006B7A34">
            <w:pPr>
              <w:spacing w:after="0" w:line="240" w:lineRule="auto"/>
              <w:rPr>
                <w:rFonts w:cs="Calibri"/>
                <w:b/>
                <w:bCs/>
              </w:rPr>
            </w:pPr>
          </w:p>
        </w:tc>
        <w:tc>
          <w:tcPr>
            <w:tcW w:w="2685" w:type="dxa"/>
            <w:shd w:val="clear" w:color="auto" w:fill="auto"/>
          </w:tcPr>
          <w:p w14:paraId="4E21381F" w14:textId="77777777" w:rsidR="00AF4223" w:rsidRPr="006B7A34" w:rsidRDefault="00AF4223" w:rsidP="006B7A34">
            <w:pPr>
              <w:spacing w:after="0" w:line="240" w:lineRule="auto"/>
              <w:rPr>
                <w:rFonts w:cs="Calibri"/>
              </w:rPr>
            </w:pPr>
            <w:r w:rsidRPr="006B7A34">
              <w:rPr>
                <w:rFonts w:cs="Calibri"/>
              </w:rPr>
              <w:t>Botiquín</w:t>
            </w:r>
          </w:p>
        </w:tc>
        <w:tc>
          <w:tcPr>
            <w:tcW w:w="1128" w:type="dxa"/>
            <w:shd w:val="clear" w:color="auto" w:fill="auto"/>
          </w:tcPr>
          <w:p w14:paraId="6B72CDA8"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auto"/>
          </w:tcPr>
          <w:p w14:paraId="2E48A26A" w14:textId="77777777" w:rsidR="00AF4223" w:rsidRPr="006B7A34" w:rsidRDefault="00AF4223" w:rsidP="006B7A34">
            <w:pPr>
              <w:spacing w:after="0" w:line="240" w:lineRule="auto"/>
              <w:rPr>
                <w:rFonts w:cs="Calibri"/>
              </w:rPr>
            </w:pPr>
            <w:r w:rsidRPr="006B7A34">
              <w:rPr>
                <w:rFonts w:cs="Calibri"/>
              </w:rPr>
              <w:t>unidades</w:t>
            </w:r>
          </w:p>
        </w:tc>
        <w:tc>
          <w:tcPr>
            <w:tcW w:w="1242" w:type="dxa"/>
            <w:gridSpan w:val="2"/>
            <w:shd w:val="clear" w:color="auto" w:fill="auto"/>
          </w:tcPr>
          <w:p w14:paraId="338B8411" w14:textId="77777777" w:rsidR="00AF4223" w:rsidRPr="006B7A34" w:rsidRDefault="00AF4223" w:rsidP="006B7A34">
            <w:pPr>
              <w:spacing w:after="0" w:line="240" w:lineRule="auto"/>
              <w:jc w:val="right"/>
              <w:rPr>
                <w:rFonts w:cs="Calibri"/>
              </w:rPr>
            </w:pPr>
            <w:r w:rsidRPr="006B7A34">
              <w:rPr>
                <w:rFonts w:cs="Calibri"/>
              </w:rPr>
              <w:t>$ 30</w:t>
            </w:r>
          </w:p>
        </w:tc>
        <w:tc>
          <w:tcPr>
            <w:tcW w:w="1130" w:type="dxa"/>
            <w:shd w:val="clear" w:color="auto" w:fill="auto"/>
          </w:tcPr>
          <w:p w14:paraId="0A564590" w14:textId="77777777" w:rsidR="00AF4223" w:rsidRPr="006B7A34" w:rsidRDefault="00AF4223" w:rsidP="006B7A34">
            <w:pPr>
              <w:spacing w:after="0" w:line="240" w:lineRule="auto"/>
              <w:jc w:val="right"/>
              <w:rPr>
                <w:rFonts w:cs="Calibri"/>
              </w:rPr>
            </w:pPr>
            <w:r w:rsidRPr="006B7A34">
              <w:rPr>
                <w:rFonts w:cs="Calibri"/>
              </w:rPr>
              <w:t>$ 30</w:t>
            </w:r>
          </w:p>
        </w:tc>
        <w:tc>
          <w:tcPr>
            <w:tcW w:w="551" w:type="dxa"/>
            <w:shd w:val="clear" w:color="auto" w:fill="auto"/>
          </w:tcPr>
          <w:p w14:paraId="2AB7606F" w14:textId="77777777" w:rsidR="00AF4223" w:rsidRPr="006B7A34" w:rsidRDefault="00AF4223" w:rsidP="006B7A34">
            <w:pPr>
              <w:spacing w:after="0" w:line="240" w:lineRule="auto"/>
              <w:rPr>
                <w:rFonts w:cs="Calibri"/>
              </w:rPr>
            </w:pPr>
          </w:p>
        </w:tc>
      </w:tr>
      <w:tr w:rsidR="00B343FA" w:rsidRPr="006B7A34" w14:paraId="1223D78C" w14:textId="77777777" w:rsidTr="006B7A34">
        <w:trPr>
          <w:trHeight w:val="287"/>
        </w:trPr>
        <w:tc>
          <w:tcPr>
            <w:tcW w:w="684" w:type="dxa"/>
            <w:gridSpan w:val="2"/>
            <w:shd w:val="clear" w:color="auto" w:fill="DEEAF6"/>
          </w:tcPr>
          <w:p w14:paraId="5D1A9652" w14:textId="77777777" w:rsidR="00AF4223" w:rsidRPr="006B7A34" w:rsidRDefault="00AF4223" w:rsidP="006B7A34">
            <w:pPr>
              <w:spacing w:after="0" w:line="240" w:lineRule="auto"/>
              <w:rPr>
                <w:rFonts w:cs="Calibri"/>
                <w:b/>
                <w:bCs/>
              </w:rPr>
            </w:pPr>
          </w:p>
        </w:tc>
        <w:tc>
          <w:tcPr>
            <w:tcW w:w="2685" w:type="dxa"/>
            <w:shd w:val="clear" w:color="auto" w:fill="DEEAF6"/>
          </w:tcPr>
          <w:p w14:paraId="6005BC3A" w14:textId="77777777" w:rsidR="00AF4223" w:rsidRPr="006B7A34" w:rsidRDefault="00AF4223" w:rsidP="006B7A34">
            <w:pPr>
              <w:spacing w:after="0" w:line="240" w:lineRule="auto"/>
              <w:rPr>
                <w:rFonts w:cs="Calibri"/>
                <w:b/>
              </w:rPr>
            </w:pPr>
            <w:r w:rsidRPr="006B7A34">
              <w:rPr>
                <w:rFonts w:cs="Calibri"/>
                <w:b/>
              </w:rPr>
              <w:t>Inmueble</w:t>
            </w:r>
          </w:p>
        </w:tc>
        <w:tc>
          <w:tcPr>
            <w:tcW w:w="1128" w:type="dxa"/>
            <w:shd w:val="clear" w:color="auto" w:fill="DEEAF6"/>
          </w:tcPr>
          <w:p w14:paraId="5712E140" w14:textId="77777777" w:rsidR="00AF4223" w:rsidRPr="006B7A34" w:rsidRDefault="00AF4223" w:rsidP="006B7A34">
            <w:pPr>
              <w:spacing w:after="0" w:line="240" w:lineRule="auto"/>
              <w:rPr>
                <w:rFonts w:cs="Calibri"/>
              </w:rPr>
            </w:pPr>
          </w:p>
        </w:tc>
        <w:tc>
          <w:tcPr>
            <w:tcW w:w="1547" w:type="dxa"/>
            <w:shd w:val="clear" w:color="auto" w:fill="DEEAF6"/>
          </w:tcPr>
          <w:p w14:paraId="0A582879" w14:textId="77777777" w:rsidR="00AF4223" w:rsidRPr="006B7A34" w:rsidRDefault="00AF4223" w:rsidP="006B7A34">
            <w:pPr>
              <w:spacing w:after="0" w:line="240" w:lineRule="auto"/>
              <w:rPr>
                <w:rFonts w:cs="Calibri"/>
              </w:rPr>
            </w:pPr>
          </w:p>
        </w:tc>
        <w:tc>
          <w:tcPr>
            <w:tcW w:w="1242" w:type="dxa"/>
            <w:gridSpan w:val="2"/>
            <w:shd w:val="clear" w:color="auto" w:fill="DEEAF6"/>
          </w:tcPr>
          <w:p w14:paraId="731563B9" w14:textId="77777777" w:rsidR="00AF4223" w:rsidRPr="006B7A34" w:rsidRDefault="00AF4223" w:rsidP="006B7A34">
            <w:pPr>
              <w:spacing w:after="0" w:line="240" w:lineRule="auto"/>
              <w:jc w:val="right"/>
              <w:rPr>
                <w:rFonts w:cs="Calibri"/>
              </w:rPr>
            </w:pPr>
          </w:p>
        </w:tc>
        <w:tc>
          <w:tcPr>
            <w:tcW w:w="1130" w:type="dxa"/>
            <w:shd w:val="clear" w:color="auto" w:fill="DEEAF6"/>
          </w:tcPr>
          <w:p w14:paraId="169FB223" w14:textId="77777777" w:rsidR="00AF4223" w:rsidRPr="006B7A34" w:rsidRDefault="00AF4223" w:rsidP="006B7A34">
            <w:pPr>
              <w:spacing w:after="0" w:line="240" w:lineRule="auto"/>
              <w:jc w:val="right"/>
              <w:rPr>
                <w:rFonts w:cs="Calibri"/>
              </w:rPr>
            </w:pPr>
          </w:p>
        </w:tc>
        <w:tc>
          <w:tcPr>
            <w:tcW w:w="551" w:type="dxa"/>
            <w:shd w:val="clear" w:color="auto" w:fill="DEEAF6"/>
          </w:tcPr>
          <w:p w14:paraId="07819AFF" w14:textId="77777777" w:rsidR="00AF4223" w:rsidRPr="006B7A34" w:rsidRDefault="00AF4223" w:rsidP="006B7A34">
            <w:pPr>
              <w:spacing w:after="0" w:line="240" w:lineRule="auto"/>
              <w:rPr>
                <w:rFonts w:cs="Calibri"/>
              </w:rPr>
            </w:pPr>
          </w:p>
        </w:tc>
      </w:tr>
      <w:tr w:rsidR="00B343FA" w:rsidRPr="006B7A34" w14:paraId="5342E8FF" w14:textId="77777777" w:rsidTr="006B7A34">
        <w:trPr>
          <w:trHeight w:val="277"/>
        </w:trPr>
        <w:tc>
          <w:tcPr>
            <w:tcW w:w="684" w:type="dxa"/>
            <w:gridSpan w:val="2"/>
            <w:shd w:val="clear" w:color="auto" w:fill="auto"/>
          </w:tcPr>
          <w:p w14:paraId="0410BE1A" w14:textId="77777777" w:rsidR="00AF4223" w:rsidRPr="006B7A34" w:rsidRDefault="00AF4223" w:rsidP="006B7A34">
            <w:pPr>
              <w:spacing w:after="0" w:line="240" w:lineRule="auto"/>
              <w:rPr>
                <w:rFonts w:cs="Calibri"/>
                <w:b/>
                <w:bCs/>
              </w:rPr>
            </w:pPr>
          </w:p>
        </w:tc>
        <w:tc>
          <w:tcPr>
            <w:tcW w:w="2685" w:type="dxa"/>
            <w:shd w:val="clear" w:color="auto" w:fill="auto"/>
          </w:tcPr>
          <w:p w14:paraId="11598D51" w14:textId="77777777" w:rsidR="00AF4223" w:rsidRPr="006B7A34" w:rsidRDefault="00AF4223" w:rsidP="006B7A34">
            <w:pPr>
              <w:spacing w:after="0" w:line="240" w:lineRule="auto"/>
              <w:rPr>
                <w:rFonts w:cs="Calibri"/>
              </w:rPr>
            </w:pPr>
            <w:r w:rsidRPr="006B7A34">
              <w:rPr>
                <w:rFonts w:cs="Calibri"/>
              </w:rPr>
              <w:t>Alquiler</w:t>
            </w:r>
          </w:p>
        </w:tc>
        <w:tc>
          <w:tcPr>
            <w:tcW w:w="1128" w:type="dxa"/>
            <w:shd w:val="clear" w:color="auto" w:fill="auto"/>
          </w:tcPr>
          <w:p w14:paraId="338F13CD"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auto"/>
          </w:tcPr>
          <w:p w14:paraId="12F75BDE" w14:textId="77777777" w:rsidR="00AF4223" w:rsidRPr="006B7A34" w:rsidRDefault="00AF4223" w:rsidP="006B7A34">
            <w:pPr>
              <w:spacing w:after="0" w:line="240" w:lineRule="auto"/>
              <w:rPr>
                <w:rFonts w:cs="Calibri"/>
              </w:rPr>
            </w:pPr>
            <w:r w:rsidRPr="006B7A34">
              <w:rPr>
                <w:rFonts w:cs="Calibri"/>
              </w:rPr>
              <w:t>-</w:t>
            </w:r>
          </w:p>
        </w:tc>
        <w:tc>
          <w:tcPr>
            <w:tcW w:w="1242" w:type="dxa"/>
            <w:gridSpan w:val="2"/>
            <w:shd w:val="clear" w:color="auto" w:fill="auto"/>
          </w:tcPr>
          <w:p w14:paraId="368C168F" w14:textId="77777777" w:rsidR="00AF4223" w:rsidRPr="006B7A34" w:rsidRDefault="00AF4223" w:rsidP="006B7A34">
            <w:pPr>
              <w:spacing w:after="0" w:line="240" w:lineRule="auto"/>
              <w:jc w:val="right"/>
              <w:rPr>
                <w:rFonts w:cs="Calibri"/>
              </w:rPr>
            </w:pPr>
            <w:r w:rsidRPr="006B7A34">
              <w:rPr>
                <w:rFonts w:cs="Calibri"/>
              </w:rPr>
              <w:t>$ 300</w:t>
            </w:r>
          </w:p>
        </w:tc>
        <w:tc>
          <w:tcPr>
            <w:tcW w:w="1130" w:type="dxa"/>
            <w:shd w:val="clear" w:color="auto" w:fill="auto"/>
          </w:tcPr>
          <w:p w14:paraId="374A4DA8" w14:textId="77777777" w:rsidR="00AF4223" w:rsidRPr="006B7A34" w:rsidRDefault="00AF4223" w:rsidP="006B7A34">
            <w:pPr>
              <w:spacing w:after="0" w:line="240" w:lineRule="auto"/>
              <w:jc w:val="right"/>
              <w:rPr>
                <w:rFonts w:cs="Calibri"/>
              </w:rPr>
            </w:pPr>
            <w:r w:rsidRPr="006B7A34">
              <w:rPr>
                <w:rFonts w:cs="Calibri"/>
              </w:rPr>
              <w:t>$ 300</w:t>
            </w:r>
          </w:p>
        </w:tc>
        <w:tc>
          <w:tcPr>
            <w:tcW w:w="551" w:type="dxa"/>
            <w:shd w:val="clear" w:color="auto" w:fill="auto"/>
          </w:tcPr>
          <w:p w14:paraId="3891FA7A" w14:textId="77777777" w:rsidR="00AF4223" w:rsidRPr="006B7A34" w:rsidRDefault="00AF4223" w:rsidP="006B7A34">
            <w:pPr>
              <w:spacing w:after="0" w:line="240" w:lineRule="auto"/>
              <w:rPr>
                <w:rFonts w:cs="Calibri"/>
              </w:rPr>
            </w:pPr>
          </w:p>
        </w:tc>
      </w:tr>
      <w:tr w:rsidR="00B343FA" w:rsidRPr="006B7A34" w14:paraId="7AF901B3" w14:textId="77777777" w:rsidTr="006B7A34">
        <w:trPr>
          <w:trHeight w:val="267"/>
        </w:trPr>
        <w:tc>
          <w:tcPr>
            <w:tcW w:w="684" w:type="dxa"/>
            <w:gridSpan w:val="2"/>
            <w:shd w:val="clear" w:color="auto" w:fill="DEEAF6"/>
          </w:tcPr>
          <w:p w14:paraId="48F14DD6" w14:textId="77777777" w:rsidR="00AF4223" w:rsidRPr="006B7A34" w:rsidRDefault="00AF4223" w:rsidP="006B7A34">
            <w:pPr>
              <w:spacing w:after="0" w:line="240" w:lineRule="auto"/>
              <w:rPr>
                <w:rFonts w:cs="Calibri"/>
                <w:b/>
                <w:bCs/>
              </w:rPr>
            </w:pPr>
          </w:p>
        </w:tc>
        <w:tc>
          <w:tcPr>
            <w:tcW w:w="2685" w:type="dxa"/>
            <w:shd w:val="clear" w:color="auto" w:fill="DEEAF6"/>
          </w:tcPr>
          <w:p w14:paraId="6C43E45B" w14:textId="77777777" w:rsidR="00AF4223" w:rsidRPr="006B7A34" w:rsidRDefault="00AF4223" w:rsidP="006B7A34">
            <w:pPr>
              <w:spacing w:after="0" w:line="240" w:lineRule="auto"/>
              <w:rPr>
                <w:rFonts w:cs="Calibri"/>
              </w:rPr>
            </w:pPr>
            <w:r w:rsidRPr="006B7A34">
              <w:rPr>
                <w:rFonts w:cs="Calibri"/>
              </w:rPr>
              <w:t>Luz</w:t>
            </w:r>
          </w:p>
        </w:tc>
        <w:tc>
          <w:tcPr>
            <w:tcW w:w="1128" w:type="dxa"/>
            <w:shd w:val="clear" w:color="auto" w:fill="DEEAF6"/>
          </w:tcPr>
          <w:p w14:paraId="039C5A31" w14:textId="77777777" w:rsidR="00AF4223" w:rsidRPr="006B7A34" w:rsidRDefault="00AF4223" w:rsidP="006B7A34">
            <w:pPr>
              <w:spacing w:after="0" w:line="240" w:lineRule="auto"/>
              <w:rPr>
                <w:rFonts w:cs="Calibri"/>
              </w:rPr>
            </w:pPr>
            <w:r w:rsidRPr="006B7A34">
              <w:rPr>
                <w:rFonts w:cs="Calibri"/>
              </w:rPr>
              <w:t>-</w:t>
            </w:r>
          </w:p>
        </w:tc>
        <w:tc>
          <w:tcPr>
            <w:tcW w:w="1547" w:type="dxa"/>
            <w:shd w:val="clear" w:color="auto" w:fill="DEEAF6"/>
          </w:tcPr>
          <w:p w14:paraId="203CC944" w14:textId="77777777" w:rsidR="00AF4223" w:rsidRPr="006B7A34" w:rsidRDefault="00AF4223" w:rsidP="006B7A34">
            <w:pPr>
              <w:spacing w:after="0" w:line="240" w:lineRule="auto"/>
              <w:rPr>
                <w:rFonts w:cs="Calibri"/>
              </w:rPr>
            </w:pPr>
          </w:p>
        </w:tc>
        <w:tc>
          <w:tcPr>
            <w:tcW w:w="1242" w:type="dxa"/>
            <w:gridSpan w:val="2"/>
            <w:shd w:val="clear" w:color="auto" w:fill="DEEAF6"/>
          </w:tcPr>
          <w:p w14:paraId="570209C6" w14:textId="77777777" w:rsidR="00AF4223" w:rsidRPr="006B7A34" w:rsidRDefault="00AF4223" w:rsidP="006B7A34">
            <w:pPr>
              <w:spacing w:after="0" w:line="240" w:lineRule="auto"/>
              <w:jc w:val="right"/>
              <w:rPr>
                <w:rFonts w:cs="Calibri"/>
              </w:rPr>
            </w:pPr>
            <w:r w:rsidRPr="006B7A34">
              <w:rPr>
                <w:rFonts w:cs="Calibri"/>
              </w:rPr>
              <w:t>$ 21</w:t>
            </w:r>
          </w:p>
        </w:tc>
        <w:tc>
          <w:tcPr>
            <w:tcW w:w="1130" w:type="dxa"/>
            <w:shd w:val="clear" w:color="auto" w:fill="DEEAF6"/>
          </w:tcPr>
          <w:p w14:paraId="043DC321" w14:textId="77777777" w:rsidR="00AF4223" w:rsidRPr="006B7A34" w:rsidRDefault="00AF4223" w:rsidP="006B7A34">
            <w:pPr>
              <w:spacing w:after="0" w:line="240" w:lineRule="auto"/>
              <w:jc w:val="right"/>
              <w:rPr>
                <w:rFonts w:cs="Calibri"/>
              </w:rPr>
            </w:pPr>
            <w:r w:rsidRPr="006B7A34">
              <w:rPr>
                <w:rFonts w:cs="Calibri"/>
              </w:rPr>
              <w:t>$ 21</w:t>
            </w:r>
          </w:p>
        </w:tc>
        <w:tc>
          <w:tcPr>
            <w:tcW w:w="551" w:type="dxa"/>
            <w:shd w:val="clear" w:color="auto" w:fill="DEEAF6"/>
          </w:tcPr>
          <w:p w14:paraId="5073866E" w14:textId="77777777" w:rsidR="00AF4223" w:rsidRPr="006B7A34" w:rsidRDefault="00AF4223" w:rsidP="006B7A34">
            <w:pPr>
              <w:spacing w:after="0" w:line="240" w:lineRule="auto"/>
              <w:rPr>
                <w:rFonts w:cs="Calibri"/>
              </w:rPr>
            </w:pPr>
          </w:p>
        </w:tc>
      </w:tr>
      <w:tr w:rsidR="00B343FA" w:rsidRPr="006B7A34" w14:paraId="33EB169C" w14:textId="77777777" w:rsidTr="006B7A34">
        <w:trPr>
          <w:trHeight w:val="271"/>
        </w:trPr>
        <w:tc>
          <w:tcPr>
            <w:tcW w:w="684" w:type="dxa"/>
            <w:gridSpan w:val="2"/>
            <w:shd w:val="clear" w:color="auto" w:fill="auto"/>
          </w:tcPr>
          <w:p w14:paraId="3DC324C4" w14:textId="77777777" w:rsidR="00AF4223" w:rsidRPr="006B7A34" w:rsidRDefault="00AF4223" w:rsidP="006B7A34">
            <w:pPr>
              <w:spacing w:after="0" w:line="240" w:lineRule="auto"/>
              <w:rPr>
                <w:rFonts w:cs="Calibri"/>
                <w:b/>
                <w:bCs/>
              </w:rPr>
            </w:pPr>
          </w:p>
        </w:tc>
        <w:tc>
          <w:tcPr>
            <w:tcW w:w="2685" w:type="dxa"/>
            <w:shd w:val="clear" w:color="auto" w:fill="auto"/>
          </w:tcPr>
          <w:p w14:paraId="02664D0C" w14:textId="77777777" w:rsidR="00AF4223" w:rsidRPr="006B7A34" w:rsidRDefault="00AF4223" w:rsidP="006B7A34">
            <w:pPr>
              <w:spacing w:after="0" w:line="240" w:lineRule="auto"/>
              <w:rPr>
                <w:rFonts w:cs="Calibri"/>
              </w:rPr>
            </w:pPr>
            <w:r w:rsidRPr="006B7A34">
              <w:rPr>
                <w:rFonts w:cs="Calibri"/>
              </w:rPr>
              <w:t>Agua</w:t>
            </w:r>
          </w:p>
        </w:tc>
        <w:tc>
          <w:tcPr>
            <w:tcW w:w="1128" w:type="dxa"/>
            <w:shd w:val="clear" w:color="auto" w:fill="auto"/>
          </w:tcPr>
          <w:p w14:paraId="29A670AB" w14:textId="77777777" w:rsidR="00AF4223" w:rsidRPr="006B7A34" w:rsidRDefault="00AF4223" w:rsidP="006B7A34">
            <w:pPr>
              <w:spacing w:after="0" w:line="240" w:lineRule="auto"/>
              <w:rPr>
                <w:rFonts w:cs="Calibri"/>
              </w:rPr>
            </w:pPr>
            <w:r w:rsidRPr="006B7A34">
              <w:rPr>
                <w:rFonts w:cs="Calibri"/>
              </w:rPr>
              <w:t>-</w:t>
            </w:r>
          </w:p>
        </w:tc>
        <w:tc>
          <w:tcPr>
            <w:tcW w:w="1547" w:type="dxa"/>
            <w:shd w:val="clear" w:color="auto" w:fill="auto"/>
          </w:tcPr>
          <w:p w14:paraId="713D2983" w14:textId="77777777" w:rsidR="00AF4223" w:rsidRPr="006B7A34" w:rsidRDefault="00AF4223" w:rsidP="006B7A34">
            <w:pPr>
              <w:spacing w:after="0" w:line="240" w:lineRule="auto"/>
              <w:rPr>
                <w:rFonts w:cs="Calibri"/>
              </w:rPr>
            </w:pPr>
          </w:p>
        </w:tc>
        <w:tc>
          <w:tcPr>
            <w:tcW w:w="1242" w:type="dxa"/>
            <w:gridSpan w:val="2"/>
            <w:shd w:val="clear" w:color="auto" w:fill="auto"/>
          </w:tcPr>
          <w:p w14:paraId="526E6BD1" w14:textId="77777777" w:rsidR="00AF4223" w:rsidRPr="006B7A34" w:rsidRDefault="00AF4223" w:rsidP="006B7A34">
            <w:pPr>
              <w:spacing w:after="0" w:line="240" w:lineRule="auto"/>
              <w:jc w:val="right"/>
              <w:rPr>
                <w:rFonts w:cs="Calibri"/>
              </w:rPr>
            </w:pPr>
            <w:r w:rsidRPr="006B7A34">
              <w:rPr>
                <w:rFonts w:cs="Calibri"/>
              </w:rPr>
              <w:t>$ 15</w:t>
            </w:r>
          </w:p>
        </w:tc>
        <w:tc>
          <w:tcPr>
            <w:tcW w:w="1130" w:type="dxa"/>
            <w:shd w:val="clear" w:color="auto" w:fill="auto"/>
          </w:tcPr>
          <w:p w14:paraId="712B1A0C" w14:textId="77777777" w:rsidR="00AF4223" w:rsidRPr="006B7A34" w:rsidRDefault="00AF4223" w:rsidP="006B7A34">
            <w:pPr>
              <w:spacing w:after="0" w:line="240" w:lineRule="auto"/>
              <w:jc w:val="right"/>
              <w:rPr>
                <w:rFonts w:cs="Calibri"/>
              </w:rPr>
            </w:pPr>
            <w:r w:rsidRPr="006B7A34">
              <w:rPr>
                <w:rFonts w:cs="Calibri"/>
              </w:rPr>
              <w:t>$ 15</w:t>
            </w:r>
          </w:p>
        </w:tc>
        <w:tc>
          <w:tcPr>
            <w:tcW w:w="551" w:type="dxa"/>
            <w:shd w:val="clear" w:color="auto" w:fill="auto"/>
          </w:tcPr>
          <w:p w14:paraId="1D93387F" w14:textId="77777777" w:rsidR="00AF4223" w:rsidRPr="006B7A34" w:rsidRDefault="00AF4223" w:rsidP="006B7A34">
            <w:pPr>
              <w:spacing w:after="0" w:line="240" w:lineRule="auto"/>
              <w:rPr>
                <w:rFonts w:cs="Calibri"/>
              </w:rPr>
            </w:pPr>
          </w:p>
        </w:tc>
      </w:tr>
      <w:tr w:rsidR="00B343FA" w:rsidRPr="006B7A34" w14:paraId="10877A14" w14:textId="77777777" w:rsidTr="006B7A34">
        <w:trPr>
          <w:trHeight w:val="261"/>
        </w:trPr>
        <w:tc>
          <w:tcPr>
            <w:tcW w:w="684" w:type="dxa"/>
            <w:gridSpan w:val="2"/>
            <w:shd w:val="clear" w:color="auto" w:fill="DEEAF6"/>
          </w:tcPr>
          <w:p w14:paraId="5CCF3A88" w14:textId="77777777" w:rsidR="00AF4223" w:rsidRPr="006B7A34" w:rsidRDefault="00AF4223" w:rsidP="006B7A34">
            <w:pPr>
              <w:spacing w:after="0" w:line="240" w:lineRule="auto"/>
              <w:rPr>
                <w:rFonts w:cs="Calibri"/>
                <w:b/>
                <w:bCs/>
              </w:rPr>
            </w:pPr>
          </w:p>
        </w:tc>
        <w:tc>
          <w:tcPr>
            <w:tcW w:w="2685" w:type="dxa"/>
            <w:shd w:val="clear" w:color="auto" w:fill="DEEAF6"/>
          </w:tcPr>
          <w:p w14:paraId="150567C6" w14:textId="77777777" w:rsidR="00AF4223" w:rsidRPr="006B7A34" w:rsidRDefault="00AF4223" w:rsidP="006B7A34">
            <w:pPr>
              <w:spacing w:after="0" w:line="240" w:lineRule="auto"/>
              <w:rPr>
                <w:rFonts w:cs="Calibri"/>
              </w:rPr>
            </w:pPr>
            <w:r w:rsidRPr="006B7A34">
              <w:rPr>
                <w:rFonts w:cs="Calibri"/>
              </w:rPr>
              <w:t>Internet</w:t>
            </w:r>
          </w:p>
        </w:tc>
        <w:tc>
          <w:tcPr>
            <w:tcW w:w="1128" w:type="dxa"/>
            <w:shd w:val="clear" w:color="auto" w:fill="DEEAF6"/>
          </w:tcPr>
          <w:p w14:paraId="0B6ACDC8" w14:textId="77777777" w:rsidR="00AF4223" w:rsidRPr="006B7A34" w:rsidRDefault="00AF4223" w:rsidP="006B7A34">
            <w:pPr>
              <w:spacing w:after="0" w:line="240" w:lineRule="auto"/>
              <w:rPr>
                <w:rFonts w:cs="Calibri"/>
              </w:rPr>
            </w:pPr>
            <w:r w:rsidRPr="006B7A34">
              <w:rPr>
                <w:rFonts w:cs="Calibri"/>
              </w:rPr>
              <w:t>-</w:t>
            </w:r>
          </w:p>
        </w:tc>
        <w:tc>
          <w:tcPr>
            <w:tcW w:w="1547" w:type="dxa"/>
            <w:shd w:val="clear" w:color="auto" w:fill="DEEAF6"/>
          </w:tcPr>
          <w:p w14:paraId="1B6523A3" w14:textId="77777777" w:rsidR="00AF4223" w:rsidRPr="006B7A34" w:rsidRDefault="00AF4223" w:rsidP="006B7A34">
            <w:pPr>
              <w:spacing w:after="0" w:line="240" w:lineRule="auto"/>
              <w:rPr>
                <w:rFonts w:cs="Calibri"/>
              </w:rPr>
            </w:pPr>
          </w:p>
        </w:tc>
        <w:tc>
          <w:tcPr>
            <w:tcW w:w="1242" w:type="dxa"/>
            <w:gridSpan w:val="2"/>
            <w:shd w:val="clear" w:color="auto" w:fill="DEEAF6"/>
          </w:tcPr>
          <w:p w14:paraId="1214DD9D" w14:textId="77777777" w:rsidR="00AF4223" w:rsidRPr="006B7A34" w:rsidRDefault="00AF4223" w:rsidP="006B7A34">
            <w:pPr>
              <w:spacing w:after="0" w:line="240" w:lineRule="auto"/>
              <w:jc w:val="right"/>
              <w:rPr>
                <w:rFonts w:cs="Calibri"/>
              </w:rPr>
            </w:pPr>
            <w:r w:rsidRPr="006B7A34">
              <w:rPr>
                <w:rFonts w:cs="Calibri"/>
              </w:rPr>
              <w:t>$ 40</w:t>
            </w:r>
          </w:p>
        </w:tc>
        <w:tc>
          <w:tcPr>
            <w:tcW w:w="1130" w:type="dxa"/>
            <w:shd w:val="clear" w:color="auto" w:fill="DEEAF6"/>
          </w:tcPr>
          <w:p w14:paraId="458688C2" w14:textId="77777777" w:rsidR="00AF4223" w:rsidRPr="006B7A34" w:rsidRDefault="00AF4223" w:rsidP="006B7A34">
            <w:pPr>
              <w:spacing w:after="0" w:line="240" w:lineRule="auto"/>
              <w:jc w:val="right"/>
              <w:rPr>
                <w:rFonts w:cs="Calibri"/>
              </w:rPr>
            </w:pPr>
            <w:r w:rsidRPr="006B7A34">
              <w:rPr>
                <w:rFonts w:cs="Calibri"/>
              </w:rPr>
              <w:t>$ 40</w:t>
            </w:r>
          </w:p>
        </w:tc>
        <w:tc>
          <w:tcPr>
            <w:tcW w:w="551" w:type="dxa"/>
            <w:shd w:val="clear" w:color="auto" w:fill="DEEAF6"/>
          </w:tcPr>
          <w:p w14:paraId="55394135" w14:textId="77777777" w:rsidR="00AF4223" w:rsidRPr="006B7A34" w:rsidRDefault="00AF4223" w:rsidP="006B7A34">
            <w:pPr>
              <w:spacing w:after="0" w:line="240" w:lineRule="auto"/>
              <w:rPr>
                <w:rFonts w:cs="Calibri"/>
              </w:rPr>
            </w:pPr>
          </w:p>
        </w:tc>
      </w:tr>
      <w:tr w:rsidR="00AF4223" w:rsidRPr="006B7A34" w14:paraId="757834BB" w14:textId="77777777" w:rsidTr="006B7A34">
        <w:trPr>
          <w:trHeight w:val="274"/>
        </w:trPr>
        <w:tc>
          <w:tcPr>
            <w:tcW w:w="8416" w:type="dxa"/>
            <w:gridSpan w:val="8"/>
            <w:shd w:val="clear" w:color="auto" w:fill="auto"/>
          </w:tcPr>
          <w:p w14:paraId="3863135A" w14:textId="77777777" w:rsidR="00AF4223" w:rsidRPr="006B7A34" w:rsidRDefault="00AF4223" w:rsidP="006B7A34">
            <w:pPr>
              <w:spacing w:after="0" w:line="240" w:lineRule="auto"/>
              <w:jc w:val="right"/>
              <w:rPr>
                <w:rFonts w:cs="Calibri"/>
                <w:b/>
                <w:bCs/>
              </w:rPr>
            </w:pPr>
            <w:r w:rsidRPr="006B7A34">
              <w:rPr>
                <w:rFonts w:cs="Calibri"/>
                <w:b/>
                <w:bCs/>
              </w:rPr>
              <w:t>$ 406</w:t>
            </w:r>
          </w:p>
        </w:tc>
        <w:tc>
          <w:tcPr>
            <w:tcW w:w="551" w:type="dxa"/>
            <w:shd w:val="clear" w:color="auto" w:fill="auto"/>
          </w:tcPr>
          <w:p w14:paraId="4BEA457A" w14:textId="77777777" w:rsidR="00AF4223" w:rsidRPr="006B7A34" w:rsidRDefault="00AF4223" w:rsidP="006B7A34">
            <w:pPr>
              <w:spacing w:after="0" w:line="240" w:lineRule="auto"/>
              <w:rPr>
                <w:rFonts w:cs="Calibri"/>
              </w:rPr>
            </w:pPr>
          </w:p>
        </w:tc>
      </w:tr>
      <w:tr w:rsidR="00B343FA" w:rsidRPr="006B7A34" w14:paraId="658EB787" w14:textId="77777777" w:rsidTr="006B7A34">
        <w:trPr>
          <w:trHeight w:val="263"/>
        </w:trPr>
        <w:tc>
          <w:tcPr>
            <w:tcW w:w="684" w:type="dxa"/>
            <w:gridSpan w:val="2"/>
            <w:shd w:val="clear" w:color="auto" w:fill="DEEAF6"/>
          </w:tcPr>
          <w:p w14:paraId="1F8BDADA" w14:textId="77777777" w:rsidR="00AF4223" w:rsidRPr="006B7A34" w:rsidRDefault="00AF4223" w:rsidP="006B7A34">
            <w:pPr>
              <w:spacing w:after="0" w:line="240" w:lineRule="auto"/>
              <w:rPr>
                <w:rFonts w:cs="Calibri"/>
                <w:b/>
                <w:bCs/>
              </w:rPr>
            </w:pPr>
          </w:p>
        </w:tc>
        <w:tc>
          <w:tcPr>
            <w:tcW w:w="8283" w:type="dxa"/>
            <w:gridSpan w:val="7"/>
            <w:shd w:val="clear" w:color="auto" w:fill="DEEAF6"/>
          </w:tcPr>
          <w:p w14:paraId="5357ACD8" w14:textId="77777777" w:rsidR="00AF4223" w:rsidRPr="006B7A34" w:rsidRDefault="00AF4223" w:rsidP="006B7A34">
            <w:pPr>
              <w:spacing w:after="0" w:line="240" w:lineRule="auto"/>
              <w:rPr>
                <w:rFonts w:cs="Calibri"/>
              </w:rPr>
            </w:pPr>
            <w:r w:rsidRPr="006B7A34">
              <w:rPr>
                <w:rFonts w:cs="Calibri"/>
                <w:b/>
              </w:rPr>
              <w:t>Otros</w:t>
            </w:r>
          </w:p>
        </w:tc>
      </w:tr>
      <w:tr w:rsidR="00B343FA" w:rsidRPr="006B7A34" w14:paraId="0CFE6B6B" w14:textId="77777777" w:rsidTr="006B7A34">
        <w:trPr>
          <w:trHeight w:val="277"/>
        </w:trPr>
        <w:tc>
          <w:tcPr>
            <w:tcW w:w="684" w:type="dxa"/>
            <w:gridSpan w:val="2"/>
            <w:shd w:val="clear" w:color="auto" w:fill="auto"/>
          </w:tcPr>
          <w:p w14:paraId="2F23A6D0" w14:textId="77777777" w:rsidR="00AF4223" w:rsidRPr="006B7A34" w:rsidRDefault="00AF4223" w:rsidP="006B7A34">
            <w:pPr>
              <w:spacing w:after="0" w:line="240" w:lineRule="auto"/>
              <w:rPr>
                <w:rFonts w:cs="Calibri"/>
                <w:b/>
                <w:bCs/>
              </w:rPr>
            </w:pPr>
          </w:p>
        </w:tc>
        <w:tc>
          <w:tcPr>
            <w:tcW w:w="2685" w:type="dxa"/>
            <w:shd w:val="clear" w:color="auto" w:fill="auto"/>
          </w:tcPr>
          <w:p w14:paraId="05C33B34" w14:textId="77777777" w:rsidR="00AF4223" w:rsidRPr="006B7A34" w:rsidRDefault="00AF4223" w:rsidP="006B7A34">
            <w:pPr>
              <w:spacing w:after="0" w:line="240" w:lineRule="auto"/>
              <w:rPr>
                <w:rFonts w:cs="Calibri"/>
              </w:rPr>
            </w:pPr>
            <w:r w:rsidRPr="006B7A34">
              <w:rPr>
                <w:rFonts w:cs="Calibri"/>
              </w:rPr>
              <w:t>Material de escritorio</w:t>
            </w:r>
          </w:p>
        </w:tc>
        <w:tc>
          <w:tcPr>
            <w:tcW w:w="1128" w:type="dxa"/>
            <w:shd w:val="clear" w:color="auto" w:fill="auto"/>
          </w:tcPr>
          <w:p w14:paraId="2DC2F1DD" w14:textId="77777777" w:rsidR="00AF4223" w:rsidRPr="006B7A34" w:rsidRDefault="00AF4223" w:rsidP="006B7A34">
            <w:pPr>
              <w:spacing w:after="0" w:line="240" w:lineRule="auto"/>
              <w:rPr>
                <w:rFonts w:cs="Calibri"/>
              </w:rPr>
            </w:pPr>
            <w:r w:rsidRPr="006B7A34">
              <w:rPr>
                <w:rFonts w:cs="Calibri"/>
              </w:rPr>
              <w:t>1</w:t>
            </w:r>
          </w:p>
        </w:tc>
        <w:tc>
          <w:tcPr>
            <w:tcW w:w="1547" w:type="dxa"/>
            <w:shd w:val="clear" w:color="auto" w:fill="auto"/>
          </w:tcPr>
          <w:p w14:paraId="2AC57910" w14:textId="77777777" w:rsidR="00AF4223" w:rsidRPr="006B7A34" w:rsidRDefault="00AF4223" w:rsidP="006B7A34">
            <w:pPr>
              <w:spacing w:after="0" w:line="240" w:lineRule="auto"/>
              <w:rPr>
                <w:rFonts w:cs="Calibri"/>
              </w:rPr>
            </w:pPr>
          </w:p>
        </w:tc>
        <w:tc>
          <w:tcPr>
            <w:tcW w:w="1242" w:type="dxa"/>
            <w:gridSpan w:val="2"/>
            <w:shd w:val="clear" w:color="auto" w:fill="auto"/>
          </w:tcPr>
          <w:p w14:paraId="74C2231E" w14:textId="77777777" w:rsidR="00AF4223" w:rsidRPr="006B7A34" w:rsidRDefault="00AF4223" w:rsidP="006B7A34">
            <w:pPr>
              <w:spacing w:after="0" w:line="240" w:lineRule="auto"/>
              <w:jc w:val="right"/>
              <w:rPr>
                <w:rFonts w:cs="Calibri"/>
              </w:rPr>
            </w:pPr>
            <w:r w:rsidRPr="006B7A34">
              <w:rPr>
                <w:rFonts w:cs="Calibri"/>
              </w:rPr>
              <w:t>$ 30</w:t>
            </w:r>
          </w:p>
        </w:tc>
        <w:tc>
          <w:tcPr>
            <w:tcW w:w="1130" w:type="dxa"/>
            <w:shd w:val="clear" w:color="auto" w:fill="auto"/>
          </w:tcPr>
          <w:p w14:paraId="56CA1A9A" w14:textId="77777777" w:rsidR="00AF4223" w:rsidRPr="006B7A34" w:rsidRDefault="00AF4223" w:rsidP="006B7A34">
            <w:pPr>
              <w:spacing w:after="0" w:line="240" w:lineRule="auto"/>
              <w:jc w:val="right"/>
              <w:rPr>
                <w:rFonts w:cs="Calibri"/>
              </w:rPr>
            </w:pPr>
            <w:r w:rsidRPr="006B7A34">
              <w:rPr>
                <w:rFonts w:cs="Calibri"/>
              </w:rPr>
              <w:t>$ 30</w:t>
            </w:r>
          </w:p>
        </w:tc>
        <w:tc>
          <w:tcPr>
            <w:tcW w:w="551" w:type="dxa"/>
            <w:shd w:val="clear" w:color="auto" w:fill="auto"/>
          </w:tcPr>
          <w:p w14:paraId="226B6495" w14:textId="77777777" w:rsidR="00AF4223" w:rsidRPr="006B7A34" w:rsidRDefault="00AF4223" w:rsidP="006B7A34">
            <w:pPr>
              <w:spacing w:after="0" w:line="240" w:lineRule="auto"/>
              <w:rPr>
                <w:rFonts w:cs="Calibri"/>
              </w:rPr>
            </w:pPr>
          </w:p>
        </w:tc>
      </w:tr>
      <w:tr w:rsidR="00B343FA" w:rsidRPr="006B7A34" w14:paraId="69C1903F" w14:textId="77777777" w:rsidTr="006B7A34">
        <w:trPr>
          <w:trHeight w:val="265"/>
        </w:trPr>
        <w:tc>
          <w:tcPr>
            <w:tcW w:w="684" w:type="dxa"/>
            <w:gridSpan w:val="2"/>
            <w:shd w:val="clear" w:color="auto" w:fill="DEEAF6"/>
          </w:tcPr>
          <w:p w14:paraId="176B9FB2" w14:textId="77777777" w:rsidR="00AF4223" w:rsidRPr="006B7A34" w:rsidRDefault="00AF4223" w:rsidP="006B7A34">
            <w:pPr>
              <w:spacing w:after="0" w:line="240" w:lineRule="auto"/>
              <w:rPr>
                <w:rFonts w:cs="Calibri"/>
                <w:b/>
                <w:bCs/>
              </w:rPr>
            </w:pPr>
          </w:p>
        </w:tc>
        <w:tc>
          <w:tcPr>
            <w:tcW w:w="2685" w:type="dxa"/>
            <w:shd w:val="clear" w:color="auto" w:fill="DEEAF6"/>
          </w:tcPr>
          <w:p w14:paraId="16DA2F81" w14:textId="77777777" w:rsidR="00AF4223" w:rsidRPr="006B7A34" w:rsidRDefault="00AF4223" w:rsidP="006B7A34">
            <w:pPr>
              <w:spacing w:after="0" w:line="240" w:lineRule="auto"/>
              <w:rPr>
                <w:rFonts w:cs="Calibri"/>
              </w:rPr>
            </w:pPr>
            <w:r w:rsidRPr="006B7A34">
              <w:rPr>
                <w:rFonts w:cs="Calibri"/>
              </w:rPr>
              <w:t>Imprevistos</w:t>
            </w:r>
          </w:p>
        </w:tc>
        <w:tc>
          <w:tcPr>
            <w:tcW w:w="1128" w:type="dxa"/>
            <w:shd w:val="clear" w:color="auto" w:fill="DEEAF6"/>
          </w:tcPr>
          <w:p w14:paraId="4B5D3869" w14:textId="77777777" w:rsidR="00AF4223" w:rsidRPr="006B7A34" w:rsidRDefault="00AF4223" w:rsidP="006B7A34">
            <w:pPr>
              <w:spacing w:after="0" w:line="240" w:lineRule="auto"/>
              <w:rPr>
                <w:rFonts w:cs="Calibri"/>
              </w:rPr>
            </w:pPr>
            <w:r w:rsidRPr="006B7A34">
              <w:rPr>
                <w:rFonts w:cs="Calibri"/>
              </w:rPr>
              <w:t>-</w:t>
            </w:r>
          </w:p>
        </w:tc>
        <w:tc>
          <w:tcPr>
            <w:tcW w:w="1547" w:type="dxa"/>
            <w:shd w:val="clear" w:color="auto" w:fill="DEEAF6"/>
          </w:tcPr>
          <w:p w14:paraId="5249F819" w14:textId="77777777" w:rsidR="00AF4223" w:rsidRPr="006B7A34" w:rsidRDefault="00AF4223" w:rsidP="006B7A34">
            <w:pPr>
              <w:spacing w:after="0" w:line="240" w:lineRule="auto"/>
              <w:rPr>
                <w:rFonts w:cs="Calibri"/>
              </w:rPr>
            </w:pPr>
            <w:r w:rsidRPr="006B7A34">
              <w:rPr>
                <w:rFonts w:cs="Calibri"/>
              </w:rPr>
              <w:t>-</w:t>
            </w:r>
          </w:p>
        </w:tc>
        <w:tc>
          <w:tcPr>
            <w:tcW w:w="1242" w:type="dxa"/>
            <w:gridSpan w:val="2"/>
            <w:shd w:val="clear" w:color="auto" w:fill="DEEAF6"/>
          </w:tcPr>
          <w:p w14:paraId="7ABFBCC2" w14:textId="77777777" w:rsidR="00AF4223" w:rsidRPr="006B7A34" w:rsidRDefault="00AF4223" w:rsidP="006B7A34">
            <w:pPr>
              <w:spacing w:after="0" w:line="240" w:lineRule="auto"/>
              <w:jc w:val="right"/>
              <w:rPr>
                <w:rFonts w:cs="Calibri"/>
              </w:rPr>
            </w:pPr>
            <w:r w:rsidRPr="006B7A34">
              <w:rPr>
                <w:rFonts w:cs="Calibri"/>
              </w:rPr>
              <w:t>$ 200</w:t>
            </w:r>
          </w:p>
        </w:tc>
        <w:tc>
          <w:tcPr>
            <w:tcW w:w="1130" w:type="dxa"/>
            <w:shd w:val="clear" w:color="auto" w:fill="DEEAF6"/>
          </w:tcPr>
          <w:p w14:paraId="28B94AF9" w14:textId="77777777" w:rsidR="00AF4223" w:rsidRPr="006B7A34" w:rsidRDefault="00AF4223" w:rsidP="006B7A34">
            <w:pPr>
              <w:spacing w:after="0" w:line="240" w:lineRule="auto"/>
              <w:jc w:val="right"/>
              <w:rPr>
                <w:rFonts w:cs="Calibri"/>
              </w:rPr>
            </w:pPr>
            <w:r w:rsidRPr="006B7A34">
              <w:rPr>
                <w:rFonts w:cs="Calibri"/>
              </w:rPr>
              <w:t>$ 200</w:t>
            </w:r>
          </w:p>
        </w:tc>
        <w:tc>
          <w:tcPr>
            <w:tcW w:w="551" w:type="dxa"/>
            <w:shd w:val="clear" w:color="auto" w:fill="DEEAF6"/>
          </w:tcPr>
          <w:p w14:paraId="677E0CE5" w14:textId="77777777" w:rsidR="00AF4223" w:rsidRPr="006B7A34" w:rsidRDefault="00AF4223" w:rsidP="006B7A34">
            <w:pPr>
              <w:spacing w:after="0" w:line="240" w:lineRule="auto"/>
              <w:rPr>
                <w:rFonts w:cs="Calibri"/>
              </w:rPr>
            </w:pPr>
          </w:p>
        </w:tc>
      </w:tr>
      <w:tr w:rsidR="00AF4223" w:rsidRPr="006B7A34" w14:paraId="59B5A7B2" w14:textId="77777777" w:rsidTr="006B7A34">
        <w:trPr>
          <w:trHeight w:val="263"/>
        </w:trPr>
        <w:tc>
          <w:tcPr>
            <w:tcW w:w="8416" w:type="dxa"/>
            <w:gridSpan w:val="8"/>
            <w:shd w:val="clear" w:color="auto" w:fill="auto"/>
          </w:tcPr>
          <w:p w14:paraId="41C79FAC" w14:textId="77777777" w:rsidR="00AF4223" w:rsidRPr="006B7A34" w:rsidRDefault="00AF4223" w:rsidP="006B7A34">
            <w:pPr>
              <w:spacing w:after="0" w:line="240" w:lineRule="auto"/>
              <w:jc w:val="right"/>
              <w:rPr>
                <w:rFonts w:cs="Calibri"/>
                <w:b/>
                <w:bCs/>
              </w:rPr>
            </w:pPr>
            <w:r w:rsidRPr="006B7A34">
              <w:rPr>
                <w:rFonts w:cs="Calibri"/>
                <w:b/>
                <w:bCs/>
              </w:rPr>
              <w:t>$ 250</w:t>
            </w:r>
          </w:p>
        </w:tc>
        <w:tc>
          <w:tcPr>
            <w:tcW w:w="551" w:type="dxa"/>
            <w:shd w:val="clear" w:color="auto" w:fill="auto"/>
          </w:tcPr>
          <w:p w14:paraId="22455AB5" w14:textId="77777777" w:rsidR="00AF4223" w:rsidRPr="006B7A34" w:rsidRDefault="00AF4223" w:rsidP="006B7A34">
            <w:pPr>
              <w:spacing w:after="0" w:line="240" w:lineRule="auto"/>
              <w:rPr>
                <w:rFonts w:cs="Calibri"/>
              </w:rPr>
            </w:pPr>
          </w:p>
        </w:tc>
      </w:tr>
      <w:tr w:rsidR="00B343FA" w:rsidRPr="006B7A34" w14:paraId="1C03CE9B" w14:textId="77777777" w:rsidTr="006B7A34">
        <w:trPr>
          <w:trHeight w:val="280"/>
        </w:trPr>
        <w:tc>
          <w:tcPr>
            <w:tcW w:w="7251" w:type="dxa"/>
            <w:gridSpan w:val="6"/>
            <w:shd w:val="clear" w:color="auto" w:fill="DEEAF6"/>
          </w:tcPr>
          <w:p w14:paraId="28EF3E9E" w14:textId="77777777" w:rsidR="00AF4223" w:rsidRPr="006B7A34" w:rsidRDefault="00AF4223" w:rsidP="006B7A34">
            <w:pPr>
              <w:spacing w:after="0" w:line="240" w:lineRule="auto"/>
              <w:rPr>
                <w:rFonts w:cs="Calibri"/>
                <w:b/>
                <w:bCs/>
              </w:rPr>
            </w:pPr>
            <w:r w:rsidRPr="006B7A34">
              <w:rPr>
                <w:rFonts w:cs="Calibri"/>
                <w:b/>
                <w:bCs/>
              </w:rPr>
              <w:t>Total</w:t>
            </w:r>
          </w:p>
        </w:tc>
        <w:tc>
          <w:tcPr>
            <w:tcW w:w="1165" w:type="dxa"/>
            <w:gridSpan w:val="2"/>
            <w:shd w:val="clear" w:color="auto" w:fill="DEEAF6"/>
          </w:tcPr>
          <w:p w14:paraId="7D41FCE6" w14:textId="77777777" w:rsidR="00AF4223" w:rsidRPr="006B7A34" w:rsidRDefault="00AF4223" w:rsidP="006B7A34">
            <w:pPr>
              <w:spacing w:after="0" w:line="240" w:lineRule="auto"/>
              <w:jc w:val="right"/>
              <w:rPr>
                <w:rFonts w:cs="Calibri"/>
                <w:b/>
              </w:rPr>
            </w:pPr>
            <w:r w:rsidRPr="006B7A34">
              <w:rPr>
                <w:rFonts w:cs="Calibri"/>
                <w:b/>
              </w:rPr>
              <w:t>$ 5856</w:t>
            </w:r>
          </w:p>
        </w:tc>
        <w:tc>
          <w:tcPr>
            <w:tcW w:w="551" w:type="dxa"/>
            <w:shd w:val="clear" w:color="auto" w:fill="DEEAF6"/>
          </w:tcPr>
          <w:p w14:paraId="67900B06" w14:textId="77777777" w:rsidR="00AF4223" w:rsidRPr="006B7A34" w:rsidRDefault="00AF4223" w:rsidP="006B7A34">
            <w:pPr>
              <w:spacing w:after="0" w:line="240" w:lineRule="auto"/>
              <w:rPr>
                <w:rFonts w:cs="Calibri"/>
              </w:rPr>
            </w:pPr>
          </w:p>
        </w:tc>
      </w:tr>
      <w:tr w:rsidR="00AF4223" w:rsidRPr="006B7A34" w14:paraId="3F0D4188" w14:textId="77777777" w:rsidTr="006B7A34">
        <w:trPr>
          <w:trHeight w:val="263"/>
        </w:trPr>
        <w:tc>
          <w:tcPr>
            <w:tcW w:w="7251" w:type="dxa"/>
            <w:gridSpan w:val="6"/>
            <w:shd w:val="clear" w:color="auto" w:fill="auto"/>
          </w:tcPr>
          <w:p w14:paraId="5919D996" w14:textId="77777777" w:rsidR="00AF4223" w:rsidRPr="006B7A34" w:rsidRDefault="00AF4223" w:rsidP="006B7A34">
            <w:pPr>
              <w:tabs>
                <w:tab w:val="left" w:pos="3181"/>
              </w:tabs>
              <w:spacing w:after="0" w:line="240" w:lineRule="auto"/>
              <w:rPr>
                <w:rFonts w:cs="Calibri"/>
                <w:b/>
                <w:bCs/>
              </w:rPr>
            </w:pPr>
            <w:r w:rsidRPr="006B7A34">
              <w:rPr>
                <w:rFonts w:cs="Calibri"/>
                <w:b/>
                <w:bCs/>
              </w:rPr>
              <w:t>UTILIDAD (30%)</w:t>
            </w:r>
            <w:r w:rsidRPr="006B7A34">
              <w:rPr>
                <w:rFonts w:cs="Calibri"/>
                <w:b/>
                <w:bCs/>
              </w:rPr>
              <w:tab/>
            </w:r>
          </w:p>
        </w:tc>
        <w:tc>
          <w:tcPr>
            <w:tcW w:w="1165" w:type="dxa"/>
            <w:gridSpan w:val="2"/>
            <w:shd w:val="clear" w:color="auto" w:fill="auto"/>
          </w:tcPr>
          <w:p w14:paraId="4FBD420F" w14:textId="77777777" w:rsidR="00AF4223" w:rsidRPr="006B7A34" w:rsidRDefault="00AF4223" w:rsidP="006B7A34">
            <w:pPr>
              <w:spacing w:after="0" w:line="240" w:lineRule="auto"/>
              <w:jc w:val="right"/>
              <w:rPr>
                <w:rFonts w:cs="Calibri"/>
                <w:b/>
              </w:rPr>
            </w:pPr>
            <w:r w:rsidRPr="006B7A34">
              <w:rPr>
                <w:rFonts w:cs="Calibri"/>
                <w:b/>
              </w:rPr>
              <w:t>$ 1756.8</w:t>
            </w:r>
          </w:p>
        </w:tc>
        <w:tc>
          <w:tcPr>
            <w:tcW w:w="551" w:type="dxa"/>
            <w:shd w:val="clear" w:color="auto" w:fill="auto"/>
          </w:tcPr>
          <w:p w14:paraId="2A9C08E0" w14:textId="77777777" w:rsidR="00AF4223" w:rsidRPr="006B7A34" w:rsidRDefault="00AF4223" w:rsidP="006B7A34">
            <w:pPr>
              <w:spacing w:after="0" w:line="240" w:lineRule="auto"/>
              <w:rPr>
                <w:rFonts w:cs="Calibri"/>
              </w:rPr>
            </w:pPr>
          </w:p>
        </w:tc>
      </w:tr>
      <w:tr w:rsidR="00B343FA" w:rsidRPr="006B7A34" w14:paraId="04CCB464" w14:textId="77777777" w:rsidTr="006B7A34">
        <w:trPr>
          <w:trHeight w:val="269"/>
        </w:trPr>
        <w:tc>
          <w:tcPr>
            <w:tcW w:w="7251" w:type="dxa"/>
            <w:gridSpan w:val="6"/>
            <w:shd w:val="clear" w:color="auto" w:fill="DEEAF6"/>
          </w:tcPr>
          <w:p w14:paraId="7A97D52C" w14:textId="77777777" w:rsidR="00AF4223" w:rsidRPr="006B7A34" w:rsidRDefault="00AF4223" w:rsidP="006B7A34">
            <w:pPr>
              <w:spacing w:after="0" w:line="240" w:lineRule="auto"/>
              <w:rPr>
                <w:rFonts w:cs="Calibri"/>
                <w:b/>
                <w:bCs/>
              </w:rPr>
            </w:pPr>
            <w:r w:rsidRPr="006B7A34">
              <w:rPr>
                <w:rFonts w:cs="Calibri"/>
                <w:b/>
                <w:bCs/>
              </w:rPr>
              <w:t xml:space="preserve">Impuestos (IVA + IT = 16%) </w:t>
            </w:r>
          </w:p>
        </w:tc>
        <w:tc>
          <w:tcPr>
            <w:tcW w:w="1165" w:type="dxa"/>
            <w:gridSpan w:val="2"/>
            <w:shd w:val="clear" w:color="auto" w:fill="DEEAF6"/>
          </w:tcPr>
          <w:p w14:paraId="2DD9DFDD" w14:textId="77777777" w:rsidR="00AF4223" w:rsidRPr="006B7A34" w:rsidRDefault="00AF4223" w:rsidP="006B7A34">
            <w:pPr>
              <w:spacing w:after="0" w:line="240" w:lineRule="auto"/>
              <w:jc w:val="right"/>
              <w:rPr>
                <w:rFonts w:cs="Calibri"/>
                <w:b/>
              </w:rPr>
            </w:pPr>
            <w:r w:rsidRPr="006B7A34">
              <w:rPr>
                <w:rFonts w:cs="Calibri"/>
                <w:b/>
              </w:rPr>
              <w:t>$ 1218</w:t>
            </w:r>
          </w:p>
        </w:tc>
        <w:tc>
          <w:tcPr>
            <w:tcW w:w="551" w:type="dxa"/>
            <w:shd w:val="clear" w:color="auto" w:fill="DEEAF6"/>
          </w:tcPr>
          <w:p w14:paraId="1A6DE3E6" w14:textId="77777777" w:rsidR="00AF4223" w:rsidRPr="006B7A34" w:rsidRDefault="00AF4223" w:rsidP="006B7A34">
            <w:pPr>
              <w:spacing w:after="0" w:line="240" w:lineRule="auto"/>
              <w:rPr>
                <w:rFonts w:cs="Calibri"/>
              </w:rPr>
            </w:pPr>
          </w:p>
        </w:tc>
      </w:tr>
      <w:tr w:rsidR="00AF4223" w:rsidRPr="006B7A34" w14:paraId="3D83ECA2" w14:textId="77777777" w:rsidTr="006B7A34">
        <w:trPr>
          <w:trHeight w:val="282"/>
        </w:trPr>
        <w:tc>
          <w:tcPr>
            <w:tcW w:w="7251" w:type="dxa"/>
            <w:gridSpan w:val="6"/>
            <w:shd w:val="clear" w:color="auto" w:fill="auto"/>
          </w:tcPr>
          <w:p w14:paraId="3C311EE5" w14:textId="77777777" w:rsidR="00AF4223" w:rsidRPr="006B7A34" w:rsidRDefault="00AF4223" w:rsidP="006B7A34">
            <w:pPr>
              <w:spacing w:after="0" w:line="240" w:lineRule="auto"/>
              <w:rPr>
                <w:rFonts w:cs="Calibri"/>
                <w:b/>
                <w:bCs/>
              </w:rPr>
            </w:pPr>
            <w:r w:rsidRPr="006B7A34">
              <w:rPr>
                <w:rFonts w:cs="Calibri"/>
                <w:b/>
                <w:bCs/>
              </w:rPr>
              <w:t>PRECIO TOTAL</w:t>
            </w:r>
          </w:p>
        </w:tc>
        <w:tc>
          <w:tcPr>
            <w:tcW w:w="1165" w:type="dxa"/>
            <w:gridSpan w:val="2"/>
            <w:shd w:val="clear" w:color="auto" w:fill="auto"/>
          </w:tcPr>
          <w:p w14:paraId="437B045E" w14:textId="77777777" w:rsidR="00AF4223" w:rsidRPr="006B7A34" w:rsidRDefault="00AF4223" w:rsidP="006B7A34">
            <w:pPr>
              <w:spacing w:after="0" w:line="240" w:lineRule="auto"/>
              <w:rPr>
                <w:rFonts w:cs="Calibri"/>
                <w:b/>
                <w:sz w:val="20"/>
                <w:szCs w:val="20"/>
              </w:rPr>
            </w:pPr>
            <w:r w:rsidRPr="006B7A34">
              <w:rPr>
                <w:rFonts w:cs="Calibri"/>
                <w:b/>
                <w:sz w:val="20"/>
                <w:szCs w:val="20"/>
              </w:rPr>
              <w:t xml:space="preserve">   $ 8830.8</w:t>
            </w:r>
          </w:p>
        </w:tc>
        <w:tc>
          <w:tcPr>
            <w:tcW w:w="551" w:type="dxa"/>
            <w:shd w:val="clear" w:color="auto" w:fill="auto"/>
          </w:tcPr>
          <w:p w14:paraId="6163676F" w14:textId="77777777" w:rsidR="00AF4223" w:rsidRPr="006B7A34" w:rsidRDefault="00AF4223" w:rsidP="006B7A34">
            <w:pPr>
              <w:keepNext/>
              <w:spacing w:after="0" w:line="240" w:lineRule="auto"/>
              <w:rPr>
                <w:rFonts w:cs="Calibri"/>
              </w:rPr>
            </w:pPr>
            <w:r w:rsidRPr="006B7A34">
              <w:rPr>
                <w:rFonts w:cs="Calibri"/>
              </w:rPr>
              <w:t xml:space="preserve">100 </w:t>
            </w:r>
          </w:p>
        </w:tc>
      </w:tr>
    </w:tbl>
    <w:p w14:paraId="3E6CCA92" w14:textId="77777777" w:rsidR="005E5911" w:rsidRDefault="005E5911" w:rsidP="00AF4223">
      <w:pPr>
        <w:spacing w:line="240" w:lineRule="auto"/>
        <w:rPr>
          <w:rFonts w:ascii="Calibri,Times New Roman" w:eastAsia="Calibri,Times New Roman" w:hAnsi="Calibri,Times New Roman" w:cs="Calibri,Times New Roman"/>
          <w:i/>
          <w:iCs/>
          <w:color w:val="44546A"/>
          <w:sz w:val="18"/>
          <w:szCs w:val="18"/>
        </w:rPr>
      </w:pPr>
      <w:bookmarkStart w:id="122" w:name="_Toc401331095"/>
    </w:p>
    <w:p w14:paraId="0919DE7E" w14:textId="532CF18D" w:rsidR="00AF4223" w:rsidRDefault="00AF4223" w:rsidP="00AF4223">
      <w:pPr>
        <w:spacing w:line="240" w:lineRule="auto"/>
        <w:rPr>
          <w:rFonts w:ascii="Calibri,Times New Roman" w:eastAsia="Calibri,Times New Roman" w:hAnsi="Calibri,Times New Roman" w:cs="Calibri,Times New Roman"/>
          <w:i/>
          <w:iCs/>
          <w:color w:val="44546A"/>
          <w:sz w:val="18"/>
          <w:szCs w:val="18"/>
        </w:rPr>
      </w:pPr>
      <w:r w:rsidRPr="2D4417D4">
        <w:rPr>
          <w:rFonts w:ascii="Calibri,Times New Roman" w:eastAsia="Calibri,Times New Roman" w:hAnsi="Calibri,Times New Roman" w:cs="Calibri,Times New Roman"/>
          <w:i/>
          <w:iCs/>
          <w:color w:val="44546A"/>
          <w:sz w:val="18"/>
          <w:szCs w:val="18"/>
        </w:rPr>
        <w:t xml:space="preserve">Tabla </w:t>
      </w:r>
      <w:r w:rsidR="00E74A39" w:rsidRPr="2D4417D4">
        <w:rPr>
          <w:rFonts w:ascii="Calibri,Times New Roman" w:eastAsia="Calibri,Times New Roman" w:hAnsi="Calibri,Times New Roman" w:cs="Calibri,Times New Roman"/>
          <w:i/>
          <w:iCs/>
          <w:color w:val="44546A"/>
          <w:sz w:val="18"/>
          <w:szCs w:val="18"/>
        </w:rPr>
        <w:t>16</w:t>
      </w:r>
      <w:r w:rsidRPr="2D4417D4">
        <w:rPr>
          <w:rFonts w:ascii="Calibri,Times New Roman" w:eastAsia="Calibri,Times New Roman" w:hAnsi="Calibri,Times New Roman" w:cs="Calibri,Times New Roman"/>
          <w:i/>
          <w:iCs/>
          <w:color w:val="44546A"/>
          <w:sz w:val="18"/>
          <w:szCs w:val="18"/>
        </w:rPr>
        <w:t xml:space="preserve">: Egresos a nivel mensual de </w:t>
      </w:r>
      <w:bookmarkEnd w:id="122"/>
      <w:r w:rsidR="00A53829">
        <w:rPr>
          <w:rFonts w:ascii="Calibri,Times New Roman" w:eastAsia="Calibri,Times New Roman" w:hAnsi="Calibri,Times New Roman" w:cs="Calibri,Times New Roman"/>
          <w:i/>
          <w:iCs/>
          <w:color w:val="44546A"/>
          <w:sz w:val="18"/>
          <w:szCs w:val="18"/>
        </w:rPr>
        <w:t>Visitapp</w:t>
      </w:r>
    </w:p>
    <w:p w14:paraId="407940DE" w14:textId="77777777" w:rsidR="000A36F8" w:rsidRDefault="000A36F8" w:rsidP="00AF4223">
      <w:pPr>
        <w:spacing w:line="240" w:lineRule="auto"/>
        <w:rPr>
          <w:rFonts w:cs="Arial"/>
          <w:iCs/>
          <w:color w:val="44546A"/>
          <w:sz w:val="24"/>
          <w:szCs w:val="24"/>
        </w:rPr>
      </w:pPr>
    </w:p>
    <w:p w14:paraId="0926437E" w14:textId="1C92950D" w:rsidR="000A36F8" w:rsidRDefault="000A36F8" w:rsidP="005E5911">
      <w:pPr>
        <w:spacing w:after="0" w:line="240" w:lineRule="auto"/>
        <w:rPr>
          <w:rFonts w:cs="Arial"/>
          <w:iCs/>
          <w:color w:val="44546A"/>
          <w:sz w:val="24"/>
          <w:szCs w:val="24"/>
        </w:rPr>
      </w:pPr>
      <w:r>
        <w:rPr>
          <w:rFonts w:cs="Arial"/>
          <w:iCs/>
          <w:color w:val="44546A"/>
          <w:sz w:val="24"/>
          <w:szCs w:val="24"/>
        </w:rPr>
        <w:br w:type="page"/>
      </w:r>
    </w:p>
    <w:p w14:paraId="1BF7E236" w14:textId="77777777" w:rsidR="00561905" w:rsidRPr="006B7A34" w:rsidRDefault="00561905" w:rsidP="00561905">
      <w:pPr>
        <w:pStyle w:val="Ttulo1"/>
        <w:spacing w:before="0" w:line="360" w:lineRule="auto"/>
        <w:rPr>
          <w:rFonts w:ascii="Calibri" w:hAnsi="Calibri"/>
          <w:sz w:val="24"/>
          <w:szCs w:val="24"/>
        </w:rPr>
      </w:pPr>
      <w:bookmarkStart w:id="123" w:name="_Toc401332117"/>
      <w:bookmarkStart w:id="124" w:name="_Toc497673420"/>
      <w:r w:rsidRPr="006B7A34">
        <w:rPr>
          <w:rFonts w:ascii="Calibri" w:hAnsi="Calibri"/>
          <w:sz w:val="24"/>
          <w:szCs w:val="24"/>
        </w:rPr>
        <w:lastRenderedPageBreak/>
        <w:t>CAPITULO V: GESTIÓN DE CALIDAD</w:t>
      </w:r>
      <w:bookmarkEnd w:id="123"/>
      <w:bookmarkEnd w:id="124"/>
    </w:p>
    <w:p w14:paraId="0FADF641" w14:textId="77777777" w:rsidR="00561905" w:rsidRPr="006B7A34" w:rsidRDefault="00561905" w:rsidP="00561905">
      <w:pPr>
        <w:pStyle w:val="Ttulo2"/>
        <w:rPr>
          <w:rFonts w:ascii="Calibri" w:hAnsi="Calibri"/>
          <w:b/>
          <w:sz w:val="24"/>
          <w:szCs w:val="24"/>
        </w:rPr>
      </w:pPr>
      <w:bookmarkStart w:id="125" w:name="_Toc401332118"/>
      <w:bookmarkStart w:id="126" w:name="_Toc497673421"/>
      <w:r w:rsidRPr="006B7A34">
        <w:rPr>
          <w:rFonts w:ascii="Calibri" w:hAnsi="Calibri"/>
          <w:b/>
          <w:sz w:val="24"/>
          <w:szCs w:val="24"/>
        </w:rPr>
        <w:t>5.1. PROPÓSITO.</w:t>
      </w:r>
      <w:bookmarkEnd w:id="125"/>
      <w:bookmarkEnd w:id="126"/>
    </w:p>
    <w:p w14:paraId="1FCCDDC7" w14:textId="67D2FF2E" w:rsidR="00561905" w:rsidRPr="005D32B0" w:rsidRDefault="00561905" w:rsidP="00561905">
      <w:pPr>
        <w:spacing w:after="0" w:line="360" w:lineRule="auto"/>
        <w:jc w:val="both"/>
        <w:rPr>
          <w:sz w:val="24"/>
          <w:szCs w:val="24"/>
        </w:rPr>
      </w:pPr>
      <w:r w:rsidRPr="005D32B0">
        <w:rPr>
          <w:sz w:val="24"/>
          <w:szCs w:val="24"/>
        </w:rPr>
        <w:t>El objetivo fundamental de este PLAN DE ASEGURAMIENTO DE LA CALIDAD es definir y describir todos aquellos requisitos que todo equipo de d</w:t>
      </w:r>
      <w:r w:rsidR="005E0BDC">
        <w:rPr>
          <w:sz w:val="24"/>
          <w:szCs w:val="24"/>
        </w:rPr>
        <w:t xml:space="preserve">esarrollo del presente proyecto </w:t>
      </w:r>
      <w:r w:rsidRPr="005D32B0">
        <w:rPr>
          <w:sz w:val="24"/>
          <w:szCs w:val="24"/>
        </w:rPr>
        <w:t>ha de cumplir, para desarrollar eficaz y eficientemente las tareas del desarrollo del proyecto de software, para que así se pueda asegurar la calidad durante cada una de las fas</w:t>
      </w:r>
      <w:r>
        <w:rPr>
          <w:sz w:val="24"/>
          <w:szCs w:val="24"/>
        </w:rPr>
        <w:t>es del desarrollo del proyecto.</w:t>
      </w:r>
    </w:p>
    <w:p w14:paraId="1164DDAF" w14:textId="77777777" w:rsidR="00561905" w:rsidRPr="005D32B0" w:rsidRDefault="00561905" w:rsidP="00561905">
      <w:pPr>
        <w:spacing w:after="0" w:line="360" w:lineRule="auto"/>
        <w:jc w:val="both"/>
        <w:rPr>
          <w:sz w:val="24"/>
          <w:szCs w:val="24"/>
        </w:rPr>
      </w:pPr>
      <w:r w:rsidRPr="005D32B0">
        <w:rPr>
          <w:sz w:val="24"/>
          <w:szCs w:val="24"/>
        </w:rPr>
        <w:t>El SQ</w:t>
      </w:r>
      <w:r>
        <w:rPr>
          <w:sz w:val="24"/>
          <w:szCs w:val="24"/>
        </w:rPr>
        <w:t>A</w:t>
      </w:r>
      <w:r w:rsidRPr="005D32B0">
        <w:rPr>
          <w:sz w:val="24"/>
          <w:szCs w:val="24"/>
        </w:rPr>
        <w:t>P es un documento que define un plan base para la creación de futuros plane</w:t>
      </w:r>
      <w:r>
        <w:rPr>
          <w:sz w:val="24"/>
          <w:szCs w:val="24"/>
        </w:rPr>
        <w:t>s con mayor rapidez y robustez.</w:t>
      </w:r>
    </w:p>
    <w:p w14:paraId="65993380" w14:textId="77777777" w:rsidR="00561905" w:rsidRPr="005D32B0" w:rsidRDefault="00561905" w:rsidP="00561905">
      <w:pPr>
        <w:spacing w:after="0" w:line="360" w:lineRule="auto"/>
        <w:jc w:val="both"/>
        <w:rPr>
          <w:sz w:val="24"/>
          <w:szCs w:val="24"/>
        </w:rPr>
      </w:pPr>
      <w:r w:rsidRPr="005D32B0">
        <w:rPr>
          <w:sz w:val="24"/>
          <w:szCs w:val="24"/>
        </w:rPr>
        <w:t>El contenido de este plan especifica las acciones a realizar para las fases de:</w:t>
      </w:r>
    </w:p>
    <w:p w14:paraId="4159A6CB" w14:textId="77777777" w:rsidR="00561905" w:rsidRPr="005D32B0" w:rsidRDefault="00561905" w:rsidP="001B6F2F">
      <w:pPr>
        <w:numPr>
          <w:ilvl w:val="0"/>
          <w:numId w:val="14"/>
        </w:numPr>
        <w:suppressAutoHyphens/>
        <w:autoSpaceDE w:val="0"/>
        <w:spacing w:after="0" w:line="360" w:lineRule="auto"/>
        <w:ind w:left="1423" w:hanging="357"/>
        <w:jc w:val="both"/>
        <w:rPr>
          <w:sz w:val="24"/>
          <w:szCs w:val="24"/>
        </w:rPr>
      </w:pPr>
      <w:r w:rsidRPr="005D32B0">
        <w:rPr>
          <w:sz w:val="24"/>
          <w:szCs w:val="24"/>
        </w:rPr>
        <w:t>Inicio</w:t>
      </w:r>
    </w:p>
    <w:p w14:paraId="276085CD" w14:textId="77777777" w:rsidR="00561905" w:rsidRPr="005D32B0" w:rsidRDefault="00561905" w:rsidP="001B6F2F">
      <w:pPr>
        <w:numPr>
          <w:ilvl w:val="0"/>
          <w:numId w:val="14"/>
        </w:numPr>
        <w:suppressAutoHyphens/>
        <w:autoSpaceDE w:val="0"/>
        <w:spacing w:after="0" w:line="360" w:lineRule="auto"/>
        <w:ind w:left="1423" w:hanging="357"/>
        <w:jc w:val="both"/>
        <w:rPr>
          <w:sz w:val="24"/>
          <w:szCs w:val="24"/>
        </w:rPr>
      </w:pPr>
      <w:r w:rsidRPr="005D32B0">
        <w:rPr>
          <w:sz w:val="24"/>
          <w:szCs w:val="24"/>
        </w:rPr>
        <w:t>Primera Iteración de la elaboración.</w:t>
      </w:r>
    </w:p>
    <w:p w14:paraId="3CF9CAF6" w14:textId="77777777" w:rsidR="00561905" w:rsidRPr="005D32B0" w:rsidRDefault="00561905" w:rsidP="001B6F2F">
      <w:pPr>
        <w:numPr>
          <w:ilvl w:val="0"/>
          <w:numId w:val="14"/>
        </w:numPr>
        <w:suppressAutoHyphens/>
        <w:autoSpaceDE w:val="0"/>
        <w:spacing w:after="0" w:line="360" w:lineRule="auto"/>
        <w:ind w:left="1423" w:hanging="357"/>
        <w:jc w:val="both"/>
        <w:rPr>
          <w:sz w:val="24"/>
          <w:szCs w:val="24"/>
        </w:rPr>
      </w:pPr>
      <w:r w:rsidRPr="005D32B0">
        <w:rPr>
          <w:sz w:val="24"/>
          <w:szCs w:val="24"/>
        </w:rPr>
        <w:t>Segunda Iteración de la elaboración.</w:t>
      </w:r>
    </w:p>
    <w:p w14:paraId="55EC0FC4" w14:textId="77777777" w:rsidR="00561905" w:rsidRPr="005D32B0" w:rsidRDefault="00561905" w:rsidP="001B6F2F">
      <w:pPr>
        <w:numPr>
          <w:ilvl w:val="0"/>
          <w:numId w:val="14"/>
        </w:numPr>
        <w:suppressAutoHyphens/>
        <w:autoSpaceDE w:val="0"/>
        <w:spacing w:after="0" w:line="360" w:lineRule="auto"/>
        <w:ind w:left="1423" w:hanging="357"/>
        <w:jc w:val="both"/>
        <w:rPr>
          <w:sz w:val="24"/>
          <w:szCs w:val="24"/>
        </w:rPr>
      </w:pPr>
      <w:r w:rsidRPr="005D32B0">
        <w:rPr>
          <w:sz w:val="24"/>
          <w:szCs w:val="24"/>
        </w:rPr>
        <w:t>Tercera Iteración de la elaboración.</w:t>
      </w:r>
    </w:p>
    <w:p w14:paraId="5C25A838" w14:textId="77777777" w:rsidR="00561905" w:rsidRPr="005D32B0" w:rsidRDefault="00561905" w:rsidP="001B6F2F">
      <w:pPr>
        <w:numPr>
          <w:ilvl w:val="0"/>
          <w:numId w:val="14"/>
        </w:numPr>
        <w:suppressAutoHyphens/>
        <w:autoSpaceDE w:val="0"/>
        <w:spacing w:after="0" w:line="360" w:lineRule="auto"/>
        <w:ind w:left="1423" w:hanging="357"/>
        <w:jc w:val="both"/>
        <w:rPr>
          <w:sz w:val="24"/>
          <w:szCs w:val="24"/>
        </w:rPr>
      </w:pPr>
      <w:r w:rsidRPr="005D32B0">
        <w:rPr>
          <w:sz w:val="24"/>
          <w:szCs w:val="24"/>
        </w:rPr>
        <w:t>Construcción.</w:t>
      </w:r>
    </w:p>
    <w:p w14:paraId="2BB35A44" w14:textId="77777777" w:rsidR="00561905" w:rsidRPr="006B7A34" w:rsidRDefault="00561905" w:rsidP="00561905">
      <w:pPr>
        <w:pStyle w:val="Ttulo2"/>
        <w:rPr>
          <w:rFonts w:ascii="Calibri" w:hAnsi="Calibri"/>
          <w:b/>
          <w:sz w:val="24"/>
          <w:szCs w:val="24"/>
        </w:rPr>
      </w:pPr>
      <w:bookmarkStart w:id="127" w:name="_Toc401332119"/>
      <w:bookmarkStart w:id="128" w:name="_Toc497673422"/>
      <w:r w:rsidRPr="006B7A34">
        <w:rPr>
          <w:rFonts w:ascii="Calibri" w:hAnsi="Calibri"/>
          <w:b/>
          <w:sz w:val="24"/>
          <w:szCs w:val="24"/>
        </w:rPr>
        <w:t>5.2. DOCUMENTOS DE REFERENCIA.</w:t>
      </w:r>
      <w:bookmarkEnd w:id="127"/>
      <w:bookmarkEnd w:id="128"/>
    </w:p>
    <w:p w14:paraId="1A9AA817" w14:textId="77777777" w:rsidR="00561905" w:rsidRPr="005D32B0" w:rsidRDefault="00561905" w:rsidP="00561905">
      <w:pPr>
        <w:spacing w:after="0" w:line="360" w:lineRule="auto"/>
        <w:rPr>
          <w:sz w:val="24"/>
          <w:szCs w:val="24"/>
          <w:lang w:val="en-US"/>
        </w:rPr>
      </w:pPr>
      <w:r w:rsidRPr="005D32B0">
        <w:rPr>
          <w:sz w:val="24"/>
          <w:szCs w:val="24"/>
          <w:lang w:val="en-US"/>
        </w:rPr>
        <w:t>IEEE STD 730-2002: Standard for Software Quality Assurance Plans.</w:t>
      </w:r>
    </w:p>
    <w:p w14:paraId="3A2F3579" w14:textId="77777777" w:rsidR="00561905" w:rsidRPr="005D32B0" w:rsidRDefault="00561905" w:rsidP="00561905">
      <w:pPr>
        <w:spacing w:after="0" w:line="360" w:lineRule="auto"/>
        <w:rPr>
          <w:sz w:val="24"/>
          <w:szCs w:val="24"/>
        </w:rPr>
      </w:pPr>
      <w:r w:rsidRPr="005D32B0">
        <w:rPr>
          <w:sz w:val="24"/>
          <w:szCs w:val="24"/>
        </w:rPr>
        <w:t>Documento de reglas de reglas.</w:t>
      </w:r>
    </w:p>
    <w:p w14:paraId="402348DC" w14:textId="77777777" w:rsidR="00561905" w:rsidRPr="005D32B0" w:rsidRDefault="00561905" w:rsidP="00561905">
      <w:pPr>
        <w:spacing w:after="0" w:line="360" w:lineRule="auto"/>
        <w:rPr>
          <w:sz w:val="24"/>
          <w:szCs w:val="24"/>
        </w:rPr>
      </w:pPr>
      <w:r w:rsidRPr="005D32B0">
        <w:rPr>
          <w:sz w:val="24"/>
          <w:szCs w:val="24"/>
        </w:rPr>
        <w:t>Documento de reglas de documentación.</w:t>
      </w:r>
    </w:p>
    <w:p w14:paraId="24AEFAF6" w14:textId="77777777" w:rsidR="00561905" w:rsidRPr="005D32B0" w:rsidRDefault="00561905" w:rsidP="00561905">
      <w:pPr>
        <w:spacing w:after="0" w:line="360" w:lineRule="auto"/>
        <w:rPr>
          <w:sz w:val="24"/>
          <w:szCs w:val="24"/>
        </w:rPr>
      </w:pPr>
      <w:r w:rsidRPr="005D32B0">
        <w:rPr>
          <w:sz w:val="24"/>
          <w:szCs w:val="24"/>
        </w:rPr>
        <w:t>Documento de reglas de codificación.</w:t>
      </w:r>
    </w:p>
    <w:p w14:paraId="67DE7D71" w14:textId="77777777" w:rsidR="00561905" w:rsidRPr="005D32B0" w:rsidRDefault="00561905" w:rsidP="00561905">
      <w:pPr>
        <w:spacing w:after="0" w:line="360" w:lineRule="auto"/>
        <w:rPr>
          <w:sz w:val="24"/>
          <w:szCs w:val="24"/>
        </w:rPr>
      </w:pPr>
      <w:r w:rsidRPr="005D32B0">
        <w:rPr>
          <w:sz w:val="24"/>
          <w:szCs w:val="24"/>
        </w:rPr>
        <w:t>Documento de reglas de diseño.</w:t>
      </w:r>
    </w:p>
    <w:p w14:paraId="5D7F3C3A" w14:textId="77777777" w:rsidR="00561905" w:rsidRPr="005D32B0" w:rsidRDefault="00561905" w:rsidP="00561905">
      <w:pPr>
        <w:spacing w:after="0" w:line="360" w:lineRule="auto"/>
        <w:rPr>
          <w:sz w:val="24"/>
          <w:szCs w:val="24"/>
        </w:rPr>
      </w:pPr>
      <w:r w:rsidRPr="005D32B0">
        <w:rPr>
          <w:sz w:val="24"/>
          <w:szCs w:val="24"/>
        </w:rPr>
        <w:t>Documento de la fase de inicio.</w:t>
      </w:r>
    </w:p>
    <w:p w14:paraId="753677A6" w14:textId="77777777" w:rsidR="00561905" w:rsidRPr="005D32B0" w:rsidRDefault="00561905" w:rsidP="00561905">
      <w:pPr>
        <w:spacing w:after="0" w:line="360" w:lineRule="auto"/>
        <w:rPr>
          <w:sz w:val="24"/>
          <w:szCs w:val="24"/>
        </w:rPr>
      </w:pPr>
      <w:r w:rsidRPr="005D32B0">
        <w:rPr>
          <w:sz w:val="24"/>
          <w:szCs w:val="24"/>
        </w:rPr>
        <w:t>Plan de pruebas.</w:t>
      </w:r>
    </w:p>
    <w:p w14:paraId="459921CD" w14:textId="77777777" w:rsidR="00561905" w:rsidRDefault="00561905" w:rsidP="00561905">
      <w:pPr>
        <w:spacing w:after="0" w:line="360" w:lineRule="auto"/>
        <w:rPr>
          <w:sz w:val="24"/>
          <w:szCs w:val="24"/>
        </w:rPr>
      </w:pPr>
      <w:r>
        <w:rPr>
          <w:sz w:val="24"/>
          <w:szCs w:val="24"/>
        </w:rPr>
        <w:t>CMMI</w:t>
      </w:r>
    </w:p>
    <w:p w14:paraId="1EB2911D" w14:textId="77777777" w:rsidR="00561905" w:rsidRDefault="00561905" w:rsidP="00561905">
      <w:pPr>
        <w:spacing w:after="0" w:line="360" w:lineRule="auto"/>
        <w:rPr>
          <w:sz w:val="24"/>
          <w:szCs w:val="24"/>
        </w:rPr>
      </w:pPr>
    </w:p>
    <w:p w14:paraId="4375BEA1" w14:textId="77777777" w:rsidR="00561905" w:rsidRDefault="00561905" w:rsidP="00561905">
      <w:pPr>
        <w:spacing w:after="0" w:line="360" w:lineRule="auto"/>
        <w:rPr>
          <w:sz w:val="24"/>
          <w:szCs w:val="24"/>
        </w:rPr>
      </w:pPr>
    </w:p>
    <w:p w14:paraId="171F1011" w14:textId="77777777" w:rsidR="00561905" w:rsidRDefault="00561905" w:rsidP="00561905">
      <w:pPr>
        <w:spacing w:after="0" w:line="360" w:lineRule="auto"/>
        <w:rPr>
          <w:sz w:val="24"/>
          <w:szCs w:val="24"/>
        </w:rPr>
      </w:pPr>
    </w:p>
    <w:p w14:paraId="1DB80D08" w14:textId="77777777" w:rsidR="00561905" w:rsidRDefault="00561905" w:rsidP="00561905">
      <w:pPr>
        <w:spacing w:after="0" w:line="360" w:lineRule="auto"/>
        <w:rPr>
          <w:sz w:val="24"/>
          <w:szCs w:val="24"/>
        </w:rPr>
      </w:pPr>
    </w:p>
    <w:p w14:paraId="38D8AFDE" w14:textId="77777777" w:rsidR="00561905" w:rsidRDefault="00561905" w:rsidP="00561905">
      <w:pPr>
        <w:spacing w:after="0" w:line="360" w:lineRule="auto"/>
        <w:rPr>
          <w:sz w:val="24"/>
          <w:szCs w:val="24"/>
        </w:rPr>
      </w:pPr>
    </w:p>
    <w:p w14:paraId="6BDFA7D2" w14:textId="77777777" w:rsidR="00561905" w:rsidRDefault="00561905" w:rsidP="00561905">
      <w:pPr>
        <w:spacing w:after="0" w:line="360" w:lineRule="auto"/>
        <w:rPr>
          <w:sz w:val="24"/>
          <w:szCs w:val="24"/>
        </w:rPr>
      </w:pPr>
    </w:p>
    <w:p w14:paraId="7E360AC3" w14:textId="77777777" w:rsidR="00561905" w:rsidRPr="005D32B0" w:rsidRDefault="00561905" w:rsidP="00561905">
      <w:pPr>
        <w:spacing w:after="0" w:line="360" w:lineRule="auto"/>
        <w:rPr>
          <w:sz w:val="24"/>
          <w:szCs w:val="24"/>
        </w:rPr>
      </w:pPr>
    </w:p>
    <w:p w14:paraId="7A47D532" w14:textId="77777777" w:rsidR="00561905" w:rsidRDefault="00561905" w:rsidP="001B6F2F">
      <w:pPr>
        <w:numPr>
          <w:ilvl w:val="0"/>
          <w:numId w:val="18"/>
        </w:numPr>
        <w:suppressAutoHyphens/>
        <w:autoSpaceDE w:val="0"/>
        <w:spacing w:after="0" w:line="360" w:lineRule="auto"/>
        <w:ind w:left="426"/>
        <w:rPr>
          <w:b/>
          <w:bCs/>
          <w:sz w:val="24"/>
          <w:szCs w:val="24"/>
        </w:rPr>
        <w:sectPr w:rsidR="00561905" w:rsidSect="002F7D1C">
          <w:pgSz w:w="11906" w:h="16838"/>
          <w:pgMar w:top="1418" w:right="1701" w:bottom="1418" w:left="1701" w:header="709" w:footer="709" w:gutter="0"/>
          <w:cols w:space="708"/>
          <w:docGrid w:linePitch="360"/>
        </w:sectPr>
      </w:pPr>
    </w:p>
    <w:p w14:paraId="30CAD0D5" w14:textId="77777777" w:rsidR="00561905" w:rsidRPr="006B7A34" w:rsidRDefault="00561905" w:rsidP="00561905">
      <w:pPr>
        <w:pStyle w:val="Ttulo2"/>
        <w:rPr>
          <w:rFonts w:ascii="Calibri" w:hAnsi="Calibri"/>
          <w:b/>
          <w:sz w:val="24"/>
          <w:szCs w:val="24"/>
        </w:rPr>
      </w:pPr>
      <w:bookmarkStart w:id="129" w:name="_Toc401332120"/>
      <w:bookmarkStart w:id="130" w:name="_Toc497673423"/>
      <w:r w:rsidRPr="006B7A34">
        <w:rPr>
          <w:rFonts w:ascii="Calibri" w:hAnsi="Calibri"/>
          <w:b/>
          <w:sz w:val="24"/>
          <w:szCs w:val="24"/>
        </w:rPr>
        <w:lastRenderedPageBreak/>
        <w:t>5.3. GESTIÓN.</w:t>
      </w:r>
      <w:bookmarkEnd w:id="130"/>
      <w:r w:rsidRPr="006B7A34">
        <w:rPr>
          <w:rFonts w:ascii="Calibri" w:hAnsi="Calibri"/>
          <w:b/>
          <w:sz w:val="24"/>
          <w:szCs w:val="24"/>
        </w:rPr>
        <w:t xml:space="preserve"> </w:t>
      </w:r>
      <w:bookmarkEnd w:id="129"/>
    </w:p>
    <w:p w14:paraId="6FBA43FB" w14:textId="77777777" w:rsidR="00561905" w:rsidRPr="005D32B0" w:rsidRDefault="00561905" w:rsidP="00561905">
      <w:pPr>
        <w:spacing w:after="0" w:line="360" w:lineRule="auto"/>
        <w:ind w:left="426"/>
        <w:rPr>
          <w:b/>
          <w:bCs/>
          <w:sz w:val="24"/>
          <w:szCs w:val="24"/>
        </w:rPr>
      </w:pPr>
    </w:p>
    <w:p w14:paraId="57CEF4C2" w14:textId="77777777" w:rsidR="00561905" w:rsidRPr="006B7A34" w:rsidRDefault="00561905" w:rsidP="00561905">
      <w:pPr>
        <w:pStyle w:val="Ttulo3"/>
        <w:rPr>
          <w:rFonts w:ascii="Calibri" w:hAnsi="Calibri"/>
          <w:b/>
        </w:rPr>
      </w:pPr>
      <w:bookmarkStart w:id="131" w:name="_Toc401332121"/>
      <w:bookmarkStart w:id="132" w:name="_Toc497673424"/>
      <w:r w:rsidRPr="006B7A34">
        <w:rPr>
          <w:rFonts w:ascii="Calibri" w:hAnsi="Calibri"/>
          <w:b/>
        </w:rPr>
        <w:t>5.3.1. Organización.</w:t>
      </w:r>
      <w:bookmarkEnd w:id="131"/>
      <w:bookmarkEnd w:id="132"/>
    </w:p>
    <w:p w14:paraId="3990AAFE" w14:textId="77777777" w:rsidR="00561905" w:rsidRDefault="00F46BA3" w:rsidP="00561905">
      <w:pPr>
        <w:keepNext/>
      </w:pPr>
      <w:r>
        <w:rPr>
          <w:noProof/>
          <w:lang w:eastAsia="es-ES"/>
        </w:rPr>
        <mc:AlternateContent>
          <mc:Choice Requires="wpc">
            <w:drawing>
              <wp:inline distT="0" distB="0" distL="0" distR="0" wp14:anchorId="712AAFBA" wp14:editId="779D7D8E">
                <wp:extent cx="6481445" cy="2607310"/>
                <wp:effectExtent l="50800" t="101600" r="0" b="0"/>
                <wp:docPr id="104" name="Lienzo 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7" name="Text Box 59"/>
                        <wps:cNvSpPr txBox="1">
                          <a:spLocks noChangeArrowheads="1"/>
                        </wps:cNvSpPr>
                        <wps:spPr bwMode="auto">
                          <a:xfrm>
                            <a:off x="2506390" y="0"/>
                            <a:ext cx="1351915" cy="339090"/>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headEnd/>
                            <a:tailEnd/>
                          </a:ln>
                          <a:effectLst>
                            <a:outerShdw blurRad="50800" dist="38100" dir="16200000" rotWithShape="0">
                              <a:prstClr val="black">
                                <a:alpha val="40000"/>
                              </a:prstClr>
                            </a:outerShdw>
                          </a:effectLst>
                        </wps:spPr>
                        <wps:txbx>
                          <w:txbxContent>
                            <w:p w14:paraId="625CD730" w14:textId="48D7A97C" w:rsidR="00E471B4" w:rsidRPr="006B7A34" w:rsidRDefault="00E471B4" w:rsidP="001C2D6B">
                              <w:pPr>
                                <w:spacing w:after="0" w:line="240" w:lineRule="auto"/>
                                <w:jc w:val="center"/>
                                <w:rPr>
                                  <w:b/>
                                  <w:color w:val="FFFFFF"/>
                                  <w:sz w:val="24"/>
                                  <w:szCs w:val="24"/>
                                  <w:lang w:val="es-BO"/>
                                </w:rPr>
                              </w:pPr>
                              <w:r>
                                <w:rPr>
                                  <w:b/>
                                  <w:color w:val="FFFFFF"/>
                                  <w:sz w:val="24"/>
                                  <w:szCs w:val="24"/>
                                  <w:lang w:val="es-BO"/>
                                </w:rPr>
                                <w:t>VISIT@PP</w:t>
                              </w:r>
                            </w:p>
                          </w:txbxContent>
                        </wps:txbx>
                        <wps:bodyPr rot="0" vert="horz" wrap="square" lIns="91440" tIns="45720" rIns="91440" bIns="45720" anchor="t" anchorCtr="0" upright="1">
                          <a:noAutofit/>
                        </wps:bodyPr>
                      </wps:wsp>
                      <wps:wsp>
                        <wps:cNvPr id="58" name="Text Box 60"/>
                        <wps:cNvSpPr txBox="1">
                          <a:spLocks noChangeArrowheads="1"/>
                        </wps:cNvSpPr>
                        <wps:spPr bwMode="auto">
                          <a:xfrm>
                            <a:off x="2506315" y="616688"/>
                            <a:ext cx="1351915" cy="701749"/>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headEnd/>
                            <a:tailEnd/>
                          </a:ln>
                          <a:effectLst>
                            <a:outerShdw blurRad="50800" dist="38100" dir="16200000" rotWithShape="0">
                              <a:prstClr val="black">
                                <a:alpha val="40000"/>
                              </a:prstClr>
                            </a:outerShdw>
                          </a:effectLst>
                        </wps:spPr>
                        <wps:txbx>
                          <w:txbxContent>
                            <w:p w14:paraId="1E4A2DCC" w14:textId="77777777" w:rsidR="00E471B4" w:rsidRPr="006B7A34" w:rsidRDefault="00E471B4" w:rsidP="001C2D6B">
                              <w:pPr>
                                <w:spacing w:after="0" w:line="240" w:lineRule="auto"/>
                                <w:jc w:val="center"/>
                                <w:rPr>
                                  <w:color w:val="FFFFFF"/>
                                  <w:sz w:val="24"/>
                                  <w:szCs w:val="24"/>
                                  <w:u w:val="single"/>
                                </w:rPr>
                              </w:pPr>
                              <w:r w:rsidRPr="006B7A34">
                                <w:rPr>
                                  <w:color w:val="FFFFFF"/>
                                  <w:sz w:val="24"/>
                                  <w:szCs w:val="24"/>
                                  <w:u w:val="single"/>
                                </w:rPr>
                                <w:t>Líder de Proyecto</w:t>
                              </w:r>
                            </w:p>
                            <w:p w14:paraId="1ECBAE3F" w14:textId="435795D6" w:rsidR="00E471B4" w:rsidRPr="006B7A34" w:rsidRDefault="00E471B4" w:rsidP="001C2D6B">
                              <w:pPr>
                                <w:spacing w:after="0" w:line="240" w:lineRule="auto"/>
                                <w:jc w:val="center"/>
                                <w:rPr>
                                  <w:color w:val="FFFFFF"/>
                                  <w:sz w:val="24"/>
                                  <w:szCs w:val="24"/>
                                </w:rPr>
                              </w:pPr>
                              <w:r>
                                <w:rPr>
                                  <w:color w:val="FFFFFF"/>
                                  <w:sz w:val="24"/>
                                  <w:szCs w:val="24"/>
                                </w:rPr>
                                <w:t>Richard Romero</w:t>
                              </w:r>
                            </w:p>
                          </w:txbxContent>
                        </wps:txbx>
                        <wps:bodyPr rot="0" vert="horz" wrap="square" lIns="91440" tIns="45720" rIns="91440" bIns="45720" anchor="t" anchorCtr="0" upright="1">
                          <a:noAutofit/>
                        </wps:bodyPr>
                      </wps:wsp>
                      <wps:wsp>
                        <wps:cNvPr id="59" name="Text Box 61"/>
                        <wps:cNvSpPr txBox="1">
                          <a:spLocks noChangeArrowheads="1"/>
                        </wps:cNvSpPr>
                        <wps:spPr bwMode="auto">
                          <a:xfrm>
                            <a:off x="3230193" y="1700944"/>
                            <a:ext cx="1703705" cy="643117"/>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headEnd/>
                            <a:tailEnd/>
                          </a:ln>
                          <a:effectLst>
                            <a:outerShdw blurRad="50800" dist="38100" dir="16200000" rotWithShape="0">
                              <a:prstClr val="black">
                                <a:alpha val="40000"/>
                              </a:prstClr>
                            </a:outerShdw>
                          </a:effectLst>
                        </wps:spPr>
                        <wps:txbx>
                          <w:txbxContent>
                            <w:p w14:paraId="1F2F41CC" w14:textId="77777777" w:rsidR="00E471B4" w:rsidRPr="006B7A34" w:rsidRDefault="00E471B4" w:rsidP="001C2D6B">
                              <w:pPr>
                                <w:spacing w:after="0" w:line="240" w:lineRule="auto"/>
                                <w:jc w:val="center"/>
                                <w:rPr>
                                  <w:color w:val="FFFFFF"/>
                                  <w:sz w:val="24"/>
                                  <w:szCs w:val="24"/>
                                  <w:u w:val="single"/>
                                </w:rPr>
                              </w:pPr>
                              <w:r w:rsidRPr="006B7A34">
                                <w:rPr>
                                  <w:color w:val="FFFFFF"/>
                                  <w:sz w:val="24"/>
                                  <w:szCs w:val="24"/>
                                  <w:u w:val="single"/>
                                </w:rPr>
                                <w:t>Jefe de Programadores</w:t>
                              </w:r>
                            </w:p>
                            <w:p w14:paraId="72FBFEE8" w14:textId="7AAF6EFB" w:rsidR="00E471B4" w:rsidRPr="006B7A34" w:rsidRDefault="00E471B4" w:rsidP="001C2D6B">
                              <w:pPr>
                                <w:spacing w:after="0" w:line="240" w:lineRule="auto"/>
                                <w:jc w:val="center"/>
                                <w:rPr>
                                  <w:color w:val="FFFFFF"/>
                                  <w:sz w:val="24"/>
                                  <w:szCs w:val="24"/>
                                </w:rPr>
                              </w:pPr>
                              <w:r>
                                <w:rPr>
                                  <w:color w:val="FFFFFF"/>
                                  <w:sz w:val="24"/>
                                  <w:szCs w:val="24"/>
                                </w:rPr>
                                <w:t>Ariel Palmero</w:t>
                              </w:r>
                            </w:p>
                          </w:txbxContent>
                        </wps:txbx>
                        <wps:bodyPr rot="0" vert="horz" wrap="square" lIns="91440" tIns="45720" rIns="91440" bIns="45720" anchor="t" anchorCtr="0" upright="1">
                          <a:noAutofit/>
                        </wps:bodyPr>
                      </wps:wsp>
                      <wps:wsp>
                        <wps:cNvPr id="60" name="Text Box 62"/>
                        <wps:cNvSpPr txBox="1">
                          <a:spLocks noChangeArrowheads="1"/>
                        </wps:cNvSpPr>
                        <wps:spPr bwMode="auto">
                          <a:xfrm>
                            <a:off x="1619246" y="1700944"/>
                            <a:ext cx="1447800" cy="642813"/>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headEnd/>
                            <a:tailEnd/>
                          </a:ln>
                          <a:effectLst>
                            <a:outerShdw blurRad="50800" dist="38100" dir="16200000" rotWithShape="0">
                              <a:prstClr val="black">
                                <a:alpha val="40000"/>
                              </a:prstClr>
                            </a:outerShdw>
                          </a:effectLst>
                        </wps:spPr>
                        <wps:txbx>
                          <w:txbxContent>
                            <w:p w14:paraId="63C48D51" w14:textId="77777777" w:rsidR="00E471B4" w:rsidRPr="006B7A34" w:rsidRDefault="00E471B4" w:rsidP="001C2D6B">
                              <w:pPr>
                                <w:spacing w:after="0" w:line="240" w:lineRule="auto"/>
                                <w:jc w:val="center"/>
                                <w:rPr>
                                  <w:color w:val="FFFFFF"/>
                                  <w:sz w:val="24"/>
                                  <w:szCs w:val="24"/>
                                  <w:u w:val="single"/>
                                </w:rPr>
                              </w:pPr>
                              <w:r w:rsidRPr="006B7A34">
                                <w:rPr>
                                  <w:color w:val="FFFFFF"/>
                                  <w:sz w:val="24"/>
                                  <w:szCs w:val="24"/>
                                  <w:u w:val="single"/>
                                </w:rPr>
                                <w:t>Jefe de Diseñadores</w:t>
                              </w:r>
                            </w:p>
                            <w:p w14:paraId="4F60A6A3" w14:textId="25F7DDCD" w:rsidR="00E471B4" w:rsidRPr="005E5911" w:rsidRDefault="005E5911" w:rsidP="005E5911">
                              <w:pPr>
                                <w:spacing w:after="0" w:line="240" w:lineRule="auto"/>
                                <w:jc w:val="center"/>
                                <w:rPr>
                                  <w:color w:val="FFFFFF"/>
                                  <w:sz w:val="24"/>
                                  <w:szCs w:val="24"/>
                                  <w:u w:val="single"/>
                                </w:rPr>
                              </w:pPr>
                              <w:r>
                                <w:rPr>
                                  <w:color w:val="FFFFFF"/>
                                  <w:sz w:val="24"/>
                                  <w:szCs w:val="24"/>
                                </w:rPr>
                                <w:t>Raúl Nota</w:t>
                              </w:r>
                            </w:p>
                          </w:txbxContent>
                        </wps:txbx>
                        <wps:bodyPr rot="0" vert="horz" wrap="square" lIns="91440" tIns="45720" rIns="91440" bIns="45720" anchor="t" anchorCtr="0" upright="1">
                          <a:noAutofit/>
                        </wps:bodyPr>
                      </wps:wsp>
                      <wps:wsp>
                        <wps:cNvPr id="61" name="Text Box 63"/>
                        <wps:cNvSpPr txBox="1">
                          <a:spLocks noChangeArrowheads="1"/>
                        </wps:cNvSpPr>
                        <wps:spPr bwMode="auto">
                          <a:xfrm>
                            <a:off x="10205" y="1700944"/>
                            <a:ext cx="1351280" cy="642509"/>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headEnd/>
                            <a:tailEnd/>
                          </a:ln>
                          <a:effectLst>
                            <a:outerShdw blurRad="50800" dist="38100" dir="16200000" rotWithShape="0">
                              <a:prstClr val="black">
                                <a:alpha val="40000"/>
                              </a:prstClr>
                            </a:outerShdw>
                          </a:effectLst>
                        </wps:spPr>
                        <wps:txbx>
                          <w:txbxContent>
                            <w:p w14:paraId="0B17C348" w14:textId="77777777" w:rsidR="00E471B4" w:rsidRPr="006B7A34" w:rsidRDefault="00E471B4" w:rsidP="001C2D6B">
                              <w:pPr>
                                <w:spacing w:after="0" w:line="240" w:lineRule="auto"/>
                                <w:jc w:val="center"/>
                                <w:rPr>
                                  <w:color w:val="FFFFFF"/>
                                  <w:sz w:val="24"/>
                                  <w:szCs w:val="24"/>
                                  <w:u w:val="single"/>
                                </w:rPr>
                              </w:pPr>
                              <w:r w:rsidRPr="006B7A34">
                                <w:rPr>
                                  <w:color w:val="FFFFFF"/>
                                  <w:sz w:val="24"/>
                                  <w:szCs w:val="24"/>
                                  <w:u w:val="single"/>
                                </w:rPr>
                                <w:t>Jefe de Analistas</w:t>
                              </w:r>
                            </w:p>
                            <w:p w14:paraId="29AB62A5" w14:textId="5777CF02" w:rsidR="00E471B4" w:rsidRPr="006B7A34" w:rsidRDefault="00E471B4" w:rsidP="001C2D6B">
                              <w:pPr>
                                <w:spacing w:after="0" w:line="240" w:lineRule="auto"/>
                                <w:jc w:val="center"/>
                                <w:rPr>
                                  <w:color w:val="FFFFFF"/>
                                  <w:sz w:val="24"/>
                                  <w:szCs w:val="24"/>
                                  <w:u w:val="single"/>
                                </w:rPr>
                              </w:pPr>
                              <w:r>
                                <w:rPr>
                                  <w:color w:val="FFFFFF"/>
                                  <w:sz w:val="24"/>
                                  <w:szCs w:val="24"/>
                                </w:rPr>
                                <w:t>Raúl Nota</w:t>
                              </w:r>
                            </w:p>
                          </w:txbxContent>
                        </wps:txbx>
                        <wps:bodyPr rot="0" vert="horz" wrap="square" lIns="91440" tIns="45720" rIns="91440" bIns="45720" anchor="t" anchorCtr="0" upright="1">
                          <a:noAutofit/>
                        </wps:bodyPr>
                      </wps:wsp>
                      <wps:wsp>
                        <wps:cNvPr id="62" name="Text Box 64"/>
                        <wps:cNvSpPr txBox="1">
                          <a:spLocks noChangeArrowheads="1"/>
                        </wps:cNvSpPr>
                        <wps:spPr bwMode="auto">
                          <a:xfrm>
                            <a:off x="5135136" y="1700944"/>
                            <a:ext cx="1172845" cy="643421"/>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a:noFill/>
                            <a:headEnd/>
                            <a:tailEnd/>
                          </a:ln>
                          <a:effectLst>
                            <a:outerShdw blurRad="50800" dist="38100" dir="16200000" rotWithShape="0">
                              <a:prstClr val="black">
                                <a:alpha val="40000"/>
                              </a:prstClr>
                            </a:outerShdw>
                          </a:effectLst>
                        </wps:spPr>
                        <wps:txbx>
                          <w:txbxContent>
                            <w:p w14:paraId="6722F39F" w14:textId="77777777" w:rsidR="00E471B4" w:rsidRDefault="00E471B4" w:rsidP="001C2D6B">
                              <w:pPr>
                                <w:spacing w:after="0" w:line="240" w:lineRule="auto"/>
                                <w:jc w:val="center"/>
                                <w:rPr>
                                  <w:color w:val="FFFFFF"/>
                                  <w:sz w:val="24"/>
                                  <w:szCs w:val="24"/>
                                  <w:u w:val="single"/>
                                </w:rPr>
                              </w:pPr>
                              <w:r w:rsidRPr="006B7A34">
                                <w:rPr>
                                  <w:color w:val="FFFFFF"/>
                                  <w:sz w:val="24"/>
                                  <w:szCs w:val="24"/>
                                  <w:u w:val="single"/>
                                </w:rPr>
                                <w:t>Jefe de Pruebas</w:t>
                              </w:r>
                            </w:p>
                            <w:p w14:paraId="3F62FE4A" w14:textId="5C0AD0C4" w:rsidR="005E5911" w:rsidRPr="006B7A34" w:rsidRDefault="005E5911" w:rsidP="005E5911">
                              <w:pPr>
                                <w:spacing w:after="0" w:line="240" w:lineRule="auto"/>
                                <w:jc w:val="center"/>
                                <w:rPr>
                                  <w:color w:val="FFFFFF"/>
                                  <w:sz w:val="24"/>
                                  <w:szCs w:val="24"/>
                                  <w:u w:val="single"/>
                                </w:rPr>
                              </w:pPr>
                              <w:r>
                                <w:rPr>
                                  <w:color w:val="FFFFFF"/>
                                  <w:sz w:val="24"/>
                                  <w:szCs w:val="24"/>
                                </w:rPr>
                                <w:t>Raúl Nota</w:t>
                              </w:r>
                            </w:p>
                          </w:txbxContent>
                        </wps:txbx>
                        <wps:bodyPr rot="0" vert="horz" wrap="square" lIns="91440" tIns="45720" rIns="91440" bIns="45720" anchor="t" anchorCtr="0" upright="1">
                          <a:noAutofit/>
                        </wps:bodyPr>
                      </wps:wsp>
                      <wps:wsp>
                        <wps:cNvPr id="63" name="AutoShape 65"/>
                        <wps:cNvCnPr>
                          <a:cxnSpLocks noChangeShapeType="1"/>
                        </wps:cNvCnPr>
                        <wps:spPr bwMode="auto">
                          <a:xfrm>
                            <a:off x="3182665" y="339090"/>
                            <a:ext cx="635" cy="381000"/>
                          </a:xfrm>
                          <a:prstGeom prst="straightConnector1">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headEnd/>
                            <a:tailEnd/>
                          </a:ln>
                          <a:effectLst/>
                          <a:extLst/>
                        </wps:spPr>
                        <wps:bodyPr/>
                      </wps:wsp>
                      <wps:wsp>
                        <wps:cNvPr id="64" name="AutoShape 66"/>
                        <wps:cNvCnPr>
                          <a:cxnSpLocks noChangeShapeType="1"/>
                        </wps:cNvCnPr>
                        <wps:spPr bwMode="auto">
                          <a:xfrm rot="5400000">
                            <a:off x="1671365" y="189865"/>
                            <a:ext cx="525780" cy="2496820"/>
                          </a:xfrm>
                          <a:prstGeom prst="bentConnector3">
                            <a:avLst>
                              <a:gd name="adj1" fmla="val 49880"/>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headEnd/>
                            <a:tailEnd/>
                          </a:ln>
                          <a:effectLst/>
                          <a:extLst/>
                        </wps:spPr>
                        <wps:bodyPr/>
                      </wps:wsp>
                      <wps:wsp>
                        <wps:cNvPr id="65" name="AutoShape 67"/>
                        <wps:cNvCnPr>
                          <a:cxnSpLocks noChangeShapeType="1"/>
                        </wps:cNvCnPr>
                        <wps:spPr bwMode="auto">
                          <a:xfrm rot="5400000">
                            <a:off x="2500040" y="1018540"/>
                            <a:ext cx="525780" cy="839470"/>
                          </a:xfrm>
                          <a:prstGeom prst="bentConnector3">
                            <a:avLst>
                              <a:gd name="adj1" fmla="val 49880"/>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headEnd/>
                            <a:tailEnd/>
                          </a:ln>
                          <a:effectLst/>
                          <a:extLst/>
                        </wps:spPr>
                        <wps:bodyPr/>
                      </wps:wsp>
                      <wps:wsp>
                        <wps:cNvPr id="66" name="AutoShape 68"/>
                        <wps:cNvCnPr>
                          <a:cxnSpLocks noChangeShapeType="1"/>
                        </wps:cNvCnPr>
                        <wps:spPr bwMode="auto">
                          <a:xfrm rot="16200000" flipH="1">
                            <a:off x="3369990" y="988060"/>
                            <a:ext cx="525780" cy="899795"/>
                          </a:xfrm>
                          <a:prstGeom prst="bentConnector3">
                            <a:avLst>
                              <a:gd name="adj1" fmla="val 49880"/>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headEnd/>
                            <a:tailEnd/>
                          </a:ln>
                          <a:effectLst/>
                          <a:extLst/>
                        </wps:spPr>
                        <wps:bodyPr/>
                      </wps:wsp>
                      <wps:wsp>
                        <wps:cNvPr id="71" name="AutoShape 69"/>
                        <wps:cNvCnPr>
                          <a:cxnSpLocks noChangeShapeType="1"/>
                        </wps:cNvCnPr>
                        <wps:spPr bwMode="auto">
                          <a:xfrm rot="16200000" flipH="1">
                            <a:off x="4189775" y="168275"/>
                            <a:ext cx="525780" cy="2539365"/>
                          </a:xfrm>
                          <a:prstGeom prst="bentConnector3">
                            <a:avLst>
                              <a:gd name="adj1" fmla="val 49880"/>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headEnd/>
                            <a:tailEnd/>
                          </a:ln>
                          <a:effectLst/>
                          <a:extLst/>
                        </wps:spPr>
                        <wps:bodyPr/>
                      </wps:wsp>
                    </wpc:wpc>
                  </a:graphicData>
                </a:graphic>
              </wp:inline>
            </w:drawing>
          </mc:Choice>
          <mc:Fallback>
            <w:pict>
              <v:group w14:anchorId="712AAFBA" id="Lienzo 44" o:spid="_x0000_s1026" editas="canvas" style="width:510.35pt;height:205.3pt;mso-position-horizontal-relative:char;mso-position-vertical-relative:line" coordsize="64814,2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14;height:26073;visibility:visible;mso-wrap-style:square">
                  <v:fill o:detectmouseclick="t"/>
                  <v:path o:connecttype="none"/>
                </v:shape>
                <v:shapetype id="_x0000_t202" coordsize="21600,21600" o:spt="202" path="m,l,21600r21600,l21600,xe">
                  <v:stroke joinstyle="miter"/>
                  <v:path gradientshapeok="t" o:connecttype="rect"/>
                </v:shapetype>
                <v:shape id="Text Box 59" o:spid="_x0000_s1028" type="#_x0000_t202" style="position:absolute;left:25063;width:13520;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9UcMA&#10;AADbAAAADwAAAGRycy9kb3ducmV2LnhtbESPQWsCMRSE7wX/Q3iCt5q1oJXVKGIRLPRgVQRvj81z&#10;s7h5WZO4bv99Uyh4HGbmG2a+7GwtWvKhcqxgNMxAEBdOV1wqOB42r1MQISJrrB2Tgh8KsFz0XuaY&#10;a/fgb2r3sRQJwiFHBSbGJpcyFIYshqFriJN3cd5iTNKXUnt8JLit5VuWTaTFitOCwYbWhorr/m4V&#10;+M+yPe5wMzntbvzxdTaVPpzWSg363WoGIlIXn+H/9lYrGL/D35f0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9UcMAAADbAAAADwAAAAAAAAAAAAAAAACYAgAAZHJzL2Rv&#10;d25yZXYueG1sUEsFBgAAAAAEAAQA9QAAAIgDAAAAAA==&#10;" fillcolor="#6083cb" stroked="f">
                  <v:fill color2="#2e61ba" rotate="t" colors="0 #6083cb;.5 #3e70ca;1 #2e61ba" focus="100%" type="gradient">
                    <o:fill v:ext="view" type="gradientUnscaled"/>
                  </v:fill>
                  <v:shadow on="t" color="black" opacity="26214f" origin=",.5" offset="0,-3pt"/>
                  <v:textbox>
                    <w:txbxContent>
                      <w:p w14:paraId="625CD730" w14:textId="48D7A97C" w:rsidR="00E471B4" w:rsidRPr="006B7A34" w:rsidRDefault="00E471B4" w:rsidP="001C2D6B">
                        <w:pPr>
                          <w:spacing w:after="0" w:line="240" w:lineRule="auto"/>
                          <w:jc w:val="center"/>
                          <w:rPr>
                            <w:b/>
                            <w:color w:val="FFFFFF"/>
                            <w:sz w:val="24"/>
                            <w:szCs w:val="24"/>
                            <w:lang w:val="es-BO"/>
                          </w:rPr>
                        </w:pPr>
                        <w:r>
                          <w:rPr>
                            <w:b/>
                            <w:color w:val="FFFFFF"/>
                            <w:sz w:val="24"/>
                            <w:szCs w:val="24"/>
                            <w:lang w:val="es-BO"/>
                          </w:rPr>
                          <w:t>VISIT@PP</w:t>
                        </w:r>
                      </w:p>
                    </w:txbxContent>
                  </v:textbox>
                </v:shape>
                <v:shape id="Text Box 60" o:spid="_x0000_s1029" type="#_x0000_t202" style="position:absolute;left:25063;top:6166;width:13519;height:7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pI8AA&#10;AADbAAAADwAAAGRycy9kb3ducmV2LnhtbERPy4rCMBTdD/gP4QruxlRBGTpGGRRBwYUvBHeX5k5T&#10;prmpSaz1781CmOXhvGeLztaiJR8qxwpGwwwEceF0xaWC82n9+QUiRGSNtWNS8KQAi3nvY4a5dg8+&#10;UHuMpUghHHJUYGJscilDYchiGLqGOHG/zluMCfpSao+PFG5rOc6yqbRYcWow2NDSUPF3vFsFflu2&#10;5z2up5f9jVe7q6n06bJUatDvfr5BROriv/jt3mgFkzQ2fU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qApI8AAAADbAAAADwAAAAAAAAAAAAAAAACYAgAAZHJzL2Rvd25y&#10;ZXYueG1sUEsFBgAAAAAEAAQA9QAAAIUDAAAAAA==&#10;" fillcolor="#6083cb" stroked="f">
                  <v:fill color2="#2e61ba" rotate="t" colors="0 #6083cb;.5 #3e70ca;1 #2e61ba" focus="100%" type="gradient">
                    <o:fill v:ext="view" type="gradientUnscaled"/>
                  </v:fill>
                  <v:shadow on="t" color="black" opacity="26214f" origin=",.5" offset="0,-3pt"/>
                  <v:textbox>
                    <w:txbxContent>
                      <w:p w14:paraId="1E4A2DCC" w14:textId="77777777" w:rsidR="00E471B4" w:rsidRPr="006B7A34" w:rsidRDefault="00E471B4" w:rsidP="001C2D6B">
                        <w:pPr>
                          <w:spacing w:after="0" w:line="240" w:lineRule="auto"/>
                          <w:jc w:val="center"/>
                          <w:rPr>
                            <w:color w:val="FFFFFF"/>
                            <w:sz w:val="24"/>
                            <w:szCs w:val="24"/>
                            <w:u w:val="single"/>
                          </w:rPr>
                        </w:pPr>
                        <w:r w:rsidRPr="006B7A34">
                          <w:rPr>
                            <w:color w:val="FFFFFF"/>
                            <w:sz w:val="24"/>
                            <w:szCs w:val="24"/>
                            <w:u w:val="single"/>
                          </w:rPr>
                          <w:t>Líder de Proyecto</w:t>
                        </w:r>
                      </w:p>
                      <w:p w14:paraId="1ECBAE3F" w14:textId="435795D6" w:rsidR="00E471B4" w:rsidRPr="006B7A34" w:rsidRDefault="00E471B4" w:rsidP="001C2D6B">
                        <w:pPr>
                          <w:spacing w:after="0" w:line="240" w:lineRule="auto"/>
                          <w:jc w:val="center"/>
                          <w:rPr>
                            <w:color w:val="FFFFFF"/>
                            <w:sz w:val="24"/>
                            <w:szCs w:val="24"/>
                          </w:rPr>
                        </w:pPr>
                        <w:r>
                          <w:rPr>
                            <w:color w:val="FFFFFF"/>
                            <w:sz w:val="24"/>
                            <w:szCs w:val="24"/>
                          </w:rPr>
                          <w:t>Richard Romero</w:t>
                        </w:r>
                      </w:p>
                    </w:txbxContent>
                  </v:textbox>
                </v:shape>
                <v:shape id="Text Box 61" o:spid="_x0000_s1030" type="#_x0000_t202" style="position:absolute;left:32301;top:17009;width:17037;height:6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yMuMMA&#10;AADbAAAADwAAAGRycy9kb3ducmV2LnhtbESPQWsCMRSE7wX/Q3iCt5q1oNTVKGIRLPRgVQRvj81z&#10;s7h5WZO4bv99Uyh4HGbmG2a+7GwtWvKhcqxgNMxAEBdOV1wqOB42r+8gQkTWWDsmBT8UYLnovcwx&#10;1+7B39TuYykShEOOCkyMTS5lKAxZDEPXECfv4rzFmKQvpfb4SHBby7csm0iLFacFgw2tDRXX/d0q&#10;8J9le9zhZnLa3fjj62wqfTitlRr0u9UMRKQuPsP/7a1WMJ7C35f0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yMuMMAAADbAAAADwAAAAAAAAAAAAAAAACYAgAAZHJzL2Rv&#10;d25yZXYueG1sUEsFBgAAAAAEAAQA9QAAAIgDAAAAAA==&#10;" fillcolor="#6083cb" stroked="f">
                  <v:fill color2="#2e61ba" rotate="t" colors="0 #6083cb;.5 #3e70ca;1 #2e61ba" focus="100%" type="gradient">
                    <o:fill v:ext="view" type="gradientUnscaled"/>
                  </v:fill>
                  <v:shadow on="t" color="black" opacity="26214f" origin=",.5" offset="0,-3pt"/>
                  <v:textbox>
                    <w:txbxContent>
                      <w:p w14:paraId="1F2F41CC" w14:textId="77777777" w:rsidR="00E471B4" w:rsidRPr="006B7A34" w:rsidRDefault="00E471B4" w:rsidP="001C2D6B">
                        <w:pPr>
                          <w:spacing w:after="0" w:line="240" w:lineRule="auto"/>
                          <w:jc w:val="center"/>
                          <w:rPr>
                            <w:color w:val="FFFFFF"/>
                            <w:sz w:val="24"/>
                            <w:szCs w:val="24"/>
                            <w:u w:val="single"/>
                          </w:rPr>
                        </w:pPr>
                        <w:r w:rsidRPr="006B7A34">
                          <w:rPr>
                            <w:color w:val="FFFFFF"/>
                            <w:sz w:val="24"/>
                            <w:szCs w:val="24"/>
                            <w:u w:val="single"/>
                          </w:rPr>
                          <w:t>Jefe de Programadores</w:t>
                        </w:r>
                      </w:p>
                      <w:p w14:paraId="72FBFEE8" w14:textId="7AAF6EFB" w:rsidR="00E471B4" w:rsidRPr="006B7A34" w:rsidRDefault="00E471B4" w:rsidP="001C2D6B">
                        <w:pPr>
                          <w:spacing w:after="0" w:line="240" w:lineRule="auto"/>
                          <w:jc w:val="center"/>
                          <w:rPr>
                            <w:color w:val="FFFFFF"/>
                            <w:sz w:val="24"/>
                            <w:szCs w:val="24"/>
                          </w:rPr>
                        </w:pPr>
                        <w:r>
                          <w:rPr>
                            <w:color w:val="FFFFFF"/>
                            <w:sz w:val="24"/>
                            <w:szCs w:val="24"/>
                          </w:rPr>
                          <w:t>Ariel Palmero</w:t>
                        </w:r>
                      </w:p>
                    </w:txbxContent>
                  </v:textbox>
                </v:shape>
                <v:shape id="Text Box 62" o:spid="_x0000_s1031" type="#_x0000_t202" style="position:absolute;left:16192;top:17009;width:14478;height:6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vmMAA&#10;AADbAAAADwAAAGRycy9kb3ducmV2LnhtbERPy4rCMBTdC/MP4Q7MTtNxUaQaRRTBgVn4QnB3aa5N&#10;sbnpJJla/94sBJeH854tetuIjnyoHSv4HmUgiEuna64UnI6b4QREiMgaG8ek4EEBFvOPwQwL7e68&#10;p+4QK5FCOBSowMTYFlKG0pDFMHItceKuzluMCfpKao/3FG4bOc6yXFqsOTUYbGllqLwd/q0C/1N1&#10;px1u8vPuj9e/F1Pr43ml1Ndnv5yCiNTHt/jl3moFeVqfvqQf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rvmMAAAADbAAAADwAAAAAAAAAAAAAAAACYAgAAZHJzL2Rvd25y&#10;ZXYueG1sUEsFBgAAAAAEAAQA9QAAAIUDAAAAAA==&#10;" fillcolor="#6083cb" stroked="f">
                  <v:fill color2="#2e61ba" rotate="t" colors="0 #6083cb;.5 #3e70ca;1 #2e61ba" focus="100%" type="gradient">
                    <o:fill v:ext="view" type="gradientUnscaled"/>
                  </v:fill>
                  <v:shadow on="t" color="black" opacity="26214f" origin=",.5" offset="0,-3pt"/>
                  <v:textbox>
                    <w:txbxContent>
                      <w:p w14:paraId="63C48D51" w14:textId="77777777" w:rsidR="00E471B4" w:rsidRPr="006B7A34" w:rsidRDefault="00E471B4" w:rsidP="001C2D6B">
                        <w:pPr>
                          <w:spacing w:after="0" w:line="240" w:lineRule="auto"/>
                          <w:jc w:val="center"/>
                          <w:rPr>
                            <w:color w:val="FFFFFF"/>
                            <w:sz w:val="24"/>
                            <w:szCs w:val="24"/>
                            <w:u w:val="single"/>
                          </w:rPr>
                        </w:pPr>
                        <w:r w:rsidRPr="006B7A34">
                          <w:rPr>
                            <w:color w:val="FFFFFF"/>
                            <w:sz w:val="24"/>
                            <w:szCs w:val="24"/>
                            <w:u w:val="single"/>
                          </w:rPr>
                          <w:t>Jefe de Diseñadores</w:t>
                        </w:r>
                      </w:p>
                      <w:p w14:paraId="4F60A6A3" w14:textId="25F7DDCD" w:rsidR="00E471B4" w:rsidRPr="005E5911" w:rsidRDefault="005E5911" w:rsidP="005E5911">
                        <w:pPr>
                          <w:spacing w:after="0" w:line="240" w:lineRule="auto"/>
                          <w:jc w:val="center"/>
                          <w:rPr>
                            <w:color w:val="FFFFFF"/>
                            <w:sz w:val="24"/>
                            <w:szCs w:val="24"/>
                            <w:u w:val="single"/>
                          </w:rPr>
                        </w:pPr>
                        <w:r>
                          <w:rPr>
                            <w:color w:val="FFFFFF"/>
                            <w:sz w:val="24"/>
                            <w:szCs w:val="24"/>
                          </w:rPr>
                          <w:t>Raúl Nota</w:t>
                        </w:r>
                      </w:p>
                    </w:txbxContent>
                  </v:textbox>
                </v:shape>
                <v:shape id="Text Box 63" o:spid="_x0000_s1032" type="#_x0000_t202" style="position:absolute;left:102;top:17009;width:13512;height:6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KA8MA&#10;AADbAAAADwAAAGRycy9kb3ducmV2LnhtbESPQWsCMRSE7wX/Q3hCbzWrh0W2RhFFUPBgVYTeHpvn&#10;ZnHzsiZx3f77Rij0OMzMN8xs0dtGdORD7VjBeJSBIC6drrlScD5tPqYgQkTW2DgmBT8UYDEfvM2w&#10;0O7JX9QdYyUShEOBCkyMbSFlKA1ZDCPXEifv6rzFmKSvpPb4THDbyEmW5dJizWnBYEsrQ+Xt+LAK&#10;/K7qzgfc5JfDndf7b1Pr02Wl1PuwX36CiNTH//Bfe6sV5GN4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ZKA8MAAADbAAAADwAAAAAAAAAAAAAAAACYAgAAZHJzL2Rv&#10;d25yZXYueG1sUEsFBgAAAAAEAAQA9QAAAIgDAAAAAA==&#10;" fillcolor="#6083cb" stroked="f">
                  <v:fill color2="#2e61ba" rotate="t" colors="0 #6083cb;.5 #3e70ca;1 #2e61ba" focus="100%" type="gradient">
                    <o:fill v:ext="view" type="gradientUnscaled"/>
                  </v:fill>
                  <v:shadow on="t" color="black" opacity="26214f" origin=",.5" offset="0,-3pt"/>
                  <v:textbox>
                    <w:txbxContent>
                      <w:p w14:paraId="0B17C348" w14:textId="77777777" w:rsidR="00E471B4" w:rsidRPr="006B7A34" w:rsidRDefault="00E471B4" w:rsidP="001C2D6B">
                        <w:pPr>
                          <w:spacing w:after="0" w:line="240" w:lineRule="auto"/>
                          <w:jc w:val="center"/>
                          <w:rPr>
                            <w:color w:val="FFFFFF"/>
                            <w:sz w:val="24"/>
                            <w:szCs w:val="24"/>
                            <w:u w:val="single"/>
                          </w:rPr>
                        </w:pPr>
                        <w:r w:rsidRPr="006B7A34">
                          <w:rPr>
                            <w:color w:val="FFFFFF"/>
                            <w:sz w:val="24"/>
                            <w:szCs w:val="24"/>
                            <w:u w:val="single"/>
                          </w:rPr>
                          <w:t>Jefe de Analistas</w:t>
                        </w:r>
                      </w:p>
                      <w:p w14:paraId="29AB62A5" w14:textId="5777CF02" w:rsidR="00E471B4" w:rsidRPr="006B7A34" w:rsidRDefault="00E471B4" w:rsidP="001C2D6B">
                        <w:pPr>
                          <w:spacing w:after="0" w:line="240" w:lineRule="auto"/>
                          <w:jc w:val="center"/>
                          <w:rPr>
                            <w:color w:val="FFFFFF"/>
                            <w:sz w:val="24"/>
                            <w:szCs w:val="24"/>
                            <w:u w:val="single"/>
                          </w:rPr>
                        </w:pPr>
                        <w:r>
                          <w:rPr>
                            <w:color w:val="FFFFFF"/>
                            <w:sz w:val="24"/>
                            <w:szCs w:val="24"/>
                          </w:rPr>
                          <w:t>Raúl Nota</w:t>
                        </w:r>
                      </w:p>
                    </w:txbxContent>
                  </v:textbox>
                </v:shape>
                <v:shape id="Text Box 64" o:spid="_x0000_s1033" type="#_x0000_t202" style="position:absolute;left:51351;top:17009;width:11728;height:6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UdMMA&#10;AADbAAAADwAAAGRycy9kb3ducmV2LnhtbESPQWsCMRSE7wX/Q3hCbzWrh0W2RhFFqODBqgi9PTbP&#10;zeLmZU3SdfvvG0HwOMzMN8xs0dtGdORD7VjBeJSBIC6drrlScDpuPqYgQkTW2DgmBX8UYDEfvM2w&#10;0O7O39QdYiUShEOBCkyMbSFlKA1ZDCPXEifv4rzFmKSvpPZ4T3DbyEmW5dJizWnBYEsrQ+X18GsV&#10;+G3Vnfa4yc/7G693P6bWx/NKqfdhv/wEEamPr/Cz/aUV5BN4fE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TUdMMAAADbAAAADwAAAAAAAAAAAAAAAACYAgAAZHJzL2Rv&#10;d25yZXYueG1sUEsFBgAAAAAEAAQA9QAAAIgDAAAAAA==&#10;" fillcolor="#6083cb" stroked="f">
                  <v:fill color2="#2e61ba" rotate="t" colors="0 #6083cb;.5 #3e70ca;1 #2e61ba" focus="100%" type="gradient">
                    <o:fill v:ext="view" type="gradientUnscaled"/>
                  </v:fill>
                  <v:shadow on="t" color="black" opacity="26214f" origin=",.5" offset="0,-3pt"/>
                  <v:textbox>
                    <w:txbxContent>
                      <w:p w14:paraId="6722F39F" w14:textId="77777777" w:rsidR="00E471B4" w:rsidRDefault="00E471B4" w:rsidP="001C2D6B">
                        <w:pPr>
                          <w:spacing w:after="0" w:line="240" w:lineRule="auto"/>
                          <w:jc w:val="center"/>
                          <w:rPr>
                            <w:color w:val="FFFFFF"/>
                            <w:sz w:val="24"/>
                            <w:szCs w:val="24"/>
                            <w:u w:val="single"/>
                          </w:rPr>
                        </w:pPr>
                        <w:r w:rsidRPr="006B7A34">
                          <w:rPr>
                            <w:color w:val="FFFFFF"/>
                            <w:sz w:val="24"/>
                            <w:szCs w:val="24"/>
                            <w:u w:val="single"/>
                          </w:rPr>
                          <w:t>Jefe de Pruebas</w:t>
                        </w:r>
                      </w:p>
                      <w:p w14:paraId="3F62FE4A" w14:textId="5C0AD0C4" w:rsidR="005E5911" w:rsidRPr="006B7A34" w:rsidRDefault="005E5911" w:rsidP="005E5911">
                        <w:pPr>
                          <w:spacing w:after="0" w:line="240" w:lineRule="auto"/>
                          <w:jc w:val="center"/>
                          <w:rPr>
                            <w:color w:val="FFFFFF"/>
                            <w:sz w:val="24"/>
                            <w:szCs w:val="24"/>
                            <w:u w:val="single"/>
                          </w:rPr>
                        </w:pPr>
                        <w:r>
                          <w:rPr>
                            <w:color w:val="FFFFFF"/>
                            <w:sz w:val="24"/>
                            <w:szCs w:val="24"/>
                          </w:rPr>
                          <w:t>Raúl Nota</w:t>
                        </w:r>
                      </w:p>
                    </w:txbxContent>
                  </v:textbox>
                </v:shape>
                <v:shapetype id="_x0000_t32" coordsize="21600,21600" o:spt="32" o:oned="t" path="m,l21600,21600e" filled="f">
                  <v:path arrowok="t" fillok="f" o:connecttype="none"/>
                  <o:lock v:ext="edit" shapetype="t"/>
                </v:shapetype>
                <v:shape id="AutoShape 65" o:spid="_x0000_s1034" type="#_x0000_t32" style="position:absolute;left:31826;top:3390;width:7;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COk8QAAADbAAAADwAAAGRycy9kb3ducmV2LnhtbESPT2vCQBTE7wW/w/KE3upGhaCpq4hU&#10;6aEI/jm0t0f2NRvMvk2za5J+e1cQPA4z8xtmseptJVpqfOlYwXiUgCDOnS65UHA+bd9mIHxA1lg5&#10;JgX/5GG1HLwsMNOu4wO1x1CICGGfoQITQp1J6XNDFv3I1cTR+3WNxRBlU0jdYBfhtpKTJEmlxZLj&#10;gsGaNobyy/FqFZTtz7dMdzs/z7uC9dfHn/F7VOp12K/fQQTqwzP8aH9qBekU7l/iD5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I6TxAAAANsAAAAPAAAAAAAAAAAA&#10;AAAAAKECAABkcnMvZG93bnJldi54bWxQSwUGAAAAAAQABAD5AAAAkgMAAAAA&#10;" filled="t" fillcolor="#6083cb" strokecolor="#4472c4" strokeweight=".5pt">
                  <v:fill color2="#2e61ba" rotate="t" colors="0 #6083cb;.5 #3e70ca;1 #2e61ba" focus="100%" type="gradient">
                    <o:fill v:ext="view" type="gradientUnscaled"/>
                  </v:fill>
                  <v:stroke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6" o:spid="_x0000_s1035" type="#_x0000_t34" style="position:absolute;left:16713;top:1898;width:5258;height:2496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Q4MYAAADbAAAADwAAAGRycy9kb3ducmV2LnhtbESP3WrCQBSE74W+w3IK3pS6qbZBUlex&#10;UkVbCPjzAMfsaRLMng3ZbRLf3i0UvBxm5htmtuhNJVpqXGlZwcsoAkGcWV1yruB0XD9PQTiPrLGy&#10;TAqu5GAxfxjMMNG24z21B5+LAGGXoILC+zqR0mUFGXQjWxMH78c2Bn2QTS51g12Am0qOoyiWBksO&#10;CwXWtCoouxx+jYKnr27Snvffb5vteF33nx+U7uJUqeFjv3wH4an39/B/e6sVxK/w9yX8AD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oEODGAAAA2wAAAA8AAAAAAAAA&#10;AAAAAAAAoQIAAGRycy9kb3ducmV2LnhtbFBLBQYAAAAABAAEAPkAAACUAwAAAAA=&#10;" adj="10774" filled="t" fillcolor="#6083cb" strokecolor="#4472c4" strokeweight=".5pt">
                  <v:fill color2="#2e61ba" rotate="t" colors="0 #6083cb;.5 #3e70ca;1 #2e61ba" focus="100%" type="gradient">
                    <o:fill v:ext="view" type="gradientUnscaled"/>
                  </v:fill>
                </v:shape>
                <v:shape id="AutoShape 67" o:spid="_x0000_s1036" type="#_x0000_t34" style="position:absolute;left:25000;top:10184;width:5258;height:839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S1e8UAAADbAAAADwAAAGRycy9kb3ducmV2LnhtbESP3WrCQBSE7wt9h+UUvCm6UTFI6iqt&#10;qKgFwZ8HOM2eJqHZsyG7JvHtXUHo5TAz3zCzRWdK0VDtCssKhoMIBHFqdcGZgst53Z+CcB5ZY2mZ&#10;FNzIwWL++jLDRNuWj9ScfCYChF2CCnLvq0RKl+Zk0A1sRRy8X1sb9EHWmdQ1tgFuSjmKolgaLDgs&#10;5FjRMqf073Q1Ct737bj5OX5PNtvRuupWX3TYxQelem/d5wcIT53/Dz/bW60gnsDjS/g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S1e8UAAADbAAAADwAAAAAAAAAA&#10;AAAAAAChAgAAZHJzL2Rvd25yZXYueG1sUEsFBgAAAAAEAAQA+QAAAJMDAAAAAA==&#10;" adj="10774" filled="t" fillcolor="#6083cb" strokecolor="#4472c4" strokeweight=".5pt">
                  <v:fill color2="#2e61ba" rotate="t" colors="0 #6083cb;.5 #3e70ca;1 #2e61ba" focus="100%" type="gradient">
                    <o:fill v:ext="view" type="gradientUnscaled"/>
                  </v:fill>
                </v:shape>
                <v:shape id="AutoShape 68" o:spid="_x0000_s1037" type="#_x0000_t34" style="position:absolute;left:33699;top:9880;width:5258;height:89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UTY8MAAADbAAAADwAAAGRycy9kb3ducmV2LnhtbESPT4vCMBTE7wt+h/AEb2uqQl26RhGL&#10;4EHxL57fNs+2u81LaaLWb28EYY/DzPyGmcxaU4kbNa60rGDQj0AQZ1aXnCs4HZefXyCcR9ZYWSYF&#10;D3Iwm3Y+Jphoe+c93Q4+FwHCLkEFhfd1IqXLCjLo+rYmDt7FNgZ9kE0udYP3ADeVHEZRLA2WHBYK&#10;rGlRUPZ3uBoFaVpv3U7uz/Pf0SB154sfr382SvW67fwbhKfW/4ff7ZVWEMfw+hJ+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lE2PDAAAA2wAAAA8AAAAAAAAAAAAA&#10;AAAAoQIAAGRycy9kb3ducmV2LnhtbFBLBQYAAAAABAAEAPkAAACRAwAAAAA=&#10;" adj="10774" filled="t" fillcolor="#6083cb" strokecolor="#4472c4" strokeweight=".5pt">
                  <v:fill color2="#2e61ba" rotate="t" colors="0 #6083cb;.5 #3e70ca;1 #2e61ba" focus="100%" type="gradient">
                    <o:fill v:ext="view" type="gradientUnscaled"/>
                  </v:fill>
                </v:shape>
                <v:shape id="AutoShape 69" o:spid="_x0000_s1038" type="#_x0000_t34" style="position:absolute;left:41897;top:1682;width:5258;height:2539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UdysMAAADbAAAADwAAAGRycy9kb3ducmV2LnhtbESPT4vCMBTE7wt+h/AEb2taBV2qUcSy&#10;sAfF9Q+en82zrTYvpYlav70RFvY4zMxvmOm8NZW4U+NKywrifgSCOLO65FzBYf/9+QXCeWSNlWVS&#10;8CQH81nnY4qJtg/e0n3ncxEg7BJUUHhfJ1K6rCCDrm9r4uCdbWPQB9nkUjf4CHBTyUEUjaTBksNC&#10;gTUtC8quu5tRkKb1xv3K7XFxGcapO579eHVaK9XrtosJCE+t/w//tX+0gnEM7y/hB8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VHcrDAAAA2wAAAA8AAAAAAAAAAAAA&#10;AAAAoQIAAGRycy9kb3ducmV2LnhtbFBLBQYAAAAABAAEAPkAAACRAwAAAAA=&#10;" adj="10774" filled="t" fillcolor="#6083cb" strokecolor="#4472c4" strokeweight=".5pt">
                  <v:fill color2="#2e61ba" rotate="t" colors="0 #6083cb;.5 #3e70ca;1 #2e61ba" focus="100%" type="gradient">
                    <o:fill v:ext="view" type="gradientUnscaled"/>
                  </v:fill>
                </v:shape>
                <w10:anchorlock/>
              </v:group>
            </w:pict>
          </mc:Fallback>
        </mc:AlternateContent>
      </w:r>
    </w:p>
    <w:p w14:paraId="7DFC970E" w14:textId="77777777" w:rsidR="00561905" w:rsidRPr="00A7178B" w:rsidRDefault="00561905" w:rsidP="00561905">
      <w:pPr>
        <w:pStyle w:val="Descripcin"/>
        <w:rPr>
          <w:b/>
          <w:bCs/>
        </w:rPr>
      </w:pPr>
      <w:bookmarkStart w:id="133" w:name="_Toc401331143"/>
      <w:r>
        <w:t xml:space="preserve">Figura </w:t>
      </w:r>
      <w:fldSimple w:instr=" SEQ Figura \* ARABIC ">
        <w:r>
          <w:rPr>
            <w:noProof/>
          </w:rPr>
          <w:t>3</w:t>
        </w:r>
      </w:fldSimple>
      <w:r>
        <w:t>: organización de RRHH</w:t>
      </w:r>
      <w:bookmarkEnd w:id="133"/>
    </w:p>
    <w:p w14:paraId="5E3BEA8C" w14:textId="77777777" w:rsidR="00561905" w:rsidRPr="00A7178B" w:rsidRDefault="00561905" w:rsidP="00561905">
      <w:pPr>
        <w:rPr>
          <w:b/>
          <w:bCs/>
        </w:rPr>
      </w:pPr>
    </w:p>
    <w:p w14:paraId="3BA1DD71" w14:textId="77777777" w:rsidR="00561905" w:rsidRDefault="00561905" w:rsidP="00561905">
      <w:pPr>
        <w:rPr>
          <w:b/>
          <w:bCs/>
        </w:rPr>
        <w:sectPr w:rsidR="00561905" w:rsidSect="002F7D1C">
          <w:pgSz w:w="16838" w:h="11906" w:orient="landscape"/>
          <w:pgMar w:top="1701" w:right="1418" w:bottom="1701" w:left="1418" w:header="709" w:footer="709" w:gutter="0"/>
          <w:cols w:space="708"/>
          <w:docGrid w:linePitch="360"/>
        </w:sectPr>
      </w:pPr>
    </w:p>
    <w:p w14:paraId="4BB9170F" w14:textId="77777777" w:rsidR="00561905" w:rsidRPr="006B7A34" w:rsidRDefault="00561905" w:rsidP="00561905">
      <w:pPr>
        <w:pStyle w:val="Ttulo3"/>
        <w:rPr>
          <w:rFonts w:ascii="Calibri" w:hAnsi="Calibri"/>
          <w:b/>
          <w:color w:val="2E74B5"/>
        </w:rPr>
      </w:pPr>
      <w:bookmarkStart w:id="134" w:name="_Toc401332122"/>
      <w:bookmarkStart w:id="135" w:name="_Toc497673425"/>
      <w:r w:rsidRPr="006B7A34">
        <w:rPr>
          <w:rFonts w:ascii="Calibri" w:hAnsi="Calibri"/>
          <w:b/>
          <w:color w:val="2E74B5"/>
        </w:rPr>
        <w:lastRenderedPageBreak/>
        <w:t>5.3.2. Tareas.</w:t>
      </w:r>
      <w:bookmarkEnd w:id="134"/>
      <w:bookmarkEnd w:id="135"/>
    </w:p>
    <w:p w14:paraId="16B68094" w14:textId="77777777" w:rsidR="00561905" w:rsidRPr="00A7178B" w:rsidRDefault="00561905" w:rsidP="00561905">
      <w:pPr>
        <w:ind w:left="1440"/>
        <w:rPr>
          <w:b/>
          <w:bCs/>
        </w:rPr>
      </w:pP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4362"/>
        <w:gridCol w:w="4358"/>
      </w:tblGrid>
      <w:tr w:rsidR="00B343FA" w:rsidRPr="006B7A34" w14:paraId="4078B260" w14:textId="77777777" w:rsidTr="006B7A34">
        <w:trPr>
          <w:trHeight w:val="765"/>
        </w:trPr>
        <w:tc>
          <w:tcPr>
            <w:tcW w:w="2501" w:type="pct"/>
            <w:shd w:val="clear" w:color="auto" w:fill="5B9BD5"/>
            <w:vAlign w:val="center"/>
          </w:tcPr>
          <w:p w14:paraId="726F7758" w14:textId="77777777" w:rsidR="00561905" w:rsidRPr="006B7A34" w:rsidRDefault="00561905" w:rsidP="006B7A34">
            <w:pPr>
              <w:tabs>
                <w:tab w:val="left" w:pos="1215"/>
              </w:tabs>
              <w:spacing w:before="100" w:beforeAutospacing="1" w:after="100" w:afterAutospacing="1" w:line="240" w:lineRule="auto"/>
              <w:jc w:val="center"/>
              <w:rPr>
                <w:bCs/>
                <w:color w:val="FFFFFF"/>
              </w:rPr>
            </w:pPr>
            <w:r w:rsidRPr="006B7A34">
              <w:rPr>
                <w:b/>
                <w:bCs/>
                <w:color w:val="FFFFFF"/>
              </w:rPr>
              <w:t>Actividades a realizar</w:t>
            </w:r>
          </w:p>
        </w:tc>
        <w:tc>
          <w:tcPr>
            <w:tcW w:w="2499" w:type="pct"/>
            <w:shd w:val="clear" w:color="auto" w:fill="5B9BD5"/>
            <w:vAlign w:val="center"/>
          </w:tcPr>
          <w:p w14:paraId="3942530B" w14:textId="77777777" w:rsidR="00561905" w:rsidRPr="006B7A34" w:rsidRDefault="00561905" w:rsidP="006B7A34">
            <w:pPr>
              <w:tabs>
                <w:tab w:val="left" w:pos="1215"/>
              </w:tabs>
              <w:spacing w:before="100" w:beforeAutospacing="1" w:after="100" w:afterAutospacing="1" w:line="240" w:lineRule="auto"/>
              <w:jc w:val="center"/>
              <w:rPr>
                <w:bCs/>
                <w:color w:val="FFFFFF"/>
              </w:rPr>
            </w:pPr>
            <w:r w:rsidRPr="006B7A34">
              <w:rPr>
                <w:b/>
                <w:bCs/>
                <w:color w:val="FFFFFF"/>
              </w:rPr>
              <w:t>Documento Producto</w:t>
            </w:r>
          </w:p>
        </w:tc>
      </w:tr>
      <w:tr w:rsidR="00B343FA" w:rsidRPr="006B7A34" w14:paraId="6129ED14"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715FDD7F"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 las reglas de reglas.</w:t>
            </w:r>
          </w:p>
        </w:tc>
        <w:tc>
          <w:tcPr>
            <w:tcW w:w="2499" w:type="pct"/>
            <w:tcBorders>
              <w:top w:val="single" w:sz="8" w:space="0" w:color="5B9BD5"/>
              <w:bottom w:val="single" w:sz="8" w:space="0" w:color="5B9BD5"/>
              <w:right w:val="single" w:sz="8" w:space="0" w:color="5B9BD5"/>
            </w:tcBorders>
            <w:shd w:val="clear" w:color="auto" w:fill="auto"/>
          </w:tcPr>
          <w:p w14:paraId="05C13C10" w14:textId="77777777" w:rsidR="00561905" w:rsidRPr="006B7A34" w:rsidRDefault="00561905" w:rsidP="006B7A34">
            <w:pPr>
              <w:tabs>
                <w:tab w:val="left" w:pos="1215"/>
              </w:tabs>
              <w:spacing w:before="100" w:beforeAutospacing="1" w:after="100" w:afterAutospacing="1" w:line="240" w:lineRule="auto"/>
            </w:pPr>
            <w:r w:rsidRPr="006B7A34">
              <w:t>Documento de reglas de reglas.</w:t>
            </w:r>
          </w:p>
        </w:tc>
      </w:tr>
      <w:tr w:rsidR="00561905" w:rsidRPr="006B7A34" w14:paraId="421F1B22" w14:textId="77777777" w:rsidTr="006B7A34">
        <w:trPr>
          <w:trHeight w:val="57"/>
        </w:trPr>
        <w:tc>
          <w:tcPr>
            <w:tcW w:w="2501" w:type="pct"/>
            <w:shd w:val="clear" w:color="auto" w:fill="auto"/>
          </w:tcPr>
          <w:p w14:paraId="20790C1B"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 las reglas de documentación.</w:t>
            </w:r>
          </w:p>
        </w:tc>
        <w:tc>
          <w:tcPr>
            <w:tcW w:w="2499" w:type="pct"/>
            <w:shd w:val="clear" w:color="auto" w:fill="auto"/>
          </w:tcPr>
          <w:p w14:paraId="5ED23A9A" w14:textId="77777777" w:rsidR="00561905" w:rsidRPr="006B7A34" w:rsidRDefault="00561905" w:rsidP="006B7A34">
            <w:pPr>
              <w:tabs>
                <w:tab w:val="left" w:pos="1215"/>
              </w:tabs>
              <w:spacing w:before="100" w:beforeAutospacing="1" w:after="100" w:afterAutospacing="1" w:line="240" w:lineRule="auto"/>
            </w:pPr>
            <w:r w:rsidRPr="006B7A34">
              <w:t>Documento de reglas de documentación.</w:t>
            </w:r>
          </w:p>
        </w:tc>
      </w:tr>
      <w:tr w:rsidR="00B343FA" w:rsidRPr="006B7A34" w14:paraId="4B169C89"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3E60C47D"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 las reglas de codificación.</w:t>
            </w:r>
          </w:p>
        </w:tc>
        <w:tc>
          <w:tcPr>
            <w:tcW w:w="2499" w:type="pct"/>
            <w:tcBorders>
              <w:top w:val="single" w:sz="8" w:space="0" w:color="5B9BD5"/>
              <w:bottom w:val="single" w:sz="8" w:space="0" w:color="5B9BD5"/>
              <w:right w:val="single" w:sz="8" w:space="0" w:color="5B9BD5"/>
            </w:tcBorders>
            <w:shd w:val="clear" w:color="auto" w:fill="auto"/>
          </w:tcPr>
          <w:p w14:paraId="215EC0C9" w14:textId="77777777" w:rsidR="00561905" w:rsidRPr="006B7A34" w:rsidRDefault="00561905" w:rsidP="006B7A34">
            <w:pPr>
              <w:tabs>
                <w:tab w:val="left" w:pos="1215"/>
              </w:tabs>
              <w:spacing w:before="100" w:beforeAutospacing="1" w:after="100" w:afterAutospacing="1" w:line="240" w:lineRule="auto"/>
            </w:pPr>
            <w:r w:rsidRPr="006B7A34">
              <w:t>Documento de reglas de codificación.</w:t>
            </w:r>
          </w:p>
        </w:tc>
      </w:tr>
      <w:tr w:rsidR="00561905" w:rsidRPr="006B7A34" w14:paraId="5CB04B40" w14:textId="77777777" w:rsidTr="006B7A34">
        <w:trPr>
          <w:trHeight w:val="57"/>
        </w:trPr>
        <w:tc>
          <w:tcPr>
            <w:tcW w:w="2501" w:type="pct"/>
            <w:shd w:val="clear" w:color="auto" w:fill="auto"/>
          </w:tcPr>
          <w:p w14:paraId="3D80127B"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 las reglas de diseño.</w:t>
            </w:r>
          </w:p>
        </w:tc>
        <w:tc>
          <w:tcPr>
            <w:tcW w:w="2499" w:type="pct"/>
            <w:shd w:val="clear" w:color="auto" w:fill="auto"/>
          </w:tcPr>
          <w:p w14:paraId="7551C2EF" w14:textId="77777777" w:rsidR="00561905" w:rsidRPr="006B7A34" w:rsidRDefault="00561905" w:rsidP="006B7A34">
            <w:pPr>
              <w:tabs>
                <w:tab w:val="left" w:pos="1215"/>
              </w:tabs>
              <w:spacing w:before="100" w:beforeAutospacing="1" w:after="100" w:afterAutospacing="1" w:line="240" w:lineRule="auto"/>
            </w:pPr>
            <w:r w:rsidRPr="006B7A34">
              <w:t>Documento de reglas de diseño.</w:t>
            </w:r>
          </w:p>
        </w:tc>
      </w:tr>
      <w:tr w:rsidR="00B343FA" w:rsidRPr="006B7A34" w14:paraId="7172EF46"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7243BCF9"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del checklist de las reglas de reglas.</w:t>
            </w:r>
          </w:p>
        </w:tc>
        <w:tc>
          <w:tcPr>
            <w:tcW w:w="2499" w:type="pct"/>
            <w:tcBorders>
              <w:top w:val="single" w:sz="8" w:space="0" w:color="5B9BD5"/>
              <w:bottom w:val="single" w:sz="8" w:space="0" w:color="5B9BD5"/>
              <w:right w:val="single" w:sz="8" w:space="0" w:color="5B9BD5"/>
            </w:tcBorders>
            <w:shd w:val="clear" w:color="auto" w:fill="auto"/>
          </w:tcPr>
          <w:p w14:paraId="2BB59DC9" w14:textId="77777777" w:rsidR="00561905" w:rsidRPr="006B7A34" w:rsidRDefault="00561905" w:rsidP="006B7A34">
            <w:pPr>
              <w:tabs>
                <w:tab w:val="left" w:pos="1215"/>
              </w:tabs>
              <w:spacing w:before="100" w:beforeAutospacing="1" w:after="100" w:afterAutospacing="1" w:line="240" w:lineRule="auto"/>
            </w:pPr>
            <w:r w:rsidRPr="006B7A34">
              <w:t>Checklist reglas de reglas.</w:t>
            </w:r>
          </w:p>
        </w:tc>
      </w:tr>
      <w:tr w:rsidR="00561905" w:rsidRPr="006B7A34" w14:paraId="0D4C325B" w14:textId="77777777" w:rsidTr="006B7A34">
        <w:trPr>
          <w:trHeight w:val="57"/>
        </w:trPr>
        <w:tc>
          <w:tcPr>
            <w:tcW w:w="2501" w:type="pct"/>
            <w:shd w:val="clear" w:color="auto" w:fill="auto"/>
          </w:tcPr>
          <w:p w14:paraId="615246AA"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del checklist de las reglas de documentación.</w:t>
            </w:r>
          </w:p>
        </w:tc>
        <w:tc>
          <w:tcPr>
            <w:tcW w:w="2499" w:type="pct"/>
            <w:shd w:val="clear" w:color="auto" w:fill="auto"/>
          </w:tcPr>
          <w:p w14:paraId="2C6DD9E0" w14:textId="77777777" w:rsidR="00561905" w:rsidRPr="006B7A34" w:rsidRDefault="00561905" w:rsidP="006B7A34">
            <w:pPr>
              <w:tabs>
                <w:tab w:val="left" w:pos="1215"/>
              </w:tabs>
              <w:spacing w:before="100" w:beforeAutospacing="1" w:after="100" w:afterAutospacing="1" w:line="240" w:lineRule="auto"/>
            </w:pPr>
            <w:r w:rsidRPr="006B7A34">
              <w:t>Checklist reglas de documentación.</w:t>
            </w:r>
          </w:p>
        </w:tc>
      </w:tr>
      <w:tr w:rsidR="00B343FA" w:rsidRPr="006B7A34" w14:paraId="4A047F2A"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3F348794"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del checklist de las reglas de codificación.</w:t>
            </w:r>
          </w:p>
        </w:tc>
        <w:tc>
          <w:tcPr>
            <w:tcW w:w="2499" w:type="pct"/>
            <w:tcBorders>
              <w:top w:val="single" w:sz="8" w:space="0" w:color="5B9BD5"/>
              <w:bottom w:val="single" w:sz="8" w:space="0" w:color="5B9BD5"/>
              <w:right w:val="single" w:sz="8" w:space="0" w:color="5B9BD5"/>
            </w:tcBorders>
            <w:shd w:val="clear" w:color="auto" w:fill="auto"/>
          </w:tcPr>
          <w:p w14:paraId="5D420D49" w14:textId="77777777" w:rsidR="00561905" w:rsidRPr="006B7A34" w:rsidRDefault="00561905" w:rsidP="006B7A34">
            <w:pPr>
              <w:tabs>
                <w:tab w:val="left" w:pos="1215"/>
              </w:tabs>
              <w:spacing w:before="100" w:beforeAutospacing="1" w:after="100" w:afterAutospacing="1" w:line="240" w:lineRule="auto"/>
            </w:pPr>
            <w:r w:rsidRPr="006B7A34">
              <w:t>Checklist reglas de codificación.</w:t>
            </w:r>
          </w:p>
        </w:tc>
      </w:tr>
      <w:tr w:rsidR="00561905" w:rsidRPr="006B7A34" w14:paraId="2B06210B" w14:textId="77777777" w:rsidTr="006B7A34">
        <w:trPr>
          <w:trHeight w:val="57"/>
        </w:trPr>
        <w:tc>
          <w:tcPr>
            <w:tcW w:w="2501" w:type="pct"/>
            <w:shd w:val="clear" w:color="auto" w:fill="auto"/>
          </w:tcPr>
          <w:p w14:paraId="298F3956"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del checklist de las reglas de diseño.</w:t>
            </w:r>
          </w:p>
        </w:tc>
        <w:tc>
          <w:tcPr>
            <w:tcW w:w="2499" w:type="pct"/>
            <w:shd w:val="clear" w:color="auto" w:fill="auto"/>
          </w:tcPr>
          <w:p w14:paraId="7697723A" w14:textId="77777777" w:rsidR="00561905" w:rsidRPr="006B7A34" w:rsidRDefault="00561905" w:rsidP="006B7A34">
            <w:pPr>
              <w:tabs>
                <w:tab w:val="left" w:pos="1215"/>
              </w:tabs>
              <w:spacing w:before="100" w:beforeAutospacing="1" w:after="100" w:afterAutospacing="1" w:line="240" w:lineRule="auto"/>
            </w:pPr>
            <w:r w:rsidRPr="006B7A34">
              <w:t>Checklist reglas de diseño.</w:t>
            </w:r>
          </w:p>
        </w:tc>
      </w:tr>
      <w:tr w:rsidR="00B343FA" w:rsidRPr="006B7A34" w14:paraId="33409395"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252E7425"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del SQAP.</w:t>
            </w:r>
          </w:p>
        </w:tc>
        <w:tc>
          <w:tcPr>
            <w:tcW w:w="2499" w:type="pct"/>
            <w:tcBorders>
              <w:top w:val="single" w:sz="8" w:space="0" w:color="5B9BD5"/>
              <w:bottom w:val="single" w:sz="8" w:space="0" w:color="5B9BD5"/>
              <w:right w:val="single" w:sz="8" w:space="0" w:color="5B9BD5"/>
            </w:tcBorders>
            <w:shd w:val="clear" w:color="auto" w:fill="auto"/>
          </w:tcPr>
          <w:p w14:paraId="022A7E6C" w14:textId="77777777" w:rsidR="00561905" w:rsidRPr="006B7A34" w:rsidRDefault="00561905" w:rsidP="006B7A34">
            <w:pPr>
              <w:tabs>
                <w:tab w:val="left" w:pos="1215"/>
              </w:tabs>
              <w:spacing w:before="100" w:beforeAutospacing="1" w:after="100" w:afterAutospacing="1" w:line="240" w:lineRule="auto"/>
            </w:pPr>
            <w:r w:rsidRPr="006B7A34">
              <w:t>SQAP (Plan de Aseguramiento de la Calidad).</w:t>
            </w:r>
          </w:p>
        </w:tc>
      </w:tr>
      <w:tr w:rsidR="00561905" w:rsidRPr="006B7A34" w14:paraId="51A2D645" w14:textId="77777777" w:rsidTr="006B7A34">
        <w:trPr>
          <w:trHeight w:val="57"/>
        </w:trPr>
        <w:tc>
          <w:tcPr>
            <w:tcW w:w="2501" w:type="pct"/>
            <w:shd w:val="clear" w:color="auto" w:fill="auto"/>
          </w:tcPr>
          <w:p w14:paraId="4F6A8443"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Elaboración de reglas de actualización de documentos.</w:t>
            </w:r>
          </w:p>
        </w:tc>
        <w:tc>
          <w:tcPr>
            <w:tcW w:w="2499" w:type="pct"/>
            <w:shd w:val="clear" w:color="auto" w:fill="auto"/>
          </w:tcPr>
          <w:p w14:paraId="4460D39C" w14:textId="77777777" w:rsidR="00561905" w:rsidRPr="006B7A34" w:rsidRDefault="00561905" w:rsidP="006B7A34">
            <w:pPr>
              <w:tabs>
                <w:tab w:val="left" w:pos="1215"/>
              </w:tabs>
              <w:spacing w:before="100" w:beforeAutospacing="1" w:after="100" w:afterAutospacing="1" w:line="240" w:lineRule="auto"/>
            </w:pPr>
            <w:r w:rsidRPr="006B7A34">
              <w:t>Documento de actualización de documentos.</w:t>
            </w:r>
          </w:p>
        </w:tc>
      </w:tr>
      <w:tr w:rsidR="00B343FA" w:rsidRPr="006B7A34" w14:paraId="42CBFCD2"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6F0303A8"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Análisis y recolección de requerimientos.</w:t>
            </w:r>
          </w:p>
        </w:tc>
        <w:tc>
          <w:tcPr>
            <w:tcW w:w="2499" w:type="pct"/>
            <w:tcBorders>
              <w:top w:val="single" w:sz="8" w:space="0" w:color="5B9BD5"/>
              <w:bottom w:val="single" w:sz="8" w:space="0" w:color="5B9BD5"/>
              <w:right w:val="single" w:sz="8" w:space="0" w:color="5B9BD5"/>
            </w:tcBorders>
            <w:shd w:val="clear" w:color="auto" w:fill="auto"/>
          </w:tcPr>
          <w:p w14:paraId="61B04821" w14:textId="77777777" w:rsidR="00561905" w:rsidRPr="006B7A34" w:rsidRDefault="00561905" w:rsidP="006B7A34">
            <w:pPr>
              <w:tabs>
                <w:tab w:val="left" w:pos="1215"/>
              </w:tabs>
              <w:spacing w:before="100" w:beforeAutospacing="1" w:after="100" w:afterAutospacing="1" w:line="240" w:lineRule="auto"/>
            </w:pPr>
            <w:r w:rsidRPr="006B7A34">
              <w:t>Especificación de requerimientos.</w:t>
            </w:r>
          </w:p>
        </w:tc>
      </w:tr>
      <w:tr w:rsidR="00561905" w:rsidRPr="006B7A34" w14:paraId="6E283712" w14:textId="77777777" w:rsidTr="006B7A34">
        <w:trPr>
          <w:trHeight w:val="57"/>
        </w:trPr>
        <w:tc>
          <w:tcPr>
            <w:tcW w:w="2501" w:type="pct"/>
            <w:shd w:val="clear" w:color="auto" w:fill="auto"/>
          </w:tcPr>
          <w:p w14:paraId="26AECE2C"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Análisis, modelado del negocio, estimación, gestión de riesgos y gestión del proyecto.</w:t>
            </w:r>
          </w:p>
        </w:tc>
        <w:tc>
          <w:tcPr>
            <w:tcW w:w="2499" w:type="pct"/>
            <w:shd w:val="clear" w:color="auto" w:fill="auto"/>
          </w:tcPr>
          <w:p w14:paraId="1B282536" w14:textId="77777777" w:rsidR="00561905" w:rsidRPr="006B7A34" w:rsidRDefault="00561905" w:rsidP="006B7A34">
            <w:pPr>
              <w:tabs>
                <w:tab w:val="left" w:pos="1215"/>
              </w:tabs>
              <w:spacing w:before="100" w:beforeAutospacing="1" w:after="100" w:afterAutospacing="1" w:line="240" w:lineRule="auto"/>
            </w:pPr>
            <w:r w:rsidRPr="006B7A34">
              <w:t>Documento de Fase de Inicio.</w:t>
            </w:r>
          </w:p>
        </w:tc>
      </w:tr>
      <w:tr w:rsidR="00B343FA" w:rsidRPr="006B7A34" w14:paraId="36BB0A5B"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17D59F0F"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Planeación del proyecto.</w:t>
            </w:r>
          </w:p>
        </w:tc>
        <w:tc>
          <w:tcPr>
            <w:tcW w:w="2499" w:type="pct"/>
            <w:tcBorders>
              <w:top w:val="single" w:sz="8" w:space="0" w:color="5B9BD5"/>
              <w:bottom w:val="single" w:sz="8" w:space="0" w:color="5B9BD5"/>
              <w:right w:val="single" w:sz="8" w:space="0" w:color="5B9BD5"/>
            </w:tcBorders>
            <w:shd w:val="clear" w:color="auto" w:fill="auto"/>
          </w:tcPr>
          <w:p w14:paraId="7943BD1D" w14:textId="77777777" w:rsidR="00561905" w:rsidRPr="006B7A34" w:rsidRDefault="00561905" w:rsidP="006B7A34">
            <w:pPr>
              <w:tabs>
                <w:tab w:val="left" w:pos="1215"/>
              </w:tabs>
              <w:spacing w:before="100" w:beforeAutospacing="1" w:after="100" w:afterAutospacing="1" w:line="240" w:lineRule="auto"/>
            </w:pPr>
            <w:r w:rsidRPr="006B7A34">
              <w:t>Plan del Proyecto.</w:t>
            </w:r>
          </w:p>
        </w:tc>
      </w:tr>
      <w:tr w:rsidR="00561905" w:rsidRPr="006B7A34" w14:paraId="23CBC765" w14:textId="77777777" w:rsidTr="006B7A34">
        <w:trPr>
          <w:trHeight w:val="57"/>
        </w:trPr>
        <w:tc>
          <w:tcPr>
            <w:tcW w:w="2501" w:type="pct"/>
            <w:shd w:val="clear" w:color="auto" w:fill="auto"/>
          </w:tcPr>
          <w:p w14:paraId="4089129C"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Refinamiento del Documento de Fase de inicio y diseño.</w:t>
            </w:r>
          </w:p>
        </w:tc>
        <w:tc>
          <w:tcPr>
            <w:tcW w:w="2499" w:type="pct"/>
            <w:shd w:val="clear" w:color="auto" w:fill="auto"/>
          </w:tcPr>
          <w:p w14:paraId="659BC46F" w14:textId="77777777" w:rsidR="00561905" w:rsidRPr="006B7A34" w:rsidRDefault="00561905" w:rsidP="006B7A34">
            <w:pPr>
              <w:tabs>
                <w:tab w:val="left" w:pos="1215"/>
              </w:tabs>
              <w:spacing w:before="100" w:beforeAutospacing="1" w:after="100" w:afterAutospacing="1" w:line="240" w:lineRule="auto"/>
            </w:pPr>
            <w:r w:rsidRPr="006B7A34">
              <w:t>Documento Fase de Elaboración 1era Iteración.</w:t>
            </w:r>
          </w:p>
        </w:tc>
      </w:tr>
      <w:tr w:rsidR="00B343FA" w:rsidRPr="006B7A34" w14:paraId="53CF9B47"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5BAD24D6"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Refinamiento y Diseño detallado</w:t>
            </w:r>
          </w:p>
        </w:tc>
        <w:tc>
          <w:tcPr>
            <w:tcW w:w="2499" w:type="pct"/>
            <w:tcBorders>
              <w:top w:val="single" w:sz="8" w:space="0" w:color="5B9BD5"/>
              <w:bottom w:val="single" w:sz="8" w:space="0" w:color="5B9BD5"/>
              <w:right w:val="single" w:sz="8" w:space="0" w:color="5B9BD5"/>
            </w:tcBorders>
            <w:shd w:val="clear" w:color="auto" w:fill="auto"/>
          </w:tcPr>
          <w:p w14:paraId="1C6B19F5" w14:textId="77777777" w:rsidR="00561905" w:rsidRPr="006B7A34" w:rsidRDefault="00561905" w:rsidP="006B7A34">
            <w:pPr>
              <w:tabs>
                <w:tab w:val="left" w:pos="1215"/>
              </w:tabs>
              <w:spacing w:before="100" w:beforeAutospacing="1" w:after="100" w:afterAutospacing="1" w:line="240" w:lineRule="auto"/>
            </w:pPr>
            <w:r w:rsidRPr="006B7A34">
              <w:t>Documento Fase de Elaboración 2da Iteración.</w:t>
            </w:r>
          </w:p>
        </w:tc>
      </w:tr>
      <w:tr w:rsidR="00561905" w:rsidRPr="006B7A34" w14:paraId="32CC0C3B" w14:textId="77777777" w:rsidTr="006B7A34">
        <w:trPr>
          <w:trHeight w:val="57"/>
        </w:trPr>
        <w:tc>
          <w:tcPr>
            <w:tcW w:w="2501" w:type="pct"/>
            <w:shd w:val="clear" w:color="auto" w:fill="auto"/>
          </w:tcPr>
          <w:p w14:paraId="5E84D360"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Refinamiento Diseño de la arquitectura de software</w:t>
            </w:r>
          </w:p>
        </w:tc>
        <w:tc>
          <w:tcPr>
            <w:tcW w:w="2499" w:type="pct"/>
            <w:shd w:val="clear" w:color="auto" w:fill="auto"/>
          </w:tcPr>
          <w:p w14:paraId="28ADE8E3" w14:textId="77777777" w:rsidR="00561905" w:rsidRPr="006B7A34" w:rsidRDefault="00561905" w:rsidP="006B7A34">
            <w:pPr>
              <w:tabs>
                <w:tab w:val="left" w:pos="1215"/>
              </w:tabs>
              <w:spacing w:before="100" w:beforeAutospacing="1" w:after="100" w:afterAutospacing="1" w:line="240" w:lineRule="auto"/>
            </w:pPr>
            <w:r w:rsidRPr="006B7A34">
              <w:t>Documento Fase de Elaboración 3era Iteración.</w:t>
            </w:r>
          </w:p>
        </w:tc>
      </w:tr>
      <w:tr w:rsidR="00B343FA" w:rsidRPr="006B7A34" w14:paraId="10A3E490"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58FDFD03"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Modelo de implementación.</w:t>
            </w:r>
          </w:p>
        </w:tc>
        <w:tc>
          <w:tcPr>
            <w:tcW w:w="2499" w:type="pct"/>
            <w:tcBorders>
              <w:top w:val="single" w:sz="8" w:space="0" w:color="5B9BD5"/>
              <w:bottom w:val="single" w:sz="8" w:space="0" w:color="5B9BD5"/>
              <w:right w:val="single" w:sz="8" w:space="0" w:color="5B9BD5"/>
            </w:tcBorders>
            <w:shd w:val="clear" w:color="auto" w:fill="auto"/>
          </w:tcPr>
          <w:p w14:paraId="22E0442B" w14:textId="77777777" w:rsidR="00561905" w:rsidRPr="006B7A34" w:rsidRDefault="00561905" w:rsidP="006B7A34">
            <w:pPr>
              <w:tabs>
                <w:tab w:val="left" w:pos="1215"/>
              </w:tabs>
              <w:spacing w:before="100" w:beforeAutospacing="1" w:after="100" w:afterAutospacing="1" w:line="240" w:lineRule="auto"/>
            </w:pPr>
            <w:r w:rsidRPr="006B7A34">
              <w:t>Documento Fase de Elaboración 4era Iteración.</w:t>
            </w:r>
          </w:p>
        </w:tc>
      </w:tr>
      <w:tr w:rsidR="00561905" w:rsidRPr="006B7A34" w14:paraId="3F32F043" w14:textId="77777777" w:rsidTr="006B7A34">
        <w:trPr>
          <w:trHeight w:val="57"/>
        </w:trPr>
        <w:tc>
          <w:tcPr>
            <w:tcW w:w="2501" w:type="pct"/>
            <w:shd w:val="clear" w:color="auto" w:fill="auto"/>
          </w:tcPr>
          <w:p w14:paraId="7A8431F7"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Planificación de las inspecciones.</w:t>
            </w:r>
          </w:p>
        </w:tc>
        <w:tc>
          <w:tcPr>
            <w:tcW w:w="2499" w:type="pct"/>
            <w:shd w:val="clear" w:color="auto" w:fill="auto"/>
          </w:tcPr>
          <w:p w14:paraId="3C7DBFC6" w14:textId="77777777" w:rsidR="00561905" w:rsidRPr="006B7A34" w:rsidRDefault="00561905" w:rsidP="006B7A34">
            <w:pPr>
              <w:tabs>
                <w:tab w:val="left" w:pos="1215"/>
              </w:tabs>
              <w:spacing w:before="100" w:beforeAutospacing="1" w:after="100" w:afterAutospacing="1" w:line="240" w:lineRule="auto"/>
            </w:pPr>
            <w:r w:rsidRPr="006B7A34">
              <w:t>Master Plan.</w:t>
            </w:r>
          </w:p>
        </w:tc>
      </w:tr>
      <w:tr w:rsidR="00B343FA" w:rsidRPr="006B7A34" w14:paraId="383403BA"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2038124F"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Reporte de las inspecciones.</w:t>
            </w:r>
          </w:p>
        </w:tc>
        <w:tc>
          <w:tcPr>
            <w:tcW w:w="2499" w:type="pct"/>
            <w:tcBorders>
              <w:top w:val="single" w:sz="8" w:space="0" w:color="5B9BD5"/>
              <w:bottom w:val="single" w:sz="8" w:space="0" w:color="5B9BD5"/>
              <w:right w:val="single" w:sz="8" w:space="0" w:color="5B9BD5"/>
            </w:tcBorders>
            <w:shd w:val="clear" w:color="auto" w:fill="auto"/>
          </w:tcPr>
          <w:p w14:paraId="22231D9E" w14:textId="77777777" w:rsidR="00561905" w:rsidRPr="006B7A34" w:rsidRDefault="00561905" w:rsidP="006B7A34">
            <w:pPr>
              <w:tabs>
                <w:tab w:val="left" w:pos="1215"/>
              </w:tabs>
              <w:spacing w:before="100" w:beforeAutospacing="1" w:after="100" w:afterAutospacing="1" w:line="240" w:lineRule="auto"/>
            </w:pPr>
            <w:r w:rsidRPr="006B7A34">
              <w:t>Hojas de log.</w:t>
            </w:r>
          </w:p>
        </w:tc>
      </w:tr>
      <w:tr w:rsidR="00561905" w:rsidRPr="006B7A34" w14:paraId="335FE2EE" w14:textId="77777777" w:rsidTr="006B7A34">
        <w:trPr>
          <w:trHeight w:val="57"/>
        </w:trPr>
        <w:tc>
          <w:tcPr>
            <w:tcW w:w="2501" w:type="pct"/>
            <w:shd w:val="clear" w:color="auto" w:fill="auto"/>
          </w:tcPr>
          <w:p w14:paraId="3E7FBB6E"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Unificación de los reportes de inspección.</w:t>
            </w:r>
          </w:p>
        </w:tc>
        <w:tc>
          <w:tcPr>
            <w:tcW w:w="2499" w:type="pct"/>
            <w:shd w:val="clear" w:color="auto" w:fill="auto"/>
          </w:tcPr>
          <w:p w14:paraId="45464207" w14:textId="77777777" w:rsidR="00561905" w:rsidRPr="006B7A34" w:rsidRDefault="00561905" w:rsidP="006B7A34">
            <w:pPr>
              <w:tabs>
                <w:tab w:val="left" w:pos="1215"/>
              </w:tabs>
              <w:spacing w:before="100" w:beforeAutospacing="1" w:after="100" w:afterAutospacing="1" w:line="240" w:lineRule="auto"/>
            </w:pPr>
            <w:r w:rsidRPr="006B7A34">
              <w:t>Data Summary.</w:t>
            </w:r>
          </w:p>
        </w:tc>
      </w:tr>
      <w:tr w:rsidR="00B343FA" w:rsidRPr="006B7A34" w14:paraId="3741D469" w14:textId="77777777" w:rsidTr="006B7A34">
        <w:trPr>
          <w:trHeight w:val="57"/>
        </w:trPr>
        <w:tc>
          <w:tcPr>
            <w:tcW w:w="2501" w:type="pct"/>
            <w:tcBorders>
              <w:top w:val="single" w:sz="8" w:space="0" w:color="5B9BD5"/>
              <w:left w:val="single" w:sz="8" w:space="0" w:color="5B9BD5"/>
              <w:bottom w:val="single" w:sz="8" w:space="0" w:color="5B9BD5"/>
            </w:tcBorders>
            <w:shd w:val="clear" w:color="auto" w:fill="auto"/>
          </w:tcPr>
          <w:p w14:paraId="00919CE1" w14:textId="77777777" w:rsidR="00561905" w:rsidRPr="006B7A34" w:rsidRDefault="00561905" w:rsidP="006B7A34">
            <w:pPr>
              <w:tabs>
                <w:tab w:val="left" w:pos="1215"/>
              </w:tabs>
              <w:spacing w:before="100" w:beforeAutospacing="1" w:after="100" w:afterAutospacing="1" w:line="240" w:lineRule="auto"/>
              <w:rPr>
                <w:b/>
                <w:bCs/>
              </w:rPr>
            </w:pPr>
            <w:r w:rsidRPr="006B7A34">
              <w:rPr>
                <w:b/>
                <w:bCs/>
              </w:rPr>
              <w:t>Planificar pruebas.</w:t>
            </w:r>
          </w:p>
        </w:tc>
        <w:tc>
          <w:tcPr>
            <w:tcW w:w="2499" w:type="pct"/>
            <w:tcBorders>
              <w:top w:val="single" w:sz="8" w:space="0" w:color="5B9BD5"/>
              <w:bottom w:val="single" w:sz="8" w:space="0" w:color="5B9BD5"/>
              <w:right w:val="single" w:sz="8" w:space="0" w:color="5B9BD5"/>
            </w:tcBorders>
            <w:shd w:val="clear" w:color="auto" w:fill="auto"/>
          </w:tcPr>
          <w:p w14:paraId="6D3C2419" w14:textId="77777777" w:rsidR="00561905" w:rsidRPr="006B7A34" w:rsidRDefault="00561905" w:rsidP="006B7A34">
            <w:pPr>
              <w:keepNext/>
              <w:tabs>
                <w:tab w:val="left" w:pos="1215"/>
              </w:tabs>
              <w:spacing w:before="100" w:beforeAutospacing="1" w:after="100" w:afterAutospacing="1" w:line="240" w:lineRule="auto"/>
            </w:pPr>
            <w:r w:rsidRPr="006B7A34">
              <w:t>Plan de Pruebas.</w:t>
            </w:r>
          </w:p>
        </w:tc>
      </w:tr>
    </w:tbl>
    <w:p w14:paraId="737E92CA" w14:textId="77777777" w:rsidR="00561905" w:rsidRPr="00A7178B" w:rsidRDefault="00561905" w:rsidP="00561905">
      <w:pPr>
        <w:pStyle w:val="Descripcin"/>
        <w:rPr>
          <w:b/>
          <w:bCs/>
        </w:rPr>
      </w:pPr>
      <w:bookmarkStart w:id="136" w:name="_Toc401331100"/>
      <w:r>
        <w:t xml:space="preserve">Tabla </w:t>
      </w:r>
      <w:fldSimple w:instr=" SEQ Tabla \* ARABIC ">
        <w:r>
          <w:rPr>
            <w:noProof/>
          </w:rPr>
          <w:t>19</w:t>
        </w:r>
      </w:fldSimple>
      <w:r>
        <w:t>: tareas</w:t>
      </w:r>
      <w:bookmarkEnd w:id="136"/>
    </w:p>
    <w:p w14:paraId="59D236A2" w14:textId="77777777" w:rsidR="00561905" w:rsidRPr="006B7A34" w:rsidRDefault="00561905" w:rsidP="00561905">
      <w:pPr>
        <w:pStyle w:val="Ttulo3"/>
        <w:rPr>
          <w:rFonts w:ascii="Calibri" w:hAnsi="Calibri"/>
          <w:b/>
          <w:color w:val="2E74B5"/>
        </w:rPr>
      </w:pPr>
      <w:r w:rsidRPr="00A7178B">
        <w:br w:type="page"/>
      </w:r>
      <w:bookmarkStart w:id="137" w:name="_Toc401332123"/>
      <w:bookmarkStart w:id="138" w:name="_Toc497673426"/>
      <w:r w:rsidRPr="006B7A34">
        <w:rPr>
          <w:rFonts w:ascii="Calibri" w:hAnsi="Calibri"/>
          <w:b/>
          <w:color w:val="2E74B5"/>
        </w:rPr>
        <w:lastRenderedPageBreak/>
        <w:t>5.3.3. Responsabilidades.</w:t>
      </w:r>
      <w:bookmarkEnd w:id="137"/>
      <w:bookmarkEnd w:id="138"/>
    </w:p>
    <w:p w14:paraId="7086CA60" w14:textId="77777777" w:rsidR="00561905" w:rsidRPr="00A7178B" w:rsidRDefault="00561905" w:rsidP="00561905">
      <w:pPr>
        <w:rPr>
          <w:b/>
          <w:bCs/>
        </w:rPr>
      </w:pPr>
    </w:p>
    <w:tbl>
      <w:tblPr>
        <w:tblW w:w="4858"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3649"/>
        <w:gridCol w:w="1845"/>
        <w:gridCol w:w="1417"/>
        <w:gridCol w:w="1561"/>
      </w:tblGrid>
      <w:tr w:rsidR="005E5911" w:rsidRPr="006B7A34" w14:paraId="30512E1D" w14:textId="77777777" w:rsidTr="005E5911">
        <w:trPr>
          <w:trHeight w:val="20"/>
        </w:trPr>
        <w:tc>
          <w:tcPr>
            <w:tcW w:w="2154" w:type="pct"/>
            <w:shd w:val="clear" w:color="auto" w:fill="5B9BD5"/>
            <w:vAlign w:val="center"/>
          </w:tcPr>
          <w:p w14:paraId="7E0EC9CB" w14:textId="77777777" w:rsidR="005E5911" w:rsidRPr="006B7A34" w:rsidRDefault="005E5911" w:rsidP="006B7A34">
            <w:pPr>
              <w:tabs>
                <w:tab w:val="left" w:pos="1215"/>
              </w:tabs>
              <w:spacing w:before="100" w:beforeAutospacing="1" w:after="100" w:afterAutospacing="1" w:line="240" w:lineRule="auto"/>
              <w:jc w:val="center"/>
              <w:rPr>
                <w:bCs/>
                <w:color w:val="FFFFFF"/>
              </w:rPr>
            </w:pPr>
            <w:r w:rsidRPr="006B7A34">
              <w:rPr>
                <w:b/>
                <w:bCs/>
                <w:color w:val="FFFFFF"/>
              </w:rPr>
              <w:t>Documento Producto</w:t>
            </w:r>
          </w:p>
        </w:tc>
        <w:tc>
          <w:tcPr>
            <w:tcW w:w="1089" w:type="pct"/>
            <w:shd w:val="clear" w:color="auto" w:fill="5B9BD5"/>
            <w:vAlign w:val="center"/>
          </w:tcPr>
          <w:p w14:paraId="186079F1" w14:textId="2C6BE6E4" w:rsidR="005E5911" w:rsidRPr="005E5911" w:rsidRDefault="005E5911" w:rsidP="005E5911">
            <w:pPr>
              <w:spacing w:after="0" w:line="240" w:lineRule="auto"/>
              <w:jc w:val="center"/>
              <w:rPr>
                <w:color w:val="FFFFFF"/>
                <w:sz w:val="24"/>
                <w:szCs w:val="24"/>
              </w:rPr>
            </w:pPr>
            <w:r w:rsidRPr="005E5911">
              <w:rPr>
                <w:color w:val="FFFFFF"/>
                <w:sz w:val="24"/>
                <w:szCs w:val="24"/>
              </w:rPr>
              <w:t>Richard Romero</w:t>
            </w:r>
          </w:p>
        </w:tc>
        <w:tc>
          <w:tcPr>
            <w:tcW w:w="836" w:type="pct"/>
            <w:shd w:val="clear" w:color="auto" w:fill="5B9BD5"/>
            <w:vAlign w:val="center"/>
          </w:tcPr>
          <w:p w14:paraId="4832DC81" w14:textId="6EC42C01" w:rsidR="005E5911" w:rsidRPr="005E5911" w:rsidRDefault="005E5911" w:rsidP="006B7A34">
            <w:pPr>
              <w:tabs>
                <w:tab w:val="left" w:pos="1215"/>
              </w:tabs>
              <w:spacing w:before="100" w:beforeAutospacing="1" w:after="100" w:afterAutospacing="1" w:line="240" w:lineRule="auto"/>
              <w:jc w:val="center"/>
              <w:rPr>
                <w:bCs/>
                <w:color w:val="FFFFFF"/>
              </w:rPr>
            </w:pPr>
            <w:r w:rsidRPr="005E5911">
              <w:rPr>
                <w:color w:val="FFFFFF"/>
                <w:sz w:val="24"/>
                <w:szCs w:val="24"/>
              </w:rPr>
              <w:t>Ariel Palmero</w:t>
            </w:r>
          </w:p>
        </w:tc>
        <w:tc>
          <w:tcPr>
            <w:tcW w:w="921" w:type="pct"/>
            <w:shd w:val="clear" w:color="auto" w:fill="5B9BD5"/>
            <w:vAlign w:val="center"/>
          </w:tcPr>
          <w:p w14:paraId="6242256A" w14:textId="4AAF249F" w:rsidR="005E5911" w:rsidRPr="005E5911" w:rsidRDefault="005E5911" w:rsidP="006B7A34">
            <w:pPr>
              <w:tabs>
                <w:tab w:val="left" w:pos="1215"/>
              </w:tabs>
              <w:spacing w:before="100" w:beforeAutospacing="1" w:after="100" w:afterAutospacing="1" w:line="240" w:lineRule="auto"/>
              <w:jc w:val="center"/>
              <w:rPr>
                <w:bCs/>
                <w:color w:val="FFFFFF"/>
              </w:rPr>
            </w:pPr>
            <w:r w:rsidRPr="005E5911">
              <w:rPr>
                <w:bCs/>
                <w:color w:val="FFFFFF"/>
              </w:rPr>
              <w:t>Raúl David Nota</w:t>
            </w:r>
          </w:p>
        </w:tc>
      </w:tr>
      <w:tr w:rsidR="005E5911" w:rsidRPr="006B7A34" w14:paraId="55AD9249"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3562D56B"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de reglas de reglas.</w:t>
            </w:r>
          </w:p>
        </w:tc>
        <w:tc>
          <w:tcPr>
            <w:tcW w:w="1089" w:type="pct"/>
            <w:tcBorders>
              <w:top w:val="single" w:sz="8" w:space="0" w:color="5B9BD5"/>
              <w:bottom w:val="single" w:sz="8" w:space="0" w:color="5B9BD5"/>
            </w:tcBorders>
            <w:shd w:val="clear" w:color="auto" w:fill="auto"/>
            <w:vAlign w:val="center"/>
          </w:tcPr>
          <w:p w14:paraId="2BA23D45"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0A1539EA" w14:textId="669639D1"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6B5B822C" w14:textId="2987DF2E"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7316F300" w14:textId="77777777" w:rsidTr="005E5911">
        <w:trPr>
          <w:trHeight w:val="20"/>
        </w:trPr>
        <w:tc>
          <w:tcPr>
            <w:tcW w:w="2154" w:type="pct"/>
            <w:shd w:val="clear" w:color="auto" w:fill="auto"/>
            <w:vAlign w:val="center"/>
          </w:tcPr>
          <w:p w14:paraId="7ED1CB83"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de reglas de documentación.</w:t>
            </w:r>
          </w:p>
        </w:tc>
        <w:tc>
          <w:tcPr>
            <w:tcW w:w="1089" w:type="pct"/>
            <w:shd w:val="clear" w:color="auto" w:fill="auto"/>
            <w:vAlign w:val="center"/>
          </w:tcPr>
          <w:p w14:paraId="51796E5A"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shd w:val="clear" w:color="auto" w:fill="auto"/>
            <w:vAlign w:val="center"/>
          </w:tcPr>
          <w:p w14:paraId="3A8B6603" w14:textId="050CA074"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shd w:val="clear" w:color="auto" w:fill="auto"/>
            <w:vAlign w:val="center"/>
          </w:tcPr>
          <w:p w14:paraId="10D54979" w14:textId="2A8B5EA4"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526EA43E"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52754807"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de reglas de codificación.</w:t>
            </w:r>
          </w:p>
        </w:tc>
        <w:tc>
          <w:tcPr>
            <w:tcW w:w="1089" w:type="pct"/>
            <w:tcBorders>
              <w:top w:val="single" w:sz="8" w:space="0" w:color="5B9BD5"/>
              <w:bottom w:val="single" w:sz="8" w:space="0" w:color="5B9BD5"/>
            </w:tcBorders>
            <w:shd w:val="clear" w:color="auto" w:fill="auto"/>
            <w:vAlign w:val="center"/>
          </w:tcPr>
          <w:p w14:paraId="78590649" w14:textId="670EB50C"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0A53253F" w14:textId="1736892F"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32C885C7" w14:textId="1E1D24E1"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77BD8E1B" w14:textId="77777777" w:rsidTr="005E5911">
        <w:trPr>
          <w:trHeight w:val="20"/>
        </w:trPr>
        <w:tc>
          <w:tcPr>
            <w:tcW w:w="2154" w:type="pct"/>
            <w:shd w:val="clear" w:color="auto" w:fill="auto"/>
            <w:vAlign w:val="center"/>
          </w:tcPr>
          <w:p w14:paraId="799FADDF"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de reglas de diseño.</w:t>
            </w:r>
          </w:p>
        </w:tc>
        <w:tc>
          <w:tcPr>
            <w:tcW w:w="1089" w:type="pct"/>
            <w:shd w:val="clear" w:color="auto" w:fill="auto"/>
            <w:vAlign w:val="center"/>
          </w:tcPr>
          <w:p w14:paraId="7DDE2B8F"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shd w:val="clear" w:color="auto" w:fill="auto"/>
            <w:vAlign w:val="center"/>
          </w:tcPr>
          <w:p w14:paraId="4F3A0E5A" w14:textId="13532B94"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shd w:val="clear" w:color="auto" w:fill="auto"/>
            <w:vAlign w:val="center"/>
          </w:tcPr>
          <w:p w14:paraId="014560DA" w14:textId="7FCF1374"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218EF64F"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3E019832"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Checklist reglas de reglas.</w:t>
            </w:r>
          </w:p>
        </w:tc>
        <w:tc>
          <w:tcPr>
            <w:tcW w:w="1089" w:type="pct"/>
            <w:tcBorders>
              <w:top w:val="single" w:sz="8" w:space="0" w:color="5B9BD5"/>
              <w:bottom w:val="single" w:sz="8" w:space="0" w:color="5B9BD5"/>
            </w:tcBorders>
            <w:shd w:val="clear" w:color="auto" w:fill="auto"/>
            <w:vAlign w:val="center"/>
          </w:tcPr>
          <w:p w14:paraId="5E388FB4"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3AEDC88E" w14:textId="4E69E2B8"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4F33B319" w14:textId="1E8EE4CC"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6305C3B6" w14:textId="77777777" w:rsidTr="005E5911">
        <w:trPr>
          <w:trHeight w:val="20"/>
        </w:trPr>
        <w:tc>
          <w:tcPr>
            <w:tcW w:w="2154" w:type="pct"/>
            <w:shd w:val="clear" w:color="auto" w:fill="auto"/>
            <w:vAlign w:val="center"/>
          </w:tcPr>
          <w:p w14:paraId="048BE7BB"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Checklist reglas de documentación.</w:t>
            </w:r>
          </w:p>
        </w:tc>
        <w:tc>
          <w:tcPr>
            <w:tcW w:w="1089" w:type="pct"/>
            <w:shd w:val="clear" w:color="auto" w:fill="auto"/>
            <w:vAlign w:val="center"/>
          </w:tcPr>
          <w:p w14:paraId="064598CD"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shd w:val="clear" w:color="auto" w:fill="auto"/>
            <w:vAlign w:val="center"/>
          </w:tcPr>
          <w:p w14:paraId="370395DD" w14:textId="77777777"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shd w:val="clear" w:color="auto" w:fill="auto"/>
            <w:vAlign w:val="center"/>
          </w:tcPr>
          <w:p w14:paraId="1F990B44" w14:textId="217D6B9F"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2619CE66"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6F320E8E"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Checklist reglas de codificación.</w:t>
            </w:r>
          </w:p>
        </w:tc>
        <w:tc>
          <w:tcPr>
            <w:tcW w:w="1089" w:type="pct"/>
            <w:tcBorders>
              <w:top w:val="single" w:sz="8" w:space="0" w:color="5B9BD5"/>
              <w:bottom w:val="single" w:sz="8" w:space="0" w:color="5B9BD5"/>
            </w:tcBorders>
            <w:shd w:val="clear" w:color="auto" w:fill="auto"/>
            <w:vAlign w:val="center"/>
          </w:tcPr>
          <w:p w14:paraId="6E655DF0"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41D19FDF" w14:textId="52DDC4A0"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21EF0634" w14:textId="630FB53D"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29B49F0C" w14:textId="77777777" w:rsidTr="005E5911">
        <w:trPr>
          <w:trHeight w:val="20"/>
        </w:trPr>
        <w:tc>
          <w:tcPr>
            <w:tcW w:w="2154" w:type="pct"/>
            <w:shd w:val="clear" w:color="auto" w:fill="auto"/>
            <w:vAlign w:val="center"/>
          </w:tcPr>
          <w:p w14:paraId="470FEB8E"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Checklist reglas de diseño.</w:t>
            </w:r>
          </w:p>
        </w:tc>
        <w:tc>
          <w:tcPr>
            <w:tcW w:w="1089" w:type="pct"/>
            <w:shd w:val="clear" w:color="auto" w:fill="auto"/>
            <w:vAlign w:val="center"/>
          </w:tcPr>
          <w:p w14:paraId="48CC91E2" w14:textId="72E0A004"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shd w:val="clear" w:color="auto" w:fill="auto"/>
            <w:vAlign w:val="center"/>
          </w:tcPr>
          <w:p w14:paraId="6B056922" w14:textId="7741032C"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shd w:val="clear" w:color="auto" w:fill="auto"/>
            <w:vAlign w:val="center"/>
          </w:tcPr>
          <w:p w14:paraId="499F3BFB" w14:textId="5D022119"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6B51F9BF"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11466707"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SQAP(Plan de Aseguramiento de la Calidad).</w:t>
            </w:r>
          </w:p>
        </w:tc>
        <w:tc>
          <w:tcPr>
            <w:tcW w:w="1089" w:type="pct"/>
            <w:tcBorders>
              <w:top w:val="single" w:sz="8" w:space="0" w:color="5B9BD5"/>
              <w:bottom w:val="single" w:sz="8" w:space="0" w:color="5B9BD5"/>
            </w:tcBorders>
            <w:shd w:val="clear" w:color="auto" w:fill="auto"/>
            <w:vAlign w:val="center"/>
          </w:tcPr>
          <w:p w14:paraId="54EB3EF3"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5FDACE16" w14:textId="365B2953"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68210BB7" w14:textId="16A14D78"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6999BC68" w14:textId="77777777" w:rsidTr="005E5911">
        <w:trPr>
          <w:trHeight w:val="20"/>
        </w:trPr>
        <w:tc>
          <w:tcPr>
            <w:tcW w:w="2154" w:type="pct"/>
            <w:shd w:val="clear" w:color="auto" w:fill="auto"/>
            <w:vAlign w:val="center"/>
          </w:tcPr>
          <w:p w14:paraId="42E6F4D2"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de actualización de documentos.</w:t>
            </w:r>
          </w:p>
        </w:tc>
        <w:tc>
          <w:tcPr>
            <w:tcW w:w="1089" w:type="pct"/>
            <w:shd w:val="clear" w:color="auto" w:fill="auto"/>
            <w:vAlign w:val="center"/>
          </w:tcPr>
          <w:p w14:paraId="314AED70"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shd w:val="clear" w:color="auto" w:fill="auto"/>
            <w:vAlign w:val="center"/>
          </w:tcPr>
          <w:p w14:paraId="2283B0AA" w14:textId="4675336B"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shd w:val="clear" w:color="auto" w:fill="auto"/>
            <w:vAlign w:val="center"/>
          </w:tcPr>
          <w:p w14:paraId="311D2E78" w14:textId="675201ED"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123FB42C"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49DDCFB3"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Especificación de requerimientos.</w:t>
            </w:r>
          </w:p>
        </w:tc>
        <w:tc>
          <w:tcPr>
            <w:tcW w:w="1089" w:type="pct"/>
            <w:tcBorders>
              <w:top w:val="single" w:sz="8" w:space="0" w:color="5B9BD5"/>
              <w:bottom w:val="single" w:sz="8" w:space="0" w:color="5B9BD5"/>
            </w:tcBorders>
            <w:shd w:val="clear" w:color="auto" w:fill="auto"/>
            <w:vAlign w:val="center"/>
          </w:tcPr>
          <w:p w14:paraId="5D75F1C6" w14:textId="5B69FDDD"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10C91A6A" w14:textId="252E8DA9"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0E07140D" w14:textId="1F4BEAD9"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599D5F97" w14:textId="77777777" w:rsidTr="005E5911">
        <w:trPr>
          <w:trHeight w:val="20"/>
        </w:trPr>
        <w:tc>
          <w:tcPr>
            <w:tcW w:w="2154" w:type="pct"/>
            <w:shd w:val="clear" w:color="auto" w:fill="auto"/>
            <w:vAlign w:val="center"/>
          </w:tcPr>
          <w:p w14:paraId="30EFA9D7"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de Fase de Inicio.</w:t>
            </w:r>
          </w:p>
        </w:tc>
        <w:tc>
          <w:tcPr>
            <w:tcW w:w="1089" w:type="pct"/>
            <w:shd w:val="clear" w:color="auto" w:fill="auto"/>
            <w:vAlign w:val="center"/>
          </w:tcPr>
          <w:p w14:paraId="75537D3C"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shd w:val="clear" w:color="auto" w:fill="auto"/>
            <w:vAlign w:val="center"/>
          </w:tcPr>
          <w:p w14:paraId="1EF868BA" w14:textId="61F223E0"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shd w:val="clear" w:color="auto" w:fill="auto"/>
            <w:vAlign w:val="center"/>
          </w:tcPr>
          <w:p w14:paraId="3AD659D9" w14:textId="5847015A"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26E576A9"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05690198"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Plan del Proyecto.</w:t>
            </w:r>
          </w:p>
        </w:tc>
        <w:tc>
          <w:tcPr>
            <w:tcW w:w="1089" w:type="pct"/>
            <w:tcBorders>
              <w:top w:val="single" w:sz="8" w:space="0" w:color="5B9BD5"/>
              <w:bottom w:val="single" w:sz="8" w:space="0" w:color="5B9BD5"/>
            </w:tcBorders>
            <w:shd w:val="clear" w:color="auto" w:fill="auto"/>
            <w:vAlign w:val="center"/>
          </w:tcPr>
          <w:p w14:paraId="286EE09D" w14:textId="77777777"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40ABA9F2" w14:textId="77777777"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14A38AA0" w14:textId="524E5975"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3678A0A4" w14:textId="77777777" w:rsidTr="005E5911">
        <w:trPr>
          <w:trHeight w:val="20"/>
        </w:trPr>
        <w:tc>
          <w:tcPr>
            <w:tcW w:w="2154" w:type="pct"/>
            <w:shd w:val="clear" w:color="auto" w:fill="auto"/>
            <w:vAlign w:val="center"/>
          </w:tcPr>
          <w:p w14:paraId="4C060B02"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Fase de Elaboración 1era Iteración.</w:t>
            </w:r>
          </w:p>
        </w:tc>
        <w:tc>
          <w:tcPr>
            <w:tcW w:w="1089" w:type="pct"/>
            <w:shd w:val="clear" w:color="auto" w:fill="auto"/>
            <w:vAlign w:val="center"/>
          </w:tcPr>
          <w:p w14:paraId="1EE12EDC" w14:textId="19BD15F5"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shd w:val="clear" w:color="auto" w:fill="auto"/>
            <w:vAlign w:val="center"/>
          </w:tcPr>
          <w:p w14:paraId="3FCF6D50" w14:textId="2BEA0E8D"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shd w:val="clear" w:color="auto" w:fill="auto"/>
            <w:vAlign w:val="center"/>
          </w:tcPr>
          <w:p w14:paraId="13A1632B" w14:textId="58CDAB1A"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31215A8A"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4CB7968F"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Fase de Elaboración 2da Iteración.</w:t>
            </w:r>
          </w:p>
        </w:tc>
        <w:tc>
          <w:tcPr>
            <w:tcW w:w="1089" w:type="pct"/>
            <w:tcBorders>
              <w:top w:val="single" w:sz="8" w:space="0" w:color="5B9BD5"/>
              <w:bottom w:val="single" w:sz="8" w:space="0" w:color="5B9BD5"/>
            </w:tcBorders>
            <w:shd w:val="clear" w:color="auto" w:fill="auto"/>
            <w:vAlign w:val="center"/>
          </w:tcPr>
          <w:p w14:paraId="3A17C3C4" w14:textId="4F62AA34"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3CBE0B8C" w14:textId="77777777"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61CDCF6D" w14:textId="13C576BC"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41EFF735" w14:textId="77777777" w:rsidTr="005E5911">
        <w:trPr>
          <w:trHeight w:val="20"/>
        </w:trPr>
        <w:tc>
          <w:tcPr>
            <w:tcW w:w="2154" w:type="pct"/>
            <w:shd w:val="clear" w:color="auto" w:fill="auto"/>
            <w:vAlign w:val="center"/>
          </w:tcPr>
          <w:p w14:paraId="679B34E0"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Fase de Elaboración 3era Iteración.</w:t>
            </w:r>
          </w:p>
        </w:tc>
        <w:tc>
          <w:tcPr>
            <w:tcW w:w="1089" w:type="pct"/>
            <w:shd w:val="clear" w:color="auto" w:fill="auto"/>
            <w:vAlign w:val="center"/>
          </w:tcPr>
          <w:p w14:paraId="48485FEC" w14:textId="77777777" w:rsidR="005E5911" w:rsidRPr="006B7A34" w:rsidRDefault="005E5911" w:rsidP="006B7A34">
            <w:pPr>
              <w:tabs>
                <w:tab w:val="left" w:pos="1215"/>
              </w:tabs>
              <w:spacing w:before="100" w:beforeAutospacing="1" w:after="100" w:afterAutospacing="1" w:line="240" w:lineRule="auto"/>
              <w:jc w:val="center"/>
            </w:pPr>
            <w:r w:rsidRPr="006B7A34">
              <w:t>Autor</w:t>
            </w:r>
          </w:p>
        </w:tc>
        <w:tc>
          <w:tcPr>
            <w:tcW w:w="836" w:type="pct"/>
            <w:shd w:val="clear" w:color="auto" w:fill="auto"/>
            <w:vAlign w:val="center"/>
          </w:tcPr>
          <w:p w14:paraId="1B94C5D1" w14:textId="3A2C0B57"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shd w:val="clear" w:color="auto" w:fill="auto"/>
            <w:vAlign w:val="center"/>
          </w:tcPr>
          <w:p w14:paraId="357597AD" w14:textId="457F76CD"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06520309"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2DEB96CE"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Documento Fase de Elaboración 4era Iteración.</w:t>
            </w:r>
          </w:p>
        </w:tc>
        <w:tc>
          <w:tcPr>
            <w:tcW w:w="1089" w:type="pct"/>
            <w:tcBorders>
              <w:top w:val="single" w:sz="8" w:space="0" w:color="5B9BD5"/>
              <w:bottom w:val="single" w:sz="8" w:space="0" w:color="5B9BD5"/>
            </w:tcBorders>
            <w:shd w:val="clear" w:color="auto" w:fill="auto"/>
            <w:vAlign w:val="center"/>
          </w:tcPr>
          <w:p w14:paraId="42051B8D" w14:textId="030B5058"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58FECB56" w14:textId="2F16762B"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41CB7749" w14:textId="77777777"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6282DE0E" w14:textId="77777777" w:rsidTr="005E5911">
        <w:trPr>
          <w:trHeight w:val="20"/>
        </w:trPr>
        <w:tc>
          <w:tcPr>
            <w:tcW w:w="2154" w:type="pct"/>
            <w:shd w:val="clear" w:color="auto" w:fill="auto"/>
            <w:vAlign w:val="center"/>
          </w:tcPr>
          <w:p w14:paraId="134B373B"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Master Plan.</w:t>
            </w:r>
          </w:p>
        </w:tc>
        <w:tc>
          <w:tcPr>
            <w:tcW w:w="1089" w:type="pct"/>
            <w:shd w:val="clear" w:color="auto" w:fill="auto"/>
            <w:vAlign w:val="center"/>
          </w:tcPr>
          <w:p w14:paraId="4792866F" w14:textId="77777777" w:rsidR="005E5911" w:rsidRPr="006B7A34" w:rsidRDefault="005E5911" w:rsidP="006B7A34">
            <w:pPr>
              <w:tabs>
                <w:tab w:val="left" w:pos="1215"/>
              </w:tabs>
              <w:spacing w:before="100" w:beforeAutospacing="1" w:after="100" w:afterAutospacing="1" w:line="240" w:lineRule="auto"/>
              <w:jc w:val="center"/>
            </w:pPr>
            <w:r w:rsidRPr="006B7A34">
              <w:t>-</w:t>
            </w:r>
          </w:p>
        </w:tc>
        <w:tc>
          <w:tcPr>
            <w:tcW w:w="836" w:type="pct"/>
            <w:shd w:val="clear" w:color="auto" w:fill="auto"/>
            <w:vAlign w:val="center"/>
          </w:tcPr>
          <w:p w14:paraId="5B3C2C69" w14:textId="77777777" w:rsidR="005E5911" w:rsidRPr="006B7A34" w:rsidRDefault="005E5911" w:rsidP="006B7A34">
            <w:pPr>
              <w:tabs>
                <w:tab w:val="left" w:pos="1215"/>
              </w:tabs>
              <w:spacing w:before="100" w:beforeAutospacing="1" w:after="100" w:afterAutospacing="1" w:line="240" w:lineRule="auto"/>
              <w:jc w:val="center"/>
            </w:pPr>
            <w:r w:rsidRPr="006B7A34">
              <w:t>-</w:t>
            </w:r>
          </w:p>
        </w:tc>
        <w:tc>
          <w:tcPr>
            <w:tcW w:w="921" w:type="pct"/>
            <w:shd w:val="clear" w:color="auto" w:fill="auto"/>
            <w:vAlign w:val="center"/>
          </w:tcPr>
          <w:p w14:paraId="2E809B0D" w14:textId="77777777" w:rsidR="005E5911" w:rsidRPr="006B7A34" w:rsidRDefault="005E5911" w:rsidP="006B7A34">
            <w:pPr>
              <w:tabs>
                <w:tab w:val="left" w:pos="1215"/>
              </w:tabs>
              <w:spacing w:before="100" w:beforeAutospacing="1" w:after="100" w:afterAutospacing="1" w:line="240" w:lineRule="auto"/>
              <w:jc w:val="center"/>
            </w:pPr>
            <w:r w:rsidRPr="006B7A34">
              <w:t>-</w:t>
            </w:r>
          </w:p>
        </w:tc>
      </w:tr>
      <w:tr w:rsidR="005E5911" w:rsidRPr="006B7A34" w14:paraId="5648E963"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518DAD14"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Hojas de log.</w:t>
            </w:r>
          </w:p>
        </w:tc>
        <w:tc>
          <w:tcPr>
            <w:tcW w:w="1089" w:type="pct"/>
            <w:tcBorders>
              <w:top w:val="single" w:sz="8" w:space="0" w:color="5B9BD5"/>
              <w:bottom w:val="single" w:sz="8" w:space="0" w:color="5B9BD5"/>
            </w:tcBorders>
            <w:shd w:val="clear" w:color="auto" w:fill="auto"/>
            <w:vAlign w:val="center"/>
          </w:tcPr>
          <w:p w14:paraId="4335CAFB" w14:textId="51992B30"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01B8DC8C" w14:textId="77777777"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2BF1A6C6" w14:textId="6510E666" w:rsidR="005E5911" w:rsidRPr="006B7A34" w:rsidRDefault="005E5911" w:rsidP="006B7A34">
            <w:pPr>
              <w:tabs>
                <w:tab w:val="left" w:pos="1215"/>
              </w:tabs>
              <w:spacing w:before="100" w:beforeAutospacing="1" w:after="100" w:afterAutospacing="1" w:line="240" w:lineRule="auto"/>
              <w:jc w:val="center"/>
            </w:pPr>
            <w:r w:rsidRPr="006B7A34">
              <w:t>Prueba</w:t>
            </w:r>
          </w:p>
        </w:tc>
      </w:tr>
      <w:tr w:rsidR="005E5911" w:rsidRPr="006B7A34" w14:paraId="0E1DEA87" w14:textId="77777777" w:rsidTr="005E5911">
        <w:trPr>
          <w:trHeight w:val="20"/>
        </w:trPr>
        <w:tc>
          <w:tcPr>
            <w:tcW w:w="2154" w:type="pct"/>
            <w:shd w:val="clear" w:color="auto" w:fill="auto"/>
            <w:vAlign w:val="center"/>
          </w:tcPr>
          <w:p w14:paraId="462E4C56"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Data Summary.</w:t>
            </w:r>
          </w:p>
        </w:tc>
        <w:tc>
          <w:tcPr>
            <w:tcW w:w="1089" w:type="pct"/>
            <w:shd w:val="clear" w:color="auto" w:fill="auto"/>
            <w:vAlign w:val="center"/>
          </w:tcPr>
          <w:p w14:paraId="7933631E" w14:textId="77777777" w:rsidR="005E5911" w:rsidRPr="006B7A34" w:rsidRDefault="005E5911" w:rsidP="006B7A34">
            <w:pPr>
              <w:tabs>
                <w:tab w:val="left" w:pos="1215"/>
              </w:tabs>
              <w:spacing w:before="100" w:beforeAutospacing="1" w:after="100" w:afterAutospacing="1" w:line="240" w:lineRule="auto"/>
              <w:jc w:val="center"/>
            </w:pPr>
            <w:r w:rsidRPr="006B7A34">
              <w:t>-</w:t>
            </w:r>
          </w:p>
        </w:tc>
        <w:tc>
          <w:tcPr>
            <w:tcW w:w="836" w:type="pct"/>
            <w:shd w:val="clear" w:color="auto" w:fill="auto"/>
            <w:vAlign w:val="center"/>
          </w:tcPr>
          <w:p w14:paraId="436E7AF9" w14:textId="77777777" w:rsidR="005E5911" w:rsidRPr="006B7A34" w:rsidRDefault="005E5911" w:rsidP="006B7A34">
            <w:pPr>
              <w:tabs>
                <w:tab w:val="left" w:pos="1215"/>
              </w:tabs>
              <w:spacing w:before="100" w:beforeAutospacing="1" w:after="100" w:afterAutospacing="1" w:line="240" w:lineRule="auto"/>
              <w:jc w:val="center"/>
            </w:pPr>
            <w:r w:rsidRPr="006B7A34">
              <w:t>-</w:t>
            </w:r>
          </w:p>
        </w:tc>
        <w:tc>
          <w:tcPr>
            <w:tcW w:w="921" w:type="pct"/>
            <w:shd w:val="clear" w:color="auto" w:fill="auto"/>
            <w:vAlign w:val="center"/>
          </w:tcPr>
          <w:p w14:paraId="00706CB7" w14:textId="77777777" w:rsidR="005E5911" w:rsidRPr="006B7A34" w:rsidRDefault="005E5911" w:rsidP="006B7A34">
            <w:pPr>
              <w:tabs>
                <w:tab w:val="left" w:pos="1215"/>
              </w:tabs>
              <w:spacing w:before="100" w:beforeAutospacing="1" w:after="100" w:afterAutospacing="1" w:line="240" w:lineRule="auto"/>
              <w:jc w:val="center"/>
            </w:pPr>
            <w:r w:rsidRPr="006B7A34">
              <w:t>-</w:t>
            </w:r>
          </w:p>
        </w:tc>
      </w:tr>
      <w:tr w:rsidR="005E5911" w:rsidRPr="006B7A34" w14:paraId="0AAD8B8F" w14:textId="77777777" w:rsidTr="005E5911">
        <w:trPr>
          <w:trHeight w:val="20"/>
        </w:trPr>
        <w:tc>
          <w:tcPr>
            <w:tcW w:w="2154" w:type="pct"/>
            <w:tcBorders>
              <w:top w:val="single" w:sz="8" w:space="0" w:color="5B9BD5"/>
              <w:left w:val="single" w:sz="8" w:space="0" w:color="5B9BD5"/>
              <w:bottom w:val="single" w:sz="8" w:space="0" w:color="5B9BD5"/>
            </w:tcBorders>
            <w:shd w:val="clear" w:color="auto" w:fill="auto"/>
            <w:vAlign w:val="center"/>
          </w:tcPr>
          <w:p w14:paraId="2CBAEBF3" w14:textId="77777777" w:rsidR="005E5911" w:rsidRPr="006B7A34" w:rsidRDefault="005E5911" w:rsidP="006B7A34">
            <w:pPr>
              <w:tabs>
                <w:tab w:val="left" w:pos="1215"/>
              </w:tabs>
              <w:spacing w:before="100" w:beforeAutospacing="1" w:after="100" w:afterAutospacing="1" w:line="240" w:lineRule="auto"/>
              <w:rPr>
                <w:b/>
                <w:bCs/>
              </w:rPr>
            </w:pPr>
            <w:r w:rsidRPr="006B7A34">
              <w:rPr>
                <w:b/>
                <w:bCs/>
              </w:rPr>
              <w:t>Plan de Pruebas.</w:t>
            </w:r>
          </w:p>
        </w:tc>
        <w:tc>
          <w:tcPr>
            <w:tcW w:w="1089" w:type="pct"/>
            <w:tcBorders>
              <w:top w:val="single" w:sz="8" w:space="0" w:color="5B9BD5"/>
              <w:bottom w:val="single" w:sz="8" w:space="0" w:color="5B9BD5"/>
            </w:tcBorders>
            <w:shd w:val="clear" w:color="auto" w:fill="auto"/>
            <w:vAlign w:val="center"/>
          </w:tcPr>
          <w:p w14:paraId="19FA97E1" w14:textId="389C546D" w:rsidR="005E5911" w:rsidRPr="006B7A34" w:rsidRDefault="005E5911" w:rsidP="006B7A34">
            <w:pPr>
              <w:tabs>
                <w:tab w:val="left" w:pos="1215"/>
              </w:tabs>
              <w:spacing w:before="100" w:beforeAutospacing="1" w:after="100" w:afterAutospacing="1" w:line="240" w:lineRule="auto"/>
              <w:jc w:val="center"/>
            </w:pPr>
            <w:r w:rsidRPr="006B7A34">
              <w:t>Revisión</w:t>
            </w:r>
          </w:p>
        </w:tc>
        <w:tc>
          <w:tcPr>
            <w:tcW w:w="836" w:type="pct"/>
            <w:tcBorders>
              <w:top w:val="single" w:sz="8" w:space="0" w:color="5B9BD5"/>
              <w:bottom w:val="single" w:sz="8" w:space="0" w:color="5B9BD5"/>
            </w:tcBorders>
            <w:shd w:val="clear" w:color="auto" w:fill="auto"/>
            <w:vAlign w:val="center"/>
          </w:tcPr>
          <w:p w14:paraId="3DA15AF8" w14:textId="6320A6C6" w:rsidR="005E5911" w:rsidRPr="006B7A34" w:rsidRDefault="005E5911" w:rsidP="006B7A34">
            <w:pPr>
              <w:tabs>
                <w:tab w:val="left" w:pos="1215"/>
              </w:tabs>
              <w:spacing w:before="100" w:beforeAutospacing="1" w:after="100" w:afterAutospacing="1" w:line="240" w:lineRule="auto"/>
              <w:jc w:val="center"/>
            </w:pPr>
            <w:r w:rsidRPr="006B7A34">
              <w:t>Autor</w:t>
            </w:r>
          </w:p>
        </w:tc>
        <w:tc>
          <w:tcPr>
            <w:tcW w:w="921" w:type="pct"/>
            <w:tcBorders>
              <w:top w:val="single" w:sz="8" w:space="0" w:color="5B9BD5"/>
              <w:bottom w:val="single" w:sz="8" w:space="0" w:color="5B9BD5"/>
            </w:tcBorders>
            <w:shd w:val="clear" w:color="auto" w:fill="auto"/>
            <w:vAlign w:val="center"/>
          </w:tcPr>
          <w:p w14:paraId="722BB9D4" w14:textId="10E7A2F6" w:rsidR="005E5911" w:rsidRPr="006B7A34" w:rsidRDefault="005E5911" w:rsidP="006B7A34">
            <w:pPr>
              <w:tabs>
                <w:tab w:val="left" w:pos="1215"/>
              </w:tabs>
              <w:spacing w:before="100" w:beforeAutospacing="1" w:after="100" w:afterAutospacing="1" w:line="240" w:lineRule="auto"/>
              <w:jc w:val="center"/>
            </w:pPr>
            <w:r w:rsidRPr="006B7A34">
              <w:t>Prueba</w:t>
            </w:r>
          </w:p>
        </w:tc>
      </w:tr>
    </w:tbl>
    <w:p w14:paraId="3ECF92CA" w14:textId="77777777" w:rsidR="00561905" w:rsidRDefault="00561905" w:rsidP="00561905">
      <w:pPr>
        <w:pStyle w:val="Descripcin"/>
      </w:pPr>
      <w:bookmarkStart w:id="139" w:name="_Toc401331101"/>
      <w:r>
        <w:t xml:space="preserve">Tabla </w:t>
      </w:r>
      <w:fldSimple w:instr=" SEQ Tabla \* ARABIC ">
        <w:r>
          <w:rPr>
            <w:noProof/>
          </w:rPr>
          <w:t>20</w:t>
        </w:r>
      </w:fldSimple>
      <w:r>
        <w:t>: responsabilidades</w:t>
      </w:r>
      <w:bookmarkEnd w:id="139"/>
    </w:p>
    <w:p w14:paraId="3C3F1ECF" w14:textId="77777777" w:rsidR="00561905" w:rsidRPr="006B7A34" w:rsidRDefault="00561905" w:rsidP="00561905">
      <w:pPr>
        <w:pStyle w:val="Ttulo2"/>
        <w:rPr>
          <w:rFonts w:ascii="Calibri" w:hAnsi="Calibri"/>
          <w:b/>
          <w:sz w:val="24"/>
          <w:szCs w:val="24"/>
        </w:rPr>
      </w:pPr>
      <w:r w:rsidRPr="00A7178B">
        <w:br w:type="page"/>
      </w:r>
      <w:bookmarkStart w:id="140" w:name="_Toc401332124"/>
      <w:bookmarkStart w:id="141" w:name="_Toc497673427"/>
      <w:r w:rsidRPr="006B7A34">
        <w:rPr>
          <w:rFonts w:ascii="Calibri" w:hAnsi="Calibri"/>
          <w:b/>
          <w:sz w:val="24"/>
          <w:szCs w:val="24"/>
        </w:rPr>
        <w:lastRenderedPageBreak/>
        <w:t>5.4.-DOCUMENTACIÓN.</w:t>
      </w:r>
      <w:bookmarkEnd w:id="140"/>
      <w:bookmarkEnd w:id="141"/>
    </w:p>
    <w:p w14:paraId="5C8DB35B" w14:textId="77777777" w:rsidR="00561905" w:rsidRPr="00A7178B" w:rsidRDefault="00561905" w:rsidP="00561905">
      <w:r w:rsidRPr="00A7178B">
        <w:t>Durante el proyecto se generaran los siguientes documentos:</w:t>
      </w:r>
    </w:p>
    <w:p w14:paraId="432680D3" w14:textId="77777777" w:rsidR="00561905" w:rsidRPr="00A7178B" w:rsidRDefault="00561905" w:rsidP="001B6F2F">
      <w:pPr>
        <w:numPr>
          <w:ilvl w:val="0"/>
          <w:numId w:val="19"/>
        </w:numPr>
        <w:suppressAutoHyphens/>
        <w:autoSpaceDE w:val="0"/>
        <w:spacing w:after="0" w:line="240" w:lineRule="auto"/>
      </w:pPr>
      <w:r w:rsidRPr="00A7178B">
        <w:t>Documento de reglas de reglas.</w:t>
      </w:r>
    </w:p>
    <w:p w14:paraId="37290588" w14:textId="77777777" w:rsidR="00561905" w:rsidRPr="00A7178B" w:rsidRDefault="00561905" w:rsidP="001B6F2F">
      <w:pPr>
        <w:numPr>
          <w:ilvl w:val="0"/>
          <w:numId w:val="19"/>
        </w:numPr>
        <w:suppressAutoHyphens/>
        <w:autoSpaceDE w:val="0"/>
        <w:spacing w:after="0" w:line="240" w:lineRule="auto"/>
      </w:pPr>
      <w:r w:rsidRPr="00A7178B">
        <w:t>Documento de reglas de documentación.</w:t>
      </w:r>
    </w:p>
    <w:p w14:paraId="3BC5F4F1" w14:textId="77777777" w:rsidR="00561905" w:rsidRPr="00A7178B" w:rsidRDefault="00561905" w:rsidP="001B6F2F">
      <w:pPr>
        <w:numPr>
          <w:ilvl w:val="0"/>
          <w:numId w:val="19"/>
        </w:numPr>
        <w:suppressAutoHyphens/>
        <w:autoSpaceDE w:val="0"/>
        <w:spacing w:after="0" w:line="240" w:lineRule="auto"/>
      </w:pPr>
      <w:r w:rsidRPr="00A7178B">
        <w:t>Documento de reglas de codificación.</w:t>
      </w:r>
    </w:p>
    <w:p w14:paraId="3452A6C8" w14:textId="77777777" w:rsidR="00561905" w:rsidRPr="00A7178B" w:rsidRDefault="00561905" w:rsidP="001B6F2F">
      <w:pPr>
        <w:numPr>
          <w:ilvl w:val="0"/>
          <w:numId w:val="19"/>
        </w:numPr>
        <w:suppressAutoHyphens/>
        <w:autoSpaceDE w:val="0"/>
        <w:spacing w:after="0" w:line="240" w:lineRule="auto"/>
      </w:pPr>
      <w:r w:rsidRPr="00A7178B">
        <w:t>Documento de reglas de diseño.</w:t>
      </w:r>
    </w:p>
    <w:p w14:paraId="61D50957" w14:textId="77777777" w:rsidR="00561905" w:rsidRPr="00A7178B" w:rsidRDefault="00561905" w:rsidP="001B6F2F">
      <w:pPr>
        <w:numPr>
          <w:ilvl w:val="0"/>
          <w:numId w:val="19"/>
        </w:numPr>
        <w:suppressAutoHyphens/>
        <w:autoSpaceDE w:val="0"/>
        <w:spacing w:after="0" w:line="240" w:lineRule="auto"/>
      </w:pPr>
      <w:r w:rsidRPr="00A7178B">
        <w:t>Checklist reglas de reglas.</w:t>
      </w:r>
    </w:p>
    <w:p w14:paraId="44D441C5" w14:textId="77777777" w:rsidR="00561905" w:rsidRPr="00A7178B" w:rsidRDefault="00561905" w:rsidP="001B6F2F">
      <w:pPr>
        <w:numPr>
          <w:ilvl w:val="0"/>
          <w:numId w:val="19"/>
        </w:numPr>
        <w:suppressAutoHyphens/>
        <w:autoSpaceDE w:val="0"/>
        <w:spacing w:after="0" w:line="240" w:lineRule="auto"/>
      </w:pPr>
      <w:r w:rsidRPr="00A7178B">
        <w:t>Checklist reglas de documentación.</w:t>
      </w:r>
    </w:p>
    <w:p w14:paraId="1DEC0360" w14:textId="77777777" w:rsidR="00561905" w:rsidRPr="00A7178B" w:rsidRDefault="00561905" w:rsidP="001B6F2F">
      <w:pPr>
        <w:numPr>
          <w:ilvl w:val="0"/>
          <w:numId w:val="19"/>
        </w:numPr>
        <w:suppressAutoHyphens/>
        <w:autoSpaceDE w:val="0"/>
        <w:spacing w:after="0" w:line="240" w:lineRule="auto"/>
      </w:pPr>
      <w:r w:rsidRPr="00A7178B">
        <w:t>Checklist reglas de codificación.</w:t>
      </w:r>
    </w:p>
    <w:p w14:paraId="024A476E" w14:textId="77777777" w:rsidR="00561905" w:rsidRPr="00A7178B" w:rsidRDefault="00561905" w:rsidP="001B6F2F">
      <w:pPr>
        <w:numPr>
          <w:ilvl w:val="0"/>
          <w:numId w:val="19"/>
        </w:numPr>
        <w:suppressAutoHyphens/>
        <w:autoSpaceDE w:val="0"/>
        <w:spacing w:after="0" w:line="240" w:lineRule="auto"/>
      </w:pPr>
      <w:r w:rsidRPr="00A7178B">
        <w:t>Checklist reglas de diseño.</w:t>
      </w:r>
    </w:p>
    <w:p w14:paraId="76A2FA5C" w14:textId="77777777" w:rsidR="00561905" w:rsidRPr="00A7178B" w:rsidRDefault="00561905" w:rsidP="001B6F2F">
      <w:pPr>
        <w:numPr>
          <w:ilvl w:val="0"/>
          <w:numId w:val="19"/>
        </w:numPr>
        <w:suppressAutoHyphens/>
        <w:autoSpaceDE w:val="0"/>
        <w:spacing w:after="0" w:line="240" w:lineRule="auto"/>
      </w:pPr>
      <w:r w:rsidRPr="00A7178B">
        <w:t>SQAP (Plan de Aseguramiento de la Calidad).</w:t>
      </w:r>
    </w:p>
    <w:p w14:paraId="656B8C7D" w14:textId="77777777" w:rsidR="00561905" w:rsidRPr="00A7178B" w:rsidRDefault="00561905" w:rsidP="001B6F2F">
      <w:pPr>
        <w:numPr>
          <w:ilvl w:val="0"/>
          <w:numId w:val="19"/>
        </w:numPr>
        <w:suppressAutoHyphens/>
        <w:autoSpaceDE w:val="0"/>
        <w:spacing w:after="0" w:line="240" w:lineRule="auto"/>
      </w:pPr>
      <w:r w:rsidRPr="00A7178B">
        <w:t>Documento de actualización de documentos.</w:t>
      </w:r>
    </w:p>
    <w:p w14:paraId="69F98BEC" w14:textId="77777777" w:rsidR="00561905" w:rsidRPr="00A7178B" w:rsidRDefault="00561905" w:rsidP="001B6F2F">
      <w:pPr>
        <w:numPr>
          <w:ilvl w:val="0"/>
          <w:numId w:val="19"/>
        </w:numPr>
        <w:suppressAutoHyphens/>
        <w:autoSpaceDE w:val="0"/>
        <w:spacing w:after="0" w:line="240" w:lineRule="auto"/>
      </w:pPr>
      <w:r w:rsidRPr="00A7178B">
        <w:t>Especificación de requerimientos.</w:t>
      </w:r>
    </w:p>
    <w:p w14:paraId="2579C7E2" w14:textId="77777777" w:rsidR="00561905" w:rsidRPr="00A7178B" w:rsidRDefault="00561905" w:rsidP="001B6F2F">
      <w:pPr>
        <w:numPr>
          <w:ilvl w:val="0"/>
          <w:numId w:val="19"/>
        </w:numPr>
        <w:suppressAutoHyphens/>
        <w:autoSpaceDE w:val="0"/>
        <w:spacing w:after="0" w:line="240" w:lineRule="auto"/>
      </w:pPr>
      <w:r w:rsidRPr="00A7178B">
        <w:t>Documento de Fase de Inicio.</w:t>
      </w:r>
    </w:p>
    <w:p w14:paraId="4BF5F933" w14:textId="77777777" w:rsidR="00561905" w:rsidRPr="00A7178B" w:rsidRDefault="00561905" w:rsidP="001B6F2F">
      <w:pPr>
        <w:numPr>
          <w:ilvl w:val="0"/>
          <w:numId w:val="19"/>
        </w:numPr>
        <w:suppressAutoHyphens/>
        <w:autoSpaceDE w:val="0"/>
        <w:spacing w:after="0" w:line="240" w:lineRule="auto"/>
      </w:pPr>
      <w:r w:rsidRPr="00A7178B">
        <w:t>Plan del Proyecto.</w:t>
      </w:r>
    </w:p>
    <w:p w14:paraId="3665FA09" w14:textId="77777777" w:rsidR="00561905" w:rsidRPr="00A7178B" w:rsidRDefault="00561905" w:rsidP="001B6F2F">
      <w:pPr>
        <w:numPr>
          <w:ilvl w:val="0"/>
          <w:numId w:val="19"/>
        </w:numPr>
        <w:suppressAutoHyphens/>
        <w:autoSpaceDE w:val="0"/>
        <w:spacing w:after="0" w:line="240" w:lineRule="auto"/>
      </w:pPr>
      <w:r w:rsidRPr="00A7178B">
        <w:t>Documento Fase de Elaboración 1era Iteración.</w:t>
      </w:r>
    </w:p>
    <w:p w14:paraId="01360350" w14:textId="77777777" w:rsidR="00561905" w:rsidRPr="00A7178B" w:rsidRDefault="00561905" w:rsidP="001B6F2F">
      <w:pPr>
        <w:numPr>
          <w:ilvl w:val="0"/>
          <w:numId w:val="19"/>
        </w:numPr>
        <w:suppressAutoHyphens/>
        <w:autoSpaceDE w:val="0"/>
        <w:spacing w:after="0" w:line="240" w:lineRule="auto"/>
      </w:pPr>
      <w:r w:rsidRPr="00A7178B">
        <w:t>Documento Fase de Elaboración 2da Iteración.</w:t>
      </w:r>
    </w:p>
    <w:p w14:paraId="1029D7F3" w14:textId="77777777" w:rsidR="00561905" w:rsidRPr="00A7178B" w:rsidRDefault="00561905" w:rsidP="001B6F2F">
      <w:pPr>
        <w:numPr>
          <w:ilvl w:val="0"/>
          <w:numId w:val="19"/>
        </w:numPr>
        <w:suppressAutoHyphens/>
        <w:autoSpaceDE w:val="0"/>
        <w:spacing w:after="0" w:line="240" w:lineRule="auto"/>
      </w:pPr>
      <w:r w:rsidRPr="00A7178B">
        <w:t>Documento Fase de Elaboración 3era Iteración.</w:t>
      </w:r>
    </w:p>
    <w:p w14:paraId="304E4E7C" w14:textId="77777777" w:rsidR="00561905" w:rsidRPr="00A7178B" w:rsidRDefault="00561905" w:rsidP="001B6F2F">
      <w:pPr>
        <w:numPr>
          <w:ilvl w:val="0"/>
          <w:numId w:val="19"/>
        </w:numPr>
        <w:suppressAutoHyphens/>
        <w:autoSpaceDE w:val="0"/>
        <w:spacing w:after="0" w:line="240" w:lineRule="auto"/>
      </w:pPr>
      <w:r w:rsidRPr="00A7178B">
        <w:t>Documento Fase de Elaboración 4era Iteración.</w:t>
      </w:r>
    </w:p>
    <w:p w14:paraId="4725BBC8" w14:textId="77777777" w:rsidR="00561905" w:rsidRPr="00A7178B" w:rsidRDefault="00561905" w:rsidP="001B6F2F">
      <w:pPr>
        <w:numPr>
          <w:ilvl w:val="0"/>
          <w:numId w:val="19"/>
        </w:numPr>
        <w:suppressAutoHyphens/>
        <w:autoSpaceDE w:val="0"/>
        <w:spacing w:after="0" w:line="240" w:lineRule="auto"/>
      </w:pPr>
      <w:r w:rsidRPr="00A7178B">
        <w:t>Master Plan.</w:t>
      </w:r>
    </w:p>
    <w:p w14:paraId="0DA1C9DA" w14:textId="77777777" w:rsidR="00561905" w:rsidRPr="00A7178B" w:rsidRDefault="00561905" w:rsidP="001B6F2F">
      <w:pPr>
        <w:numPr>
          <w:ilvl w:val="0"/>
          <w:numId w:val="19"/>
        </w:numPr>
        <w:suppressAutoHyphens/>
        <w:autoSpaceDE w:val="0"/>
        <w:spacing w:after="0" w:line="240" w:lineRule="auto"/>
      </w:pPr>
      <w:r w:rsidRPr="00A7178B">
        <w:t>Hojas de log.</w:t>
      </w:r>
    </w:p>
    <w:p w14:paraId="12C9786E" w14:textId="77777777" w:rsidR="00561905" w:rsidRPr="00A7178B" w:rsidRDefault="00561905" w:rsidP="001B6F2F">
      <w:pPr>
        <w:numPr>
          <w:ilvl w:val="0"/>
          <w:numId w:val="19"/>
        </w:numPr>
        <w:suppressAutoHyphens/>
        <w:autoSpaceDE w:val="0"/>
        <w:spacing w:after="0" w:line="240" w:lineRule="auto"/>
      </w:pPr>
      <w:r w:rsidRPr="00A7178B">
        <w:t>Data Summary.</w:t>
      </w:r>
    </w:p>
    <w:p w14:paraId="561DCB55" w14:textId="77777777" w:rsidR="00561905" w:rsidRDefault="00561905" w:rsidP="001B6F2F">
      <w:pPr>
        <w:numPr>
          <w:ilvl w:val="0"/>
          <w:numId w:val="19"/>
        </w:numPr>
        <w:suppressAutoHyphens/>
        <w:autoSpaceDE w:val="0"/>
        <w:spacing w:after="0" w:line="240" w:lineRule="auto"/>
      </w:pPr>
      <w:r w:rsidRPr="00A7178B">
        <w:t>Plan de Pruebas.</w:t>
      </w:r>
    </w:p>
    <w:p w14:paraId="500E5EA2" w14:textId="77777777" w:rsidR="00561905" w:rsidRPr="00A7178B" w:rsidRDefault="00561905" w:rsidP="00561905">
      <w:pPr>
        <w:suppressAutoHyphens/>
        <w:autoSpaceDE w:val="0"/>
        <w:spacing w:after="0" w:line="240" w:lineRule="auto"/>
        <w:ind w:left="720"/>
      </w:pPr>
    </w:p>
    <w:p w14:paraId="52515620" w14:textId="77777777" w:rsidR="00561905" w:rsidRPr="006B7A34" w:rsidRDefault="00561905" w:rsidP="00561905">
      <w:pPr>
        <w:pStyle w:val="Ttulo2"/>
        <w:rPr>
          <w:rFonts w:ascii="Calibri" w:hAnsi="Calibri"/>
          <w:b/>
          <w:sz w:val="24"/>
          <w:szCs w:val="24"/>
        </w:rPr>
      </w:pPr>
      <w:bookmarkStart w:id="142" w:name="_Toc401332125"/>
      <w:bookmarkStart w:id="143" w:name="_Toc497673428"/>
      <w:r w:rsidRPr="006B7A34">
        <w:rPr>
          <w:rFonts w:ascii="Calibri" w:hAnsi="Calibri"/>
          <w:b/>
          <w:sz w:val="24"/>
          <w:szCs w:val="24"/>
        </w:rPr>
        <w:t>5.5.-ESTÁNDAR, PRACTICAS, CONVENCIONES Y MÉTRICAS.</w:t>
      </w:r>
      <w:bookmarkEnd w:id="142"/>
      <w:bookmarkEnd w:id="143"/>
    </w:p>
    <w:p w14:paraId="1561EB56" w14:textId="77777777" w:rsidR="00561905" w:rsidRPr="00A7178B" w:rsidRDefault="00561905" w:rsidP="00561905">
      <w:pPr>
        <w:jc w:val="both"/>
      </w:pPr>
      <w:r w:rsidRPr="00A7178B">
        <w:t>Los estándares seguir durante el desarrollo del proyecto estarán dadas por los documentos de:</w:t>
      </w:r>
    </w:p>
    <w:p w14:paraId="688DF052" w14:textId="6F407159" w:rsidR="00561905" w:rsidRPr="005E5911" w:rsidRDefault="00561905" w:rsidP="005E5911">
      <w:pPr>
        <w:pStyle w:val="Prrafodelista"/>
        <w:numPr>
          <w:ilvl w:val="0"/>
          <w:numId w:val="41"/>
        </w:numPr>
        <w:jc w:val="both"/>
        <w:rPr>
          <w:rFonts w:asciiTheme="minorHAnsi" w:hAnsiTheme="minorHAnsi"/>
          <w:b w:val="0"/>
          <w:sz w:val="20"/>
          <w:szCs w:val="20"/>
        </w:rPr>
      </w:pPr>
      <w:r w:rsidRPr="005E5911">
        <w:rPr>
          <w:rFonts w:asciiTheme="minorHAnsi" w:hAnsiTheme="minorHAnsi"/>
          <w:b w:val="0"/>
          <w:sz w:val="20"/>
          <w:szCs w:val="20"/>
        </w:rPr>
        <w:t>Reglas de Reglas.</w:t>
      </w:r>
    </w:p>
    <w:p w14:paraId="28496ED4" w14:textId="45C45AF0" w:rsidR="00561905" w:rsidRPr="005E5911" w:rsidRDefault="00561905" w:rsidP="005E5911">
      <w:pPr>
        <w:pStyle w:val="Prrafodelista"/>
        <w:numPr>
          <w:ilvl w:val="0"/>
          <w:numId w:val="41"/>
        </w:numPr>
        <w:jc w:val="both"/>
        <w:rPr>
          <w:rFonts w:asciiTheme="minorHAnsi" w:hAnsiTheme="minorHAnsi"/>
          <w:b w:val="0"/>
          <w:sz w:val="20"/>
          <w:szCs w:val="20"/>
        </w:rPr>
      </w:pPr>
      <w:r w:rsidRPr="005E5911">
        <w:rPr>
          <w:rFonts w:asciiTheme="minorHAnsi" w:hAnsiTheme="minorHAnsi"/>
          <w:b w:val="0"/>
          <w:sz w:val="20"/>
          <w:szCs w:val="20"/>
        </w:rPr>
        <w:t>Reglas de documentación.</w:t>
      </w:r>
    </w:p>
    <w:p w14:paraId="242D8A38" w14:textId="586808AE" w:rsidR="00561905" w:rsidRPr="005E5911" w:rsidRDefault="00561905" w:rsidP="005E5911">
      <w:pPr>
        <w:pStyle w:val="Prrafodelista"/>
        <w:numPr>
          <w:ilvl w:val="0"/>
          <w:numId w:val="41"/>
        </w:numPr>
        <w:jc w:val="both"/>
        <w:rPr>
          <w:rFonts w:asciiTheme="minorHAnsi" w:hAnsiTheme="minorHAnsi"/>
          <w:b w:val="0"/>
          <w:sz w:val="20"/>
          <w:szCs w:val="20"/>
        </w:rPr>
      </w:pPr>
      <w:r w:rsidRPr="005E5911">
        <w:rPr>
          <w:rFonts w:asciiTheme="minorHAnsi" w:hAnsiTheme="minorHAnsi"/>
          <w:b w:val="0"/>
          <w:sz w:val="20"/>
          <w:szCs w:val="20"/>
        </w:rPr>
        <w:t>Reglas de Codificación.</w:t>
      </w:r>
    </w:p>
    <w:p w14:paraId="021C3999" w14:textId="0616624C" w:rsidR="00561905" w:rsidRPr="005E5911" w:rsidRDefault="00561905" w:rsidP="005E5911">
      <w:pPr>
        <w:pStyle w:val="Prrafodelista"/>
        <w:numPr>
          <w:ilvl w:val="0"/>
          <w:numId w:val="41"/>
        </w:numPr>
        <w:jc w:val="both"/>
        <w:rPr>
          <w:rFonts w:asciiTheme="minorHAnsi" w:hAnsiTheme="minorHAnsi"/>
          <w:b w:val="0"/>
          <w:sz w:val="20"/>
          <w:szCs w:val="20"/>
        </w:rPr>
      </w:pPr>
      <w:r w:rsidRPr="005E5911">
        <w:rPr>
          <w:rFonts w:asciiTheme="minorHAnsi" w:hAnsiTheme="minorHAnsi"/>
          <w:b w:val="0"/>
          <w:sz w:val="20"/>
          <w:szCs w:val="20"/>
        </w:rPr>
        <w:t>Reglas de Diseño.</w:t>
      </w:r>
    </w:p>
    <w:p w14:paraId="0FDA5F5A" w14:textId="3A6CF153" w:rsidR="00561905" w:rsidRPr="005E5911" w:rsidRDefault="00561905" w:rsidP="005E5911">
      <w:pPr>
        <w:pStyle w:val="Prrafodelista"/>
        <w:numPr>
          <w:ilvl w:val="0"/>
          <w:numId w:val="41"/>
        </w:numPr>
        <w:jc w:val="both"/>
        <w:rPr>
          <w:rFonts w:asciiTheme="minorHAnsi" w:hAnsiTheme="minorHAnsi"/>
          <w:b w:val="0"/>
          <w:sz w:val="20"/>
          <w:szCs w:val="20"/>
        </w:rPr>
      </w:pPr>
      <w:r w:rsidRPr="005E5911">
        <w:rPr>
          <w:rFonts w:asciiTheme="minorHAnsi" w:hAnsiTheme="minorHAnsi"/>
          <w:b w:val="0"/>
          <w:sz w:val="20"/>
          <w:szCs w:val="20"/>
        </w:rPr>
        <w:t>Estándar IEEE 730</w:t>
      </w:r>
    </w:p>
    <w:p w14:paraId="4788BF16" w14:textId="111C43EB" w:rsidR="00561905" w:rsidRPr="005E5911" w:rsidRDefault="00561905" w:rsidP="005E5911">
      <w:pPr>
        <w:pStyle w:val="Prrafodelista"/>
        <w:numPr>
          <w:ilvl w:val="0"/>
          <w:numId w:val="41"/>
        </w:numPr>
        <w:jc w:val="both"/>
        <w:rPr>
          <w:rFonts w:asciiTheme="minorHAnsi" w:hAnsiTheme="minorHAnsi"/>
          <w:b w:val="0"/>
          <w:sz w:val="20"/>
          <w:szCs w:val="20"/>
        </w:rPr>
      </w:pPr>
      <w:r w:rsidRPr="005E5911">
        <w:rPr>
          <w:rFonts w:asciiTheme="minorHAnsi" w:hAnsiTheme="minorHAnsi"/>
          <w:b w:val="0"/>
          <w:sz w:val="20"/>
          <w:szCs w:val="20"/>
        </w:rPr>
        <w:t>Estándar IEEE 829</w:t>
      </w:r>
    </w:p>
    <w:p w14:paraId="64179318" w14:textId="3F2EF80D" w:rsidR="00561905" w:rsidRPr="005E5911" w:rsidRDefault="00561905" w:rsidP="005E5911">
      <w:pPr>
        <w:pStyle w:val="Prrafodelista"/>
        <w:numPr>
          <w:ilvl w:val="0"/>
          <w:numId w:val="41"/>
        </w:numPr>
        <w:jc w:val="both"/>
        <w:rPr>
          <w:rFonts w:asciiTheme="minorHAnsi" w:hAnsiTheme="minorHAnsi"/>
          <w:b w:val="0"/>
          <w:sz w:val="20"/>
          <w:szCs w:val="20"/>
        </w:rPr>
      </w:pPr>
      <w:r w:rsidRPr="005E5911">
        <w:rPr>
          <w:rFonts w:asciiTheme="minorHAnsi" w:hAnsiTheme="minorHAnsi"/>
          <w:b w:val="0"/>
          <w:sz w:val="20"/>
          <w:szCs w:val="20"/>
        </w:rPr>
        <w:t>Estándar IEEE 830</w:t>
      </w:r>
    </w:p>
    <w:p w14:paraId="58D1B8E3" w14:textId="12F8E4E6" w:rsidR="005E5911" w:rsidRDefault="00561905" w:rsidP="00561905">
      <w:pPr>
        <w:jc w:val="both"/>
      </w:pPr>
      <w:r w:rsidRPr="00A7178B">
        <w:t>Estos documentos debieron, previamente, haber cumplido con alguna de las herramientas de aseguramiento de la calidad, quedando claro que puede haber mejoras por los T-record asociados a las versiones actuales, y por lo tanto en una modificación en cascada de los productos derivados de estas versiones.</w:t>
      </w:r>
    </w:p>
    <w:p w14:paraId="7172101D" w14:textId="77777777" w:rsidR="005E5911" w:rsidRDefault="005E5911">
      <w:pPr>
        <w:spacing w:after="0" w:line="240" w:lineRule="auto"/>
      </w:pPr>
      <w:r>
        <w:br w:type="page"/>
      </w:r>
    </w:p>
    <w:p w14:paraId="00AEB02A" w14:textId="77777777" w:rsidR="00561905" w:rsidRPr="006B7A34" w:rsidRDefault="00561905" w:rsidP="00561905">
      <w:pPr>
        <w:pStyle w:val="Ttulo2"/>
        <w:rPr>
          <w:rFonts w:ascii="Calibri" w:hAnsi="Calibri"/>
          <w:b/>
          <w:sz w:val="24"/>
          <w:szCs w:val="24"/>
        </w:rPr>
      </w:pPr>
      <w:bookmarkStart w:id="144" w:name="_Toc401332126"/>
      <w:bookmarkStart w:id="145" w:name="_Toc497673429"/>
      <w:r w:rsidRPr="006B7A34">
        <w:rPr>
          <w:rFonts w:ascii="Calibri" w:hAnsi="Calibri"/>
          <w:b/>
          <w:sz w:val="24"/>
          <w:szCs w:val="24"/>
        </w:rPr>
        <w:lastRenderedPageBreak/>
        <w:t>5.6. REVISIÓN DE SOFTWARE.</w:t>
      </w:r>
      <w:bookmarkEnd w:id="144"/>
      <w:bookmarkEnd w:id="145"/>
    </w:p>
    <w:p w14:paraId="48A8EA9D" w14:textId="77777777" w:rsidR="00561905" w:rsidRPr="006B7A34" w:rsidRDefault="00561905" w:rsidP="00561905">
      <w:pPr>
        <w:pStyle w:val="Ttulo3"/>
        <w:rPr>
          <w:rFonts w:ascii="Calibri" w:hAnsi="Calibri"/>
          <w:b/>
          <w:color w:val="2E74B5"/>
        </w:rPr>
      </w:pPr>
      <w:bookmarkStart w:id="146" w:name="_Toc401332127"/>
      <w:bookmarkStart w:id="147" w:name="_Toc497673430"/>
      <w:r w:rsidRPr="006B7A34">
        <w:rPr>
          <w:rFonts w:ascii="Calibri" w:hAnsi="Calibri"/>
          <w:b/>
          <w:color w:val="2E74B5"/>
        </w:rPr>
        <w:t>5.6.1 Propósito.</w:t>
      </w:r>
      <w:bookmarkEnd w:id="146"/>
      <w:bookmarkEnd w:id="147"/>
    </w:p>
    <w:p w14:paraId="133D5B16" w14:textId="77777777" w:rsidR="00561905" w:rsidRPr="00A7178B" w:rsidRDefault="00561905" w:rsidP="00561905">
      <w:pPr>
        <w:ind w:left="708"/>
      </w:pPr>
      <w:r w:rsidRPr="00A7178B">
        <w:t>Garantizar la calidad del desarrollo de software, verificando que se cumplan con los estándares mencionados en la sección 5 de este documento.</w:t>
      </w:r>
    </w:p>
    <w:p w14:paraId="33DC15F6" w14:textId="77777777" w:rsidR="00561905" w:rsidRPr="006B7A34" w:rsidRDefault="00561905" w:rsidP="00561905">
      <w:pPr>
        <w:pStyle w:val="Ttulo3"/>
        <w:rPr>
          <w:rFonts w:ascii="Calibri" w:hAnsi="Calibri"/>
          <w:b/>
          <w:color w:val="2E74B5"/>
        </w:rPr>
      </w:pPr>
      <w:bookmarkStart w:id="148" w:name="_Toc401332128"/>
      <w:bookmarkStart w:id="149" w:name="_Toc497673431"/>
      <w:r w:rsidRPr="006B7A34">
        <w:rPr>
          <w:rFonts w:ascii="Calibri" w:hAnsi="Calibri"/>
          <w:b/>
          <w:color w:val="2E74B5"/>
        </w:rPr>
        <w:t>5.6.2 Requerimientos mínimos.</w:t>
      </w:r>
      <w:bookmarkEnd w:id="148"/>
      <w:bookmarkEnd w:id="149"/>
    </w:p>
    <w:p w14:paraId="1D435656" w14:textId="77777777" w:rsidR="00561905" w:rsidRPr="00A7178B" w:rsidRDefault="00561905" w:rsidP="00561905">
      <w:pPr>
        <w:ind w:left="708"/>
      </w:pPr>
      <w:r w:rsidRPr="00A7178B">
        <w:t>Para asegurar que la implementación del software satisfaga lo requerimientos técnicos, se requiere como mínimo la siguiente documentación:</w:t>
      </w:r>
    </w:p>
    <w:p w14:paraId="3B53DE29" w14:textId="77777777" w:rsidR="00561905" w:rsidRPr="00A7178B" w:rsidRDefault="00561905" w:rsidP="001B6F2F">
      <w:pPr>
        <w:numPr>
          <w:ilvl w:val="0"/>
          <w:numId w:val="15"/>
        </w:numPr>
        <w:tabs>
          <w:tab w:val="clear" w:pos="720"/>
        </w:tabs>
        <w:suppressAutoHyphens/>
        <w:autoSpaceDE w:val="0"/>
        <w:spacing w:after="0" w:line="240" w:lineRule="auto"/>
        <w:ind w:left="1428"/>
      </w:pPr>
      <w:r w:rsidRPr="00A7178B">
        <w:t>Fase de Inicio</w:t>
      </w:r>
    </w:p>
    <w:p w14:paraId="1B7E9839" w14:textId="77777777" w:rsidR="00561905" w:rsidRPr="00A7178B" w:rsidRDefault="00561905" w:rsidP="001B6F2F">
      <w:pPr>
        <w:numPr>
          <w:ilvl w:val="0"/>
          <w:numId w:val="15"/>
        </w:numPr>
        <w:tabs>
          <w:tab w:val="clear" w:pos="720"/>
        </w:tabs>
        <w:suppressAutoHyphens/>
        <w:autoSpaceDE w:val="0"/>
        <w:spacing w:after="0" w:line="240" w:lineRule="auto"/>
        <w:ind w:left="1428"/>
      </w:pPr>
      <w:r w:rsidRPr="00A7178B">
        <w:t>Fase de elaboración 1a. Iteración</w:t>
      </w:r>
    </w:p>
    <w:p w14:paraId="62A28790" w14:textId="77777777" w:rsidR="00561905" w:rsidRPr="00A7178B" w:rsidRDefault="00561905" w:rsidP="001B6F2F">
      <w:pPr>
        <w:numPr>
          <w:ilvl w:val="0"/>
          <w:numId w:val="15"/>
        </w:numPr>
        <w:tabs>
          <w:tab w:val="clear" w:pos="720"/>
        </w:tabs>
        <w:suppressAutoHyphens/>
        <w:autoSpaceDE w:val="0"/>
        <w:spacing w:after="0" w:line="240" w:lineRule="auto"/>
        <w:ind w:left="1428"/>
      </w:pPr>
      <w:r w:rsidRPr="00A7178B">
        <w:t xml:space="preserve">Fase de elaboración 2a. Iteración </w:t>
      </w:r>
    </w:p>
    <w:p w14:paraId="10379CBF" w14:textId="77777777" w:rsidR="00561905" w:rsidRPr="00A7178B" w:rsidRDefault="00561905" w:rsidP="001B6F2F">
      <w:pPr>
        <w:numPr>
          <w:ilvl w:val="0"/>
          <w:numId w:val="15"/>
        </w:numPr>
        <w:tabs>
          <w:tab w:val="clear" w:pos="720"/>
        </w:tabs>
        <w:suppressAutoHyphens/>
        <w:autoSpaceDE w:val="0"/>
        <w:spacing w:after="0" w:line="240" w:lineRule="auto"/>
        <w:ind w:left="1428"/>
      </w:pPr>
      <w:r w:rsidRPr="00A7178B">
        <w:t>Fase de elaboración 3a. Iteración</w:t>
      </w:r>
    </w:p>
    <w:tbl>
      <w:tblPr>
        <w:tblStyle w:val="Tabladecuadrcula4-nfasis11"/>
        <w:tblW w:w="9737" w:type="dxa"/>
        <w:tblLayout w:type="fixed"/>
        <w:tblLook w:val="0420" w:firstRow="1" w:lastRow="0" w:firstColumn="0" w:lastColumn="0" w:noHBand="0" w:noVBand="1"/>
      </w:tblPr>
      <w:tblGrid>
        <w:gridCol w:w="4868"/>
        <w:gridCol w:w="4869"/>
      </w:tblGrid>
      <w:tr w:rsidR="00B343FA" w:rsidRPr="006B7A34" w14:paraId="4BA6E1AD" w14:textId="77777777" w:rsidTr="005E5911">
        <w:trPr>
          <w:cnfStyle w:val="100000000000" w:firstRow="1" w:lastRow="0" w:firstColumn="0" w:lastColumn="0" w:oddVBand="0" w:evenVBand="0" w:oddHBand="0" w:evenHBand="0" w:firstRowFirstColumn="0" w:firstRowLastColumn="0" w:lastRowFirstColumn="0" w:lastRowLastColumn="0"/>
          <w:trHeight w:val="291"/>
        </w:trPr>
        <w:tc>
          <w:tcPr>
            <w:tcW w:w="4868" w:type="dxa"/>
          </w:tcPr>
          <w:p w14:paraId="40850169" w14:textId="77777777" w:rsidR="00561905" w:rsidRPr="006B7A34" w:rsidRDefault="00561905" w:rsidP="006B7A34">
            <w:pPr>
              <w:spacing w:after="0" w:line="240" w:lineRule="auto"/>
              <w:jc w:val="center"/>
              <w:rPr>
                <w:b w:val="0"/>
                <w:bCs w:val="0"/>
              </w:rPr>
            </w:pPr>
            <w:r w:rsidRPr="006B7A34">
              <w:rPr>
                <w:b w:val="0"/>
                <w:bCs w:val="0"/>
              </w:rPr>
              <w:t>Documento a Inspeccionar</w:t>
            </w:r>
          </w:p>
        </w:tc>
        <w:tc>
          <w:tcPr>
            <w:tcW w:w="4869" w:type="dxa"/>
          </w:tcPr>
          <w:p w14:paraId="4993F18F" w14:textId="77777777" w:rsidR="00561905" w:rsidRPr="006B7A34" w:rsidRDefault="00561905" w:rsidP="006B7A34">
            <w:pPr>
              <w:spacing w:after="0" w:line="240" w:lineRule="auto"/>
              <w:jc w:val="center"/>
              <w:rPr>
                <w:b w:val="0"/>
                <w:bCs w:val="0"/>
              </w:rPr>
            </w:pPr>
            <w:r w:rsidRPr="006B7A34">
              <w:rPr>
                <w:b w:val="0"/>
                <w:bCs w:val="0"/>
              </w:rPr>
              <w:t>Semana en la que se realizara la inspección</w:t>
            </w:r>
          </w:p>
        </w:tc>
      </w:tr>
      <w:tr w:rsidR="00B343FA" w:rsidRPr="006B7A34" w14:paraId="3871166C" w14:textId="77777777" w:rsidTr="005E5911">
        <w:trPr>
          <w:cnfStyle w:val="000000100000" w:firstRow="0" w:lastRow="0" w:firstColumn="0" w:lastColumn="0" w:oddVBand="0" w:evenVBand="0" w:oddHBand="1" w:evenHBand="0" w:firstRowFirstColumn="0" w:firstRowLastColumn="0" w:lastRowFirstColumn="0" w:lastRowLastColumn="0"/>
          <w:trHeight w:val="291"/>
        </w:trPr>
        <w:tc>
          <w:tcPr>
            <w:tcW w:w="4868" w:type="dxa"/>
          </w:tcPr>
          <w:p w14:paraId="5C2C84CF" w14:textId="77777777" w:rsidR="00561905" w:rsidRPr="006B7A34" w:rsidRDefault="00561905" w:rsidP="006B7A34">
            <w:pPr>
              <w:spacing w:after="0" w:line="240" w:lineRule="auto"/>
            </w:pPr>
            <w:r w:rsidRPr="006B7A34">
              <w:t>Fase de Inicio</w:t>
            </w:r>
          </w:p>
        </w:tc>
        <w:tc>
          <w:tcPr>
            <w:tcW w:w="4869" w:type="dxa"/>
          </w:tcPr>
          <w:p w14:paraId="32EFE6AC" w14:textId="77777777" w:rsidR="00561905" w:rsidRPr="006B7A34" w:rsidRDefault="00561905" w:rsidP="006B7A34">
            <w:pPr>
              <w:spacing w:after="0" w:line="240" w:lineRule="auto"/>
            </w:pPr>
            <w:r w:rsidRPr="006B7A34">
              <w:t>Semana 1</w:t>
            </w:r>
          </w:p>
        </w:tc>
      </w:tr>
      <w:tr w:rsidR="00B343FA" w:rsidRPr="006B7A34" w14:paraId="52E50A8A" w14:textId="77777777" w:rsidTr="005E5911">
        <w:trPr>
          <w:trHeight w:val="291"/>
        </w:trPr>
        <w:tc>
          <w:tcPr>
            <w:tcW w:w="4868" w:type="dxa"/>
          </w:tcPr>
          <w:p w14:paraId="65760114" w14:textId="77777777" w:rsidR="00561905" w:rsidRPr="006B7A34" w:rsidRDefault="00561905" w:rsidP="006B7A34">
            <w:pPr>
              <w:spacing w:after="0" w:line="240" w:lineRule="auto"/>
            </w:pPr>
            <w:r w:rsidRPr="006B7A34">
              <w:t>Fase de Elaboración 1a, Iteración</w:t>
            </w:r>
          </w:p>
        </w:tc>
        <w:tc>
          <w:tcPr>
            <w:tcW w:w="4869" w:type="dxa"/>
          </w:tcPr>
          <w:p w14:paraId="7B143FEB" w14:textId="77777777" w:rsidR="00561905" w:rsidRPr="006B7A34" w:rsidRDefault="00561905" w:rsidP="006B7A34">
            <w:pPr>
              <w:keepNext/>
              <w:spacing w:after="0" w:line="240" w:lineRule="auto"/>
            </w:pPr>
            <w:r w:rsidRPr="006B7A34">
              <w:t>Semana 2</w:t>
            </w:r>
          </w:p>
        </w:tc>
      </w:tr>
    </w:tbl>
    <w:p w14:paraId="37D226D3" w14:textId="77777777" w:rsidR="00561905" w:rsidRDefault="00561905" w:rsidP="00561905">
      <w:pPr>
        <w:pStyle w:val="Descripcin"/>
      </w:pPr>
      <w:bookmarkStart w:id="150" w:name="_Toc401331102"/>
      <w:r>
        <w:t xml:space="preserve">Tabla </w:t>
      </w:r>
      <w:fldSimple w:instr=" SEQ Tabla \* ARABIC ">
        <w:r>
          <w:rPr>
            <w:noProof/>
          </w:rPr>
          <w:t>21</w:t>
        </w:r>
      </w:fldSimple>
      <w:r>
        <w:t>: requerimientos mínimos</w:t>
      </w:r>
      <w:bookmarkEnd w:id="150"/>
    </w:p>
    <w:p w14:paraId="14284C90" w14:textId="77777777" w:rsidR="00561905" w:rsidRPr="00BB153D" w:rsidRDefault="00561905" w:rsidP="00561905">
      <w:pPr>
        <w:pStyle w:val="Ttulo3"/>
        <w:rPr>
          <w:rFonts w:ascii="Calibri" w:hAnsi="Calibri"/>
          <w:b/>
          <w:color w:val="2E74B5"/>
        </w:rPr>
      </w:pPr>
      <w:bookmarkStart w:id="151" w:name="_Toc401332129"/>
      <w:bookmarkStart w:id="152" w:name="_Toc497673432"/>
      <w:r w:rsidRPr="00BB153D">
        <w:rPr>
          <w:rFonts w:ascii="Calibri" w:hAnsi="Calibri"/>
          <w:b/>
          <w:color w:val="2E74B5"/>
        </w:rPr>
        <w:t>5.6.3 Auditorias.</w:t>
      </w:r>
      <w:bookmarkEnd w:id="151"/>
      <w:bookmarkEnd w:id="152"/>
    </w:p>
    <w:p w14:paraId="690DF6F8" w14:textId="4507E015" w:rsidR="00561905" w:rsidRPr="00A7178B" w:rsidRDefault="00561905" w:rsidP="00561905">
      <w:r w:rsidRPr="00A7178B">
        <w:t>Las Auditorias serán reali</w:t>
      </w:r>
      <w:r w:rsidR="00BB153D">
        <w:t>zadas por el Lic. Alberto Pérez</w:t>
      </w:r>
      <w:r w:rsidRPr="00A7178B">
        <w:t>.</w:t>
      </w:r>
    </w:p>
    <w:p w14:paraId="57C86CF2" w14:textId="77777777" w:rsidR="00561905" w:rsidRPr="00BB153D" w:rsidRDefault="00561905" w:rsidP="00561905">
      <w:pPr>
        <w:pStyle w:val="Ttulo3"/>
        <w:rPr>
          <w:rFonts w:ascii="Calibri" w:hAnsi="Calibri"/>
          <w:b/>
          <w:color w:val="2E74B5"/>
        </w:rPr>
      </w:pPr>
      <w:bookmarkStart w:id="153" w:name="_Toc401332130"/>
      <w:bookmarkStart w:id="154" w:name="_Toc497673433"/>
      <w:r w:rsidRPr="00BB153D">
        <w:rPr>
          <w:rFonts w:ascii="Calibri" w:hAnsi="Calibri"/>
          <w:b/>
          <w:color w:val="2E74B5"/>
        </w:rPr>
        <w:t>5.6.4 Revisión del plan de gestión de la configuración del software.</w:t>
      </w:r>
      <w:bookmarkEnd w:id="153"/>
      <w:bookmarkEnd w:id="154"/>
    </w:p>
    <w:p w14:paraId="3F086C7C" w14:textId="1CCD91B9" w:rsidR="00561905" w:rsidRPr="00A7178B" w:rsidRDefault="00561905" w:rsidP="00561905">
      <w:r w:rsidRPr="00A7178B">
        <w:t>Esta revisión será realiz</w:t>
      </w:r>
      <w:r w:rsidR="00BB153D">
        <w:t>ada por el Lic. Alberto Pérez</w:t>
      </w:r>
      <w:r w:rsidRPr="00A7178B">
        <w:t>.</w:t>
      </w:r>
      <w:r w:rsidRPr="00062705">
        <w:rPr>
          <w:b/>
        </w:rPr>
        <w:t xml:space="preserve"> </w:t>
      </w:r>
    </w:p>
    <w:p w14:paraId="4136B274" w14:textId="77777777" w:rsidR="00561905" w:rsidRPr="006B7A34" w:rsidRDefault="00561905" w:rsidP="00561905">
      <w:pPr>
        <w:pStyle w:val="Ttulo3"/>
        <w:rPr>
          <w:rFonts w:ascii="Calibri" w:hAnsi="Calibri"/>
          <w:b/>
          <w:color w:val="2E74B5"/>
        </w:rPr>
      </w:pPr>
      <w:bookmarkStart w:id="155" w:name="_Toc401332131"/>
      <w:bookmarkStart w:id="156" w:name="_Toc497673434"/>
      <w:r w:rsidRPr="006B7A34">
        <w:rPr>
          <w:rFonts w:ascii="Calibri" w:hAnsi="Calibri"/>
          <w:b/>
          <w:color w:val="2E74B5"/>
        </w:rPr>
        <w:t>6.5 Revisión post-implementación.</w:t>
      </w:r>
      <w:bookmarkEnd w:id="155"/>
      <w:bookmarkEnd w:id="156"/>
    </w:p>
    <w:p w14:paraId="6A68EB13" w14:textId="77777777" w:rsidR="00561905" w:rsidRPr="00A7178B" w:rsidRDefault="00561905" w:rsidP="00561905">
      <w:r w:rsidRPr="00A7178B">
        <w:t>Esta revisión se realizara al termino del proyecto, ya que se trata de una revisión global de todo lo realizado en el proyecto desarrollado, y se realizara en base a lo que indiquen los documentos de la sección 5 de este documento.</w:t>
      </w:r>
    </w:p>
    <w:p w14:paraId="560F170F" w14:textId="77777777" w:rsidR="00561905" w:rsidRPr="006B7A34" w:rsidRDefault="00561905" w:rsidP="00561905">
      <w:pPr>
        <w:pStyle w:val="Ttulo3"/>
        <w:rPr>
          <w:rFonts w:ascii="Calibri" w:hAnsi="Calibri"/>
          <w:b/>
          <w:color w:val="2E74B5"/>
        </w:rPr>
      </w:pPr>
      <w:bookmarkStart w:id="157" w:name="_Toc401332132"/>
      <w:bookmarkStart w:id="158" w:name="_Toc497673435"/>
      <w:r w:rsidRPr="006B7A34">
        <w:rPr>
          <w:rFonts w:ascii="Calibri" w:hAnsi="Calibri"/>
          <w:b/>
          <w:color w:val="2E74B5"/>
        </w:rPr>
        <w:t>5.6.6 Otras revisiones y auditorias.</w:t>
      </w:r>
      <w:bookmarkEnd w:id="157"/>
      <w:bookmarkEnd w:id="158"/>
    </w:p>
    <w:p w14:paraId="1BF48E84" w14:textId="77777777" w:rsidR="00561905" w:rsidRPr="00A7178B" w:rsidRDefault="00561905" w:rsidP="00561905">
      <w:r w:rsidRPr="00A7178B">
        <w:t>En la semana 2, se revisaran los documentos:</w:t>
      </w:r>
    </w:p>
    <w:p w14:paraId="100C1F4B" w14:textId="77777777" w:rsidR="00561905" w:rsidRPr="00A7178B" w:rsidRDefault="00561905" w:rsidP="001B6F2F">
      <w:pPr>
        <w:numPr>
          <w:ilvl w:val="0"/>
          <w:numId w:val="16"/>
        </w:numPr>
        <w:suppressAutoHyphens/>
        <w:autoSpaceDE w:val="0"/>
        <w:spacing w:after="0" w:line="240" w:lineRule="auto"/>
      </w:pPr>
      <w:r w:rsidRPr="00A7178B">
        <w:t>Reglas de Documentación</w:t>
      </w:r>
    </w:p>
    <w:p w14:paraId="3C1942B5" w14:textId="77777777" w:rsidR="00561905" w:rsidRPr="00A7178B" w:rsidRDefault="00561905" w:rsidP="001B6F2F">
      <w:pPr>
        <w:numPr>
          <w:ilvl w:val="0"/>
          <w:numId w:val="16"/>
        </w:numPr>
        <w:suppressAutoHyphens/>
        <w:autoSpaceDE w:val="0"/>
        <w:spacing w:after="0" w:line="240" w:lineRule="auto"/>
      </w:pPr>
      <w:r w:rsidRPr="00A7178B">
        <w:t>Reglas de Reglas</w:t>
      </w:r>
    </w:p>
    <w:p w14:paraId="3020F804" w14:textId="77777777" w:rsidR="00561905" w:rsidRPr="00A7178B" w:rsidRDefault="00561905" w:rsidP="001B6F2F">
      <w:pPr>
        <w:numPr>
          <w:ilvl w:val="0"/>
          <w:numId w:val="16"/>
        </w:numPr>
        <w:suppressAutoHyphens/>
        <w:autoSpaceDE w:val="0"/>
        <w:spacing w:after="0" w:line="240" w:lineRule="auto"/>
      </w:pPr>
      <w:r w:rsidRPr="00A7178B">
        <w:t>Reglas de Codificación</w:t>
      </w:r>
    </w:p>
    <w:p w14:paraId="7BD77842" w14:textId="77777777" w:rsidR="00561905" w:rsidRPr="006B7A34" w:rsidRDefault="00561905" w:rsidP="00561905">
      <w:pPr>
        <w:pStyle w:val="Ttulo2"/>
        <w:rPr>
          <w:rFonts w:ascii="Calibri" w:hAnsi="Calibri"/>
          <w:b/>
          <w:sz w:val="24"/>
          <w:szCs w:val="24"/>
        </w:rPr>
      </w:pPr>
      <w:bookmarkStart w:id="159" w:name="_Toc401332133"/>
      <w:bookmarkStart w:id="160" w:name="_Toc497673436"/>
      <w:r w:rsidRPr="006B7A34">
        <w:rPr>
          <w:rFonts w:ascii="Calibri" w:hAnsi="Calibri"/>
          <w:b/>
          <w:sz w:val="24"/>
          <w:szCs w:val="24"/>
        </w:rPr>
        <w:t>5.7. PRUEBAS.</w:t>
      </w:r>
      <w:bookmarkEnd w:id="159"/>
      <w:bookmarkEnd w:id="160"/>
    </w:p>
    <w:p w14:paraId="142D6EC5" w14:textId="77777777" w:rsidR="00561905" w:rsidRPr="00A7178B" w:rsidRDefault="00561905" w:rsidP="00561905">
      <w:r w:rsidRPr="00A7178B">
        <w:t>Las pruebas serán realizadas como lo indica el documento de Plan de pruebas.</w:t>
      </w:r>
    </w:p>
    <w:p w14:paraId="2DFF3989" w14:textId="77777777" w:rsidR="00561905" w:rsidRPr="0041660A" w:rsidRDefault="00561905" w:rsidP="00561905">
      <w:pPr>
        <w:pStyle w:val="Ttulo2"/>
        <w:rPr>
          <w:rFonts w:ascii="Calibri" w:hAnsi="Calibri"/>
          <w:b/>
          <w:sz w:val="24"/>
          <w:szCs w:val="24"/>
        </w:rPr>
      </w:pPr>
      <w:bookmarkStart w:id="161" w:name="_Toc401332134"/>
      <w:bookmarkStart w:id="162" w:name="_Toc497673437"/>
      <w:r w:rsidRPr="0041660A">
        <w:rPr>
          <w:rFonts w:ascii="Calibri" w:hAnsi="Calibri"/>
          <w:b/>
          <w:sz w:val="24"/>
          <w:szCs w:val="24"/>
        </w:rPr>
        <w:t>5.8. REPORTES DE PROBLEMAS Y CORRECCIÓN.</w:t>
      </w:r>
      <w:bookmarkEnd w:id="161"/>
      <w:bookmarkEnd w:id="162"/>
    </w:p>
    <w:p w14:paraId="334EF890" w14:textId="6F162CAA" w:rsidR="00561905" w:rsidRPr="00A7178B" w:rsidRDefault="00561905" w:rsidP="00561905">
      <w:pPr>
        <w:jc w:val="both"/>
      </w:pPr>
      <w:r w:rsidRPr="00A7178B">
        <w:t>Si se detectan problemas o fallas en algún</w:t>
      </w:r>
      <w:r w:rsidR="0041660A">
        <w:t xml:space="preserve"> documento aceptado, se generará</w:t>
      </w:r>
      <w:r w:rsidRPr="00A7178B">
        <w:t xml:space="preserve"> un T-record que describirá el problema encontrado, y así poder hacer las correcciones que correspondan. Los T-records generados deben incluir la siguiente información:</w:t>
      </w:r>
    </w:p>
    <w:p w14:paraId="77A28433" w14:textId="77777777" w:rsidR="00561905" w:rsidRPr="00A7178B" w:rsidRDefault="00561905" w:rsidP="001B6F2F">
      <w:pPr>
        <w:numPr>
          <w:ilvl w:val="0"/>
          <w:numId w:val="17"/>
        </w:numPr>
        <w:suppressAutoHyphens/>
        <w:autoSpaceDE w:val="0"/>
        <w:spacing w:after="0" w:line="240" w:lineRule="auto"/>
        <w:jc w:val="both"/>
      </w:pPr>
      <w:r w:rsidRPr="00A7178B">
        <w:t>Proyecto</w:t>
      </w:r>
    </w:p>
    <w:p w14:paraId="30B69B34" w14:textId="77777777" w:rsidR="00561905" w:rsidRPr="00A7178B" w:rsidRDefault="00561905" w:rsidP="001B6F2F">
      <w:pPr>
        <w:numPr>
          <w:ilvl w:val="0"/>
          <w:numId w:val="17"/>
        </w:numPr>
        <w:suppressAutoHyphens/>
        <w:autoSpaceDE w:val="0"/>
        <w:spacing w:after="0" w:line="240" w:lineRule="auto"/>
        <w:jc w:val="both"/>
      </w:pPr>
      <w:r w:rsidRPr="00A7178B">
        <w:t>Fecha</w:t>
      </w:r>
    </w:p>
    <w:p w14:paraId="686CEB56" w14:textId="77777777" w:rsidR="00561905" w:rsidRPr="00A7178B" w:rsidRDefault="00561905" w:rsidP="001B6F2F">
      <w:pPr>
        <w:numPr>
          <w:ilvl w:val="0"/>
          <w:numId w:val="17"/>
        </w:numPr>
        <w:suppressAutoHyphens/>
        <w:autoSpaceDE w:val="0"/>
        <w:spacing w:after="0" w:line="240" w:lineRule="auto"/>
        <w:jc w:val="both"/>
      </w:pPr>
      <w:r w:rsidRPr="00A7178B">
        <w:t>Documento fuente (aceptado)</w:t>
      </w:r>
    </w:p>
    <w:p w14:paraId="358D2D17" w14:textId="77777777" w:rsidR="00561905" w:rsidRPr="00A7178B" w:rsidRDefault="00561905" w:rsidP="001B6F2F">
      <w:pPr>
        <w:numPr>
          <w:ilvl w:val="0"/>
          <w:numId w:val="17"/>
        </w:numPr>
        <w:suppressAutoHyphens/>
        <w:autoSpaceDE w:val="0"/>
        <w:spacing w:after="0" w:line="240" w:lineRule="auto"/>
        <w:jc w:val="both"/>
      </w:pPr>
      <w:r w:rsidRPr="00A7178B">
        <w:t>Descripción</w:t>
      </w:r>
    </w:p>
    <w:p w14:paraId="0407A5F3" w14:textId="77777777" w:rsidR="00561905" w:rsidRPr="00A7178B" w:rsidRDefault="00561905" w:rsidP="001B6F2F">
      <w:pPr>
        <w:numPr>
          <w:ilvl w:val="0"/>
          <w:numId w:val="17"/>
        </w:numPr>
        <w:suppressAutoHyphens/>
        <w:autoSpaceDE w:val="0"/>
        <w:spacing w:after="0" w:line="240" w:lineRule="auto"/>
        <w:jc w:val="both"/>
      </w:pPr>
      <w:r w:rsidRPr="00A7178B">
        <w:t>Estatus</w:t>
      </w:r>
    </w:p>
    <w:p w14:paraId="3475FF8B" w14:textId="77777777" w:rsidR="00561905" w:rsidRPr="00A7178B" w:rsidRDefault="00561905" w:rsidP="001B6F2F">
      <w:pPr>
        <w:numPr>
          <w:ilvl w:val="0"/>
          <w:numId w:val="17"/>
        </w:numPr>
        <w:suppressAutoHyphens/>
        <w:autoSpaceDE w:val="0"/>
        <w:spacing w:after="0" w:line="240" w:lineRule="auto"/>
        <w:jc w:val="both"/>
      </w:pPr>
      <w:r w:rsidRPr="00A7178B">
        <w:t>Importancia (crítico, no crítico, editorial)</w:t>
      </w:r>
    </w:p>
    <w:p w14:paraId="2DD94E0A" w14:textId="77777777" w:rsidR="00561905" w:rsidRPr="00A7178B" w:rsidRDefault="00561905" w:rsidP="00561905">
      <w:pPr>
        <w:jc w:val="both"/>
      </w:pPr>
      <w:r w:rsidRPr="00A7178B">
        <w:lastRenderedPageBreak/>
        <w:t>Después de generar el T-record, se creara una nueva versión del documento, en donde se corregirán los problemas que indique el T-record. Esta nueva versión del documento debe indicar los T-records que incluye.</w:t>
      </w:r>
    </w:p>
    <w:p w14:paraId="0493A79C" w14:textId="77777777" w:rsidR="00561905" w:rsidRPr="00A7178B" w:rsidRDefault="00561905" w:rsidP="00561905">
      <w:pPr>
        <w:jc w:val="both"/>
        <w:rPr>
          <w:b/>
          <w:bCs/>
        </w:rPr>
      </w:pPr>
      <w:r w:rsidRPr="00A7178B">
        <w:t>Todo T-record está asociado a un proyecto, estos se pueden listar, ver su estatus y la versión del producto que los resuelve, y por último se genera un documento final que resume todos los T-records.</w:t>
      </w:r>
    </w:p>
    <w:p w14:paraId="2F91B436" w14:textId="77777777" w:rsidR="00561905" w:rsidRPr="005E5911" w:rsidRDefault="00561905" w:rsidP="00561905">
      <w:pPr>
        <w:pStyle w:val="Ttulo2"/>
        <w:rPr>
          <w:rFonts w:ascii="Calibri" w:hAnsi="Calibri"/>
          <w:b/>
          <w:sz w:val="24"/>
          <w:szCs w:val="24"/>
        </w:rPr>
      </w:pPr>
      <w:bookmarkStart w:id="163" w:name="_Toc401332135"/>
      <w:bookmarkStart w:id="164" w:name="_Toc497673438"/>
      <w:r w:rsidRPr="005E5911">
        <w:rPr>
          <w:rFonts w:ascii="Calibri" w:hAnsi="Calibri"/>
          <w:b/>
          <w:sz w:val="24"/>
          <w:szCs w:val="24"/>
        </w:rPr>
        <w:t>5.9. HERRAMIENTAS, TÉCNICAS Y METODOLOGÍAS.</w:t>
      </w:r>
      <w:bookmarkEnd w:id="163"/>
      <w:bookmarkEnd w:id="164"/>
    </w:p>
    <w:p w14:paraId="03BB395D" w14:textId="77777777" w:rsidR="00561905" w:rsidRPr="00A7178B" w:rsidRDefault="00561905" w:rsidP="00561905">
      <w:r w:rsidRPr="00A7178B">
        <w:t>El procedimiento de revisión de documentos se realizara como lo indica el documento Procedimiento de Revisión de Documentos por Colegas.</w:t>
      </w:r>
    </w:p>
    <w:p w14:paraId="40944BAC" w14:textId="77777777" w:rsidR="00561905" w:rsidRPr="00A7178B" w:rsidRDefault="00561905" w:rsidP="00561905">
      <w:r w:rsidRPr="00A7178B">
        <w:t>Los reportes de error y la actualización de documentos ya aceptados se realizaran como lo indica la sección 8 de este documento.</w:t>
      </w:r>
    </w:p>
    <w:p w14:paraId="1427E9BE" w14:textId="77777777" w:rsidR="00561905" w:rsidRPr="003817CC" w:rsidRDefault="00561905" w:rsidP="00561905">
      <w:pPr>
        <w:spacing w:after="0"/>
        <w:rPr>
          <w:b/>
        </w:rPr>
      </w:pPr>
      <w:r w:rsidRPr="003817CC">
        <w:rPr>
          <w:b/>
        </w:rPr>
        <w:t>Herramientas:</w:t>
      </w:r>
    </w:p>
    <w:p w14:paraId="372BAAD8" w14:textId="5FBD5104" w:rsidR="00561905" w:rsidRPr="00A7178B" w:rsidRDefault="00561905" w:rsidP="00561905">
      <w:pPr>
        <w:spacing w:after="0"/>
      </w:pPr>
      <w:r>
        <w:t xml:space="preserve">-IDE: </w:t>
      </w:r>
      <w:r w:rsidR="005E5911">
        <w:t>QT Creator</w:t>
      </w:r>
      <w:r>
        <w:t>, plataforma de desarrollo Android</w:t>
      </w:r>
    </w:p>
    <w:p w14:paraId="2145FC68" w14:textId="77777777" w:rsidR="00561905" w:rsidRPr="003817CC" w:rsidRDefault="00561905" w:rsidP="00561905">
      <w:pPr>
        <w:spacing w:after="0"/>
        <w:rPr>
          <w:b/>
        </w:rPr>
      </w:pPr>
      <w:r w:rsidRPr="003817CC">
        <w:rPr>
          <w:b/>
        </w:rPr>
        <w:t>Técnicas:</w:t>
      </w:r>
    </w:p>
    <w:p w14:paraId="14F0F6C1" w14:textId="77777777" w:rsidR="00561905" w:rsidRPr="00A7178B" w:rsidRDefault="00561905" w:rsidP="00561905">
      <w:pPr>
        <w:spacing w:after="0"/>
      </w:pPr>
      <w:r w:rsidRPr="00A7178B">
        <w:t>-Desarrollo iterativo</w:t>
      </w:r>
    </w:p>
    <w:p w14:paraId="7B36FCD6" w14:textId="77777777" w:rsidR="00561905" w:rsidRPr="00A7178B" w:rsidRDefault="00561905" w:rsidP="00561905">
      <w:pPr>
        <w:spacing w:after="0"/>
      </w:pPr>
      <w:r w:rsidRPr="00A7178B">
        <w:t>-Desarrollo incremental del sistema</w:t>
      </w:r>
    </w:p>
    <w:p w14:paraId="078E9CD3" w14:textId="77777777" w:rsidR="00561905" w:rsidRPr="003817CC" w:rsidRDefault="00561905" w:rsidP="00561905">
      <w:pPr>
        <w:spacing w:after="0"/>
        <w:rPr>
          <w:b/>
        </w:rPr>
      </w:pPr>
      <w:r w:rsidRPr="003817CC">
        <w:rPr>
          <w:b/>
        </w:rPr>
        <w:t>Metodologías:</w:t>
      </w:r>
    </w:p>
    <w:p w14:paraId="05230088" w14:textId="77777777" w:rsidR="00561905" w:rsidRDefault="00561905" w:rsidP="00561905">
      <w:pPr>
        <w:spacing w:after="0"/>
      </w:pPr>
      <w:r>
        <w:t xml:space="preserve">-XP con framework SCRUM </w:t>
      </w:r>
    </w:p>
    <w:p w14:paraId="7CD9DF64" w14:textId="77777777" w:rsidR="005E5911" w:rsidRPr="00A7178B" w:rsidRDefault="005E5911" w:rsidP="00561905">
      <w:pPr>
        <w:spacing w:after="0"/>
      </w:pPr>
    </w:p>
    <w:p w14:paraId="2AD80586" w14:textId="77777777" w:rsidR="00561905" w:rsidRDefault="00561905" w:rsidP="00561905">
      <w:pPr>
        <w:pStyle w:val="Ttulo2"/>
        <w:rPr>
          <w:rFonts w:ascii="Calibri" w:hAnsi="Calibri"/>
          <w:b/>
          <w:sz w:val="24"/>
          <w:szCs w:val="24"/>
        </w:rPr>
      </w:pPr>
      <w:bookmarkStart w:id="165" w:name="_Toc401332136"/>
      <w:bookmarkStart w:id="166" w:name="_Toc497673439"/>
      <w:r w:rsidRPr="005E5911">
        <w:rPr>
          <w:rFonts w:ascii="Calibri" w:hAnsi="Calibri"/>
          <w:b/>
          <w:sz w:val="24"/>
          <w:szCs w:val="24"/>
        </w:rPr>
        <w:t>5.10.</w:t>
      </w:r>
      <w:r w:rsidR="00490364" w:rsidRPr="005E5911">
        <w:rPr>
          <w:rFonts w:ascii="Calibri" w:hAnsi="Calibri"/>
          <w:b/>
          <w:sz w:val="24"/>
          <w:szCs w:val="24"/>
        </w:rPr>
        <w:t xml:space="preserve"> </w:t>
      </w:r>
      <w:r w:rsidRPr="005E5911">
        <w:rPr>
          <w:rFonts w:ascii="Calibri" w:hAnsi="Calibri"/>
          <w:b/>
          <w:sz w:val="24"/>
          <w:szCs w:val="24"/>
        </w:rPr>
        <w:t>CONTROL DE MEDIOS.</w:t>
      </w:r>
      <w:bookmarkEnd w:id="165"/>
      <w:bookmarkEnd w:id="166"/>
    </w:p>
    <w:p w14:paraId="7B555447" w14:textId="77777777" w:rsidR="005E5911" w:rsidRPr="005E5911" w:rsidRDefault="005E5911" w:rsidP="005E5911"/>
    <w:tbl>
      <w:tblPr>
        <w:tblStyle w:val="Tabladecuadrcula4-nfasis13"/>
        <w:tblW w:w="9046" w:type="dxa"/>
        <w:tblLayout w:type="fixed"/>
        <w:tblLook w:val="0420" w:firstRow="1" w:lastRow="0" w:firstColumn="0" w:lastColumn="0" w:noHBand="0" w:noVBand="1"/>
      </w:tblPr>
      <w:tblGrid>
        <w:gridCol w:w="4523"/>
        <w:gridCol w:w="4523"/>
      </w:tblGrid>
      <w:tr w:rsidR="00B343FA" w:rsidRPr="006B7A34" w14:paraId="26DFFA73" w14:textId="77777777" w:rsidTr="005E5911">
        <w:trPr>
          <w:cnfStyle w:val="100000000000" w:firstRow="1" w:lastRow="0" w:firstColumn="0" w:lastColumn="0" w:oddVBand="0" w:evenVBand="0" w:oddHBand="0" w:evenHBand="0" w:firstRowFirstColumn="0" w:firstRowLastColumn="0" w:lastRowFirstColumn="0" w:lastRowLastColumn="0"/>
          <w:trHeight w:val="261"/>
        </w:trPr>
        <w:tc>
          <w:tcPr>
            <w:tcW w:w="4523" w:type="dxa"/>
          </w:tcPr>
          <w:p w14:paraId="3C58AE49" w14:textId="77777777" w:rsidR="00561905" w:rsidRPr="006B7A34" w:rsidRDefault="00561905" w:rsidP="006B7A34">
            <w:pPr>
              <w:spacing w:after="0" w:line="240" w:lineRule="auto"/>
              <w:jc w:val="center"/>
              <w:rPr>
                <w:b w:val="0"/>
                <w:bCs w:val="0"/>
              </w:rPr>
            </w:pPr>
            <w:r w:rsidRPr="006B7A34">
              <w:rPr>
                <w:b w:val="0"/>
                <w:bCs w:val="0"/>
              </w:rPr>
              <w:t>Documento</w:t>
            </w:r>
          </w:p>
        </w:tc>
        <w:tc>
          <w:tcPr>
            <w:tcW w:w="4523" w:type="dxa"/>
          </w:tcPr>
          <w:p w14:paraId="312300BC" w14:textId="77777777" w:rsidR="00561905" w:rsidRPr="006B7A34" w:rsidRDefault="00561905" w:rsidP="006B7A34">
            <w:pPr>
              <w:spacing w:after="0" w:line="240" w:lineRule="auto"/>
              <w:jc w:val="center"/>
              <w:rPr>
                <w:b w:val="0"/>
                <w:bCs w:val="0"/>
              </w:rPr>
            </w:pPr>
            <w:r w:rsidRPr="006B7A34">
              <w:rPr>
                <w:b w:val="0"/>
                <w:bCs w:val="0"/>
              </w:rPr>
              <w:t>Localización</w:t>
            </w:r>
          </w:p>
        </w:tc>
      </w:tr>
      <w:tr w:rsidR="00B343FA" w:rsidRPr="006B7A34" w14:paraId="4DB0D2BA" w14:textId="77777777" w:rsidTr="005E5911">
        <w:trPr>
          <w:cnfStyle w:val="000000100000" w:firstRow="0" w:lastRow="0" w:firstColumn="0" w:lastColumn="0" w:oddVBand="0" w:evenVBand="0" w:oddHBand="1" w:evenHBand="0" w:firstRowFirstColumn="0" w:firstRowLastColumn="0" w:lastRowFirstColumn="0" w:lastRowLastColumn="0"/>
          <w:trHeight w:val="277"/>
        </w:trPr>
        <w:tc>
          <w:tcPr>
            <w:tcW w:w="4523" w:type="dxa"/>
          </w:tcPr>
          <w:p w14:paraId="7997D28F" w14:textId="77777777" w:rsidR="00561905" w:rsidRPr="006B7A34" w:rsidRDefault="00561905" w:rsidP="006B7A34">
            <w:pPr>
              <w:spacing w:after="0" w:line="240" w:lineRule="auto"/>
            </w:pPr>
            <w:r w:rsidRPr="006B7A34">
              <w:t>Plan de proyecto</w:t>
            </w:r>
          </w:p>
        </w:tc>
        <w:tc>
          <w:tcPr>
            <w:tcW w:w="4523" w:type="dxa"/>
          </w:tcPr>
          <w:p w14:paraId="5075AE69" w14:textId="77777777" w:rsidR="00561905" w:rsidRPr="006B7A34" w:rsidRDefault="000D4211" w:rsidP="006B7A34">
            <w:pPr>
              <w:spacing w:after="0" w:line="240" w:lineRule="auto"/>
              <w:jc w:val="center"/>
              <w:rPr>
                <w:rStyle w:val="Quotation"/>
              </w:rPr>
            </w:pPr>
            <w:r w:rsidRPr="006B7A34">
              <w:rPr>
                <w:rStyle w:val="Quotation"/>
              </w:rPr>
              <w:t>onedrive</w:t>
            </w:r>
            <w:r w:rsidR="00561905" w:rsidRPr="006B7A34">
              <w:rPr>
                <w:rStyle w:val="Quotation"/>
              </w:rPr>
              <w:t>.</w:t>
            </w:r>
            <w:r w:rsidRPr="006B7A34">
              <w:rPr>
                <w:rStyle w:val="Quotation"/>
              </w:rPr>
              <w:t>live</w:t>
            </w:r>
            <w:r w:rsidR="00561905" w:rsidRPr="006B7A34">
              <w:rPr>
                <w:rStyle w:val="Quotation"/>
              </w:rPr>
              <w:t xml:space="preserve">.com/ </w:t>
            </w:r>
          </w:p>
        </w:tc>
      </w:tr>
      <w:tr w:rsidR="00B343FA" w:rsidRPr="006B7A34" w14:paraId="138649C6" w14:textId="77777777" w:rsidTr="005E5911">
        <w:trPr>
          <w:trHeight w:val="277"/>
        </w:trPr>
        <w:tc>
          <w:tcPr>
            <w:tcW w:w="4523" w:type="dxa"/>
          </w:tcPr>
          <w:p w14:paraId="13910895" w14:textId="77777777" w:rsidR="00561905" w:rsidRPr="006B7A34" w:rsidRDefault="00561905" w:rsidP="006B7A34">
            <w:pPr>
              <w:spacing w:after="0" w:line="240" w:lineRule="auto"/>
            </w:pPr>
            <w:r w:rsidRPr="006B7A34">
              <w:t>Plan de aseguramiento de la calidad</w:t>
            </w:r>
          </w:p>
        </w:tc>
        <w:tc>
          <w:tcPr>
            <w:tcW w:w="4523" w:type="dxa"/>
          </w:tcPr>
          <w:p w14:paraId="3E02FBE5"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770B41C1" w14:textId="77777777" w:rsidTr="005E5911">
        <w:trPr>
          <w:cnfStyle w:val="000000100000" w:firstRow="0" w:lastRow="0" w:firstColumn="0" w:lastColumn="0" w:oddVBand="0" w:evenVBand="0" w:oddHBand="1" w:evenHBand="0" w:firstRowFirstColumn="0" w:firstRowLastColumn="0" w:lastRowFirstColumn="0" w:lastRowLastColumn="0"/>
          <w:trHeight w:val="277"/>
        </w:trPr>
        <w:tc>
          <w:tcPr>
            <w:tcW w:w="4523" w:type="dxa"/>
          </w:tcPr>
          <w:p w14:paraId="21C8F2A5" w14:textId="77777777" w:rsidR="00561905" w:rsidRPr="006B7A34" w:rsidRDefault="00561905" w:rsidP="006B7A34">
            <w:pPr>
              <w:spacing w:after="0" w:line="240" w:lineRule="auto"/>
            </w:pPr>
            <w:r w:rsidRPr="006B7A34">
              <w:t>Reglas de Documentación</w:t>
            </w:r>
          </w:p>
        </w:tc>
        <w:tc>
          <w:tcPr>
            <w:tcW w:w="4523" w:type="dxa"/>
          </w:tcPr>
          <w:p w14:paraId="351162E2"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0EAF3141" w14:textId="77777777" w:rsidTr="005E5911">
        <w:trPr>
          <w:trHeight w:val="277"/>
        </w:trPr>
        <w:tc>
          <w:tcPr>
            <w:tcW w:w="4523" w:type="dxa"/>
          </w:tcPr>
          <w:p w14:paraId="05E67829" w14:textId="77777777" w:rsidR="00561905" w:rsidRPr="006B7A34" w:rsidRDefault="00561905" w:rsidP="006B7A34">
            <w:pPr>
              <w:spacing w:after="0" w:line="240" w:lineRule="auto"/>
            </w:pPr>
            <w:r w:rsidRPr="006B7A34">
              <w:t>Reglas de Reglas</w:t>
            </w:r>
          </w:p>
        </w:tc>
        <w:tc>
          <w:tcPr>
            <w:tcW w:w="4523" w:type="dxa"/>
          </w:tcPr>
          <w:p w14:paraId="759C77DC"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2D033A17" w14:textId="77777777" w:rsidTr="005E5911">
        <w:trPr>
          <w:cnfStyle w:val="000000100000" w:firstRow="0" w:lastRow="0" w:firstColumn="0" w:lastColumn="0" w:oddVBand="0" w:evenVBand="0" w:oddHBand="1" w:evenHBand="0" w:firstRowFirstColumn="0" w:firstRowLastColumn="0" w:lastRowFirstColumn="0" w:lastRowLastColumn="0"/>
          <w:trHeight w:val="277"/>
        </w:trPr>
        <w:tc>
          <w:tcPr>
            <w:tcW w:w="4523" w:type="dxa"/>
          </w:tcPr>
          <w:p w14:paraId="720147AD" w14:textId="77777777" w:rsidR="00561905" w:rsidRPr="006B7A34" w:rsidRDefault="00561905" w:rsidP="006B7A34">
            <w:pPr>
              <w:spacing w:after="0" w:line="240" w:lineRule="auto"/>
            </w:pPr>
            <w:r w:rsidRPr="006B7A34">
              <w:t>Reglas de Codificación</w:t>
            </w:r>
          </w:p>
        </w:tc>
        <w:tc>
          <w:tcPr>
            <w:tcW w:w="4523" w:type="dxa"/>
          </w:tcPr>
          <w:p w14:paraId="3627B979"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167768CE" w14:textId="77777777" w:rsidTr="005E5911">
        <w:trPr>
          <w:trHeight w:val="261"/>
        </w:trPr>
        <w:tc>
          <w:tcPr>
            <w:tcW w:w="4523" w:type="dxa"/>
          </w:tcPr>
          <w:p w14:paraId="6FD843BE" w14:textId="77777777" w:rsidR="00561905" w:rsidRPr="006B7A34" w:rsidRDefault="00561905" w:rsidP="006B7A34">
            <w:pPr>
              <w:spacing w:after="0" w:line="240" w:lineRule="auto"/>
            </w:pPr>
            <w:r w:rsidRPr="006B7A34">
              <w:t>Inspection Master Plan</w:t>
            </w:r>
          </w:p>
        </w:tc>
        <w:tc>
          <w:tcPr>
            <w:tcW w:w="4523" w:type="dxa"/>
          </w:tcPr>
          <w:p w14:paraId="56ABC37D"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341DEF99" w14:textId="77777777" w:rsidTr="005E5911">
        <w:trPr>
          <w:cnfStyle w:val="000000100000" w:firstRow="0" w:lastRow="0" w:firstColumn="0" w:lastColumn="0" w:oddVBand="0" w:evenVBand="0" w:oddHBand="1" w:evenHBand="0" w:firstRowFirstColumn="0" w:firstRowLastColumn="0" w:lastRowFirstColumn="0" w:lastRowLastColumn="0"/>
          <w:trHeight w:val="277"/>
        </w:trPr>
        <w:tc>
          <w:tcPr>
            <w:tcW w:w="4523" w:type="dxa"/>
          </w:tcPr>
          <w:p w14:paraId="7DFC6ADE" w14:textId="77777777" w:rsidR="00561905" w:rsidRPr="006B7A34" w:rsidRDefault="00561905" w:rsidP="006B7A34">
            <w:pPr>
              <w:spacing w:after="0" w:line="240" w:lineRule="auto"/>
            </w:pPr>
            <w:r w:rsidRPr="006B7A34">
              <w:t>Fase de Inicio</w:t>
            </w:r>
          </w:p>
        </w:tc>
        <w:tc>
          <w:tcPr>
            <w:tcW w:w="4523" w:type="dxa"/>
          </w:tcPr>
          <w:p w14:paraId="579CC427"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084263AC" w14:textId="77777777" w:rsidTr="005E5911">
        <w:trPr>
          <w:trHeight w:val="277"/>
        </w:trPr>
        <w:tc>
          <w:tcPr>
            <w:tcW w:w="4523" w:type="dxa"/>
          </w:tcPr>
          <w:p w14:paraId="7B7D9BD7" w14:textId="77777777" w:rsidR="00561905" w:rsidRPr="006B7A34" w:rsidRDefault="00561905" w:rsidP="006B7A34">
            <w:pPr>
              <w:spacing w:after="0" w:line="240" w:lineRule="auto"/>
            </w:pPr>
            <w:r w:rsidRPr="006B7A34">
              <w:t>Fase de elaboración 1a. Iteración</w:t>
            </w:r>
          </w:p>
        </w:tc>
        <w:tc>
          <w:tcPr>
            <w:tcW w:w="4523" w:type="dxa"/>
          </w:tcPr>
          <w:p w14:paraId="1CD09074"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3256827E" w14:textId="77777777" w:rsidTr="005E5911">
        <w:trPr>
          <w:cnfStyle w:val="000000100000" w:firstRow="0" w:lastRow="0" w:firstColumn="0" w:lastColumn="0" w:oddVBand="0" w:evenVBand="0" w:oddHBand="1" w:evenHBand="0" w:firstRowFirstColumn="0" w:firstRowLastColumn="0" w:lastRowFirstColumn="0" w:lastRowLastColumn="0"/>
          <w:trHeight w:val="277"/>
        </w:trPr>
        <w:tc>
          <w:tcPr>
            <w:tcW w:w="4523" w:type="dxa"/>
          </w:tcPr>
          <w:p w14:paraId="75F6736E" w14:textId="77777777" w:rsidR="00561905" w:rsidRPr="006B7A34" w:rsidRDefault="00561905" w:rsidP="006B7A34">
            <w:pPr>
              <w:spacing w:after="0" w:line="240" w:lineRule="auto"/>
            </w:pPr>
            <w:r w:rsidRPr="006B7A34">
              <w:t xml:space="preserve">Fase de elaboración 2a. Iteración </w:t>
            </w:r>
          </w:p>
        </w:tc>
        <w:tc>
          <w:tcPr>
            <w:tcW w:w="4523" w:type="dxa"/>
          </w:tcPr>
          <w:p w14:paraId="0AB73AC6"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232620DD" w14:textId="77777777" w:rsidTr="005E5911">
        <w:trPr>
          <w:trHeight w:val="277"/>
        </w:trPr>
        <w:tc>
          <w:tcPr>
            <w:tcW w:w="4523" w:type="dxa"/>
          </w:tcPr>
          <w:p w14:paraId="3BD8D6F8" w14:textId="77777777" w:rsidR="00561905" w:rsidRPr="006B7A34" w:rsidRDefault="00561905" w:rsidP="006B7A34">
            <w:pPr>
              <w:spacing w:after="0" w:line="240" w:lineRule="auto"/>
            </w:pPr>
            <w:r w:rsidRPr="006B7A34">
              <w:t>Fase de elaboración 3a. Iteración</w:t>
            </w:r>
          </w:p>
        </w:tc>
        <w:tc>
          <w:tcPr>
            <w:tcW w:w="4523" w:type="dxa"/>
          </w:tcPr>
          <w:p w14:paraId="08BBAE9B"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3BEBBE9E" w14:textId="77777777" w:rsidTr="005E5911">
        <w:trPr>
          <w:cnfStyle w:val="000000100000" w:firstRow="0" w:lastRow="0" w:firstColumn="0" w:lastColumn="0" w:oddVBand="0" w:evenVBand="0" w:oddHBand="1" w:evenHBand="0" w:firstRowFirstColumn="0" w:firstRowLastColumn="0" w:lastRowFirstColumn="0" w:lastRowLastColumn="0"/>
          <w:trHeight w:val="277"/>
        </w:trPr>
        <w:tc>
          <w:tcPr>
            <w:tcW w:w="4523" w:type="dxa"/>
          </w:tcPr>
          <w:p w14:paraId="08C78CBD" w14:textId="77777777" w:rsidR="00561905" w:rsidRPr="006B7A34" w:rsidRDefault="00561905" w:rsidP="006B7A34">
            <w:pPr>
              <w:spacing w:after="0" w:line="240" w:lineRule="auto"/>
            </w:pPr>
            <w:r w:rsidRPr="006B7A34">
              <w:t>Plan de pruebas</w:t>
            </w:r>
          </w:p>
        </w:tc>
        <w:tc>
          <w:tcPr>
            <w:tcW w:w="4523" w:type="dxa"/>
          </w:tcPr>
          <w:p w14:paraId="6A6EE8F4"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1AE390DA" w14:textId="77777777" w:rsidTr="005E5911">
        <w:trPr>
          <w:trHeight w:val="261"/>
        </w:trPr>
        <w:tc>
          <w:tcPr>
            <w:tcW w:w="4523" w:type="dxa"/>
          </w:tcPr>
          <w:p w14:paraId="5DFC9567" w14:textId="77777777" w:rsidR="00561905" w:rsidRPr="006B7A34" w:rsidRDefault="00561905" w:rsidP="006B7A34">
            <w:pPr>
              <w:spacing w:after="0" w:line="240" w:lineRule="auto"/>
            </w:pPr>
            <w:r w:rsidRPr="006B7A34">
              <w:t>Diseño de pruebas</w:t>
            </w:r>
          </w:p>
        </w:tc>
        <w:tc>
          <w:tcPr>
            <w:tcW w:w="4523" w:type="dxa"/>
          </w:tcPr>
          <w:p w14:paraId="3DFC80BC" w14:textId="77777777" w:rsidR="00561905" w:rsidRPr="006B7A34" w:rsidRDefault="000D4211" w:rsidP="006B7A34">
            <w:pPr>
              <w:spacing w:after="0" w:line="240" w:lineRule="auto"/>
              <w:jc w:val="center"/>
              <w:rPr>
                <w:rStyle w:val="Quotation"/>
              </w:rPr>
            </w:pPr>
            <w:r w:rsidRPr="006B7A34">
              <w:rPr>
                <w:rStyle w:val="Quotation"/>
              </w:rPr>
              <w:t>onedrive.live.com/</w:t>
            </w:r>
          </w:p>
        </w:tc>
      </w:tr>
      <w:tr w:rsidR="00B343FA" w:rsidRPr="006B7A34" w14:paraId="27E3FF48" w14:textId="77777777" w:rsidTr="005E5911">
        <w:trPr>
          <w:cnfStyle w:val="000000100000" w:firstRow="0" w:lastRow="0" w:firstColumn="0" w:lastColumn="0" w:oddVBand="0" w:evenVBand="0" w:oddHBand="1" w:evenHBand="0" w:firstRowFirstColumn="0" w:firstRowLastColumn="0" w:lastRowFirstColumn="0" w:lastRowLastColumn="0"/>
          <w:trHeight w:val="292"/>
        </w:trPr>
        <w:tc>
          <w:tcPr>
            <w:tcW w:w="4523" w:type="dxa"/>
          </w:tcPr>
          <w:p w14:paraId="2738CBE5" w14:textId="77777777" w:rsidR="00561905" w:rsidRPr="006B7A34" w:rsidRDefault="00561905" w:rsidP="006B7A34">
            <w:pPr>
              <w:spacing w:after="0" w:line="240" w:lineRule="auto"/>
            </w:pPr>
            <w:r w:rsidRPr="006B7A34">
              <w:t>Casos de pruebas</w:t>
            </w:r>
          </w:p>
        </w:tc>
        <w:tc>
          <w:tcPr>
            <w:tcW w:w="4523" w:type="dxa"/>
          </w:tcPr>
          <w:p w14:paraId="48F2DBB8" w14:textId="77777777" w:rsidR="00561905" w:rsidRPr="006B7A34" w:rsidRDefault="000D4211" w:rsidP="006B7A34">
            <w:pPr>
              <w:keepNext/>
              <w:spacing w:after="0" w:line="240" w:lineRule="auto"/>
              <w:jc w:val="center"/>
              <w:rPr>
                <w:rStyle w:val="Quotation"/>
              </w:rPr>
            </w:pPr>
            <w:r w:rsidRPr="006B7A34">
              <w:rPr>
                <w:rStyle w:val="Quotation"/>
              </w:rPr>
              <w:t>onedrive.live.com/</w:t>
            </w:r>
          </w:p>
        </w:tc>
      </w:tr>
    </w:tbl>
    <w:p w14:paraId="70C53409" w14:textId="77777777" w:rsidR="00561905" w:rsidRPr="00A7178B" w:rsidRDefault="00561905" w:rsidP="00561905">
      <w:pPr>
        <w:pStyle w:val="Descripcin"/>
      </w:pPr>
      <w:bookmarkStart w:id="167" w:name="_Toc401331103"/>
      <w:r>
        <w:t xml:space="preserve">Tabla </w:t>
      </w:r>
      <w:fldSimple w:instr=" SEQ Tabla \* ARABIC ">
        <w:r>
          <w:rPr>
            <w:noProof/>
          </w:rPr>
          <w:t>22</w:t>
        </w:r>
      </w:fldSimple>
      <w:r>
        <w:t>: control de medios</w:t>
      </w:r>
      <w:bookmarkEnd w:id="167"/>
    </w:p>
    <w:p w14:paraId="586A3707" w14:textId="624DEDE6" w:rsidR="00561905" w:rsidRDefault="00561905" w:rsidP="00561905">
      <w:r w:rsidRPr="00A7178B">
        <w:t xml:space="preserve">Los documentos generados durante el proyecto podrán ser consultados en la herramienta colaborativa </w:t>
      </w:r>
      <w:r w:rsidR="005E5911">
        <w:rPr>
          <w:b/>
        </w:rPr>
        <w:t>OneDr</w:t>
      </w:r>
      <w:r w:rsidR="009326E6">
        <w:rPr>
          <w:b/>
        </w:rPr>
        <w:t>ive</w:t>
      </w:r>
      <w:r w:rsidRPr="00062705">
        <w:rPr>
          <w:b/>
        </w:rPr>
        <w:t xml:space="preserve"> </w:t>
      </w:r>
      <w:r w:rsidR="009326E6">
        <w:rPr>
          <w:b/>
        </w:rPr>
        <w:t>Live</w:t>
      </w:r>
      <w:r w:rsidRPr="00A7178B">
        <w:t xml:space="preserve">, si cuenta con una cuenta de </w:t>
      </w:r>
      <w:r w:rsidR="009326E6">
        <w:t>Hotmail, Outlook, live</w:t>
      </w:r>
      <w:r w:rsidRPr="00A7178B">
        <w:t>,</w:t>
      </w:r>
      <w:r w:rsidR="009326E6">
        <w:t>… o otra cuentra de microsoft</w:t>
      </w:r>
      <w:r w:rsidRPr="00A7178B">
        <w:t xml:space="preserve"> solo debe contactar al líder del proyecto para que le permita ver los documentos, en cas</w:t>
      </w:r>
      <w:r w:rsidR="009326E6">
        <w:t>o de no contar con una cuenta en microsoft</w:t>
      </w:r>
      <w:r w:rsidRPr="00A7178B">
        <w:t>, se debe solicitar una invitación a esta herramienta y el acceso a los documentos al líder de proyecto.</w:t>
      </w:r>
    </w:p>
    <w:p w14:paraId="7DCDE7D3" w14:textId="77777777" w:rsidR="00561905" w:rsidRPr="00A7178B" w:rsidRDefault="00561905" w:rsidP="00561905"/>
    <w:p w14:paraId="5F437326" w14:textId="77777777" w:rsidR="00561905" w:rsidRPr="005E5911" w:rsidRDefault="00561905" w:rsidP="00561905">
      <w:pPr>
        <w:pStyle w:val="Ttulo2"/>
        <w:rPr>
          <w:rFonts w:ascii="Calibri" w:hAnsi="Calibri"/>
          <w:b/>
          <w:sz w:val="24"/>
          <w:szCs w:val="24"/>
        </w:rPr>
      </w:pPr>
      <w:bookmarkStart w:id="168" w:name="_Toc401332138"/>
      <w:bookmarkStart w:id="169" w:name="_Toc497673440"/>
      <w:r w:rsidRPr="005E5911">
        <w:rPr>
          <w:rFonts w:ascii="Calibri" w:hAnsi="Calibri"/>
          <w:b/>
          <w:sz w:val="24"/>
          <w:szCs w:val="24"/>
        </w:rPr>
        <w:lastRenderedPageBreak/>
        <w:t>5.12. RECOLECCIÓN DE DOCUMENTOS, MANTENIMIENTO Y ALMACENADO.</w:t>
      </w:r>
      <w:bookmarkEnd w:id="168"/>
      <w:bookmarkEnd w:id="169"/>
    </w:p>
    <w:p w14:paraId="39A56F6B" w14:textId="77777777" w:rsidR="00561905" w:rsidRPr="00A7178B" w:rsidRDefault="00561905" w:rsidP="00561905">
      <w:pPr>
        <w:jc w:val="both"/>
      </w:pPr>
      <w:r w:rsidRPr="00A7178B">
        <w:t xml:space="preserve">La documentación relacionada con este documento podrá ser consultada en la herramienta colaborativa </w:t>
      </w:r>
      <w:r w:rsidR="0031775E" w:rsidRPr="0031775E">
        <w:rPr>
          <w:b/>
        </w:rPr>
        <w:t>OneDrive</w:t>
      </w:r>
      <w:r w:rsidRPr="00A7178B">
        <w:t xml:space="preserve">, el mantenimiento a la documentación de realizar como lo indica la sección 8 de este documento, y las nuevas versiones de la documentación deberá ser almacenada en la herramienta colaborativa </w:t>
      </w:r>
      <w:r w:rsidR="0031775E" w:rsidRPr="0031775E">
        <w:rPr>
          <w:b/>
        </w:rPr>
        <w:t>OneDrive</w:t>
      </w:r>
      <w:r w:rsidRPr="00A7178B">
        <w:t>.</w:t>
      </w:r>
    </w:p>
    <w:p w14:paraId="1AB023F4" w14:textId="77777777" w:rsidR="00561905" w:rsidRPr="006B7A34" w:rsidRDefault="00561905" w:rsidP="00561905">
      <w:pPr>
        <w:pStyle w:val="Ttulo2"/>
        <w:rPr>
          <w:rFonts w:ascii="Calibri" w:hAnsi="Calibri"/>
          <w:b/>
          <w:sz w:val="24"/>
          <w:szCs w:val="24"/>
        </w:rPr>
      </w:pPr>
      <w:bookmarkStart w:id="170" w:name="_Toc401332139"/>
      <w:bookmarkStart w:id="171" w:name="_Toc497673441"/>
      <w:r w:rsidRPr="006B7A34">
        <w:rPr>
          <w:rFonts w:ascii="Calibri" w:hAnsi="Calibri"/>
          <w:b/>
          <w:sz w:val="24"/>
          <w:szCs w:val="24"/>
        </w:rPr>
        <w:t>5.13. CAPACITACIÓN.</w:t>
      </w:r>
      <w:bookmarkEnd w:id="170"/>
      <w:bookmarkEnd w:id="171"/>
    </w:p>
    <w:p w14:paraId="72601770" w14:textId="77777777" w:rsidR="00561905" w:rsidRPr="00A7178B" w:rsidRDefault="00561905" w:rsidP="00561905">
      <w:r w:rsidRPr="00A7178B">
        <w:t xml:space="preserve">Los participantes en el desarrollo deben conocer y aplicar </w:t>
      </w:r>
    </w:p>
    <w:p w14:paraId="6B700EAF" w14:textId="77777777" w:rsidR="00561905" w:rsidRPr="00A7178B" w:rsidRDefault="00561905" w:rsidP="001B6F2F">
      <w:pPr>
        <w:numPr>
          <w:ilvl w:val="0"/>
          <w:numId w:val="13"/>
        </w:numPr>
        <w:suppressAutoHyphens/>
        <w:autoSpaceDE w:val="0"/>
        <w:spacing w:after="0" w:line="240" w:lineRule="auto"/>
      </w:pPr>
      <w:r w:rsidRPr="00A7178B">
        <w:t>El procedimiento de revisión.</w:t>
      </w:r>
    </w:p>
    <w:p w14:paraId="44F03819" w14:textId="77777777" w:rsidR="00561905" w:rsidRPr="00A7178B" w:rsidRDefault="00561905" w:rsidP="001B6F2F">
      <w:pPr>
        <w:numPr>
          <w:ilvl w:val="0"/>
          <w:numId w:val="13"/>
        </w:numPr>
        <w:suppressAutoHyphens/>
        <w:autoSpaceDE w:val="0"/>
        <w:spacing w:after="0" w:line="240" w:lineRule="auto"/>
      </w:pPr>
      <w:r w:rsidRPr="00A7178B">
        <w:t>El procedimiento de reporte de errores y actualización de documentos aceptados</w:t>
      </w:r>
    </w:p>
    <w:p w14:paraId="4EA4FFE8" w14:textId="77777777" w:rsidR="00561905" w:rsidRPr="00A7178B" w:rsidRDefault="00561905" w:rsidP="001B6F2F">
      <w:pPr>
        <w:numPr>
          <w:ilvl w:val="0"/>
          <w:numId w:val="13"/>
        </w:numPr>
        <w:suppressAutoHyphens/>
        <w:autoSpaceDE w:val="0"/>
        <w:spacing w:after="0" w:line="240" w:lineRule="auto"/>
      </w:pPr>
      <w:r w:rsidRPr="00A7178B">
        <w:t>Las reglas de documentación</w:t>
      </w:r>
    </w:p>
    <w:p w14:paraId="2AFA458B" w14:textId="77777777" w:rsidR="00561905" w:rsidRPr="00A7178B" w:rsidRDefault="00561905" w:rsidP="001B6F2F">
      <w:pPr>
        <w:numPr>
          <w:ilvl w:val="0"/>
          <w:numId w:val="13"/>
        </w:numPr>
        <w:suppressAutoHyphens/>
        <w:autoSpaceDE w:val="0"/>
        <w:spacing w:after="0" w:line="240" w:lineRule="auto"/>
      </w:pPr>
      <w:r w:rsidRPr="00A7178B">
        <w:t>Si son diseñadores: las reglas de diseño</w:t>
      </w:r>
    </w:p>
    <w:p w14:paraId="5E4AAC4D" w14:textId="77777777" w:rsidR="00561905" w:rsidRPr="00A7178B" w:rsidRDefault="00561905" w:rsidP="001B6F2F">
      <w:pPr>
        <w:numPr>
          <w:ilvl w:val="0"/>
          <w:numId w:val="13"/>
        </w:numPr>
        <w:suppressAutoHyphens/>
        <w:autoSpaceDE w:val="0"/>
        <w:spacing w:after="0" w:line="240" w:lineRule="auto"/>
      </w:pPr>
      <w:r w:rsidRPr="00A7178B">
        <w:t>Si son programadores: las reglas de codificación</w:t>
      </w:r>
    </w:p>
    <w:p w14:paraId="71C0F8C3" w14:textId="77777777" w:rsidR="00561905" w:rsidRPr="00A7178B" w:rsidRDefault="00561905" w:rsidP="00561905">
      <w:pPr>
        <w:ind w:left="720"/>
      </w:pPr>
    </w:p>
    <w:p w14:paraId="1314352C" w14:textId="77777777" w:rsidR="00561905" w:rsidRPr="00A7178B" w:rsidRDefault="00561905" w:rsidP="00561905">
      <w:pPr>
        <w:jc w:val="both"/>
      </w:pPr>
      <w:r w:rsidRPr="00A7178B">
        <w:t>Se notificara, y se actualizara el SQAP, en caso de existir un nuevo documento de especificación que aplique para alguno de los roles dentro del equipo de desarrollo.</w:t>
      </w:r>
    </w:p>
    <w:p w14:paraId="094894DB" w14:textId="77777777" w:rsidR="00561905" w:rsidRPr="006B7A34" w:rsidRDefault="00561905" w:rsidP="00561905">
      <w:pPr>
        <w:pStyle w:val="Ttulo2"/>
        <w:rPr>
          <w:rFonts w:ascii="Calibri" w:hAnsi="Calibri"/>
          <w:b/>
          <w:sz w:val="24"/>
          <w:szCs w:val="24"/>
        </w:rPr>
      </w:pPr>
      <w:bookmarkStart w:id="172" w:name="_Toc401332141"/>
      <w:bookmarkStart w:id="173" w:name="_Toc497673442"/>
      <w:r w:rsidRPr="006B7A34">
        <w:rPr>
          <w:rFonts w:ascii="Calibri" w:hAnsi="Calibri"/>
          <w:b/>
          <w:sz w:val="24"/>
          <w:szCs w:val="24"/>
        </w:rPr>
        <w:t>5.15. GLOSARIO.</w:t>
      </w:r>
      <w:bookmarkEnd w:id="172"/>
      <w:bookmarkEnd w:id="173"/>
    </w:p>
    <w:p w14:paraId="40834E0E" w14:textId="7D24FFBB" w:rsidR="00561905" w:rsidRPr="00A7178B" w:rsidRDefault="00561905" w:rsidP="001B6F2F">
      <w:pPr>
        <w:numPr>
          <w:ilvl w:val="0"/>
          <w:numId w:val="15"/>
        </w:numPr>
        <w:suppressAutoHyphens/>
        <w:autoSpaceDE w:val="0"/>
        <w:spacing w:after="0" w:line="240" w:lineRule="auto"/>
        <w:rPr>
          <w:rFonts w:cs="Calibri"/>
        </w:rPr>
      </w:pPr>
      <w:r w:rsidRPr="00A7178B">
        <w:rPr>
          <w:b/>
          <w:bCs/>
        </w:rPr>
        <w:t>T-record:</w:t>
      </w:r>
      <w:r w:rsidR="00CE1050">
        <w:rPr>
          <w:b/>
          <w:bCs/>
        </w:rPr>
        <w:t xml:space="preserve"> </w:t>
      </w:r>
      <w:r w:rsidRPr="00A7178B">
        <w:rPr>
          <w:rFonts w:cs="Calibri"/>
        </w:rPr>
        <w:t>Documento que se genera en el proceso de actualización de un documento aceptado con el cual se pretende detectar errores en los documentos con estatus de aceptado. Un T-record puede afectar a diversos documentos.</w:t>
      </w:r>
    </w:p>
    <w:p w14:paraId="08564748" w14:textId="77777777" w:rsidR="00561905" w:rsidRPr="00A7178B" w:rsidRDefault="00561905" w:rsidP="001B6F2F">
      <w:pPr>
        <w:numPr>
          <w:ilvl w:val="0"/>
          <w:numId w:val="15"/>
        </w:numPr>
        <w:suppressAutoHyphens/>
        <w:autoSpaceDE w:val="0"/>
        <w:spacing w:after="0" w:line="240" w:lineRule="auto"/>
        <w:rPr>
          <w:rFonts w:cs="Calibri"/>
        </w:rPr>
      </w:pPr>
      <w:r w:rsidRPr="00A7178B">
        <w:rPr>
          <w:rFonts w:cs="Calibri"/>
          <w:b/>
          <w:bCs/>
        </w:rPr>
        <w:t xml:space="preserve">Rol: </w:t>
      </w:r>
      <w:r w:rsidRPr="00A7178B">
        <w:rPr>
          <w:rFonts w:cs="Calibri"/>
        </w:rPr>
        <w:t>Es una definición abstracta de un conjunto de responsabilidades tomadas por uno o más integrantes del equipo de desarrollo, en otras palabras un rol define las responsabilidades de cierto actor el cual puede tener asociados varios roles.</w:t>
      </w:r>
    </w:p>
    <w:p w14:paraId="70F9409D" w14:textId="77777777" w:rsidR="00561905" w:rsidRPr="00A7178B" w:rsidRDefault="00561905" w:rsidP="001B6F2F">
      <w:pPr>
        <w:numPr>
          <w:ilvl w:val="0"/>
          <w:numId w:val="15"/>
        </w:numPr>
        <w:suppressAutoHyphens/>
        <w:autoSpaceDE w:val="0"/>
        <w:spacing w:after="0" w:line="240" w:lineRule="auto"/>
        <w:rPr>
          <w:rFonts w:cs="Calibri"/>
        </w:rPr>
      </w:pPr>
      <w:r w:rsidRPr="00A7178B">
        <w:rPr>
          <w:rFonts w:cs="Calibri"/>
          <w:b/>
        </w:rPr>
        <w:t>Documento Fuente:</w:t>
      </w:r>
      <w:r w:rsidRPr="00A7178B">
        <w:rPr>
          <w:rFonts w:cs="Calibri"/>
        </w:rPr>
        <w:t xml:space="preserve"> Documento que mantiene las bases para la redacción de documentos productos.</w:t>
      </w:r>
    </w:p>
    <w:p w14:paraId="2530AE5D" w14:textId="77777777" w:rsidR="00561905" w:rsidRPr="00A7178B" w:rsidRDefault="00561905" w:rsidP="001B6F2F">
      <w:pPr>
        <w:numPr>
          <w:ilvl w:val="0"/>
          <w:numId w:val="15"/>
        </w:numPr>
        <w:suppressAutoHyphens/>
        <w:autoSpaceDE w:val="0"/>
        <w:spacing w:after="0" w:line="240" w:lineRule="auto"/>
        <w:rPr>
          <w:rFonts w:cs="Calibri"/>
        </w:rPr>
      </w:pPr>
      <w:r w:rsidRPr="00A7178B">
        <w:rPr>
          <w:rFonts w:cs="Calibri"/>
          <w:b/>
        </w:rPr>
        <w:t>Documento Producto:</w:t>
      </w:r>
      <w:r w:rsidRPr="00A7178B">
        <w:rPr>
          <w:rFonts w:cs="Calibri"/>
        </w:rPr>
        <w:t xml:space="preserve"> Documento que se genera en base uno o varios documentos fuente.</w:t>
      </w:r>
    </w:p>
    <w:p w14:paraId="579DEBD8" w14:textId="77777777" w:rsidR="00561905" w:rsidRPr="00A7178B" w:rsidRDefault="00561905" w:rsidP="001B6F2F">
      <w:pPr>
        <w:numPr>
          <w:ilvl w:val="0"/>
          <w:numId w:val="15"/>
        </w:numPr>
        <w:suppressAutoHyphens/>
        <w:autoSpaceDE w:val="0"/>
        <w:spacing w:after="0" w:line="240" w:lineRule="auto"/>
        <w:rPr>
          <w:rFonts w:cs="Calibri"/>
        </w:rPr>
      </w:pPr>
      <w:r w:rsidRPr="00A7178B">
        <w:rPr>
          <w:rFonts w:cs="Calibri"/>
          <w:b/>
        </w:rPr>
        <w:t xml:space="preserve">SQAP: </w:t>
      </w:r>
      <w:r w:rsidRPr="00A7178B">
        <w:rPr>
          <w:rFonts w:cs="Calibri"/>
        </w:rPr>
        <w:t xml:space="preserve">Documento del </w:t>
      </w:r>
      <w:r w:rsidRPr="00A7178B">
        <w:t>Plan de Aseguramiento de la Calidad del Software por sus siglas en inglés (Software QualityAssure Plan).</w:t>
      </w:r>
    </w:p>
    <w:p w14:paraId="606D90F0" w14:textId="77777777" w:rsidR="00561905" w:rsidRPr="00A7178B" w:rsidRDefault="00561905" w:rsidP="00561905"/>
    <w:p w14:paraId="665E2E5D" w14:textId="77777777" w:rsidR="00561905" w:rsidRPr="006B7A34" w:rsidRDefault="00561905" w:rsidP="00561905">
      <w:pPr>
        <w:pStyle w:val="Ttulo2"/>
        <w:rPr>
          <w:rFonts w:ascii="Calibri" w:hAnsi="Calibri"/>
          <w:b/>
          <w:sz w:val="24"/>
          <w:szCs w:val="24"/>
        </w:rPr>
      </w:pPr>
      <w:bookmarkStart w:id="174" w:name="_Toc401332142"/>
      <w:bookmarkStart w:id="175" w:name="_Toc497673443"/>
      <w:r w:rsidRPr="006B7A34">
        <w:rPr>
          <w:rFonts w:ascii="Calibri" w:hAnsi="Calibri"/>
          <w:b/>
          <w:sz w:val="24"/>
          <w:szCs w:val="24"/>
        </w:rPr>
        <w:t>5.16. PROCESO DE ACTUALIZACIÓN E HISTÓRICO DEL PLAN DE ASEGURAMIENTO DE LA CALIDAD.</w:t>
      </w:r>
      <w:bookmarkEnd w:id="174"/>
      <w:bookmarkEnd w:id="175"/>
    </w:p>
    <w:p w14:paraId="46258432" w14:textId="77777777" w:rsidR="00561905" w:rsidRPr="00A7178B" w:rsidRDefault="00561905" w:rsidP="00561905">
      <w:r w:rsidRPr="00A7178B">
        <w:t>Se le realizarán revisiones e inspecciones cada semana, se recolectaran los T-records y se generara una nueva versión.</w:t>
      </w:r>
    </w:p>
    <w:p w14:paraId="284D46E9" w14:textId="77777777" w:rsidR="00561905" w:rsidRPr="00A7178B" w:rsidRDefault="00561905" w:rsidP="00561905">
      <w:r w:rsidRPr="00A7178B">
        <w:t>Se seguirá el procedimiento de la sección 8 de este documento para el reporte de problemas y su corrección.</w:t>
      </w:r>
    </w:p>
    <w:p w14:paraId="37A61CD5" w14:textId="77777777" w:rsidR="00561905" w:rsidRDefault="00561905" w:rsidP="00561905"/>
    <w:p w14:paraId="7AACD617" w14:textId="77777777" w:rsidR="00561905" w:rsidRDefault="00561905">
      <w:r>
        <w:br w:type="page"/>
      </w:r>
    </w:p>
    <w:p w14:paraId="539E31D5" w14:textId="77777777" w:rsidR="00561905" w:rsidRPr="00BB153D" w:rsidRDefault="00561905" w:rsidP="00BB153D">
      <w:pPr>
        <w:pStyle w:val="Ttulo2"/>
        <w:rPr>
          <w:rFonts w:ascii="Calibri" w:hAnsi="Calibri"/>
          <w:b/>
          <w:sz w:val="24"/>
          <w:szCs w:val="24"/>
          <w:lang w:val="pt-BR"/>
        </w:rPr>
      </w:pPr>
      <w:bookmarkStart w:id="176" w:name="_Toc401332143"/>
      <w:bookmarkStart w:id="177" w:name="_Toc497673444"/>
      <w:r w:rsidRPr="00BB153D">
        <w:rPr>
          <w:rFonts w:ascii="Calibri" w:hAnsi="Calibri"/>
          <w:b/>
          <w:sz w:val="24"/>
          <w:szCs w:val="24"/>
          <w:lang w:val="pt-BR"/>
        </w:rPr>
        <w:lastRenderedPageBreak/>
        <w:t>CAPITULO VI: GESTIÓN DE RECURSOS HUMANOS</w:t>
      </w:r>
      <w:bookmarkEnd w:id="176"/>
      <w:bookmarkEnd w:id="177"/>
    </w:p>
    <w:p w14:paraId="76EA8D6B" w14:textId="77777777" w:rsidR="00561905" w:rsidRPr="006B7A34" w:rsidRDefault="00561905" w:rsidP="00561905">
      <w:pPr>
        <w:pStyle w:val="Ttulo2"/>
        <w:rPr>
          <w:rFonts w:ascii="Calibri" w:hAnsi="Calibri"/>
          <w:b/>
          <w:sz w:val="24"/>
          <w:szCs w:val="24"/>
          <w:lang w:val="pt-BR"/>
        </w:rPr>
      </w:pPr>
      <w:bookmarkStart w:id="178" w:name="_Toc397950244"/>
      <w:bookmarkStart w:id="179" w:name="_Toc401332144"/>
      <w:bookmarkStart w:id="180" w:name="_Toc497673445"/>
      <w:r w:rsidRPr="006B7A34">
        <w:rPr>
          <w:rFonts w:ascii="Calibri" w:hAnsi="Calibri"/>
          <w:b/>
          <w:sz w:val="24"/>
          <w:szCs w:val="24"/>
          <w:lang w:val="pt-BR"/>
        </w:rPr>
        <w:t>6.1. PLAN DE RECURSOS HUMANOS</w:t>
      </w:r>
      <w:bookmarkEnd w:id="178"/>
      <w:bookmarkEnd w:id="179"/>
      <w:bookmarkEnd w:id="180"/>
    </w:p>
    <w:p w14:paraId="1F40484B" w14:textId="77777777" w:rsidR="00561905" w:rsidRPr="006B7A34" w:rsidRDefault="00561905" w:rsidP="00561905">
      <w:pPr>
        <w:pStyle w:val="Ttulo3"/>
        <w:rPr>
          <w:rFonts w:ascii="Calibri" w:hAnsi="Calibri"/>
          <w:b/>
          <w:color w:val="2E74B5"/>
        </w:rPr>
      </w:pPr>
      <w:bookmarkStart w:id="181" w:name="_Toc401332145"/>
      <w:bookmarkStart w:id="182" w:name="_Toc497673446"/>
      <w:r w:rsidRPr="006B7A34">
        <w:rPr>
          <w:rFonts w:ascii="Calibri" w:hAnsi="Calibri"/>
          <w:b/>
          <w:color w:val="2E74B5"/>
        </w:rPr>
        <w:t>6.1.1. Recursos Requeridos para las actividades</w:t>
      </w:r>
      <w:bookmarkEnd w:id="181"/>
      <w:bookmarkEnd w:id="182"/>
    </w:p>
    <w:tbl>
      <w:tblPr>
        <w:tblW w:w="9456"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012"/>
        <w:gridCol w:w="1895"/>
        <w:gridCol w:w="1853"/>
        <w:gridCol w:w="2696"/>
      </w:tblGrid>
      <w:tr w:rsidR="00B343FA" w:rsidRPr="006B7A34" w14:paraId="40DA5BBD" w14:textId="77777777" w:rsidTr="006B7A34">
        <w:trPr>
          <w:trHeight w:val="300"/>
        </w:trPr>
        <w:tc>
          <w:tcPr>
            <w:tcW w:w="3012" w:type="dxa"/>
            <w:tcBorders>
              <w:top w:val="single" w:sz="4" w:space="0" w:color="5B9BD5"/>
              <w:left w:val="single" w:sz="4" w:space="0" w:color="5B9BD5"/>
              <w:bottom w:val="single" w:sz="4" w:space="0" w:color="5B9BD5"/>
              <w:right w:val="nil"/>
            </w:tcBorders>
            <w:shd w:val="clear" w:color="auto" w:fill="5B9BD5"/>
            <w:noWrap/>
            <w:hideMark/>
          </w:tcPr>
          <w:p w14:paraId="002239FF" w14:textId="77777777" w:rsidR="00561905" w:rsidRPr="006B7A34" w:rsidRDefault="00561905" w:rsidP="006B7A34">
            <w:pPr>
              <w:spacing w:after="0" w:line="240" w:lineRule="auto"/>
              <w:jc w:val="center"/>
              <w:rPr>
                <w:rFonts w:eastAsia="Times New Roman" w:cs="Calibri"/>
                <w:b/>
                <w:bCs/>
                <w:color w:val="FFFFFF"/>
              </w:rPr>
            </w:pPr>
            <w:r w:rsidRPr="006B7A34">
              <w:rPr>
                <w:rFonts w:eastAsia="Times New Roman" w:cs="Calibri"/>
                <w:b/>
                <w:bCs/>
                <w:color w:val="FFFFFF"/>
              </w:rPr>
              <w:t>Servicio</w:t>
            </w:r>
          </w:p>
        </w:tc>
        <w:tc>
          <w:tcPr>
            <w:tcW w:w="1895" w:type="dxa"/>
            <w:tcBorders>
              <w:top w:val="single" w:sz="4" w:space="0" w:color="5B9BD5"/>
              <w:left w:val="nil"/>
              <w:bottom w:val="single" w:sz="4" w:space="0" w:color="5B9BD5"/>
              <w:right w:val="nil"/>
            </w:tcBorders>
            <w:shd w:val="clear" w:color="auto" w:fill="5B9BD5"/>
            <w:noWrap/>
            <w:hideMark/>
          </w:tcPr>
          <w:p w14:paraId="3C178975" w14:textId="77777777" w:rsidR="00561905" w:rsidRPr="006B7A34" w:rsidRDefault="00561905" w:rsidP="006B7A34">
            <w:pPr>
              <w:spacing w:after="0" w:line="240" w:lineRule="auto"/>
              <w:jc w:val="center"/>
              <w:rPr>
                <w:rFonts w:eastAsia="Times New Roman" w:cs="Calibri"/>
                <w:b/>
                <w:bCs/>
                <w:color w:val="FFFFFF"/>
              </w:rPr>
            </w:pPr>
            <w:r w:rsidRPr="006B7A34">
              <w:rPr>
                <w:rFonts w:eastAsia="Times New Roman" w:cs="Calibri"/>
                <w:b/>
                <w:bCs/>
                <w:color w:val="FFFFFF"/>
              </w:rPr>
              <w:t>Personal</w:t>
            </w:r>
          </w:p>
        </w:tc>
        <w:tc>
          <w:tcPr>
            <w:tcW w:w="1853" w:type="dxa"/>
            <w:tcBorders>
              <w:top w:val="single" w:sz="4" w:space="0" w:color="5B9BD5"/>
              <w:left w:val="nil"/>
              <w:bottom w:val="single" w:sz="4" w:space="0" w:color="5B9BD5"/>
              <w:right w:val="nil"/>
            </w:tcBorders>
            <w:shd w:val="clear" w:color="auto" w:fill="5B9BD5"/>
            <w:noWrap/>
            <w:hideMark/>
          </w:tcPr>
          <w:p w14:paraId="6E013295" w14:textId="77777777" w:rsidR="00561905" w:rsidRPr="006B7A34" w:rsidRDefault="00561905" w:rsidP="006B7A34">
            <w:pPr>
              <w:spacing w:after="0" w:line="240" w:lineRule="auto"/>
              <w:jc w:val="center"/>
              <w:rPr>
                <w:rFonts w:eastAsia="Times New Roman" w:cs="Calibri"/>
                <w:b/>
                <w:bCs/>
                <w:color w:val="FFFFFF"/>
              </w:rPr>
            </w:pPr>
            <w:r w:rsidRPr="006B7A34">
              <w:rPr>
                <w:rFonts w:eastAsia="Times New Roman" w:cs="Calibri"/>
                <w:b/>
                <w:bCs/>
                <w:color w:val="FFFFFF"/>
              </w:rPr>
              <w:t>Horario</w:t>
            </w:r>
          </w:p>
        </w:tc>
        <w:tc>
          <w:tcPr>
            <w:tcW w:w="2696" w:type="dxa"/>
            <w:tcBorders>
              <w:top w:val="single" w:sz="4" w:space="0" w:color="5B9BD5"/>
              <w:left w:val="nil"/>
              <w:bottom w:val="single" w:sz="4" w:space="0" w:color="5B9BD5"/>
              <w:right w:val="single" w:sz="4" w:space="0" w:color="5B9BD5"/>
            </w:tcBorders>
            <w:shd w:val="clear" w:color="auto" w:fill="5B9BD5"/>
            <w:noWrap/>
            <w:hideMark/>
          </w:tcPr>
          <w:p w14:paraId="3EFE67A1" w14:textId="77777777" w:rsidR="00561905" w:rsidRPr="006B7A34" w:rsidRDefault="00561905" w:rsidP="006B7A34">
            <w:pPr>
              <w:spacing w:after="0" w:line="240" w:lineRule="auto"/>
              <w:jc w:val="center"/>
              <w:rPr>
                <w:rFonts w:eastAsia="Times New Roman" w:cs="Calibri"/>
                <w:b/>
                <w:bCs/>
                <w:color w:val="FFFFFF"/>
              </w:rPr>
            </w:pPr>
            <w:r w:rsidRPr="006B7A34">
              <w:rPr>
                <w:rFonts w:eastAsia="Times New Roman" w:cs="Calibri"/>
                <w:b/>
                <w:bCs/>
                <w:color w:val="FFFFFF"/>
              </w:rPr>
              <w:t>Tipo de Contrato</w:t>
            </w:r>
          </w:p>
        </w:tc>
      </w:tr>
      <w:tr w:rsidR="00B343FA" w:rsidRPr="006B7A34" w14:paraId="49EBFFBF" w14:textId="77777777" w:rsidTr="006B7A34">
        <w:trPr>
          <w:trHeight w:val="300"/>
        </w:trPr>
        <w:tc>
          <w:tcPr>
            <w:tcW w:w="3012" w:type="dxa"/>
            <w:vMerge w:val="restart"/>
            <w:shd w:val="clear" w:color="auto" w:fill="DEEAF6"/>
            <w:hideMark/>
          </w:tcPr>
          <w:p w14:paraId="13FE29BF" w14:textId="77777777" w:rsidR="00561905" w:rsidRPr="006B7A34" w:rsidRDefault="00561905" w:rsidP="006B7A34">
            <w:pPr>
              <w:spacing w:after="0" w:line="240" w:lineRule="auto"/>
              <w:rPr>
                <w:rFonts w:eastAsia="Times New Roman" w:cs="Calibri"/>
                <w:b/>
                <w:bCs/>
                <w:color w:val="000000"/>
              </w:rPr>
            </w:pPr>
            <w:r w:rsidRPr="006B7A34">
              <w:rPr>
                <w:rFonts w:eastAsia="Times New Roman" w:cs="Calibri"/>
                <w:b/>
                <w:bCs/>
                <w:color w:val="000000"/>
              </w:rPr>
              <w:t>Servicio de limpieza</w:t>
            </w:r>
          </w:p>
        </w:tc>
        <w:tc>
          <w:tcPr>
            <w:tcW w:w="1895" w:type="dxa"/>
            <w:shd w:val="clear" w:color="auto" w:fill="DEEAF6"/>
            <w:noWrap/>
            <w:hideMark/>
          </w:tcPr>
          <w:p w14:paraId="18942DD3"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Trabajadora 1</w:t>
            </w:r>
          </w:p>
        </w:tc>
        <w:tc>
          <w:tcPr>
            <w:tcW w:w="1853" w:type="dxa"/>
            <w:shd w:val="clear" w:color="auto" w:fill="DEEAF6"/>
            <w:noWrap/>
            <w:hideMark/>
          </w:tcPr>
          <w:p w14:paraId="07AEBC4A"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8:00-12:00</w:t>
            </w:r>
          </w:p>
        </w:tc>
        <w:tc>
          <w:tcPr>
            <w:tcW w:w="2696" w:type="dxa"/>
            <w:vMerge w:val="restart"/>
            <w:shd w:val="clear" w:color="auto" w:fill="DEEAF6"/>
            <w:hideMark/>
          </w:tcPr>
          <w:p w14:paraId="557A250B" w14:textId="77777777" w:rsidR="00561905" w:rsidRPr="006B7A34" w:rsidRDefault="00561905" w:rsidP="006B7A34">
            <w:pPr>
              <w:spacing w:after="0" w:line="240" w:lineRule="auto"/>
              <w:jc w:val="center"/>
              <w:rPr>
                <w:rFonts w:eastAsia="Times New Roman" w:cs="Calibri"/>
                <w:color w:val="000000"/>
                <w:sz w:val="18"/>
                <w:szCs w:val="18"/>
              </w:rPr>
            </w:pPr>
            <w:r w:rsidRPr="006B7A34">
              <w:rPr>
                <w:rFonts w:eastAsia="Times New Roman" w:cs="Calibri"/>
                <w:color w:val="000000"/>
                <w:sz w:val="18"/>
                <w:szCs w:val="18"/>
              </w:rPr>
              <w:t>Contrato De Obra O Servicio Determinado(TERCIALIZADO)</w:t>
            </w:r>
          </w:p>
        </w:tc>
      </w:tr>
      <w:tr w:rsidR="00B343FA" w:rsidRPr="006B7A34" w14:paraId="60991580" w14:textId="77777777" w:rsidTr="006B7A34">
        <w:trPr>
          <w:trHeight w:val="315"/>
        </w:trPr>
        <w:tc>
          <w:tcPr>
            <w:tcW w:w="3012" w:type="dxa"/>
            <w:vMerge/>
            <w:shd w:val="clear" w:color="auto" w:fill="auto"/>
            <w:hideMark/>
          </w:tcPr>
          <w:p w14:paraId="7DBF19AD" w14:textId="77777777" w:rsidR="00561905" w:rsidRPr="006B7A34" w:rsidRDefault="00561905" w:rsidP="006B7A34">
            <w:pPr>
              <w:spacing w:after="0" w:line="240" w:lineRule="auto"/>
              <w:rPr>
                <w:rFonts w:eastAsia="Times New Roman" w:cs="Calibri"/>
                <w:b/>
                <w:bCs/>
                <w:color w:val="000000"/>
              </w:rPr>
            </w:pPr>
          </w:p>
        </w:tc>
        <w:tc>
          <w:tcPr>
            <w:tcW w:w="1895" w:type="dxa"/>
            <w:shd w:val="clear" w:color="auto" w:fill="auto"/>
            <w:noWrap/>
            <w:hideMark/>
          </w:tcPr>
          <w:p w14:paraId="2748F324"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Trabajadora 2</w:t>
            </w:r>
          </w:p>
        </w:tc>
        <w:tc>
          <w:tcPr>
            <w:tcW w:w="1853" w:type="dxa"/>
            <w:shd w:val="clear" w:color="auto" w:fill="auto"/>
            <w:noWrap/>
            <w:hideMark/>
          </w:tcPr>
          <w:p w14:paraId="34A47822"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14:00-18:00</w:t>
            </w:r>
          </w:p>
        </w:tc>
        <w:tc>
          <w:tcPr>
            <w:tcW w:w="2696" w:type="dxa"/>
            <w:vMerge/>
            <w:shd w:val="clear" w:color="auto" w:fill="auto"/>
            <w:hideMark/>
          </w:tcPr>
          <w:p w14:paraId="24A171D7" w14:textId="77777777" w:rsidR="00561905" w:rsidRPr="006B7A34" w:rsidRDefault="00561905" w:rsidP="006B7A34">
            <w:pPr>
              <w:spacing w:after="0" w:line="240" w:lineRule="auto"/>
              <w:rPr>
                <w:rFonts w:eastAsia="Times New Roman" w:cs="Calibri"/>
                <w:color w:val="000000"/>
                <w:sz w:val="18"/>
                <w:szCs w:val="18"/>
              </w:rPr>
            </w:pPr>
          </w:p>
        </w:tc>
      </w:tr>
      <w:tr w:rsidR="00B343FA" w:rsidRPr="006B7A34" w14:paraId="0444CEBA" w14:textId="77777777" w:rsidTr="006B7A34">
        <w:trPr>
          <w:trHeight w:val="501"/>
        </w:trPr>
        <w:tc>
          <w:tcPr>
            <w:tcW w:w="3012" w:type="dxa"/>
            <w:shd w:val="clear" w:color="auto" w:fill="DEEAF6"/>
            <w:noWrap/>
            <w:hideMark/>
          </w:tcPr>
          <w:p w14:paraId="6BDACBE1" w14:textId="77777777" w:rsidR="00561905" w:rsidRPr="006B7A34" w:rsidRDefault="00561905" w:rsidP="006B7A34">
            <w:pPr>
              <w:spacing w:after="0" w:line="240" w:lineRule="auto"/>
              <w:rPr>
                <w:rFonts w:eastAsia="Times New Roman" w:cs="Calibri"/>
                <w:b/>
                <w:bCs/>
                <w:color w:val="000000"/>
              </w:rPr>
            </w:pPr>
            <w:r w:rsidRPr="006B7A34">
              <w:rPr>
                <w:rFonts w:eastAsia="Times New Roman" w:cs="Calibri"/>
                <w:b/>
                <w:bCs/>
                <w:color w:val="000000"/>
              </w:rPr>
              <w:t>Servicio externo de abogado</w:t>
            </w:r>
          </w:p>
        </w:tc>
        <w:tc>
          <w:tcPr>
            <w:tcW w:w="1895" w:type="dxa"/>
            <w:shd w:val="clear" w:color="auto" w:fill="DEEAF6"/>
            <w:noWrap/>
            <w:hideMark/>
          </w:tcPr>
          <w:p w14:paraId="43CC64A8"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Encargado</w:t>
            </w:r>
          </w:p>
        </w:tc>
        <w:tc>
          <w:tcPr>
            <w:tcW w:w="1853" w:type="dxa"/>
            <w:shd w:val="clear" w:color="auto" w:fill="DEEAF6"/>
            <w:noWrap/>
            <w:hideMark/>
          </w:tcPr>
          <w:p w14:paraId="133E6CDB"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NO DEFINIDO</w:t>
            </w:r>
          </w:p>
        </w:tc>
        <w:tc>
          <w:tcPr>
            <w:tcW w:w="2696" w:type="dxa"/>
            <w:shd w:val="clear" w:color="auto" w:fill="DEEAF6"/>
            <w:hideMark/>
          </w:tcPr>
          <w:p w14:paraId="5CE2CFA5" w14:textId="77777777" w:rsidR="00561905" w:rsidRPr="006B7A34" w:rsidRDefault="00561905" w:rsidP="006B7A34">
            <w:pPr>
              <w:spacing w:after="0" w:line="240" w:lineRule="auto"/>
              <w:rPr>
                <w:rFonts w:eastAsia="Times New Roman" w:cs="Calibri"/>
                <w:color w:val="000000"/>
                <w:sz w:val="18"/>
                <w:szCs w:val="18"/>
              </w:rPr>
            </w:pPr>
            <w:r w:rsidRPr="006B7A34">
              <w:rPr>
                <w:rFonts w:eastAsia="Times New Roman" w:cs="Calibri"/>
                <w:color w:val="000000"/>
                <w:sz w:val="18"/>
                <w:szCs w:val="18"/>
              </w:rPr>
              <w:t>Contrato De Obra O Servicio Determinado</w:t>
            </w:r>
          </w:p>
        </w:tc>
      </w:tr>
      <w:tr w:rsidR="00B343FA" w:rsidRPr="006B7A34" w14:paraId="314A903F" w14:textId="77777777" w:rsidTr="006B7A34">
        <w:trPr>
          <w:trHeight w:val="300"/>
        </w:trPr>
        <w:tc>
          <w:tcPr>
            <w:tcW w:w="3012" w:type="dxa"/>
            <w:vMerge w:val="restart"/>
            <w:shd w:val="clear" w:color="auto" w:fill="auto"/>
            <w:noWrap/>
            <w:hideMark/>
          </w:tcPr>
          <w:p w14:paraId="5EBB6A9E" w14:textId="77777777" w:rsidR="00561905" w:rsidRPr="006B7A34" w:rsidRDefault="00561905" w:rsidP="006B7A34">
            <w:pPr>
              <w:spacing w:after="0" w:line="240" w:lineRule="auto"/>
              <w:rPr>
                <w:rFonts w:eastAsia="Times New Roman" w:cs="Calibri"/>
                <w:b/>
                <w:bCs/>
                <w:color w:val="000000"/>
              </w:rPr>
            </w:pPr>
            <w:r w:rsidRPr="006B7A34">
              <w:rPr>
                <w:rFonts w:eastAsia="Times New Roman" w:cs="Calibri"/>
                <w:b/>
                <w:bCs/>
                <w:color w:val="000000"/>
              </w:rPr>
              <w:t>Sistema de seguimiento y control de recorrido</w:t>
            </w:r>
          </w:p>
        </w:tc>
        <w:tc>
          <w:tcPr>
            <w:tcW w:w="1895" w:type="dxa"/>
            <w:shd w:val="clear" w:color="auto" w:fill="auto"/>
            <w:noWrap/>
            <w:hideMark/>
          </w:tcPr>
          <w:p w14:paraId="56F62050"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Programador 1</w:t>
            </w:r>
          </w:p>
        </w:tc>
        <w:tc>
          <w:tcPr>
            <w:tcW w:w="1853" w:type="dxa"/>
            <w:vMerge w:val="restart"/>
            <w:shd w:val="clear" w:color="auto" w:fill="auto"/>
            <w:noWrap/>
            <w:hideMark/>
          </w:tcPr>
          <w:p w14:paraId="3B429300"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10:00-1600</w:t>
            </w:r>
          </w:p>
        </w:tc>
        <w:tc>
          <w:tcPr>
            <w:tcW w:w="2696" w:type="dxa"/>
            <w:vMerge w:val="restart"/>
            <w:shd w:val="clear" w:color="auto" w:fill="auto"/>
            <w:noWrap/>
            <w:hideMark/>
          </w:tcPr>
          <w:p w14:paraId="040E3D19"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Contrato Indefinido</w:t>
            </w:r>
          </w:p>
        </w:tc>
      </w:tr>
      <w:tr w:rsidR="00B343FA" w:rsidRPr="006B7A34" w14:paraId="1F8E6564" w14:textId="77777777" w:rsidTr="006B7A34">
        <w:trPr>
          <w:trHeight w:val="300"/>
        </w:trPr>
        <w:tc>
          <w:tcPr>
            <w:tcW w:w="3012" w:type="dxa"/>
            <w:vMerge/>
            <w:shd w:val="clear" w:color="auto" w:fill="DEEAF6"/>
            <w:hideMark/>
          </w:tcPr>
          <w:p w14:paraId="148C8227" w14:textId="77777777" w:rsidR="00561905" w:rsidRPr="006B7A34" w:rsidRDefault="00561905" w:rsidP="006B7A34">
            <w:pPr>
              <w:spacing w:after="0" w:line="240" w:lineRule="auto"/>
              <w:rPr>
                <w:rFonts w:eastAsia="Times New Roman" w:cs="Calibri"/>
                <w:b/>
                <w:bCs/>
                <w:color w:val="000000"/>
              </w:rPr>
            </w:pPr>
          </w:p>
        </w:tc>
        <w:tc>
          <w:tcPr>
            <w:tcW w:w="1895" w:type="dxa"/>
            <w:shd w:val="clear" w:color="auto" w:fill="DEEAF6"/>
            <w:noWrap/>
            <w:hideMark/>
          </w:tcPr>
          <w:p w14:paraId="6D69CDA9"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Programador 2</w:t>
            </w:r>
          </w:p>
        </w:tc>
        <w:tc>
          <w:tcPr>
            <w:tcW w:w="1853" w:type="dxa"/>
            <w:vMerge/>
            <w:shd w:val="clear" w:color="auto" w:fill="DEEAF6"/>
            <w:hideMark/>
          </w:tcPr>
          <w:p w14:paraId="0F03AEC7" w14:textId="77777777" w:rsidR="00561905" w:rsidRPr="006B7A34" w:rsidRDefault="00561905" w:rsidP="006B7A34">
            <w:pPr>
              <w:spacing w:after="0" w:line="240" w:lineRule="auto"/>
              <w:rPr>
                <w:rFonts w:eastAsia="Times New Roman" w:cs="Calibri"/>
                <w:color w:val="000000"/>
              </w:rPr>
            </w:pPr>
          </w:p>
        </w:tc>
        <w:tc>
          <w:tcPr>
            <w:tcW w:w="2696" w:type="dxa"/>
            <w:vMerge/>
            <w:shd w:val="clear" w:color="auto" w:fill="DEEAF6"/>
            <w:hideMark/>
          </w:tcPr>
          <w:p w14:paraId="1B54CECE" w14:textId="77777777" w:rsidR="00561905" w:rsidRPr="006B7A34" w:rsidRDefault="00561905" w:rsidP="006B7A34">
            <w:pPr>
              <w:spacing w:after="0" w:line="240" w:lineRule="auto"/>
              <w:rPr>
                <w:rFonts w:eastAsia="Times New Roman" w:cs="Calibri"/>
                <w:color w:val="000000"/>
              </w:rPr>
            </w:pPr>
          </w:p>
        </w:tc>
      </w:tr>
      <w:tr w:rsidR="00B343FA" w:rsidRPr="006B7A34" w14:paraId="579915B7" w14:textId="77777777" w:rsidTr="006B7A34">
        <w:trPr>
          <w:trHeight w:val="300"/>
        </w:trPr>
        <w:tc>
          <w:tcPr>
            <w:tcW w:w="3012" w:type="dxa"/>
            <w:vMerge/>
            <w:shd w:val="clear" w:color="auto" w:fill="auto"/>
            <w:hideMark/>
          </w:tcPr>
          <w:p w14:paraId="34D47BC7" w14:textId="77777777" w:rsidR="00561905" w:rsidRPr="006B7A34" w:rsidRDefault="00561905" w:rsidP="006B7A34">
            <w:pPr>
              <w:spacing w:after="0" w:line="240" w:lineRule="auto"/>
              <w:rPr>
                <w:rFonts w:eastAsia="Times New Roman" w:cs="Calibri"/>
                <w:b/>
                <w:bCs/>
                <w:color w:val="000000"/>
              </w:rPr>
            </w:pPr>
          </w:p>
        </w:tc>
        <w:tc>
          <w:tcPr>
            <w:tcW w:w="1895" w:type="dxa"/>
            <w:shd w:val="clear" w:color="auto" w:fill="auto"/>
            <w:noWrap/>
            <w:hideMark/>
          </w:tcPr>
          <w:p w14:paraId="569D61F3"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Programador 3</w:t>
            </w:r>
          </w:p>
        </w:tc>
        <w:tc>
          <w:tcPr>
            <w:tcW w:w="1853" w:type="dxa"/>
            <w:vMerge/>
            <w:shd w:val="clear" w:color="auto" w:fill="auto"/>
            <w:hideMark/>
          </w:tcPr>
          <w:p w14:paraId="6EC38D41" w14:textId="77777777" w:rsidR="00561905" w:rsidRPr="006B7A34" w:rsidRDefault="00561905" w:rsidP="006B7A34">
            <w:pPr>
              <w:spacing w:after="0" w:line="240" w:lineRule="auto"/>
              <w:rPr>
                <w:rFonts w:eastAsia="Times New Roman" w:cs="Calibri"/>
                <w:color w:val="000000"/>
              </w:rPr>
            </w:pPr>
          </w:p>
        </w:tc>
        <w:tc>
          <w:tcPr>
            <w:tcW w:w="2696" w:type="dxa"/>
            <w:vMerge/>
            <w:shd w:val="clear" w:color="auto" w:fill="auto"/>
            <w:hideMark/>
          </w:tcPr>
          <w:p w14:paraId="5F0ED89E" w14:textId="77777777" w:rsidR="00561905" w:rsidRPr="006B7A34" w:rsidRDefault="00561905" w:rsidP="006B7A34">
            <w:pPr>
              <w:spacing w:after="0" w:line="240" w:lineRule="auto"/>
              <w:rPr>
                <w:rFonts w:eastAsia="Times New Roman" w:cs="Calibri"/>
                <w:color w:val="000000"/>
              </w:rPr>
            </w:pPr>
          </w:p>
        </w:tc>
      </w:tr>
      <w:tr w:rsidR="00B343FA" w:rsidRPr="006B7A34" w14:paraId="21BD7469" w14:textId="77777777" w:rsidTr="006B7A34">
        <w:trPr>
          <w:trHeight w:val="360"/>
        </w:trPr>
        <w:tc>
          <w:tcPr>
            <w:tcW w:w="3012" w:type="dxa"/>
            <w:vMerge w:val="restart"/>
            <w:shd w:val="clear" w:color="auto" w:fill="DEEAF6"/>
            <w:hideMark/>
          </w:tcPr>
          <w:p w14:paraId="26E2F209" w14:textId="77777777" w:rsidR="00561905" w:rsidRPr="006B7A34" w:rsidRDefault="00561905" w:rsidP="006B7A34">
            <w:pPr>
              <w:spacing w:after="0" w:line="240" w:lineRule="auto"/>
              <w:rPr>
                <w:rFonts w:eastAsia="Times New Roman" w:cs="Calibri"/>
                <w:b/>
                <w:bCs/>
                <w:color w:val="000000"/>
              </w:rPr>
            </w:pPr>
            <w:r w:rsidRPr="006B7A34">
              <w:rPr>
                <w:rFonts w:eastAsia="Times New Roman" w:cs="Calibri"/>
                <w:b/>
                <w:bCs/>
                <w:color w:val="000000"/>
              </w:rPr>
              <w:t>Servicio de atención al cliente</w:t>
            </w:r>
          </w:p>
        </w:tc>
        <w:tc>
          <w:tcPr>
            <w:tcW w:w="1895" w:type="dxa"/>
            <w:vMerge w:val="restart"/>
            <w:shd w:val="clear" w:color="auto" w:fill="DEEAF6"/>
            <w:noWrap/>
            <w:hideMark/>
          </w:tcPr>
          <w:p w14:paraId="6B6C13F7"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Secretaria</w:t>
            </w:r>
          </w:p>
        </w:tc>
        <w:tc>
          <w:tcPr>
            <w:tcW w:w="1853" w:type="dxa"/>
            <w:shd w:val="clear" w:color="auto" w:fill="DEEAF6"/>
            <w:noWrap/>
            <w:hideMark/>
          </w:tcPr>
          <w:p w14:paraId="2C46DC9F"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8:00-12:00</w:t>
            </w:r>
          </w:p>
        </w:tc>
        <w:tc>
          <w:tcPr>
            <w:tcW w:w="2696" w:type="dxa"/>
            <w:vMerge w:val="restart"/>
            <w:shd w:val="clear" w:color="auto" w:fill="DEEAF6"/>
            <w:noWrap/>
            <w:hideMark/>
          </w:tcPr>
          <w:p w14:paraId="358A9D33"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Contrato Indefinido</w:t>
            </w:r>
          </w:p>
        </w:tc>
      </w:tr>
      <w:tr w:rsidR="00B343FA" w:rsidRPr="006B7A34" w14:paraId="1C0F2FB3" w14:textId="77777777" w:rsidTr="006B7A34">
        <w:trPr>
          <w:trHeight w:val="285"/>
        </w:trPr>
        <w:tc>
          <w:tcPr>
            <w:tcW w:w="3012" w:type="dxa"/>
            <w:vMerge/>
            <w:shd w:val="clear" w:color="auto" w:fill="auto"/>
            <w:hideMark/>
          </w:tcPr>
          <w:p w14:paraId="7C27B389" w14:textId="77777777" w:rsidR="00561905" w:rsidRPr="006B7A34" w:rsidRDefault="00561905" w:rsidP="006B7A34">
            <w:pPr>
              <w:spacing w:after="0" w:line="240" w:lineRule="auto"/>
              <w:rPr>
                <w:rFonts w:eastAsia="Times New Roman" w:cs="Calibri"/>
                <w:b/>
                <w:bCs/>
                <w:color w:val="000000"/>
              </w:rPr>
            </w:pPr>
          </w:p>
        </w:tc>
        <w:tc>
          <w:tcPr>
            <w:tcW w:w="1895" w:type="dxa"/>
            <w:vMerge/>
            <w:shd w:val="clear" w:color="auto" w:fill="auto"/>
            <w:hideMark/>
          </w:tcPr>
          <w:p w14:paraId="1A1F9558" w14:textId="77777777" w:rsidR="00561905" w:rsidRPr="006B7A34" w:rsidRDefault="00561905" w:rsidP="006B7A34">
            <w:pPr>
              <w:spacing w:after="0" w:line="240" w:lineRule="auto"/>
              <w:rPr>
                <w:rFonts w:eastAsia="Times New Roman" w:cs="Calibri"/>
                <w:color w:val="000000"/>
              </w:rPr>
            </w:pPr>
          </w:p>
        </w:tc>
        <w:tc>
          <w:tcPr>
            <w:tcW w:w="1853" w:type="dxa"/>
            <w:shd w:val="clear" w:color="auto" w:fill="auto"/>
            <w:hideMark/>
          </w:tcPr>
          <w:p w14:paraId="48B10D23"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14:00-18:00</w:t>
            </w:r>
          </w:p>
        </w:tc>
        <w:tc>
          <w:tcPr>
            <w:tcW w:w="2696" w:type="dxa"/>
            <w:vMerge/>
            <w:shd w:val="clear" w:color="auto" w:fill="auto"/>
            <w:hideMark/>
          </w:tcPr>
          <w:p w14:paraId="4B51CC15" w14:textId="77777777" w:rsidR="00561905" w:rsidRPr="006B7A34" w:rsidRDefault="00561905" w:rsidP="006B7A34">
            <w:pPr>
              <w:spacing w:after="0" w:line="240" w:lineRule="auto"/>
              <w:rPr>
                <w:rFonts w:eastAsia="Times New Roman" w:cs="Calibri"/>
                <w:color w:val="000000"/>
              </w:rPr>
            </w:pPr>
          </w:p>
        </w:tc>
      </w:tr>
      <w:tr w:rsidR="00B343FA" w:rsidRPr="006B7A34" w14:paraId="6EEF13E9" w14:textId="77777777" w:rsidTr="006B7A34">
        <w:trPr>
          <w:trHeight w:val="300"/>
        </w:trPr>
        <w:tc>
          <w:tcPr>
            <w:tcW w:w="3012" w:type="dxa"/>
            <w:vMerge w:val="restart"/>
            <w:shd w:val="clear" w:color="auto" w:fill="DEEAF6"/>
            <w:noWrap/>
            <w:hideMark/>
          </w:tcPr>
          <w:p w14:paraId="0DA5B95A" w14:textId="77777777" w:rsidR="00561905" w:rsidRPr="006B7A34" w:rsidRDefault="00561905" w:rsidP="006B7A34">
            <w:pPr>
              <w:spacing w:after="0" w:line="240" w:lineRule="auto"/>
              <w:rPr>
                <w:rFonts w:eastAsia="Times New Roman" w:cs="Calibri"/>
                <w:b/>
                <w:bCs/>
                <w:color w:val="000000"/>
              </w:rPr>
            </w:pPr>
            <w:r w:rsidRPr="006B7A34">
              <w:rPr>
                <w:rFonts w:eastAsia="Times New Roman" w:cs="Calibri"/>
                <w:b/>
                <w:bCs/>
                <w:color w:val="000000"/>
              </w:rPr>
              <w:t>Servicio de finanzas</w:t>
            </w:r>
          </w:p>
        </w:tc>
        <w:tc>
          <w:tcPr>
            <w:tcW w:w="1895" w:type="dxa"/>
            <w:vMerge w:val="restart"/>
            <w:shd w:val="clear" w:color="auto" w:fill="DEEAF6"/>
            <w:noWrap/>
            <w:hideMark/>
          </w:tcPr>
          <w:p w14:paraId="29C46493" w14:textId="77777777" w:rsidR="00561905" w:rsidRPr="006B7A34" w:rsidRDefault="00561905" w:rsidP="006B7A34">
            <w:pPr>
              <w:spacing w:after="0" w:line="240" w:lineRule="auto"/>
              <w:jc w:val="center"/>
              <w:rPr>
                <w:rFonts w:eastAsia="Times New Roman" w:cs="Calibri"/>
                <w:color w:val="4F81BD"/>
              </w:rPr>
            </w:pPr>
            <w:r w:rsidRPr="006B7A34">
              <w:rPr>
                <w:rFonts w:eastAsia="Times New Roman" w:cs="Calibri"/>
              </w:rPr>
              <w:t>Encargado</w:t>
            </w:r>
          </w:p>
        </w:tc>
        <w:tc>
          <w:tcPr>
            <w:tcW w:w="1853" w:type="dxa"/>
            <w:shd w:val="clear" w:color="auto" w:fill="DEEAF6"/>
            <w:noWrap/>
            <w:hideMark/>
          </w:tcPr>
          <w:p w14:paraId="6E531BB0"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8:00-12:00</w:t>
            </w:r>
          </w:p>
        </w:tc>
        <w:tc>
          <w:tcPr>
            <w:tcW w:w="2696" w:type="dxa"/>
            <w:vMerge w:val="restart"/>
            <w:shd w:val="clear" w:color="auto" w:fill="DEEAF6"/>
            <w:noWrap/>
            <w:hideMark/>
          </w:tcPr>
          <w:p w14:paraId="055A294D"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Contrato Indefinido</w:t>
            </w:r>
          </w:p>
        </w:tc>
      </w:tr>
      <w:tr w:rsidR="00B343FA" w:rsidRPr="006B7A34" w14:paraId="6DB6999E" w14:textId="77777777" w:rsidTr="006B7A34">
        <w:trPr>
          <w:trHeight w:val="300"/>
        </w:trPr>
        <w:tc>
          <w:tcPr>
            <w:tcW w:w="3012" w:type="dxa"/>
            <w:vMerge/>
            <w:shd w:val="clear" w:color="auto" w:fill="auto"/>
            <w:hideMark/>
          </w:tcPr>
          <w:p w14:paraId="64DBC089" w14:textId="77777777" w:rsidR="00561905" w:rsidRPr="006B7A34" w:rsidRDefault="00561905" w:rsidP="006B7A34">
            <w:pPr>
              <w:spacing w:after="0" w:line="240" w:lineRule="auto"/>
              <w:rPr>
                <w:rFonts w:eastAsia="Times New Roman" w:cs="Calibri"/>
                <w:b/>
                <w:bCs/>
                <w:color w:val="000000"/>
              </w:rPr>
            </w:pPr>
          </w:p>
        </w:tc>
        <w:tc>
          <w:tcPr>
            <w:tcW w:w="1895" w:type="dxa"/>
            <w:vMerge/>
            <w:shd w:val="clear" w:color="auto" w:fill="auto"/>
            <w:hideMark/>
          </w:tcPr>
          <w:p w14:paraId="5D764160" w14:textId="77777777" w:rsidR="00561905" w:rsidRPr="006B7A34" w:rsidRDefault="00561905" w:rsidP="006B7A34">
            <w:pPr>
              <w:spacing w:after="0" w:line="240" w:lineRule="auto"/>
              <w:rPr>
                <w:rFonts w:eastAsia="Times New Roman" w:cs="Calibri"/>
                <w:color w:val="4F81BD"/>
              </w:rPr>
            </w:pPr>
          </w:p>
        </w:tc>
        <w:tc>
          <w:tcPr>
            <w:tcW w:w="1853" w:type="dxa"/>
            <w:shd w:val="clear" w:color="auto" w:fill="auto"/>
            <w:noWrap/>
            <w:hideMark/>
          </w:tcPr>
          <w:p w14:paraId="1CB6F883"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14:00-18:00</w:t>
            </w:r>
          </w:p>
        </w:tc>
        <w:tc>
          <w:tcPr>
            <w:tcW w:w="2696" w:type="dxa"/>
            <w:vMerge/>
            <w:shd w:val="clear" w:color="auto" w:fill="auto"/>
            <w:hideMark/>
          </w:tcPr>
          <w:p w14:paraId="32687E00" w14:textId="77777777" w:rsidR="00561905" w:rsidRPr="006B7A34" w:rsidRDefault="00561905" w:rsidP="006B7A34">
            <w:pPr>
              <w:spacing w:after="0" w:line="240" w:lineRule="auto"/>
              <w:rPr>
                <w:rFonts w:eastAsia="Times New Roman" w:cs="Calibri"/>
                <w:color w:val="000000"/>
              </w:rPr>
            </w:pPr>
          </w:p>
        </w:tc>
      </w:tr>
      <w:tr w:rsidR="00B343FA" w:rsidRPr="006B7A34" w14:paraId="52168905" w14:textId="77777777" w:rsidTr="006B7A34">
        <w:trPr>
          <w:trHeight w:val="300"/>
        </w:trPr>
        <w:tc>
          <w:tcPr>
            <w:tcW w:w="3012" w:type="dxa"/>
            <w:vMerge w:val="restart"/>
            <w:shd w:val="clear" w:color="auto" w:fill="DEEAF6"/>
            <w:noWrap/>
            <w:hideMark/>
          </w:tcPr>
          <w:p w14:paraId="11303784" w14:textId="77777777" w:rsidR="00561905" w:rsidRPr="006B7A34" w:rsidRDefault="00561905" w:rsidP="006B7A34">
            <w:pPr>
              <w:spacing w:after="0" w:line="240" w:lineRule="auto"/>
              <w:rPr>
                <w:rFonts w:eastAsia="Times New Roman" w:cs="Calibri"/>
                <w:b/>
                <w:bCs/>
                <w:color w:val="000000"/>
              </w:rPr>
            </w:pPr>
            <w:r w:rsidRPr="006B7A34">
              <w:rPr>
                <w:rFonts w:eastAsia="Times New Roman" w:cs="Calibri"/>
                <w:b/>
                <w:bCs/>
                <w:color w:val="000000"/>
              </w:rPr>
              <w:t>Servicios de RRHH</w:t>
            </w:r>
          </w:p>
        </w:tc>
        <w:tc>
          <w:tcPr>
            <w:tcW w:w="1895" w:type="dxa"/>
            <w:vMerge w:val="restart"/>
            <w:shd w:val="clear" w:color="auto" w:fill="DEEAF6"/>
            <w:noWrap/>
            <w:hideMark/>
          </w:tcPr>
          <w:p w14:paraId="01CE72D6"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Encargado</w:t>
            </w:r>
          </w:p>
        </w:tc>
        <w:tc>
          <w:tcPr>
            <w:tcW w:w="1853" w:type="dxa"/>
            <w:shd w:val="clear" w:color="auto" w:fill="DEEAF6"/>
            <w:noWrap/>
            <w:hideMark/>
          </w:tcPr>
          <w:p w14:paraId="681831D7"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8:00-12:00</w:t>
            </w:r>
          </w:p>
        </w:tc>
        <w:tc>
          <w:tcPr>
            <w:tcW w:w="2696" w:type="dxa"/>
            <w:vMerge w:val="restart"/>
            <w:shd w:val="clear" w:color="auto" w:fill="DEEAF6"/>
            <w:noWrap/>
            <w:hideMark/>
          </w:tcPr>
          <w:p w14:paraId="033CE47F"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Contrato Indefinido</w:t>
            </w:r>
          </w:p>
        </w:tc>
      </w:tr>
      <w:tr w:rsidR="00B343FA" w:rsidRPr="006B7A34" w14:paraId="78C963D5" w14:textId="77777777" w:rsidTr="006B7A34">
        <w:trPr>
          <w:trHeight w:val="300"/>
        </w:trPr>
        <w:tc>
          <w:tcPr>
            <w:tcW w:w="3012" w:type="dxa"/>
            <w:vMerge/>
            <w:shd w:val="clear" w:color="auto" w:fill="auto"/>
            <w:hideMark/>
          </w:tcPr>
          <w:p w14:paraId="45935717" w14:textId="77777777" w:rsidR="00561905" w:rsidRPr="006B7A34" w:rsidRDefault="00561905" w:rsidP="006B7A34">
            <w:pPr>
              <w:spacing w:after="0" w:line="240" w:lineRule="auto"/>
              <w:rPr>
                <w:rFonts w:eastAsia="Times New Roman" w:cs="Calibri"/>
                <w:b/>
                <w:bCs/>
                <w:color w:val="000000"/>
              </w:rPr>
            </w:pPr>
          </w:p>
        </w:tc>
        <w:tc>
          <w:tcPr>
            <w:tcW w:w="1895" w:type="dxa"/>
            <w:vMerge/>
            <w:shd w:val="clear" w:color="auto" w:fill="auto"/>
            <w:hideMark/>
          </w:tcPr>
          <w:p w14:paraId="4080E8C5" w14:textId="77777777" w:rsidR="00561905" w:rsidRPr="006B7A34" w:rsidRDefault="00561905" w:rsidP="006B7A34">
            <w:pPr>
              <w:spacing w:after="0" w:line="240" w:lineRule="auto"/>
              <w:rPr>
                <w:rFonts w:eastAsia="Times New Roman" w:cs="Calibri"/>
                <w:color w:val="000000"/>
              </w:rPr>
            </w:pPr>
          </w:p>
        </w:tc>
        <w:tc>
          <w:tcPr>
            <w:tcW w:w="1853" w:type="dxa"/>
            <w:shd w:val="clear" w:color="auto" w:fill="auto"/>
            <w:noWrap/>
            <w:hideMark/>
          </w:tcPr>
          <w:p w14:paraId="2C6E981F"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14:00-18:00</w:t>
            </w:r>
          </w:p>
        </w:tc>
        <w:tc>
          <w:tcPr>
            <w:tcW w:w="2696" w:type="dxa"/>
            <w:vMerge/>
            <w:shd w:val="clear" w:color="auto" w:fill="auto"/>
            <w:hideMark/>
          </w:tcPr>
          <w:p w14:paraId="29CEACD6" w14:textId="77777777" w:rsidR="00561905" w:rsidRPr="006B7A34" w:rsidRDefault="00561905" w:rsidP="006B7A34">
            <w:pPr>
              <w:spacing w:after="0" w:line="240" w:lineRule="auto"/>
              <w:rPr>
                <w:rFonts w:eastAsia="Times New Roman" w:cs="Calibri"/>
                <w:color w:val="000000"/>
              </w:rPr>
            </w:pPr>
          </w:p>
        </w:tc>
      </w:tr>
      <w:tr w:rsidR="00B343FA" w:rsidRPr="006B7A34" w14:paraId="302F34A0" w14:textId="77777777" w:rsidTr="006B7A34">
        <w:trPr>
          <w:trHeight w:val="300"/>
        </w:trPr>
        <w:tc>
          <w:tcPr>
            <w:tcW w:w="3012" w:type="dxa"/>
            <w:vMerge w:val="restart"/>
            <w:shd w:val="clear" w:color="auto" w:fill="DEEAF6"/>
            <w:noWrap/>
            <w:hideMark/>
          </w:tcPr>
          <w:p w14:paraId="6107D744" w14:textId="77777777" w:rsidR="00561905" w:rsidRPr="006B7A34" w:rsidRDefault="00561905" w:rsidP="006B7A34">
            <w:pPr>
              <w:spacing w:after="0" w:line="240" w:lineRule="auto"/>
              <w:rPr>
                <w:rFonts w:eastAsia="Times New Roman" w:cs="Calibri"/>
                <w:b/>
                <w:bCs/>
                <w:color w:val="000000"/>
              </w:rPr>
            </w:pPr>
            <w:r w:rsidRPr="006B7A34">
              <w:rPr>
                <w:rFonts w:eastAsia="Times New Roman" w:cs="Calibri"/>
                <w:b/>
                <w:bCs/>
                <w:color w:val="000000"/>
              </w:rPr>
              <w:t>Servicio de Marketing</w:t>
            </w:r>
          </w:p>
        </w:tc>
        <w:tc>
          <w:tcPr>
            <w:tcW w:w="1895" w:type="dxa"/>
            <w:vMerge w:val="restart"/>
            <w:shd w:val="clear" w:color="auto" w:fill="DEEAF6"/>
            <w:noWrap/>
            <w:hideMark/>
          </w:tcPr>
          <w:p w14:paraId="04DA3355"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Encargado</w:t>
            </w:r>
          </w:p>
        </w:tc>
        <w:tc>
          <w:tcPr>
            <w:tcW w:w="1853" w:type="dxa"/>
            <w:shd w:val="clear" w:color="auto" w:fill="DEEAF6"/>
            <w:noWrap/>
            <w:hideMark/>
          </w:tcPr>
          <w:p w14:paraId="41EFFF5F"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8:00-12:00</w:t>
            </w:r>
          </w:p>
        </w:tc>
        <w:tc>
          <w:tcPr>
            <w:tcW w:w="2696" w:type="dxa"/>
            <w:vMerge w:val="restart"/>
            <w:shd w:val="clear" w:color="auto" w:fill="DEEAF6"/>
            <w:noWrap/>
            <w:hideMark/>
          </w:tcPr>
          <w:p w14:paraId="2F24C1E5"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Contrato Indefinido</w:t>
            </w:r>
          </w:p>
        </w:tc>
      </w:tr>
      <w:tr w:rsidR="00B343FA" w:rsidRPr="006B7A34" w14:paraId="7001D3A4" w14:textId="77777777" w:rsidTr="006B7A34">
        <w:trPr>
          <w:trHeight w:val="300"/>
        </w:trPr>
        <w:tc>
          <w:tcPr>
            <w:tcW w:w="3012" w:type="dxa"/>
            <w:vMerge/>
            <w:shd w:val="clear" w:color="auto" w:fill="auto"/>
            <w:hideMark/>
          </w:tcPr>
          <w:p w14:paraId="1E02AE13" w14:textId="77777777" w:rsidR="00561905" w:rsidRPr="006B7A34" w:rsidRDefault="00561905" w:rsidP="006B7A34">
            <w:pPr>
              <w:spacing w:after="0" w:line="240" w:lineRule="auto"/>
              <w:rPr>
                <w:rFonts w:eastAsia="Times New Roman" w:cs="Calibri"/>
                <w:b/>
                <w:bCs/>
                <w:color w:val="000000"/>
              </w:rPr>
            </w:pPr>
          </w:p>
        </w:tc>
        <w:tc>
          <w:tcPr>
            <w:tcW w:w="1895" w:type="dxa"/>
            <w:vMerge/>
            <w:shd w:val="clear" w:color="auto" w:fill="auto"/>
            <w:hideMark/>
          </w:tcPr>
          <w:p w14:paraId="67DCE179" w14:textId="77777777" w:rsidR="00561905" w:rsidRPr="006B7A34" w:rsidRDefault="00561905" w:rsidP="006B7A34">
            <w:pPr>
              <w:spacing w:after="0" w:line="240" w:lineRule="auto"/>
              <w:rPr>
                <w:rFonts w:eastAsia="Times New Roman" w:cs="Calibri"/>
                <w:color w:val="000000"/>
              </w:rPr>
            </w:pPr>
          </w:p>
        </w:tc>
        <w:tc>
          <w:tcPr>
            <w:tcW w:w="1853" w:type="dxa"/>
            <w:shd w:val="clear" w:color="auto" w:fill="auto"/>
            <w:noWrap/>
            <w:hideMark/>
          </w:tcPr>
          <w:p w14:paraId="1FC2BF3E"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14:00-18:00</w:t>
            </w:r>
          </w:p>
        </w:tc>
        <w:tc>
          <w:tcPr>
            <w:tcW w:w="2696" w:type="dxa"/>
            <w:vMerge/>
            <w:shd w:val="clear" w:color="auto" w:fill="auto"/>
            <w:hideMark/>
          </w:tcPr>
          <w:p w14:paraId="0D2F70AA" w14:textId="77777777" w:rsidR="00561905" w:rsidRPr="006B7A34" w:rsidRDefault="00561905" w:rsidP="006B7A34">
            <w:pPr>
              <w:spacing w:after="0" w:line="240" w:lineRule="auto"/>
              <w:rPr>
                <w:rFonts w:eastAsia="Times New Roman" w:cs="Calibri"/>
                <w:color w:val="000000"/>
              </w:rPr>
            </w:pPr>
          </w:p>
        </w:tc>
      </w:tr>
      <w:tr w:rsidR="00B343FA" w:rsidRPr="006B7A34" w14:paraId="62D2DDF1" w14:textId="77777777" w:rsidTr="006B7A34">
        <w:trPr>
          <w:trHeight w:val="311"/>
        </w:trPr>
        <w:tc>
          <w:tcPr>
            <w:tcW w:w="3012" w:type="dxa"/>
            <w:shd w:val="clear" w:color="auto" w:fill="DEEAF6"/>
          </w:tcPr>
          <w:p w14:paraId="11212907" w14:textId="77777777" w:rsidR="00561905" w:rsidRPr="006B7A34" w:rsidRDefault="00561905" w:rsidP="006B7A34">
            <w:pPr>
              <w:spacing w:after="0" w:line="240" w:lineRule="auto"/>
              <w:rPr>
                <w:rFonts w:eastAsia="Times New Roman" w:cs="Calibri"/>
                <w:b/>
                <w:bCs/>
                <w:color w:val="000000"/>
              </w:rPr>
            </w:pPr>
            <w:r w:rsidRPr="006B7A34">
              <w:rPr>
                <w:rFonts w:eastAsia="Times New Roman" w:cs="Calibri"/>
                <w:b/>
                <w:bCs/>
                <w:color w:val="000000"/>
              </w:rPr>
              <w:t>Servicio de Diseñador grafico</w:t>
            </w:r>
          </w:p>
        </w:tc>
        <w:tc>
          <w:tcPr>
            <w:tcW w:w="1895" w:type="dxa"/>
            <w:shd w:val="clear" w:color="auto" w:fill="DEEAF6"/>
          </w:tcPr>
          <w:p w14:paraId="402F9B21" w14:textId="77777777" w:rsidR="00561905" w:rsidRPr="006B7A34" w:rsidRDefault="00561905" w:rsidP="006B7A34">
            <w:pPr>
              <w:spacing w:after="0" w:line="240" w:lineRule="auto"/>
              <w:jc w:val="center"/>
              <w:rPr>
                <w:rFonts w:eastAsia="Times New Roman" w:cs="Calibri"/>
                <w:color w:val="000000"/>
              </w:rPr>
            </w:pPr>
            <w:r w:rsidRPr="006B7A34">
              <w:rPr>
                <w:rFonts w:eastAsia="Times New Roman" w:cs="Calibri"/>
                <w:color w:val="000000"/>
              </w:rPr>
              <w:t>Encargado</w:t>
            </w:r>
          </w:p>
          <w:p w14:paraId="7D5F138E" w14:textId="77777777" w:rsidR="00561905" w:rsidRPr="006B7A34" w:rsidRDefault="00561905" w:rsidP="006B7A34">
            <w:pPr>
              <w:spacing w:after="0" w:line="240" w:lineRule="auto"/>
              <w:rPr>
                <w:rFonts w:eastAsia="Times New Roman" w:cs="Calibri"/>
                <w:color w:val="000000"/>
              </w:rPr>
            </w:pPr>
          </w:p>
        </w:tc>
        <w:tc>
          <w:tcPr>
            <w:tcW w:w="1853" w:type="dxa"/>
            <w:shd w:val="clear" w:color="auto" w:fill="DEEAF6"/>
            <w:noWrap/>
          </w:tcPr>
          <w:p w14:paraId="437E353B" w14:textId="77777777" w:rsidR="00561905" w:rsidRPr="006B7A34" w:rsidRDefault="00561905" w:rsidP="006B7A34">
            <w:pPr>
              <w:spacing w:after="0" w:line="240" w:lineRule="auto"/>
              <w:rPr>
                <w:rFonts w:eastAsia="Times New Roman" w:cs="Calibri"/>
                <w:color w:val="000000"/>
              </w:rPr>
            </w:pPr>
            <w:r w:rsidRPr="006B7A34">
              <w:rPr>
                <w:rFonts w:eastAsia="Times New Roman" w:cs="Calibri"/>
                <w:color w:val="000000"/>
              </w:rPr>
              <w:t>No Definido</w:t>
            </w:r>
          </w:p>
        </w:tc>
        <w:tc>
          <w:tcPr>
            <w:tcW w:w="2696" w:type="dxa"/>
            <w:shd w:val="clear" w:color="auto" w:fill="DEEAF6"/>
          </w:tcPr>
          <w:p w14:paraId="5BCD0202" w14:textId="77777777" w:rsidR="00561905" w:rsidRPr="006B7A34" w:rsidRDefault="00561905" w:rsidP="006B7A34">
            <w:pPr>
              <w:keepNext/>
              <w:spacing w:after="0" w:line="240" w:lineRule="auto"/>
              <w:rPr>
                <w:rFonts w:eastAsia="Times New Roman" w:cs="Calibri"/>
                <w:color w:val="000000"/>
              </w:rPr>
            </w:pPr>
            <w:r w:rsidRPr="006B7A34">
              <w:rPr>
                <w:rFonts w:eastAsia="Times New Roman" w:cs="Calibri"/>
                <w:color w:val="000000"/>
                <w:sz w:val="18"/>
                <w:szCs w:val="18"/>
              </w:rPr>
              <w:t>Contrato De Obra O Servicio Determinado</w:t>
            </w:r>
          </w:p>
        </w:tc>
      </w:tr>
    </w:tbl>
    <w:p w14:paraId="4E9950E0" w14:textId="77777777" w:rsidR="00561905" w:rsidRDefault="00561905" w:rsidP="00561905">
      <w:pPr>
        <w:pStyle w:val="Descripcin"/>
      </w:pPr>
      <w:bookmarkStart w:id="183" w:name="_Toc401331104"/>
      <w:r>
        <w:t xml:space="preserve">Tabla </w:t>
      </w:r>
      <w:fldSimple w:instr=" SEQ Tabla \* ARABIC ">
        <w:r>
          <w:rPr>
            <w:noProof/>
          </w:rPr>
          <w:t>23</w:t>
        </w:r>
      </w:fldSimple>
      <w:r>
        <w:t>: recursos requeridos para las actividades</w:t>
      </w:r>
      <w:bookmarkStart w:id="184" w:name="_Toc401332146"/>
      <w:bookmarkEnd w:id="183"/>
    </w:p>
    <w:p w14:paraId="6AC0718C" w14:textId="77777777" w:rsidR="00561905" w:rsidRPr="00062705" w:rsidRDefault="00561905" w:rsidP="00561905">
      <w:pPr>
        <w:pStyle w:val="Descripcin"/>
      </w:pPr>
      <w:r w:rsidRPr="006B7A34">
        <w:rPr>
          <w:b/>
          <w:color w:val="2E74B5"/>
        </w:rPr>
        <w:t>6.1.2. Organigrama y Descripciones de cargos</w:t>
      </w:r>
      <w:bookmarkEnd w:id="184"/>
    </w:p>
    <w:p w14:paraId="73D0EF55" w14:textId="77777777" w:rsidR="00561905" w:rsidRPr="00A7178B" w:rsidRDefault="00F46BA3" w:rsidP="00561905">
      <w:r>
        <w:rPr>
          <w:noProof/>
          <w:lang w:eastAsia="es-ES"/>
        </w:rPr>
        <mc:AlternateContent>
          <mc:Choice Requires="wpg">
            <w:drawing>
              <wp:anchor distT="0" distB="0" distL="114300" distR="114300" simplePos="0" relativeHeight="251666432" behindDoc="0" locked="0" layoutInCell="1" allowOverlap="1" wp14:anchorId="792743D9" wp14:editId="7262D729">
                <wp:simplePos x="0" y="0"/>
                <wp:positionH relativeFrom="column">
                  <wp:posOffset>-237490</wp:posOffset>
                </wp:positionH>
                <wp:positionV relativeFrom="paragraph">
                  <wp:posOffset>56515</wp:posOffset>
                </wp:positionV>
                <wp:extent cx="5760720" cy="3530600"/>
                <wp:effectExtent l="0" t="76200" r="68580" b="0"/>
                <wp:wrapNone/>
                <wp:docPr id="23"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3530600"/>
                          <a:chOff x="1562" y="250"/>
                          <a:chExt cx="9188" cy="6347"/>
                        </a:xfrm>
                      </wpg:grpSpPr>
                      <wps:wsp>
                        <wps:cNvPr id="24" name="AutoShape 37"/>
                        <wps:cNvSpPr>
                          <a:spLocks noChangeArrowheads="1"/>
                        </wps:cNvSpPr>
                        <wps:spPr bwMode="auto">
                          <a:xfrm>
                            <a:off x="4669" y="250"/>
                            <a:ext cx="255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4DEF267C" w14:textId="77777777" w:rsidR="00E471B4" w:rsidRPr="00561905" w:rsidRDefault="00E471B4" w:rsidP="00561905">
                              <w:pPr>
                                <w:jc w:val="center"/>
                                <w:rPr>
                                  <w:b/>
                                  <w:sz w:val="20"/>
                                  <w:szCs w:val="20"/>
                                </w:rPr>
                              </w:pPr>
                              <w:r w:rsidRPr="00561905">
                                <w:rPr>
                                  <w:b/>
                                  <w:sz w:val="20"/>
                                  <w:szCs w:val="20"/>
                                </w:rPr>
                                <w:t>GERENCIA GENERAL</w:t>
                              </w:r>
                            </w:p>
                            <w:p w14:paraId="6AA448F3" w14:textId="77777777" w:rsidR="00E471B4" w:rsidRPr="00561905" w:rsidRDefault="00E471B4" w:rsidP="00561905">
                              <w:pPr>
                                <w:jc w:val="center"/>
                                <w:rPr>
                                  <w:sz w:val="20"/>
                                  <w:szCs w:val="20"/>
                                </w:rPr>
                              </w:pPr>
                              <w:r w:rsidRPr="00561905">
                                <w:rPr>
                                  <w:sz w:val="20"/>
                                  <w:szCs w:val="20"/>
                                </w:rPr>
                                <w:t>Gabriela Ondarza</w:t>
                              </w:r>
                            </w:p>
                          </w:txbxContent>
                        </wps:txbx>
                        <wps:bodyPr rot="0" vert="horz" wrap="square" lIns="91440" tIns="45720" rIns="91440" bIns="45720" anchor="t" anchorCtr="0" upright="1">
                          <a:noAutofit/>
                        </wps:bodyPr>
                      </wps:wsp>
                      <wps:wsp>
                        <wps:cNvPr id="25" name="AutoShape 38"/>
                        <wps:cNvSpPr>
                          <a:spLocks noChangeArrowheads="1"/>
                        </wps:cNvSpPr>
                        <wps:spPr bwMode="auto">
                          <a:xfrm>
                            <a:off x="1562"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0A1956B8" w14:textId="77777777" w:rsidR="00E471B4" w:rsidRPr="00561905" w:rsidRDefault="00E471B4" w:rsidP="00561905">
                              <w:pPr>
                                <w:jc w:val="center"/>
                                <w:rPr>
                                  <w:sz w:val="20"/>
                                  <w:szCs w:val="20"/>
                                </w:rPr>
                              </w:pPr>
                              <w:r w:rsidRPr="00561905">
                                <w:rPr>
                                  <w:sz w:val="20"/>
                                  <w:szCs w:val="20"/>
                                </w:rPr>
                                <w:t>Departamento de Recursos Humanos</w:t>
                              </w:r>
                            </w:p>
                          </w:txbxContent>
                        </wps:txbx>
                        <wps:bodyPr rot="0" vert="horz" wrap="square" lIns="91440" tIns="45720" rIns="91440" bIns="45720" anchor="t" anchorCtr="0" upright="1">
                          <a:noAutofit/>
                        </wps:bodyPr>
                      </wps:wsp>
                      <wps:wsp>
                        <wps:cNvPr id="26" name="AutoShape 18"/>
                        <wps:cNvSpPr>
                          <a:spLocks noChangeArrowheads="1"/>
                        </wps:cNvSpPr>
                        <wps:spPr bwMode="auto">
                          <a:xfrm>
                            <a:off x="3929"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3E8CBA74" w14:textId="77777777" w:rsidR="00E471B4" w:rsidRPr="00561905" w:rsidRDefault="00E471B4" w:rsidP="00561905">
                              <w:pPr>
                                <w:jc w:val="center"/>
                                <w:rPr>
                                  <w:sz w:val="20"/>
                                  <w:szCs w:val="20"/>
                                </w:rPr>
                              </w:pPr>
                              <w:r w:rsidRPr="00561905">
                                <w:rPr>
                                  <w:sz w:val="20"/>
                                  <w:szCs w:val="20"/>
                                </w:rPr>
                                <w:t>Departamento de Marketing</w:t>
                              </w:r>
                            </w:p>
                          </w:txbxContent>
                        </wps:txbx>
                        <wps:bodyPr rot="0" vert="horz" wrap="square" lIns="91440" tIns="45720" rIns="91440" bIns="45720" anchor="t" anchorCtr="0" upright="1">
                          <a:noAutofit/>
                        </wps:bodyPr>
                      </wps:wsp>
                      <wps:wsp>
                        <wps:cNvPr id="27" name="AutoShape 40"/>
                        <wps:cNvSpPr>
                          <a:spLocks noChangeArrowheads="1"/>
                        </wps:cNvSpPr>
                        <wps:spPr bwMode="auto">
                          <a:xfrm>
                            <a:off x="6071"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3A6F3FF8" w14:textId="77777777" w:rsidR="00E471B4" w:rsidRPr="00561905" w:rsidRDefault="00E471B4" w:rsidP="00561905">
                              <w:pPr>
                                <w:jc w:val="center"/>
                                <w:rPr>
                                  <w:sz w:val="20"/>
                                  <w:szCs w:val="20"/>
                                </w:rPr>
                              </w:pPr>
                              <w:r w:rsidRPr="00561905">
                                <w:rPr>
                                  <w:sz w:val="20"/>
                                  <w:szCs w:val="20"/>
                                </w:rPr>
                                <w:t>Departamento de Producción</w:t>
                              </w:r>
                            </w:p>
                          </w:txbxContent>
                        </wps:txbx>
                        <wps:bodyPr rot="0" vert="horz" wrap="square" lIns="91440" tIns="45720" rIns="91440" bIns="45720" anchor="t" anchorCtr="0" upright="1">
                          <a:noAutofit/>
                        </wps:bodyPr>
                      </wps:wsp>
                      <wps:wsp>
                        <wps:cNvPr id="28" name="AutoShape 41"/>
                        <wps:cNvSpPr>
                          <a:spLocks noChangeArrowheads="1"/>
                        </wps:cNvSpPr>
                        <wps:spPr bwMode="auto">
                          <a:xfrm>
                            <a:off x="8997"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696A75DE" w14:textId="77777777" w:rsidR="00E471B4" w:rsidRPr="00561905" w:rsidRDefault="00E471B4" w:rsidP="00561905">
                              <w:pPr>
                                <w:jc w:val="center"/>
                                <w:rPr>
                                  <w:sz w:val="20"/>
                                  <w:szCs w:val="20"/>
                                </w:rPr>
                              </w:pPr>
                              <w:r w:rsidRPr="00561905">
                                <w:rPr>
                                  <w:sz w:val="20"/>
                                  <w:szCs w:val="20"/>
                                </w:rPr>
                                <w:t>Departamento deFinanzas</w:t>
                              </w:r>
                            </w:p>
                          </w:txbxContent>
                        </wps:txbx>
                        <wps:bodyPr rot="0" vert="horz" wrap="square" lIns="91440" tIns="45720" rIns="91440" bIns="45720" anchor="t" anchorCtr="0" upright="1">
                          <a:noAutofit/>
                        </wps:bodyPr>
                      </wps:wsp>
                      <wps:wsp>
                        <wps:cNvPr id="29" name="AutoShape 42"/>
                        <wps:cNvSpPr>
                          <a:spLocks noChangeArrowheads="1"/>
                        </wps:cNvSpPr>
                        <wps:spPr bwMode="auto">
                          <a:xfrm>
                            <a:off x="1562" y="4454"/>
                            <a:ext cx="1636"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013BEBAC" w14:textId="77777777" w:rsidR="00E471B4" w:rsidRPr="00561905" w:rsidRDefault="00E471B4" w:rsidP="00561905">
                              <w:pPr>
                                <w:jc w:val="center"/>
                                <w:rPr>
                                  <w:sz w:val="20"/>
                                  <w:szCs w:val="20"/>
                                </w:rPr>
                              </w:pPr>
                              <w:r w:rsidRPr="00561905">
                                <w:rPr>
                                  <w:sz w:val="20"/>
                                  <w:szCs w:val="20"/>
                                </w:rPr>
                                <w:t>Jefe de RRHH</w:t>
                              </w:r>
                            </w:p>
                            <w:p w14:paraId="72CCDF2D" w14:textId="77777777" w:rsidR="00E471B4" w:rsidRPr="00561905" w:rsidRDefault="00E471B4" w:rsidP="00561905">
                              <w:pPr>
                                <w:jc w:val="center"/>
                                <w:rPr>
                                  <w:sz w:val="20"/>
                                  <w:szCs w:val="20"/>
                                </w:rPr>
                              </w:pPr>
                              <w:r w:rsidRPr="00561905">
                                <w:rPr>
                                  <w:sz w:val="20"/>
                                  <w:szCs w:val="20"/>
                                </w:rPr>
                                <w:t>Gabriela Ondarza</w:t>
                              </w:r>
                            </w:p>
                            <w:p w14:paraId="389ABC4F" w14:textId="77777777" w:rsidR="00E471B4" w:rsidRPr="00561905" w:rsidRDefault="00E471B4" w:rsidP="00561905">
                              <w:pPr>
                                <w:jc w:val="center"/>
                                <w:rPr>
                                  <w:sz w:val="20"/>
                                  <w:szCs w:val="20"/>
                                </w:rPr>
                              </w:pPr>
                            </w:p>
                            <w:p w14:paraId="2336E490" w14:textId="77777777" w:rsidR="00E471B4" w:rsidRPr="00561905" w:rsidRDefault="00E471B4" w:rsidP="00561905">
                              <w:pPr>
                                <w:jc w:val="center"/>
                                <w:rPr>
                                  <w:sz w:val="20"/>
                                  <w:szCs w:val="20"/>
                                </w:rPr>
                              </w:pPr>
                            </w:p>
                          </w:txbxContent>
                        </wps:txbx>
                        <wps:bodyPr rot="0" vert="horz" wrap="square" lIns="91440" tIns="45720" rIns="91440" bIns="45720" anchor="t" anchorCtr="0" upright="1">
                          <a:noAutofit/>
                        </wps:bodyPr>
                      </wps:wsp>
                      <wps:wsp>
                        <wps:cNvPr id="30" name="AutoShape 43"/>
                        <wps:cNvSpPr>
                          <a:spLocks noChangeArrowheads="1"/>
                        </wps:cNvSpPr>
                        <wps:spPr bwMode="auto">
                          <a:xfrm>
                            <a:off x="3929" y="4454"/>
                            <a:ext cx="146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59645A36" w14:textId="77777777" w:rsidR="00E471B4" w:rsidRPr="00561905" w:rsidRDefault="00E471B4" w:rsidP="00561905">
                              <w:pPr>
                                <w:jc w:val="center"/>
                                <w:rPr>
                                  <w:sz w:val="20"/>
                                  <w:szCs w:val="20"/>
                                </w:rPr>
                              </w:pPr>
                              <w:r w:rsidRPr="00561905">
                                <w:rPr>
                                  <w:sz w:val="20"/>
                                  <w:szCs w:val="20"/>
                                </w:rPr>
                                <w:t>Jefe de Marketing</w:t>
                              </w:r>
                            </w:p>
                            <w:p w14:paraId="79E5B968" w14:textId="77777777" w:rsidR="00E471B4" w:rsidRPr="00561905" w:rsidRDefault="00E471B4" w:rsidP="00561905">
                              <w:pPr>
                                <w:jc w:val="center"/>
                                <w:rPr>
                                  <w:sz w:val="20"/>
                                  <w:szCs w:val="20"/>
                                </w:rPr>
                              </w:pPr>
                              <w:r w:rsidRPr="00561905">
                                <w:rPr>
                                  <w:sz w:val="20"/>
                                  <w:szCs w:val="20"/>
                                </w:rPr>
                                <w:t>Sergio Pilco</w:t>
                              </w:r>
                            </w:p>
                          </w:txbxContent>
                        </wps:txbx>
                        <wps:bodyPr rot="0" vert="horz" wrap="square" lIns="91440" tIns="45720" rIns="91440" bIns="45720" anchor="t" anchorCtr="0" upright="1">
                          <a:noAutofit/>
                        </wps:bodyPr>
                      </wps:wsp>
                      <wps:wsp>
                        <wps:cNvPr id="31" name="AutoShape 44"/>
                        <wps:cNvSpPr>
                          <a:spLocks noChangeArrowheads="1"/>
                        </wps:cNvSpPr>
                        <wps:spPr bwMode="auto">
                          <a:xfrm>
                            <a:off x="6173" y="4538"/>
                            <a:ext cx="1737"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08B176C8" w14:textId="77777777" w:rsidR="00E471B4" w:rsidRPr="00561905" w:rsidRDefault="00E471B4" w:rsidP="00561905">
                              <w:pPr>
                                <w:jc w:val="center"/>
                                <w:rPr>
                                  <w:sz w:val="20"/>
                                  <w:szCs w:val="20"/>
                                </w:rPr>
                              </w:pPr>
                              <w:r w:rsidRPr="00561905">
                                <w:rPr>
                                  <w:sz w:val="20"/>
                                  <w:szCs w:val="20"/>
                                </w:rPr>
                                <w:t>Jefe de Producción</w:t>
                              </w:r>
                            </w:p>
                            <w:p w14:paraId="1B26803E" w14:textId="77777777" w:rsidR="00E471B4" w:rsidRPr="00561905" w:rsidRDefault="00E471B4" w:rsidP="00561905">
                              <w:pPr>
                                <w:jc w:val="center"/>
                                <w:rPr>
                                  <w:sz w:val="20"/>
                                  <w:szCs w:val="20"/>
                                </w:rPr>
                              </w:pPr>
                              <w:r w:rsidRPr="00561905">
                                <w:rPr>
                                  <w:sz w:val="20"/>
                                  <w:szCs w:val="20"/>
                                </w:rPr>
                                <w:t>Ronald Pereira</w:t>
                              </w:r>
                            </w:p>
                          </w:txbxContent>
                        </wps:txbx>
                        <wps:bodyPr rot="0" vert="horz" wrap="square" lIns="91440" tIns="45720" rIns="91440" bIns="45720" anchor="t" anchorCtr="0" upright="1">
                          <a:noAutofit/>
                        </wps:bodyPr>
                      </wps:wsp>
                      <wps:wsp>
                        <wps:cNvPr id="32" name="AutoShape 45"/>
                        <wps:cNvSpPr>
                          <a:spLocks noChangeArrowheads="1"/>
                        </wps:cNvSpPr>
                        <wps:spPr bwMode="auto">
                          <a:xfrm>
                            <a:off x="8887" y="4538"/>
                            <a:ext cx="1861"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78218200" w14:textId="77777777" w:rsidR="00E471B4" w:rsidRPr="00561905" w:rsidRDefault="00E471B4" w:rsidP="00561905">
                              <w:pPr>
                                <w:jc w:val="center"/>
                                <w:rPr>
                                  <w:sz w:val="20"/>
                                  <w:szCs w:val="20"/>
                                </w:rPr>
                              </w:pPr>
                              <w:r w:rsidRPr="00561905">
                                <w:rPr>
                                  <w:sz w:val="20"/>
                                  <w:szCs w:val="20"/>
                                </w:rPr>
                                <w:t>Jefe de Finanzas</w:t>
                              </w:r>
                            </w:p>
                            <w:p w14:paraId="38852380" w14:textId="77777777" w:rsidR="00E471B4" w:rsidRPr="00561905" w:rsidRDefault="00E471B4" w:rsidP="00561905">
                              <w:pPr>
                                <w:jc w:val="center"/>
                                <w:rPr>
                                  <w:sz w:val="20"/>
                                  <w:szCs w:val="20"/>
                                </w:rPr>
                              </w:pPr>
                              <w:r w:rsidRPr="00561905">
                                <w:rPr>
                                  <w:sz w:val="20"/>
                                  <w:szCs w:val="20"/>
                                </w:rPr>
                                <w:t>Norma Villarroel</w:t>
                              </w:r>
                            </w:p>
                          </w:txbxContent>
                        </wps:txbx>
                        <wps:bodyPr rot="0" vert="horz" wrap="square" lIns="91440" tIns="45720" rIns="91440" bIns="45720" anchor="t" anchorCtr="0" upright="1">
                          <a:noAutofit/>
                        </wps:bodyPr>
                      </wps:wsp>
                      <wps:wsp>
                        <wps:cNvPr id="33" name="AutoShape 48"/>
                        <wps:cNvSpPr>
                          <a:spLocks noChangeArrowheads="1"/>
                        </wps:cNvSpPr>
                        <wps:spPr bwMode="auto">
                          <a:xfrm>
                            <a:off x="3748" y="6016"/>
                            <a:ext cx="1753" cy="5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7DDC4ED4" w14:textId="77777777" w:rsidR="00E471B4" w:rsidRPr="00561905" w:rsidRDefault="00E471B4" w:rsidP="00561905">
                              <w:pPr>
                                <w:jc w:val="center"/>
                                <w:rPr>
                                  <w:sz w:val="20"/>
                                  <w:szCs w:val="20"/>
                                </w:rPr>
                              </w:pPr>
                              <w:r w:rsidRPr="00561905">
                                <w:rPr>
                                  <w:sz w:val="20"/>
                                  <w:szCs w:val="20"/>
                                </w:rPr>
                                <w:t>Desarrollador</w:t>
                              </w:r>
                            </w:p>
                            <w:p w14:paraId="07C9112E" w14:textId="77777777" w:rsidR="00E471B4" w:rsidRPr="00561905" w:rsidRDefault="00E471B4" w:rsidP="00561905">
                              <w:pPr>
                                <w:jc w:val="center"/>
                                <w:rPr>
                                  <w:sz w:val="20"/>
                                  <w:szCs w:val="20"/>
                                </w:rPr>
                              </w:pPr>
                              <w:r w:rsidRPr="00561905">
                                <w:rPr>
                                  <w:sz w:val="20"/>
                                  <w:szCs w:val="20"/>
                                </w:rPr>
                                <w:t>Raúl Mamani</w:t>
                              </w:r>
                            </w:p>
                            <w:p w14:paraId="47A4D66C" w14:textId="77777777" w:rsidR="00E471B4" w:rsidRPr="00561905" w:rsidRDefault="00E471B4" w:rsidP="00561905">
                              <w:pPr>
                                <w:rPr>
                                  <w:sz w:val="20"/>
                                  <w:szCs w:val="20"/>
                                </w:rPr>
                              </w:pPr>
                            </w:p>
                          </w:txbxContent>
                        </wps:txbx>
                        <wps:bodyPr rot="0" vert="horz" wrap="square" lIns="91440" tIns="45720" rIns="91440" bIns="45720" anchor="t" anchorCtr="0" upright="1">
                          <a:noAutofit/>
                        </wps:bodyPr>
                      </wps:wsp>
                      <wps:wsp>
                        <wps:cNvPr id="34" name="AutoShape 49"/>
                        <wps:cNvSpPr>
                          <a:spLocks noChangeArrowheads="1"/>
                        </wps:cNvSpPr>
                        <wps:spPr bwMode="auto">
                          <a:xfrm>
                            <a:off x="5911" y="6002"/>
                            <a:ext cx="1753" cy="533"/>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5DDAF26A" w14:textId="77777777" w:rsidR="00E471B4" w:rsidRPr="00561905" w:rsidRDefault="00E471B4" w:rsidP="00561905">
                              <w:pPr>
                                <w:rPr>
                                  <w:sz w:val="20"/>
                                  <w:szCs w:val="20"/>
                                </w:rPr>
                              </w:pPr>
                              <w:r w:rsidRPr="00561905">
                                <w:rPr>
                                  <w:sz w:val="20"/>
                                  <w:szCs w:val="20"/>
                                </w:rPr>
                                <w:t>Desarrollador</w:t>
                              </w:r>
                            </w:p>
                            <w:p w14:paraId="3392A42D" w14:textId="77777777" w:rsidR="00E471B4" w:rsidRPr="00561905" w:rsidRDefault="00E471B4" w:rsidP="00561905">
                              <w:pPr>
                                <w:jc w:val="center"/>
                                <w:rPr>
                                  <w:sz w:val="20"/>
                                  <w:szCs w:val="20"/>
                                </w:rPr>
                              </w:pPr>
                              <w:r w:rsidRPr="00561905">
                                <w:rPr>
                                  <w:sz w:val="20"/>
                                  <w:szCs w:val="20"/>
                                </w:rPr>
                                <w:t>Sergio Pilco</w:t>
                              </w:r>
                            </w:p>
                            <w:p w14:paraId="1BB119C2" w14:textId="77777777" w:rsidR="00E471B4" w:rsidRPr="00561905" w:rsidRDefault="00E471B4" w:rsidP="00561905">
                              <w:pPr>
                                <w:rPr>
                                  <w:sz w:val="20"/>
                                  <w:szCs w:val="20"/>
                                </w:rPr>
                              </w:pPr>
                            </w:p>
                          </w:txbxContent>
                        </wps:txbx>
                        <wps:bodyPr rot="0" vert="horz" wrap="square" lIns="91440" tIns="45720" rIns="91440" bIns="45720" anchor="t" anchorCtr="0" upright="1">
                          <a:noAutofit/>
                        </wps:bodyPr>
                      </wps:wsp>
                      <wps:wsp>
                        <wps:cNvPr id="35" name="AutoShape 50"/>
                        <wps:cNvSpPr>
                          <a:spLocks noChangeArrowheads="1"/>
                        </wps:cNvSpPr>
                        <wps:spPr bwMode="auto">
                          <a:xfrm>
                            <a:off x="8115" y="5986"/>
                            <a:ext cx="1753" cy="549"/>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51B5ED75" w14:textId="77777777" w:rsidR="00E471B4" w:rsidRPr="00561905" w:rsidRDefault="00E471B4" w:rsidP="00561905">
                              <w:pPr>
                                <w:rPr>
                                  <w:sz w:val="20"/>
                                  <w:szCs w:val="20"/>
                                </w:rPr>
                              </w:pPr>
                              <w:r w:rsidRPr="00561905">
                                <w:rPr>
                                  <w:sz w:val="20"/>
                                  <w:szCs w:val="20"/>
                                </w:rPr>
                                <w:t>Desarrollador</w:t>
                              </w:r>
                            </w:p>
                            <w:p w14:paraId="4B6386BB" w14:textId="77777777" w:rsidR="00E471B4" w:rsidRPr="00561905" w:rsidRDefault="00E471B4" w:rsidP="00561905">
                              <w:pPr>
                                <w:jc w:val="center"/>
                                <w:rPr>
                                  <w:sz w:val="20"/>
                                  <w:szCs w:val="20"/>
                                </w:rPr>
                              </w:pPr>
                              <w:r w:rsidRPr="00561905">
                                <w:rPr>
                                  <w:sz w:val="20"/>
                                  <w:szCs w:val="20"/>
                                </w:rPr>
                                <w:t>Ronald Pereira</w:t>
                              </w:r>
                            </w:p>
                            <w:p w14:paraId="44349CFC" w14:textId="77777777" w:rsidR="00E471B4" w:rsidRPr="00561905" w:rsidRDefault="00E471B4" w:rsidP="00561905">
                              <w:pPr>
                                <w:jc w:val="center"/>
                                <w:rPr>
                                  <w:sz w:val="20"/>
                                  <w:szCs w:val="20"/>
                                </w:rPr>
                              </w:pPr>
                            </w:p>
                          </w:txbxContent>
                        </wps:txbx>
                        <wps:bodyPr rot="0" vert="horz" wrap="square" lIns="91440" tIns="45720" rIns="91440" bIns="45720" anchor="t" anchorCtr="0" upright="1">
                          <a:noAutofit/>
                        </wps:bodyPr>
                      </wps:wsp>
                      <wps:wsp>
                        <wps:cNvPr id="36" name="AutoShape 51"/>
                        <wps:cNvCnPr>
                          <a:cxnSpLocks noChangeShapeType="1"/>
                        </wps:cNvCnPr>
                        <wps:spPr bwMode="auto">
                          <a:xfrm>
                            <a:off x="2394" y="2681"/>
                            <a:ext cx="7334" cy="0"/>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7" name="AutoShape 52"/>
                        <wps:cNvCnPr>
                          <a:cxnSpLocks noChangeShapeType="1"/>
                        </wps:cNvCnPr>
                        <wps:spPr bwMode="auto">
                          <a:xfrm>
                            <a:off x="5948" y="1031"/>
                            <a:ext cx="0" cy="1650"/>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8" name="AutoShape 53"/>
                        <wps:cNvCnPr>
                          <a:cxnSpLocks noChangeShapeType="1"/>
                        </wps:cNvCnPr>
                        <wps:spPr bwMode="auto">
                          <a:xfrm>
                            <a:off x="2394" y="2681"/>
                            <a:ext cx="1"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9" name="AutoShape 54"/>
                        <wps:cNvCnPr>
                          <a:cxnSpLocks noChangeShapeType="1"/>
                        </wps:cNvCnPr>
                        <wps:spPr bwMode="auto">
                          <a:xfrm>
                            <a:off x="9728" y="2681"/>
                            <a:ext cx="1"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0" name="AutoShape 55"/>
                        <wps:cNvCnPr>
                          <a:cxnSpLocks noChangeShapeType="1"/>
                        </wps:cNvCnPr>
                        <wps:spPr bwMode="auto">
                          <a:xfrm>
                            <a:off x="4839" y="2681"/>
                            <a:ext cx="17"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1" name="AutoShape 33"/>
                        <wps:cNvCnPr>
                          <a:cxnSpLocks noChangeShapeType="1"/>
                        </wps:cNvCnPr>
                        <wps:spPr bwMode="auto">
                          <a:xfrm>
                            <a:off x="6859" y="2681"/>
                            <a:ext cx="1"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2" name="AutoShape 57"/>
                        <wps:cNvCnPr>
                          <a:cxnSpLocks noChangeShapeType="1"/>
                        </wps:cNvCnPr>
                        <wps:spPr bwMode="auto">
                          <a:xfrm>
                            <a:off x="2484" y="3987"/>
                            <a:ext cx="0" cy="467"/>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3" name="AutoShape 58"/>
                        <wps:cNvCnPr>
                          <a:cxnSpLocks noChangeShapeType="1"/>
                        </wps:cNvCnPr>
                        <wps:spPr bwMode="auto">
                          <a:xfrm>
                            <a:off x="4669" y="3987"/>
                            <a:ext cx="0" cy="55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4" name="AutoShape 59"/>
                        <wps:cNvCnPr>
                          <a:cxnSpLocks noChangeShapeType="1"/>
                        </wps:cNvCnPr>
                        <wps:spPr bwMode="auto">
                          <a:xfrm>
                            <a:off x="6859" y="3987"/>
                            <a:ext cx="0" cy="55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5" name="AutoShape 60"/>
                        <wps:cNvCnPr>
                          <a:cxnSpLocks noChangeShapeType="1"/>
                        </wps:cNvCnPr>
                        <wps:spPr bwMode="auto">
                          <a:xfrm>
                            <a:off x="9896" y="3987"/>
                            <a:ext cx="0" cy="55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6" name="AutoShape 65"/>
                        <wps:cNvCnPr/>
                        <wps:spPr bwMode="auto">
                          <a:xfrm>
                            <a:off x="4386" y="5660"/>
                            <a:ext cx="4765" cy="0"/>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7" name="AutoShape 66"/>
                        <wps:cNvCnPr/>
                        <wps:spPr bwMode="auto">
                          <a:xfrm>
                            <a:off x="6859" y="5319"/>
                            <a:ext cx="0" cy="34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8" name="AutoShape 67"/>
                        <wps:cNvCnPr/>
                        <wps:spPr bwMode="auto">
                          <a:xfrm>
                            <a:off x="4386" y="5661"/>
                            <a:ext cx="0" cy="39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9" name="AutoShape 68"/>
                        <wps:cNvCnPr/>
                        <wps:spPr bwMode="auto">
                          <a:xfrm>
                            <a:off x="9150" y="5661"/>
                            <a:ext cx="28" cy="31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2743D9" id="Grupo 17" o:spid="_x0000_s1039" style="position:absolute;margin-left:-18.7pt;margin-top:4.45pt;width:453.6pt;height:278pt;z-index:251666432;mso-position-horizontal-relative:text;mso-position-vertical-relative:text" coordorigin="1562,250" coordsize="9188,6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">
                <v:roundrect id="AutoShape 37" o:spid="_x0000_s1040" style="position:absolute;left:4669;top:250;width:255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sGf8MA&#10;AADbAAAADwAAAGRycy9kb3ducmV2LnhtbESPzYvCMBTE74L/Q3iCF1lTXVmkaxTxg/Umflz29kie&#10;bdfmpTSx1v/eCMIeh5n5DTNbtLYUDdW+cKxgNExAEGtnCs4UnE/bjykIH5ANlo5JwYM8LObdzgxT&#10;4+58oOYYMhEh7FNUkIdQpVJ6nZNFP3QVcfQurrYYoqwzaWq8R7gt5ThJvqTFguNCjhWtctLX480q&#10;+F3p5sefE331m4rXh8+L+Rvsler32uU3iEBt+A+/2zujYDyB1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sGf8MAAADbAAAADwAAAAAAAAAAAAAAAACYAgAAZHJzL2Rv&#10;d25yZXYueG1sUEsFBgAAAAAEAAQA9QAAAIgDAAAAAA==&#10;" fillcolor="#9dc3e6" strokecolor="#9dc3e6" strokeweight="1pt">
                  <v:fill color2="#deebf7" angle="135" focus="50%" type="gradient"/>
                  <v:shadow on="t" color="#1f4e79" opacity=".5" offset="6pt,-6pt"/>
                  <v:textbox>
                    <w:txbxContent>
                      <w:p w14:paraId="4DEF267C" w14:textId="77777777" w:rsidR="00E471B4" w:rsidRPr="00561905" w:rsidRDefault="00E471B4" w:rsidP="00561905">
                        <w:pPr>
                          <w:jc w:val="center"/>
                          <w:rPr>
                            <w:b/>
                            <w:sz w:val="20"/>
                            <w:szCs w:val="20"/>
                          </w:rPr>
                        </w:pPr>
                        <w:r w:rsidRPr="00561905">
                          <w:rPr>
                            <w:b/>
                            <w:sz w:val="20"/>
                            <w:szCs w:val="20"/>
                          </w:rPr>
                          <w:t>GERENCIA GENERAL</w:t>
                        </w:r>
                      </w:p>
                      <w:p w14:paraId="6AA448F3" w14:textId="77777777" w:rsidR="00E471B4" w:rsidRPr="00561905" w:rsidRDefault="00E471B4" w:rsidP="00561905">
                        <w:pPr>
                          <w:jc w:val="center"/>
                          <w:rPr>
                            <w:sz w:val="20"/>
                            <w:szCs w:val="20"/>
                          </w:rPr>
                        </w:pPr>
                        <w:r w:rsidRPr="00561905">
                          <w:rPr>
                            <w:sz w:val="20"/>
                            <w:szCs w:val="20"/>
                          </w:rPr>
                          <w:t>Gabriela Ondarza</w:t>
                        </w:r>
                      </w:p>
                    </w:txbxContent>
                  </v:textbox>
                </v:roundrect>
                <v:roundrect id="AutoShape 38" o:spid="_x0000_s1041" style="position:absolute;left:1562;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ej5MMA&#10;AADbAAAADwAAAGRycy9kb3ducmV2LnhtbESPzYvCMBTE74L/Q3iCF1lTXVykaxTxg/Umflz29kie&#10;bdfmpTSx1v/eCMIeh5n5DTNbtLYUDdW+cKxgNExAEGtnCs4UnE/bjykIH5ANlo5JwYM8LObdzgxT&#10;4+58oOYYMhEh7FNUkIdQpVJ6nZNFP3QVcfQurrYYoqwzaWq8R7gt5ThJvqTFguNCjhWtctLX480q&#10;+F3p5sefE331m4rXh8+L+Rvsler32uU3iEBt+A+/2zujYDyB1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ej5MMAAADbAAAADwAAAAAAAAAAAAAAAACYAgAAZHJzL2Rv&#10;d25yZXYueG1sUEsFBgAAAAAEAAQA9QAAAIgDAAAAAA==&#10;" fillcolor="#9dc3e6" strokecolor="#9dc3e6" strokeweight="1pt">
                  <v:fill color2="#deebf7" angle="135" focus="50%" type="gradient"/>
                  <v:shadow on="t" color="#1f4e79" opacity=".5" offset="6pt,-6pt"/>
                  <v:textbox>
                    <w:txbxContent>
                      <w:p w14:paraId="0A1956B8" w14:textId="77777777" w:rsidR="00E471B4" w:rsidRPr="00561905" w:rsidRDefault="00E471B4" w:rsidP="00561905">
                        <w:pPr>
                          <w:jc w:val="center"/>
                          <w:rPr>
                            <w:sz w:val="20"/>
                            <w:szCs w:val="20"/>
                          </w:rPr>
                        </w:pPr>
                        <w:r w:rsidRPr="00561905">
                          <w:rPr>
                            <w:sz w:val="20"/>
                            <w:szCs w:val="20"/>
                          </w:rPr>
                          <w:t>Departamento de Recursos Humanos</w:t>
                        </w:r>
                      </w:p>
                    </w:txbxContent>
                  </v:textbox>
                </v:roundrect>
                <v:roundrect id="AutoShape 18" o:spid="_x0000_s1042" style="position:absolute;left:3929;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9k8IA&#10;AADbAAAADwAAAGRycy9kb3ducmV2LnhtbESPQYvCMBSE74L/ITzBi2i6CrJUo4iu6G3R9eLtkTzb&#10;avNSmljrvzcLgsdhZr5h5svWlqKh2heOFXyNEhDE2pmCMwWnv+3wG4QPyAZLx6TgSR6Wi25njqlx&#10;Dz5QcwyZiBD2KSrIQ6hSKb3OyaIfuYo4ehdXWwxR1pk0NT4i3JZynCRTabHguJBjReuc9O14twrO&#10;a93s/CnRN/9T8eYwuZjr4Fepfq9dzUAEasMn/G7vjYLxFP6/x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T2TwgAAANsAAAAPAAAAAAAAAAAAAAAAAJgCAABkcnMvZG93&#10;bnJldi54bWxQSwUGAAAAAAQABAD1AAAAhwMAAAAA&#10;" fillcolor="#9dc3e6" strokecolor="#9dc3e6" strokeweight="1pt">
                  <v:fill color2="#deebf7" angle="135" focus="50%" type="gradient"/>
                  <v:shadow on="t" color="#1f4e79" opacity=".5" offset="6pt,-6pt"/>
                  <v:textbox>
                    <w:txbxContent>
                      <w:p w14:paraId="3E8CBA74" w14:textId="77777777" w:rsidR="00E471B4" w:rsidRPr="00561905" w:rsidRDefault="00E471B4" w:rsidP="00561905">
                        <w:pPr>
                          <w:jc w:val="center"/>
                          <w:rPr>
                            <w:sz w:val="20"/>
                            <w:szCs w:val="20"/>
                          </w:rPr>
                        </w:pPr>
                        <w:r w:rsidRPr="00561905">
                          <w:rPr>
                            <w:sz w:val="20"/>
                            <w:szCs w:val="20"/>
                          </w:rPr>
                          <w:t>Departamento de Marketing</w:t>
                        </w:r>
                      </w:p>
                    </w:txbxContent>
                  </v:textbox>
                </v:roundrect>
                <v:roundrect id="AutoShape 40" o:spid="_x0000_s1043" style="position:absolute;left:6071;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YCMMA&#10;AADbAAAADwAAAGRycy9kb3ducmV2LnhtbESPzYvCMBTE74L/Q3iCF1lTXXClaxTxg/Umflz29kie&#10;bdfmpTSx1v/eCMIeh5n5DTNbtLYUDdW+cKxgNExAEGtnCs4UnE/bjykIH5ANlo5JwYM8LObdzgxT&#10;4+58oOYYMhEh7FNUkIdQpVJ6nZNFP3QVcfQurrYYoqwzaWq8R7gt5ThJJtJiwXEhx4pWOenr8WYV&#10;/K508+PPib76TcXrw+fF/A32SvV77fIbRKA2/Iff7Z1RMP6C1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mYCMMAAADbAAAADwAAAAAAAAAAAAAAAACYAgAAZHJzL2Rv&#10;d25yZXYueG1sUEsFBgAAAAAEAAQA9QAAAIgDAAAAAA==&#10;" fillcolor="#9dc3e6" strokecolor="#9dc3e6" strokeweight="1pt">
                  <v:fill color2="#deebf7" angle="135" focus="50%" type="gradient"/>
                  <v:shadow on="t" color="#1f4e79" opacity=".5" offset="6pt,-6pt"/>
                  <v:textbox>
                    <w:txbxContent>
                      <w:p w14:paraId="3A6F3FF8" w14:textId="77777777" w:rsidR="00E471B4" w:rsidRPr="00561905" w:rsidRDefault="00E471B4" w:rsidP="00561905">
                        <w:pPr>
                          <w:jc w:val="center"/>
                          <w:rPr>
                            <w:sz w:val="20"/>
                            <w:szCs w:val="20"/>
                          </w:rPr>
                        </w:pPr>
                        <w:r w:rsidRPr="00561905">
                          <w:rPr>
                            <w:sz w:val="20"/>
                            <w:szCs w:val="20"/>
                          </w:rPr>
                          <w:t>Departamento de Producción</w:t>
                        </w:r>
                      </w:p>
                    </w:txbxContent>
                  </v:textbox>
                </v:roundrect>
                <v:roundrect id="AutoShape 41" o:spid="_x0000_s1044" style="position:absolute;left:8997;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MesAA&#10;AADbAAAADwAAAGRycy9kb3ducmV2LnhtbERPy4rCMBTdC/5DuIIb0XQUBqmmIjqiu8HHxt0luX1o&#10;c1OaWDt/P1kMzPJw3utNb2vRUesrxwo+ZgkIYu1MxYWC2/UwXYLwAdlg7ZgU/JCHTTYcrDE17s1n&#10;6i6hEDGEfYoKyhCaVEqvS7LoZ64hjlzuWoshwraQpsV3DLe1nCfJp7RYcWwosaFdSfp5eVkF953u&#10;jv6W6Kf/anh/XuTmMflWajzqtysQgfrwL/5zn4yCeRwbv8QfIL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hYMesAAAADbAAAADwAAAAAAAAAAAAAAAACYAgAAZHJzL2Rvd25y&#10;ZXYueG1sUEsFBgAAAAAEAAQA9QAAAIUDAAAAAA==&#10;" fillcolor="#9dc3e6" strokecolor="#9dc3e6" strokeweight="1pt">
                  <v:fill color2="#deebf7" angle="135" focus="50%" type="gradient"/>
                  <v:shadow on="t" color="#1f4e79" opacity=".5" offset="6pt,-6pt"/>
                  <v:textbox>
                    <w:txbxContent>
                      <w:p w14:paraId="696A75DE" w14:textId="77777777" w:rsidR="00E471B4" w:rsidRPr="00561905" w:rsidRDefault="00E471B4" w:rsidP="00561905">
                        <w:pPr>
                          <w:jc w:val="center"/>
                          <w:rPr>
                            <w:sz w:val="20"/>
                            <w:szCs w:val="20"/>
                          </w:rPr>
                        </w:pPr>
                        <w:r w:rsidRPr="00561905">
                          <w:rPr>
                            <w:sz w:val="20"/>
                            <w:szCs w:val="20"/>
                          </w:rPr>
                          <w:t>Departamento deFinanzas</w:t>
                        </w:r>
                      </w:p>
                    </w:txbxContent>
                  </v:textbox>
                </v:roundrect>
                <v:roundrect id="AutoShape 42" o:spid="_x0000_s1045" style="position:absolute;left:1562;top:4454;width:1636;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p4cMA&#10;AADbAAAADwAAAGRycy9kb3ducmV2LnhtbESPzYvCMBTE74L/Q3iCF1lTXZC1axTxg/Umflz29kie&#10;bdfmpTSx1v/eCMIeh5n5DTNbtLYUDdW+cKxgNExAEGtnCs4UnE/bjy8QPiAbLB2Tggd5WMy7nRmm&#10;xt35QM0xZCJC2KeoIA+hSqX0OieLfugq4uhdXG0xRFln0tR4j3BbynGSTKTFguNCjhWtctLX480q&#10;+F3p5sefE331m4rXh8+L+Rvsler32uU3iEBt+A+/2zujYDyF1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qp4cMAAADbAAAADwAAAAAAAAAAAAAAAACYAgAAZHJzL2Rv&#10;d25yZXYueG1sUEsFBgAAAAAEAAQA9QAAAIgDAAAAAA==&#10;" fillcolor="#9dc3e6" strokecolor="#9dc3e6" strokeweight="1pt">
                  <v:fill color2="#deebf7" angle="135" focus="50%" type="gradient"/>
                  <v:shadow on="t" color="#1f4e79" opacity=".5" offset="6pt,-6pt"/>
                  <v:textbox>
                    <w:txbxContent>
                      <w:p w14:paraId="013BEBAC" w14:textId="77777777" w:rsidR="00E471B4" w:rsidRPr="00561905" w:rsidRDefault="00E471B4" w:rsidP="00561905">
                        <w:pPr>
                          <w:jc w:val="center"/>
                          <w:rPr>
                            <w:sz w:val="20"/>
                            <w:szCs w:val="20"/>
                          </w:rPr>
                        </w:pPr>
                        <w:r w:rsidRPr="00561905">
                          <w:rPr>
                            <w:sz w:val="20"/>
                            <w:szCs w:val="20"/>
                          </w:rPr>
                          <w:t>Jefe de RRHH</w:t>
                        </w:r>
                      </w:p>
                      <w:p w14:paraId="72CCDF2D" w14:textId="77777777" w:rsidR="00E471B4" w:rsidRPr="00561905" w:rsidRDefault="00E471B4" w:rsidP="00561905">
                        <w:pPr>
                          <w:jc w:val="center"/>
                          <w:rPr>
                            <w:sz w:val="20"/>
                            <w:szCs w:val="20"/>
                          </w:rPr>
                        </w:pPr>
                        <w:r w:rsidRPr="00561905">
                          <w:rPr>
                            <w:sz w:val="20"/>
                            <w:szCs w:val="20"/>
                          </w:rPr>
                          <w:t>Gabriela Ondarza</w:t>
                        </w:r>
                      </w:p>
                      <w:p w14:paraId="389ABC4F" w14:textId="77777777" w:rsidR="00E471B4" w:rsidRPr="00561905" w:rsidRDefault="00E471B4" w:rsidP="00561905">
                        <w:pPr>
                          <w:jc w:val="center"/>
                          <w:rPr>
                            <w:sz w:val="20"/>
                            <w:szCs w:val="20"/>
                          </w:rPr>
                        </w:pPr>
                      </w:p>
                      <w:p w14:paraId="2336E490" w14:textId="77777777" w:rsidR="00E471B4" w:rsidRPr="00561905" w:rsidRDefault="00E471B4" w:rsidP="00561905">
                        <w:pPr>
                          <w:jc w:val="center"/>
                          <w:rPr>
                            <w:sz w:val="20"/>
                            <w:szCs w:val="20"/>
                          </w:rPr>
                        </w:pPr>
                      </w:p>
                    </w:txbxContent>
                  </v:textbox>
                </v:roundrect>
                <v:roundrect id="AutoShape 43" o:spid="_x0000_s1046" style="position:absolute;left:3929;top:4454;width:146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WocEA&#10;AADbAAAADwAAAGRycy9kb3ducmV2LnhtbERPz2vCMBS+D/wfwht4GTPVgkg1yqjKdhtVL7s9kmdb&#10;bV5KE9vuv18OA48f3+/NbrSN6KnztWMF81kCglg7U3Op4HI+vq9A+IBssHFMCn7Jw247edlgZtzA&#10;BfWnUIoYwj5DBVUIbSal1xVZ9DPXEkfu6jqLIcKulKbDIYbbRi6SZCkt1hwbKmwpr0jfTw+r4CfX&#10;/ae/JPruDy3vi/Rqbm/fSk1fx481iEBjeIr/3V9GQRrXxy/xB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5lqHBAAAA2wAAAA8AAAAAAAAAAAAAAAAAmAIAAGRycy9kb3du&#10;cmV2LnhtbFBLBQYAAAAABAAEAPUAAACGAwAAAAA=&#10;" fillcolor="#9dc3e6" strokecolor="#9dc3e6" strokeweight="1pt">
                  <v:fill color2="#deebf7" angle="135" focus="50%" type="gradient"/>
                  <v:shadow on="t" color="#1f4e79" opacity=".5" offset="6pt,-6pt"/>
                  <v:textbox>
                    <w:txbxContent>
                      <w:p w14:paraId="59645A36" w14:textId="77777777" w:rsidR="00E471B4" w:rsidRPr="00561905" w:rsidRDefault="00E471B4" w:rsidP="00561905">
                        <w:pPr>
                          <w:jc w:val="center"/>
                          <w:rPr>
                            <w:sz w:val="20"/>
                            <w:szCs w:val="20"/>
                          </w:rPr>
                        </w:pPr>
                        <w:r w:rsidRPr="00561905">
                          <w:rPr>
                            <w:sz w:val="20"/>
                            <w:szCs w:val="20"/>
                          </w:rPr>
                          <w:t>Jefe de Marketing</w:t>
                        </w:r>
                      </w:p>
                      <w:p w14:paraId="79E5B968" w14:textId="77777777" w:rsidR="00E471B4" w:rsidRPr="00561905" w:rsidRDefault="00E471B4" w:rsidP="00561905">
                        <w:pPr>
                          <w:jc w:val="center"/>
                          <w:rPr>
                            <w:sz w:val="20"/>
                            <w:szCs w:val="20"/>
                          </w:rPr>
                        </w:pPr>
                        <w:r w:rsidRPr="00561905">
                          <w:rPr>
                            <w:sz w:val="20"/>
                            <w:szCs w:val="20"/>
                          </w:rPr>
                          <w:t>Sergio Pilco</w:t>
                        </w:r>
                      </w:p>
                    </w:txbxContent>
                  </v:textbox>
                </v:roundrect>
                <v:roundrect id="AutoShape 44" o:spid="_x0000_s1047" style="position:absolute;left:6173;top:4538;width:1737;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zOsQA&#10;AADbAAAADwAAAGRycy9kb3ducmV2LnhtbESPQWvCQBSE74X+h+UVvJRmo4FSUlcpVrE3SZpLb4/d&#10;Z5KafRuya4z/3i0IPQ4z8w2zXE+2EyMNvnWsYJ6kIIi1My3XCqrv3csbCB+QDXaOScGVPKxXjw9L&#10;zI27cEFjGWoRIexzVNCE0OdSet2QRZ+4njh6RzdYDFEOtTQDXiLcdnKRpq/SYstxocGeNg3pU3m2&#10;Cn42etz7KtUnv+35s8iO5vf5oNTsafp4BxFoCv/he/vLKMjm8Pcl/g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1MzrEAAAA2wAAAA8AAAAAAAAAAAAAAAAAmAIAAGRycy9k&#10;b3ducmV2LnhtbFBLBQYAAAAABAAEAPUAAACJAwAAAAA=&#10;" fillcolor="#9dc3e6" strokecolor="#9dc3e6" strokeweight="1pt">
                  <v:fill color2="#deebf7" angle="135" focus="50%" type="gradient"/>
                  <v:shadow on="t" color="#1f4e79" opacity=".5" offset="6pt,-6pt"/>
                  <v:textbox>
                    <w:txbxContent>
                      <w:p w14:paraId="08B176C8" w14:textId="77777777" w:rsidR="00E471B4" w:rsidRPr="00561905" w:rsidRDefault="00E471B4" w:rsidP="00561905">
                        <w:pPr>
                          <w:jc w:val="center"/>
                          <w:rPr>
                            <w:sz w:val="20"/>
                            <w:szCs w:val="20"/>
                          </w:rPr>
                        </w:pPr>
                        <w:r w:rsidRPr="00561905">
                          <w:rPr>
                            <w:sz w:val="20"/>
                            <w:szCs w:val="20"/>
                          </w:rPr>
                          <w:t>Jefe de Producción</w:t>
                        </w:r>
                      </w:p>
                      <w:p w14:paraId="1B26803E" w14:textId="77777777" w:rsidR="00E471B4" w:rsidRPr="00561905" w:rsidRDefault="00E471B4" w:rsidP="00561905">
                        <w:pPr>
                          <w:jc w:val="center"/>
                          <w:rPr>
                            <w:sz w:val="20"/>
                            <w:szCs w:val="20"/>
                          </w:rPr>
                        </w:pPr>
                        <w:r w:rsidRPr="00561905">
                          <w:rPr>
                            <w:sz w:val="20"/>
                            <w:szCs w:val="20"/>
                          </w:rPr>
                          <w:t>Ronald Pereira</w:t>
                        </w:r>
                      </w:p>
                    </w:txbxContent>
                  </v:textbox>
                </v:roundrect>
                <v:roundrect id="AutoShape 45" o:spid="_x0000_s1048" style="position:absolute;left:8887;top:4538;width:1861;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tTcIA&#10;AADbAAAADwAAAGRycy9kb3ducmV2LnhtbESPT4vCMBTE74LfITzBi2iqgizVKOIf3Nui68XbI3m2&#10;1ealNLHWb28WFjwOM/MbZrFqbSkaqn3hWMF4lIAg1s4UnCk4/+6HXyB8QDZYOiYFL/KwWnY7C0yN&#10;e/KRmlPIRISwT1FBHkKVSul1Thb9yFXE0bu62mKIss6kqfEZ4baUkySZSYsFx4UcK9rkpO+nh1Vw&#10;2ejm4M+Jvvtdxdvj9Gpugx+l+r12PQcRqA2f8H/72yiYTuDvS/wB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J61NwgAAANsAAAAPAAAAAAAAAAAAAAAAAJgCAABkcnMvZG93&#10;bnJldi54bWxQSwUGAAAAAAQABAD1AAAAhwMAAAAA&#10;" fillcolor="#9dc3e6" strokecolor="#9dc3e6" strokeweight="1pt">
                  <v:fill color2="#deebf7" angle="135" focus="50%" type="gradient"/>
                  <v:shadow on="t" color="#1f4e79" opacity=".5" offset="6pt,-6pt"/>
                  <v:textbox>
                    <w:txbxContent>
                      <w:p w14:paraId="78218200" w14:textId="77777777" w:rsidR="00E471B4" w:rsidRPr="00561905" w:rsidRDefault="00E471B4" w:rsidP="00561905">
                        <w:pPr>
                          <w:jc w:val="center"/>
                          <w:rPr>
                            <w:sz w:val="20"/>
                            <w:szCs w:val="20"/>
                          </w:rPr>
                        </w:pPr>
                        <w:r w:rsidRPr="00561905">
                          <w:rPr>
                            <w:sz w:val="20"/>
                            <w:szCs w:val="20"/>
                          </w:rPr>
                          <w:t>Jefe de Finanzas</w:t>
                        </w:r>
                      </w:p>
                      <w:p w14:paraId="38852380" w14:textId="77777777" w:rsidR="00E471B4" w:rsidRPr="00561905" w:rsidRDefault="00E471B4" w:rsidP="00561905">
                        <w:pPr>
                          <w:jc w:val="center"/>
                          <w:rPr>
                            <w:sz w:val="20"/>
                            <w:szCs w:val="20"/>
                          </w:rPr>
                        </w:pPr>
                        <w:r w:rsidRPr="00561905">
                          <w:rPr>
                            <w:sz w:val="20"/>
                            <w:szCs w:val="20"/>
                          </w:rPr>
                          <w:t>Norma Villarroel</w:t>
                        </w:r>
                      </w:p>
                    </w:txbxContent>
                  </v:textbox>
                </v:roundrect>
                <v:roundrect id="AutoShape 48" o:spid="_x0000_s1049" style="position:absolute;left:3748;top:6016;width:1753;height:5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I1sQA&#10;AADbAAAADwAAAGRycy9kb3ducmV2LnhtbESPQWvCQBSE70L/w/IKXqRu2oCU1DWIbbG3Ysylt8fu&#10;M4nJvg3ZbYz/3i0UPA4z8w2zzifbiZEG3zhW8LxMQBBrZxquFJTHz6dXED4gG+wck4Irecg3D7M1&#10;ZsZd+EBjESoRIewzVFCH0GdSel2TRb90PXH0Tm6wGKIcKmkGvES47eRLkqykxYbjQo097WrSbfFr&#10;Ffzs9Lj3ZaJb/9Hz+yE9mfPiW6n547R9AxFoCvfwf/vLKEhT+PsSf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rCNbEAAAA2wAAAA8AAAAAAAAAAAAAAAAAmAIAAGRycy9k&#10;b3ducmV2LnhtbFBLBQYAAAAABAAEAPUAAACJAwAAAAA=&#10;" fillcolor="#9dc3e6" strokecolor="#9dc3e6" strokeweight="1pt">
                  <v:fill color2="#deebf7" angle="135" focus="50%" type="gradient"/>
                  <v:shadow on="t" color="#1f4e79" opacity=".5" offset="6pt,-6pt"/>
                  <v:textbox>
                    <w:txbxContent>
                      <w:p w14:paraId="7DDC4ED4" w14:textId="77777777" w:rsidR="00E471B4" w:rsidRPr="00561905" w:rsidRDefault="00E471B4" w:rsidP="00561905">
                        <w:pPr>
                          <w:jc w:val="center"/>
                          <w:rPr>
                            <w:sz w:val="20"/>
                            <w:szCs w:val="20"/>
                          </w:rPr>
                        </w:pPr>
                        <w:r w:rsidRPr="00561905">
                          <w:rPr>
                            <w:sz w:val="20"/>
                            <w:szCs w:val="20"/>
                          </w:rPr>
                          <w:t>Desarrollador</w:t>
                        </w:r>
                      </w:p>
                      <w:p w14:paraId="07C9112E" w14:textId="77777777" w:rsidR="00E471B4" w:rsidRPr="00561905" w:rsidRDefault="00E471B4" w:rsidP="00561905">
                        <w:pPr>
                          <w:jc w:val="center"/>
                          <w:rPr>
                            <w:sz w:val="20"/>
                            <w:szCs w:val="20"/>
                          </w:rPr>
                        </w:pPr>
                        <w:r w:rsidRPr="00561905">
                          <w:rPr>
                            <w:sz w:val="20"/>
                            <w:szCs w:val="20"/>
                          </w:rPr>
                          <w:t>Raúl Mamani</w:t>
                        </w:r>
                      </w:p>
                      <w:p w14:paraId="47A4D66C" w14:textId="77777777" w:rsidR="00E471B4" w:rsidRPr="00561905" w:rsidRDefault="00E471B4" w:rsidP="00561905">
                        <w:pPr>
                          <w:rPr>
                            <w:sz w:val="20"/>
                            <w:szCs w:val="20"/>
                          </w:rPr>
                        </w:pPr>
                      </w:p>
                    </w:txbxContent>
                  </v:textbox>
                </v:roundrect>
                <v:roundrect id="AutoShape 49" o:spid="_x0000_s1050" style="position:absolute;left:5911;top:6002;width:1753;height:5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QosQA&#10;AADbAAAADwAAAGRycy9kb3ducmV2LnhtbESPT2vCQBTE74V+h+UVeilmoxYp0TWItdRb0Xrx9th9&#10;+WOyb0N2G9Nv7xYKHoeZ+Q2zykfbioF6XztWME1SEMTamZpLBafvj8kbCB+QDbaOScEvecjXjw8r&#10;zIy78oGGYyhFhLDPUEEVQpdJ6XVFFn3iOuLoFa63GKLsS2l6vEa4beUsTRfSYs1xocKOthXp5vhj&#10;FZy3evj0p1Q3ftfx+2FemMvLl1LPT+NmCSLQGO7h//beKJi/wt+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CkKLEAAAA2wAAAA8AAAAAAAAAAAAAAAAAmAIAAGRycy9k&#10;b3ducmV2LnhtbFBLBQYAAAAABAAEAPUAAACJAwAAAAA=&#10;" fillcolor="#9dc3e6" strokecolor="#9dc3e6" strokeweight="1pt">
                  <v:fill color2="#deebf7" angle="135" focus="50%" type="gradient"/>
                  <v:shadow on="t" color="#1f4e79" opacity=".5" offset="6pt,-6pt"/>
                  <v:textbox>
                    <w:txbxContent>
                      <w:p w14:paraId="5DDAF26A" w14:textId="77777777" w:rsidR="00E471B4" w:rsidRPr="00561905" w:rsidRDefault="00E471B4" w:rsidP="00561905">
                        <w:pPr>
                          <w:rPr>
                            <w:sz w:val="20"/>
                            <w:szCs w:val="20"/>
                          </w:rPr>
                        </w:pPr>
                        <w:r w:rsidRPr="00561905">
                          <w:rPr>
                            <w:sz w:val="20"/>
                            <w:szCs w:val="20"/>
                          </w:rPr>
                          <w:t>Desarrollador</w:t>
                        </w:r>
                      </w:p>
                      <w:p w14:paraId="3392A42D" w14:textId="77777777" w:rsidR="00E471B4" w:rsidRPr="00561905" w:rsidRDefault="00E471B4" w:rsidP="00561905">
                        <w:pPr>
                          <w:jc w:val="center"/>
                          <w:rPr>
                            <w:sz w:val="20"/>
                            <w:szCs w:val="20"/>
                          </w:rPr>
                        </w:pPr>
                        <w:r w:rsidRPr="00561905">
                          <w:rPr>
                            <w:sz w:val="20"/>
                            <w:szCs w:val="20"/>
                          </w:rPr>
                          <w:t>Sergio Pilco</w:t>
                        </w:r>
                      </w:p>
                      <w:p w14:paraId="1BB119C2" w14:textId="77777777" w:rsidR="00E471B4" w:rsidRPr="00561905" w:rsidRDefault="00E471B4" w:rsidP="00561905">
                        <w:pPr>
                          <w:rPr>
                            <w:sz w:val="20"/>
                            <w:szCs w:val="20"/>
                          </w:rPr>
                        </w:pPr>
                      </w:p>
                    </w:txbxContent>
                  </v:textbox>
                </v:roundrect>
                <v:roundrect id="AutoShape 50" o:spid="_x0000_s1051" style="position:absolute;left:8115;top:5986;width:1753;height:54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1OcQA&#10;AADbAAAADwAAAGRycy9kb3ducmV2LnhtbESPT2vCQBTE74V+h+UVeilmo1Ip0TWItdRb0Xrx9th9&#10;+WOyb0N2G9Nv7xYKHoeZ+Q2zykfbioF6XztWME1SEMTamZpLBafvj8kbCB+QDbaOScEvecjXjw8r&#10;zIy78oGGYyhFhLDPUEEVQpdJ6XVFFn3iOuLoFa63GKLsS2l6vEa4beUsTRfSYs1xocKOthXp5vhj&#10;FZy3evj0p1Q3ftfx+2FemMvLl1LPT+NmCSLQGO7h//beKJi/wt+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ONTnEAAAA2wAAAA8AAAAAAAAAAAAAAAAAmAIAAGRycy9k&#10;b3ducmV2LnhtbFBLBQYAAAAABAAEAPUAAACJAwAAAAA=&#10;" fillcolor="#9dc3e6" strokecolor="#9dc3e6" strokeweight="1pt">
                  <v:fill color2="#deebf7" angle="135" focus="50%" type="gradient"/>
                  <v:shadow on="t" color="#1f4e79" opacity=".5" offset="6pt,-6pt"/>
                  <v:textbox>
                    <w:txbxContent>
                      <w:p w14:paraId="51B5ED75" w14:textId="77777777" w:rsidR="00E471B4" w:rsidRPr="00561905" w:rsidRDefault="00E471B4" w:rsidP="00561905">
                        <w:pPr>
                          <w:rPr>
                            <w:sz w:val="20"/>
                            <w:szCs w:val="20"/>
                          </w:rPr>
                        </w:pPr>
                        <w:r w:rsidRPr="00561905">
                          <w:rPr>
                            <w:sz w:val="20"/>
                            <w:szCs w:val="20"/>
                          </w:rPr>
                          <w:t>Desarrollador</w:t>
                        </w:r>
                      </w:p>
                      <w:p w14:paraId="4B6386BB" w14:textId="77777777" w:rsidR="00E471B4" w:rsidRPr="00561905" w:rsidRDefault="00E471B4" w:rsidP="00561905">
                        <w:pPr>
                          <w:jc w:val="center"/>
                          <w:rPr>
                            <w:sz w:val="20"/>
                            <w:szCs w:val="20"/>
                          </w:rPr>
                        </w:pPr>
                        <w:r w:rsidRPr="00561905">
                          <w:rPr>
                            <w:sz w:val="20"/>
                            <w:szCs w:val="20"/>
                          </w:rPr>
                          <w:t>Ronald Pereira</w:t>
                        </w:r>
                      </w:p>
                      <w:p w14:paraId="44349CFC" w14:textId="77777777" w:rsidR="00E471B4" w:rsidRPr="00561905" w:rsidRDefault="00E471B4" w:rsidP="00561905">
                        <w:pPr>
                          <w:jc w:val="center"/>
                          <w:rPr>
                            <w:sz w:val="20"/>
                            <w:szCs w:val="20"/>
                          </w:rPr>
                        </w:pPr>
                      </w:p>
                    </w:txbxContent>
                  </v:textbox>
                </v:roundrect>
                <v:shape id="AutoShape 51" o:spid="_x0000_s1052" type="#_x0000_t32" style="position:absolute;left:2394;top:2681;width:7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Yr5cUAAADbAAAADwAAAGRycy9kb3ducmV2LnhtbESPQWvCQBSE7wX/w/KEXkrdtKKU1FW0&#10;UPTgxVVij4/saxKafRuy25j8e1cQPA4z8w2zWPW2Fh21vnKs4G2SgCDOnam4UHA6fr9+gPAB2WDt&#10;mBQM5GG1HD0tMDXuwgfqdChEhLBPUUEZQpNK6fOSLPqJa4ij9+taiyHKtpCmxUuE21q+J8lcWqw4&#10;LpTY0FdJ+Z/+twq64Zxlm/1s+9JnP81pmGp9PGulnsf9+hNEoD48wvf2ziiYzu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Yr5cUAAADbAAAADwAAAAAAAAAA&#10;AAAAAAChAgAAZHJzL2Rvd25yZXYueG1sUEsFBgAAAAAEAAQA+QAAAJMDAAAAAA==&#10;" strokecolor="#9dc3e6" strokeweight="1pt">
                  <v:shadow on="t" color="#1f4e79" opacity=".5" offset="6pt,-6pt"/>
                </v:shape>
                <v:shape id="AutoShape 52" o:spid="_x0000_s1053" type="#_x0000_t32" style="position:absolute;left:5948;top:1031;width:0;height:16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OfsYAAADbAAAADwAAAGRycy9kb3ducmV2LnhtbESPQWvCQBSE7wX/w/IEL6VuVKoldRUV&#10;SnvoxVVij4/sMwlm34bsNib/vlso9DjMzDfMetvbWnTU+sqxgtk0AUGcO1NxoeB8ent6AeEDssHa&#10;MSkYyMN2M3pYY2rcnY/U6VCICGGfooIyhCaV0uclWfRT1xBH7+paiyHKtpCmxXuE21rOk2QpLVYc&#10;F0ps6FBSftPfVkE3XLJs//n8/thnX815WGh9umilJuN+9woiUB/+w3/tD6NgsYL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6jn7GAAAA2wAAAA8AAAAAAAAA&#10;AAAAAAAAoQIAAGRycy9kb3ducmV2LnhtbFBLBQYAAAAABAAEAPkAAACUAwAAAAA=&#10;" strokecolor="#9dc3e6" strokeweight="1pt">
                  <v:shadow on="t" color="#1f4e79" opacity=".5" offset="6pt,-6pt"/>
                </v:shape>
                <v:shape id="AutoShape 53" o:spid="_x0000_s1054" type="#_x0000_t32" style="position:absolute;left:2394;top:2681;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UaDMIAAADbAAAADwAAAGRycy9kb3ducmV2LnhtbERPz2vCMBS+D/wfwhN2GTN1MhnVKJsg&#10;28HLolSPj+bZFpuX0sTa/vfmIHj8+H4v172tRUetrxwrmE4SEMS5MxUXCg777fsXCB+QDdaOScFA&#10;Htar0csSU+Nu/E+dDoWIIexTVFCG0KRS+rwki37iGuLInV1rMUTYFtK0eIvhtpYfSTKXFiuODSU2&#10;tCkpv+irVdANxyz72X3+vvXZqTkMM633R63U67j/XoAI1Ien+OH+MwpmcWz8En+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UaDMIAAADbAAAADwAAAAAAAAAAAAAA&#10;AAChAgAAZHJzL2Rvd25yZXYueG1sUEsFBgAAAAAEAAQA+QAAAJADAAAAAA==&#10;" strokecolor="#9dc3e6" strokeweight="1pt">
                  <v:shadow on="t" color="#1f4e79" opacity=".5" offset="6pt,-6pt"/>
                </v:shape>
                <v:shape id="AutoShape 54" o:spid="_x0000_s1055" type="#_x0000_t32" style="position:absolute;left:9728;top:2681;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m/l8YAAADbAAAADwAAAGRycy9kb3ducmV2LnhtbESPQWvCQBSE7wX/w/IEL6VuVCo2dRUV&#10;SnvoxVVij4/sMwlm34bsNib/vlso9DjMzDfMetvbWnTU+sqxgtk0AUGcO1NxoeB8entagfAB2WDt&#10;mBQM5GG7GT2sMTXuzkfqdChEhLBPUUEZQpNK6fOSLPqpa4ijd3WtxRBlW0jT4j3CbS3nSbKUFiuO&#10;CyU2dCgpv+lvq6AbLlm2/3x+f+yzr+Y8LLQ+XbRSk3G/ewURqA//4b/2h1GweIH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pv5fGAAAA2wAAAA8AAAAAAAAA&#10;AAAAAAAAoQIAAGRycy9kb3ducmV2LnhtbFBLBQYAAAAABAAEAPkAAACUAwAAAAA=&#10;" strokecolor="#9dc3e6" strokeweight="1pt">
                  <v:shadow on="t" color="#1f4e79" opacity=".5" offset="6pt,-6pt"/>
                </v:shape>
                <v:shape id="AutoShape 55" o:spid="_x0000_s1056" type="#_x0000_t32" style="position:absolute;left:4839;top:2681;width:17;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Vld8IAAADbAAAADwAAAGRycy9kb3ducmV2LnhtbERPy2rCQBTdF/yH4QrdlDrpQynRUaog&#10;deHGUaLLS+Y2Cc3cCZkxJn/vLIQuD+e9WPW2Fh21vnKs4G2SgCDOnam4UHA6bl+/QPiAbLB2TAoG&#10;8rBajp4WmBp34wN1OhQihrBPUUEZQpNK6fOSLPqJa4gj9+taiyHCtpCmxVsMt7V8T5KZtFhxbCix&#10;oU1J+Z++WgXdcM6y9X7689Jnl+Y0fGh9PGulnsf99xxEoD78ix/unVHwGdfHL/E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Vld8IAAADbAAAADwAAAAAAAAAAAAAA&#10;AAChAgAAZHJzL2Rvd25yZXYueG1sUEsFBgAAAAAEAAQA+QAAAJADAAAAAA==&#10;" strokecolor="#9dc3e6" strokeweight="1pt">
                  <v:shadow on="t" color="#1f4e79" opacity=".5" offset="6pt,-6pt"/>
                </v:shape>
                <v:shape id="AutoShape 33" o:spid="_x0000_s1057" type="#_x0000_t32" style="position:absolute;left:6859;top:2681;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nA7MYAAADbAAAADwAAAGRycy9kb3ducmV2LnhtbESPQWvCQBSE74X+h+UVvEjdWKuU1FW0&#10;UOqhF1eJPT6yr0lo9m3IrjH5964g9DjMzDfMct3bWnTU+sqxgukkAUGcO1NxoeB4+Hx+A+EDssHa&#10;MSkYyMN69fiwxNS4C++p06EQEcI+RQVlCE0qpc9LsugnriGO3q9rLYYo20KaFi8Rbmv5kiQLabHi&#10;uFBiQx8l5X/6bBV0wynLtt/zr3Gf/TTHYab14aSVGj31m3cQgfrwH763d0bB6xRuX+IP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wOzGAAAA2wAAAA8AAAAAAAAA&#10;AAAAAAAAoQIAAGRycy9kb3ducmV2LnhtbFBLBQYAAAAABAAEAPkAAACUAwAAAAA=&#10;" strokecolor="#9dc3e6" strokeweight="1pt">
                  <v:shadow on="t" color="#1f4e79" opacity=".5" offset="6pt,-6pt"/>
                </v:shape>
                <v:shape id="AutoShape 57" o:spid="_x0000_s1058" type="#_x0000_t32" style="position:absolute;left:2484;top:3987;width:0;height: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em8YAAADbAAAADwAAAGRycy9kb3ducmV2LnhtbESPQWvCQBSE74X+h+UVepG6UauU1FVU&#10;KPXQi6vEHh/Z1yQ0+zZktzH5964g9DjMzDfMct3bWnTU+sqxgsk4AUGcO1NxoeB0/Hh5A+EDssHa&#10;MSkYyMN69fiwxNS4Cx+o06EQEcI+RQVlCE0qpc9LsujHriGO3o9rLYYo20KaFi8Rbms5TZKFtFhx&#10;XCixoV1J+a/+swq64Zxl26/556jPvpvTMNP6eNZKPT/1m3cQgfrwH76390bB6xRuX+IP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LXpvGAAAA2wAAAA8AAAAAAAAA&#10;AAAAAAAAoQIAAGRycy9kb3ducmV2LnhtbFBLBQYAAAAABAAEAPkAAACUAwAAAAA=&#10;" strokecolor="#9dc3e6" strokeweight="1pt">
                  <v:shadow on="t" color="#1f4e79" opacity=".5" offset="6pt,-6pt"/>
                </v:shape>
                <v:shape id="AutoShape 58" o:spid="_x0000_s1059" type="#_x0000_t32" style="position:absolute;left:4669;top:3987;width:0;height: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f7AMYAAADbAAAADwAAAGRycy9kb3ducmV2LnhtbESPQWvCQBSE7wX/w/IEL6Vu1ColdRUV&#10;SnvoxVVij4/sMwlm34bsNib/vlso9DjMzDfMetvbWnTU+sqxgtk0AUGcO1NxoeB8ent6AeEDssHa&#10;MSkYyMN2M3pYY2rcnY/U6VCICGGfooIyhCaV0uclWfRT1xBH7+paiyHKtpCmxXuE21rOk2QlLVYc&#10;F0ps6FBSftPfVkE3XLJs/7l8f+yzr+Y8LLQ+XbRSk3G/ewURqA//4b/2h1HwvID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H+wDGAAAA2wAAAA8AAAAAAAAA&#10;AAAAAAAAoQIAAGRycy9kb3ducmV2LnhtbFBLBQYAAAAABAAEAPkAAACUAwAAAAA=&#10;" strokecolor="#9dc3e6" strokeweight="1pt">
                  <v:shadow on="t" color="#1f4e79" opacity=".5" offset="6pt,-6pt"/>
                </v:shape>
                <v:shape id="AutoShape 59" o:spid="_x0000_s1060" type="#_x0000_t32" style="position:absolute;left:6859;top:3987;width:0;height: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dMYAAADbAAAADwAAAGRycy9kb3ducmV2LnhtbESPQWvCQBSE7wX/w/IEL6VutColdRVb&#10;KO3Bi6vEHh/ZZxLMvg3ZbUz+fVco9DjMzDfMetvbWnTU+sqxgtk0AUGcO1NxoeB0/Hh6AeEDssHa&#10;MSkYyMN2M3pYY2rcjQ/U6VCICGGfooIyhCaV0uclWfRT1xBH7+JaiyHKtpCmxVuE21rOk2QlLVYc&#10;F0ps6L2k/Kp/rIJuOGfZ2375+dhn381peNb6eNZKTcb97hVEoD78h//aX0bBYgH3L/EH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Y3TGAAAA2wAAAA8AAAAAAAAA&#10;AAAAAAAAoQIAAGRycy9kb3ducmV2LnhtbFBLBQYAAAAABAAEAPkAAACUAwAAAAA=&#10;" strokecolor="#9dc3e6" strokeweight="1pt">
                  <v:shadow on="t" color="#1f4e79" opacity=".5" offset="6pt,-6pt"/>
                </v:shape>
                <v:shape id="AutoShape 60" o:spid="_x0000_s1061" type="#_x0000_t32" style="position:absolute;left:9896;top:3987;width:0;height: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LG78YAAADbAAAADwAAAGRycy9kb3ducmV2LnhtbESPQWvCQBSE7wX/w/IEL6VutFVK6iq2&#10;UNqDF1eJPT6yzySYfRuy25j8+65Q8DjMzDfMatPbWnTU+sqxgtk0AUGcO1NxoeB4+Hx6BeEDssHa&#10;MSkYyMNmPXpYYWrclffU6VCICGGfooIyhCaV0uclWfRT1xBH7+xaiyHKtpCmxWuE21rOk2QpLVYc&#10;F0ps6KOk/KJ/rYJuOGXZ+27x9dhnP81xeNb6cNJKTcb99g1EoD7cw//tb6PgZQG3L/EH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ixu/GAAAA2wAAAA8AAAAAAAAA&#10;AAAAAAAAoQIAAGRycy9kb3ducmV2LnhtbFBLBQYAAAAABAAEAPkAAACUAwAAAAA=&#10;" strokecolor="#9dc3e6" strokeweight="1pt">
                  <v:shadow on="t" color="#1f4e79" opacity=".5" offset="6pt,-6pt"/>
                </v:shape>
                <v:shape id="AutoShape 65" o:spid="_x0000_s1062" type="#_x0000_t32" style="position:absolute;left:4386;top:5660;width:4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BYmMYAAADbAAAADwAAAGRycy9kb3ducmV2LnhtbESPQWvCQBSE7wX/w/IKvRTd2KpIdBUt&#10;lPbgxVWix0f2mYRm34bsNib/vlso9DjMzDfMetvbWnTU+sqxgukkAUGcO1NxoeB8eh8vQfiAbLB2&#10;TAoG8rDdjB7WmBp35yN1OhQiQtinqKAMoUml9HlJFv3ENcTRu7nWYoiyLaRp8R7htpYvSbKQFiuO&#10;CyU29FZS/qW/rYJuuGTZ/jD/eO6za3MeXrU+XbRST4/9bgUiUB/+w3/tT6NgtoD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wWJjGAAAA2wAAAA8AAAAAAAAA&#10;AAAAAAAAoQIAAGRycy9kb3ducmV2LnhtbFBLBQYAAAAABAAEAPkAAACUAwAAAAA=&#10;" strokecolor="#9dc3e6" strokeweight="1pt">
                  <v:shadow on="t" color="#1f4e79" opacity=".5" offset="6pt,-6pt"/>
                </v:shape>
                <v:shape id="AutoShape 66" o:spid="_x0000_s1063" type="#_x0000_t32" style="position:absolute;left:6859;top:5319;width:0;height: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z9A8YAAADbAAAADwAAAGRycy9kb3ducmV2LnhtbESPT2vCQBTE7wW/w/IKXkrd9I9Voqu0&#10;hVIPXlwlenxkX5Ng9m3IrjH59m6h0OMwM79hluve1qKj1leOFTxNEhDEuTMVFwoO+6/HOQgfkA3W&#10;jknBQB7Wq9HdElPjrryjTodCRAj7FBWUITSplD4vyaKfuIY4ej+utRiibAtpWrxGuK3lc5K8SYsV&#10;x4USG/osKT/ri1XQDccs+9hOvx/67NQchhet90et1Pi+f1+ACNSH//Bfe2MUvM7g90v8AX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8/QPGAAAA2wAAAA8AAAAAAAAA&#10;AAAAAAAAoQIAAGRycy9kb3ducmV2LnhtbFBLBQYAAAAABAAEAPkAAACUAwAAAAA=&#10;" strokecolor="#9dc3e6" strokeweight="1pt">
                  <v:shadow on="t" color="#1f4e79" opacity=".5" offset="6pt,-6pt"/>
                </v:shape>
                <v:shape id="AutoShape 67" o:spid="_x0000_s1064" type="#_x0000_t32" style="position:absolute;left:4386;top:5661;width:0;height: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NpccIAAADbAAAADwAAAGRycy9kb3ducmV2LnhtbERPy2rCQBTdF/yH4QrdlDrpQynRUaog&#10;deHGUaLLS+Y2Cc3cCZkxJn/vLIQuD+e9WPW2Fh21vnKs4G2SgCDOnam4UHA6bl+/QPiAbLB2TAoG&#10;8rBajp4WmBp34wN1OhQihrBPUUEZQpNK6fOSLPqJa4gj9+taiyHCtpCmxVsMt7V8T5KZtFhxbCix&#10;oU1J+Z++WgXdcM6y9X7689Jnl+Y0fGh9PGulnsf99xxEoD78ix/unVHwGcfGL/E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NpccIAAADbAAAADwAAAAAAAAAAAAAA&#10;AAChAgAAZHJzL2Rvd25yZXYueG1sUEsFBgAAAAAEAAQA+QAAAJADAAAAAA==&#10;" strokecolor="#9dc3e6" strokeweight="1pt">
                  <v:shadow on="t" color="#1f4e79" opacity=".5" offset="6pt,-6pt"/>
                </v:shape>
                <v:shape id="AutoShape 68" o:spid="_x0000_s1065" type="#_x0000_t32" style="position:absolute;left:9150;top:5661;width:28;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6sYAAADbAAAADwAAAGRycy9kb3ducmV2LnhtbESPT2vCQBTE7wW/w/IKXkrd9I9Fo6u0&#10;hVIPXlwlenxkX5Ng9m3IrjH59m6h0OMwM79hluve1qKj1leOFTxNEhDEuTMVFwoO+6/HGQgfkA3W&#10;jknBQB7Wq9HdElPjrryjTodCRAj7FBWUITSplD4vyaKfuIY4ej+utRiibAtpWrxGuK3lc5K8SYsV&#10;x4USG/osKT/ri1XQDccs+9hOvx/67NQchhet90et1Pi+f1+ACNSH//Bfe2MUvM7h90v8AX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zOrGAAAA2wAAAA8AAAAAAAAA&#10;AAAAAAAAoQIAAGRycy9kb3ducmV2LnhtbFBLBQYAAAAABAAEAPkAAACUAwAAAAA=&#10;" strokecolor="#9dc3e6" strokeweight="1pt">
                  <v:shadow on="t" color="#1f4e79" opacity=".5" offset="6pt,-6pt"/>
                </v:shape>
              </v:group>
            </w:pict>
          </mc:Fallback>
        </mc:AlternateContent>
      </w:r>
      <w:r>
        <w:rPr>
          <w:noProof/>
          <w:lang w:eastAsia="es-ES"/>
        </w:rPr>
        <mc:AlternateContent>
          <mc:Choice Requires="wps">
            <w:drawing>
              <wp:anchor distT="0" distB="0" distL="114300" distR="114300" simplePos="0" relativeHeight="251676672" behindDoc="0" locked="0" layoutInCell="1" allowOverlap="1" wp14:anchorId="54E53F7F" wp14:editId="79C1D1DC">
                <wp:simplePos x="0" y="0"/>
                <wp:positionH relativeFrom="column">
                  <wp:posOffset>-223520</wp:posOffset>
                </wp:positionH>
                <wp:positionV relativeFrom="paragraph">
                  <wp:posOffset>3703320</wp:posOffset>
                </wp:positionV>
                <wp:extent cx="5748020" cy="266700"/>
                <wp:effectExtent l="0" t="0" r="0" b="0"/>
                <wp:wrapNone/>
                <wp:docPr id="53"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8020" cy="266700"/>
                        </a:xfrm>
                        <a:prstGeom prst="rect">
                          <a:avLst/>
                        </a:prstGeom>
                        <a:solidFill>
                          <a:prstClr val="white"/>
                        </a:solidFill>
                        <a:ln>
                          <a:noFill/>
                        </a:ln>
                        <a:effectLst/>
                      </wps:spPr>
                      <wps:txbx>
                        <w:txbxContent>
                          <w:p w14:paraId="46530324" w14:textId="77777777" w:rsidR="00E471B4" w:rsidRPr="000720A8" w:rsidRDefault="00E471B4" w:rsidP="00561905">
                            <w:pPr>
                              <w:pStyle w:val="Descripcin"/>
                              <w:rPr>
                                <w:noProof/>
                              </w:rPr>
                            </w:pPr>
                            <w:bookmarkStart w:id="185" w:name="_Toc401331144"/>
                            <w:r>
                              <w:t xml:space="preserve">Figura </w:t>
                            </w:r>
                            <w:fldSimple w:instr=" SEQ Figura \* ARABIC ">
                              <w:r>
                                <w:rPr>
                                  <w:noProof/>
                                </w:rPr>
                                <w:t>4</w:t>
                              </w:r>
                            </w:fldSimple>
                            <w:r>
                              <w:t>: organigrama y descripción de cargos</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4E53F7F" id="Cuadro de texto 53" o:spid="_x0000_s1066" type="#_x0000_t202" style="position:absolute;margin-left:-17.6pt;margin-top:291.6pt;width:452.6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" stroked="f">
                <v:path arrowok="t"/>
                <v:textbox style="mso-fit-shape-to-text:t" inset="0,0,0,0">
                  <w:txbxContent>
                    <w:p w14:paraId="46530324" w14:textId="77777777" w:rsidR="00E471B4" w:rsidRPr="000720A8" w:rsidRDefault="00E471B4" w:rsidP="00561905">
                      <w:pPr>
                        <w:pStyle w:val="Descripcin"/>
                        <w:rPr>
                          <w:noProof/>
                        </w:rPr>
                      </w:pPr>
                      <w:bookmarkStart w:id="186" w:name="_Toc401331144"/>
                      <w:r>
                        <w:t xml:space="preserve">Figura </w:t>
                      </w:r>
                      <w:fldSimple w:instr=" SEQ Figura \* ARABIC ">
                        <w:r>
                          <w:rPr>
                            <w:noProof/>
                          </w:rPr>
                          <w:t>4</w:t>
                        </w:r>
                      </w:fldSimple>
                      <w:r>
                        <w:t>: organigrama y descripción de cargos</w:t>
                      </w:r>
                      <w:bookmarkEnd w:id="186"/>
                    </w:p>
                  </w:txbxContent>
                </v:textbox>
              </v:shape>
            </w:pict>
          </mc:Fallback>
        </mc:AlternateContent>
      </w:r>
    </w:p>
    <w:p w14:paraId="317A8A2A" w14:textId="77777777" w:rsidR="00561905" w:rsidRPr="00A7178B" w:rsidRDefault="00F46BA3" w:rsidP="00561905">
      <w:r>
        <w:rPr>
          <w:noProof/>
          <w:lang w:eastAsia="es-ES"/>
        </w:rPr>
        <mc:AlternateContent>
          <mc:Choice Requires="wps">
            <w:drawing>
              <wp:anchor distT="0" distB="0" distL="114300" distR="114300" simplePos="0" relativeHeight="251672576" behindDoc="0" locked="0" layoutInCell="1" allowOverlap="1" wp14:anchorId="1B9CE640" wp14:editId="6D39EC81">
                <wp:simplePos x="0" y="0"/>
                <wp:positionH relativeFrom="column">
                  <wp:posOffset>2996565</wp:posOffset>
                </wp:positionH>
                <wp:positionV relativeFrom="paragraph">
                  <wp:posOffset>241300</wp:posOffset>
                </wp:positionV>
                <wp:extent cx="1120140" cy="583565"/>
                <wp:effectExtent l="0" t="76200" r="80010" b="6985"/>
                <wp:wrapNone/>
                <wp:docPr id="300" name="Rectángulo redondeado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583565"/>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61917F40" w14:textId="77777777" w:rsidR="00E471B4" w:rsidRDefault="00E471B4" w:rsidP="00397DE3">
                            <w:pPr>
                              <w:jc w:val="center"/>
                              <w:rPr>
                                <w:b/>
                                <w:sz w:val="20"/>
                                <w:szCs w:val="20"/>
                              </w:rPr>
                            </w:pPr>
                            <w:r>
                              <w:rPr>
                                <w:b/>
                                <w:sz w:val="20"/>
                                <w:szCs w:val="20"/>
                              </w:rPr>
                              <w:t>Secretaria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w14:anchorId="1B9CE640" id="Rectángulo redondeado 300" o:spid="_x0000_s1067" style="position:absolute;margin-left:235.95pt;margin-top:19pt;width:88.2pt;height:45.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" fillcolor="#9dc3e6" strokecolor="#9dc3e6" strokeweight="1pt">
                <v:fill color2="#deebf7" angle="135" focus="50%" type="gradient"/>
                <v:shadow on="t" color="#1f4e79" opacity=".5" offset="6pt,-6pt"/>
                <v:textbox>
                  <w:txbxContent>
                    <w:p w14:paraId="61917F40" w14:textId="77777777" w:rsidR="00E471B4" w:rsidRDefault="00E471B4" w:rsidP="00397DE3">
                      <w:pPr>
                        <w:jc w:val="center"/>
                        <w:rPr>
                          <w:b/>
                          <w:sz w:val="20"/>
                          <w:szCs w:val="20"/>
                        </w:rPr>
                      </w:pPr>
                      <w:r>
                        <w:rPr>
                          <w:b/>
                          <w:sz w:val="20"/>
                          <w:szCs w:val="20"/>
                        </w:rPr>
                        <w:t>Secretaria</w:t>
                      </w:r>
                    </w:p>
                  </w:txbxContent>
                </v:textbox>
              </v:roundrect>
            </w:pict>
          </mc:Fallback>
        </mc:AlternateContent>
      </w:r>
    </w:p>
    <w:p w14:paraId="45133184" w14:textId="77777777" w:rsidR="00561905" w:rsidRPr="00A7178B" w:rsidRDefault="00561905" w:rsidP="00561905"/>
    <w:p w14:paraId="0C5F8101" w14:textId="77777777" w:rsidR="00561905" w:rsidRPr="00A7178B" w:rsidRDefault="00F46BA3" w:rsidP="00561905">
      <w:r>
        <w:rPr>
          <w:noProof/>
          <w:lang w:eastAsia="es-ES"/>
        </w:rPr>
        <mc:AlternateContent>
          <mc:Choice Requires="wps">
            <w:drawing>
              <wp:anchor distT="4294967294" distB="4294967294" distL="114300" distR="114300" simplePos="0" relativeHeight="251674624" behindDoc="0" locked="0" layoutInCell="1" allowOverlap="1" wp14:anchorId="62330719" wp14:editId="5AA43C32">
                <wp:simplePos x="0" y="0"/>
                <wp:positionH relativeFrom="column">
                  <wp:posOffset>2510790</wp:posOffset>
                </wp:positionH>
                <wp:positionV relativeFrom="paragraph">
                  <wp:posOffset>31114</wp:posOffset>
                </wp:positionV>
                <wp:extent cx="418465" cy="0"/>
                <wp:effectExtent l="0" t="76200" r="76835" b="0"/>
                <wp:wrapNone/>
                <wp:docPr id="301" name="Conector recto de flecha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465" cy="0"/>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7309828" id="Conector recto de flecha 301" o:spid="_x0000_s1026" type="#_x0000_t32" style="position:absolute;margin-left:197.7pt;margin-top:2.45pt;width:32.95pt;height:0;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" strokecolor="#9dc3e6" strokeweight="1pt">
                <v:shadow on="t" color="#1f4e79" opacity=".5" offset="6pt,-6pt"/>
              </v:shape>
            </w:pict>
          </mc:Fallback>
        </mc:AlternateContent>
      </w:r>
    </w:p>
    <w:p w14:paraId="46E4B3FE" w14:textId="77777777" w:rsidR="00561905" w:rsidRPr="00A7178B" w:rsidRDefault="00561905" w:rsidP="00561905"/>
    <w:p w14:paraId="4ED9ECB1" w14:textId="77777777" w:rsidR="00561905" w:rsidRPr="00A7178B" w:rsidRDefault="00561905" w:rsidP="00561905"/>
    <w:p w14:paraId="195A1ED7" w14:textId="77777777" w:rsidR="00561905" w:rsidRPr="00A7178B" w:rsidRDefault="00561905" w:rsidP="00561905"/>
    <w:p w14:paraId="315DDE18" w14:textId="77777777" w:rsidR="00561905" w:rsidRPr="00A7178B" w:rsidRDefault="00F46BA3" w:rsidP="00561905">
      <w:r>
        <w:rPr>
          <w:noProof/>
          <w:lang w:eastAsia="es-ES"/>
        </w:rPr>
        <mc:AlternateContent>
          <mc:Choice Requires="wpg">
            <w:drawing>
              <wp:anchor distT="0" distB="0" distL="114300" distR="114300" simplePos="0" relativeHeight="251670528" behindDoc="0" locked="0" layoutInCell="1" allowOverlap="1" wp14:anchorId="69A63C81" wp14:editId="296C01BF">
                <wp:simplePos x="0" y="0"/>
                <wp:positionH relativeFrom="column">
                  <wp:posOffset>4511675</wp:posOffset>
                </wp:positionH>
                <wp:positionV relativeFrom="paragraph">
                  <wp:posOffset>7958455</wp:posOffset>
                </wp:positionV>
                <wp:extent cx="2060575" cy="1069975"/>
                <wp:effectExtent l="0" t="76200" r="73025" b="0"/>
                <wp:wrapNone/>
                <wp:docPr id="117" name="Grupo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0575" cy="1069975"/>
                          <a:chOff x="731" y="1477"/>
                          <a:chExt cx="10198" cy="5181"/>
                        </a:xfrm>
                      </wpg:grpSpPr>
                      <wps:wsp>
                        <wps:cNvPr id="118" name="AutoShape 105"/>
                        <wps:cNvSpPr>
                          <a:spLocks noChangeArrowheads="1"/>
                        </wps:cNvSpPr>
                        <wps:spPr bwMode="auto">
                          <a:xfrm>
                            <a:off x="5106" y="1477"/>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117DDFAE" w14:textId="77777777" w:rsidR="00E471B4" w:rsidRPr="003E3357" w:rsidRDefault="00E471B4" w:rsidP="00561905">
                              <w:pPr>
                                <w:jc w:val="center"/>
                                <w:rPr>
                                  <w:b/>
                                  <w:sz w:val="20"/>
                                  <w:szCs w:val="20"/>
                                </w:rPr>
                              </w:pPr>
                              <w:r w:rsidRPr="003E3357">
                                <w:rPr>
                                  <w:b/>
                                  <w:sz w:val="20"/>
                                  <w:szCs w:val="20"/>
                                </w:rPr>
                                <w:t>GERENCIA GENERAL</w:t>
                              </w:r>
                            </w:p>
                          </w:txbxContent>
                        </wps:txbx>
                        <wps:bodyPr rot="0" vert="horz" wrap="square" lIns="91440" tIns="45720" rIns="91440" bIns="45720" anchor="t" anchorCtr="0" upright="1">
                          <a:noAutofit/>
                        </wps:bodyPr>
                      </wps:wsp>
                      <wps:wsp>
                        <wps:cNvPr id="119" name="AutoShape 106"/>
                        <wps:cNvSpPr>
                          <a:spLocks noChangeArrowheads="1"/>
                        </wps:cNvSpPr>
                        <wps:spPr bwMode="auto">
                          <a:xfrm>
                            <a:off x="1562"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46CFD750" w14:textId="77777777" w:rsidR="00E471B4" w:rsidRDefault="00E471B4" w:rsidP="00561905">
                              <w:pPr>
                                <w:jc w:val="center"/>
                              </w:pPr>
                              <w:r w:rsidRPr="003E3357">
                                <w:rPr>
                                  <w:b/>
                                  <w:sz w:val="20"/>
                                  <w:szCs w:val="20"/>
                                </w:rPr>
                                <w:t>Gerencia de Recursos</w:t>
                              </w:r>
                              <w:r>
                                <w:t xml:space="preserve"> Humanos</w:t>
                              </w:r>
                            </w:p>
                          </w:txbxContent>
                        </wps:txbx>
                        <wps:bodyPr rot="0" vert="horz" wrap="square" lIns="91440" tIns="45720" rIns="91440" bIns="45720" anchor="t" anchorCtr="0" upright="1">
                          <a:noAutofit/>
                        </wps:bodyPr>
                      </wps:wsp>
                      <wps:wsp>
                        <wps:cNvPr id="120" name="AutoShape 107"/>
                        <wps:cNvSpPr>
                          <a:spLocks noChangeArrowheads="1"/>
                        </wps:cNvSpPr>
                        <wps:spPr bwMode="auto">
                          <a:xfrm>
                            <a:off x="3929"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16D87D1C" w14:textId="77777777" w:rsidR="00E471B4" w:rsidRPr="003E3357" w:rsidRDefault="00E471B4" w:rsidP="00561905">
                              <w:pPr>
                                <w:jc w:val="center"/>
                                <w:rPr>
                                  <w:b/>
                                  <w:sz w:val="20"/>
                                  <w:szCs w:val="20"/>
                                </w:rPr>
                              </w:pPr>
                              <w:r w:rsidRPr="003E3357">
                                <w:rPr>
                                  <w:b/>
                                  <w:sz w:val="20"/>
                                  <w:szCs w:val="20"/>
                                </w:rPr>
                                <w:t>Gerencia de Marketing</w:t>
                              </w:r>
                            </w:p>
                          </w:txbxContent>
                        </wps:txbx>
                        <wps:bodyPr rot="0" vert="horz" wrap="square" lIns="91440" tIns="45720" rIns="91440" bIns="45720" anchor="t" anchorCtr="0" upright="1">
                          <a:noAutofit/>
                        </wps:bodyPr>
                      </wps:wsp>
                      <wps:wsp>
                        <wps:cNvPr id="121" name="AutoShape 108"/>
                        <wps:cNvSpPr>
                          <a:spLocks noChangeArrowheads="1"/>
                        </wps:cNvSpPr>
                        <wps:spPr bwMode="auto">
                          <a:xfrm>
                            <a:off x="6071"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7BF12C4C" w14:textId="77777777" w:rsidR="00E471B4" w:rsidRPr="003E3357" w:rsidRDefault="00E471B4" w:rsidP="00561905">
                              <w:pPr>
                                <w:jc w:val="center"/>
                                <w:rPr>
                                  <w:b/>
                                  <w:sz w:val="20"/>
                                  <w:szCs w:val="20"/>
                                </w:rPr>
                              </w:pPr>
                              <w:r w:rsidRPr="003E3357">
                                <w:rPr>
                                  <w:b/>
                                  <w:sz w:val="20"/>
                                  <w:szCs w:val="20"/>
                                </w:rPr>
                                <w:t>Gerencia de Producción</w:t>
                              </w:r>
                            </w:p>
                          </w:txbxContent>
                        </wps:txbx>
                        <wps:bodyPr rot="0" vert="horz" wrap="square" lIns="91440" tIns="45720" rIns="91440" bIns="45720" anchor="t" anchorCtr="0" upright="1">
                          <a:noAutofit/>
                        </wps:bodyPr>
                      </wps:wsp>
                      <wps:wsp>
                        <wps:cNvPr id="122" name="AutoShape 109"/>
                        <wps:cNvSpPr>
                          <a:spLocks noChangeArrowheads="1"/>
                        </wps:cNvSpPr>
                        <wps:spPr bwMode="auto">
                          <a:xfrm>
                            <a:off x="8997"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4391804F" w14:textId="77777777" w:rsidR="00E471B4" w:rsidRPr="003E3357" w:rsidRDefault="00E471B4" w:rsidP="00561905">
                              <w:pPr>
                                <w:jc w:val="center"/>
                                <w:rPr>
                                  <w:sz w:val="20"/>
                                  <w:szCs w:val="20"/>
                                </w:rPr>
                              </w:pPr>
                              <w:r w:rsidRPr="003E3357">
                                <w:rPr>
                                  <w:b/>
                                  <w:sz w:val="20"/>
                                  <w:szCs w:val="20"/>
                                </w:rPr>
                                <w:t>Gerencia deFinanzas</w:t>
                              </w:r>
                            </w:p>
                          </w:txbxContent>
                        </wps:txbx>
                        <wps:bodyPr rot="0" vert="horz" wrap="square" lIns="91440" tIns="45720" rIns="91440" bIns="45720" anchor="t" anchorCtr="0" upright="1">
                          <a:noAutofit/>
                        </wps:bodyPr>
                      </wps:wsp>
                      <wps:wsp>
                        <wps:cNvPr id="123" name="AutoShape 110"/>
                        <wps:cNvSpPr>
                          <a:spLocks noChangeArrowheads="1"/>
                        </wps:cNvSpPr>
                        <wps:spPr bwMode="auto">
                          <a:xfrm>
                            <a:off x="1730" y="4454"/>
                            <a:ext cx="146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16F3E46D" w14:textId="77777777" w:rsidR="00E471B4" w:rsidRPr="003E3357" w:rsidRDefault="00E471B4" w:rsidP="00561905">
                              <w:pPr>
                                <w:jc w:val="center"/>
                                <w:rPr>
                                  <w:b/>
                                  <w:sz w:val="20"/>
                                  <w:szCs w:val="20"/>
                                </w:rPr>
                              </w:pPr>
                              <w:r w:rsidRPr="003E3357">
                                <w:rPr>
                                  <w:b/>
                                  <w:sz w:val="20"/>
                                  <w:szCs w:val="20"/>
                                </w:rPr>
                                <w:t>Jefe de RRHH</w:t>
                              </w:r>
                            </w:p>
                          </w:txbxContent>
                        </wps:txbx>
                        <wps:bodyPr rot="0" vert="horz" wrap="square" lIns="91440" tIns="45720" rIns="91440" bIns="45720" anchor="t" anchorCtr="0" upright="1">
                          <a:noAutofit/>
                        </wps:bodyPr>
                      </wps:wsp>
                      <wps:wsp>
                        <wps:cNvPr id="124" name="AutoShape 111"/>
                        <wps:cNvSpPr>
                          <a:spLocks noChangeArrowheads="1"/>
                        </wps:cNvSpPr>
                        <wps:spPr bwMode="auto">
                          <a:xfrm>
                            <a:off x="3929" y="4538"/>
                            <a:ext cx="146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77D79023" w14:textId="77777777" w:rsidR="00E471B4" w:rsidRPr="003E3357" w:rsidRDefault="00E471B4" w:rsidP="00561905">
                              <w:pPr>
                                <w:jc w:val="center"/>
                                <w:rPr>
                                  <w:b/>
                                  <w:sz w:val="20"/>
                                  <w:szCs w:val="20"/>
                                </w:rPr>
                              </w:pPr>
                              <w:r w:rsidRPr="003E3357">
                                <w:rPr>
                                  <w:b/>
                                  <w:sz w:val="20"/>
                                  <w:szCs w:val="20"/>
                                </w:rPr>
                                <w:t>Jefe de Marketing</w:t>
                              </w:r>
                            </w:p>
                          </w:txbxContent>
                        </wps:txbx>
                        <wps:bodyPr rot="0" vert="horz" wrap="square" lIns="91440" tIns="45720" rIns="91440" bIns="45720" anchor="t" anchorCtr="0" upright="1">
                          <a:noAutofit/>
                        </wps:bodyPr>
                      </wps:wsp>
                      <wps:wsp>
                        <wps:cNvPr id="125" name="AutoShape 112"/>
                        <wps:cNvSpPr>
                          <a:spLocks noChangeArrowheads="1"/>
                        </wps:cNvSpPr>
                        <wps:spPr bwMode="auto">
                          <a:xfrm>
                            <a:off x="6173" y="4538"/>
                            <a:ext cx="146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51053C9A" w14:textId="77777777" w:rsidR="00E471B4" w:rsidRPr="003E3357" w:rsidRDefault="00E471B4" w:rsidP="00561905">
                              <w:pPr>
                                <w:jc w:val="center"/>
                                <w:rPr>
                                  <w:b/>
                                  <w:sz w:val="20"/>
                                  <w:szCs w:val="20"/>
                                </w:rPr>
                              </w:pPr>
                              <w:r w:rsidRPr="003E3357">
                                <w:rPr>
                                  <w:b/>
                                  <w:sz w:val="20"/>
                                  <w:szCs w:val="20"/>
                                </w:rPr>
                                <w:t>Jefe de Producción</w:t>
                              </w:r>
                            </w:p>
                          </w:txbxContent>
                        </wps:txbx>
                        <wps:bodyPr rot="0" vert="horz" wrap="square" lIns="91440" tIns="45720" rIns="91440" bIns="45720" anchor="t" anchorCtr="0" upright="1">
                          <a:noAutofit/>
                        </wps:bodyPr>
                      </wps:wsp>
                      <wps:wsp>
                        <wps:cNvPr id="126" name="AutoShape 113"/>
                        <wps:cNvSpPr>
                          <a:spLocks noChangeArrowheads="1"/>
                        </wps:cNvSpPr>
                        <wps:spPr bwMode="auto">
                          <a:xfrm>
                            <a:off x="9282" y="4538"/>
                            <a:ext cx="146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0E9C99DA" w14:textId="77777777" w:rsidR="00E471B4" w:rsidRPr="003E3357" w:rsidRDefault="00E471B4" w:rsidP="00561905">
                              <w:pPr>
                                <w:jc w:val="center"/>
                                <w:rPr>
                                  <w:b/>
                                  <w:sz w:val="20"/>
                                  <w:szCs w:val="20"/>
                                </w:rPr>
                              </w:pPr>
                              <w:r w:rsidRPr="003E3357">
                                <w:rPr>
                                  <w:b/>
                                  <w:sz w:val="20"/>
                                  <w:szCs w:val="20"/>
                                </w:rPr>
                                <w:t>Jefe de Finanzas</w:t>
                              </w:r>
                            </w:p>
                          </w:txbxContent>
                        </wps:txbx>
                        <wps:bodyPr rot="0" vert="horz" wrap="square" lIns="91440" tIns="45720" rIns="91440" bIns="45720" anchor="t" anchorCtr="0" upright="1">
                          <a:noAutofit/>
                        </wps:bodyPr>
                      </wps:wsp>
                      <wps:wsp>
                        <wps:cNvPr id="127" name="AutoShape 114"/>
                        <wps:cNvSpPr>
                          <a:spLocks noChangeArrowheads="1"/>
                        </wps:cNvSpPr>
                        <wps:spPr bwMode="auto">
                          <a:xfrm>
                            <a:off x="731" y="5862"/>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76C91943" w14:textId="77777777" w:rsidR="00E471B4" w:rsidRPr="003E3357" w:rsidRDefault="00E471B4" w:rsidP="00561905">
                              <w:pPr>
                                <w:jc w:val="center"/>
                                <w:rPr>
                                  <w:b/>
                                  <w:sz w:val="20"/>
                                  <w:szCs w:val="20"/>
                                </w:rPr>
                              </w:pPr>
                              <w:r w:rsidRPr="003E3357">
                                <w:rPr>
                                  <w:b/>
                                  <w:sz w:val="20"/>
                                  <w:szCs w:val="20"/>
                                </w:rPr>
                                <w:t>Guardia de Seguridad</w:t>
                              </w:r>
                            </w:p>
                            <w:p w14:paraId="1BDB0CE3" w14:textId="77777777" w:rsidR="00E471B4" w:rsidRDefault="00E471B4" w:rsidP="00561905"/>
                          </w:txbxContent>
                        </wps:txbx>
                        <wps:bodyPr rot="0" vert="horz" wrap="square" lIns="91440" tIns="45720" rIns="91440" bIns="45720" anchor="t" anchorCtr="0" upright="1">
                          <a:noAutofit/>
                        </wps:bodyPr>
                      </wps:wsp>
                      <wps:wsp>
                        <wps:cNvPr id="288" name="AutoShape 115"/>
                        <wps:cNvSpPr>
                          <a:spLocks noChangeArrowheads="1"/>
                        </wps:cNvSpPr>
                        <wps:spPr bwMode="auto">
                          <a:xfrm>
                            <a:off x="2662" y="5862"/>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7867B0F9" w14:textId="77777777" w:rsidR="00E471B4" w:rsidRDefault="00E471B4" w:rsidP="00561905">
                              <w:pPr>
                                <w:jc w:val="center"/>
                              </w:pPr>
                              <w:r w:rsidRPr="003E3357">
                                <w:rPr>
                                  <w:b/>
                                  <w:sz w:val="20"/>
                                  <w:szCs w:val="20"/>
                                </w:rPr>
                                <w:t>Encargado de Limpieza</w:t>
                              </w:r>
                              <w:r>
                                <w:t xml:space="preserve"> General</w:t>
                              </w:r>
                            </w:p>
                          </w:txbxContent>
                        </wps:txbx>
                        <wps:bodyPr rot="0" vert="horz" wrap="square" lIns="91440" tIns="45720" rIns="91440" bIns="45720" anchor="t" anchorCtr="0" upright="1">
                          <a:noAutofit/>
                        </wps:bodyPr>
                      </wps:wsp>
                      <wps:wsp>
                        <wps:cNvPr id="289" name="AutoShape 116"/>
                        <wps:cNvSpPr>
                          <a:spLocks noChangeArrowheads="1"/>
                        </wps:cNvSpPr>
                        <wps:spPr bwMode="auto">
                          <a:xfrm>
                            <a:off x="4754" y="6013"/>
                            <a:ext cx="1753" cy="54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5AF121C7" w14:textId="77777777" w:rsidR="00E471B4" w:rsidRPr="003E3357" w:rsidRDefault="00E471B4" w:rsidP="00561905">
                              <w:pPr>
                                <w:jc w:val="center"/>
                                <w:rPr>
                                  <w:b/>
                                  <w:sz w:val="20"/>
                                  <w:szCs w:val="20"/>
                                </w:rPr>
                              </w:pPr>
                              <w:r w:rsidRPr="003E3357">
                                <w:rPr>
                                  <w:b/>
                                  <w:sz w:val="20"/>
                                  <w:szCs w:val="20"/>
                                </w:rPr>
                                <w:t>Practicante</w:t>
                              </w:r>
                            </w:p>
                          </w:txbxContent>
                        </wps:txbx>
                        <wps:bodyPr rot="0" vert="horz" wrap="square" lIns="91440" tIns="45720" rIns="91440" bIns="45720" anchor="t" anchorCtr="0" upright="1">
                          <a:noAutofit/>
                        </wps:bodyPr>
                      </wps:wsp>
                      <wps:wsp>
                        <wps:cNvPr id="290" name="AutoShape 117"/>
                        <wps:cNvSpPr>
                          <a:spLocks noChangeArrowheads="1"/>
                        </wps:cNvSpPr>
                        <wps:spPr bwMode="auto">
                          <a:xfrm>
                            <a:off x="6948" y="6051"/>
                            <a:ext cx="1753" cy="54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5CF51610" w14:textId="77777777" w:rsidR="00E471B4" w:rsidRPr="003E3357" w:rsidRDefault="00E471B4" w:rsidP="00561905">
                              <w:pPr>
                                <w:rPr>
                                  <w:b/>
                                  <w:sz w:val="20"/>
                                  <w:szCs w:val="20"/>
                                </w:rPr>
                              </w:pPr>
                              <w:r w:rsidRPr="003E3357">
                                <w:rPr>
                                  <w:b/>
                                  <w:sz w:val="20"/>
                                  <w:szCs w:val="20"/>
                                </w:rPr>
                                <w:t>Desarrollador</w:t>
                              </w:r>
                            </w:p>
                          </w:txbxContent>
                        </wps:txbx>
                        <wps:bodyPr rot="0" vert="horz" wrap="square" lIns="91440" tIns="45720" rIns="91440" bIns="45720" anchor="t" anchorCtr="0" upright="1">
                          <a:noAutofit/>
                        </wps:bodyPr>
                      </wps:wsp>
                      <wps:wsp>
                        <wps:cNvPr id="291" name="AutoShape 118"/>
                        <wps:cNvSpPr>
                          <a:spLocks noChangeArrowheads="1"/>
                        </wps:cNvSpPr>
                        <wps:spPr bwMode="auto">
                          <a:xfrm>
                            <a:off x="9176" y="5877"/>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0C317046" w14:textId="77777777" w:rsidR="00E471B4" w:rsidRPr="003E3357" w:rsidRDefault="00E471B4" w:rsidP="00561905">
                              <w:pPr>
                                <w:jc w:val="center"/>
                                <w:rPr>
                                  <w:b/>
                                  <w:sz w:val="20"/>
                                  <w:szCs w:val="20"/>
                                </w:rPr>
                              </w:pPr>
                              <w:r w:rsidRPr="003E3357">
                                <w:rPr>
                                  <w:b/>
                                  <w:sz w:val="20"/>
                                  <w:szCs w:val="20"/>
                                </w:rPr>
                                <w:t>Auxiliar Contable</w:t>
                              </w:r>
                            </w:p>
                          </w:txbxContent>
                        </wps:txbx>
                        <wps:bodyPr rot="0" vert="horz" wrap="square" lIns="91440" tIns="45720" rIns="91440" bIns="45720" anchor="t" anchorCtr="0" upright="1">
                          <a:noAutofit/>
                        </wps:bodyPr>
                      </wps:wsp>
                      <wps:wsp>
                        <wps:cNvPr id="292" name="AutoShape 119"/>
                        <wps:cNvCnPr>
                          <a:cxnSpLocks noChangeShapeType="1"/>
                        </wps:cNvCnPr>
                        <wps:spPr bwMode="auto">
                          <a:xfrm>
                            <a:off x="2394" y="2681"/>
                            <a:ext cx="7334" cy="0"/>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3" name="AutoShape 120"/>
                        <wps:cNvCnPr>
                          <a:cxnSpLocks noChangeShapeType="1"/>
                        </wps:cNvCnPr>
                        <wps:spPr bwMode="auto">
                          <a:xfrm>
                            <a:off x="5894" y="2278"/>
                            <a:ext cx="17" cy="403"/>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4" name="AutoShape 121"/>
                        <wps:cNvCnPr>
                          <a:cxnSpLocks noChangeShapeType="1"/>
                        </wps:cNvCnPr>
                        <wps:spPr bwMode="auto">
                          <a:xfrm>
                            <a:off x="2394" y="2681"/>
                            <a:ext cx="1"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5" name="AutoShape 122"/>
                        <wps:cNvCnPr>
                          <a:cxnSpLocks noChangeShapeType="1"/>
                        </wps:cNvCnPr>
                        <wps:spPr bwMode="auto">
                          <a:xfrm>
                            <a:off x="9728" y="2681"/>
                            <a:ext cx="1"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6" name="AutoShape 123"/>
                        <wps:cNvCnPr>
                          <a:cxnSpLocks noChangeShapeType="1"/>
                        </wps:cNvCnPr>
                        <wps:spPr bwMode="auto">
                          <a:xfrm>
                            <a:off x="4839" y="2681"/>
                            <a:ext cx="17"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7" name="AutoShape 124"/>
                        <wps:cNvCnPr>
                          <a:cxnSpLocks noChangeShapeType="1"/>
                        </wps:cNvCnPr>
                        <wps:spPr bwMode="auto">
                          <a:xfrm>
                            <a:off x="6859" y="2681"/>
                            <a:ext cx="1"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8" name="AutoShape 125"/>
                        <wps:cNvCnPr>
                          <a:cxnSpLocks noChangeShapeType="1"/>
                        </wps:cNvCnPr>
                        <wps:spPr bwMode="auto">
                          <a:xfrm>
                            <a:off x="2484" y="3987"/>
                            <a:ext cx="0" cy="467"/>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9" name="AutoShape 126"/>
                        <wps:cNvCnPr>
                          <a:cxnSpLocks noChangeShapeType="1"/>
                        </wps:cNvCnPr>
                        <wps:spPr bwMode="auto">
                          <a:xfrm>
                            <a:off x="4669" y="3987"/>
                            <a:ext cx="0" cy="55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2" name="AutoShape 127"/>
                        <wps:cNvCnPr>
                          <a:cxnSpLocks noChangeShapeType="1"/>
                        </wps:cNvCnPr>
                        <wps:spPr bwMode="auto">
                          <a:xfrm>
                            <a:off x="6859" y="3987"/>
                            <a:ext cx="0" cy="55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3" name="AutoShape 128"/>
                        <wps:cNvCnPr>
                          <a:cxnSpLocks noChangeShapeType="1"/>
                        </wps:cNvCnPr>
                        <wps:spPr bwMode="auto">
                          <a:xfrm>
                            <a:off x="9896" y="3987"/>
                            <a:ext cx="0" cy="55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4" name="AutoShape 129"/>
                        <wps:cNvCnPr>
                          <a:cxnSpLocks noChangeShapeType="1"/>
                        </wps:cNvCnPr>
                        <wps:spPr bwMode="auto">
                          <a:xfrm>
                            <a:off x="1730" y="5526"/>
                            <a:ext cx="1736" cy="0"/>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5" name="AutoShape 130"/>
                        <wps:cNvCnPr>
                          <a:cxnSpLocks noChangeShapeType="1"/>
                        </wps:cNvCnPr>
                        <wps:spPr bwMode="auto">
                          <a:xfrm>
                            <a:off x="1730" y="5526"/>
                            <a:ext cx="0" cy="336"/>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6" name="AutoShape 131"/>
                        <wps:cNvCnPr>
                          <a:cxnSpLocks noChangeShapeType="1"/>
                        </wps:cNvCnPr>
                        <wps:spPr bwMode="auto">
                          <a:xfrm>
                            <a:off x="3470" y="5526"/>
                            <a:ext cx="0" cy="336"/>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7" name="AutoShape 132"/>
                        <wps:cNvCnPr>
                          <a:cxnSpLocks noChangeShapeType="1"/>
                        </wps:cNvCnPr>
                        <wps:spPr bwMode="auto">
                          <a:xfrm>
                            <a:off x="2484" y="5235"/>
                            <a:ext cx="0" cy="29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8" name="AutoShape 133"/>
                        <wps:cNvCnPr>
                          <a:cxnSpLocks noChangeShapeType="1"/>
                        </wps:cNvCnPr>
                        <wps:spPr bwMode="auto">
                          <a:xfrm>
                            <a:off x="5682" y="5660"/>
                            <a:ext cx="2142" cy="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9" name="AutoShape 134"/>
                        <wps:cNvCnPr>
                          <a:cxnSpLocks noChangeShapeType="1"/>
                        </wps:cNvCnPr>
                        <wps:spPr bwMode="auto">
                          <a:xfrm>
                            <a:off x="6859" y="5319"/>
                            <a:ext cx="0" cy="34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10" name="AutoShape 135"/>
                        <wps:cNvCnPr>
                          <a:cxnSpLocks noChangeShapeType="1"/>
                        </wps:cNvCnPr>
                        <wps:spPr bwMode="auto">
                          <a:xfrm>
                            <a:off x="5682" y="5660"/>
                            <a:ext cx="0" cy="39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11" name="AutoShape 136"/>
                        <wps:cNvCnPr>
                          <a:cxnSpLocks noChangeShapeType="1"/>
                        </wps:cNvCnPr>
                        <wps:spPr bwMode="auto">
                          <a:xfrm>
                            <a:off x="7824" y="5660"/>
                            <a:ext cx="0" cy="39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12" name="AutoShape 137"/>
                        <wps:cNvCnPr>
                          <a:cxnSpLocks noChangeShapeType="1"/>
                        </wps:cNvCnPr>
                        <wps:spPr bwMode="auto">
                          <a:xfrm>
                            <a:off x="9896" y="5319"/>
                            <a:ext cx="0" cy="543"/>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A63C81" id="Grupo 117" o:spid="_x0000_s1068" style="position:absolute;margin-left:355.25pt;margin-top:626.65pt;width:162.25pt;height:84.25pt;z-index:251670528;mso-position-horizontal-relative:text;mso-position-vertical-relative:text" coordorigin="731,1477" coordsize="10198,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">
                <v:roundrect id="AutoShape 105" o:spid="_x0000_s1069" style="position:absolute;left:5106;top:1477;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xut8UA&#10;AADcAAAADwAAAGRycy9kb3ducmV2LnhtbESPS2vDMBCE74H8B7GFXkIjJ4USnMihJA3treRx6W2R&#10;1o/EWhlLddx/3z0UettlZme+3WxH36qB+tgENrCYZ6CIbXANVwYu58PTClRMyA7bwGTghyJsi+lk&#10;g7kLdz7ScEqVkhCOORqoU+pyraOtyWOch45YtDL0HpOsfaVdj3cJ961eZtmL9tiwNNTY0a4mezt9&#10;ewNfOzu8x0tmb/Gt4/3xuXTX2acxjw/j6xpUojH9m/+uP5zgL4RWnpEJd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G63xQAAANwAAAAPAAAAAAAAAAAAAAAAAJgCAABkcnMv&#10;ZG93bnJldi54bWxQSwUGAAAAAAQABAD1AAAAigMAAAAA&#10;" fillcolor="#9dc3e6" strokecolor="#9dc3e6" strokeweight="1pt">
                  <v:fill color2="#deebf7" angle="135" focus="50%" type="gradient"/>
                  <v:shadow on="t" color="#1f4e79" opacity=".5" offset="6pt,-6pt"/>
                  <v:textbox>
                    <w:txbxContent>
                      <w:p w14:paraId="117DDFAE" w14:textId="77777777" w:rsidR="00E471B4" w:rsidRPr="003E3357" w:rsidRDefault="00E471B4" w:rsidP="00561905">
                        <w:pPr>
                          <w:jc w:val="center"/>
                          <w:rPr>
                            <w:b/>
                            <w:sz w:val="20"/>
                            <w:szCs w:val="20"/>
                          </w:rPr>
                        </w:pPr>
                        <w:r w:rsidRPr="003E3357">
                          <w:rPr>
                            <w:b/>
                            <w:sz w:val="20"/>
                            <w:szCs w:val="20"/>
                          </w:rPr>
                          <w:t>GERENCIA GENERAL</w:t>
                        </w:r>
                      </w:p>
                    </w:txbxContent>
                  </v:textbox>
                </v:roundrect>
                <v:roundrect id="AutoShape 106" o:spid="_x0000_s1070" style="position:absolute;left:1562;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DLLMMA&#10;AADcAAAADwAAAGRycy9kb3ducmV2LnhtbERPTWvCQBC9F/oflin0UnSTCsVGV5FosbcS68XbsDsm&#10;0exsyK5J+u+7hYK3ebzPWa5H24ieOl87VpBOExDE2pmaSwXH74/JHIQPyAYbx6TghzysV48PS8yM&#10;G7ig/hBKEUPYZ6igCqHNpPS6Iot+6lriyJ1dZzFE2JXSdDjEcNvI1yR5kxZrjg0VtpRXpK+Hm1Vw&#10;ynW/98dEX/2u5W0xO5vLy5dSz0/jZgEi0Bju4n/3p4nz03f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DLLMMAAADcAAAADwAAAAAAAAAAAAAAAACYAgAAZHJzL2Rv&#10;d25yZXYueG1sUEsFBgAAAAAEAAQA9QAAAIgDAAAAAA==&#10;" fillcolor="#9dc3e6" strokecolor="#9dc3e6" strokeweight="1pt">
                  <v:fill color2="#deebf7" angle="135" focus="50%" type="gradient"/>
                  <v:shadow on="t" color="#1f4e79" opacity=".5" offset="6pt,-6pt"/>
                  <v:textbox>
                    <w:txbxContent>
                      <w:p w14:paraId="46CFD750" w14:textId="77777777" w:rsidR="00E471B4" w:rsidRDefault="00E471B4" w:rsidP="00561905">
                        <w:pPr>
                          <w:jc w:val="center"/>
                        </w:pPr>
                        <w:r w:rsidRPr="003E3357">
                          <w:rPr>
                            <w:b/>
                            <w:sz w:val="20"/>
                            <w:szCs w:val="20"/>
                          </w:rPr>
                          <w:t>Gerencia de Recursos</w:t>
                        </w:r>
                        <w:r>
                          <w:t xml:space="preserve"> Humanos</w:t>
                        </w:r>
                      </w:p>
                    </w:txbxContent>
                  </v:textbox>
                </v:roundrect>
                <v:roundrect id="AutoShape 107" o:spid="_x0000_s1071" style="position:absolute;left:3929;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oDMUA&#10;AADcAAAADwAAAGRycy9kb3ducmV2LnhtbESPS2vDMBCE74H8B7GFXkIjN4USnMihJA3treRx6W2R&#10;1o/EWhlLcdx/3z0UettlZme+XW9G36qB+tgENvA8z0AR2+AargycT/unJaiYkB22gcnAD0XYFNPJ&#10;GnMX7nyg4ZgqJSEcczRQp9TlWkdbk8c4Dx2xaGXoPSZZ+0q7Hu8S7lu9yLJX7bFhaaixo21N9nq8&#10;eQPfWzt8xHNmr/G9493hpXSX2Zcxjw/j2wpUojH9m/+uP53gLwRfnpEJd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qgMxQAAANwAAAAPAAAAAAAAAAAAAAAAAJgCAABkcnMv&#10;ZG93bnJldi54bWxQSwUGAAAAAAQABAD1AAAAigMAAAAA&#10;" fillcolor="#9dc3e6" strokecolor="#9dc3e6" strokeweight="1pt">
                  <v:fill color2="#deebf7" angle="135" focus="50%" type="gradient"/>
                  <v:shadow on="t" color="#1f4e79" opacity=".5" offset="6pt,-6pt"/>
                  <v:textbox>
                    <w:txbxContent>
                      <w:p w14:paraId="16D87D1C" w14:textId="77777777" w:rsidR="00E471B4" w:rsidRPr="003E3357" w:rsidRDefault="00E471B4" w:rsidP="00561905">
                        <w:pPr>
                          <w:jc w:val="center"/>
                          <w:rPr>
                            <w:b/>
                            <w:sz w:val="20"/>
                            <w:szCs w:val="20"/>
                          </w:rPr>
                        </w:pPr>
                        <w:r w:rsidRPr="003E3357">
                          <w:rPr>
                            <w:b/>
                            <w:sz w:val="20"/>
                            <w:szCs w:val="20"/>
                          </w:rPr>
                          <w:t>Gerencia de Marketing</w:t>
                        </w:r>
                      </w:p>
                    </w:txbxContent>
                  </v:textbox>
                </v:roundrect>
                <v:roundrect id="AutoShape 108" o:spid="_x0000_s1072" style="position:absolute;left:6071;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oNl8IA&#10;AADcAAAADwAAAGRycy9kb3ducmV2LnhtbERPTWvCQBC9F/oflil4Kc1GBSmpqxRb0ZvE5tLbsDsm&#10;qdnZkN0m8d+7guBtHu9zluvRNqKnzteOFUyTFASxdqbmUkHxs317B+EDssHGMSm4kIf16vlpiZlx&#10;A+fUH0MpYgj7DBVUIbSZlF5XZNEnriWO3Ml1FkOEXSlNh0MMt42cpelCWqw5NlTY0qYifT7+WwW/&#10;G93vfJHqs/9u+Sufn8zf60Gpycv4+QEi0Bge4rt7b+L82RRuz8QL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yg2XwgAAANwAAAAPAAAAAAAAAAAAAAAAAJgCAABkcnMvZG93&#10;bnJldi54bWxQSwUGAAAAAAQABAD1AAAAhwMAAAAA&#10;" fillcolor="#9dc3e6" strokecolor="#9dc3e6" strokeweight="1pt">
                  <v:fill color2="#deebf7" angle="135" focus="50%" type="gradient"/>
                  <v:shadow on="t" color="#1f4e79" opacity=".5" offset="6pt,-6pt"/>
                  <v:textbox>
                    <w:txbxContent>
                      <w:p w14:paraId="7BF12C4C" w14:textId="77777777" w:rsidR="00E471B4" w:rsidRPr="003E3357" w:rsidRDefault="00E471B4" w:rsidP="00561905">
                        <w:pPr>
                          <w:jc w:val="center"/>
                          <w:rPr>
                            <w:b/>
                            <w:sz w:val="20"/>
                            <w:szCs w:val="20"/>
                          </w:rPr>
                        </w:pPr>
                        <w:r w:rsidRPr="003E3357">
                          <w:rPr>
                            <w:b/>
                            <w:sz w:val="20"/>
                            <w:szCs w:val="20"/>
                          </w:rPr>
                          <w:t>Gerencia de Producción</w:t>
                        </w:r>
                      </w:p>
                    </w:txbxContent>
                  </v:textbox>
                </v:roundrect>
                <v:roundrect id="AutoShape 109" o:spid="_x0000_s1073" style="position:absolute;left:8997;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iT4MEA&#10;AADcAAAADwAAAGRycy9kb3ducmV2LnhtbERPS4vCMBC+C/6HMIIX0dQuLFKNIj7YvYmPi7chGdtq&#10;MylNrN1/v1kQ9jYf33MWq85WoqXGl44VTCcJCGLtTMm5gst5P56B8AHZYOWYFPyQh9Wy31tgZtyL&#10;j9SeQi5iCPsMFRQh1JmUXhdk0U9cTRy5m2sshgibXJoGXzHcVjJNkk9pseTYUGBNm4L04/S0Cq4b&#10;3X75S6Ifflfz9vhxM/fRQanhoFvPQQTqwr/47f42cX6awt8z8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Yk+DBAAAA3AAAAA8AAAAAAAAAAAAAAAAAmAIAAGRycy9kb3du&#10;cmV2LnhtbFBLBQYAAAAABAAEAPUAAACGAwAAAAA=&#10;" fillcolor="#9dc3e6" strokecolor="#9dc3e6" strokeweight="1pt">
                  <v:fill color2="#deebf7" angle="135" focus="50%" type="gradient"/>
                  <v:shadow on="t" color="#1f4e79" opacity=".5" offset="6pt,-6pt"/>
                  <v:textbox>
                    <w:txbxContent>
                      <w:p w14:paraId="4391804F" w14:textId="77777777" w:rsidR="00E471B4" w:rsidRPr="003E3357" w:rsidRDefault="00E471B4" w:rsidP="00561905">
                        <w:pPr>
                          <w:jc w:val="center"/>
                          <w:rPr>
                            <w:sz w:val="20"/>
                            <w:szCs w:val="20"/>
                          </w:rPr>
                        </w:pPr>
                        <w:r w:rsidRPr="003E3357">
                          <w:rPr>
                            <w:b/>
                            <w:sz w:val="20"/>
                            <w:szCs w:val="20"/>
                          </w:rPr>
                          <w:t>Gerencia deFinanzas</w:t>
                        </w:r>
                      </w:p>
                    </w:txbxContent>
                  </v:textbox>
                </v:roundrect>
                <v:roundrect id="AutoShape 110" o:spid="_x0000_s1074" style="position:absolute;left:1730;top:4454;width:146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2e8EA&#10;AADcAAAADwAAAGRycy9kb3ducmV2LnhtbERPS4vCMBC+C/6HMIIX0VQFWapRxAfubdH14m1Ixrba&#10;TEoTa/33ZmHB23x8z1msWluKhmpfOFYwHiUgiLUzBWcKzr/74RcIH5ANlo5JwYs8rJbdzgJT4558&#10;pOYUMhFD2KeoIA+hSqX0OieLfuQq4shdXW0xRFhn0tT4jOG2lJMkmUmLBceGHCva5KTvp4dVcNno&#10;5uDPib77XcXb4/RqboMfpfq9dj0HEagNH/G/+9vE+ZMp/D0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NnvBAAAA3AAAAA8AAAAAAAAAAAAAAAAAmAIAAGRycy9kb3du&#10;cmV2LnhtbFBLBQYAAAAABAAEAPUAAACGAwAAAAA=&#10;" fillcolor="#9dc3e6" strokecolor="#9dc3e6" strokeweight="1pt">
                  <v:fill color2="#deebf7" angle="135" focus="50%" type="gradient"/>
                  <v:shadow on="t" color="#1f4e79" opacity=".5" offset="6pt,-6pt"/>
                  <v:textbox>
                    <w:txbxContent>
                      <w:p w14:paraId="16F3E46D" w14:textId="77777777" w:rsidR="00E471B4" w:rsidRPr="003E3357" w:rsidRDefault="00E471B4" w:rsidP="00561905">
                        <w:pPr>
                          <w:jc w:val="center"/>
                          <w:rPr>
                            <w:b/>
                            <w:sz w:val="20"/>
                            <w:szCs w:val="20"/>
                          </w:rPr>
                        </w:pPr>
                        <w:r w:rsidRPr="003E3357">
                          <w:rPr>
                            <w:b/>
                            <w:sz w:val="20"/>
                            <w:szCs w:val="20"/>
                          </w:rPr>
                          <w:t>Jefe de RRHH</w:t>
                        </w:r>
                      </w:p>
                    </w:txbxContent>
                  </v:textbox>
                </v:roundrect>
                <v:roundrect id="AutoShape 111" o:spid="_x0000_s1075" style="position:absolute;left:3929;top:4538;width:146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2uD8MA&#10;AADcAAAADwAAAGRycy9kb3ducmV2LnhtbERPTWvCQBC9F/oflil4KbpRi5ToGsRa7K2Y5uJt2B2T&#10;mOxsyG5j+u+7hYK3ebzP2WSjbcVAva8dK5jPEhDE2pmaSwXF1/v0FYQPyAZbx6Tghzxk28eHDabG&#10;3fhEQx5KEUPYp6igCqFLpfS6Iot+5jriyF1cbzFE2JfS9HiL4baViyRZSYs1x4YKO9pXpJv82yo4&#10;7/Vw9EWiG3/o+O20vJjr86dSk6dxtwYRaAx38b/7w8T5ixf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2uD8MAAADcAAAADwAAAAAAAAAAAAAAAACYAgAAZHJzL2Rv&#10;d25yZXYueG1sUEsFBgAAAAAEAAQA9QAAAIgDAAAAAA==&#10;" fillcolor="#9dc3e6" strokecolor="#9dc3e6" strokeweight="1pt">
                  <v:fill color2="#deebf7" angle="135" focus="50%" type="gradient"/>
                  <v:shadow on="t" color="#1f4e79" opacity=".5" offset="6pt,-6pt"/>
                  <v:textbox>
                    <w:txbxContent>
                      <w:p w14:paraId="77D79023" w14:textId="77777777" w:rsidR="00E471B4" w:rsidRPr="003E3357" w:rsidRDefault="00E471B4" w:rsidP="00561905">
                        <w:pPr>
                          <w:jc w:val="center"/>
                          <w:rPr>
                            <w:b/>
                            <w:sz w:val="20"/>
                            <w:szCs w:val="20"/>
                          </w:rPr>
                        </w:pPr>
                        <w:r w:rsidRPr="003E3357">
                          <w:rPr>
                            <w:b/>
                            <w:sz w:val="20"/>
                            <w:szCs w:val="20"/>
                          </w:rPr>
                          <w:t>Jefe de Marketing</w:t>
                        </w:r>
                      </w:p>
                    </w:txbxContent>
                  </v:textbox>
                </v:roundrect>
                <v:roundrect id="AutoShape 112" o:spid="_x0000_s1076" style="position:absolute;left:6173;top:4538;width:146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LlMMA&#10;AADcAAAADwAAAGRycy9kb3ducmV2LnhtbERPTWvCQBC9F/oflil4KbpRqZToGsRa7K2Y5uJt2B2T&#10;mOxsyG5j+u+7hYK3ebzP2WSjbcVAva8dK5jPEhDE2pmaSwXF1/v0FYQPyAZbx6Tghzxk28eHDabG&#10;3fhEQx5KEUPYp6igCqFLpfS6Iot+5jriyF1cbzFE2JfS9HiL4baViyRZSYs1x4YKO9pXpJv82yo4&#10;7/Vw9EWiG3/o+O20vJjr86dSk6dxtwYRaAx38b/7w8T5ixf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ELlMMAAADcAAAADwAAAAAAAAAAAAAAAACYAgAAZHJzL2Rv&#10;d25yZXYueG1sUEsFBgAAAAAEAAQA9QAAAIgDAAAAAA==&#10;" fillcolor="#9dc3e6" strokecolor="#9dc3e6" strokeweight="1pt">
                  <v:fill color2="#deebf7" angle="135" focus="50%" type="gradient"/>
                  <v:shadow on="t" color="#1f4e79" opacity=".5" offset="6pt,-6pt"/>
                  <v:textbox>
                    <w:txbxContent>
                      <w:p w14:paraId="51053C9A" w14:textId="77777777" w:rsidR="00E471B4" w:rsidRPr="003E3357" w:rsidRDefault="00E471B4" w:rsidP="00561905">
                        <w:pPr>
                          <w:jc w:val="center"/>
                          <w:rPr>
                            <w:b/>
                            <w:sz w:val="20"/>
                            <w:szCs w:val="20"/>
                          </w:rPr>
                        </w:pPr>
                        <w:r w:rsidRPr="003E3357">
                          <w:rPr>
                            <w:b/>
                            <w:sz w:val="20"/>
                            <w:szCs w:val="20"/>
                          </w:rPr>
                          <w:t>Jefe de Producción</w:t>
                        </w:r>
                      </w:p>
                    </w:txbxContent>
                  </v:textbox>
                </v:roundrect>
                <v:roundrect id="AutoShape 113" o:spid="_x0000_s1077" style="position:absolute;left:9282;top:4538;width:146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V48AA&#10;AADcAAAADwAAAGRycy9kb3ducmV2LnhtbERPTYvCMBC9C/6HMIIX0XQVZKlGEV3R26LrxduQjG21&#10;mZQm1vrvzYLgbR7vc+bL1paiodoXjhV8jRIQxNqZgjMFp7/t8BuED8gGS8ek4EkelotuZ46pcQ8+&#10;UHMMmYgh7FNUkIdQpVJ6nZNFP3IVceQurrYYIqwzaWp8xHBbynGSTKXFgmNDjhWtc9K3490qOK91&#10;s/OnRN/8T8Wbw+RiroNfpfq9djUDEagNH/HbvTdx/ngK/8/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OV48AAAADcAAAADwAAAAAAAAAAAAAAAACYAgAAZHJzL2Rvd25y&#10;ZXYueG1sUEsFBgAAAAAEAAQA9QAAAIUDAAAAAA==&#10;" fillcolor="#9dc3e6" strokecolor="#9dc3e6" strokeweight="1pt">
                  <v:fill color2="#deebf7" angle="135" focus="50%" type="gradient"/>
                  <v:shadow on="t" color="#1f4e79" opacity=".5" offset="6pt,-6pt"/>
                  <v:textbox>
                    <w:txbxContent>
                      <w:p w14:paraId="0E9C99DA" w14:textId="77777777" w:rsidR="00E471B4" w:rsidRPr="003E3357" w:rsidRDefault="00E471B4" w:rsidP="00561905">
                        <w:pPr>
                          <w:jc w:val="center"/>
                          <w:rPr>
                            <w:b/>
                            <w:sz w:val="20"/>
                            <w:szCs w:val="20"/>
                          </w:rPr>
                        </w:pPr>
                        <w:r w:rsidRPr="003E3357">
                          <w:rPr>
                            <w:b/>
                            <w:sz w:val="20"/>
                            <w:szCs w:val="20"/>
                          </w:rPr>
                          <w:t>Jefe de Finanzas</w:t>
                        </w:r>
                      </w:p>
                    </w:txbxContent>
                  </v:textbox>
                </v:roundrect>
                <v:roundrect id="AutoShape 114" o:spid="_x0000_s1078" style="position:absolute;left:731;top:5862;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8weMMA&#10;AADcAAAADwAAAGRycy9kb3ducmV2LnhtbERPTWvCQBC9F/oflil4KbpRoZboGsRa7K2Y5uJt2B2T&#10;mOxsyG5j+u+7hYK3ebzP2WSjbcVAva8dK5jPEhDE2pmaSwXF1/v0FYQPyAZbx6Tghzxk28eHDabG&#10;3fhEQx5KEUPYp6igCqFLpfS6Iot+5jriyF1cbzFE2JfS9HiL4baViyR5kRZrjg0VdrSvSDf5t1Vw&#10;3uvh6ItEN/7Q8dtpeTHX50+lJk/jbg0i0Bju4n/3h4nzFyv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8weMMAAADcAAAADwAAAAAAAAAAAAAAAACYAgAAZHJzL2Rv&#10;d25yZXYueG1sUEsFBgAAAAAEAAQA9QAAAIgDAAAAAA==&#10;" fillcolor="#9dc3e6" strokecolor="#9dc3e6" strokeweight="1pt">
                  <v:fill color2="#deebf7" angle="135" focus="50%" type="gradient"/>
                  <v:shadow on="t" color="#1f4e79" opacity=".5" offset="6pt,-6pt"/>
                  <v:textbox>
                    <w:txbxContent>
                      <w:p w14:paraId="76C91943" w14:textId="77777777" w:rsidR="00E471B4" w:rsidRPr="003E3357" w:rsidRDefault="00E471B4" w:rsidP="00561905">
                        <w:pPr>
                          <w:jc w:val="center"/>
                          <w:rPr>
                            <w:b/>
                            <w:sz w:val="20"/>
                            <w:szCs w:val="20"/>
                          </w:rPr>
                        </w:pPr>
                        <w:r w:rsidRPr="003E3357">
                          <w:rPr>
                            <w:b/>
                            <w:sz w:val="20"/>
                            <w:szCs w:val="20"/>
                          </w:rPr>
                          <w:t>Guardia de Seguridad</w:t>
                        </w:r>
                      </w:p>
                      <w:p w14:paraId="1BDB0CE3" w14:textId="77777777" w:rsidR="00E471B4" w:rsidRDefault="00E471B4" w:rsidP="00561905"/>
                    </w:txbxContent>
                  </v:textbox>
                </v:roundrect>
                <v:roundrect id="AutoShape 115" o:spid="_x0000_s1079" style="position:absolute;left:2662;top:5862;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aTMEA&#10;AADcAAAADwAAAGRycy9kb3ducmV2LnhtbERPz2vCMBS+D/wfwhO8DE3nYJRqFKkb7jasXrw9kmdb&#10;27yUJqv1vzeHwY4f3+/1drStGKj3tWMFb4sEBLF2puZSwfn0NU9B+IBssHVMCh7kYbuZvKwxM+7O&#10;RxqKUIoYwj5DBVUIXSal1xVZ9AvXEUfu6nqLIcK+lKbHewy3rVwmyYe0WHNsqLCjvCLdFL9WwSXX&#10;w8GfE934z473x/erub3+KDWbjrsViEBj+Bf/ub+NgmUa18Yz8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zmkzBAAAA3AAAAA8AAAAAAAAAAAAAAAAAmAIAAGRycy9kb3du&#10;cmV2LnhtbFBLBQYAAAAABAAEAPUAAACGAwAAAAA=&#10;" fillcolor="#9dc3e6" strokecolor="#9dc3e6" strokeweight="1pt">
                  <v:fill color2="#deebf7" angle="135" focus="50%" type="gradient"/>
                  <v:shadow on="t" color="#1f4e79" opacity=".5" offset="6pt,-6pt"/>
                  <v:textbox>
                    <w:txbxContent>
                      <w:p w14:paraId="7867B0F9" w14:textId="77777777" w:rsidR="00E471B4" w:rsidRDefault="00E471B4" w:rsidP="00561905">
                        <w:pPr>
                          <w:jc w:val="center"/>
                        </w:pPr>
                        <w:r w:rsidRPr="003E3357">
                          <w:rPr>
                            <w:b/>
                            <w:sz w:val="20"/>
                            <w:szCs w:val="20"/>
                          </w:rPr>
                          <w:t>Encargado de Limpieza</w:t>
                        </w:r>
                        <w:r>
                          <w:t xml:space="preserve"> General</w:t>
                        </w:r>
                      </w:p>
                    </w:txbxContent>
                  </v:textbox>
                </v:roundrect>
                <v:roundrect id="AutoShape 116" o:spid="_x0000_s1080" style="position:absolute;left:4754;top:6013;width:1753;height:5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8/18UA&#10;AADcAAAADwAAAGRycy9kb3ducmV2LnhtbESPQWvCQBSE70L/w/IKvUjdVKHY6CaU2KK3ovXS22P3&#10;mcRk34bsGtN/7xYKHoeZ+YZZ56NtxUC9rx0reJklIIi1MzWXCo7fn89LED4gG2wdk4Jf8pBnD5M1&#10;psZdeU/DIZQiQtinqKAKoUul9Loii37mOuLonVxvMUTZl9L0eI1w28p5krxKizXHhQo7KirSzeFi&#10;FfwUetj6Y6Ib/9HxZr84mfP0S6mnx/F9BSLQGO7h//bOKJgv3+DvTD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XxQAAANwAAAAPAAAAAAAAAAAAAAAAAJgCAABkcnMv&#10;ZG93bnJldi54bWxQSwUGAAAAAAQABAD1AAAAigMAAAAA&#10;" fillcolor="#9dc3e6" strokecolor="#9dc3e6" strokeweight="1pt">
                  <v:fill color2="#deebf7" angle="135" focus="50%" type="gradient"/>
                  <v:shadow on="t" color="#1f4e79" opacity=".5" offset="6pt,-6pt"/>
                  <v:textbox>
                    <w:txbxContent>
                      <w:p w14:paraId="5AF121C7" w14:textId="77777777" w:rsidR="00E471B4" w:rsidRPr="003E3357" w:rsidRDefault="00E471B4" w:rsidP="00561905">
                        <w:pPr>
                          <w:jc w:val="center"/>
                          <w:rPr>
                            <w:b/>
                            <w:sz w:val="20"/>
                            <w:szCs w:val="20"/>
                          </w:rPr>
                        </w:pPr>
                        <w:r w:rsidRPr="003E3357">
                          <w:rPr>
                            <w:b/>
                            <w:sz w:val="20"/>
                            <w:szCs w:val="20"/>
                          </w:rPr>
                          <w:t>Practicante</w:t>
                        </w:r>
                      </w:p>
                    </w:txbxContent>
                  </v:textbox>
                </v:roundrect>
                <v:roundrect id="AutoShape 117" o:spid="_x0000_s1081" style="position:absolute;left:6948;top:6051;width:1753;height:5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Al8IA&#10;AADcAAAADwAAAGRycy9kb3ducmV2LnhtbERPz2vCMBS+D/wfwhN2GZqug6HVKKNOttuw9uLtkTzb&#10;avNSmljrf78cBjt+fL/X29G2YqDeN44VvM4TEMTamYYrBeVxP1uA8AHZYOuYFDzIw3YzeVpjZtyd&#10;DzQUoRIxhH2GCuoQukxKr2uy6OeuI47c2fUWQ4R9JU2P9xhuW5kmybu02HBsqLGjvCZ9LW5WwSnX&#10;w5cvE331nx3vDm9nc3n5Uep5On6sQAQaw7/4z/1tFKTLOD+ei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ACXwgAAANwAAAAPAAAAAAAAAAAAAAAAAJgCAABkcnMvZG93&#10;bnJldi54bWxQSwUGAAAAAAQABAD1AAAAhwMAAAAA&#10;" fillcolor="#9dc3e6" strokecolor="#9dc3e6" strokeweight="1pt">
                  <v:fill color2="#deebf7" angle="135" focus="50%" type="gradient"/>
                  <v:shadow on="t" color="#1f4e79" opacity=".5" offset="6pt,-6pt"/>
                  <v:textbox>
                    <w:txbxContent>
                      <w:p w14:paraId="5CF51610" w14:textId="77777777" w:rsidR="00E471B4" w:rsidRPr="003E3357" w:rsidRDefault="00E471B4" w:rsidP="00561905">
                        <w:pPr>
                          <w:rPr>
                            <w:b/>
                            <w:sz w:val="20"/>
                            <w:szCs w:val="20"/>
                          </w:rPr>
                        </w:pPr>
                        <w:r w:rsidRPr="003E3357">
                          <w:rPr>
                            <w:b/>
                            <w:sz w:val="20"/>
                            <w:szCs w:val="20"/>
                          </w:rPr>
                          <w:t>Desarrollador</w:t>
                        </w:r>
                      </w:p>
                    </w:txbxContent>
                  </v:textbox>
                </v:roundrect>
                <v:roundrect id="AutoShape 118" o:spid="_x0000_s1082" style="position:absolute;left:9176;top:5877;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ClDMQA&#10;AADcAAAADwAAAGRycy9kb3ducmV2LnhtbESPT4vCMBTE7wt+h/AEL4umurBoNYq4ynpb/HPx9kie&#10;bbV5KU221m9vBMHjMDO/YWaL1paiodoXjhUMBwkIYu1MwZmC42HTH4PwAdlg6ZgU3MnDYt75mGFq&#10;3I131OxDJiKEfYoK8hCqVEqvc7LoB64ijt7Z1RZDlHUmTY23CLelHCXJt7RYcFzIsaJVTvq6/7cK&#10;Tivd/Ppjoq9+XfHP7utsLp9/SvW67XIKIlAb3uFXe2sUjCZD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QpQzEAAAA3AAAAA8AAAAAAAAAAAAAAAAAmAIAAGRycy9k&#10;b3ducmV2LnhtbFBLBQYAAAAABAAEAPUAAACJAwAAAAA=&#10;" fillcolor="#9dc3e6" strokecolor="#9dc3e6" strokeweight="1pt">
                  <v:fill color2="#deebf7" angle="135" focus="50%" type="gradient"/>
                  <v:shadow on="t" color="#1f4e79" opacity=".5" offset="6pt,-6pt"/>
                  <v:textbox>
                    <w:txbxContent>
                      <w:p w14:paraId="0C317046" w14:textId="77777777" w:rsidR="00E471B4" w:rsidRPr="003E3357" w:rsidRDefault="00E471B4" w:rsidP="00561905">
                        <w:pPr>
                          <w:jc w:val="center"/>
                          <w:rPr>
                            <w:b/>
                            <w:sz w:val="20"/>
                            <w:szCs w:val="20"/>
                          </w:rPr>
                        </w:pPr>
                        <w:r w:rsidRPr="003E3357">
                          <w:rPr>
                            <w:b/>
                            <w:sz w:val="20"/>
                            <w:szCs w:val="20"/>
                          </w:rPr>
                          <w:t>Auxiliar Contable</w:t>
                        </w:r>
                      </w:p>
                    </w:txbxContent>
                  </v:textbox>
                </v:roundrect>
                <v:shape id="AutoShape 119" o:spid="_x0000_s1083" type="#_x0000_t32" style="position:absolute;left:2394;top:2681;width:7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GY/MYAAADcAAAADwAAAGRycy9kb3ducmV2LnhtbESPQUvDQBSE7wX/w/IEL8VsjCiaZltU&#10;ED146bakPT6yzySYfRuya5r8e1co9DjMzDdMsZlsJ0YafOtYwV2SgiCunGm5VrDfvd8+gfAB2WDn&#10;mBTM5GGzvloUmBt34i2NOtQiQtjnqKAJoc+l9FVDFn3ieuLofbvBYohyqKUZ8BThtpNZmj5Kiy3H&#10;hQZ7emuo+tG/VsE4H8ry9evhYzmVx34/32u9O2ilbq6nlxWIQFO4hM/tT6Mge87g/0w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hmPzGAAAA3AAAAA8AAAAAAAAA&#10;AAAAAAAAoQIAAGRycy9kb3ducmV2LnhtbFBLBQYAAAAABAAEAPkAAACUAwAAAAA=&#10;" strokecolor="#9dc3e6" strokeweight="1pt">
                  <v:shadow on="t" color="#1f4e79" opacity=".5" offset="6pt,-6pt"/>
                </v:shape>
                <v:shape id="AutoShape 120" o:spid="_x0000_s1084" type="#_x0000_t32" style="position:absolute;left:5894;top:2278;width:17;height: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09Z8YAAADcAAAADwAAAGRycy9kb3ducmV2LnhtbESPQWvCQBSE74X+h+UJXkrdVFHa1FVa&#10;QerBi6vEHh/Z1ySYfRuya0z+fVco9DjMzDfMct3bWnTU+sqxgpdJAoI4d6biQsHpuH1+BeEDssHa&#10;MSkYyMN69fiwxNS4Gx+o06EQEcI+RQVlCE0qpc9LsugnriGO3o9rLYYo20KaFm8Rbms5TZKFtFhx&#10;XCixoU1J+UVfrYJuOGfZ537+9dRn381pmGl9PGulxqP+4x1EoD78h//aO6Ng+jaD+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tPWfGAAAA3AAAAA8AAAAAAAAA&#10;AAAAAAAAoQIAAGRycy9kb3ducmV2LnhtbFBLBQYAAAAABAAEAPkAAACUAwAAAAA=&#10;" strokecolor="#9dc3e6" strokeweight="1pt">
                  <v:shadow on="t" color="#1f4e79" opacity=".5" offset="6pt,-6pt"/>
                </v:shape>
                <v:shape id="AutoShape 121" o:spid="_x0000_s1085" type="#_x0000_t32" style="position:absolute;left:2394;top:2681;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SlE8cAAADcAAAADwAAAGRycy9kb3ducmV2LnhtbESPQUvDQBSE70L/w/IKXqTdtFZpY7dF&#10;BdGDFzcl7fGRfSah2bchu6bJv3cLgsdhZr5htvvBNqKnzteOFSzmCQjiwpmaSwWH7G22BuEDssHG&#10;MSkYycN+N7nZYmrchb+o16EUEcI+RQVVCG0qpS8qsujnriWO3rfrLIYou1KaDi8Rbhu5TJJHabHm&#10;uFBhS68VFWf9YxX04zHPXz4f3u+G/NQexnuts6NW6nY6PD+BCDSE//Bf+8MoWG5WcD0Tj4D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BKUTxwAAANwAAAAPAAAAAAAA&#10;AAAAAAAAAKECAABkcnMvZG93bnJldi54bWxQSwUGAAAAAAQABAD5AAAAlQMAAAAA&#10;" strokecolor="#9dc3e6" strokeweight="1pt">
                  <v:shadow on="t" color="#1f4e79" opacity=".5" offset="6pt,-6pt"/>
                </v:shape>
                <v:shape id="AutoShape 122" o:spid="_x0000_s1086" type="#_x0000_t32" style="position:absolute;left:9728;top:2681;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gAiMYAAADcAAAADwAAAGRycy9kb3ducmV2LnhtbESPQWvCQBSE74X+h+UJXkrdVFFqdJVW&#10;KPbQi6tEj4/sMwlm34bsNib/vlso9DjMzDfMetvbWnTU+sqxgpdJAoI4d6biQsHp+PH8CsIHZIO1&#10;Y1IwkIft5vFhjalxdz5Qp0MhIoR9igrKEJpUSp+XZNFPXEMcvatrLYYo20KaFu8Rbms5TZKFtFhx&#10;XCixoV1J+U1/WwXdcM6y96/5/qnPLs1pmGl9PGulxqP+bQUiUB/+w3/tT6NgupzD75l4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IAIjGAAAA3AAAAA8AAAAAAAAA&#10;AAAAAAAAoQIAAGRycy9kb3ducmV2LnhtbFBLBQYAAAAABAAEAPkAAACUAwAAAAA=&#10;" strokecolor="#9dc3e6" strokeweight="1pt">
                  <v:shadow on="t" color="#1f4e79" opacity=".5" offset="6pt,-6pt"/>
                </v:shape>
                <v:shape id="AutoShape 123" o:spid="_x0000_s1087" type="#_x0000_t32" style="position:absolute;left:4839;top:2681;width:17;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8YAAADcAAAADwAAAGRycy9kb3ducmV2LnhtbESPQWvCQBSE74X+h+UJXkrdVKnU6Cqt&#10;UOyhF1eJHh/ZZxLMvg3ZbUz+fbdQ8DjMzDfMatPbWnTU+sqxgpdJAoI4d6biQsHx8Pn8BsIHZIO1&#10;Y1IwkIfN+vFhhalxN95Tp0MhIoR9igrKEJpUSp+XZNFPXEMcvYtrLYYo20KaFm8Rbms5TZK5tFhx&#10;XCixoW1J+VX/WAXdcMqyj+/X3VOfnZvjMNP6cNJKjUf9+xJEoD7cw//tL6NgupjD35l4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anv/GAAAA3AAAAA8AAAAAAAAA&#10;AAAAAAAAoQIAAGRycy9kb3ducmV2LnhtbFBLBQYAAAAABAAEAPkAAACUAwAAAAA=&#10;" strokecolor="#9dc3e6" strokeweight="1pt">
                  <v:shadow on="t" color="#1f4e79" opacity=".5" offset="6pt,-6pt"/>
                </v:shape>
                <v:shape id="AutoShape 124" o:spid="_x0000_s1088" type="#_x0000_t32" style="position:absolute;left:6859;top:2681;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Y7ZMcAAADcAAAADwAAAGRycy9kb3ducmV2LnhtbESPQUvDQBSE70L/w/IKXqTdtFJtY7dF&#10;BdGDFzcl7fGRfSah2bchu6bJv3cLgsdhZr5htvvBNqKnzteOFSzmCQjiwpmaSwWH7G22BuEDssHG&#10;MSkYycN+N7nZYmrchb+o16EUEcI+RQVVCG0qpS8qsujnriWO3rfrLIYou1KaDi8Rbhu5TJIHabHm&#10;uFBhS68VFWf9YxX04zHPXz5X73dDfmoP473W2VErdTsdnp9ABBrCf/iv/WEULDePcD0Tj4D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1jtkxwAAANwAAAAPAAAAAAAA&#10;AAAAAAAAAKECAABkcnMvZG93bnJldi54bWxQSwUGAAAAAAQABAD5AAAAlQMAAAAA&#10;" strokecolor="#9dc3e6" strokeweight="1pt">
                  <v:shadow on="t" color="#1f4e79" opacity=".5" offset="6pt,-6pt"/>
                </v:shape>
                <v:shape id="AutoShape 125" o:spid="_x0000_s1089" type="#_x0000_t32" style="position:absolute;left:2484;top:3987;width:0;height: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mvFsMAAADcAAAADwAAAGRycy9kb3ducmV2LnhtbERPz2vCMBS+D/wfwhO8DE3nmGg1ihPG&#10;dtjFKNXjo3m2xealNFlt//vlMNjx4/u92fW2Fh21vnKs4GWWgCDOnam4UHA+fUyXIHxANlg7JgUD&#10;edhtR08bTI178JE6HQoRQ9inqKAMoUml9HlJFv3MNcSRu7nWYoiwLaRp8RHDbS3nSbKQFiuODSU2&#10;dCgpv+sfq6AbLln2/v32+dxn1+Y8vGp9umilJuN+vwYRqA//4j/3l1EwX8W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JrxbDAAAA3AAAAA8AAAAAAAAAAAAA&#10;AAAAoQIAAGRycy9kb3ducmV2LnhtbFBLBQYAAAAABAAEAPkAAACRAwAAAAA=&#10;" strokecolor="#9dc3e6" strokeweight="1pt">
                  <v:shadow on="t" color="#1f4e79" opacity=".5" offset="6pt,-6pt"/>
                </v:shape>
                <v:shape id="AutoShape 126" o:spid="_x0000_s1090" type="#_x0000_t32" style="position:absolute;left:4669;top:3987;width:0;height: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UKjcYAAADcAAAADwAAAGRycy9kb3ducmV2LnhtbESPQWvCQBSE74X+h+UVvJS60VKp0VVs&#10;QeyhF1eJHh/ZZxLMvg3ZNSb/vlso9DjMzDfMct3bWnTU+sqxgsk4AUGcO1NxoeB42L68g/AB2WDt&#10;mBQM5GG9enxYYmrcnffU6VCICGGfooIyhCaV0uclWfRj1xBH7+JaiyHKtpCmxXuE21pOk2QmLVYc&#10;F0ps6LOk/KpvVkE3nLLs4/tt99xn5+Y4vGp9OGmlRk/9ZgEiUB/+w3/tL6NgOp/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FCo3GAAAA3AAAAA8AAAAAAAAA&#10;AAAAAAAAoQIAAGRycy9kb3ducmV2LnhtbFBLBQYAAAAABAAEAPkAAACUAwAAAAA=&#10;" strokecolor="#9dc3e6" strokeweight="1pt">
                  <v:shadow on="t" color="#1f4e79" opacity=".5" offset="6pt,-6pt"/>
                </v:shape>
                <v:shape id="AutoShape 127" o:spid="_x0000_s1091" type="#_x0000_t32" style="position:absolute;left:6859;top:3987;width:0;height: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oC5sYAAADcAAAADwAAAGRycy9kb3ducmV2LnhtbESPQWvCQBSE7wX/w/IEL0U3VSoSXcUW&#10;pD300lWix0f2mQSzb0N2G5N/3y0UPA4z8w2z2fW2Fh21vnKs4GWWgCDOnam4UHA6HqYrED4gG6wd&#10;k4KBPOy2o6cNpsbd+Zs6HQoRIexTVFCG0KRS+rwki37mGuLoXV1rMUTZFtK0eI9wW8t5kiylxYrj&#10;QokNvZeU3/SPVdAN5yx7+3r9eO6zS3MaFlofz1qpybjfr0EE6sMj/N/+NAoWyRz+zsQjI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KAubGAAAA3AAAAA8AAAAAAAAA&#10;AAAAAAAAoQIAAGRycy9kb3ducmV2LnhtbFBLBQYAAAAABAAEAPkAAACUAwAAAAA=&#10;" strokecolor="#9dc3e6" strokeweight="1pt">
                  <v:shadow on="t" color="#1f4e79" opacity=".5" offset="6pt,-6pt"/>
                </v:shape>
                <v:shape id="AutoShape 128" o:spid="_x0000_s1092" type="#_x0000_t32" style="position:absolute;left:9896;top:3987;width:0;height: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anfcYAAADcAAAADwAAAGRycy9kb3ducmV2LnhtbESPQWvCQBSE70L/w/IKvUjdtKFSoqto&#10;QdpDL10lenxkn0kw+zZk15j8+26h4HGYmW+Y5Xqwjeip87VjBS+zBARx4UzNpYLDfvf8DsIHZION&#10;Y1Iwkof16mGyxMy4G/9Qr0MpIoR9hgqqENpMSl9UZNHPXEscvbPrLIYou1KaDm8Rbhv5miRzabHm&#10;uFBhSx8VFRd9tQr68Zjn2++3z+mQn9rDmGq9P2qlnh6HzQJEoCHcw//tL6MgTVL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Gp33GAAAA3AAAAA8AAAAAAAAA&#10;AAAAAAAAoQIAAGRycy9kb3ducmV2LnhtbFBLBQYAAAAABAAEAPkAAACUAwAAAAA=&#10;" strokecolor="#9dc3e6" strokeweight="1pt">
                  <v:shadow on="t" color="#1f4e79" opacity=".5" offset="6pt,-6pt"/>
                </v:shape>
                <v:shape id="AutoShape 129" o:spid="_x0000_s1093" type="#_x0000_t32" style="position:absolute;left:1730;top:5526;width:17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CccAAADcAAAADwAAAGRycy9kb3ducmV2LnhtbESPT2vCQBTE70K/w/IKvZS6sf6hpK5i&#10;C1IPXlwl9vjIviah2bchu8bk23eFgsdhZn7DLNe9rUVHra8cK5iMExDEuTMVFwpOx+3LGwgfkA3W&#10;jknBQB7Wq4fRElPjrnygTodCRAj7FBWUITSplD4vyaIfu4Y4ej+utRiibAtpWrxGuK3la5IspMWK&#10;40KJDX2WlP/qi1XQDecs+9jPv5777Ls5DVOtj2et1NNjv3kHEagP9/B/e2cUTJMZ3M7EI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7z8JxwAAANwAAAAPAAAAAAAA&#10;AAAAAAAAAKECAABkcnMvZG93bnJldi54bWxQSwUGAAAAAAQABAD5AAAAlQMAAAAA&#10;" strokecolor="#9dc3e6" strokeweight="1pt">
                  <v:shadow on="t" color="#1f4e79" opacity=".5" offset="6pt,-6pt"/>
                </v:shape>
                <v:shape id="AutoShape 130" o:spid="_x0000_s1094" type="#_x0000_t32" style="position:absolute;left:1730;top:5526;width:0;height: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OaksYAAADcAAAADwAAAGRycy9kb3ducmV2LnhtbESPQWvCQBSE7wX/w/KEXkrdqCiSuooW&#10;pB566Sqxx0f2NQlm34bsNib/3i0UPA4z8w2z3va2Fh21vnKsYDpJQBDnzlRcKDifDq8rED4gG6wd&#10;k4KBPGw3o6c1psbd+Is6HQoRIexTVFCG0KRS+rwki37iGuLo/bjWYoiyLaRp8RbhtpazJFlKixXH&#10;hRIbei8pv+pfq6AbLlm2/1x8vPTZd3Me5lqfLlqp53G/ewMRqA+P8H/7aBTMkwX8nYlHQG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jmpLGAAAA3AAAAA8AAAAAAAAA&#10;AAAAAAAAoQIAAGRycy9kb3ducmV2LnhtbFBLBQYAAAAABAAEAPkAAACUAwAAAAA=&#10;" strokecolor="#9dc3e6" strokeweight="1pt">
                  <v:shadow on="t" color="#1f4e79" opacity=".5" offset="6pt,-6pt"/>
                </v:shape>
                <v:shape id="AutoShape 131" o:spid="_x0000_s1095" type="#_x0000_t32" style="position:absolute;left:3470;top:5526;width:0;height: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E5cYAAADcAAAADwAAAGRycy9kb3ducmV2LnhtbESPQWvCQBSE7wX/w/KEXkrdtFIp0VW0&#10;UPTQS1eJHh/ZZxLMvg3ZbUz+fVcQPA4z8w2zWPW2Fh21vnKs4G2SgCDOnam4UHDYf79+gvAB2WDt&#10;mBQM5GG1HD0tMDXuyr/U6VCICGGfooIyhCaV0uclWfQT1xBH7+xaiyHKtpCmxWuE21q+J8lMWqw4&#10;LpTY0FdJ+UX/WQXdcMyyzc/H9qXPTs1hmGq9P2qlnsf9eg4iUB8e4Xt7ZxRMkxnczsQjI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xBOXGAAAA3AAAAA8AAAAAAAAA&#10;AAAAAAAAoQIAAGRycy9kb3ducmV2LnhtbFBLBQYAAAAABAAEAPkAAACUAwAAAAA=&#10;" strokecolor="#9dc3e6" strokeweight="1pt">
                  <v:shadow on="t" color="#1f4e79" opacity=".5" offset="6pt,-6pt"/>
                </v:shape>
                <v:shape id="AutoShape 132" o:spid="_x0000_s1096" type="#_x0000_t32" style="position:absolute;left:2484;top:5235;width:0;height: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2hfsYAAADcAAAADwAAAGRycy9kb3ducmV2LnhtbESPQWvCQBSE70L/w/IKvZS6saKW1FVs&#10;QerBi6vEHh/Z1yQ0+zZk15j8+65Q8DjMzDfMct3bWnTU+sqxgsk4AUGcO1NxoeB03L68gfAB2WDt&#10;mBQM5GG9ehgtMTXuygfqdChEhLBPUUEZQpNK6fOSLPqxa4ij9+NaiyHKtpCmxWuE21q+JslcWqw4&#10;LpTY0GdJ+a++WAXdcM6yj/3s67nPvpvTMNX6eNZKPT32m3cQgfpwD/+3d0bBNFnA7U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9oX7GAAAA3AAAAA8AAAAAAAAA&#10;AAAAAAAAoQIAAGRycy9kb3ducmV2LnhtbFBLBQYAAAAABAAEAPkAAACUAwAAAAA=&#10;" strokecolor="#9dc3e6" strokeweight="1pt">
                  <v:shadow on="t" color="#1f4e79" opacity=".5" offset="6pt,-6pt"/>
                </v:shape>
                <v:shape id="AutoShape 133" o:spid="_x0000_s1097" type="#_x0000_t32" style="position:absolute;left:5682;top:5660;width:2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I1DMMAAADcAAAADwAAAGRycy9kb3ducmV2LnhtbERPz2vCMBS+C/sfwht4kZlOUUZnlG0g&#10;etjFKHXHR/Nsi81LaWJt//vlIHj8+H6vNr2tRUetrxwreJ8mIIhzZyouFJyO27cPED4gG6wdk4KB&#10;PGzWL6MVpsbd+UCdDoWIIexTVFCG0KRS+rwki37qGuLIXVxrMUTYFtK0eI/htpazJFlKixXHhhIb&#10;+ikpv+qbVdAN5yz7/l3sJn3215yGudbHs1Zq/Np/fYII1Ien+OHeGwXzJK6NZ+IR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iNQzDAAAA3AAAAA8AAAAAAAAAAAAA&#10;AAAAoQIAAGRycy9kb3ducmV2LnhtbFBLBQYAAAAABAAEAPkAAACRAwAAAAA=&#10;" strokecolor="#9dc3e6" strokeweight="1pt">
                  <v:shadow on="t" color="#1f4e79" opacity=".5" offset="6pt,-6pt"/>
                </v:shape>
                <v:shape id="AutoShape 134" o:spid="_x0000_s1098" type="#_x0000_t32" style="position:absolute;left:6859;top:5319;width:0;height: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Ql8YAAADcAAAADwAAAGRycy9kb3ducmV2LnhtbESPQWvCQBSE70L/w/IKvZS6saLY1FVs&#10;QerBi6vEHh/Z1yQ0+zZk15j8+65Q8DjMzDfMct3bWnTU+sqxgsk4AUGcO1NxoeB03L4sQPiAbLB2&#10;TAoG8rBePYyWmBp35QN1OhQiQtinqKAMoUml9HlJFv3YNcTR+3GtxRBlW0jT4jXCbS1fk2QuLVYc&#10;F0ps6LOk/FdfrIJuOGfZx3729dxn381pmGp9PGulnh77zTuIQH24h//bO6NgmrzB7U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ukJfGAAAA3AAAAA8AAAAAAAAA&#10;AAAAAAAAoQIAAGRycy9kb3ducmV2LnhtbFBLBQYAAAAABAAEAPkAAACUAwAAAAA=&#10;" strokecolor="#9dc3e6" strokeweight="1pt">
                  <v:shadow on="t" color="#1f4e79" opacity=".5" offset="6pt,-6pt"/>
                </v:shape>
                <v:shape id="AutoShape 135" o:spid="_x0000_s1099" type="#_x0000_t32" style="position:absolute;left:5682;top:5660;width:0;height: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2v18MAAADcAAAADwAAAGRycy9kb3ducmV2LnhtbERPz2vCMBS+D/wfwhO8DE1VNkY1ihuM&#10;7eBlUarHR/Nsi81LabLa/vfmIHj8+H6vt72tRUetrxwrmM8SEMS5MxUXCo6H7+kHCB+QDdaOScFA&#10;Hrab0csaU+Nu/EedDoWIIexTVFCG0KRS+rwki37mGuLIXVxrMUTYFtK0eIvhtpaLJHmXFiuODSU2&#10;9FVSftX/VkE3nLLsc//289pn5+Y4LLU+nLRSk3G/W4EI1Ien+OH+NQqW8zg/nolHQG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Nr9fDAAAA3AAAAA8AAAAAAAAAAAAA&#10;AAAAoQIAAGRycy9kb3ducmV2LnhtbFBLBQYAAAAABAAEAPkAAACRAwAAAAA=&#10;" strokecolor="#9dc3e6" strokeweight="1pt">
                  <v:shadow on="t" color="#1f4e79" opacity=".5" offset="6pt,-6pt"/>
                </v:shape>
                <v:shape id="AutoShape 136" o:spid="_x0000_s1100" type="#_x0000_t32" style="position:absolute;left:7824;top:5660;width:0;height: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EKTMYAAADcAAAADwAAAGRycy9kb3ducmV2LnhtbESPQWvCQBSE7wX/w/KEXopuUqlIdBVb&#10;KO2hl64SPT6yzySYfRuy25j8+26h4HGYmW+YzW6wjeip87VjBek8AUFcOFNzqeB4eJ+tQPiAbLBx&#10;TApG8rDbTh42mBl342/qdShFhLDPUEEVQptJ6YuKLPq5a4mjd3GdxRBlV0rT4S3CbSOfk2QpLdYc&#10;Fyps6a2i4qp/rIJ+POX569fLx9OQn9vjuND6cNJKPU6H/RpEoCHcw//tT6NgkabwdyYeAb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BCkzGAAAA3AAAAA8AAAAAAAAA&#10;AAAAAAAAoQIAAGRycy9kb3ducmV2LnhtbFBLBQYAAAAABAAEAPkAAACUAwAAAAA=&#10;" strokecolor="#9dc3e6" strokeweight="1pt">
                  <v:shadow on="t" color="#1f4e79" opacity=".5" offset="6pt,-6pt"/>
                </v:shape>
                <v:shape id="AutoShape 137" o:spid="_x0000_s1101" type="#_x0000_t32" style="position:absolute;left:9896;top:5319;width:0;height: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OUO8YAAADcAAAADwAAAGRycy9kb3ducmV2LnhtbESPQWvCQBSE7wX/w/IEL0U3Ki0SXUUL&#10;0h566SrR4yP7TILZtyG7jcm/7xYKPQ4z8w2z2fW2Fh21vnKsYD5LQBDnzlRcKDifjtMVCB+QDdaO&#10;ScFAHnbb0dMGU+Me/EWdDoWIEPYpKihDaFIpfV6SRT9zDXH0bq61GKJsC2lafES4reUiSV6lxYrj&#10;QokNvZWU3/W3VdANlyw7fL68P/fZtTkPS61PF63UZNzv1yAC9eE//Nf+MAqW8w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TlDvGAAAA3AAAAA8AAAAAAAAA&#10;AAAAAAAAoQIAAGRycy9kb3ducmV2LnhtbFBLBQYAAAAABAAEAPkAAACUAwAAAAA=&#10;" strokecolor="#9dc3e6" strokeweight="1pt">
                  <v:shadow on="t" color="#1f4e79" opacity=".5" offset="6pt,-6pt"/>
                </v:shape>
              </v:group>
            </w:pict>
          </mc:Fallback>
        </mc:AlternateContent>
      </w:r>
    </w:p>
    <w:p w14:paraId="791E1D33" w14:textId="77777777" w:rsidR="00561905" w:rsidRPr="006B7A34" w:rsidRDefault="00F46BA3" w:rsidP="00561905">
      <w:pPr>
        <w:rPr>
          <w:b/>
          <w:color w:val="2E74B5"/>
        </w:rPr>
      </w:pPr>
      <w:r>
        <w:rPr>
          <w:noProof/>
          <w:lang w:eastAsia="es-ES"/>
        </w:rPr>
        <mc:AlternateContent>
          <mc:Choice Requires="wpg">
            <w:drawing>
              <wp:anchor distT="0" distB="0" distL="114300" distR="114300" simplePos="0" relativeHeight="251668480" behindDoc="0" locked="0" layoutInCell="1" allowOverlap="1" wp14:anchorId="2F8BD0E8" wp14:editId="21DA29ED">
                <wp:simplePos x="0" y="0"/>
                <wp:positionH relativeFrom="column">
                  <wp:posOffset>4511675</wp:posOffset>
                </wp:positionH>
                <wp:positionV relativeFrom="paragraph">
                  <wp:posOffset>7958455</wp:posOffset>
                </wp:positionV>
                <wp:extent cx="2060575" cy="1069975"/>
                <wp:effectExtent l="0" t="76200" r="73025" b="0"/>
                <wp:wrapNone/>
                <wp:docPr id="313" name="Grupo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0575" cy="1069975"/>
                          <a:chOff x="731" y="1477"/>
                          <a:chExt cx="10198" cy="5181"/>
                        </a:xfrm>
                      </wpg:grpSpPr>
                      <wps:wsp>
                        <wps:cNvPr id="314" name="AutoShape 310"/>
                        <wps:cNvSpPr>
                          <a:spLocks noChangeArrowheads="1"/>
                        </wps:cNvSpPr>
                        <wps:spPr bwMode="auto">
                          <a:xfrm>
                            <a:off x="5106" y="1477"/>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052342A2" w14:textId="77777777" w:rsidR="00E471B4" w:rsidRPr="003E3357" w:rsidRDefault="00E471B4" w:rsidP="00561905">
                              <w:pPr>
                                <w:jc w:val="center"/>
                                <w:rPr>
                                  <w:b/>
                                  <w:sz w:val="20"/>
                                  <w:szCs w:val="20"/>
                                </w:rPr>
                              </w:pPr>
                              <w:r w:rsidRPr="003E3357">
                                <w:rPr>
                                  <w:b/>
                                  <w:sz w:val="20"/>
                                  <w:szCs w:val="20"/>
                                </w:rPr>
                                <w:t>GERENCIA GENERAL</w:t>
                              </w:r>
                            </w:p>
                          </w:txbxContent>
                        </wps:txbx>
                        <wps:bodyPr rot="0" vert="horz" wrap="square" lIns="91440" tIns="45720" rIns="91440" bIns="45720" anchor="t" anchorCtr="0" upright="1">
                          <a:noAutofit/>
                        </wps:bodyPr>
                      </wps:wsp>
                      <wps:wsp>
                        <wps:cNvPr id="315" name="AutoShape 311"/>
                        <wps:cNvSpPr>
                          <a:spLocks noChangeArrowheads="1"/>
                        </wps:cNvSpPr>
                        <wps:spPr bwMode="auto">
                          <a:xfrm>
                            <a:off x="1562"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40442C43" w14:textId="77777777" w:rsidR="00E471B4" w:rsidRDefault="00E471B4" w:rsidP="00561905">
                              <w:pPr>
                                <w:jc w:val="center"/>
                              </w:pPr>
                              <w:r w:rsidRPr="003E3357">
                                <w:rPr>
                                  <w:b/>
                                  <w:sz w:val="20"/>
                                  <w:szCs w:val="20"/>
                                </w:rPr>
                                <w:t>Gerencia de Recursos</w:t>
                              </w:r>
                              <w:r>
                                <w:t xml:space="preserve"> Humanos</w:t>
                              </w:r>
                            </w:p>
                          </w:txbxContent>
                        </wps:txbx>
                        <wps:bodyPr rot="0" vert="horz" wrap="square" lIns="91440" tIns="45720" rIns="91440" bIns="45720" anchor="t" anchorCtr="0" upright="1">
                          <a:noAutofit/>
                        </wps:bodyPr>
                      </wps:wsp>
                      <wps:wsp>
                        <wps:cNvPr id="316" name="AutoShape 312"/>
                        <wps:cNvSpPr>
                          <a:spLocks noChangeArrowheads="1"/>
                        </wps:cNvSpPr>
                        <wps:spPr bwMode="auto">
                          <a:xfrm>
                            <a:off x="3929"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741CEEF4" w14:textId="77777777" w:rsidR="00E471B4" w:rsidRPr="003E3357" w:rsidRDefault="00E471B4" w:rsidP="00561905">
                              <w:pPr>
                                <w:jc w:val="center"/>
                                <w:rPr>
                                  <w:b/>
                                  <w:sz w:val="20"/>
                                  <w:szCs w:val="20"/>
                                </w:rPr>
                              </w:pPr>
                              <w:r w:rsidRPr="003E3357">
                                <w:rPr>
                                  <w:b/>
                                  <w:sz w:val="20"/>
                                  <w:szCs w:val="20"/>
                                </w:rPr>
                                <w:t>Gerencia de Marketing</w:t>
                              </w:r>
                            </w:p>
                          </w:txbxContent>
                        </wps:txbx>
                        <wps:bodyPr rot="0" vert="horz" wrap="square" lIns="91440" tIns="45720" rIns="91440" bIns="45720" anchor="t" anchorCtr="0" upright="1">
                          <a:noAutofit/>
                        </wps:bodyPr>
                      </wps:wsp>
                      <wps:wsp>
                        <wps:cNvPr id="317" name="AutoShape 313"/>
                        <wps:cNvSpPr>
                          <a:spLocks noChangeArrowheads="1"/>
                        </wps:cNvSpPr>
                        <wps:spPr bwMode="auto">
                          <a:xfrm>
                            <a:off x="6071"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6C86060C" w14:textId="77777777" w:rsidR="00E471B4" w:rsidRPr="003E3357" w:rsidRDefault="00E471B4" w:rsidP="00561905">
                              <w:pPr>
                                <w:jc w:val="center"/>
                                <w:rPr>
                                  <w:b/>
                                  <w:sz w:val="20"/>
                                  <w:szCs w:val="20"/>
                                </w:rPr>
                              </w:pPr>
                              <w:r w:rsidRPr="003E3357">
                                <w:rPr>
                                  <w:b/>
                                  <w:sz w:val="20"/>
                                  <w:szCs w:val="20"/>
                                </w:rPr>
                                <w:t>Gerencia de Producción</w:t>
                              </w:r>
                            </w:p>
                          </w:txbxContent>
                        </wps:txbx>
                        <wps:bodyPr rot="0" vert="horz" wrap="square" lIns="91440" tIns="45720" rIns="91440" bIns="45720" anchor="t" anchorCtr="0" upright="1">
                          <a:noAutofit/>
                        </wps:bodyPr>
                      </wps:wsp>
                      <wps:wsp>
                        <wps:cNvPr id="318" name="AutoShape 314"/>
                        <wps:cNvSpPr>
                          <a:spLocks noChangeArrowheads="1"/>
                        </wps:cNvSpPr>
                        <wps:spPr bwMode="auto">
                          <a:xfrm>
                            <a:off x="8997" y="3206"/>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3F2C0968" w14:textId="77777777" w:rsidR="00E471B4" w:rsidRPr="003E3357" w:rsidRDefault="00E471B4" w:rsidP="00561905">
                              <w:pPr>
                                <w:jc w:val="center"/>
                                <w:rPr>
                                  <w:sz w:val="20"/>
                                  <w:szCs w:val="20"/>
                                </w:rPr>
                              </w:pPr>
                              <w:r w:rsidRPr="003E3357">
                                <w:rPr>
                                  <w:b/>
                                  <w:sz w:val="20"/>
                                  <w:szCs w:val="20"/>
                                </w:rPr>
                                <w:t>Gerencia deFinanzas</w:t>
                              </w:r>
                            </w:p>
                          </w:txbxContent>
                        </wps:txbx>
                        <wps:bodyPr rot="0" vert="horz" wrap="square" lIns="91440" tIns="45720" rIns="91440" bIns="45720" anchor="t" anchorCtr="0" upright="1">
                          <a:noAutofit/>
                        </wps:bodyPr>
                      </wps:wsp>
                      <wps:wsp>
                        <wps:cNvPr id="319" name="AutoShape 315"/>
                        <wps:cNvSpPr>
                          <a:spLocks noChangeArrowheads="1"/>
                        </wps:cNvSpPr>
                        <wps:spPr bwMode="auto">
                          <a:xfrm>
                            <a:off x="1730" y="4454"/>
                            <a:ext cx="146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01C8F6D1" w14:textId="77777777" w:rsidR="00E471B4" w:rsidRPr="003E3357" w:rsidRDefault="00E471B4" w:rsidP="00561905">
                              <w:pPr>
                                <w:jc w:val="center"/>
                                <w:rPr>
                                  <w:b/>
                                  <w:sz w:val="20"/>
                                  <w:szCs w:val="20"/>
                                </w:rPr>
                              </w:pPr>
                              <w:r w:rsidRPr="003E3357">
                                <w:rPr>
                                  <w:b/>
                                  <w:sz w:val="20"/>
                                  <w:szCs w:val="20"/>
                                </w:rPr>
                                <w:t>Jefe de RRHH</w:t>
                              </w:r>
                            </w:p>
                          </w:txbxContent>
                        </wps:txbx>
                        <wps:bodyPr rot="0" vert="horz" wrap="square" lIns="91440" tIns="45720" rIns="91440" bIns="45720" anchor="t" anchorCtr="0" upright="1">
                          <a:noAutofit/>
                        </wps:bodyPr>
                      </wps:wsp>
                      <wps:wsp>
                        <wps:cNvPr id="320" name="AutoShape 316"/>
                        <wps:cNvSpPr>
                          <a:spLocks noChangeArrowheads="1"/>
                        </wps:cNvSpPr>
                        <wps:spPr bwMode="auto">
                          <a:xfrm>
                            <a:off x="3929" y="4538"/>
                            <a:ext cx="146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4E7C17E8" w14:textId="77777777" w:rsidR="00E471B4" w:rsidRPr="003E3357" w:rsidRDefault="00E471B4" w:rsidP="00561905">
                              <w:pPr>
                                <w:jc w:val="center"/>
                                <w:rPr>
                                  <w:b/>
                                  <w:sz w:val="20"/>
                                  <w:szCs w:val="20"/>
                                </w:rPr>
                              </w:pPr>
                              <w:r w:rsidRPr="003E3357">
                                <w:rPr>
                                  <w:b/>
                                  <w:sz w:val="20"/>
                                  <w:szCs w:val="20"/>
                                </w:rPr>
                                <w:t>Jefe de Marketing</w:t>
                              </w:r>
                            </w:p>
                          </w:txbxContent>
                        </wps:txbx>
                        <wps:bodyPr rot="0" vert="horz" wrap="square" lIns="91440" tIns="45720" rIns="91440" bIns="45720" anchor="t" anchorCtr="0" upright="1">
                          <a:noAutofit/>
                        </wps:bodyPr>
                      </wps:wsp>
                      <wps:wsp>
                        <wps:cNvPr id="321" name="AutoShape 317"/>
                        <wps:cNvSpPr>
                          <a:spLocks noChangeArrowheads="1"/>
                        </wps:cNvSpPr>
                        <wps:spPr bwMode="auto">
                          <a:xfrm>
                            <a:off x="6173" y="4538"/>
                            <a:ext cx="146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724F0B07" w14:textId="77777777" w:rsidR="00E471B4" w:rsidRPr="003E3357" w:rsidRDefault="00E471B4" w:rsidP="00561905">
                              <w:pPr>
                                <w:jc w:val="center"/>
                                <w:rPr>
                                  <w:b/>
                                  <w:sz w:val="20"/>
                                  <w:szCs w:val="20"/>
                                </w:rPr>
                              </w:pPr>
                              <w:r w:rsidRPr="003E3357">
                                <w:rPr>
                                  <w:b/>
                                  <w:sz w:val="20"/>
                                  <w:szCs w:val="20"/>
                                </w:rPr>
                                <w:t>Jefe de Producción</w:t>
                              </w:r>
                            </w:p>
                          </w:txbxContent>
                        </wps:txbx>
                        <wps:bodyPr rot="0" vert="horz" wrap="square" lIns="91440" tIns="45720" rIns="91440" bIns="45720" anchor="t" anchorCtr="0" upright="1">
                          <a:noAutofit/>
                        </wps:bodyPr>
                      </wps:wsp>
                      <wps:wsp>
                        <wps:cNvPr id="322" name="AutoShape 318"/>
                        <wps:cNvSpPr>
                          <a:spLocks noChangeArrowheads="1"/>
                        </wps:cNvSpPr>
                        <wps:spPr bwMode="auto">
                          <a:xfrm>
                            <a:off x="9282" y="4538"/>
                            <a:ext cx="1468"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50D682A0" w14:textId="77777777" w:rsidR="00E471B4" w:rsidRPr="003E3357" w:rsidRDefault="00E471B4" w:rsidP="00561905">
                              <w:pPr>
                                <w:jc w:val="center"/>
                                <w:rPr>
                                  <w:b/>
                                  <w:sz w:val="20"/>
                                  <w:szCs w:val="20"/>
                                </w:rPr>
                              </w:pPr>
                              <w:r w:rsidRPr="003E3357">
                                <w:rPr>
                                  <w:b/>
                                  <w:sz w:val="20"/>
                                  <w:szCs w:val="20"/>
                                </w:rPr>
                                <w:t>Jefe de Finanzas</w:t>
                              </w:r>
                            </w:p>
                          </w:txbxContent>
                        </wps:txbx>
                        <wps:bodyPr rot="0" vert="horz" wrap="square" lIns="91440" tIns="45720" rIns="91440" bIns="45720" anchor="t" anchorCtr="0" upright="1">
                          <a:noAutofit/>
                        </wps:bodyPr>
                      </wps:wsp>
                      <wps:wsp>
                        <wps:cNvPr id="323" name="AutoShape 319"/>
                        <wps:cNvSpPr>
                          <a:spLocks noChangeArrowheads="1"/>
                        </wps:cNvSpPr>
                        <wps:spPr bwMode="auto">
                          <a:xfrm>
                            <a:off x="731" y="5862"/>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433C2F0D" w14:textId="77777777" w:rsidR="00E471B4" w:rsidRPr="003E3357" w:rsidRDefault="00E471B4" w:rsidP="00561905">
                              <w:pPr>
                                <w:jc w:val="center"/>
                                <w:rPr>
                                  <w:b/>
                                  <w:sz w:val="20"/>
                                  <w:szCs w:val="20"/>
                                </w:rPr>
                              </w:pPr>
                              <w:r w:rsidRPr="003E3357">
                                <w:rPr>
                                  <w:b/>
                                  <w:sz w:val="20"/>
                                  <w:szCs w:val="20"/>
                                </w:rPr>
                                <w:t>Guardia de Seguridad</w:t>
                              </w:r>
                            </w:p>
                            <w:p w14:paraId="76E5CD5A" w14:textId="77777777" w:rsidR="00E471B4" w:rsidRDefault="00E471B4" w:rsidP="00561905"/>
                          </w:txbxContent>
                        </wps:txbx>
                        <wps:bodyPr rot="0" vert="horz" wrap="square" lIns="91440" tIns="45720" rIns="91440" bIns="45720" anchor="t" anchorCtr="0" upright="1">
                          <a:noAutofit/>
                        </wps:bodyPr>
                      </wps:wsp>
                      <wps:wsp>
                        <wps:cNvPr id="324" name="AutoShape 320"/>
                        <wps:cNvSpPr>
                          <a:spLocks noChangeArrowheads="1"/>
                        </wps:cNvSpPr>
                        <wps:spPr bwMode="auto">
                          <a:xfrm>
                            <a:off x="2662" y="5862"/>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55F7E194" w14:textId="77777777" w:rsidR="00E471B4" w:rsidRDefault="00E471B4" w:rsidP="00561905">
                              <w:pPr>
                                <w:jc w:val="center"/>
                              </w:pPr>
                              <w:r w:rsidRPr="003E3357">
                                <w:rPr>
                                  <w:b/>
                                  <w:sz w:val="20"/>
                                  <w:szCs w:val="20"/>
                                </w:rPr>
                                <w:t>Encargado de Limpieza</w:t>
                              </w:r>
                              <w:r>
                                <w:t xml:space="preserve"> General</w:t>
                              </w:r>
                            </w:p>
                          </w:txbxContent>
                        </wps:txbx>
                        <wps:bodyPr rot="0" vert="horz" wrap="square" lIns="91440" tIns="45720" rIns="91440" bIns="45720" anchor="t" anchorCtr="0" upright="1">
                          <a:noAutofit/>
                        </wps:bodyPr>
                      </wps:wsp>
                      <wps:wsp>
                        <wps:cNvPr id="325" name="AutoShape 321"/>
                        <wps:cNvSpPr>
                          <a:spLocks noChangeArrowheads="1"/>
                        </wps:cNvSpPr>
                        <wps:spPr bwMode="auto">
                          <a:xfrm>
                            <a:off x="4754" y="6013"/>
                            <a:ext cx="1753" cy="54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0C8CBE7D" w14:textId="77777777" w:rsidR="00E471B4" w:rsidRPr="003E3357" w:rsidRDefault="00E471B4" w:rsidP="00561905">
                              <w:pPr>
                                <w:jc w:val="center"/>
                                <w:rPr>
                                  <w:b/>
                                  <w:sz w:val="20"/>
                                  <w:szCs w:val="20"/>
                                </w:rPr>
                              </w:pPr>
                              <w:r w:rsidRPr="003E3357">
                                <w:rPr>
                                  <w:b/>
                                  <w:sz w:val="20"/>
                                  <w:szCs w:val="20"/>
                                </w:rPr>
                                <w:t>Practicante</w:t>
                              </w:r>
                            </w:p>
                          </w:txbxContent>
                        </wps:txbx>
                        <wps:bodyPr rot="0" vert="horz" wrap="square" lIns="91440" tIns="45720" rIns="91440" bIns="45720" anchor="t" anchorCtr="0" upright="1">
                          <a:noAutofit/>
                        </wps:bodyPr>
                      </wps:wsp>
                      <wps:wsp>
                        <wps:cNvPr id="326" name="AutoShape 322"/>
                        <wps:cNvSpPr>
                          <a:spLocks noChangeArrowheads="1"/>
                        </wps:cNvSpPr>
                        <wps:spPr bwMode="auto">
                          <a:xfrm>
                            <a:off x="6948" y="6051"/>
                            <a:ext cx="1753" cy="54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25A94F25" w14:textId="77777777" w:rsidR="00E471B4" w:rsidRPr="003E3357" w:rsidRDefault="00E471B4" w:rsidP="00561905">
                              <w:pPr>
                                <w:rPr>
                                  <w:b/>
                                  <w:sz w:val="20"/>
                                  <w:szCs w:val="20"/>
                                </w:rPr>
                              </w:pPr>
                              <w:r w:rsidRPr="003E3357">
                                <w:rPr>
                                  <w:b/>
                                  <w:sz w:val="20"/>
                                  <w:szCs w:val="20"/>
                                </w:rPr>
                                <w:t>Desarrollador</w:t>
                              </w:r>
                            </w:p>
                          </w:txbxContent>
                        </wps:txbx>
                        <wps:bodyPr rot="0" vert="horz" wrap="square" lIns="91440" tIns="45720" rIns="91440" bIns="45720" anchor="t" anchorCtr="0" upright="1">
                          <a:noAutofit/>
                        </wps:bodyPr>
                      </wps:wsp>
                      <wps:wsp>
                        <wps:cNvPr id="327" name="AutoShape 323"/>
                        <wps:cNvSpPr>
                          <a:spLocks noChangeArrowheads="1"/>
                        </wps:cNvSpPr>
                        <wps:spPr bwMode="auto">
                          <a:xfrm>
                            <a:off x="9176" y="5877"/>
                            <a:ext cx="1753" cy="781"/>
                          </a:xfrm>
                          <a:prstGeom prst="roundRect">
                            <a:avLst>
                              <a:gd name="adj" fmla="val 16667"/>
                            </a:avLst>
                          </a:prstGeom>
                          <a:gradFill rotWithShape="0">
                            <a:gsLst>
                              <a:gs pos="0">
                                <a:srgbClr val="5B9BD5">
                                  <a:lumMod val="60000"/>
                                  <a:lumOff val="40000"/>
                                </a:srgbClr>
                              </a:gs>
                              <a:gs pos="50000">
                                <a:srgbClr val="5B9BD5">
                                  <a:lumMod val="20000"/>
                                  <a:lumOff val="80000"/>
                                </a:srgbClr>
                              </a:gs>
                              <a:gs pos="100000">
                                <a:srgbClr val="5B9BD5">
                                  <a:lumMod val="60000"/>
                                  <a:lumOff val="40000"/>
                                </a:srgbClr>
                              </a:gs>
                            </a:gsLst>
                            <a:lin ang="18900000" scaled="1"/>
                          </a:grad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wps:spPr>
                        <wps:txbx>
                          <w:txbxContent>
                            <w:p w14:paraId="2D347D45" w14:textId="77777777" w:rsidR="00E471B4" w:rsidRPr="003E3357" w:rsidRDefault="00E471B4" w:rsidP="00561905">
                              <w:pPr>
                                <w:jc w:val="center"/>
                                <w:rPr>
                                  <w:b/>
                                  <w:sz w:val="20"/>
                                  <w:szCs w:val="20"/>
                                </w:rPr>
                              </w:pPr>
                              <w:r w:rsidRPr="003E3357">
                                <w:rPr>
                                  <w:b/>
                                  <w:sz w:val="20"/>
                                  <w:szCs w:val="20"/>
                                </w:rPr>
                                <w:t>Auxiliar Contable</w:t>
                              </w:r>
                            </w:p>
                          </w:txbxContent>
                        </wps:txbx>
                        <wps:bodyPr rot="0" vert="horz" wrap="square" lIns="91440" tIns="45720" rIns="91440" bIns="45720" anchor="t" anchorCtr="0" upright="1">
                          <a:noAutofit/>
                        </wps:bodyPr>
                      </wps:wsp>
                      <wps:wsp>
                        <wps:cNvPr id="328" name="AutoShape 324"/>
                        <wps:cNvCnPr>
                          <a:cxnSpLocks noChangeShapeType="1"/>
                        </wps:cNvCnPr>
                        <wps:spPr bwMode="auto">
                          <a:xfrm>
                            <a:off x="2394" y="2681"/>
                            <a:ext cx="7334" cy="0"/>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29" name="AutoShape 325"/>
                        <wps:cNvCnPr>
                          <a:cxnSpLocks noChangeShapeType="1"/>
                        </wps:cNvCnPr>
                        <wps:spPr bwMode="auto">
                          <a:xfrm>
                            <a:off x="5894" y="2278"/>
                            <a:ext cx="17" cy="403"/>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0" name="AutoShape 326"/>
                        <wps:cNvCnPr>
                          <a:cxnSpLocks noChangeShapeType="1"/>
                        </wps:cNvCnPr>
                        <wps:spPr bwMode="auto">
                          <a:xfrm>
                            <a:off x="2394" y="2681"/>
                            <a:ext cx="1"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1" name="AutoShape 327"/>
                        <wps:cNvCnPr>
                          <a:cxnSpLocks noChangeShapeType="1"/>
                        </wps:cNvCnPr>
                        <wps:spPr bwMode="auto">
                          <a:xfrm>
                            <a:off x="9728" y="2681"/>
                            <a:ext cx="1"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2" name="AutoShape 328"/>
                        <wps:cNvCnPr>
                          <a:cxnSpLocks noChangeShapeType="1"/>
                        </wps:cNvCnPr>
                        <wps:spPr bwMode="auto">
                          <a:xfrm>
                            <a:off x="4839" y="2681"/>
                            <a:ext cx="17"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3" name="AutoShape 329"/>
                        <wps:cNvCnPr>
                          <a:cxnSpLocks noChangeShapeType="1"/>
                        </wps:cNvCnPr>
                        <wps:spPr bwMode="auto">
                          <a:xfrm>
                            <a:off x="6859" y="2681"/>
                            <a:ext cx="1" cy="525"/>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4" name="AutoShape 330"/>
                        <wps:cNvCnPr>
                          <a:cxnSpLocks noChangeShapeType="1"/>
                        </wps:cNvCnPr>
                        <wps:spPr bwMode="auto">
                          <a:xfrm>
                            <a:off x="2484" y="3987"/>
                            <a:ext cx="0" cy="467"/>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5" name="AutoShape 331"/>
                        <wps:cNvCnPr>
                          <a:cxnSpLocks noChangeShapeType="1"/>
                        </wps:cNvCnPr>
                        <wps:spPr bwMode="auto">
                          <a:xfrm>
                            <a:off x="4669" y="3987"/>
                            <a:ext cx="0" cy="55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6" name="AutoShape 332"/>
                        <wps:cNvCnPr>
                          <a:cxnSpLocks noChangeShapeType="1"/>
                        </wps:cNvCnPr>
                        <wps:spPr bwMode="auto">
                          <a:xfrm>
                            <a:off x="6859" y="3987"/>
                            <a:ext cx="0" cy="55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7" name="AutoShape 333"/>
                        <wps:cNvCnPr>
                          <a:cxnSpLocks noChangeShapeType="1"/>
                        </wps:cNvCnPr>
                        <wps:spPr bwMode="auto">
                          <a:xfrm>
                            <a:off x="9896" y="3987"/>
                            <a:ext cx="0" cy="55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8" name="AutoShape 334"/>
                        <wps:cNvCnPr>
                          <a:cxnSpLocks noChangeShapeType="1"/>
                        </wps:cNvCnPr>
                        <wps:spPr bwMode="auto">
                          <a:xfrm>
                            <a:off x="1730" y="5526"/>
                            <a:ext cx="1736" cy="0"/>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9" name="AutoShape 335"/>
                        <wps:cNvCnPr>
                          <a:cxnSpLocks noChangeShapeType="1"/>
                        </wps:cNvCnPr>
                        <wps:spPr bwMode="auto">
                          <a:xfrm>
                            <a:off x="1730" y="5526"/>
                            <a:ext cx="0" cy="336"/>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0" name="AutoShape 336"/>
                        <wps:cNvCnPr>
                          <a:cxnSpLocks noChangeShapeType="1"/>
                        </wps:cNvCnPr>
                        <wps:spPr bwMode="auto">
                          <a:xfrm>
                            <a:off x="3470" y="5526"/>
                            <a:ext cx="0" cy="336"/>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1" name="AutoShape 337"/>
                        <wps:cNvCnPr>
                          <a:cxnSpLocks noChangeShapeType="1"/>
                        </wps:cNvCnPr>
                        <wps:spPr bwMode="auto">
                          <a:xfrm>
                            <a:off x="2484" y="5235"/>
                            <a:ext cx="0" cy="29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2" name="AutoShape 338"/>
                        <wps:cNvCnPr>
                          <a:cxnSpLocks noChangeShapeType="1"/>
                        </wps:cNvCnPr>
                        <wps:spPr bwMode="auto">
                          <a:xfrm>
                            <a:off x="5682" y="5660"/>
                            <a:ext cx="2142" cy="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3" name="AutoShape 339"/>
                        <wps:cNvCnPr>
                          <a:cxnSpLocks noChangeShapeType="1"/>
                        </wps:cNvCnPr>
                        <wps:spPr bwMode="auto">
                          <a:xfrm>
                            <a:off x="6859" y="5319"/>
                            <a:ext cx="0" cy="34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4" name="AutoShape 340"/>
                        <wps:cNvCnPr>
                          <a:cxnSpLocks noChangeShapeType="1"/>
                        </wps:cNvCnPr>
                        <wps:spPr bwMode="auto">
                          <a:xfrm>
                            <a:off x="5682" y="5660"/>
                            <a:ext cx="0" cy="39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5" name="AutoShape 341"/>
                        <wps:cNvCnPr>
                          <a:cxnSpLocks noChangeShapeType="1"/>
                        </wps:cNvCnPr>
                        <wps:spPr bwMode="auto">
                          <a:xfrm>
                            <a:off x="7824" y="5660"/>
                            <a:ext cx="0" cy="391"/>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6" name="AutoShape 342"/>
                        <wps:cNvCnPr>
                          <a:cxnSpLocks noChangeShapeType="1"/>
                        </wps:cNvCnPr>
                        <wps:spPr bwMode="auto">
                          <a:xfrm>
                            <a:off x="9896" y="5319"/>
                            <a:ext cx="0" cy="543"/>
                          </a:xfrm>
                          <a:prstGeom prst="straightConnector1">
                            <a:avLst/>
                          </a:prstGeom>
                          <a:noFill/>
                          <a:ln w="12700">
                            <a:solidFill>
                              <a:srgbClr val="5B9BD5">
                                <a:lumMod val="60000"/>
                                <a:lumOff val="40000"/>
                              </a:srgbClr>
                            </a:solidFill>
                            <a:round/>
                            <a:headEnd/>
                            <a:tailEnd/>
                          </a:ln>
                          <a:effectLst>
                            <a:outerShdw dist="107763" dir="18900000" algn="ctr" rotWithShape="0">
                              <a:srgbClr val="5B9BD5">
                                <a:lumMod val="50000"/>
                                <a:lumOff val="0"/>
                                <a:alpha val="5000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8BD0E8" id="Grupo 313" o:spid="_x0000_s1102" style="position:absolute;margin-left:355.25pt;margin-top:626.65pt;width:162.25pt;height:84.25pt;z-index:251668480;mso-position-horizontal-relative:text;mso-position-vertical-relative:text" coordorigin="731,1477" coordsize="10198,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">
                <v:roundrect id="AutoShape 310" o:spid="_x0000_s1103" style="position:absolute;left:5106;top:1477;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KU8MA&#10;AADcAAAADwAAAGRycy9kb3ducmV2LnhtbESPQYvCMBSE78L+h/CEvYimrrJINcqiu+hNdL14eyTP&#10;ttq8lCbW+u+NIHgcZuYbZrZobSkaqn3hWMFwkIAg1s4UnCk4/P/1JyB8QDZYOiYFd/KwmH90Zpga&#10;d+MdNfuQiQhhn6KCPIQqldLrnCz6gauIo3dytcUQZZ1JU+Mtwm0pv5LkW1osOC7kWNEyJ33ZX62C&#10;41I3a39I9MX/VrzajU7m3Nsq9dltf6YgArXhHX61N0bBaDiG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UKU8MAAADcAAAADwAAAAAAAAAAAAAAAACYAgAAZHJzL2Rv&#10;d25yZXYueG1sUEsFBgAAAAAEAAQA9QAAAIgDAAAAAA==&#10;" fillcolor="#9dc3e6" strokecolor="#9dc3e6" strokeweight="1pt">
                  <v:fill color2="#deebf7" angle="135" focus="50%" type="gradient"/>
                  <v:shadow on="t" color="#1f4e79" opacity=".5" offset="6pt,-6pt"/>
                  <v:textbox>
                    <w:txbxContent>
                      <w:p w14:paraId="052342A2" w14:textId="77777777" w:rsidR="00E471B4" w:rsidRPr="003E3357" w:rsidRDefault="00E471B4" w:rsidP="00561905">
                        <w:pPr>
                          <w:jc w:val="center"/>
                          <w:rPr>
                            <w:b/>
                            <w:sz w:val="20"/>
                            <w:szCs w:val="20"/>
                          </w:rPr>
                        </w:pPr>
                        <w:r w:rsidRPr="003E3357">
                          <w:rPr>
                            <w:b/>
                            <w:sz w:val="20"/>
                            <w:szCs w:val="20"/>
                          </w:rPr>
                          <w:t>GERENCIA GENERAL</w:t>
                        </w:r>
                      </w:p>
                    </w:txbxContent>
                  </v:textbox>
                </v:roundrect>
                <v:roundrect id="AutoShape 311" o:spid="_x0000_s1104" style="position:absolute;left:1562;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mvyMMA&#10;AADcAAAADwAAAGRycy9kb3ducmV2LnhtbESPQYvCMBSE78L+h/CEvYimrrhINcqiu+hNdL14eyTP&#10;ttq8lCbW+u+NIHgcZuYbZrZobSkaqn3hWMFwkIAg1s4UnCk4/P/1JyB8QDZYOiYFd/KwmH90Zpga&#10;d+MdNfuQiQhhn6KCPIQqldLrnCz6gauIo3dytcUQZZ1JU+Mtwm0pv5LkW1osOC7kWNEyJ33ZX62C&#10;41I3a39I9MX/VrzajU7m3Nsq9dltf6YgArXhHX61N0bBaDiG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mvyMMAAADcAAAADwAAAAAAAAAAAAAAAACYAgAAZHJzL2Rv&#10;d25yZXYueG1sUEsFBgAAAAAEAAQA9QAAAIgDAAAAAA==&#10;" fillcolor="#9dc3e6" strokecolor="#9dc3e6" strokeweight="1pt">
                  <v:fill color2="#deebf7" angle="135" focus="50%" type="gradient"/>
                  <v:shadow on="t" color="#1f4e79" opacity=".5" offset="6pt,-6pt"/>
                  <v:textbox>
                    <w:txbxContent>
                      <w:p w14:paraId="40442C43" w14:textId="77777777" w:rsidR="00E471B4" w:rsidRDefault="00E471B4" w:rsidP="00561905">
                        <w:pPr>
                          <w:jc w:val="center"/>
                        </w:pPr>
                        <w:r w:rsidRPr="003E3357">
                          <w:rPr>
                            <w:b/>
                            <w:sz w:val="20"/>
                            <w:szCs w:val="20"/>
                          </w:rPr>
                          <w:t>Gerencia de Recursos</w:t>
                        </w:r>
                        <w:r>
                          <w:t xml:space="preserve"> Humanos</w:t>
                        </w:r>
                      </w:p>
                    </w:txbxContent>
                  </v:textbox>
                </v:roundrect>
                <v:roundrect id="AutoShape 312" o:spid="_x0000_s1105" style="position:absolute;left:3929;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xv8MA&#10;AADcAAAADwAAAGRycy9kb3ducmV2LnhtbESPQYvCMBSE78L+h/AWvIimKshSjSLqst7E6mVvj+TZ&#10;VpuX0mRr998bQfA4zMw3zGLV2Uq01PjSsYLxKAFBrJ0pOVdwPn0Pv0D4gGywckwK/snDavnRW2Bq&#10;3J2P1GYhFxHCPkUFRQh1KqXXBVn0I1cTR+/iGoshyiaXpsF7hNtKTpJkJi2WHBcKrGlTkL5lf1bB&#10;70a3P/6c6Jvf1bw9Ti/mOjgo1f/s1nMQgbrwDr/ae6NgOp7B80w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sxv8MAAADcAAAADwAAAAAAAAAAAAAAAACYAgAAZHJzL2Rv&#10;d25yZXYueG1sUEsFBgAAAAAEAAQA9QAAAIgDAAAAAA==&#10;" fillcolor="#9dc3e6" strokecolor="#9dc3e6" strokeweight="1pt">
                  <v:fill color2="#deebf7" angle="135" focus="50%" type="gradient"/>
                  <v:shadow on="t" color="#1f4e79" opacity=".5" offset="6pt,-6pt"/>
                  <v:textbox>
                    <w:txbxContent>
                      <w:p w14:paraId="741CEEF4" w14:textId="77777777" w:rsidR="00E471B4" w:rsidRPr="003E3357" w:rsidRDefault="00E471B4" w:rsidP="00561905">
                        <w:pPr>
                          <w:jc w:val="center"/>
                          <w:rPr>
                            <w:b/>
                            <w:sz w:val="20"/>
                            <w:szCs w:val="20"/>
                          </w:rPr>
                        </w:pPr>
                        <w:r w:rsidRPr="003E3357">
                          <w:rPr>
                            <w:b/>
                            <w:sz w:val="20"/>
                            <w:szCs w:val="20"/>
                          </w:rPr>
                          <w:t>Gerencia de Marketing</w:t>
                        </w:r>
                      </w:p>
                    </w:txbxContent>
                  </v:textbox>
                </v:roundrect>
                <v:roundrect id="AutoShape 313" o:spid="_x0000_s1106" style="position:absolute;left:6071;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eUJMMA&#10;AADcAAAADwAAAGRycy9kb3ducmV2LnhtbESPQYvCMBSE78L+h/CEvYimruBKNcqiu+hNdL14eyTP&#10;ttq8lCbW+u+NIHgcZuYbZrZobSkaqn3hWMFwkIAg1s4UnCk4/P/1JyB8QDZYOiYFd/KwmH90Zpga&#10;d+MdNfuQiQhhn6KCPIQqldLrnCz6gauIo3dytcUQZZ1JU+Mtwm0pv5JkLC0WHBdyrGiZk77sr1bB&#10;cambtT8k+uJ/K17tRidz7m2V+uy2P1MQgdrwDr/aG6NgNPyG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eUJMMAAADcAAAADwAAAAAAAAAAAAAAAACYAgAAZHJzL2Rv&#10;d25yZXYueG1sUEsFBgAAAAAEAAQA9QAAAIgDAAAAAA==&#10;" fillcolor="#9dc3e6" strokecolor="#9dc3e6" strokeweight="1pt">
                  <v:fill color2="#deebf7" angle="135" focus="50%" type="gradient"/>
                  <v:shadow on="t" color="#1f4e79" opacity=".5" offset="6pt,-6pt"/>
                  <v:textbox>
                    <w:txbxContent>
                      <w:p w14:paraId="6C86060C" w14:textId="77777777" w:rsidR="00E471B4" w:rsidRPr="003E3357" w:rsidRDefault="00E471B4" w:rsidP="00561905">
                        <w:pPr>
                          <w:jc w:val="center"/>
                          <w:rPr>
                            <w:b/>
                            <w:sz w:val="20"/>
                            <w:szCs w:val="20"/>
                          </w:rPr>
                        </w:pPr>
                        <w:r w:rsidRPr="003E3357">
                          <w:rPr>
                            <w:b/>
                            <w:sz w:val="20"/>
                            <w:szCs w:val="20"/>
                          </w:rPr>
                          <w:t>Gerencia de Producción</w:t>
                        </w:r>
                      </w:p>
                    </w:txbxContent>
                  </v:textbox>
                </v:roundrect>
                <v:roundrect id="AutoShape 314" o:spid="_x0000_s1107" style="position:absolute;left:8997;top:3206;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AVsEA&#10;AADcAAAADwAAAGRycy9kb3ducmV2LnhtbERPy4rCMBTdD/gP4QpuhmmqgkinUQYfODvxsXF3Sa5t&#10;x+amNLHWv58sBJeH886Xva1FR62vHCsYJykIYu1MxYWC82n7NQfhA7LB2jEpeJKH5WLwkWNm3IMP&#10;1B1DIWII+wwVlCE0mZRel2TRJ64hjtzVtRZDhG0hTYuPGG5rOUnTmbRYcWwosaFVSfp2vFsFl5Xu&#10;dv6c6pvfNLw+TK/m73Ov1GjY/3yDCNSHt/jl/jUKpuO4Np6JR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YAFbBAAAA3AAAAA8AAAAAAAAAAAAAAAAAmAIAAGRycy9kb3du&#10;cmV2LnhtbFBLBQYAAAAABAAEAPUAAACGAwAAAAA=&#10;" fillcolor="#9dc3e6" strokecolor="#9dc3e6" strokeweight="1pt">
                  <v:fill color2="#deebf7" angle="135" focus="50%" type="gradient"/>
                  <v:shadow on="t" color="#1f4e79" opacity=".5" offset="6pt,-6pt"/>
                  <v:textbox>
                    <w:txbxContent>
                      <w:p w14:paraId="3F2C0968" w14:textId="77777777" w:rsidR="00E471B4" w:rsidRPr="003E3357" w:rsidRDefault="00E471B4" w:rsidP="00561905">
                        <w:pPr>
                          <w:jc w:val="center"/>
                          <w:rPr>
                            <w:sz w:val="20"/>
                            <w:szCs w:val="20"/>
                          </w:rPr>
                        </w:pPr>
                        <w:r w:rsidRPr="003E3357">
                          <w:rPr>
                            <w:b/>
                            <w:sz w:val="20"/>
                            <w:szCs w:val="20"/>
                          </w:rPr>
                          <w:t>Gerencia deFinanzas</w:t>
                        </w:r>
                      </w:p>
                    </w:txbxContent>
                  </v:textbox>
                </v:roundrect>
                <v:roundrect id="AutoShape 315" o:spid="_x0000_s1108" style="position:absolute;left:1730;top:4454;width:146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lzcMA&#10;AADcAAAADwAAAGRycy9kb3ducmV2LnhtbESPQYvCMBSE78L+h/CEvYimriBrNcqiu+hNdL14eyTP&#10;ttq8lCbW+u+NIHgcZuYbZrZobSkaqn3hWMFwkIAg1s4UnCk4/P/1v0H4gGywdEwK7uRhMf/ozDA1&#10;7sY7avYhExHCPkUFeQhVKqXXOVn0A1cRR+/kaoshyjqTpsZbhNtSfiXJWFosOC7kWNEyJ33ZX62C&#10;41I3a39I9MX/VrzajU7m3Nsq9dltf6YgArXhHX61N0bBaDiB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SlzcMAAADcAAAADwAAAAAAAAAAAAAAAACYAgAAZHJzL2Rv&#10;d25yZXYueG1sUEsFBgAAAAAEAAQA9QAAAIgDAAAAAA==&#10;" fillcolor="#9dc3e6" strokecolor="#9dc3e6" strokeweight="1pt">
                  <v:fill color2="#deebf7" angle="135" focus="50%" type="gradient"/>
                  <v:shadow on="t" color="#1f4e79" opacity=".5" offset="6pt,-6pt"/>
                  <v:textbox>
                    <w:txbxContent>
                      <w:p w14:paraId="01C8F6D1" w14:textId="77777777" w:rsidR="00E471B4" w:rsidRPr="003E3357" w:rsidRDefault="00E471B4" w:rsidP="00561905">
                        <w:pPr>
                          <w:jc w:val="center"/>
                          <w:rPr>
                            <w:b/>
                            <w:sz w:val="20"/>
                            <w:szCs w:val="20"/>
                          </w:rPr>
                        </w:pPr>
                        <w:r w:rsidRPr="003E3357">
                          <w:rPr>
                            <w:b/>
                            <w:sz w:val="20"/>
                            <w:szCs w:val="20"/>
                          </w:rPr>
                          <w:t>Jefe de RRHH</w:t>
                        </w:r>
                      </w:p>
                    </w:txbxContent>
                  </v:textbox>
                </v:roundrect>
                <v:roundrect id="AutoShape 316" o:spid="_x0000_s1109" style="position:absolute;left:3929;top:4538;width:146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G7cEA&#10;AADcAAAADwAAAGRycy9kb3ducmV2LnhtbERPy4rCMBTdD/gP4QpuhmmqgkinUQYfODvxsXF3Sa5t&#10;x+amNLHWv58sBJeH886Xva1FR62vHCsYJykIYu1MxYWC82n7NQfhA7LB2jEpeJKH5WLwkWNm3IMP&#10;1B1DIWII+wwVlCE0mZRel2TRJ64hjtzVtRZDhG0hTYuPGG5rOUnTmbRYcWwosaFVSfp2vFsFl5Xu&#10;dv6c6pvfNLw+TK/m73Ov1GjY/3yDCNSHt/jl/jUKppM4P56JR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Cxu3BAAAA3AAAAA8AAAAAAAAAAAAAAAAAmAIAAGRycy9kb3du&#10;cmV2LnhtbFBLBQYAAAAABAAEAPUAAACGAwAAAAA=&#10;" fillcolor="#9dc3e6" strokecolor="#9dc3e6" strokeweight="1pt">
                  <v:fill color2="#deebf7" angle="135" focus="50%" type="gradient"/>
                  <v:shadow on="t" color="#1f4e79" opacity=".5" offset="6pt,-6pt"/>
                  <v:textbox>
                    <w:txbxContent>
                      <w:p w14:paraId="4E7C17E8" w14:textId="77777777" w:rsidR="00E471B4" w:rsidRPr="003E3357" w:rsidRDefault="00E471B4" w:rsidP="00561905">
                        <w:pPr>
                          <w:jc w:val="center"/>
                          <w:rPr>
                            <w:b/>
                            <w:sz w:val="20"/>
                            <w:szCs w:val="20"/>
                          </w:rPr>
                        </w:pPr>
                        <w:r w:rsidRPr="003E3357">
                          <w:rPr>
                            <w:b/>
                            <w:sz w:val="20"/>
                            <w:szCs w:val="20"/>
                          </w:rPr>
                          <w:t>Jefe de Marketing</w:t>
                        </w:r>
                      </w:p>
                    </w:txbxContent>
                  </v:textbox>
                </v:roundrect>
                <v:roundrect id="AutoShape 317" o:spid="_x0000_s1110" style="position:absolute;left:6173;top:4538;width:146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5jdsUA&#10;AADcAAAADwAAAGRycy9kb3ducmV2LnhtbESPzWrDMBCE74W8g9hALqWRE0MJbpQQnJT0VvJzyW2R&#10;NrZja2Us1XbfvioUehxm5htmvR1tI3rqfOVYwWKegCDWzlRcKLhe3l9WIHxANtg4JgXf5GG7mTyt&#10;MTNu4BP151CICGGfoYIyhDaT0uuSLPq5a4mjd3edxRBlV0jT4RDhtpHLJHmVFiuOCyW2lJek6/OX&#10;VXDLdX/010TX/tDy/pTezeP5U6nZdNy9gQg0hv/wX/vDKEiX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mN2xQAAANwAAAAPAAAAAAAAAAAAAAAAAJgCAABkcnMv&#10;ZG93bnJldi54bWxQSwUGAAAAAAQABAD1AAAAigMAAAAA&#10;" fillcolor="#9dc3e6" strokecolor="#9dc3e6" strokeweight="1pt">
                  <v:fill color2="#deebf7" angle="135" focus="50%" type="gradient"/>
                  <v:shadow on="t" color="#1f4e79" opacity=".5" offset="6pt,-6pt"/>
                  <v:textbox>
                    <w:txbxContent>
                      <w:p w14:paraId="724F0B07" w14:textId="77777777" w:rsidR="00E471B4" w:rsidRPr="003E3357" w:rsidRDefault="00E471B4" w:rsidP="00561905">
                        <w:pPr>
                          <w:jc w:val="center"/>
                          <w:rPr>
                            <w:b/>
                            <w:sz w:val="20"/>
                            <w:szCs w:val="20"/>
                          </w:rPr>
                        </w:pPr>
                        <w:r w:rsidRPr="003E3357">
                          <w:rPr>
                            <w:b/>
                            <w:sz w:val="20"/>
                            <w:szCs w:val="20"/>
                          </w:rPr>
                          <w:t>Jefe de Producción</w:t>
                        </w:r>
                      </w:p>
                    </w:txbxContent>
                  </v:textbox>
                </v:roundrect>
                <v:roundrect id="AutoShape 318" o:spid="_x0000_s1111" style="position:absolute;left:9282;top:4538;width:1468;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z9AcUA&#10;AADcAAAADwAAAGRycy9kb3ducmV2LnhtbESPQWvCQBSE7wX/w/KEXorZNEIpMatIrLS3ovXi7bH7&#10;TKLZtyG7Jum/7xYKPQ4z8w1TbCbbioF63zhW8JykIIi1Mw1XCk5f+8UrCB+QDbaOScE3edisZw8F&#10;5saNfKDhGCoRIexzVFCH0OVSel2TRZ+4jjh6F9dbDFH2lTQ9jhFuW5ml6Yu02HBcqLGjsiZ9O96t&#10;gnOph3d/SvXNv3W8Oywv5vr0qdTjfNquQASawn/4r/1hFCyzDH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P0BxQAAANwAAAAPAAAAAAAAAAAAAAAAAJgCAABkcnMv&#10;ZG93bnJldi54bWxQSwUGAAAAAAQABAD1AAAAigMAAAAA&#10;" fillcolor="#9dc3e6" strokecolor="#9dc3e6" strokeweight="1pt">
                  <v:fill color2="#deebf7" angle="135" focus="50%" type="gradient"/>
                  <v:shadow on="t" color="#1f4e79" opacity=".5" offset="6pt,-6pt"/>
                  <v:textbox>
                    <w:txbxContent>
                      <w:p w14:paraId="50D682A0" w14:textId="77777777" w:rsidR="00E471B4" w:rsidRPr="003E3357" w:rsidRDefault="00E471B4" w:rsidP="00561905">
                        <w:pPr>
                          <w:jc w:val="center"/>
                          <w:rPr>
                            <w:b/>
                            <w:sz w:val="20"/>
                            <w:szCs w:val="20"/>
                          </w:rPr>
                        </w:pPr>
                        <w:r w:rsidRPr="003E3357">
                          <w:rPr>
                            <w:b/>
                            <w:sz w:val="20"/>
                            <w:szCs w:val="20"/>
                          </w:rPr>
                          <w:t>Jefe de Finanzas</w:t>
                        </w:r>
                      </w:p>
                    </w:txbxContent>
                  </v:textbox>
                </v:roundrect>
                <v:roundrect id="AutoShape 319" o:spid="_x0000_s1112" style="position:absolute;left:731;top:5862;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BYmsUA&#10;AADcAAAADwAAAGRycy9kb3ducmV2LnhtbESPQWvCQBSE7wX/w/KEXorZNIFSYlaRWGlvRevF22P3&#10;mUSzb0N2jem/7xYKPQ4z8w1TrifbiZEG3zpW8JykIIi1My3XCo5fu8UrCB+QDXaOScE3eVivZg8l&#10;FsbdeU/jIdQiQtgXqKAJoS+k9Lohiz5xPXH0zm6wGKIcamkGvEe47WSWpi/SYstxocGeqob09XCz&#10;Ck6VHt/9MdVX/9bzdp+fzeXpU6nH+bRZggg0hf/wX/vDKMizH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FiaxQAAANwAAAAPAAAAAAAAAAAAAAAAAJgCAABkcnMv&#10;ZG93bnJldi54bWxQSwUGAAAAAAQABAD1AAAAigMAAAAA&#10;" fillcolor="#9dc3e6" strokecolor="#9dc3e6" strokeweight="1pt">
                  <v:fill color2="#deebf7" angle="135" focus="50%" type="gradient"/>
                  <v:shadow on="t" color="#1f4e79" opacity=".5" offset="6pt,-6pt"/>
                  <v:textbox>
                    <w:txbxContent>
                      <w:p w14:paraId="433C2F0D" w14:textId="77777777" w:rsidR="00E471B4" w:rsidRPr="003E3357" w:rsidRDefault="00E471B4" w:rsidP="00561905">
                        <w:pPr>
                          <w:jc w:val="center"/>
                          <w:rPr>
                            <w:b/>
                            <w:sz w:val="20"/>
                            <w:szCs w:val="20"/>
                          </w:rPr>
                        </w:pPr>
                        <w:r w:rsidRPr="003E3357">
                          <w:rPr>
                            <w:b/>
                            <w:sz w:val="20"/>
                            <w:szCs w:val="20"/>
                          </w:rPr>
                          <w:t>Guardia de Seguridad</w:t>
                        </w:r>
                      </w:p>
                      <w:p w14:paraId="76E5CD5A" w14:textId="77777777" w:rsidR="00E471B4" w:rsidRDefault="00E471B4" w:rsidP="00561905"/>
                    </w:txbxContent>
                  </v:textbox>
                </v:roundrect>
                <v:roundrect id="AutoShape 320" o:spid="_x0000_s1113" style="position:absolute;left:2662;top:5862;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nA7sQA&#10;AADcAAAADwAAAGRycy9kb3ducmV2LnhtbESPT4vCMBTE78J+h/AEL6Kpf1ikGmXRFb2Jrhdvj+TZ&#10;VpuX0mRr/fZmYcHjMDO/YRar1paiodoXjhWMhgkIYu1MwZmC8892MAPhA7LB0jEpeJKH1fKjs8DU&#10;uAcfqTmFTEQI+xQV5CFUqZRe52TRD11FHL2rqy2GKOtMmhofEW5LOU6ST2mx4LiQY0XrnPT99GsV&#10;XNa62flzou/+u+LNcXI1t/5BqV63/ZqDCNSGd/i/vTcKJuMp/J2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5wO7EAAAA3AAAAA8AAAAAAAAAAAAAAAAAmAIAAGRycy9k&#10;b3ducmV2LnhtbFBLBQYAAAAABAAEAPUAAACJAwAAAAA=&#10;" fillcolor="#9dc3e6" strokecolor="#9dc3e6" strokeweight="1pt">
                  <v:fill color2="#deebf7" angle="135" focus="50%" type="gradient"/>
                  <v:shadow on="t" color="#1f4e79" opacity=".5" offset="6pt,-6pt"/>
                  <v:textbox>
                    <w:txbxContent>
                      <w:p w14:paraId="55F7E194" w14:textId="77777777" w:rsidR="00E471B4" w:rsidRDefault="00E471B4" w:rsidP="00561905">
                        <w:pPr>
                          <w:jc w:val="center"/>
                        </w:pPr>
                        <w:r w:rsidRPr="003E3357">
                          <w:rPr>
                            <w:b/>
                            <w:sz w:val="20"/>
                            <w:szCs w:val="20"/>
                          </w:rPr>
                          <w:t>Encargado de Limpieza</w:t>
                        </w:r>
                        <w:r>
                          <w:t xml:space="preserve"> General</w:t>
                        </w:r>
                      </w:p>
                    </w:txbxContent>
                  </v:textbox>
                </v:roundrect>
                <v:roundrect id="AutoShape 321" o:spid="_x0000_s1114" style="position:absolute;left:4754;top:6013;width:1753;height:5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ldcMA&#10;AADcAAAADwAAAGRycy9kb3ducmV2LnhtbESPQYvCMBSE78L+h/AEL6KpiotUoyy6ojfR9eLtkTzb&#10;avNSmmyt/94sLHgcZuYbZrFqbSkaqn3hWMFomIAg1s4UnCk4/2wHMxA+IBssHZOCJ3lYLT86C0yN&#10;e/CRmlPIRISwT1FBHkKVSul1Thb90FXE0bu62mKIss6kqfER4baU4yT5lBYLjgs5VrTOSd9Pv1bB&#10;Za2bnT8n+u6/K94cJ1dz6x+U6nXbrzmIQG14h//be6NgMp7C35l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ldcMAAADcAAAADwAAAAAAAAAAAAAAAACYAgAAZHJzL2Rv&#10;d25yZXYueG1sUEsFBgAAAAAEAAQA9QAAAIgDAAAAAA==&#10;" fillcolor="#9dc3e6" strokecolor="#9dc3e6" strokeweight="1pt">
                  <v:fill color2="#deebf7" angle="135" focus="50%" type="gradient"/>
                  <v:shadow on="t" color="#1f4e79" opacity=".5" offset="6pt,-6pt"/>
                  <v:textbox>
                    <w:txbxContent>
                      <w:p w14:paraId="0C8CBE7D" w14:textId="77777777" w:rsidR="00E471B4" w:rsidRPr="003E3357" w:rsidRDefault="00E471B4" w:rsidP="00561905">
                        <w:pPr>
                          <w:jc w:val="center"/>
                          <w:rPr>
                            <w:b/>
                            <w:sz w:val="20"/>
                            <w:szCs w:val="20"/>
                          </w:rPr>
                        </w:pPr>
                        <w:r w:rsidRPr="003E3357">
                          <w:rPr>
                            <w:b/>
                            <w:sz w:val="20"/>
                            <w:szCs w:val="20"/>
                          </w:rPr>
                          <w:t>Practicante</w:t>
                        </w:r>
                      </w:p>
                    </w:txbxContent>
                  </v:textbox>
                </v:roundrect>
                <v:roundrect id="AutoShape 322" o:spid="_x0000_s1115" style="position:absolute;left:6948;top:6051;width:1753;height:5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7AsUA&#10;AADcAAAADwAAAGRycy9kb3ducmV2LnhtbESPzWrDMBCE74W+g9hCL6WRm0AormUT0pT2FuLk0tsi&#10;rX8Sa2UsxXHfvgoEchxm5hsmKybbiZEG3zpW8DZLQBBrZ1quFRz2X6/vIHxANtg5JgV/5KHIHx8y&#10;TI278I7GMtQiQtinqKAJoU+l9Lohi37meuLoVW6wGKIcamkGvES47eQ8SZbSYstxocGe1g3pU3m2&#10;Cn7Xevz2h0Sf/Kbnz92iMseXrVLPT9PqA0SgKdzDt/aPUbCYL+F6Jh4B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5/sCxQAAANwAAAAPAAAAAAAAAAAAAAAAAJgCAABkcnMv&#10;ZG93bnJldi54bWxQSwUGAAAAAAQABAD1AAAAigMAAAAA&#10;" fillcolor="#9dc3e6" strokecolor="#9dc3e6" strokeweight="1pt">
                  <v:fill color2="#deebf7" angle="135" focus="50%" type="gradient"/>
                  <v:shadow on="t" color="#1f4e79" opacity=".5" offset="6pt,-6pt"/>
                  <v:textbox>
                    <w:txbxContent>
                      <w:p w14:paraId="25A94F25" w14:textId="77777777" w:rsidR="00E471B4" w:rsidRPr="003E3357" w:rsidRDefault="00E471B4" w:rsidP="00561905">
                        <w:pPr>
                          <w:rPr>
                            <w:b/>
                            <w:sz w:val="20"/>
                            <w:szCs w:val="20"/>
                          </w:rPr>
                        </w:pPr>
                        <w:r w:rsidRPr="003E3357">
                          <w:rPr>
                            <w:b/>
                            <w:sz w:val="20"/>
                            <w:szCs w:val="20"/>
                          </w:rPr>
                          <w:t>Desarrollador</w:t>
                        </w:r>
                      </w:p>
                    </w:txbxContent>
                  </v:textbox>
                </v:roundrect>
                <v:roundrect id="AutoShape 323" o:spid="_x0000_s1116" style="position:absolute;left:9176;top:5877;width:1753;height:7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mcMA&#10;AADcAAAADwAAAGRycy9kb3ducmV2LnhtbESPQYvCMBSE78L+h/AEL6KpCq5Uoyy6ojfR9eLtkTzb&#10;avNSmmyt/94sLHgcZuYbZrFqbSkaqn3hWMFomIAg1s4UnCk4/2wHMxA+IBssHZOCJ3lYLT86C0yN&#10;e/CRmlPIRISwT1FBHkKVSul1Thb90FXE0bu62mKIss6kqfER4baU4ySZSosFx4UcK1rnpO+nX6vg&#10;stbNzp8TffffFW+Ok6u59Q9K9brt1xxEoDa8w//tvVEwGX/C35l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emcMAAADcAAAADwAAAAAAAAAAAAAAAACYAgAAZHJzL2Rv&#10;d25yZXYueG1sUEsFBgAAAAAEAAQA9QAAAIgDAAAAAA==&#10;" fillcolor="#9dc3e6" strokecolor="#9dc3e6" strokeweight="1pt">
                  <v:fill color2="#deebf7" angle="135" focus="50%" type="gradient"/>
                  <v:shadow on="t" color="#1f4e79" opacity=".5" offset="6pt,-6pt"/>
                  <v:textbox>
                    <w:txbxContent>
                      <w:p w14:paraId="2D347D45" w14:textId="77777777" w:rsidR="00E471B4" w:rsidRPr="003E3357" w:rsidRDefault="00E471B4" w:rsidP="00561905">
                        <w:pPr>
                          <w:jc w:val="center"/>
                          <w:rPr>
                            <w:b/>
                            <w:sz w:val="20"/>
                            <w:szCs w:val="20"/>
                          </w:rPr>
                        </w:pPr>
                        <w:r w:rsidRPr="003E3357">
                          <w:rPr>
                            <w:b/>
                            <w:sz w:val="20"/>
                            <w:szCs w:val="20"/>
                          </w:rPr>
                          <w:t>Auxiliar Contable</w:t>
                        </w:r>
                      </w:p>
                    </w:txbxContent>
                  </v:textbox>
                </v:roundrect>
                <v:shape id="AutoShape 324" o:spid="_x0000_s1117" type="#_x0000_t32" style="position:absolute;left:2394;top:2681;width:7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pbMMAAADcAAAADwAAAGRycy9kb3ducmV2LnhtbERPz2vCMBS+D/wfwhN2GZqqOEY1ig7G&#10;dtjFKNXjo3m2xealNFlt//vlIHj8+H6vt72tRUetrxwrmE0TEMS5MxUXCk7Hr8kHCB+QDdaOScFA&#10;Hrab0csaU+PufKBOh0LEEPYpKihDaFIpfV6SRT91DXHkrq61GCJsC2lavMdwW8t5krxLixXHhhIb&#10;+iwpv+k/q6Abzlm2/11+v/XZpTkNC62PZ63U67jfrUAE6sNT/HD/GAWLeVwbz8QjI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XaWzDAAAA3AAAAA8AAAAAAAAAAAAA&#10;AAAAoQIAAGRycy9kb3ducmV2LnhtbFBLBQYAAAAABAAEAPkAAACRAwAAAAA=&#10;" strokecolor="#9dc3e6" strokeweight="1pt">
                  <v:shadow on="t" color="#1f4e79" opacity=".5" offset="6pt,-6pt"/>
                </v:shape>
                <v:shape id="AutoShape 325" o:spid="_x0000_s1118" type="#_x0000_t32" style="position:absolute;left:5894;top:2278;width:17;height: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vM98YAAADcAAAADwAAAGRycy9kb3ducmV2LnhtbESPQWvCQBSE74X+h+UJXkrdVFHa1FVa&#10;QerBi6vEHh/Z1ySYfRuya0z+fVco9DjMzDfMct3bWnTU+sqxgpdJAoI4d6biQsHpuH1+BeEDssHa&#10;MSkYyMN69fiwxNS4Gx+o06EQEcI+RQVlCE0qpc9LsugnriGO3o9rLYYo20KaFm8Rbms5TZKFtFhx&#10;XCixoU1J+UVfrYJuOGfZ537+9dRn381pmGl9PGulxqP+4x1EoD78h//aO6NgNn2D+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zPfGAAAA3AAAAA8AAAAAAAAA&#10;AAAAAAAAoQIAAGRycy9kb3ducmV2LnhtbFBLBQYAAAAABAAEAPkAAACUAwAAAAA=&#10;" strokecolor="#9dc3e6" strokeweight="1pt">
                  <v:shadow on="t" color="#1f4e79" opacity=".5" offset="6pt,-6pt"/>
                </v:shape>
                <v:shape id="AutoShape 326" o:spid="_x0000_s1119" type="#_x0000_t32" style="position:absolute;left:2394;top:2681;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jzt8MAAADcAAAADwAAAGRycy9kb3ducmV2LnhtbERPz2vCMBS+D/wfwhN2GZq6MpHOKCrI&#10;dthlUeqOj+atLWteShNr+98vB8Hjx/d7vR1sI3rqfO1YwWKegCAunKm5VHA+HWcrED4gG2wck4KR&#10;PGw3k6c1Zsbd+Jt6HUoRQ9hnqKAKoc2k9EVFFv3ctcSR+3WdxRBhV0rT4S2G20a+JslSWqw5NlTY&#10;0qGi4k9frYJ+vOT5/uvt42XIf9rzmGp9umilnqfD7h1EoCE8xHf3p1GQpnF+PBOP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487fDAAAA3AAAAA8AAAAAAAAAAAAA&#10;AAAAoQIAAGRycy9kb3ducmV2LnhtbFBLBQYAAAAABAAEAPkAAACRAwAAAAA=&#10;" strokecolor="#9dc3e6" strokeweight="1pt">
                  <v:shadow on="t" color="#1f4e79" opacity=".5" offset="6pt,-6pt"/>
                </v:shape>
                <v:shape id="AutoShape 327" o:spid="_x0000_s1120" type="#_x0000_t32" style="position:absolute;left:9728;top:2681;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LMYAAADcAAAADwAAAGRycy9kb3ducmV2LnhtbESPQWvCQBSE74X+h+UVeil1Y4OlRFdp&#10;C6IHL64Se3xkn0lo9m3IrjH5926h4HGYmW+YxWqwjeip87VjBdNJAoK4cKbmUsHxsH79AOEDssHG&#10;MSkYycNq+fiwwMy4K++p16EUEcI+QwVVCG0mpS8qsugnriWO3tl1FkOUXSlNh9cIt418S5J3abHm&#10;uFBhS98VFb/6YhX04ynPv3azzcuQ/7THMdX6cNJKPT8Nn3MQgYZwD/+3t0ZBmk7h70w8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0VizGAAAA3AAAAA8AAAAAAAAA&#10;AAAAAAAAoQIAAGRycy9kb3ducmV2LnhtbFBLBQYAAAAABAAEAPkAAACUAwAAAAA=&#10;" strokecolor="#9dc3e6" strokeweight="1pt">
                  <v:shadow on="t" color="#1f4e79" opacity=".5" offset="6pt,-6pt"/>
                </v:shape>
                <v:shape id="AutoShape 328" o:spid="_x0000_s1121" type="#_x0000_t32" style="position:absolute;left:4839;top:2681;width:17;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IW8YAAADcAAAADwAAAGRycy9kb3ducmV2LnhtbESPQWvCQBSE74X+h+UVvJS6qcFSoqu0&#10;grQHL64Se3xkn0lo9m3IrjH5926h4HGYmW+Y5Xqwjeip87VjBa/TBARx4UzNpYLjYfvyDsIHZION&#10;Y1Iwkof16vFhiZlxV95Tr0MpIoR9hgqqENpMSl9UZNFPXUscvbPrLIYou1KaDq8Rbhs5S5I3abHm&#10;uFBhS5uKil99sQr68ZTnn7v51/OQ/7THMdX6cNJKTZ6GjwWIQEO4h//b30ZBms7g70w8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myFvGAAAA3AAAAA8AAAAAAAAA&#10;AAAAAAAAoQIAAGRycy9kb3ducmV2LnhtbFBLBQYAAAAABAAEAPkAAACUAwAAAAA=&#10;" strokecolor="#9dc3e6" strokeweight="1pt">
                  <v:shadow on="t" color="#1f4e79" opacity=".5" offset="6pt,-6pt"/>
                </v:shape>
                <v:shape id="AutoShape 329" o:spid="_x0000_s1122" type="#_x0000_t32" style="position:absolute;left:6859;top:2681;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twMYAAADcAAAADwAAAGRycy9kb3ducmV2LnhtbESPQWvCQBSE70L/w/IKvUjdtKFSoqto&#10;QdpDL10lenxkn0kw+zZk15j8+26h4HGYmW+Y5Xqwjeip87VjBS+zBARx4UzNpYLDfvf8DsIHZION&#10;Y1Iwkof16mGyxMy4G/9Qr0MpIoR9hgqqENpMSl9UZNHPXEscvbPrLIYou1KaDm8Rbhv5miRzabHm&#10;uFBhSx8VFRd9tQr68Zjn2++3z+mQn9rDmGq9P2qlnh6HzQJEoCHcw//tL6MgTV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qbcDGAAAA3AAAAA8AAAAAAAAA&#10;AAAAAAAAoQIAAGRycy9kb3ducmV2LnhtbFBLBQYAAAAABAAEAPkAAACUAwAAAAA=&#10;" strokecolor="#9dc3e6" strokeweight="1pt">
                  <v:shadow on="t" color="#1f4e79" opacity=".5" offset="6pt,-6pt"/>
                </v:shape>
                <v:shape id="AutoShape 330" o:spid="_x0000_s1123" type="#_x0000_t32" style="position:absolute;left:2484;top:3987;width:0;height: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P1tMYAAADcAAAADwAAAGRycy9kb3ducmV2LnhtbESPQUvDQBSE7wX/w/IEL8VsNCqSZltU&#10;ED146bakPT6yzySYfRuya5r8e1co9DjMzDdMsZlsJ0YafOtYwV2SgiCunGm5VrDfvd8+g/AB2WDn&#10;mBTM5GGzvloUmBt34i2NOtQiQtjnqKAJoc+l9FVDFn3ieuLofbvBYohyqKUZ8BThtpP3afokLbYc&#10;Fxrs6a2h6kf/WgXjfCjL16/Hj+VUHvv9nGm9O2ilbq6nlxWIQFO4hM/tT6Mgyx7g/0w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D9bTGAAAA3AAAAA8AAAAAAAAA&#10;AAAAAAAAoQIAAGRycy9kb3ducmV2LnhtbFBLBQYAAAAABAAEAPkAAACUAwAAAAA=&#10;" strokecolor="#9dc3e6" strokeweight="1pt">
                  <v:shadow on="t" color="#1f4e79" opacity=".5" offset="6pt,-6pt"/>
                </v:shape>
                <v:shape id="AutoShape 331" o:spid="_x0000_s1124" type="#_x0000_t32" style="position:absolute;left:4669;top:3987;width:0;height: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QL8YAAADcAAAADwAAAGRycy9kb3ducmV2LnhtbESPQWvCQBSE70L/w/IKXqRu2mAp0VXa&#10;QtFDL64Se3xkn0lo9m3IbmPy792C4HGYmW+Y1Wawjeip87VjBc/zBARx4UzNpYLj4evpDYQPyAYb&#10;x6RgJA+b9cNkhZlxF95Tr0MpIoR9hgqqENpMSl9UZNHPXUscvbPrLIYou1KaDi8Rbhv5kiSv0mLN&#10;caHClj4rKn71n1XQj6c8//hebGdD/tMex1Trw0krNX0c3pcgAg3hHr61d0ZBmi7g/0w8AnJ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PUC/GAAAA3AAAAA8AAAAAAAAA&#10;AAAAAAAAoQIAAGRycy9kb3ducmV2LnhtbFBLBQYAAAAABAAEAPkAAACUAwAAAAA=&#10;" strokecolor="#9dc3e6" strokeweight="1pt">
                  <v:shadow on="t" color="#1f4e79" opacity=".5" offset="6pt,-6pt"/>
                </v:shape>
                <v:shape id="AutoShape 332" o:spid="_x0000_s1125" type="#_x0000_t32" style="position:absolute;left:6859;top:3987;width:0;height: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3OWMYAAADcAAAADwAAAGRycy9kb3ducmV2LnhtbESPQWvCQBSE7wX/w/KEXkrdtKFSoqu0&#10;hdIevHSV6PGRfSbB7NuQ3cbk37uC4HGYmW+Y5Xqwjeip87VjBS+zBARx4UzNpYLd9vv5HYQPyAYb&#10;x6RgJA/r1eRhiZlxZ/6jXodSRAj7DBVUIbSZlL6oyKKfuZY4ekfXWQxRdqU0HZ4j3DbyNUnm0mLN&#10;caHClr4qKk763yrox32ef27efp6G/NDuxlTr7V4r9TgdPhYgAg3hHr61f42CNJ3D9Uw8An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dzljGAAAA3AAAAA8AAAAAAAAA&#10;AAAAAAAAoQIAAGRycy9kb3ducmV2LnhtbFBLBQYAAAAABAAEAPkAAACUAwAAAAA=&#10;" strokecolor="#9dc3e6" strokeweight="1pt">
                  <v:shadow on="t" color="#1f4e79" opacity=".5" offset="6pt,-6pt"/>
                </v:shape>
                <v:shape id="AutoShape 333" o:spid="_x0000_s1126" type="#_x0000_t32" style="position:absolute;left:9896;top:3987;width:0;height: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Frw8cAAADcAAAADwAAAGRycy9kb3ducmV2LnhtbESPT0vDQBTE7wW/w/IEL8VsNPiHNNui&#10;gujBS7cl7fGRfSbB7NuQXdPk27tCocdhZn7DFJvJdmKkwbeOFdwlKQjiypmWawX73fvtMwgfkA12&#10;jknBTB4266tFgblxJ97SqEMtIoR9jgqaEPpcSl81ZNEnrieO3rcbLIYoh1qaAU8Rbjt5n6aP0mLL&#10;caHBnt4aqn70r1UwzoeyfP16+FhO5bHfz5nWu4NW6uZ6elmBCDSFS/jc/jQKsuwJ/s/EIyD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UWvDxwAAANwAAAAPAAAAAAAA&#10;AAAAAAAAAKECAABkcnMvZG93bnJldi54bWxQSwUGAAAAAAQABAD5AAAAlQMAAAAA&#10;" strokecolor="#9dc3e6" strokeweight="1pt">
                  <v:shadow on="t" color="#1f4e79" opacity=".5" offset="6pt,-6pt"/>
                </v:shape>
                <v:shape id="AutoShape 334" o:spid="_x0000_s1127" type="#_x0000_t32" style="position:absolute;left:1730;top:5526;width:17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scMAAADcAAAADwAAAGRycy9kb3ducmV2LnhtbERPz2vCMBS+D/wfwhN2GZq6MpHOKCrI&#10;dthlUeqOj+atLWteShNr+98vB8Hjx/d7vR1sI3rqfO1YwWKegCAunKm5VHA+HWcrED4gG2wck4KR&#10;PGw3k6c1Zsbd+Jt6HUoRQ9hnqKAKoc2k9EVFFv3ctcSR+3WdxRBhV0rT4S2G20a+JslSWqw5NlTY&#10;0qGi4k9frYJ+vOT5/uvt42XIf9rzmGp9umilnqfD7h1EoCE8xHf3p1GQpnFtPBOP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O/7HDAAAA3AAAAA8AAAAAAAAAAAAA&#10;AAAAoQIAAGRycy9kb3ducmV2LnhtbFBLBQYAAAAABAAEAPkAAACRAwAAAAA=&#10;" strokecolor="#9dc3e6" strokeweight="1pt">
                  <v:shadow on="t" color="#1f4e79" opacity=".5" offset="6pt,-6pt"/>
                </v:shape>
                <v:shape id="AutoShape 335" o:spid="_x0000_s1128" type="#_x0000_t32" style="position:absolute;left:1730;top:5526;width:0;height: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aKsYAAADcAAAADwAAAGRycy9kb3ducmV2LnhtbESPQUvDQBSE7wX/w/IEL8VsNCiaZltU&#10;ED146bakPT6yzySYfRuya5r8e1co9DjMzDdMsZlsJ0YafOtYwV2SgiCunGm5VrDfvd8+gfAB2WDn&#10;mBTM5GGzvloUmBt34i2NOtQiQtjnqKAJoc+l9FVDFn3ieuLofbvBYohyqKUZ8BThtpP3afooLbYc&#10;Fxrs6a2h6kf/WgXjfCjL16+Hj+VUHvv9nGm9O2ilbq6nlxWIQFO4hM/tT6Mgy57h/0w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CWirGAAAA3AAAAA8AAAAAAAAA&#10;AAAAAAAAoQIAAGRycy9kb3ducmV2LnhtbFBLBQYAAAAABAAEAPkAAACUAwAAAAA=&#10;" strokecolor="#9dc3e6" strokeweight="1pt">
                  <v:shadow on="t" color="#1f4e79" opacity=".5" offset="6pt,-6pt"/>
                </v:shape>
                <v:shape id="AutoShape 336" o:spid="_x0000_s1129" type="#_x0000_t32" style="position:absolute;left:3470;top:5526;width:0;height: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6AysMAAADcAAAADwAAAGRycy9kb3ducmV2LnhtbERPz2vCMBS+D/wfwhN2GZpON5FqFCeI&#10;O+yyKNXjo3m2xealNFlt//vlMNjx4/u93va2Fh21vnKs4HWagCDOnam4UHA+HSZLED4gG6wdk4KB&#10;PGw3o6c1psY9+Js6HQoRQ9inqKAMoUml9HlJFv3UNcSRu7nWYoiwLaRp8RHDbS1nSbKQFiuODSU2&#10;tC8pv+sfq6AbLln28fV+fOmza3Me5lqfLlqp53G/W4EI1Id/8Z/70yiYv8X58Uw8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gMrDAAAA3AAAAA8AAAAAAAAAAAAA&#10;AAAAoQIAAGRycy9kb3ducmV2LnhtbFBLBQYAAAAABAAEAPkAAACRAwAAAAA=&#10;" strokecolor="#9dc3e6" strokeweight="1pt">
                  <v:shadow on="t" color="#1f4e79" opacity=".5" offset="6pt,-6pt"/>
                </v:shape>
                <v:shape id="AutoShape 337" o:spid="_x0000_s1130" type="#_x0000_t32" style="position:absolute;left:2484;top:5235;width:0;height: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lUcYAAADcAAAADwAAAGRycy9kb3ducmV2LnhtbESPQWvCQBSE7wX/w/IEL0U3aisldRUV&#10;ij300lVij4/saxLMvg3ZbUz+vVso9DjMzDfMetvbWnTU+sqxgvksAUGcO1NxoeB8epu+gPAB2WDt&#10;mBQM5GG7GT2sMTXuxp/U6VCICGGfooIyhCaV0uclWfQz1xBH79u1FkOUbSFNi7cIt7VcJMlKWqw4&#10;LpTY0KGk/Kp/rIJuuGTZ/uP5+NhnX815WGp9umilJuN+9woiUB/+w3/td6Ng+TSH3zPxCMjN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JVHGAAAA3AAAAA8AAAAAAAAA&#10;AAAAAAAAoQIAAGRycy9kb3ducmV2LnhtbFBLBQYAAAAABAAEAPkAAACUAwAAAAA=&#10;" strokecolor="#9dc3e6" strokeweight="1pt">
                  <v:shadow on="t" color="#1f4e79" opacity=".5" offset="6pt,-6pt"/>
                </v:shape>
                <v:shape id="AutoShape 338" o:spid="_x0000_s1131" type="#_x0000_t32" style="position:absolute;left:5682;top:5660;width:2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7JscAAADcAAAADwAAAGRycy9kb3ducmV2LnhtbESPT2vCQBTE74V+h+UJXkrd1D+lpK7S&#10;ClIPXlwl9vjIvibB7NuQXWPy7btCocdhZn7DLNe9rUVHra8cK3iZJCCIc2cqLhScjtvnNxA+IBus&#10;HZOCgTysV48PS0yNu/GBOh0KESHsU1RQhtCkUvq8JIt+4hri6P241mKIsi2kafEW4baW0yR5lRYr&#10;jgslNrQpKb/oq1XQDecs+9wvvp767Ls5DTOtj2et1HjUf7yDCNSH//Bfe2cUzOZTuJ+JR0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ILsmxwAAANwAAAAPAAAAAAAA&#10;AAAAAAAAAKECAABkcnMvZG93bnJldi54bWxQSwUGAAAAAAQABAD5AAAAlQMAAAAA&#10;" strokecolor="#9dc3e6" strokeweight="1pt">
                  <v:shadow on="t" color="#1f4e79" opacity=".5" offset="6pt,-6pt"/>
                </v:shape>
                <v:shape id="AutoShape 339" o:spid="_x0000_s1132" type="#_x0000_t32" style="position:absolute;left:6859;top:5319;width:0;height: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wevcYAAADcAAAADwAAAGRycy9kb3ducmV2LnhtbESPQUvDQBSE7wX/w/IEL8VsNCqSZltU&#10;ED146bakPT6yzySYfRuya5r8e1co9DjMzDdMsZlsJ0YafOtYwV2SgiCunGm5VrDfvd8+g/AB2WDn&#10;mBTM5GGzvloUmBt34i2NOtQiQtjnqKAJoc+l9FVDFn3ieuLofbvBYohyqKUZ8BThtpP3afokLbYc&#10;Fxrs6a2h6kf/WgXjfCjL16/Hj+VUHvv9nGm9O2ilbq6nlxWIQFO4hM/tT6Mge8jg/0w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sHr3GAAAA3AAAAA8AAAAAAAAA&#10;AAAAAAAAoQIAAGRycy9kb3ducmV2LnhtbFBLBQYAAAAABAAEAPkAAACUAwAAAAA=&#10;" strokecolor="#9dc3e6" strokeweight="1pt">
                  <v:shadow on="t" color="#1f4e79" opacity=".5" offset="6pt,-6pt"/>
                </v:shape>
                <v:shape id="AutoShape 340" o:spid="_x0000_s1133" type="#_x0000_t32" style="position:absolute;left:5682;top:5660;width:0;height: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WGycYAAADcAAAADwAAAGRycy9kb3ducmV2LnhtbESPQWvCQBSE7wX/w/IEL0U3VSsldRUr&#10;lPbgpavEHh/Z1ySYfRuya0z+fVco9DjMzDfMetvbWnTU+sqxgqdZAoI4d6biQsHp+D59AeEDssHa&#10;MSkYyMN2M3pYY2rcjb+o06EQEcI+RQVlCE0qpc9LsuhnriGO3o9rLYYo20KaFm8Rbms5T5KVtFhx&#10;XCixoX1J+UVfrYJuOGfZ2+H547HPvpvTsND6eNZKTcb97hVEoD78h//an0bBYrmE+5l4BO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hsnGAAAA3AAAAA8AAAAAAAAA&#10;AAAAAAAAoQIAAGRycy9kb3ducmV2LnhtbFBLBQYAAAAABAAEAPkAAACUAwAAAAA=&#10;" strokecolor="#9dc3e6" strokeweight="1pt">
                  <v:shadow on="t" color="#1f4e79" opacity=".5" offset="6pt,-6pt"/>
                </v:shape>
                <v:shape id="AutoShape 341" o:spid="_x0000_s1134" type="#_x0000_t32" style="position:absolute;left:7824;top:5660;width:0;height: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kjUsYAAADcAAAADwAAAGRycy9kb3ducmV2LnhtbESPQWvCQBSE7wX/w/IEL0U31SoldRUr&#10;lPbgpavEHh/Z1ySYfRuya0z+fVco9DjMzDfMetvbWnTU+sqxgqdZAoI4d6biQsHp+D59AeEDssHa&#10;MSkYyMN2M3pYY2rcjb+o06EQEcI+RQVlCE0qpc9LsuhnriGO3o9rLYYo20KaFm8Rbms5T5KVtFhx&#10;XCixoX1J+UVfrYJuOGfZ22H58dhn381pWGh9PGulJuN+9woiUB/+w3/tT6Ng8byE+5l4BO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JI1LGAAAA3AAAAA8AAAAAAAAA&#10;AAAAAAAAoQIAAGRycy9kb3ducmV2LnhtbFBLBQYAAAAABAAEAPkAAACUAwAAAAA=&#10;" strokecolor="#9dc3e6" strokeweight="1pt">
                  <v:shadow on="t" color="#1f4e79" opacity=".5" offset="6pt,-6pt"/>
                </v:shape>
                <v:shape id="AutoShape 342" o:spid="_x0000_s1135" type="#_x0000_t32" style="position:absolute;left:9896;top:5319;width:0;height: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u9JcYAAADcAAAADwAAAGRycy9kb3ducmV2LnhtbESPQWvCQBSE74L/YXlCL1I3ra2U1FWq&#10;IO2hl64Se3xkn0kw+zZk15j8+25B8DjMzDfMct3bWnTU+sqxgqdZAoI4d6biQsFhv3t8A+EDssHa&#10;MSkYyMN6NR4tMTXuyj/U6VCICGGfooIyhCaV0uclWfQz1xBH7+RaiyHKtpCmxWuE21o+J8lCWqw4&#10;LpTY0Lak/KwvVkE3HLNs8/36Oe2z3+YwzLXeH7VSD5P+4x1EoD7cw7f2l1Ewf1nA/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bvSXGAAAA3AAAAA8AAAAAAAAA&#10;AAAAAAAAoQIAAGRycy9kb3ducmV2LnhtbFBLBQYAAAAABAAEAPkAAACUAwAAAAA=&#10;" strokecolor="#9dc3e6" strokeweight="1pt">
                  <v:shadow on="t" color="#1f4e79" opacity=".5" offset="6pt,-6pt"/>
                </v:shape>
              </v:group>
            </w:pict>
          </mc:Fallback>
        </mc:AlternateContent>
      </w:r>
      <w:bookmarkStart w:id="187" w:name="_Toc342311995"/>
      <w:bookmarkStart w:id="188" w:name="_Toc397920427"/>
      <w:bookmarkStart w:id="189" w:name="_Toc401332147"/>
    </w:p>
    <w:p w14:paraId="13532F9B" w14:textId="77777777" w:rsidR="00561905" w:rsidRPr="006B7A34" w:rsidRDefault="00561905" w:rsidP="00561905">
      <w:pPr>
        <w:rPr>
          <w:b/>
          <w:color w:val="2E74B5"/>
        </w:rPr>
      </w:pPr>
    </w:p>
    <w:p w14:paraId="79560D5E" w14:textId="77777777" w:rsidR="00561905" w:rsidRPr="006B7A34" w:rsidRDefault="00561905" w:rsidP="00561905">
      <w:pPr>
        <w:rPr>
          <w:b/>
          <w:color w:val="2E74B5"/>
        </w:rPr>
      </w:pPr>
    </w:p>
    <w:p w14:paraId="754BDAF6" w14:textId="77777777" w:rsidR="00561905" w:rsidRPr="006B7A34" w:rsidRDefault="00561905" w:rsidP="00561905">
      <w:pPr>
        <w:rPr>
          <w:b/>
          <w:color w:val="2E74B5"/>
        </w:rPr>
      </w:pPr>
    </w:p>
    <w:p w14:paraId="7A1C0D78" w14:textId="77777777" w:rsidR="00561905" w:rsidRPr="006B7A34" w:rsidRDefault="00561905" w:rsidP="00561905">
      <w:pPr>
        <w:rPr>
          <w:b/>
          <w:color w:val="2E74B5"/>
        </w:rPr>
      </w:pPr>
    </w:p>
    <w:p w14:paraId="213DA969" w14:textId="77777777" w:rsidR="00561905" w:rsidRPr="006B7A34" w:rsidRDefault="00561905" w:rsidP="00561905">
      <w:pPr>
        <w:rPr>
          <w:b/>
          <w:color w:val="2E74B5"/>
        </w:rPr>
      </w:pPr>
    </w:p>
    <w:p w14:paraId="57C796C8" w14:textId="77777777" w:rsidR="005E5911" w:rsidRDefault="005E5911" w:rsidP="00561905">
      <w:pPr>
        <w:rPr>
          <w:b/>
          <w:color w:val="2E74B5"/>
        </w:rPr>
      </w:pPr>
    </w:p>
    <w:p w14:paraId="5598DB83" w14:textId="77777777" w:rsidR="00561905" w:rsidRPr="00062705" w:rsidRDefault="00561905" w:rsidP="00561905">
      <w:r w:rsidRPr="006B7A34">
        <w:rPr>
          <w:b/>
          <w:color w:val="2E74B5"/>
        </w:rPr>
        <w:lastRenderedPageBreak/>
        <w:t>6.1.3. Planilla laboral</w:t>
      </w:r>
      <w:bookmarkEnd w:id="187"/>
      <w:bookmarkEnd w:id="188"/>
      <w:bookmarkEnd w:id="189"/>
    </w:p>
    <w:tbl>
      <w:tblPr>
        <w:tblW w:w="0" w:type="auto"/>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ook w:val="04A0" w:firstRow="1" w:lastRow="0" w:firstColumn="1" w:lastColumn="0" w:noHBand="0" w:noVBand="1"/>
      </w:tblPr>
      <w:tblGrid>
        <w:gridCol w:w="6345"/>
        <w:gridCol w:w="1510"/>
      </w:tblGrid>
      <w:tr w:rsidR="00561905" w:rsidRPr="006B7A34" w14:paraId="4ABF6D5C" w14:textId="77777777" w:rsidTr="006B7A34">
        <w:tc>
          <w:tcPr>
            <w:tcW w:w="6345" w:type="dxa"/>
            <w:shd w:val="clear" w:color="auto" w:fill="D6E6F4"/>
          </w:tcPr>
          <w:p w14:paraId="642A1D89" w14:textId="77777777" w:rsidR="00561905" w:rsidRPr="006B7A34" w:rsidRDefault="00561905" w:rsidP="006B7A34">
            <w:pPr>
              <w:spacing w:after="120" w:line="240" w:lineRule="auto"/>
              <w:jc w:val="center"/>
              <w:rPr>
                <w:rFonts w:cs="Arial"/>
                <w:b/>
                <w:bCs/>
              </w:rPr>
            </w:pPr>
            <w:r w:rsidRPr="006B7A34">
              <w:rPr>
                <w:rFonts w:cs="Arial"/>
                <w:b/>
                <w:bCs/>
              </w:rPr>
              <w:t>DETALLE</w:t>
            </w:r>
          </w:p>
        </w:tc>
        <w:tc>
          <w:tcPr>
            <w:tcW w:w="1510" w:type="dxa"/>
            <w:shd w:val="clear" w:color="auto" w:fill="D6E6F4"/>
          </w:tcPr>
          <w:p w14:paraId="3EBBEEA8" w14:textId="77777777" w:rsidR="00561905" w:rsidRPr="006B7A34" w:rsidRDefault="00561905" w:rsidP="006B7A34">
            <w:pPr>
              <w:spacing w:after="120" w:line="240" w:lineRule="auto"/>
              <w:jc w:val="center"/>
              <w:rPr>
                <w:rFonts w:cs="Arial"/>
                <w:b/>
                <w:bCs/>
              </w:rPr>
            </w:pPr>
            <w:r w:rsidRPr="006B7A34">
              <w:rPr>
                <w:rFonts w:cs="Arial"/>
                <w:b/>
                <w:bCs/>
              </w:rPr>
              <w:t>CANTIDAD</w:t>
            </w:r>
          </w:p>
        </w:tc>
      </w:tr>
      <w:tr w:rsidR="00561905" w:rsidRPr="006B7A34" w14:paraId="1A9109FC" w14:textId="77777777" w:rsidTr="006B7A34">
        <w:tc>
          <w:tcPr>
            <w:tcW w:w="6345" w:type="dxa"/>
            <w:shd w:val="clear" w:color="auto" w:fill="ADCCEA"/>
          </w:tcPr>
          <w:p w14:paraId="2CD34375" w14:textId="77777777" w:rsidR="00561905" w:rsidRPr="006B7A34" w:rsidRDefault="00561905" w:rsidP="006B7A34">
            <w:pPr>
              <w:spacing w:after="120" w:line="240" w:lineRule="auto"/>
              <w:jc w:val="center"/>
              <w:rPr>
                <w:rFonts w:cs="Arial"/>
                <w:b/>
                <w:bCs/>
              </w:rPr>
            </w:pPr>
            <w:r w:rsidRPr="006B7A34">
              <w:rPr>
                <w:rFonts w:cs="Arial"/>
                <w:b/>
                <w:bCs/>
              </w:rPr>
              <w:t>GERENCIAS FUNCIONALES</w:t>
            </w:r>
          </w:p>
        </w:tc>
        <w:tc>
          <w:tcPr>
            <w:tcW w:w="1510" w:type="dxa"/>
            <w:shd w:val="clear" w:color="auto" w:fill="ADCCEA"/>
          </w:tcPr>
          <w:p w14:paraId="3FCF9B99" w14:textId="77777777" w:rsidR="00561905" w:rsidRPr="006B7A34" w:rsidRDefault="00561905" w:rsidP="006B7A34">
            <w:pPr>
              <w:spacing w:after="120" w:line="240" w:lineRule="auto"/>
              <w:jc w:val="center"/>
              <w:rPr>
                <w:rFonts w:cs="Arial"/>
              </w:rPr>
            </w:pPr>
          </w:p>
        </w:tc>
      </w:tr>
      <w:tr w:rsidR="00561905" w:rsidRPr="006B7A34" w14:paraId="1C0F0A0E" w14:textId="77777777" w:rsidTr="006B7A34">
        <w:tc>
          <w:tcPr>
            <w:tcW w:w="6345" w:type="dxa"/>
            <w:shd w:val="clear" w:color="auto" w:fill="D6E6F4"/>
          </w:tcPr>
          <w:p w14:paraId="4938D460" w14:textId="77777777" w:rsidR="00561905" w:rsidRPr="006B7A34" w:rsidRDefault="00561905" w:rsidP="006B7A34">
            <w:pPr>
              <w:spacing w:after="120" w:line="240" w:lineRule="auto"/>
              <w:rPr>
                <w:rFonts w:cs="Arial"/>
                <w:bCs/>
              </w:rPr>
            </w:pPr>
            <w:r w:rsidRPr="006B7A34">
              <w:rPr>
                <w:rFonts w:cs="Arial"/>
                <w:bCs/>
              </w:rPr>
              <w:t>Gerente General</w:t>
            </w:r>
          </w:p>
        </w:tc>
        <w:tc>
          <w:tcPr>
            <w:tcW w:w="1510" w:type="dxa"/>
            <w:shd w:val="clear" w:color="auto" w:fill="D6E6F4"/>
          </w:tcPr>
          <w:p w14:paraId="243839D3" w14:textId="77777777" w:rsidR="00561905" w:rsidRPr="006B7A34" w:rsidRDefault="00561905" w:rsidP="006B7A34">
            <w:pPr>
              <w:spacing w:after="120" w:line="240" w:lineRule="auto"/>
              <w:jc w:val="center"/>
              <w:rPr>
                <w:rFonts w:cs="Arial"/>
              </w:rPr>
            </w:pPr>
            <w:r w:rsidRPr="006B7A34">
              <w:rPr>
                <w:rFonts w:cs="Arial"/>
              </w:rPr>
              <w:t>1</w:t>
            </w:r>
          </w:p>
        </w:tc>
      </w:tr>
      <w:tr w:rsidR="00561905" w:rsidRPr="006B7A34" w14:paraId="0CDD5F28" w14:textId="77777777" w:rsidTr="006B7A34">
        <w:tc>
          <w:tcPr>
            <w:tcW w:w="6345" w:type="dxa"/>
            <w:shd w:val="clear" w:color="auto" w:fill="ADCCEA"/>
          </w:tcPr>
          <w:p w14:paraId="0801699F" w14:textId="77777777" w:rsidR="00561905" w:rsidRPr="006B7A34" w:rsidRDefault="00561905" w:rsidP="006B7A34">
            <w:pPr>
              <w:spacing w:after="120" w:line="240" w:lineRule="auto"/>
              <w:rPr>
                <w:rFonts w:cs="Arial"/>
                <w:bCs/>
              </w:rPr>
            </w:pPr>
            <w:r w:rsidRPr="006B7A34">
              <w:rPr>
                <w:rFonts w:cs="Arial"/>
                <w:bCs/>
              </w:rPr>
              <w:t>Gerente de Recursos Humanos</w:t>
            </w:r>
          </w:p>
        </w:tc>
        <w:tc>
          <w:tcPr>
            <w:tcW w:w="1510" w:type="dxa"/>
            <w:shd w:val="clear" w:color="auto" w:fill="ADCCEA"/>
          </w:tcPr>
          <w:p w14:paraId="393DA485" w14:textId="77777777" w:rsidR="00561905" w:rsidRPr="006B7A34" w:rsidRDefault="00561905" w:rsidP="006B7A34">
            <w:pPr>
              <w:spacing w:after="120" w:line="240" w:lineRule="auto"/>
              <w:jc w:val="center"/>
              <w:rPr>
                <w:rFonts w:cs="Arial"/>
              </w:rPr>
            </w:pPr>
            <w:r w:rsidRPr="006B7A34">
              <w:rPr>
                <w:rFonts w:cs="Arial"/>
              </w:rPr>
              <w:t>1</w:t>
            </w:r>
          </w:p>
        </w:tc>
      </w:tr>
      <w:tr w:rsidR="00561905" w:rsidRPr="006B7A34" w14:paraId="5F63D07E" w14:textId="77777777" w:rsidTr="006B7A34">
        <w:tc>
          <w:tcPr>
            <w:tcW w:w="6345" w:type="dxa"/>
            <w:shd w:val="clear" w:color="auto" w:fill="D6E6F4"/>
          </w:tcPr>
          <w:p w14:paraId="23983708" w14:textId="77777777" w:rsidR="00561905" w:rsidRPr="006B7A34" w:rsidRDefault="00561905" w:rsidP="006B7A34">
            <w:pPr>
              <w:spacing w:after="120" w:line="240" w:lineRule="auto"/>
              <w:rPr>
                <w:rFonts w:cs="Arial"/>
                <w:bCs/>
              </w:rPr>
            </w:pPr>
            <w:r w:rsidRPr="006B7A34">
              <w:rPr>
                <w:rFonts w:cs="Arial"/>
                <w:bCs/>
              </w:rPr>
              <w:t>Gerente de Finanzas</w:t>
            </w:r>
          </w:p>
        </w:tc>
        <w:tc>
          <w:tcPr>
            <w:tcW w:w="1510" w:type="dxa"/>
            <w:shd w:val="clear" w:color="auto" w:fill="D6E6F4"/>
          </w:tcPr>
          <w:p w14:paraId="2183FBE9" w14:textId="77777777" w:rsidR="00561905" w:rsidRPr="006B7A34" w:rsidRDefault="00561905" w:rsidP="006B7A34">
            <w:pPr>
              <w:spacing w:after="120" w:line="240" w:lineRule="auto"/>
              <w:jc w:val="center"/>
              <w:rPr>
                <w:rFonts w:cs="Arial"/>
              </w:rPr>
            </w:pPr>
            <w:r w:rsidRPr="006B7A34">
              <w:rPr>
                <w:rFonts w:cs="Arial"/>
              </w:rPr>
              <w:t>1</w:t>
            </w:r>
          </w:p>
        </w:tc>
      </w:tr>
      <w:tr w:rsidR="00561905" w:rsidRPr="006B7A34" w14:paraId="44578E55" w14:textId="77777777" w:rsidTr="006B7A34">
        <w:tc>
          <w:tcPr>
            <w:tcW w:w="6345" w:type="dxa"/>
            <w:shd w:val="clear" w:color="auto" w:fill="ADCCEA"/>
          </w:tcPr>
          <w:p w14:paraId="13424A1E" w14:textId="77777777" w:rsidR="00561905" w:rsidRPr="006B7A34" w:rsidRDefault="00561905" w:rsidP="006B7A34">
            <w:pPr>
              <w:spacing w:after="120" w:line="240" w:lineRule="auto"/>
              <w:rPr>
                <w:rFonts w:cs="Arial"/>
                <w:bCs/>
              </w:rPr>
            </w:pPr>
            <w:r w:rsidRPr="006B7A34">
              <w:rPr>
                <w:rFonts w:cs="Arial"/>
                <w:bCs/>
              </w:rPr>
              <w:t xml:space="preserve">Gerente de Producción </w:t>
            </w:r>
          </w:p>
        </w:tc>
        <w:tc>
          <w:tcPr>
            <w:tcW w:w="1510" w:type="dxa"/>
            <w:shd w:val="clear" w:color="auto" w:fill="ADCCEA"/>
          </w:tcPr>
          <w:p w14:paraId="71221A4A" w14:textId="77777777" w:rsidR="00561905" w:rsidRPr="006B7A34" w:rsidRDefault="00561905" w:rsidP="006B7A34">
            <w:pPr>
              <w:spacing w:after="120" w:line="240" w:lineRule="auto"/>
              <w:jc w:val="center"/>
              <w:rPr>
                <w:rFonts w:cs="Arial"/>
              </w:rPr>
            </w:pPr>
            <w:r w:rsidRPr="006B7A34">
              <w:rPr>
                <w:rFonts w:cs="Arial"/>
              </w:rPr>
              <w:t>1</w:t>
            </w:r>
          </w:p>
        </w:tc>
      </w:tr>
      <w:tr w:rsidR="00561905" w:rsidRPr="006B7A34" w14:paraId="6942711D" w14:textId="77777777" w:rsidTr="006B7A34">
        <w:tc>
          <w:tcPr>
            <w:tcW w:w="6345" w:type="dxa"/>
            <w:shd w:val="clear" w:color="auto" w:fill="D6E6F4"/>
          </w:tcPr>
          <w:p w14:paraId="6DFC19AF" w14:textId="77777777" w:rsidR="00561905" w:rsidRPr="006B7A34" w:rsidRDefault="00561905" w:rsidP="006B7A34">
            <w:pPr>
              <w:spacing w:after="120" w:line="240" w:lineRule="auto"/>
              <w:rPr>
                <w:rFonts w:cs="Arial"/>
                <w:bCs/>
              </w:rPr>
            </w:pPr>
            <w:r w:rsidRPr="006B7A34">
              <w:rPr>
                <w:rFonts w:cs="Arial"/>
                <w:bCs/>
              </w:rPr>
              <w:t>Gerente de Marketing</w:t>
            </w:r>
          </w:p>
        </w:tc>
        <w:tc>
          <w:tcPr>
            <w:tcW w:w="1510" w:type="dxa"/>
            <w:shd w:val="clear" w:color="auto" w:fill="D6E6F4"/>
          </w:tcPr>
          <w:p w14:paraId="7B72415C" w14:textId="77777777" w:rsidR="00561905" w:rsidRPr="006B7A34" w:rsidRDefault="00561905" w:rsidP="006B7A34">
            <w:pPr>
              <w:spacing w:after="120" w:line="240" w:lineRule="auto"/>
              <w:jc w:val="center"/>
              <w:rPr>
                <w:rFonts w:cs="Arial"/>
              </w:rPr>
            </w:pPr>
            <w:r w:rsidRPr="006B7A34">
              <w:rPr>
                <w:rFonts w:cs="Arial"/>
              </w:rPr>
              <w:t>1</w:t>
            </w:r>
          </w:p>
        </w:tc>
      </w:tr>
      <w:tr w:rsidR="00561905" w:rsidRPr="006B7A34" w14:paraId="16888302" w14:textId="77777777" w:rsidTr="006B7A34">
        <w:tc>
          <w:tcPr>
            <w:tcW w:w="6345" w:type="dxa"/>
            <w:shd w:val="clear" w:color="auto" w:fill="ADCCEA"/>
          </w:tcPr>
          <w:p w14:paraId="34FA47C4" w14:textId="77777777" w:rsidR="00561905" w:rsidRPr="006B7A34" w:rsidRDefault="00561905" w:rsidP="006B7A34">
            <w:pPr>
              <w:spacing w:after="120" w:line="240" w:lineRule="auto"/>
              <w:jc w:val="center"/>
              <w:rPr>
                <w:rFonts w:cs="Arial"/>
                <w:b/>
                <w:bCs/>
              </w:rPr>
            </w:pPr>
            <w:r w:rsidRPr="006B7A34">
              <w:rPr>
                <w:rFonts w:cs="Arial"/>
                <w:b/>
                <w:bCs/>
              </w:rPr>
              <w:t>PERSONAL PRODUCCIÓN</w:t>
            </w:r>
          </w:p>
        </w:tc>
        <w:tc>
          <w:tcPr>
            <w:tcW w:w="1510" w:type="dxa"/>
            <w:shd w:val="clear" w:color="auto" w:fill="ADCCEA"/>
          </w:tcPr>
          <w:p w14:paraId="00A00911" w14:textId="77777777" w:rsidR="00561905" w:rsidRPr="006B7A34" w:rsidRDefault="00561905" w:rsidP="006B7A34">
            <w:pPr>
              <w:spacing w:after="120" w:line="240" w:lineRule="auto"/>
              <w:jc w:val="center"/>
              <w:rPr>
                <w:rFonts w:cs="Arial"/>
              </w:rPr>
            </w:pPr>
          </w:p>
        </w:tc>
      </w:tr>
      <w:tr w:rsidR="00561905" w:rsidRPr="006B7A34" w14:paraId="5149A28C" w14:textId="77777777" w:rsidTr="006B7A34">
        <w:tc>
          <w:tcPr>
            <w:tcW w:w="6345" w:type="dxa"/>
            <w:shd w:val="clear" w:color="auto" w:fill="D6E6F4"/>
          </w:tcPr>
          <w:p w14:paraId="0E168F31" w14:textId="77777777" w:rsidR="00561905" w:rsidRPr="006B7A34" w:rsidRDefault="00561905" w:rsidP="006B7A34">
            <w:pPr>
              <w:spacing w:after="120" w:line="240" w:lineRule="auto"/>
              <w:rPr>
                <w:rFonts w:cs="Arial"/>
                <w:bCs/>
              </w:rPr>
            </w:pPr>
            <w:r w:rsidRPr="006B7A34">
              <w:rPr>
                <w:rFonts w:cs="Arial"/>
                <w:bCs/>
              </w:rPr>
              <w:t>Desarrollador</w:t>
            </w:r>
          </w:p>
        </w:tc>
        <w:tc>
          <w:tcPr>
            <w:tcW w:w="1510" w:type="dxa"/>
            <w:shd w:val="clear" w:color="auto" w:fill="D6E6F4"/>
          </w:tcPr>
          <w:p w14:paraId="127FF0E8" w14:textId="77777777" w:rsidR="00561905" w:rsidRPr="006B7A34" w:rsidRDefault="00561905" w:rsidP="006B7A34">
            <w:pPr>
              <w:spacing w:after="120" w:line="240" w:lineRule="auto"/>
              <w:jc w:val="center"/>
              <w:rPr>
                <w:rFonts w:cs="Arial"/>
              </w:rPr>
            </w:pPr>
            <w:r w:rsidRPr="006B7A34">
              <w:rPr>
                <w:rFonts w:cs="Arial"/>
              </w:rPr>
              <w:t>4</w:t>
            </w:r>
          </w:p>
        </w:tc>
      </w:tr>
      <w:tr w:rsidR="00561905" w:rsidRPr="006B7A34" w14:paraId="2F5CBC3C" w14:textId="77777777" w:rsidTr="006B7A34">
        <w:tc>
          <w:tcPr>
            <w:tcW w:w="6345" w:type="dxa"/>
            <w:shd w:val="clear" w:color="auto" w:fill="ADCCEA"/>
          </w:tcPr>
          <w:p w14:paraId="10EDC824" w14:textId="77777777" w:rsidR="00561905" w:rsidRPr="006B7A34" w:rsidRDefault="00561905" w:rsidP="006B7A34">
            <w:pPr>
              <w:spacing w:after="120" w:line="240" w:lineRule="auto"/>
              <w:jc w:val="center"/>
              <w:rPr>
                <w:rFonts w:cs="Arial"/>
                <w:b/>
                <w:bCs/>
              </w:rPr>
            </w:pPr>
            <w:r w:rsidRPr="006B7A34">
              <w:rPr>
                <w:rFonts w:cs="Arial"/>
                <w:b/>
                <w:bCs/>
              </w:rPr>
              <w:t>PERSONAL ADMINISTRATIVO</w:t>
            </w:r>
          </w:p>
        </w:tc>
        <w:tc>
          <w:tcPr>
            <w:tcW w:w="1510" w:type="dxa"/>
            <w:shd w:val="clear" w:color="auto" w:fill="ADCCEA"/>
          </w:tcPr>
          <w:p w14:paraId="0D23BED5" w14:textId="77777777" w:rsidR="00561905" w:rsidRPr="006B7A34" w:rsidRDefault="00561905" w:rsidP="006B7A34">
            <w:pPr>
              <w:spacing w:after="120" w:line="240" w:lineRule="auto"/>
              <w:rPr>
                <w:rFonts w:cs="Arial"/>
              </w:rPr>
            </w:pPr>
          </w:p>
        </w:tc>
      </w:tr>
      <w:tr w:rsidR="00561905" w:rsidRPr="006B7A34" w14:paraId="4D4A4B24" w14:textId="77777777" w:rsidTr="006B7A34">
        <w:tc>
          <w:tcPr>
            <w:tcW w:w="6345" w:type="dxa"/>
            <w:shd w:val="clear" w:color="auto" w:fill="D6E6F4"/>
          </w:tcPr>
          <w:p w14:paraId="13AE0EE2" w14:textId="77777777" w:rsidR="00561905" w:rsidRPr="006B7A34" w:rsidRDefault="00561905" w:rsidP="006B7A34">
            <w:pPr>
              <w:spacing w:after="120" w:line="240" w:lineRule="auto"/>
              <w:rPr>
                <w:rFonts w:cs="Arial"/>
                <w:b/>
                <w:bCs/>
              </w:rPr>
            </w:pPr>
            <w:r w:rsidRPr="006B7A34">
              <w:rPr>
                <w:rFonts w:cs="Arial"/>
                <w:bCs/>
              </w:rPr>
              <w:t>Secretaria</w:t>
            </w:r>
          </w:p>
        </w:tc>
        <w:tc>
          <w:tcPr>
            <w:tcW w:w="1510" w:type="dxa"/>
            <w:shd w:val="clear" w:color="auto" w:fill="D6E6F4"/>
          </w:tcPr>
          <w:p w14:paraId="177DB9B6" w14:textId="77777777" w:rsidR="00561905" w:rsidRPr="006B7A34" w:rsidRDefault="00561905" w:rsidP="006B7A34">
            <w:pPr>
              <w:spacing w:after="120" w:line="240" w:lineRule="auto"/>
              <w:jc w:val="center"/>
              <w:rPr>
                <w:rFonts w:cs="Arial"/>
              </w:rPr>
            </w:pPr>
            <w:r w:rsidRPr="006B7A34">
              <w:rPr>
                <w:rFonts w:cs="Arial"/>
              </w:rPr>
              <w:t>1</w:t>
            </w:r>
          </w:p>
        </w:tc>
      </w:tr>
      <w:tr w:rsidR="00561905" w:rsidRPr="006B7A34" w14:paraId="3CE241D3" w14:textId="77777777" w:rsidTr="006B7A34">
        <w:tc>
          <w:tcPr>
            <w:tcW w:w="6345" w:type="dxa"/>
            <w:shd w:val="clear" w:color="auto" w:fill="ADCCEA"/>
          </w:tcPr>
          <w:p w14:paraId="36317D9E" w14:textId="77777777" w:rsidR="00561905" w:rsidRPr="006B7A34" w:rsidRDefault="00561905" w:rsidP="006B7A34">
            <w:pPr>
              <w:spacing w:after="120" w:line="240" w:lineRule="auto"/>
              <w:rPr>
                <w:rFonts w:cs="Arial"/>
                <w:b/>
                <w:bCs/>
              </w:rPr>
            </w:pPr>
            <w:r w:rsidRPr="006B7A34">
              <w:rPr>
                <w:rFonts w:cs="Arial"/>
                <w:b/>
                <w:bCs/>
              </w:rPr>
              <w:t>TOTAL DE RECURSOS HUMANOS</w:t>
            </w:r>
          </w:p>
        </w:tc>
        <w:tc>
          <w:tcPr>
            <w:tcW w:w="1510" w:type="dxa"/>
            <w:shd w:val="clear" w:color="auto" w:fill="ADCCEA"/>
          </w:tcPr>
          <w:p w14:paraId="23ACF290" w14:textId="77777777" w:rsidR="00561905" w:rsidRPr="006B7A34" w:rsidRDefault="00561905" w:rsidP="006B7A34">
            <w:pPr>
              <w:keepNext/>
              <w:spacing w:after="120" w:line="240" w:lineRule="auto"/>
              <w:jc w:val="center"/>
              <w:rPr>
                <w:rFonts w:cs="Arial"/>
              </w:rPr>
            </w:pPr>
            <w:r w:rsidRPr="006B7A34">
              <w:rPr>
                <w:rFonts w:cs="Arial"/>
              </w:rPr>
              <w:t>10</w:t>
            </w:r>
          </w:p>
        </w:tc>
      </w:tr>
    </w:tbl>
    <w:p w14:paraId="4F040861" w14:textId="77777777" w:rsidR="00561905" w:rsidRPr="00A7178B" w:rsidRDefault="00561905" w:rsidP="00561905">
      <w:pPr>
        <w:pStyle w:val="Descripcin"/>
      </w:pPr>
      <w:bookmarkStart w:id="190" w:name="_Toc401331105"/>
      <w:r>
        <w:t xml:space="preserve">Tabla </w:t>
      </w:r>
      <w:fldSimple w:instr=" SEQ Tabla \* ARABIC ">
        <w:r>
          <w:rPr>
            <w:noProof/>
          </w:rPr>
          <w:t>24</w:t>
        </w:r>
      </w:fldSimple>
      <w:r>
        <w:t>: planilla laboral</w:t>
      </w:r>
      <w:bookmarkEnd w:id="190"/>
    </w:p>
    <w:p w14:paraId="68C24B13" w14:textId="77777777" w:rsidR="00561905" w:rsidRPr="006B7A34" w:rsidRDefault="00561905" w:rsidP="00561905">
      <w:pPr>
        <w:pStyle w:val="Ttulo3"/>
        <w:rPr>
          <w:rFonts w:ascii="Calibri" w:hAnsi="Calibri"/>
          <w:b/>
          <w:color w:val="2E74B5"/>
        </w:rPr>
      </w:pPr>
      <w:bookmarkStart w:id="191" w:name="_Toc401332148"/>
      <w:bookmarkStart w:id="192" w:name="_Toc497673447"/>
      <w:r w:rsidRPr="006B7A34">
        <w:rPr>
          <w:rFonts w:ascii="Calibri" w:hAnsi="Calibri"/>
          <w:b/>
          <w:color w:val="2E74B5"/>
        </w:rPr>
        <w:t>6.1.4. Descripciones de cargos</w:t>
      </w:r>
      <w:bookmarkEnd w:id="191"/>
      <w:bookmarkEnd w:id="192"/>
    </w:p>
    <w:tbl>
      <w:tblPr>
        <w:tblW w:w="9229"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522"/>
        <w:gridCol w:w="1236"/>
        <w:gridCol w:w="943"/>
        <w:gridCol w:w="2019"/>
        <w:gridCol w:w="3509"/>
      </w:tblGrid>
      <w:tr w:rsidR="00B343FA" w:rsidRPr="006B7A34" w14:paraId="25B0D2AE" w14:textId="77777777" w:rsidTr="006B7A34">
        <w:trPr>
          <w:trHeight w:val="300"/>
        </w:trPr>
        <w:tc>
          <w:tcPr>
            <w:tcW w:w="1522" w:type="dxa"/>
            <w:tcBorders>
              <w:top w:val="single" w:sz="4" w:space="0" w:color="5B9BD5"/>
              <w:left w:val="single" w:sz="4" w:space="0" w:color="5B9BD5"/>
              <w:bottom w:val="single" w:sz="4" w:space="0" w:color="5B9BD5"/>
              <w:right w:val="nil"/>
            </w:tcBorders>
            <w:shd w:val="clear" w:color="auto" w:fill="5B9BD5"/>
            <w:noWrap/>
          </w:tcPr>
          <w:p w14:paraId="00C70FF1" w14:textId="77777777" w:rsidR="00561905" w:rsidRPr="006B7A34" w:rsidRDefault="00561905" w:rsidP="006B7A34">
            <w:pPr>
              <w:spacing w:after="0" w:line="240" w:lineRule="auto"/>
              <w:jc w:val="center"/>
              <w:rPr>
                <w:rFonts w:cs="Arial"/>
                <w:bCs/>
                <w:color w:val="FFFFFF"/>
              </w:rPr>
            </w:pPr>
            <w:r w:rsidRPr="006B7A34">
              <w:rPr>
                <w:rFonts w:cs="Arial"/>
                <w:bCs/>
                <w:color w:val="FFFFFF"/>
              </w:rPr>
              <w:t>Cód. 10049</w:t>
            </w:r>
          </w:p>
          <w:p w14:paraId="6FBB4393" w14:textId="77777777" w:rsidR="00561905" w:rsidRPr="006B7A34" w:rsidRDefault="00561905" w:rsidP="006B7A34">
            <w:pPr>
              <w:spacing w:after="0" w:line="240" w:lineRule="auto"/>
              <w:jc w:val="center"/>
              <w:rPr>
                <w:rFonts w:cs="Arial"/>
                <w:bCs/>
                <w:color w:val="FFFFFF"/>
              </w:rPr>
            </w:pPr>
          </w:p>
        </w:tc>
        <w:tc>
          <w:tcPr>
            <w:tcW w:w="7707" w:type="dxa"/>
            <w:gridSpan w:val="4"/>
            <w:tcBorders>
              <w:top w:val="single" w:sz="4" w:space="0" w:color="5B9BD5"/>
              <w:left w:val="nil"/>
              <w:bottom w:val="single" w:sz="4" w:space="0" w:color="5B9BD5"/>
              <w:right w:val="single" w:sz="4" w:space="0" w:color="5B9BD5"/>
            </w:tcBorders>
            <w:shd w:val="clear" w:color="auto" w:fill="5B9BD5"/>
          </w:tcPr>
          <w:p w14:paraId="7E1C52FD" w14:textId="77777777" w:rsidR="00561905" w:rsidRPr="006B7A34" w:rsidRDefault="00561905" w:rsidP="006B7A34">
            <w:pPr>
              <w:spacing w:after="0" w:line="240" w:lineRule="auto"/>
              <w:jc w:val="center"/>
              <w:rPr>
                <w:rFonts w:cs="Arial"/>
                <w:bCs/>
                <w:color w:val="FFFFFF"/>
              </w:rPr>
            </w:pPr>
            <w:r w:rsidRPr="006B7A34">
              <w:rPr>
                <w:rFonts w:cs="Arial"/>
                <w:bCs/>
                <w:color w:val="FFFFFF"/>
              </w:rPr>
              <w:t>Datos Generales – GERENTE GENERAL</w:t>
            </w:r>
          </w:p>
          <w:p w14:paraId="1FA8B191" w14:textId="77777777" w:rsidR="00561905" w:rsidRPr="006B7A34" w:rsidRDefault="00561905" w:rsidP="006B7A34">
            <w:pPr>
              <w:spacing w:after="0" w:line="240" w:lineRule="auto"/>
              <w:jc w:val="center"/>
              <w:rPr>
                <w:rFonts w:cs="Arial"/>
                <w:bCs/>
                <w:color w:val="FFFFFF"/>
              </w:rPr>
            </w:pPr>
          </w:p>
        </w:tc>
      </w:tr>
      <w:tr w:rsidR="00B343FA" w:rsidRPr="006B7A34" w14:paraId="4596BB08" w14:textId="77777777" w:rsidTr="006B7A34">
        <w:trPr>
          <w:trHeight w:val="252"/>
        </w:trPr>
        <w:tc>
          <w:tcPr>
            <w:tcW w:w="3701" w:type="dxa"/>
            <w:gridSpan w:val="3"/>
            <w:shd w:val="clear" w:color="auto" w:fill="DEEAF6"/>
            <w:noWrap/>
          </w:tcPr>
          <w:p w14:paraId="0B8F303C" w14:textId="77777777" w:rsidR="00561905" w:rsidRPr="006B7A34" w:rsidRDefault="00561905" w:rsidP="006B7A34">
            <w:pPr>
              <w:spacing w:after="0" w:line="240" w:lineRule="auto"/>
              <w:rPr>
                <w:rFonts w:cs="Arial"/>
                <w:b/>
                <w:bCs/>
              </w:rPr>
            </w:pPr>
            <w:r w:rsidRPr="006B7A34">
              <w:rPr>
                <w:rFonts w:cs="Arial"/>
                <w:b/>
                <w:bCs/>
              </w:rPr>
              <w:t xml:space="preserve">Fecha creación cargo                   </w:t>
            </w:r>
          </w:p>
        </w:tc>
        <w:tc>
          <w:tcPr>
            <w:tcW w:w="5528" w:type="dxa"/>
            <w:gridSpan w:val="2"/>
            <w:shd w:val="clear" w:color="auto" w:fill="DEEAF6"/>
          </w:tcPr>
          <w:p w14:paraId="0F3A2B2B" w14:textId="5A16FA32" w:rsidR="00561905" w:rsidRPr="006B7A34" w:rsidRDefault="00D70379" w:rsidP="006B7A34">
            <w:pPr>
              <w:spacing w:after="0" w:line="240" w:lineRule="auto"/>
              <w:rPr>
                <w:rFonts w:cs="Arial"/>
                <w:b/>
              </w:rPr>
            </w:pPr>
            <w:r>
              <w:rPr>
                <w:rFonts w:cs="Arial"/>
                <w:b/>
              </w:rPr>
              <w:t>01/10</w:t>
            </w:r>
            <w:r w:rsidR="00561905" w:rsidRPr="006B7A34">
              <w:rPr>
                <w:rFonts w:cs="Arial"/>
                <w:b/>
              </w:rPr>
              <w:t>/201</w:t>
            </w:r>
            <w:r>
              <w:rPr>
                <w:rFonts w:cs="Arial"/>
                <w:b/>
              </w:rPr>
              <w:t>7</w:t>
            </w:r>
          </w:p>
        </w:tc>
      </w:tr>
      <w:tr w:rsidR="00561905" w:rsidRPr="006B7A34" w14:paraId="38DBAF8E" w14:textId="77777777" w:rsidTr="006B7A34">
        <w:trPr>
          <w:trHeight w:val="300"/>
        </w:trPr>
        <w:tc>
          <w:tcPr>
            <w:tcW w:w="3701" w:type="dxa"/>
            <w:gridSpan w:val="3"/>
            <w:shd w:val="clear" w:color="auto" w:fill="auto"/>
            <w:noWrap/>
          </w:tcPr>
          <w:p w14:paraId="4291F467" w14:textId="77777777" w:rsidR="00561905" w:rsidRPr="006B7A34" w:rsidRDefault="00561905" w:rsidP="006B7A34">
            <w:pPr>
              <w:spacing w:after="0" w:line="240" w:lineRule="auto"/>
              <w:rPr>
                <w:rFonts w:cs="Arial"/>
                <w:b/>
                <w:bCs/>
              </w:rPr>
            </w:pPr>
            <w:r w:rsidRPr="006B7A34">
              <w:rPr>
                <w:rFonts w:cs="Arial"/>
                <w:b/>
                <w:bCs/>
              </w:rPr>
              <w:t>Fecha última versión documento</w:t>
            </w:r>
          </w:p>
        </w:tc>
        <w:tc>
          <w:tcPr>
            <w:tcW w:w="5528" w:type="dxa"/>
            <w:gridSpan w:val="2"/>
            <w:shd w:val="clear" w:color="auto" w:fill="auto"/>
          </w:tcPr>
          <w:p w14:paraId="7459ECBB" w14:textId="5C76A624" w:rsidR="00561905" w:rsidRPr="006B7A34" w:rsidRDefault="00D70379" w:rsidP="006B7A34">
            <w:pPr>
              <w:spacing w:after="0" w:line="240" w:lineRule="auto"/>
              <w:rPr>
                <w:rFonts w:cs="Arial"/>
                <w:b/>
              </w:rPr>
            </w:pPr>
            <w:r>
              <w:rPr>
                <w:rFonts w:cs="Arial"/>
                <w:b/>
              </w:rPr>
              <w:t>07/11/2017</w:t>
            </w:r>
          </w:p>
        </w:tc>
      </w:tr>
      <w:tr w:rsidR="00561905" w:rsidRPr="006B7A34" w14:paraId="6B9D1C57" w14:textId="77777777" w:rsidTr="006B7A34">
        <w:trPr>
          <w:trHeight w:val="300"/>
        </w:trPr>
        <w:tc>
          <w:tcPr>
            <w:tcW w:w="9229" w:type="dxa"/>
            <w:gridSpan w:val="5"/>
            <w:shd w:val="clear" w:color="auto" w:fill="DEEAF6"/>
            <w:noWrap/>
          </w:tcPr>
          <w:p w14:paraId="5EEAAA88" w14:textId="77777777" w:rsidR="00561905" w:rsidRPr="006B7A34" w:rsidRDefault="00561905" w:rsidP="006B7A34">
            <w:pPr>
              <w:spacing w:after="0" w:line="240" w:lineRule="auto"/>
              <w:rPr>
                <w:rFonts w:cs="Arial"/>
                <w:b/>
                <w:bCs/>
              </w:rPr>
            </w:pPr>
            <w:r w:rsidRPr="006B7A34">
              <w:rPr>
                <w:rFonts w:cs="Arial"/>
                <w:b/>
                <w:bCs/>
              </w:rPr>
              <w:t>Objetivo del puesto</w:t>
            </w:r>
          </w:p>
        </w:tc>
      </w:tr>
      <w:tr w:rsidR="00561905" w:rsidRPr="006B7A34" w14:paraId="2C358F0A" w14:textId="77777777" w:rsidTr="006B7A34">
        <w:trPr>
          <w:trHeight w:val="300"/>
        </w:trPr>
        <w:tc>
          <w:tcPr>
            <w:tcW w:w="9229" w:type="dxa"/>
            <w:gridSpan w:val="5"/>
            <w:shd w:val="clear" w:color="auto" w:fill="auto"/>
            <w:noWrap/>
          </w:tcPr>
          <w:p w14:paraId="055515E4" w14:textId="77777777" w:rsidR="00561905" w:rsidRPr="006B7A34" w:rsidRDefault="00561905" w:rsidP="006B7A34">
            <w:pPr>
              <w:spacing w:after="0" w:line="240" w:lineRule="auto"/>
              <w:rPr>
                <w:rFonts w:eastAsia="Times New Roman" w:cs="Arial"/>
                <w:bCs/>
                <w:color w:val="000000"/>
              </w:rPr>
            </w:pPr>
            <w:r w:rsidRPr="006B7A34">
              <w:rPr>
                <w:rFonts w:cs="Arial"/>
                <w:bCs/>
              </w:rPr>
              <w:t>Planear, organizar, dirigir y controlar las operaciones de la empresa, con mira a lograr objetivos contenidos en los planes, programas y políticas de la compañía</w:t>
            </w:r>
          </w:p>
        </w:tc>
      </w:tr>
      <w:tr w:rsidR="00561905" w:rsidRPr="006B7A34" w14:paraId="01C6F429" w14:textId="77777777" w:rsidTr="006B7A34">
        <w:trPr>
          <w:trHeight w:val="300"/>
        </w:trPr>
        <w:tc>
          <w:tcPr>
            <w:tcW w:w="9229" w:type="dxa"/>
            <w:gridSpan w:val="5"/>
            <w:shd w:val="clear" w:color="auto" w:fill="DEEAF6"/>
            <w:noWrap/>
          </w:tcPr>
          <w:p w14:paraId="1DBD49DA" w14:textId="77777777" w:rsidR="00561905" w:rsidRPr="006B7A34" w:rsidRDefault="00561905" w:rsidP="006B7A34">
            <w:pPr>
              <w:spacing w:after="0" w:line="240" w:lineRule="auto"/>
              <w:rPr>
                <w:rFonts w:eastAsia="Times New Roman" w:cs="Arial"/>
                <w:b/>
                <w:bCs/>
                <w:color w:val="000000"/>
              </w:rPr>
            </w:pPr>
            <w:r w:rsidRPr="006B7A34">
              <w:rPr>
                <w:rFonts w:cs="Arial"/>
                <w:bCs/>
              </w:rPr>
              <w:t>Privilegios de acceso a Sistemas/Plataformas</w:t>
            </w:r>
          </w:p>
        </w:tc>
      </w:tr>
      <w:tr w:rsidR="00561905" w:rsidRPr="006B7A34" w14:paraId="0EEA4ADF" w14:textId="77777777" w:rsidTr="006B7A34">
        <w:trPr>
          <w:trHeight w:val="300"/>
        </w:trPr>
        <w:tc>
          <w:tcPr>
            <w:tcW w:w="9229" w:type="dxa"/>
            <w:gridSpan w:val="5"/>
            <w:shd w:val="clear" w:color="auto" w:fill="auto"/>
            <w:noWrap/>
          </w:tcPr>
          <w:p w14:paraId="489172B4"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Detalle de acceso : Servidores</w:t>
            </w:r>
          </w:p>
        </w:tc>
      </w:tr>
      <w:tr w:rsidR="00561905" w:rsidRPr="006B7A34" w14:paraId="3A79EF99" w14:textId="77777777" w:rsidTr="006B7A34">
        <w:trPr>
          <w:trHeight w:val="300"/>
        </w:trPr>
        <w:tc>
          <w:tcPr>
            <w:tcW w:w="9229" w:type="dxa"/>
            <w:gridSpan w:val="5"/>
            <w:shd w:val="clear" w:color="auto" w:fill="DEEAF6"/>
            <w:noWrap/>
          </w:tcPr>
          <w:p w14:paraId="4D471192"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El acceso a servidores por el cargo del Gerente General se encuentra habilitado un usuario para tal efecto, las opciones de tipos de accesos tienen tiempo de vida de acuerdo al contrato establecido entre la empresa empleadora y el empleado.</w:t>
            </w:r>
          </w:p>
        </w:tc>
      </w:tr>
      <w:tr w:rsidR="00561905" w:rsidRPr="006B7A34" w14:paraId="03F05447" w14:textId="77777777" w:rsidTr="006B7A34">
        <w:trPr>
          <w:trHeight w:val="300"/>
        </w:trPr>
        <w:tc>
          <w:tcPr>
            <w:tcW w:w="9229" w:type="dxa"/>
            <w:gridSpan w:val="5"/>
            <w:shd w:val="clear" w:color="auto" w:fill="auto"/>
            <w:noWrap/>
          </w:tcPr>
          <w:p w14:paraId="72E98716"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Identificación de la posición</w:t>
            </w:r>
          </w:p>
        </w:tc>
      </w:tr>
      <w:tr w:rsidR="00561905" w:rsidRPr="006B7A34" w14:paraId="6393C7AB" w14:textId="77777777" w:rsidTr="006B7A34">
        <w:trPr>
          <w:trHeight w:val="300"/>
        </w:trPr>
        <w:tc>
          <w:tcPr>
            <w:tcW w:w="9229" w:type="dxa"/>
            <w:gridSpan w:val="5"/>
            <w:shd w:val="clear" w:color="auto" w:fill="DEEAF6"/>
            <w:noWrap/>
          </w:tcPr>
          <w:p w14:paraId="35DDCFE1"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Departamento : Gerencia general</w:t>
            </w:r>
          </w:p>
          <w:p w14:paraId="197CCB66"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Titulo Puesto   : Gerente General</w:t>
            </w:r>
          </w:p>
        </w:tc>
      </w:tr>
      <w:tr w:rsidR="00561905" w:rsidRPr="006B7A34" w14:paraId="032C6AA9" w14:textId="77777777" w:rsidTr="006B7A34">
        <w:trPr>
          <w:trHeight w:val="300"/>
        </w:trPr>
        <w:tc>
          <w:tcPr>
            <w:tcW w:w="2758" w:type="dxa"/>
            <w:gridSpan w:val="2"/>
            <w:shd w:val="clear" w:color="auto" w:fill="auto"/>
            <w:noWrap/>
          </w:tcPr>
          <w:p w14:paraId="375FCD21" w14:textId="77777777" w:rsidR="00561905" w:rsidRPr="006B7A34" w:rsidRDefault="00561905" w:rsidP="006B7A34">
            <w:pPr>
              <w:spacing w:after="0" w:line="240" w:lineRule="auto"/>
              <w:rPr>
                <w:rFonts w:eastAsia="Times New Roman" w:cs="Arial"/>
                <w:b/>
                <w:bCs/>
                <w:color w:val="000000"/>
              </w:rPr>
            </w:pPr>
          </w:p>
        </w:tc>
        <w:tc>
          <w:tcPr>
            <w:tcW w:w="2962" w:type="dxa"/>
            <w:gridSpan w:val="2"/>
            <w:shd w:val="clear" w:color="auto" w:fill="auto"/>
          </w:tcPr>
          <w:p w14:paraId="714D34F1" w14:textId="77777777" w:rsidR="00561905" w:rsidRPr="006B7A34" w:rsidRDefault="00561905" w:rsidP="006B7A34">
            <w:pPr>
              <w:spacing w:after="0" w:line="240" w:lineRule="auto"/>
              <w:rPr>
                <w:rFonts w:eastAsia="Times New Roman" w:cs="Arial"/>
                <w:b/>
                <w:color w:val="000000"/>
              </w:rPr>
            </w:pPr>
            <w:r w:rsidRPr="006B7A34">
              <w:rPr>
                <w:rFonts w:eastAsia="Times New Roman" w:cs="Arial"/>
                <w:b/>
                <w:color w:val="000000"/>
              </w:rPr>
              <w:t>CODIGO CARGO</w:t>
            </w:r>
          </w:p>
        </w:tc>
        <w:tc>
          <w:tcPr>
            <w:tcW w:w="3509" w:type="dxa"/>
            <w:shd w:val="clear" w:color="auto" w:fill="auto"/>
          </w:tcPr>
          <w:p w14:paraId="39F4E61B" w14:textId="77777777" w:rsidR="00561905" w:rsidRPr="006B7A34" w:rsidRDefault="00561905" w:rsidP="006B7A34">
            <w:pPr>
              <w:spacing w:after="0" w:line="240" w:lineRule="auto"/>
              <w:rPr>
                <w:rFonts w:eastAsia="Times New Roman" w:cs="Arial"/>
                <w:b/>
                <w:color w:val="000000"/>
              </w:rPr>
            </w:pPr>
            <w:r w:rsidRPr="006B7A34">
              <w:rPr>
                <w:rFonts w:eastAsia="Times New Roman" w:cs="Arial"/>
                <w:b/>
                <w:color w:val="000000"/>
              </w:rPr>
              <w:t>Nombre del puesto</w:t>
            </w:r>
          </w:p>
        </w:tc>
      </w:tr>
      <w:tr w:rsidR="00B343FA" w:rsidRPr="006B7A34" w14:paraId="59F40750" w14:textId="77777777" w:rsidTr="006B7A34">
        <w:trPr>
          <w:trHeight w:val="300"/>
        </w:trPr>
        <w:tc>
          <w:tcPr>
            <w:tcW w:w="2758" w:type="dxa"/>
            <w:gridSpan w:val="2"/>
            <w:shd w:val="clear" w:color="auto" w:fill="DEEAF6"/>
            <w:noWrap/>
          </w:tcPr>
          <w:p w14:paraId="5A04887F"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Jefe inmediato</w:t>
            </w:r>
          </w:p>
        </w:tc>
        <w:tc>
          <w:tcPr>
            <w:tcW w:w="2962" w:type="dxa"/>
            <w:gridSpan w:val="2"/>
            <w:shd w:val="clear" w:color="auto" w:fill="DEEAF6"/>
          </w:tcPr>
          <w:p w14:paraId="7AF54554" w14:textId="77777777" w:rsidR="00561905" w:rsidRPr="006B7A34" w:rsidRDefault="00561905" w:rsidP="006B7A34">
            <w:pPr>
              <w:spacing w:after="0" w:line="240" w:lineRule="auto"/>
              <w:rPr>
                <w:rFonts w:eastAsia="Times New Roman" w:cs="Arial"/>
                <w:color w:val="000000"/>
              </w:rPr>
            </w:pPr>
            <w:r w:rsidRPr="006B7A34">
              <w:rPr>
                <w:rFonts w:eastAsia="Times New Roman" w:cs="Arial"/>
                <w:color w:val="000000"/>
              </w:rPr>
              <w:t xml:space="preserve">                     No tiene</w:t>
            </w:r>
          </w:p>
        </w:tc>
        <w:tc>
          <w:tcPr>
            <w:tcW w:w="3509" w:type="dxa"/>
            <w:shd w:val="clear" w:color="auto" w:fill="DEEAF6"/>
          </w:tcPr>
          <w:p w14:paraId="2E71AC84" w14:textId="77777777" w:rsidR="00561905" w:rsidRPr="006B7A34" w:rsidRDefault="00561905" w:rsidP="006B7A34">
            <w:pPr>
              <w:spacing w:after="0" w:line="240" w:lineRule="auto"/>
              <w:rPr>
                <w:rFonts w:eastAsia="Times New Roman" w:cs="Arial"/>
                <w:color w:val="000000"/>
              </w:rPr>
            </w:pPr>
            <w:r w:rsidRPr="006B7A34">
              <w:rPr>
                <w:rFonts w:eastAsia="Times New Roman" w:cs="Arial"/>
                <w:color w:val="000000"/>
              </w:rPr>
              <w:t xml:space="preserve">  No tiene</w:t>
            </w:r>
          </w:p>
        </w:tc>
      </w:tr>
      <w:tr w:rsidR="00561905" w:rsidRPr="006B7A34" w14:paraId="2B0102BC" w14:textId="77777777" w:rsidTr="006B7A34">
        <w:trPr>
          <w:trHeight w:val="300"/>
        </w:trPr>
        <w:tc>
          <w:tcPr>
            <w:tcW w:w="2758" w:type="dxa"/>
            <w:gridSpan w:val="2"/>
            <w:shd w:val="clear" w:color="auto" w:fill="auto"/>
            <w:noWrap/>
          </w:tcPr>
          <w:p w14:paraId="01C96D38" w14:textId="4ED091B6" w:rsidR="00561905" w:rsidRPr="00D70379" w:rsidRDefault="00561905" w:rsidP="006B7A34">
            <w:pPr>
              <w:spacing w:after="0" w:line="240" w:lineRule="auto"/>
              <w:rPr>
                <w:rFonts w:eastAsia="Times New Roman" w:cs="Arial"/>
                <w:b/>
                <w:bCs/>
                <w:color w:val="000000"/>
              </w:rPr>
            </w:pPr>
            <w:r w:rsidRPr="00D70379">
              <w:rPr>
                <w:rFonts w:eastAsia="Times New Roman" w:cs="Arial"/>
                <w:b/>
                <w:bCs/>
                <w:color w:val="000000"/>
              </w:rPr>
              <w:t>Subordinados</w:t>
            </w:r>
            <w:r w:rsidR="00D70379" w:rsidRPr="00D70379">
              <w:rPr>
                <w:rFonts w:eastAsia="Times New Roman" w:cs="Arial"/>
                <w:b/>
                <w:bCs/>
                <w:color w:val="000000"/>
              </w:rPr>
              <w:t>:</w:t>
            </w:r>
          </w:p>
        </w:tc>
        <w:tc>
          <w:tcPr>
            <w:tcW w:w="2962" w:type="dxa"/>
            <w:gridSpan w:val="2"/>
            <w:shd w:val="clear" w:color="auto" w:fill="auto"/>
          </w:tcPr>
          <w:p w14:paraId="276FB910" w14:textId="77777777" w:rsidR="00561905" w:rsidRPr="006B7A34" w:rsidRDefault="00561905" w:rsidP="006B7A34">
            <w:pPr>
              <w:spacing w:after="0" w:line="240" w:lineRule="auto"/>
              <w:rPr>
                <w:rFonts w:eastAsia="Times New Roman" w:cs="Arial"/>
                <w:color w:val="000000"/>
              </w:rPr>
            </w:pPr>
          </w:p>
        </w:tc>
        <w:tc>
          <w:tcPr>
            <w:tcW w:w="3509" w:type="dxa"/>
            <w:shd w:val="clear" w:color="auto" w:fill="auto"/>
          </w:tcPr>
          <w:p w14:paraId="041B6BBE" w14:textId="77777777" w:rsidR="00561905" w:rsidRPr="006B7A34" w:rsidRDefault="00561905" w:rsidP="006B7A34">
            <w:pPr>
              <w:spacing w:after="0" w:line="240" w:lineRule="auto"/>
              <w:rPr>
                <w:rFonts w:eastAsia="Times New Roman" w:cs="Arial"/>
                <w:color w:val="000000"/>
              </w:rPr>
            </w:pPr>
          </w:p>
        </w:tc>
      </w:tr>
      <w:tr w:rsidR="00B343FA" w:rsidRPr="006B7A34" w14:paraId="504CC406" w14:textId="77777777" w:rsidTr="006B7A34">
        <w:trPr>
          <w:trHeight w:val="300"/>
        </w:trPr>
        <w:tc>
          <w:tcPr>
            <w:tcW w:w="2758" w:type="dxa"/>
            <w:gridSpan w:val="2"/>
            <w:shd w:val="clear" w:color="auto" w:fill="DEEAF6"/>
            <w:noWrap/>
          </w:tcPr>
          <w:p w14:paraId="60D2AE4D" w14:textId="77777777" w:rsidR="00561905" w:rsidRPr="006B7A34" w:rsidRDefault="00561905" w:rsidP="006B7A34">
            <w:pPr>
              <w:spacing w:after="120" w:line="240" w:lineRule="auto"/>
              <w:rPr>
                <w:rFonts w:cs="Arial"/>
                <w:b/>
                <w:bCs/>
              </w:rPr>
            </w:pPr>
            <w:r w:rsidRPr="006B7A34">
              <w:rPr>
                <w:rFonts w:cs="Arial"/>
                <w:b/>
                <w:bCs/>
              </w:rPr>
              <w:t>Gerente de Recursos Humanos</w:t>
            </w:r>
          </w:p>
        </w:tc>
        <w:tc>
          <w:tcPr>
            <w:tcW w:w="2962" w:type="dxa"/>
            <w:gridSpan w:val="2"/>
            <w:shd w:val="clear" w:color="auto" w:fill="DEEAF6"/>
          </w:tcPr>
          <w:p w14:paraId="0D75AF2B" w14:textId="77777777" w:rsidR="00561905" w:rsidRPr="006B7A34" w:rsidRDefault="00561905" w:rsidP="006B7A34">
            <w:pPr>
              <w:tabs>
                <w:tab w:val="left" w:pos="2268"/>
                <w:tab w:val="left" w:pos="3544"/>
                <w:tab w:val="left" w:pos="5245"/>
              </w:tabs>
              <w:spacing w:after="0" w:line="240" w:lineRule="auto"/>
              <w:jc w:val="center"/>
              <w:rPr>
                <w:rFonts w:cs="Arial"/>
              </w:rPr>
            </w:pPr>
            <w:r w:rsidRPr="006B7A34">
              <w:rPr>
                <w:rFonts w:cs="Arial"/>
              </w:rPr>
              <w:t>10050</w:t>
            </w:r>
          </w:p>
        </w:tc>
        <w:tc>
          <w:tcPr>
            <w:tcW w:w="3509" w:type="dxa"/>
            <w:shd w:val="clear" w:color="auto" w:fill="DEEAF6"/>
          </w:tcPr>
          <w:p w14:paraId="76CDCD60" w14:textId="77777777" w:rsidR="00561905" w:rsidRPr="006B7A34" w:rsidRDefault="00561905" w:rsidP="006B7A34">
            <w:pPr>
              <w:spacing w:after="120" w:line="240" w:lineRule="auto"/>
              <w:rPr>
                <w:rFonts w:cs="Arial"/>
              </w:rPr>
            </w:pPr>
            <w:r w:rsidRPr="006B7A34">
              <w:rPr>
                <w:rFonts w:cs="Arial"/>
              </w:rPr>
              <w:t>Jefe de Recursos Humanos</w:t>
            </w:r>
          </w:p>
        </w:tc>
      </w:tr>
      <w:tr w:rsidR="00561905" w:rsidRPr="006B7A34" w14:paraId="3F0A9A0F" w14:textId="77777777" w:rsidTr="006B7A34">
        <w:trPr>
          <w:trHeight w:val="300"/>
        </w:trPr>
        <w:tc>
          <w:tcPr>
            <w:tcW w:w="2758" w:type="dxa"/>
            <w:gridSpan w:val="2"/>
            <w:shd w:val="clear" w:color="auto" w:fill="auto"/>
            <w:noWrap/>
          </w:tcPr>
          <w:p w14:paraId="2C09069A" w14:textId="77777777" w:rsidR="00561905" w:rsidRPr="006B7A34" w:rsidRDefault="00561905" w:rsidP="006B7A34">
            <w:pPr>
              <w:spacing w:after="120" w:line="240" w:lineRule="auto"/>
              <w:rPr>
                <w:rFonts w:cs="Arial"/>
                <w:b/>
                <w:bCs/>
              </w:rPr>
            </w:pPr>
            <w:r w:rsidRPr="006B7A34">
              <w:rPr>
                <w:rFonts w:cs="Arial"/>
                <w:b/>
                <w:bCs/>
              </w:rPr>
              <w:t>Gerente de Finanzas</w:t>
            </w:r>
          </w:p>
        </w:tc>
        <w:tc>
          <w:tcPr>
            <w:tcW w:w="2962" w:type="dxa"/>
            <w:gridSpan w:val="2"/>
            <w:shd w:val="clear" w:color="auto" w:fill="auto"/>
          </w:tcPr>
          <w:p w14:paraId="714F156A" w14:textId="77777777" w:rsidR="00561905" w:rsidRPr="006B7A34" w:rsidRDefault="00561905" w:rsidP="006B7A34">
            <w:pPr>
              <w:tabs>
                <w:tab w:val="left" w:pos="2268"/>
                <w:tab w:val="left" w:pos="3544"/>
                <w:tab w:val="left" w:pos="5245"/>
              </w:tabs>
              <w:spacing w:after="0" w:line="240" w:lineRule="auto"/>
              <w:jc w:val="center"/>
              <w:rPr>
                <w:rFonts w:cs="Arial"/>
              </w:rPr>
            </w:pPr>
            <w:r w:rsidRPr="006B7A34">
              <w:rPr>
                <w:rFonts w:cs="Arial"/>
              </w:rPr>
              <w:t>10051</w:t>
            </w:r>
          </w:p>
        </w:tc>
        <w:tc>
          <w:tcPr>
            <w:tcW w:w="3509" w:type="dxa"/>
            <w:shd w:val="clear" w:color="auto" w:fill="auto"/>
          </w:tcPr>
          <w:p w14:paraId="01F56AB0" w14:textId="77777777" w:rsidR="00561905" w:rsidRPr="006B7A34" w:rsidRDefault="00561905" w:rsidP="006B7A34">
            <w:pPr>
              <w:spacing w:after="120" w:line="240" w:lineRule="auto"/>
              <w:rPr>
                <w:rFonts w:cs="Arial"/>
              </w:rPr>
            </w:pPr>
            <w:r w:rsidRPr="006B7A34">
              <w:rPr>
                <w:rFonts w:cs="Arial"/>
              </w:rPr>
              <w:t>Jefe de Finanzas</w:t>
            </w:r>
          </w:p>
        </w:tc>
      </w:tr>
      <w:tr w:rsidR="00B343FA" w:rsidRPr="006B7A34" w14:paraId="05BB158D" w14:textId="77777777" w:rsidTr="006B7A34">
        <w:trPr>
          <w:trHeight w:val="300"/>
        </w:trPr>
        <w:tc>
          <w:tcPr>
            <w:tcW w:w="2758" w:type="dxa"/>
            <w:gridSpan w:val="2"/>
            <w:shd w:val="clear" w:color="auto" w:fill="DEEAF6"/>
            <w:noWrap/>
          </w:tcPr>
          <w:p w14:paraId="14C50D2B" w14:textId="77777777" w:rsidR="00561905" w:rsidRPr="006B7A34" w:rsidRDefault="00561905" w:rsidP="006B7A34">
            <w:pPr>
              <w:spacing w:after="120" w:line="240" w:lineRule="auto"/>
              <w:rPr>
                <w:rFonts w:cs="Arial"/>
                <w:b/>
                <w:bCs/>
              </w:rPr>
            </w:pPr>
            <w:r w:rsidRPr="006B7A34">
              <w:rPr>
                <w:rFonts w:cs="Arial"/>
                <w:b/>
                <w:bCs/>
              </w:rPr>
              <w:t xml:space="preserve">Gerente de Producción </w:t>
            </w:r>
          </w:p>
        </w:tc>
        <w:tc>
          <w:tcPr>
            <w:tcW w:w="2962" w:type="dxa"/>
            <w:gridSpan w:val="2"/>
            <w:shd w:val="clear" w:color="auto" w:fill="DEEAF6"/>
          </w:tcPr>
          <w:p w14:paraId="6696DB53" w14:textId="77777777" w:rsidR="00561905" w:rsidRPr="006B7A34" w:rsidRDefault="00561905" w:rsidP="006B7A34">
            <w:pPr>
              <w:tabs>
                <w:tab w:val="left" w:pos="2268"/>
                <w:tab w:val="left" w:pos="3544"/>
                <w:tab w:val="left" w:pos="5245"/>
              </w:tabs>
              <w:spacing w:after="0" w:line="240" w:lineRule="auto"/>
              <w:jc w:val="center"/>
              <w:rPr>
                <w:rFonts w:cs="Arial"/>
              </w:rPr>
            </w:pPr>
            <w:r w:rsidRPr="006B7A34">
              <w:rPr>
                <w:rFonts w:cs="Arial"/>
              </w:rPr>
              <w:t>10052</w:t>
            </w:r>
          </w:p>
        </w:tc>
        <w:tc>
          <w:tcPr>
            <w:tcW w:w="3509" w:type="dxa"/>
            <w:shd w:val="clear" w:color="auto" w:fill="DEEAF6"/>
          </w:tcPr>
          <w:p w14:paraId="4468DB8A" w14:textId="77777777" w:rsidR="00561905" w:rsidRPr="006B7A34" w:rsidRDefault="00561905" w:rsidP="006B7A34">
            <w:pPr>
              <w:spacing w:after="120" w:line="240" w:lineRule="auto"/>
              <w:rPr>
                <w:rFonts w:cs="Arial"/>
              </w:rPr>
            </w:pPr>
            <w:r w:rsidRPr="006B7A34">
              <w:rPr>
                <w:rFonts w:cs="Arial"/>
              </w:rPr>
              <w:t xml:space="preserve">Jefe de Producción </w:t>
            </w:r>
          </w:p>
        </w:tc>
      </w:tr>
      <w:tr w:rsidR="00561905" w:rsidRPr="006B7A34" w14:paraId="4A0602B7" w14:textId="77777777" w:rsidTr="006B7A34">
        <w:trPr>
          <w:trHeight w:val="300"/>
        </w:trPr>
        <w:tc>
          <w:tcPr>
            <w:tcW w:w="2758" w:type="dxa"/>
            <w:gridSpan w:val="2"/>
            <w:shd w:val="clear" w:color="auto" w:fill="auto"/>
            <w:noWrap/>
          </w:tcPr>
          <w:p w14:paraId="75368295" w14:textId="77777777" w:rsidR="00561905" w:rsidRPr="006B7A34" w:rsidRDefault="00561905" w:rsidP="006B7A34">
            <w:pPr>
              <w:spacing w:after="120" w:line="240" w:lineRule="auto"/>
              <w:rPr>
                <w:rFonts w:cs="Arial"/>
                <w:b/>
                <w:bCs/>
              </w:rPr>
            </w:pPr>
            <w:r w:rsidRPr="006B7A34">
              <w:rPr>
                <w:rFonts w:cs="Arial"/>
                <w:b/>
                <w:bCs/>
              </w:rPr>
              <w:t>Gerente de Marketing</w:t>
            </w:r>
          </w:p>
        </w:tc>
        <w:tc>
          <w:tcPr>
            <w:tcW w:w="2962" w:type="dxa"/>
            <w:gridSpan w:val="2"/>
            <w:shd w:val="clear" w:color="auto" w:fill="auto"/>
          </w:tcPr>
          <w:p w14:paraId="473C8F74" w14:textId="77777777" w:rsidR="00561905" w:rsidRPr="006B7A34" w:rsidRDefault="00561905" w:rsidP="006B7A34">
            <w:pPr>
              <w:tabs>
                <w:tab w:val="left" w:pos="2268"/>
                <w:tab w:val="left" w:pos="3544"/>
                <w:tab w:val="left" w:pos="5245"/>
              </w:tabs>
              <w:spacing w:after="0" w:line="240" w:lineRule="auto"/>
              <w:jc w:val="center"/>
              <w:rPr>
                <w:rFonts w:cs="Arial"/>
              </w:rPr>
            </w:pPr>
            <w:r w:rsidRPr="006B7A34">
              <w:rPr>
                <w:rFonts w:cs="Arial"/>
              </w:rPr>
              <w:t>10053</w:t>
            </w:r>
          </w:p>
        </w:tc>
        <w:tc>
          <w:tcPr>
            <w:tcW w:w="3509" w:type="dxa"/>
            <w:shd w:val="clear" w:color="auto" w:fill="auto"/>
          </w:tcPr>
          <w:p w14:paraId="795842C2" w14:textId="77777777" w:rsidR="00561905" w:rsidRPr="006B7A34" w:rsidRDefault="00561905" w:rsidP="006B7A34">
            <w:pPr>
              <w:spacing w:after="120" w:line="240" w:lineRule="auto"/>
              <w:rPr>
                <w:rFonts w:cs="Arial"/>
              </w:rPr>
            </w:pPr>
            <w:r w:rsidRPr="006B7A34">
              <w:rPr>
                <w:rFonts w:cs="Arial"/>
              </w:rPr>
              <w:t>Jefe de Marketing</w:t>
            </w:r>
          </w:p>
        </w:tc>
      </w:tr>
      <w:tr w:rsidR="00B343FA" w:rsidRPr="006B7A34" w14:paraId="50276728" w14:textId="77777777" w:rsidTr="006B7A34">
        <w:trPr>
          <w:trHeight w:val="300"/>
        </w:trPr>
        <w:tc>
          <w:tcPr>
            <w:tcW w:w="2758" w:type="dxa"/>
            <w:gridSpan w:val="2"/>
            <w:shd w:val="clear" w:color="auto" w:fill="DEEAF6"/>
            <w:noWrap/>
          </w:tcPr>
          <w:p w14:paraId="63A2F23B" w14:textId="77777777" w:rsidR="00561905" w:rsidRPr="006B7A34" w:rsidRDefault="00561905" w:rsidP="006B7A34">
            <w:pPr>
              <w:spacing w:after="120" w:line="240" w:lineRule="auto"/>
              <w:rPr>
                <w:rFonts w:cs="Arial"/>
                <w:b/>
                <w:bCs/>
              </w:rPr>
            </w:pPr>
            <w:r w:rsidRPr="006B7A34">
              <w:rPr>
                <w:rFonts w:cs="Arial"/>
                <w:b/>
                <w:bCs/>
              </w:rPr>
              <w:t>Desarrollador</w:t>
            </w:r>
          </w:p>
        </w:tc>
        <w:tc>
          <w:tcPr>
            <w:tcW w:w="2962" w:type="dxa"/>
            <w:gridSpan w:val="2"/>
            <w:shd w:val="clear" w:color="auto" w:fill="DEEAF6"/>
          </w:tcPr>
          <w:p w14:paraId="7D33B3C5" w14:textId="77777777" w:rsidR="00561905" w:rsidRPr="006B7A34" w:rsidRDefault="00561905" w:rsidP="006B7A34">
            <w:pPr>
              <w:tabs>
                <w:tab w:val="left" w:pos="2268"/>
                <w:tab w:val="left" w:pos="3544"/>
                <w:tab w:val="left" w:pos="5245"/>
              </w:tabs>
              <w:spacing w:after="0" w:line="240" w:lineRule="auto"/>
              <w:jc w:val="center"/>
              <w:rPr>
                <w:rFonts w:cs="Arial"/>
              </w:rPr>
            </w:pPr>
            <w:r w:rsidRPr="006B7A34">
              <w:rPr>
                <w:rFonts w:cs="Arial"/>
              </w:rPr>
              <w:t>10055</w:t>
            </w:r>
          </w:p>
        </w:tc>
        <w:tc>
          <w:tcPr>
            <w:tcW w:w="3509" w:type="dxa"/>
            <w:shd w:val="clear" w:color="auto" w:fill="DEEAF6"/>
          </w:tcPr>
          <w:p w14:paraId="438493D0" w14:textId="77777777" w:rsidR="00561905" w:rsidRPr="006B7A34" w:rsidRDefault="00561905" w:rsidP="006B7A34">
            <w:pPr>
              <w:spacing w:after="120" w:line="240" w:lineRule="auto"/>
              <w:rPr>
                <w:rFonts w:cs="Arial"/>
              </w:rPr>
            </w:pPr>
            <w:r w:rsidRPr="006B7A34">
              <w:rPr>
                <w:rFonts w:cs="Arial"/>
              </w:rPr>
              <w:t>Desarrollador</w:t>
            </w:r>
          </w:p>
        </w:tc>
      </w:tr>
      <w:tr w:rsidR="00561905" w:rsidRPr="006B7A34" w14:paraId="05865BF6" w14:textId="77777777" w:rsidTr="006B7A34">
        <w:trPr>
          <w:trHeight w:val="300"/>
        </w:trPr>
        <w:tc>
          <w:tcPr>
            <w:tcW w:w="2758" w:type="dxa"/>
            <w:gridSpan w:val="2"/>
            <w:shd w:val="clear" w:color="auto" w:fill="auto"/>
            <w:noWrap/>
          </w:tcPr>
          <w:p w14:paraId="12AD4625" w14:textId="77777777" w:rsidR="00561905" w:rsidRPr="006B7A34" w:rsidRDefault="00561905" w:rsidP="006B7A34">
            <w:pPr>
              <w:spacing w:after="120" w:line="240" w:lineRule="auto"/>
              <w:rPr>
                <w:rFonts w:cs="Arial"/>
                <w:b/>
                <w:bCs/>
              </w:rPr>
            </w:pPr>
            <w:r w:rsidRPr="006B7A34">
              <w:rPr>
                <w:rFonts w:cs="Arial"/>
                <w:b/>
                <w:bCs/>
              </w:rPr>
              <w:t>Secretaria</w:t>
            </w:r>
          </w:p>
        </w:tc>
        <w:tc>
          <w:tcPr>
            <w:tcW w:w="2962" w:type="dxa"/>
            <w:gridSpan w:val="2"/>
            <w:shd w:val="clear" w:color="auto" w:fill="auto"/>
          </w:tcPr>
          <w:p w14:paraId="1C68C067" w14:textId="77777777" w:rsidR="00561905" w:rsidRPr="006B7A34" w:rsidRDefault="00561905" w:rsidP="006B7A34">
            <w:pPr>
              <w:tabs>
                <w:tab w:val="left" w:pos="2268"/>
                <w:tab w:val="left" w:pos="3544"/>
                <w:tab w:val="left" w:pos="5245"/>
              </w:tabs>
              <w:spacing w:after="0" w:line="240" w:lineRule="auto"/>
              <w:jc w:val="center"/>
              <w:rPr>
                <w:rFonts w:cs="Arial"/>
              </w:rPr>
            </w:pPr>
            <w:r w:rsidRPr="006B7A34">
              <w:rPr>
                <w:rFonts w:cs="Arial"/>
              </w:rPr>
              <w:t>10058</w:t>
            </w:r>
          </w:p>
        </w:tc>
        <w:tc>
          <w:tcPr>
            <w:tcW w:w="3509" w:type="dxa"/>
            <w:shd w:val="clear" w:color="auto" w:fill="auto"/>
          </w:tcPr>
          <w:p w14:paraId="79A9E36A" w14:textId="77777777" w:rsidR="00561905" w:rsidRPr="006B7A34" w:rsidRDefault="00561905" w:rsidP="006B7A34">
            <w:pPr>
              <w:spacing w:after="120" w:line="240" w:lineRule="auto"/>
              <w:rPr>
                <w:rFonts w:cs="Arial"/>
              </w:rPr>
            </w:pPr>
            <w:r w:rsidRPr="006B7A34">
              <w:rPr>
                <w:rFonts w:cs="Arial"/>
              </w:rPr>
              <w:t>Secretaria</w:t>
            </w:r>
          </w:p>
        </w:tc>
      </w:tr>
      <w:tr w:rsidR="00561905" w:rsidRPr="006B7A34" w14:paraId="1602B647" w14:textId="77777777" w:rsidTr="006B7A34">
        <w:trPr>
          <w:trHeight w:val="300"/>
        </w:trPr>
        <w:tc>
          <w:tcPr>
            <w:tcW w:w="9229" w:type="dxa"/>
            <w:gridSpan w:val="5"/>
            <w:shd w:val="clear" w:color="auto" w:fill="DEEAF6"/>
            <w:noWrap/>
          </w:tcPr>
          <w:p w14:paraId="0E82A8FD"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lastRenderedPageBreak/>
              <w:t>FUNCIONES</w:t>
            </w:r>
          </w:p>
          <w:p w14:paraId="4599A35D"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Cs/>
              </w:rPr>
            </w:pPr>
            <w:r w:rsidRPr="006B7A34">
              <w:rPr>
                <w:rFonts w:cs="Arial"/>
                <w:bCs/>
              </w:rPr>
              <w:t>- Tomar decisiones en cuanto a dirección y el control de actividades de la empresa.</w:t>
            </w:r>
          </w:p>
          <w:p w14:paraId="321CFC21"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Cs/>
              </w:rPr>
            </w:pPr>
            <w:r w:rsidRPr="006B7A34">
              <w:rPr>
                <w:rFonts w:cs="Arial"/>
                <w:bCs/>
              </w:rPr>
              <w:t>- Tomar decisiones en cuanto a informes presentados por los departamentos dependientes de la gerencia.</w:t>
            </w:r>
          </w:p>
          <w:p w14:paraId="1D01538F"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Cs/>
              </w:rPr>
            </w:pPr>
            <w:r w:rsidRPr="006B7A34">
              <w:rPr>
                <w:rFonts w:cs="Arial"/>
                <w:bCs/>
              </w:rPr>
              <w:t>- Revisión y estudio de los estados financieros de la empresa</w:t>
            </w:r>
          </w:p>
          <w:p w14:paraId="56EF590F"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Cs/>
              </w:rPr>
            </w:pPr>
            <w:r w:rsidRPr="006B7A34">
              <w:rPr>
                <w:rFonts w:cs="Arial"/>
                <w:bCs/>
              </w:rPr>
              <w:t>- Autorización para realizar transacciones o préstamos para beneficio de la empresa</w:t>
            </w:r>
          </w:p>
          <w:p w14:paraId="3738728F"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Cs/>
              </w:rPr>
            </w:pPr>
            <w:r w:rsidRPr="006B7A34">
              <w:rPr>
                <w:rFonts w:cs="Arial"/>
                <w:bCs/>
              </w:rPr>
              <w:t>- Todo documento debe estar revisado y firmado por la gerencia, ya sean legales o comerciales.</w:t>
            </w:r>
          </w:p>
          <w:p w14:paraId="0B8FB730"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Cs/>
              </w:rPr>
            </w:pPr>
            <w:r w:rsidRPr="006B7A34">
              <w:rPr>
                <w:rFonts w:cs="Arial"/>
                <w:bCs/>
              </w:rPr>
              <w:t>- Negociación con otras empresas para cualquier servicio que preste nuestra institución.</w:t>
            </w:r>
          </w:p>
          <w:p w14:paraId="23735ABF"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Cs/>
              </w:rPr>
            </w:pPr>
            <w:r w:rsidRPr="006B7A34">
              <w:rPr>
                <w:rFonts w:cs="Arial"/>
                <w:bCs/>
              </w:rPr>
              <w:t>- Negociación con otras empresas para la venta/comercialización de los productos y servicios, planes de pago y formas de entrega.</w:t>
            </w:r>
          </w:p>
          <w:p w14:paraId="1B6D0E9B"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Cs/>
              </w:rPr>
            </w:pPr>
            <w:r w:rsidRPr="006B7A34">
              <w:rPr>
                <w:rFonts w:cs="Arial"/>
                <w:bCs/>
              </w:rPr>
              <w:t>- Aprobar políticas, planes, programas, presupuestos referentes a toda actividad suscrita dentro de la empresa.</w:t>
            </w:r>
          </w:p>
          <w:p w14:paraId="41D61325"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Cs/>
              </w:rPr>
            </w:pPr>
            <w:r w:rsidRPr="006B7A34">
              <w:rPr>
                <w:rFonts w:cs="Arial"/>
                <w:bCs/>
              </w:rPr>
              <w:t>- Representar a la empresa en cualquier acto público de comunicación de cada producto que se desarrolla.</w:t>
            </w:r>
          </w:p>
          <w:p w14:paraId="4CA94D2E"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Perfil del cargo</w:t>
            </w:r>
          </w:p>
        </w:tc>
      </w:tr>
      <w:tr w:rsidR="00561905" w:rsidRPr="006B7A34" w14:paraId="6C516808" w14:textId="77777777" w:rsidTr="006B7A34">
        <w:trPr>
          <w:trHeight w:val="300"/>
        </w:trPr>
        <w:tc>
          <w:tcPr>
            <w:tcW w:w="9229" w:type="dxa"/>
            <w:gridSpan w:val="5"/>
            <w:shd w:val="clear" w:color="auto" w:fill="auto"/>
            <w:noWrap/>
          </w:tcPr>
          <w:p w14:paraId="01179019"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Título académico</w:t>
            </w:r>
          </w:p>
          <w:p w14:paraId="7FFFBB70"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Disponibilidad de horario</w:t>
            </w:r>
          </w:p>
          <w:p w14:paraId="10C6A5E9"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Experiencia laboral (5 años)</w:t>
            </w:r>
          </w:p>
          <w:p w14:paraId="2FD7A227"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Responsabilidad estratégica</w:t>
            </w:r>
          </w:p>
          <w:p w14:paraId="7E748915"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Pro actividad, actitud positiva y dinámica</w:t>
            </w:r>
          </w:p>
          <w:p w14:paraId="57BBDF71"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Habilidades para la toma de decisiones</w:t>
            </w:r>
          </w:p>
          <w:p w14:paraId="5D77D2C8"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Buenas relaciones humanas</w:t>
            </w:r>
          </w:p>
          <w:p w14:paraId="58DE2F9A" w14:textId="77777777" w:rsidR="00561905" w:rsidRPr="006B7A34" w:rsidRDefault="00561905" w:rsidP="006B7A34">
            <w:pPr>
              <w:spacing w:after="0" w:line="240" w:lineRule="auto"/>
              <w:rPr>
                <w:rFonts w:cs="Arial"/>
                <w:bCs/>
                <w:color w:val="000000"/>
              </w:rPr>
            </w:pPr>
            <w:r w:rsidRPr="006B7A34">
              <w:rPr>
                <w:rFonts w:cs="Arial"/>
                <w:bCs/>
                <w:color w:val="000000"/>
              </w:rPr>
              <w:t>Conocimiento de IT para propósitos de negocio</w:t>
            </w:r>
          </w:p>
          <w:p w14:paraId="5ED504D4" w14:textId="77777777" w:rsidR="00561905" w:rsidRPr="006B7A34" w:rsidRDefault="00561905" w:rsidP="006B7A34">
            <w:pPr>
              <w:spacing w:after="0" w:line="240" w:lineRule="auto"/>
              <w:rPr>
                <w:rFonts w:cs="Arial"/>
                <w:bCs/>
                <w:color w:val="000000"/>
              </w:rPr>
            </w:pPr>
            <w:r w:rsidRPr="006B7A34">
              <w:rPr>
                <w:rFonts w:cs="Arial"/>
                <w:bCs/>
                <w:color w:val="000000"/>
              </w:rPr>
              <w:t>Innovación</w:t>
            </w:r>
          </w:p>
          <w:p w14:paraId="2D2729B6" w14:textId="77777777" w:rsidR="00561905" w:rsidRPr="006B7A34" w:rsidRDefault="00561905" w:rsidP="006B7A34">
            <w:pPr>
              <w:spacing w:after="0" w:line="240" w:lineRule="auto"/>
              <w:rPr>
                <w:rFonts w:cs="Arial"/>
                <w:bCs/>
                <w:color w:val="000000"/>
              </w:rPr>
            </w:pPr>
            <w:r w:rsidRPr="006B7A34">
              <w:rPr>
                <w:rFonts w:cs="Arial"/>
                <w:bCs/>
                <w:color w:val="000000"/>
              </w:rPr>
              <w:t>Integridad</w:t>
            </w:r>
          </w:p>
          <w:p w14:paraId="5277E5C9" w14:textId="77777777" w:rsidR="00561905" w:rsidRPr="006B7A34" w:rsidRDefault="00561905" w:rsidP="006B7A34">
            <w:pPr>
              <w:spacing w:after="0" w:line="240" w:lineRule="auto"/>
              <w:rPr>
                <w:rFonts w:cs="Arial"/>
                <w:bCs/>
                <w:color w:val="000000"/>
              </w:rPr>
            </w:pPr>
            <w:r w:rsidRPr="006B7A34">
              <w:rPr>
                <w:rFonts w:cs="Arial"/>
                <w:bCs/>
                <w:color w:val="000000"/>
              </w:rPr>
              <w:t>Orientación al cliente interno y externo</w:t>
            </w:r>
          </w:p>
          <w:p w14:paraId="5CB73279" w14:textId="77777777" w:rsidR="00561905" w:rsidRPr="006B7A34" w:rsidRDefault="00561905" w:rsidP="006B7A34">
            <w:pPr>
              <w:spacing w:after="0" w:line="240" w:lineRule="auto"/>
              <w:rPr>
                <w:rFonts w:cs="Arial"/>
                <w:bCs/>
                <w:color w:val="000000"/>
              </w:rPr>
            </w:pPr>
            <w:r w:rsidRPr="006B7A34">
              <w:rPr>
                <w:rFonts w:cs="Arial"/>
                <w:bCs/>
                <w:color w:val="000000"/>
              </w:rPr>
              <w:t>Compromiso con los objetivos de la organización</w:t>
            </w:r>
          </w:p>
          <w:p w14:paraId="7B183FB8" w14:textId="77777777" w:rsidR="00561905" w:rsidRPr="006B7A34" w:rsidRDefault="00561905" w:rsidP="006B7A34">
            <w:pPr>
              <w:spacing w:after="0" w:line="240" w:lineRule="auto"/>
              <w:rPr>
                <w:rFonts w:eastAsia="Times New Roman" w:cs="Arial"/>
                <w:b/>
                <w:bCs/>
                <w:color w:val="000000"/>
              </w:rPr>
            </w:pPr>
          </w:p>
        </w:tc>
      </w:tr>
      <w:tr w:rsidR="00561905" w:rsidRPr="006B7A34" w14:paraId="4775BED1" w14:textId="77777777" w:rsidTr="006B7A34">
        <w:trPr>
          <w:trHeight w:val="300"/>
        </w:trPr>
        <w:tc>
          <w:tcPr>
            <w:tcW w:w="9229" w:type="dxa"/>
            <w:gridSpan w:val="5"/>
            <w:shd w:val="clear" w:color="auto" w:fill="DEEAF6"/>
            <w:noWrap/>
          </w:tcPr>
          <w:p w14:paraId="0A10F438"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Oportunidades</w:t>
            </w:r>
          </w:p>
        </w:tc>
      </w:tr>
      <w:tr w:rsidR="00561905" w:rsidRPr="006B7A34" w14:paraId="539D9A62" w14:textId="77777777" w:rsidTr="006B7A34">
        <w:trPr>
          <w:trHeight w:val="300"/>
        </w:trPr>
        <w:tc>
          <w:tcPr>
            <w:tcW w:w="9229" w:type="dxa"/>
            <w:gridSpan w:val="5"/>
            <w:shd w:val="clear" w:color="auto" w:fill="auto"/>
            <w:noWrap/>
          </w:tcPr>
          <w:p w14:paraId="0B2633CB"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Formar parte de la empresa nueva, aportar con sus conocimientos en la labor estratégica, lograr posicionarse en el mercado nacional e internacional</w:t>
            </w:r>
          </w:p>
        </w:tc>
      </w:tr>
      <w:tr w:rsidR="00561905" w:rsidRPr="006B7A34" w14:paraId="0E04B41F" w14:textId="77777777" w:rsidTr="006B7A34">
        <w:trPr>
          <w:trHeight w:val="300"/>
        </w:trPr>
        <w:tc>
          <w:tcPr>
            <w:tcW w:w="9229" w:type="dxa"/>
            <w:gridSpan w:val="5"/>
            <w:shd w:val="clear" w:color="auto" w:fill="DEEAF6"/>
            <w:noWrap/>
          </w:tcPr>
          <w:p w14:paraId="60387ED0" w14:textId="77777777" w:rsidR="00561905" w:rsidRPr="006B7A34" w:rsidRDefault="00561905" w:rsidP="006B7A34">
            <w:pPr>
              <w:spacing w:after="0" w:line="240" w:lineRule="auto"/>
              <w:rPr>
                <w:rFonts w:eastAsia="Times New Roman" w:cs="Arial"/>
                <w:bCs/>
                <w:color w:val="000000"/>
              </w:rPr>
            </w:pPr>
          </w:p>
          <w:p w14:paraId="7265C9E6" w14:textId="77777777" w:rsidR="00561905" w:rsidRPr="006B7A34" w:rsidRDefault="00561905" w:rsidP="006B7A34">
            <w:pPr>
              <w:spacing w:after="0" w:line="240" w:lineRule="auto"/>
              <w:rPr>
                <w:rFonts w:eastAsia="Times New Roman" w:cs="Arial"/>
                <w:bCs/>
                <w:color w:val="000000"/>
              </w:rPr>
            </w:pPr>
          </w:p>
          <w:p w14:paraId="45FF82AD"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Firmantes</w:t>
            </w:r>
          </w:p>
          <w:p w14:paraId="76450614" w14:textId="77777777" w:rsidR="00561905" w:rsidRPr="006B7A34" w:rsidRDefault="00561905" w:rsidP="006B7A34">
            <w:pPr>
              <w:spacing w:after="0" w:line="240" w:lineRule="auto"/>
              <w:rPr>
                <w:rFonts w:eastAsia="Times New Roman" w:cs="Arial"/>
                <w:bCs/>
                <w:color w:val="000000"/>
              </w:rPr>
            </w:pPr>
          </w:p>
          <w:p w14:paraId="5107284C" w14:textId="77777777" w:rsidR="00561905" w:rsidRPr="006B7A34" w:rsidRDefault="00561905" w:rsidP="006B7A34">
            <w:pPr>
              <w:spacing w:after="0" w:line="240" w:lineRule="auto"/>
              <w:rPr>
                <w:rFonts w:eastAsia="Times New Roman" w:cs="Arial"/>
                <w:bCs/>
                <w:color w:val="000000"/>
              </w:rPr>
            </w:pPr>
          </w:p>
          <w:p w14:paraId="1AA1CF57" w14:textId="77777777" w:rsidR="00561905" w:rsidRPr="006B7A34" w:rsidRDefault="00561905" w:rsidP="006B7A34">
            <w:pPr>
              <w:spacing w:after="0" w:line="240" w:lineRule="auto"/>
              <w:rPr>
                <w:rFonts w:eastAsia="Times New Roman" w:cs="Arial"/>
                <w:bCs/>
                <w:color w:val="000000"/>
              </w:rPr>
            </w:pPr>
          </w:p>
          <w:p w14:paraId="4C9C0D61" w14:textId="77777777" w:rsidR="00561905" w:rsidRPr="006B7A34" w:rsidRDefault="00561905" w:rsidP="006B7A34">
            <w:pPr>
              <w:spacing w:after="0" w:line="240" w:lineRule="auto"/>
              <w:rPr>
                <w:rFonts w:eastAsia="Times New Roman" w:cs="Arial"/>
                <w:bCs/>
                <w:color w:val="000000"/>
              </w:rPr>
            </w:pPr>
          </w:p>
          <w:p w14:paraId="19BA14BD" w14:textId="77777777" w:rsidR="00561905" w:rsidRPr="006B7A34" w:rsidRDefault="00561905" w:rsidP="006B7A34">
            <w:pPr>
              <w:spacing w:after="0" w:line="240" w:lineRule="auto"/>
              <w:rPr>
                <w:rFonts w:eastAsia="Times New Roman" w:cs="Arial"/>
                <w:bCs/>
                <w:color w:val="000000"/>
              </w:rPr>
            </w:pPr>
          </w:p>
          <w:p w14:paraId="12BA499D"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__________________________                             ___________________________</w:t>
            </w:r>
          </w:p>
          <w:p w14:paraId="0FA6D34C" w14:textId="77777777" w:rsidR="00561905" w:rsidRPr="006B7A34" w:rsidRDefault="00561905" w:rsidP="006B7A34">
            <w:pPr>
              <w:keepNext/>
              <w:spacing w:after="0" w:line="240" w:lineRule="auto"/>
              <w:rPr>
                <w:rFonts w:eastAsia="Times New Roman" w:cs="Arial"/>
                <w:bCs/>
                <w:color w:val="000000"/>
              </w:rPr>
            </w:pPr>
            <w:r w:rsidRPr="006B7A34">
              <w:rPr>
                <w:rFonts w:eastAsia="Times New Roman" w:cs="Arial"/>
                <w:bCs/>
                <w:color w:val="000000"/>
              </w:rPr>
              <w:t xml:space="preserve">        Gerente de RRHH                                                              Gerente General</w:t>
            </w:r>
          </w:p>
        </w:tc>
      </w:tr>
    </w:tbl>
    <w:p w14:paraId="657ED4DD" w14:textId="77777777" w:rsidR="00561905" w:rsidRDefault="00561905" w:rsidP="00561905">
      <w:pPr>
        <w:pStyle w:val="Descripcin"/>
        <w:rPr>
          <w:rFonts w:cs="Arial"/>
        </w:rPr>
      </w:pPr>
      <w:bookmarkStart w:id="193" w:name="_Toc401331106"/>
      <w:r>
        <w:t xml:space="preserve">Tabla </w:t>
      </w:r>
      <w:fldSimple w:instr=" SEQ Tabla \* ARABIC ">
        <w:r>
          <w:rPr>
            <w:noProof/>
          </w:rPr>
          <w:t>25</w:t>
        </w:r>
      </w:fldSimple>
      <w:r>
        <w:t>: descripción de cargos; gerente general</w:t>
      </w:r>
      <w:bookmarkEnd w:id="193"/>
    </w:p>
    <w:p w14:paraId="4DB906B0" w14:textId="77777777" w:rsidR="00561905" w:rsidRDefault="00561905" w:rsidP="00561905">
      <w:pPr>
        <w:spacing w:after="120"/>
        <w:jc w:val="both"/>
        <w:rPr>
          <w:rFonts w:cs="Arial"/>
        </w:rPr>
      </w:pPr>
    </w:p>
    <w:p w14:paraId="4E427710" w14:textId="77777777" w:rsidR="00561905" w:rsidRDefault="00561905" w:rsidP="00561905">
      <w:pPr>
        <w:spacing w:after="120"/>
        <w:jc w:val="both"/>
        <w:rPr>
          <w:rFonts w:cs="Arial"/>
        </w:rPr>
      </w:pPr>
    </w:p>
    <w:p w14:paraId="66DE7495" w14:textId="77777777" w:rsidR="00561905" w:rsidRDefault="00561905" w:rsidP="00561905">
      <w:pPr>
        <w:spacing w:after="120"/>
        <w:jc w:val="both"/>
        <w:rPr>
          <w:rFonts w:cs="Arial"/>
        </w:rPr>
      </w:pPr>
    </w:p>
    <w:p w14:paraId="7F2B54D0" w14:textId="77777777" w:rsidR="00561905" w:rsidRDefault="00561905" w:rsidP="00561905">
      <w:pPr>
        <w:spacing w:after="120"/>
        <w:jc w:val="both"/>
        <w:rPr>
          <w:rFonts w:cs="Arial"/>
        </w:rPr>
      </w:pPr>
    </w:p>
    <w:p w14:paraId="3C61A3DA" w14:textId="77777777" w:rsidR="00561905" w:rsidRDefault="00561905" w:rsidP="00561905">
      <w:pPr>
        <w:spacing w:after="120"/>
        <w:jc w:val="both"/>
        <w:rPr>
          <w:rFonts w:cs="Arial"/>
        </w:rPr>
      </w:pPr>
    </w:p>
    <w:p w14:paraId="08D7B871" w14:textId="77777777" w:rsidR="00561905" w:rsidRPr="00A7178B" w:rsidRDefault="00561905" w:rsidP="00561905">
      <w:pPr>
        <w:spacing w:after="120"/>
        <w:jc w:val="both"/>
        <w:rPr>
          <w:rFonts w:cs="Arial"/>
        </w:rPr>
      </w:pPr>
    </w:p>
    <w:tbl>
      <w:tblPr>
        <w:tblW w:w="9229"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4A0" w:firstRow="1" w:lastRow="0" w:firstColumn="1" w:lastColumn="0" w:noHBand="0" w:noVBand="1"/>
      </w:tblPr>
      <w:tblGrid>
        <w:gridCol w:w="1522"/>
        <w:gridCol w:w="1236"/>
        <w:gridCol w:w="943"/>
        <w:gridCol w:w="2019"/>
        <w:gridCol w:w="3509"/>
      </w:tblGrid>
      <w:tr w:rsidR="00B343FA" w:rsidRPr="006B7A34" w14:paraId="5666E60B" w14:textId="77777777" w:rsidTr="006B7A34">
        <w:trPr>
          <w:trHeight w:val="258"/>
        </w:trPr>
        <w:tc>
          <w:tcPr>
            <w:tcW w:w="1522" w:type="dxa"/>
            <w:tcBorders>
              <w:top w:val="single" w:sz="8" w:space="0" w:color="4472C4"/>
              <w:left w:val="single" w:sz="8" w:space="0" w:color="4472C4"/>
              <w:bottom w:val="single" w:sz="18" w:space="0" w:color="4472C4"/>
              <w:right w:val="single" w:sz="8" w:space="0" w:color="4472C4"/>
            </w:tcBorders>
            <w:shd w:val="clear" w:color="auto" w:fill="auto"/>
            <w:noWrap/>
          </w:tcPr>
          <w:p w14:paraId="56CB7D26" w14:textId="77777777" w:rsidR="00561905" w:rsidRPr="006B7A34" w:rsidRDefault="00561905" w:rsidP="006B7A34">
            <w:pPr>
              <w:spacing w:after="0" w:line="240" w:lineRule="auto"/>
              <w:jc w:val="center"/>
              <w:rPr>
                <w:rFonts w:eastAsia="Times New Roman" w:cs="Arial"/>
                <w:bCs/>
              </w:rPr>
            </w:pPr>
            <w:r w:rsidRPr="006B7A34">
              <w:rPr>
                <w:rFonts w:eastAsia="Times New Roman" w:cs="Arial"/>
                <w:bCs/>
              </w:rPr>
              <w:lastRenderedPageBreak/>
              <w:t>Cód. 10050</w:t>
            </w:r>
          </w:p>
        </w:tc>
        <w:tc>
          <w:tcPr>
            <w:tcW w:w="7707" w:type="dxa"/>
            <w:gridSpan w:val="4"/>
            <w:tcBorders>
              <w:top w:val="single" w:sz="8" w:space="0" w:color="4472C4"/>
              <w:left w:val="single" w:sz="8" w:space="0" w:color="4472C4"/>
              <w:bottom w:val="single" w:sz="18" w:space="0" w:color="4472C4"/>
              <w:right w:val="single" w:sz="8" w:space="0" w:color="4472C4"/>
            </w:tcBorders>
            <w:shd w:val="clear" w:color="auto" w:fill="auto"/>
          </w:tcPr>
          <w:p w14:paraId="578CFA30" w14:textId="77777777" w:rsidR="00561905" w:rsidRPr="00727B8B" w:rsidRDefault="00561905" w:rsidP="006B7A34">
            <w:pPr>
              <w:spacing w:after="0" w:line="240" w:lineRule="auto"/>
              <w:jc w:val="center"/>
              <w:rPr>
                <w:rFonts w:eastAsia="Times New Roman" w:cs="Arial"/>
                <w:b/>
                <w:bCs/>
              </w:rPr>
            </w:pPr>
            <w:r w:rsidRPr="00727B8B">
              <w:rPr>
                <w:rFonts w:eastAsia="Times New Roman" w:cs="Arial"/>
                <w:b/>
                <w:bCs/>
              </w:rPr>
              <w:t>Datos Generales – GERENTE  DE RECURSOS HUMANOS</w:t>
            </w:r>
          </w:p>
        </w:tc>
      </w:tr>
      <w:tr w:rsidR="00727B8B" w:rsidRPr="006B7A34" w14:paraId="1A74ADB7" w14:textId="77777777" w:rsidTr="006B7A34">
        <w:trPr>
          <w:trHeight w:val="252"/>
        </w:trPr>
        <w:tc>
          <w:tcPr>
            <w:tcW w:w="3701" w:type="dxa"/>
            <w:gridSpan w:val="3"/>
            <w:tcBorders>
              <w:top w:val="single" w:sz="8" w:space="0" w:color="4472C4"/>
              <w:left w:val="single" w:sz="8" w:space="0" w:color="4472C4"/>
              <w:bottom w:val="single" w:sz="8" w:space="0" w:color="4472C4"/>
              <w:right w:val="single" w:sz="8" w:space="0" w:color="4472C4"/>
            </w:tcBorders>
            <w:shd w:val="clear" w:color="auto" w:fill="D0DBF0"/>
            <w:noWrap/>
          </w:tcPr>
          <w:p w14:paraId="44940F55" w14:textId="77777777" w:rsidR="00727B8B" w:rsidRPr="006B7A34" w:rsidRDefault="00727B8B" w:rsidP="006B7A34">
            <w:pPr>
              <w:spacing w:after="0" w:line="240" w:lineRule="auto"/>
              <w:rPr>
                <w:rFonts w:eastAsia="Times New Roman" w:cs="Arial"/>
                <w:b/>
                <w:bCs/>
              </w:rPr>
            </w:pPr>
            <w:r w:rsidRPr="006B7A34">
              <w:rPr>
                <w:rFonts w:eastAsia="Times New Roman" w:cs="Arial"/>
                <w:b/>
                <w:bCs/>
              </w:rPr>
              <w:t xml:space="preserve">Fecha creación cargo                   </w:t>
            </w:r>
          </w:p>
        </w:tc>
        <w:tc>
          <w:tcPr>
            <w:tcW w:w="5528" w:type="dxa"/>
            <w:gridSpan w:val="2"/>
            <w:tcBorders>
              <w:top w:val="single" w:sz="8" w:space="0" w:color="4472C4"/>
              <w:left w:val="single" w:sz="8" w:space="0" w:color="4472C4"/>
              <w:bottom w:val="single" w:sz="8" w:space="0" w:color="4472C4"/>
              <w:right w:val="single" w:sz="8" w:space="0" w:color="4472C4"/>
            </w:tcBorders>
            <w:shd w:val="clear" w:color="auto" w:fill="D0DBF0"/>
          </w:tcPr>
          <w:p w14:paraId="7F1D19D3" w14:textId="73E7E6F4" w:rsidR="00727B8B" w:rsidRPr="006B7A34" w:rsidRDefault="00727B8B" w:rsidP="006B7A34">
            <w:pPr>
              <w:spacing w:after="0" w:line="240" w:lineRule="auto"/>
              <w:rPr>
                <w:rFonts w:cs="Arial"/>
                <w:b/>
              </w:rPr>
            </w:pPr>
            <w:r>
              <w:rPr>
                <w:rFonts w:cs="Arial"/>
                <w:b/>
              </w:rPr>
              <w:t>01/10</w:t>
            </w:r>
            <w:r w:rsidRPr="006B7A34">
              <w:rPr>
                <w:rFonts w:cs="Arial"/>
                <w:b/>
              </w:rPr>
              <w:t>/201</w:t>
            </w:r>
            <w:r>
              <w:rPr>
                <w:rFonts w:cs="Arial"/>
                <w:b/>
              </w:rPr>
              <w:t>7</w:t>
            </w:r>
          </w:p>
        </w:tc>
      </w:tr>
      <w:tr w:rsidR="00727B8B" w:rsidRPr="006B7A34" w14:paraId="684D9024" w14:textId="77777777" w:rsidTr="006B7A34">
        <w:trPr>
          <w:trHeight w:val="300"/>
        </w:trPr>
        <w:tc>
          <w:tcPr>
            <w:tcW w:w="3701" w:type="dxa"/>
            <w:gridSpan w:val="3"/>
            <w:tcBorders>
              <w:top w:val="single" w:sz="8" w:space="0" w:color="4472C4"/>
              <w:left w:val="single" w:sz="8" w:space="0" w:color="4472C4"/>
              <w:bottom w:val="single" w:sz="8" w:space="0" w:color="4472C4"/>
              <w:right w:val="single" w:sz="8" w:space="0" w:color="4472C4"/>
            </w:tcBorders>
            <w:shd w:val="clear" w:color="auto" w:fill="auto"/>
            <w:noWrap/>
          </w:tcPr>
          <w:p w14:paraId="0938F4EA" w14:textId="77777777" w:rsidR="00727B8B" w:rsidRPr="006B7A34" w:rsidRDefault="00727B8B" w:rsidP="006B7A34">
            <w:pPr>
              <w:spacing w:after="0" w:line="240" w:lineRule="auto"/>
              <w:rPr>
                <w:rFonts w:eastAsia="Times New Roman" w:cs="Arial"/>
                <w:b/>
                <w:bCs/>
              </w:rPr>
            </w:pPr>
            <w:r w:rsidRPr="006B7A34">
              <w:rPr>
                <w:rFonts w:eastAsia="Times New Roman" w:cs="Arial"/>
                <w:b/>
                <w:bCs/>
              </w:rPr>
              <w:t>Fecha última versión documento</w:t>
            </w:r>
          </w:p>
        </w:tc>
        <w:tc>
          <w:tcPr>
            <w:tcW w:w="5528" w:type="dxa"/>
            <w:gridSpan w:val="2"/>
            <w:tcBorders>
              <w:top w:val="single" w:sz="8" w:space="0" w:color="4472C4"/>
              <w:left w:val="single" w:sz="8" w:space="0" w:color="4472C4"/>
              <w:bottom w:val="single" w:sz="8" w:space="0" w:color="4472C4"/>
              <w:right w:val="single" w:sz="8" w:space="0" w:color="4472C4"/>
            </w:tcBorders>
            <w:shd w:val="clear" w:color="auto" w:fill="auto"/>
          </w:tcPr>
          <w:p w14:paraId="691867A8" w14:textId="2450FA2C" w:rsidR="00727B8B" w:rsidRPr="006B7A34" w:rsidRDefault="00727B8B" w:rsidP="006B7A34">
            <w:pPr>
              <w:spacing w:after="0" w:line="240" w:lineRule="auto"/>
              <w:rPr>
                <w:rFonts w:cs="Arial"/>
                <w:b/>
              </w:rPr>
            </w:pPr>
            <w:r>
              <w:rPr>
                <w:rFonts w:cs="Arial"/>
                <w:b/>
              </w:rPr>
              <w:t>07/11/2017</w:t>
            </w:r>
          </w:p>
        </w:tc>
      </w:tr>
      <w:tr w:rsidR="00561905" w:rsidRPr="006B7A34" w14:paraId="3F34B3CB"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D0DBF0"/>
            <w:noWrap/>
          </w:tcPr>
          <w:p w14:paraId="029F9571" w14:textId="77777777" w:rsidR="00561905" w:rsidRPr="006B7A34" w:rsidRDefault="00561905" w:rsidP="006B7A34">
            <w:pPr>
              <w:spacing w:after="0" w:line="240" w:lineRule="auto"/>
              <w:rPr>
                <w:rFonts w:eastAsia="Times New Roman" w:cs="Arial"/>
                <w:b/>
                <w:bCs/>
              </w:rPr>
            </w:pPr>
            <w:r w:rsidRPr="006B7A34">
              <w:rPr>
                <w:rFonts w:eastAsia="Times New Roman" w:cs="Arial"/>
                <w:b/>
                <w:bCs/>
              </w:rPr>
              <w:t>Objetivo del puesto</w:t>
            </w:r>
          </w:p>
        </w:tc>
      </w:tr>
      <w:tr w:rsidR="00561905" w:rsidRPr="006B7A34" w14:paraId="7992F6D5"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auto"/>
            <w:noWrap/>
          </w:tcPr>
          <w:p w14:paraId="63E23EE0" w14:textId="77777777" w:rsidR="00561905" w:rsidRPr="006B7A34" w:rsidRDefault="00561905" w:rsidP="006B7A34">
            <w:pPr>
              <w:spacing w:after="0" w:line="240" w:lineRule="auto"/>
              <w:rPr>
                <w:rFonts w:eastAsia="Times New Roman" w:cs="Arial"/>
                <w:bCs/>
              </w:rPr>
            </w:pPr>
            <w:r w:rsidRPr="006B7A34">
              <w:rPr>
                <w:rFonts w:eastAsia="Times New Roman" w:cs="Arial"/>
                <w:bCs/>
              </w:rPr>
              <w:t>Responsable de la Gestión de Recursos Humanos de la Empresa, teniendo como objetivo cumplir con leyes laborales del país, brindar seguridad y realizar una correcta administración.</w:t>
            </w:r>
          </w:p>
        </w:tc>
      </w:tr>
      <w:tr w:rsidR="00561905" w:rsidRPr="006B7A34" w14:paraId="1FF391EF"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D0DBF0"/>
            <w:noWrap/>
          </w:tcPr>
          <w:p w14:paraId="161432F5"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Cs/>
              </w:rPr>
              <w:t>Privilegios de acceso a Sistemas/Plataformas</w:t>
            </w:r>
          </w:p>
        </w:tc>
      </w:tr>
      <w:tr w:rsidR="00561905" w:rsidRPr="006B7A34" w14:paraId="4A1DE02A"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auto"/>
            <w:noWrap/>
          </w:tcPr>
          <w:p w14:paraId="5E3248C0"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Detalle de acceso : Limitado</w:t>
            </w:r>
          </w:p>
        </w:tc>
      </w:tr>
      <w:tr w:rsidR="00561905" w:rsidRPr="006B7A34" w14:paraId="2A716992"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D0DBF0"/>
            <w:noWrap/>
          </w:tcPr>
          <w:p w14:paraId="772D931B"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No cuenta con permisos de ingreso a sistemas, servers de manejo de información crítica, toda información debe pedir al Jefe de producción del área de sistemas.</w:t>
            </w:r>
          </w:p>
        </w:tc>
      </w:tr>
      <w:tr w:rsidR="00561905" w:rsidRPr="006B7A34" w14:paraId="0268D2E1"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auto"/>
            <w:noWrap/>
          </w:tcPr>
          <w:p w14:paraId="5BEBDC21"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Identificación de la posición</w:t>
            </w:r>
          </w:p>
        </w:tc>
      </w:tr>
      <w:tr w:rsidR="00561905" w:rsidRPr="006B7A34" w14:paraId="4C2FA2EF"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D0DBF0"/>
            <w:noWrap/>
          </w:tcPr>
          <w:p w14:paraId="0A6EC301"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Departamento : Gerencia de Recursos Humanos</w:t>
            </w:r>
          </w:p>
          <w:p w14:paraId="563BB8DC"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Cs/>
                <w:color w:val="000000"/>
              </w:rPr>
              <w:t>Titulo Puesto   : Gerente de Recursos Humanos</w:t>
            </w:r>
          </w:p>
        </w:tc>
      </w:tr>
      <w:tr w:rsidR="00B343FA" w:rsidRPr="006B7A34" w14:paraId="352E1452" w14:textId="77777777" w:rsidTr="006B7A34">
        <w:trPr>
          <w:trHeight w:val="300"/>
        </w:trPr>
        <w:tc>
          <w:tcPr>
            <w:tcW w:w="2758" w:type="dxa"/>
            <w:gridSpan w:val="2"/>
            <w:tcBorders>
              <w:top w:val="single" w:sz="8" w:space="0" w:color="4472C4"/>
              <w:left w:val="single" w:sz="8" w:space="0" w:color="4472C4"/>
              <w:bottom w:val="single" w:sz="8" w:space="0" w:color="4472C4"/>
              <w:right w:val="single" w:sz="8" w:space="0" w:color="4472C4"/>
            </w:tcBorders>
            <w:shd w:val="clear" w:color="auto" w:fill="auto"/>
            <w:noWrap/>
          </w:tcPr>
          <w:p w14:paraId="5A8A7F44" w14:textId="77777777" w:rsidR="00561905" w:rsidRPr="006B7A34" w:rsidRDefault="00561905" w:rsidP="006B7A34">
            <w:pPr>
              <w:spacing w:after="0" w:line="240" w:lineRule="auto"/>
              <w:rPr>
                <w:rFonts w:eastAsia="Times New Roman" w:cs="Arial"/>
                <w:b/>
                <w:bCs/>
                <w:color w:val="000000"/>
              </w:rPr>
            </w:pPr>
          </w:p>
        </w:tc>
        <w:tc>
          <w:tcPr>
            <w:tcW w:w="2962" w:type="dxa"/>
            <w:gridSpan w:val="2"/>
            <w:tcBorders>
              <w:top w:val="single" w:sz="8" w:space="0" w:color="4472C4"/>
              <w:left w:val="single" w:sz="8" w:space="0" w:color="4472C4"/>
              <w:bottom w:val="single" w:sz="8" w:space="0" w:color="4472C4"/>
              <w:right w:val="single" w:sz="8" w:space="0" w:color="4472C4"/>
            </w:tcBorders>
            <w:shd w:val="clear" w:color="auto" w:fill="auto"/>
          </w:tcPr>
          <w:p w14:paraId="0E4148BF" w14:textId="77777777" w:rsidR="00561905" w:rsidRPr="006B7A34" w:rsidRDefault="00561905" w:rsidP="006B7A34">
            <w:pPr>
              <w:spacing w:after="0" w:line="240" w:lineRule="auto"/>
              <w:rPr>
                <w:rFonts w:eastAsia="Times New Roman" w:cs="Arial"/>
                <w:b/>
                <w:color w:val="000000"/>
              </w:rPr>
            </w:pPr>
            <w:r w:rsidRPr="006B7A34">
              <w:rPr>
                <w:rFonts w:eastAsia="Times New Roman" w:cs="Arial"/>
                <w:b/>
                <w:color w:val="000000"/>
              </w:rPr>
              <w:t>CODIGO CARGO</w:t>
            </w:r>
          </w:p>
        </w:tc>
        <w:tc>
          <w:tcPr>
            <w:tcW w:w="3509" w:type="dxa"/>
            <w:tcBorders>
              <w:top w:val="single" w:sz="8" w:space="0" w:color="4472C4"/>
              <w:left w:val="single" w:sz="8" w:space="0" w:color="4472C4"/>
              <w:bottom w:val="single" w:sz="8" w:space="0" w:color="4472C4"/>
              <w:right w:val="single" w:sz="8" w:space="0" w:color="4472C4"/>
            </w:tcBorders>
            <w:shd w:val="clear" w:color="auto" w:fill="auto"/>
          </w:tcPr>
          <w:p w14:paraId="79907038" w14:textId="77777777" w:rsidR="00561905" w:rsidRPr="006B7A34" w:rsidRDefault="00561905" w:rsidP="006B7A34">
            <w:pPr>
              <w:spacing w:after="0" w:line="240" w:lineRule="auto"/>
              <w:rPr>
                <w:rFonts w:eastAsia="Times New Roman" w:cs="Arial"/>
                <w:b/>
                <w:color w:val="000000"/>
              </w:rPr>
            </w:pPr>
            <w:r w:rsidRPr="006B7A34">
              <w:rPr>
                <w:rFonts w:eastAsia="Times New Roman" w:cs="Arial"/>
                <w:b/>
                <w:color w:val="000000"/>
              </w:rPr>
              <w:t>Nombre del puesto</w:t>
            </w:r>
          </w:p>
        </w:tc>
      </w:tr>
      <w:tr w:rsidR="00B343FA" w:rsidRPr="006B7A34" w14:paraId="78D4E2E2" w14:textId="77777777" w:rsidTr="006B7A34">
        <w:trPr>
          <w:trHeight w:val="300"/>
        </w:trPr>
        <w:tc>
          <w:tcPr>
            <w:tcW w:w="2758" w:type="dxa"/>
            <w:gridSpan w:val="2"/>
            <w:tcBorders>
              <w:top w:val="single" w:sz="8" w:space="0" w:color="4472C4"/>
              <w:left w:val="single" w:sz="8" w:space="0" w:color="4472C4"/>
              <w:bottom w:val="single" w:sz="8" w:space="0" w:color="4472C4"/>
              <w:right w:val="single" w:sz="8" w:space="0" w:color="4472C4"/>
            </w:tcBorders>
            <w:shd w:val="clear" w:color="auto" w:fill="D0DBF0"/>
            <w:noWrap/>
          </w:tcPr>
          <w:p w14:paraId="43CE70EB"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Jefe inmediato</w:t>
            </w:r>
          </w:p>
        </w:tc>
        <w:tc>
          <w:tcPr>
            <w:tcW w:w="2962" w:type="dxa"/>
            <w:gridSpan w:val="2"/>
            <w:tcBorders>
              <w:top w:val="single" w:sz="8" w:space="0" w:color="4472C4"/>
              <w:left w:val="single" w:sz="8" w:space="0" w:color="4472C4"/>
              <w:bottom w:val="single" w:sz="8" w:space="0" w:color="4472C4"/>
              <w:right w:val="single" w:sz="8" w:space="0" w:color="4472C4"/>
            </w:tcBorders>
            <w:shd w:val="clear" w:color="auto" w:fill="D0DBF0"/>
          </w:tcPr>
          <w:p w14:paraId="61CECD1F" w14:textId="77777777" w:rsidR="00561905" w:rsidRPr="006B7A34" w:rsidRDefault="00561905" w:rsidP="006B7A34">
            <w:pPr>
              <w:spacing w:after="0" w:line="240" w:lineRule="auto"/>
              <w:jc w:val="center"/>
              <w:rPr>
                <w:rFonts w:eastAsia="Times New Roman" w:cs="Arial"/>
                <w:color w:val="000000"/>
              </w:rPr>
            </w:pPr>
            <w:r w:rsidRPr="006B7A34">
              <w:rPr>
                <w:rFonts w:eastAsia="Times New Roman" w:cs="Arial"/>
                <w:color w:val="000000"/>
              </w:rPr>
              <w:t>10049</w:t>
            </w:r>
          </w:p>
        </w:tc>
        <w:tc>
          <w:tcPr>
            <w:tcW w:w="3509" w:type="dxa"/>
            <w:tcBorders>
              <w:top w:val="single" w:sz="8" w:space="0" w:color="4472C4"/>
              <w:left w:val="single" w:sz="8" w:space="0" w:color="4472C4"/>
              <w:bottom w:val="single" w:sz="8" w:space="0" w:color="4472C4"/>
              <w:right w:val="single" w:sz="8" w:space="0" w:color="4472C4"/>
            </w:tcBorders>
            <w:shd w:val="clear" w:color="auto" w:fill="D0DBF0"/>
          </w:tcPr>
          <w:p w14:paraId="55A011BA" w14:textId="77777777" w:rsidR="00561905" w:rsidRPr="006B7A34" w:rsidRDefault="00561905" w:rsidP="006B7A34">
            <w:pPr>
              <w:spacing w:after="0" w:line="240" w:lineRule="auto"/>
              <w:rPr>
                <w:rFonts w:eastAsia="Times New Roman" w:cs="Arial"/>
                <w:color w:val="000000"/>
              </w:rPr>
            </w:pPr>
            <w:r w:rsidRPr="006B7A34">
              <w:rPr>
                <w:rFonts w:eastAsia="Times New Roman" w:cs="Arial"/>
                <w:color w:val="000000"/>
              </w:rPr>
              <w:t>Gerente General</w:t>
            </w:r>
          </w:p>
        </w:tc>
      </w:tr>
      <w:tr w:rsidR="00B343FA" w:rsidRPr="006B7A34" w14:paraId="7F3788F7" w14:textId="77777777" w:rsidTr="006B7A34">
        <w:trPr>
          <w:trHeight w:val="300"/>
        </w:trPr>
        <w:tc>
          <w:tcPr>
            <w:tcW w:w="2758" w:type="dxa"/>
            <w:gridSpan w:val="2"/>
            <w:tcBorders>
              <w:top w:val="single" w:sz="8" w:space="0" w:color="4472C4"/>
              <w:left w:val="single" w:sz="8" w:space="0" w:color="4472C4"/>
              <w:bottom w:val="single" w:sz="8" w:space="0" w:color="4472C4"/>
              <w:right w:val="single" w:sz="8" w:space="0" w:color="4472C4"/>
            </w:tcBorders>
            <w:shd w:val="clear" w:color="auto" w:fill="auto"/>
            <w:noWrap/>
          </w:tcPr>
          <w:p w14:paraId="1A1101E6"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Subordinados</w:t>
            </w:r>
          </w:p>
        </w:tc>
        <w:tc>
          <w:tcPr>
            <w:tcW w:w="2962" w:type="dxa"/>
            <w:gridSpan w:val="2"/>
            <w:tcBorders>
              <w:top w:val="single" w:sz="8" w:space="0" w:color="4472C4"/>
              <w:left w:val="single" w:sz="8" w:space="0" w:color="4472C4"/>
              <w:bottom w:val="single" w:sz="8" w:space="0" w:color="4472C4"/>
              <w:right w:val="single" w:sz="8" w:space="0" w:color="4472C4"/>
            </w:tcBorders>
            <w:shd w:val="clear" w:color="auto" w:fill="auto"/>
          </w:tcPr>
          <w:p w14:paraId="19828988" w14:textId="77777777" w:rsidR="00561905" w:rsidRPr="006B7A34" w:rsidRDefault="00561905" w:rsidP="006B7A34">
            <w:pPr>
              <w:spacing w:after="0" w:line="240" w:lineRule="auto"/>
              <w:rPr>
                <w:rFonts w:eastAsia="Times New Roman" w:cs="Arial"/>
                <w:color w:val="000000"/>
              </w:rPr>
            </w:pPr>
          </w:p>
        </w:tc>
        <w:tc>
          <w:tcPr>
            <w:tcW w:w="3509" w:type="dxa"/>
            <w:tcBorders>
              <w:top w:val="single" w:sz="8" w:space="0" w:color="4472C4"/>
              <w:left w:val="single" w:sz="8" w:space="0" w:color="4472C4"/>
              <w:bottom w:val="single" w:sz="8" w:space="0" w:color="4472C4"/>
              <w:right w:val="single" w:sz="8" w:space="0" w:color="4472C4"/>
            </w:tcBorders>
            <w:shd w:val="clear" w:color="auto" w:fill="auto"/>
          </w:tcPr>
          <w:p w14:paraId="3FE2E9FE" w14:textId="77777777" w:rsidR="00561905" w:rsidRPr="006B7A34" w:rsidRDefault="00561905" w:rsidP="006B7A34">
            <w:pPr>
              <w:spacing w:after="0" w:line="240" w:lineRule="auto"/>
              <w:rPr>
                <w:rFonts w:eastAsia="Times New Roman" w:cs="Arial"/>
                <w:color w:val="000000"/>
              </w:rPr>
            </w:pPr>
          </w:p>
        </w:tc>
      </w:tr>
      <w:tr w:rsidR="00B343FA" w:rsidRPr="006B7A34" w14:paraId="61DFD41D" w14:textId="77777777" w:rsidTr="006B7A34">
        <w:trPr>
          <w:trHeight w:val="300"/>
        </w:trPr>
        <w:tc>
          <w:tcPr>
            <w:tcW w:w="2758" w:type="dxa"/>
            <w:gridSpan w:val="2"/>
            <w:tcBorders>
              <w:top w:val="single" w:sz="8" w:space="0" w:color="4472C4"/>
              <w:left w:val="single" w:sz="8" w:space="0" w:color="4472C4"/>
              <w:bottom w:val="single" w:sz="8" w:space="0" w:color="4472C4"/>
              <w:right w:val="single" w:sz="8" w:space="0" w:color="4472C4"/>
            </w:tcBorders>
            <w:shd w:val="clear" w:color="auto" w:fill="D0DBF0"/>
            <w:noWrap/>
          </w:tcPr>
          <w:p w14:paraId="108E67D1" w14:textId="77777777" w:rsidR="00561905" w:rsidRPr="006B7A34" w:rsidRDefault="00561905" w:rsidP="006B7A34">
            <w:pPr>
              <w:spacing w:after="120" w:line="240" w:lineRule="auto"/>
              <w:rPr>
                <w:rFonts w:eastAsia="Times New Roman" w:cs="Arial"/>
                <w:b/>
                <w:bCs/>
              </w:rPr>
            </w:pPr>
            <w:r w:rsidRPr="006B7A34">
              <w:rPr>
                <w:rFonts w:eastAsia="Times New Roman" w:cs="Arial"/>
                <w:b/>
                <w:bCs/>
              </w:rPr>
              <w:t>No tiene</w:t>
            </w:r>
          </w:p>
        </w:tc>
        <w:tc>
          <w:tcPr>
            <w:tcW w:w="2962" w:type="dxa"/>
            <w:gridSpan w:val="2"/>
            <w:tcBorders>
              <w:top w:val="single" w:sz="8" w:space="0" w:color="4472C4"/>
              <w:left w:val="single" w:sz="8" w:space="0" w:color="4472C4"/>
              <w:bottom w:val="single" w:sz="8" w:space="0" w:color="4472C4"/>
              <w:right w:val="single" w:sz="8" w:space="0" w:color="4472C4"/>
            </w:tcBorders>
            <w:shd w:val="clear" w:color="auto" w:fill="D0DBF0"/>
          </w:tcPr>
          <w:p w14:paraId="4231689C" w14:textId="77777777" w:rsidR="00561905" w:rsidRPr="006B7A34" w:rsidRDefault="00561905" w:rsidP="006B7A34">
            <w:pPr>
              <w:tabs>
                <w:tab w:val="left" w:pos="2268"/>
                <w:tab w:val="left" w:pos="3544"/>
                <w:tab w:val="left" w:pos="5245"/>
              </w:tabs>
              <w:spacing w:after="0" w:line="240" w:lineRule="auto"/>
              <w:jc w:val="center"/>
              <w:rPr>
                <w:rFonts w:cs="Arial"/>
              </w:rPr>
            </w:pPr>
          </w:p>
        </w:tc>
        <w:tc>
          <w:tcPr>
            <w:tcW w:w="3509" w:type="dxa"/>
            <w:tcBorders>
              <w:top w:val="single" w:sz="8" w:space="0" w:color="4472C4"/>
              <w:left w:val="single" w:sz="8" w:space="0" w:color="4472C4"/>
              <w:bottom w:val="single" w:sz="8" w:space="0" w:color="4472C4"/>
              <w:right w:val="single" w:sz="8" w:space="0" w:color="4472C4"/>
            </w:tcBorders>
            <w:shd w:val="clear" w:color="auto" w:fill="D0DBF0"/>
          </w:tcPr>
          <w:p w14:paraId="7C86FE89" w14:textId="77777777" w:rsidR="00561905" w:rsidRPr="006B7A34" w:rsidRDefault="00561905" w:rsidP="006B7A34">
            <w:pPr>
              <w:spacing w:after="120" w:line="240" w:lineRule="auto"/>
              <w:rPr>
                <w:rFonts w:cs="Arial"/>
              </w:rPr>
            </w:pPr>
          </w:p>
        </w:tc>
      </w:tr>
      <w:tr w:rsidR="00561905" w:rsidRPr="006B7A34" w14:paraId="373FF64B"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auto"/>
            <w:noWrap/>
          </w:tcPr>
          <w:p w14:paraId="62D95099"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FUNCIONES</w:t>
            </w:r>
          </w:p>
          <w:tbl>
            <w:tblPr>
              <w:tblpPr w:leftFromText="141" w:rightFromText="141" w:vertAnchor="text" w:horzAnchor="margin" w:tblpY="85"/>
              <w:tblW w:w="0" w:type="auto"/>
              <w:tblLook w:val="04A0" w:firstRow="1" w:lastRow="0" w:firstColumn="1" w:lastColumn="0" w:noHBand="0" w:noVBand="1"/>
            </w:tblPr>
            <w:tblGrid>
              <w:gridCol w:w="9013"/>
            </w:tblGrid>
            <w:tr w:rsidR="00561905" w:rsidRPr="006B7A34" w14:paraId="0569E3FC" w14:textId="77777777" w:rsidTr="002F7D1C">
              <w:tc>
                <w:tcPr>
                  <w:tcW w:w="9089" w:type="dxa"/>
                </w:tcPr>
                <w:p w14:paraId="45F5E548" w14:textId="77777777" w:rsidR="00561905" w:rsidRPr="006B7A34" w:rsidRDefault="00561905" w:rsidP="001B6F2F">
                  <w:pPr>
                    <w:widowControl w:val="0"/>
                    <w:numPr>
                      <w:ilvl w:val="0"/>
                      <w:numId w:val="16"/>
                    </w:numPr>
                    <w:spacing w:after="0" w:line="240" w:lineRule="auto"/>
                    <w:jc w:val="both"/>
                    <w:rPr>
                      <w:rFonts w:cs="Arial"/>
                      <w:noProof/>
                    </w:rPr>
                  </w:pPr>
                  <w:r w:rsidRPr="006B7A34">
                    <w:rPr>
                      <w:rFonts w:cs="Arial"/>
                    </w:rPr>
                    <w:t>Generar, planificar, controlar y dirigir las políticas de Recursos Humanos de la Empresa</w:t>
                  </w:r>
                </w:p>
              </w:tc>
            </w:tr>
            <w:tr w:rsidR="00561905" w:rsidRPr="006B7A34" w14:paraId="4470C639" w14:textId="77777777" w:rsidTr="002F7D1C">
              <w:tc>
                <w:tcPr>
                  <w:tcW w:w="9089" w:type="dxa"/>
                </w:tcPr>
                <w:p w14:paraId="4A5BF271"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Definir estrategias de Recursos Humanos</w:t>
                  </w:r>
                </w:p>
              </w:tc>
            </w:tr>
            <w:tr w:rsidR="00561905" w:rsidRPr="006B7A34" w14:paraId="55760DAE" w14:textId="77777777" w:rsidTr="002F7D1C">
              <w:tc>
                <w:tcPr>
                  <w:tcW w:w="9089" w:type="dxa"/>
                </w:tcPr>
                <w:p w14:paraId="35714523"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Emisión de reportes ejecutivos a Gerencias</w:t>
                  </w:r>
                </w:p>
              </w:tc>
            </w:tr>
            <w:tr w:rsidR="00561905" w:rsidRPr="006B7A34" w14:paraId="34E9240A" w14:textId="77777777" w:rsidTr="002F7D1C">
              <w:tc>
                <w:tcPr>
                  <w:tcW w:w="9089" w:type="dxa"/>
                </w:tcPr>
                <w:p w14:paraId="2CF7AE5E"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Monitoreo a otras gerencias de área en temas de Recursos Humanos</w:t>
                  </w:r>
                </w:p>
              </w:tc>
            </w:tr>
            <w:tr w:rsidR="00561905" w:rsidRPr="006B7A34" w14:paraId="178B685D" w14:textId="77777777" w:rsidTr="002F7D1C">
              <w:tc>
                <w:tcPr>
                  <w:tcW w:w="9089" w:type="dxa"/>
                </w:tcPr>
                <w:p w14:paraId="6F186FF1"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Definición de la estructura orgánica de la Empresa</w:t>
                  </w:r>
                </w:p>
              </w:tc>
            </w:tr>
            <w:tr w:rsidR="00561905" w:rsidRPr="006B7A34" w14:paraId="6AC21D86" w14:textId="77777777" w:rsidTr="002F7D1C">
              <w:tc>
                <w:tcPr>
                  <w:tcW w:w="9089" w:type="dxa"/>
                </w:tcPr>
                <w:p w14:paraId="5A2F7C58"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Definición de la estructura salarial</w:t>
                  </w:r>
                </w:p>
              </w:tc>
            </w:tr>
            <w:tr w:rsidR="00561905" w:rsidRPr="006B7A34" w14:paraId="21171A24" w14:textId="77777777" w:rsidTr="002F7D1C">
              <w:tc>
                <w:tcPr>
                  <w:tcW w:w="9089" w:type="dxa"/>
                </w:tcPr>
                <w:p w14:paraId="33F38A8D"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Diseño de los Manuales de Funciones y sus métodos de evaluación</w:t>
                  </w:r>
                </w:p>
              </w:tc>
            </w:tr>
            <w:tr w:rsidR="00561905" w:rsidRPr="006B7A34" w14:paraId="13A50CB4" w14:textId="77777777" w:rsidTr="002F7D1C">
              <w:tc>
                <w:tcPr>
                  <w:tcW w:w="9089" w:type="dxa"/>
                </w:tcPr>
                <w:p w14:paraId="0E52A588"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Responsable de la movilidad interna y rotación del personal</w:t>
                  </w:r>
                </w:p>
              </w:tc>
            </w:tr>
            <w:tr w:rsidR="00561905" w:rsidRPr="006B7A34" w14:paraId="1863A95F" w14:textId="77777777" w:rsidTr="002F7D1C">
              <w:tc>
                <w:tcPr>
                  <w:tcW w:w="9089" w:type="dxa"/>
                </w:tcPr>
                <w:p w14:paraId="3DE51501"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Responsable de que el proceso de selección de personal se realice dentro de las normas y políticas y los procedimientos internos</w:t>
                  </w:r>
                </w:p>
              </w:tc>
            </w:tr>
            <w:tr w:rsidR="00561905" w:rsidRPr="006B7A34" w14:paraId="47D898C9" w14:textId="77777777" w:rsidTr="002F7D1C">
              <w:tc>
                <w:tcPr>
                  <w:tcW w:w="9089" w:type="dxa"/>
                </w:tcPr>
                <w:p w14:paraId="42656B77"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Responsable de que el pago de sueldos, comisiones, variables, etc. se realice dentro de las normas, políticas y procedimientos internos de la Compañía</w:t>
                  </w:r>
                </w:p>
              </w:tc>
            </w:tr>
            <w:tr w:rsidR="00561905" w:rsidRPr="006B7A34" w14:paraId="12828960" w14:textId="77777777" w:rsidTr="002F7D1C">
              <w:tc>
                <w:tcPr>
                  <w:tcW w:w="9089" w:type="dxa"/>
                </w:tcPr>
                <w:p w14:paraId="5B6A27B7"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Responsable de la búsqueda de sistematización de la administración de Recursos Humanos</w:t>
                  </w:r>
                </w:p>
              </w:tc>
            </w:tr>
            <w:tr w:rsidR="00561905" w:rsidRPr="006B7A34" w14:paraId="1861D72A" w14:textId="77777777" w:rsidTr="002F7D1C">
              <w:tc>
                <w:tcPr>
                  <w:tcW w:w="9089" w:type="dxa"/>
                </w:tcPr>
                <w:p w14:paraId="34DCDEF3"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Responsable del bienestar de los empleados y de proponer mejoras para el clima organizacional</w:t>
                  </w:r>
                </w:p>
              </w:tc>
            </w:tr>
            <w:tr w:rsidR="00561905" w:rsidRPr="006B7A34" w14:paraId="0B58DE18" w14:textId="77777777" w:rsidTr="002F7D1C">
              <w:tc>
                <w:tcPr>
                  <w:tcW w:w="9089" w:type="dxa"/>
                </w:tcPr>
                <w:p w14:paraId="7C881349"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Responsables de la correcta aplicación de las políticas y normas internas referente a los viajes nacionales e internacionales y aprobación de los mismos</w:t>
                  </w:r>
                </w:p>
              </w:tc>
            </w:tr>
            <w:tr w:rsidR="00561905" w:rsidRPr="006B7A34" w14:paraId="0341AAD7" w14:textId="77777777" w:rsidTr="002F7D1C">
              <w:tc>
                <w:tcPr>
                  <w:tcW w:w="9089" w:type="dxa"/>
                </w:tcPr>
                <w:p w14:paraId="6B4CFAE2"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Elaboración de las políticas de viajes nacionales e internacionales</w:t>
                  </w:r>
                </w:p>
              </w:tc>
            </w:tr>
            <w:tr w:rsidR="00561905" w:rsidRPr="006B7A34" w14:paraId="01B51DD8" w14:textId="77777777" w:rsidTr="002F7D1C">
              <w:tc>
                <w:tcPr>
                  <w:tcW w:w="9089" w:type="dxa"/>
                </w:tcPr>
                <w:p w14:paraId="09439B9A"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Aprobación de políticas y procedimientos internos propios del Dpto. de RRHH</w:t>
                  </w:r>
                </w:p>
              </w:tc>
            </w:tr>
            <w:tr w:rsidR="00561905" w:rsidRPr="006B7A34" w14:paraId="5DD1F329" w14:textId="77777777" w:rsidTr="002F7D1C">
              <w:tc>
                <w:tcPr>
                  <w:tcW w:w="9089" w:type="dxa"/>
                </w:tcPr>
                <w:p w14:paraId="1C46A919"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Responsable de controlar el cumplimiento de normas legales exigidas por el Ministerio de Trabajo (acuerdos, inspecciones y cumplimiento de documentos en general)</w:t>
                  </w:r>
                </w:p>
              </w:tc>
            </w:tr>
            <w:tr w:rsidR="00561905" w:rsidRPr="006B7A34" w14:paraId="3C71D2E8" w14:textId="77777777" w:rsidTr="002F7D1C">
              <w:tc>
                <w:tcPr>
                  <w:tcW w:w="9089" w:type="dxa"/>
                </w:tcPr>
                <w:p w14:paraId="5A6A55FE"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Elaboración del presupuesto anual de RRHH en coordinación con el Área de Administración y Finanzas</w:t>
                  </w:r>
                </w:p>
              </w:tc>
            </w:tr>
            <w:tr w:rsidR="00561905" w:rsidRPr="006B7A34" w14:paraId="365F7446" w14:textId="77777777" w:rsidTr="002F7D1C">
              <w:tc>
                <w:tcPr>
                  <w:tcW w:w="9089" w:type="dxa"/>
                </w:tcPr>
                <w:p w14:paraId="75B4DBC1"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Control del presupuesto anual asignado para RRHH</w:t>
                  </w:r>
                </w:p>
              </w:tc>
            </w:tr>
            <w:tr w:rsidR="00561905" w:rsidRPr="006B7A34" w14:paraId="1D6E2A9F" w14:textId="77777777" w:rsidTr="002F7D1C">
              <w:tc>
                <w:tcPr>
                  <w:tcW w:w="9089" w:type="dxa"/>
                </w:tcPr>
                <w:p w14:paraId="06FC7055"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Revisar y aprobar aquellos controles que no son del Dpto. de RRHH pero que exigen el control y la firma de la Gerencia de RRHH</w:t>
                  </w:r>
                </w:p>
              </w:tc>
            </w:tr>
            <w:tr w:rsidR="00561905" w:rsidRPr="006B7A34" w14:paraId="2DC2CE58" w14:textId="77777777" w:rsidTr="002F7D1C">
              <w:tc>
                <w:tcPr>
                  <w:tcW w:w="9089" w:type="dxa"/>
                </w:tcPr>
                <w:p w14:paraId="2665E304"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Responsable del control de pago de aportes a la CNS y AFP's</w:t>
                  </w:r>
                </w:p>
              </w:tc>
            </w:tr>
            <w:tr w:rsidR="00561905" w:rsidRPr="006B7A34" w14:paraId="4334978B" w14:textId="77777777" w:rsidTr="002F7D1C">
              <w:tc>
                <w:tcPr>
                  <w:tcW w:w="9089" w:type="dxa"/>
                </w:tcPr>
                <w:p w14:paraId="2572E129"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Responsable de todo pago o desembolso que se haga al personal de la Compañía (sueldos, beneficios, etc.)</w:t>
                  </w:r>
                </w:p>
              </w:tc>
            </w:tr>
          </w:tbl>
          <w:p w14:paraId="53A68B6F"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lastRenderedPageBreak/>
              <w:t>Perfil del cargo</w:t>
            </w:r>
          </w:p>
        </w:tc>
      </w:tr>
      <w:tr w:rsidR="00561905" w:rsidRPr="006B7A34" w14:paraId="743093A9"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D0DBF0"/>
            <w:noWrap/>
          </w:tcPr>
          <w:p w14:paraId="2BD87456"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lastRenderedPageBreak/>
              <w:t>Título académico</w:t>
            </w:r>
          </w:p>
          <w:p w14:paraId="29F3DFF5"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Disponibilidad de horario</w:t>
            </w:r>
          </w:p>
          <w:p w14:paraId="0BE3963E"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Experiencia laboral (2 años)</w:t>
            </w:r>
          </w:p>
          <w:p w14:paraId="35079301"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Responsabilidad estratégica</w:t>
            </w:r>
          </w:p>
          <w:p w14:paraId="7E9F55F7"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Pro actividad, actitud positiva y dinámica</w:t>
            </w:r>
          </w:p>
          <w:p w14:paraId="41B1E54F"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Habilidades para la toma de decisiones</w:t>
            </w:r>
          </w:p>
          <w:p w14:paraId="60B6D5D9"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Buenas relaciones humanas</w:t>
            </w:r>
          </w:p>
          <w:p w14:paraId="6136D0FA"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Conocimiento de Office</w:t>
            </w:r>
          </w:p>
          <w:p w14:paraId="0EFBFD49" w14:textId="77777777" w:rsidR="00561905" w:rsidRPr="006B7A34" w:rsidRDefault="00561905" w:rsidP="006B7A34">
            <w:pPr>
              <w:spacing w:after="0" w:line="240" w:lineRule="auto"/>
              <w:rPr>
                <w:rFonts w:eastAsia="Times New Roman" w:cs="Arial"/>
                <w:b/>
                <w:bCs/>
                <w:color w:val="000000"/>
              </w:rPr>
            </w:pPr>
          </w:p>
        </w:tc>
      </w:tr>
      <w:tr w:rsidR="00561905" w:rsidRPr="006B7A34" w14:paraId="6BC7546E"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auto"/>
            <w:noWrap/>
          </w:tcPr>
          <w:p w14:paraId="069DB8CD"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Oportunidades</w:t>
            </w:r>
          </w:p>
        </w:tc>
      </w:tr>
      <w:tr w:rsidR="00561905" w:rsidRPr="006B7A34" w14:paraId="48434DC3"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D0DBF0"/>
            <w:noWrap/>
          </w:tcPr>
          <w:p w14:paraId="58FEF67F"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Formar parte de la empresa nueva, aportar con sus conocimientos en la labor administración de personal.</w:t>
            </w:r>
          </w:p>
        </w:tc>
      </w:tr>
      <w:tr w:rsidR="00561905" w:rsidRPr="006B7A34" w14:paraId="25001B74" w14:textId="77777777" w:rsidTr="006B7A34">
        <w:trPr>
          <w:trHeight w:val="300"/>
        </w:trPr>
        <w:tc>
          <w:tcPr>
            <w:tcW w:w="9229" w:type="dxa"/>
            <w:gridSpan w:val="5"/>
            <w:tcBorders>
              <w:top w:val="single" w:sz="8" w:space="0" w:color="4472C4"/>
              <w:left w:val="single" w:sz="8" w:space="0" w:color="4472C4"/>
              <w:bottom w:val="single" w:sz="8" w:space="0" w:color="4472C4"/>
              <w:right w:val="single" w:sz="8" w:space="0" w:color="4472C4"/>
            </w:tcBorders>
            <w:shd w:val="clear" w:color="auto" w:fill="auto"/>
            <w:noWrap/>
          </w:tcPr>
          <w:p w14:paraId="590B13B2" w14:textId="77777777" w:rsidR="00561905" w:rsidRPr="006B7A34" w:rsidRDefault="00561905" w:rsidP="006B7A34">
            <w:pPr>
              <w:spacing w:after="0" w:line="240" w:lineRule="auto"/>
              <w:rPr>
                <w:rFonts w:eastAsia="Times New Roman" w:cs="Arial"/>
                <w:bCs/>
                <w:color w:val="000000"/>
              </w:rPr>
            </w:pPr>
          </w:p>
          <w:p w14:paraId="18FF760C"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Firmante</w:t>
            </w:r>
          </w:p>
          <w:p w14:paraId="1B6070CB" w14:textId="77777777" w:rsidR="00561905" w:rsidRPr="006B7A34" w:rsidRDefault="00561905" w:rsidP="006B7A34">
            <w:pPr>
              <w:spacing w:after="0" w:line="240" w:lineRule="auto"/>
              <w:rPr>
                <w:rFonts w:eastAsia="Times New Roman" w:cs="Arial"/>
                <w:bCs/>
                <w:color w:val="000000"/>
              </w:rPr>
            </w:pPr>
          </w:p>
          <w:p w14:paraId="5DD3EBB1" w14:textId="77777777" w:rsidR="00561905" w:rsidRPr="006B7A34" w:rsidRDefault="00561905" w:rsidP="006B7A34">
            <w:pPr>
              <w:spacing w:after="0" w:line="240" w:lineRule="auto"/>
              <w:rPr>
                <w:rFonts w:eastAsia="Times New Roman" w:cs="Arial"/>
                <w:bCs/>
                <w:color w:val="000000"/>
              </w:rPr>
            </w:pPr>
          </w:p>
          <w:p w14:paraId="2605DE3D"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___________________                                       ___________________________</w:t>
            </w:r>
          </w:p>
          <w:p w14:paraId="4A2B8414"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Gerente de RRHH                                                              Gerente General</w:t>
            </w:r>
          </w:p>
          <w:p w14:paraId="0276DCC5" w14:textId="77777777" w:rsidR="00561905" w:rsidRPr="006B7A34" w:rsidRDefault="00561905" w:rsidP="006B7A34">
            <w:pPr>
              <w:keepNext/>
              <w:spacing w:after="0" w:line="240" w:lineRule="auto"/>
              <w:rPr>
                <w:rFonts w:eastAsia="Times New Roman" w:cs="Arial"/>
                <w:bCs/>
                <w:color w:val="000000"/>
              </w:rPr>
            </w:pPr>
          </w:p>
        </w:tc>
      </w:tr>
    </w:tbl>
    <w:p w14:paraId="1029F93A" w14:textId="77777777" w:rsidR="00561905" w:rsidRPr="00A7178B" w:rsidRDefault="00561905" w:rsidP="00561905">
      <w:pPr>
        <w:pStyle w:val="Descripcin"/>
        <w:rPr>
          <w:rFonts w:cs="Arial"/>
        </w:rPr>
      </w:pPr>
      <w:bookmarkStart w:id="194" w:name="_Toc401331107"/>
      <w:r>
        <w:t xml:space="preserve">Tabla </w:t>
      </w:r>
      <w:fldSimple w:instr=" SEQ Tabla \* ARABIC ">
        <w:r>
          <w:rPr>
            <w:noProof/>
          </w:rPr>
          <w:t>26</w:t>
        </w:r>
      </w:fldSimple>
      <w:r>
        <w:t>: descripció</w:t>
      </w:r>
      <w:r w:rsidRPr="000C50A6">
        <w:t xml:space="preserve">n de cargos; gerente </w:t>
      </w:r>
      <w:r>
        <w:t>de RRHH</w:t>
      </w:r>
      <w:bookmarkEnd w:id="194"/>
    </w:p>
    <w:p w14:paraId="354AE682" w14:textId="77777777" w:rsidR="00561905" w:rsidRPr="00A7178B" w:rsidRDefault="00561905" w:rsidP="00561905">
      <w:pPr>
        <w:spacing w:after="120"/>
        <w:jc w:val="both"/>
        <w:rPr>
          <w:rFonts w:cs="Arial"/>
        </w:rPr>
      </w:pPr>
    </w:p>
    <w:tbl>
      <w:tblPr>
        <w:tblW w:w="9229"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522"/>
        <w:gridCol w:w="1236"/>
        <w:gridCol w:w="943"/>
        <w:gridCol w:w="2019"/>
        <w:gridCol w:w="3509"/>
      </w:tblGrid>
      <w:tr w:rsidR="00B343FA" w:rsidRPr="006B7A34" w14:paraId="01AD6DF9" w14:textId="77777777" w:rsidTr="006B7A34">
        <w:trPr>
          <w:trHeight w:val="300"/>
        </w:trPr>
        <w:tc>
          <w:tcPr>
            <w:tcW w:w="1522" w:type="dxa"/>
            <w:tcBorders>
              <w:top w:val="single" w:sz="4" w:space="0" w:color="5B9BD5"/>
              <w:left w:val="single" w:sz="4" w:space="0" w:color="5B9BD5"/>
              <w:bottom w:val="single" w:sz="4" w:space="0" w:color="5B9BD5"/>
              <w:right w:val="nil"/>
            </w:tcBorders>
            <w:shd w:val="clear" w:color="auto" w:fill="5B9BD5"/>
            <w:noWrap/>
          </w:tcPr>
          <w:p w14:paraId="1579EB29" w14:textId="77777777" w:rsidR="00561905" w:rsidRPr="006B7A34" w:rsidRDefault="00561905" w:rsidP="006B7A34">
            <w:pPr>
              <w:spacing w:after="0" w:line="240" w:lineRule="auto"/>
              <w:jc w:val="center"/>
              <w:rPr>
                <w:rFonts w:cs="Arial"/>
                <w:bCs/>
                <w:color w:val="FFFFFF"/>
              </w:rPr>
            </w:pPr>
            <w:r w:rsidRPr="006B7A34">
              <w:rPr>
                <w:rFonts w:cs="Arial"/>
                <w:bCs/>
                <w:color w:val="FFFFFF"/>
              </w:rPr>
              <w:t>Cód. 10051</w:t>
            </w:r>
          </w:p>
          <w:p w14:paraId="013F46E2" w14:textId="77777777" w:rsidR="00561905" w:rsidRPr="006B7A34" w:rsidRDefault="00561905" w:rsidP="006B7A34">
            <w:pPr>
              <w:spacing w:after="0" w:line="240" w:lineRule="auto"/>
              <w:jc w:val="center"/>
              <w:rPr>
                <w:rFonts w:cs="Arial"/>
                <w:bCs/>
                <w:color w:val="FFFFFF"/>
              </w:rPr>
            </w:pPr>
          </w:p>
        </w:tc>
        <w:tc>
          <w:tcPr>
            <w:tcW w:w="7707" w:type="dxa"/>
            <w:gridSpan w:val="4"/>
            <w:tcBorders>
              <w:top w:val="single" w:sz="4" w:space="0" w:color="5B9BD5"/>
              <w:left w:val="nil"/>
              <w:bottom w:val="single" w:sz="4" w:space="0" w:color="5B9BD5"/>
              <w:right w:val="single" w:sz="4" w:space="0" w:color="5B9BD5"/>
            </w:tcBorders>
            <w:shd w:val="clear" w:color="auto" w:fill="5B9BD5"/>
          </w:tcPr>
          <w:p w14:paraId="738F0E69" w14:textId="77777777" w:rsidR="00561905" w:rsidRPr="006B7A34" w:rsidRDefault="00561905" w:rsidP="006B7A34">
            <w:pPr>
              <w:spacing w:after="0" w:line="240" w:lineRule="auto"/>
              <w:jc w:val="center"/>
              <w:rPr>
                <w:rFonts w:cs="Arial"/>
                <w:bCs/>
                <w:color w:val="FFFFFF"/>
              </w:rPr>
            </w:pPr>
            <w:r w:rsidRPr="006B7A34">
              <w:rPr>
                <w:rFonts w:cs="Arial"/>
                <w:bCs/>
                <w:color w:val="FFFFFF"/>
              </w:rPr>
              <w:t>Datos Generales – GERENTE  DE FINANZAS</w:t>
            </w:r>
          </w:p>
          <w:p w14:paraId="5228C8D5" w14:textId="77777777" w:rsidR="00561905" w:rsidRPr="006B7A34" w:rsidRDefault="00561905" w:rsidP="006B7A34">
            <w:pPr>
              <w:spacing w:after="0" w:line="240" w:lineRule="auto"/>
              <w:jc w:val="center"/>
              <w:rPr>
                <w:rFonts w:cs="Arial"/>
                <w:bCs/>
                <w:color w:val="FFFFFF"/>
              </w:rPr>
            </w:pPr>
          </w:p>
        </w:tc>
      </w:tr>
      <w:tr w:rsidR="00727B8B" w:rsidRPr="006B7A34" w14:paraId="220756BA" w14:textId="77777777" w:rsidTr="006B7A34">
        <w:trPr>
          <w:trHeight w:val="252"/>
        </w:trPr>
        <w:tc>
          <w:tcPr>
            <w:tcW w:w="3701" w:type="dxa"/>
            <w:gridSpan w:val="3"/>
            <w:shd w:val="clear" w:color="auto" w:fill="DEEAF6"/>
            <w:noWrap/>
          </w:tcPr>
          <w:p w14:paraId="75608DB8" w14:textId="77777777" w:rsidR="00727B8B" w:rsidRPr="006B7A34" w:rsidRDefault="00727B8B" w:rsidP="006B7A34">
            <w:pPr>
              <w:spacing w:after="0" w:line="240" w:lineRule="auto"/>
              <w:rPr>
                <w:rFonts w:cs="Arial"/>
                <w:b/>
                <w:bCs/>
              </w:rPr>
            </w:pPr>
            <w:r w:rsidRPr="006B7A34">
              <w:rPr>
                <w:rFonts w:cs="Arial"/>
                <w:b/>
                <w:bCs/>
              </w:rPr>
              <w:t xml:space="preserve">Fecha creación cargo                   </w:t>
            </w:r>
          </w:p>
        </w:tc>
        <w:tc>
          <w:tcPr>
            <w:tcW w:w="5528" w:type="dxa"/>
            <w:gridSpan w:val="2"/>
            <w:shd w:val="clear" w:color="auto" w:fill="DEEAF6"/>
          </w:tcPr>
          <w:p w14:paraId="1429C8C1" w14:textId="272C6875" w:rsidR="00727B8B" w:rsidRPr="006B7A34" w:rsidRDefault="00727B8B" w:rsidP="006B7A34">
            <w:pPr>
              <w:spacing w:after="0" w:line="240" w:lineRule="auto"/>
              <w:rPr>
                <w:rFonts w:cs="Arial"/>
                <w:b/>
              </w:rPr>
            </w:pPr>
            <w:r>
              <w:rPr>
                <w:rFonts w:cs="Arial"/>
                <w:b/>
              </w:rPr>
              <w:t>01/10</w:t>
            </w:r>
            <w:r w:rsidRPr="006B7A34">
              <w:rPr>
                <w:rFonts w:cs="Arial"/>
                <w:b/>
              </w:rPr>
              <w:t>/201</w:t>
            </w:r>
            <w:r>
              <w:rPr>
                <w:rFonts w:cs="Arial"/>
                <w:b/>
              </w:rPr>
              <w:t>7</w:t>
            </w:r>
          </w:p>
        </w:tc>
      </w:tr>
      <w:tr w:rsidR="00727B8B" w:rsidRPr="006B7A34" w14:paraId="5FEBE282" w14:textId="77777777" w:rsidTr="006B7A34">
        <w:trPr>
          <w:trHeight w:val="300"/>
        </w:trPr>
        <w:tc>
          <w:tcPr>
            <w:tcW w:w="3701" w:type="dxa"/>
            <w:gridSpan w:val="3"/>
            <w:shd w:val="clear" w:color="auto" w:fill="auto"/>
            <w:noWrap/>
          </w:tcPr>
          <w:p w14:paraId="0E96E368" w14:textId="77777777" w:rsidR="00727B8B" w:rsidRPr="006B7A34" w:rsidRDefault="00727B8B" w:rsidP="006B7A34">
            <w:pPr>
              <w:spacing w:after="0" w:line="240" w:lineRule="auto"/>
              <w:rPr>
                <w:rFonts w:cs="Arial"/>
                <w:b/>
                <w:bCs/>
              </w:rPr>
            </w:pPr>
            <w:r w:rsidRPr="006B7A34">
              <w:rPr>
                <w:rFonts w:cs="Arial"/>
                <w:b/>
                <w:bCs/>
              </w:rPr>
              <w:t>Fecha última versión documento</w:t>
            </w:r>
          </w:p>
        </w:tc>
        <w:tc>
          <w:tcPr>
            <w:tcW w:w="5528" w:type="dxa"/>
            <w:gridSpan w:val="2"/>
            <w:shd w:val="clear" w:color="auto" w:fill="auto"/>
          </w:tcPr>
          <w:p w14:paraId="4D9ECB59" w14:textId="19BCEA7F" w:rsidR="00727B8B" w:rsidRPr="006B7A34" w:rsidRDefault="00727B8B" w:rsidP="006B7A34">
            <w:pPr>
              <w:spacing w:after="0" w:line="240" w:lineRule="auto"/>
              <w:rPr>
                <w:rFonts w:cs="Arial"/>
                <w:b/>
              </w:rPr>
            </w:pPr>
            <w:r>
              <w:rPr>
                <w:rFonts w:cs="Arial"/>
                <w:b/>
              </w:rPr>
              <w:t>07/11/2017</w:t>
            </w:r>
          </w:p>
        </w:tc>
      </w:tr>
      <w:tr w:rsidR="00561905" w:rsidRPr="006B7A34" w14:paraId="56FEEAE6" w14:textId="77777777" w:rsidTr="006B7A34">
        <w:trPr>
          <w:trHeight w:val="300"/>
        </w:trPr>
        <w:tc>
          <w:tcPr>
            <w:tcW w:w="9229" w:type="dxa"/>
            <w:gridSpan w:val="5"/>
            <w:shd w:val="clear" w:color="auto" w:fill="DEEAF6"/>
            <w:noWrap/>
          </w:tcPr>
          <w:p w14:paraId="775D7282" w14:textId="77777777" w:rsidR="00561905" w:rsidRPr="006B7A34" w:rsidRDefault="00561905" w:rsidP="006B7A34">
            <w:pPr>
              <w:spacing w:after="0" w:line="240" w:lineRule="auto"/>
              <w:rPr>
                <w:rFonts w:cs="Arial"/>
                <w:b/>
                <w:bCs/>
              </w:rPr>
            </w:pPr>
            <w:r w:rsidRPr="006B7A34">
              <w:rPr>
                <w:rFonts w:cs="Arial"/>
                <w:b/>
                <w:bCs/>
              </w:rPr>
              <w:t>Objetivo del puesto</w:t>
            </w:r>
          </w:p>
        </w:tc>
      </w:tr>
      <w:tr w:rsidR="00561905" w:rsidRPr="006B7A34" w14:paraId="187F1843" w14:textId="77777777" w:rsidTr="006B7A34">
        <w:trPr>
          <w:trHeight w:val="300"/>
        </w:trPr>
        <w:tc>
          <w:tcPr>
            <w:tcW w:w="9229" w:type="dxa"/>
            <w:gridSpan w:val="5"/>
            <w:shd w:val="clear" w:color="auto" w:fill="auto"/>
            <w:noWrap/>
          </w:tcPr>
          <w:p w14:paraId="0C865532" w14:textId="5AE2AE0C" w:rsidR="00561905" w:rsidRPr="006B7A34" w:rsidRDefault="00561905" w:rsidP="006B7A34">
            <w:pPr>
              <w:spacing w:after="0" w:line="240" w:lineRule="auto"/>
              <w:rPr>
                <w:rFonts w:cs="Arial"/>
                <w:bCs/>
              </w:rPr>
            </w:pPr>
            <w:r w:rsidRPr="006B7A34">
              <w:rPr>
                <w:rFonts w:cs="Arial"/>
                <w:bCs/>
              </w:rPr>
              <w:t>Responsable de la Gestión de Finanzas de la Empresa, teniendo como objetivo planificar y dirigir operaciones administrativas y</w:t>
            </w:r>
            <w:r w:rsidR="007B7370">
              <w:rPr>
                <w:rFonts w:cs="Arial"/>
                <w:bCs/>
              </w:rPr>
              <w:t xml:space="preserve"> financieras de la empresa </w:t>
            </w:r>
            <w:r w:rsidR="00AE0ED3">
              <w:rPr>
                <w:rFonts w:cs="Arial"/>
                <w:bCs/>
              </w:rPr>
              <w:t>VISITAPP</w:t>
            </w:r>
            <w:r w:rsidRPr="006B7A34">
              <w:rPr>
                <w:rFonts w:cs="Arial"/>
                <w:bCs/>
              </w:rPr>
              <w:t>, procurando en todo momento alcanzar objetivos propuestos.</w:t>
            </w:r>
          </w:p>
        </w:tc>
      </w:tr>
      <w:tr w:rsidR="00561905" w:rsidRPr="006B7A34" w14:paraId="4D5A4970" w14:textId="77777777" w:rsidTr="006B7A34">
        <w:trPr>
          <w:trHeight w:val="300"/>
        </w:trPr>
        <w:tc>
          <w:tcPr>
            <w:tcW w:w="9229" w:type="dxa"/>
            <w:gridSpan w:val="5"/>
            <w:shd w:val="clear" w:color="auto" w:fill="DEEAF6"/>
            <w:noWrap/>
          </w:tcPr>
          <w:p w14:paraId="5ED2858D" w14:textId="77777777" w:rsidR="00561905" w:rsidRPr="006B7A34" w:rsidRDefault="00561905" w:rsidP="006B7A34">
            <w:pPr>
              <w:spacing w:after="0" w:line="240" w:lineRule="auto"/>
              <w:rPr>
                <w:rFonts w:eastAsia="Times New Roman" w:cs="Arial"/>
                <w:b/>
                <w:bCs/>
                <w:color w:val="000000"/>
              </w:rPr>
            </w:pPr>
            <w:r w:rsidRPr="006B7A34">
              <w:rPr>
                <w:rFonts w:cs="Arial"/>
                <w:bCs/>
              </w:rPr>
              <w:t>Privilegios de acceso a Sistemas/Plataformas</w:t>
            </w:r>
          </w:p>
        </w:tc>
      </w:tr>
      <w:tr w:rsidR="00561905" w:rsidRPr="006B7A34" w14:paraId="38319B44" w14:textId="77777777" w:rsidTr="006B7A34">
        <w:trPr>
          <w:trHeight w:val="300"/>
        </w:trPr>
        <w:tc>
          <w:tcPr>
            <w:tcW w:w="9229" w:type="dxa"/>
            <w:gridSpan w:val="5"/>
            <w:shd w:val="clear" w:color="auto" w:fill="auto"/>
            <w:noWrap/>
          </w:tcPr>
          <w:p w14:paraId="1BC03803"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Detalle de acceso : Limitado</w:t>
            </w:r>
          </w:p>
        </w:tc>
      </w:tr>
      <w:tr w:rsidR="00561905" w:rsidRPr="006B7A34" w14:paraId="3DA965D9" w14:textId="77777777" w:rsidTr="006B7A34">
        <w:trPr>
          <w:trHeight w:val="300"/>
        </w:trPr>
        <w:tc>
          <w:tcPr>
            <w:tcW w:w="9229" w:type="dxa"/>
            <w:gridSpan w:val="5"/>
            <w:shd w:val="clear" w:color="auto" w:fill="DEEAF6"/>
            <w:noWrap/>
          </w:tcPr>
          <w:p w14:paraId="621E40D0"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No cuenta con permisos de ingreso a sistemas, servers de manejo de información crítica, toda información debe pedir al Jefe de producción del área de sistemas.</w:t>
            </w:r>
          </w:p>
        </w:tc>
      </w:tr>
      <w:tr w:rsidR="00561905" w:rsidRPr="006B7A34" w14:paraId="07EB3068" w14:textId="77777777" w:rsidTr="006B7A34">
        <w:trPr>
          <w:trHeight w:val="300"/>
        </w:trPr>
        <w:tc>
          <w:tcPr>
            <w:tcW w:w="9229" w:type="dxa"/>
            <w:gridSpan w:val="5"/>
            <w:shd w:val="clear" w:color="auto" w:fill="auto"/>
            <w:noWrap/>
          </w:tcPr>
          <w:p w14:paraId="26B4FA18"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Identificación de la posición</w:t>
            </w:r>
          </w:p>
        </w:tc>
      </w:tr>
      <w:tr w:rsidR="00561905" w:rsidRPr="006B7A34" w14:paraId="0A0203DA" w14:textId="77777777" w:rsidTr="006B7A34">
        <w:trPr>
          <w:trHeight w:val="300"/>
        </w:trPr>
        <w:tc>
          <w:tcPr>
            <w:tcW w:w="9229" w:type="dxa"/>
            <w:gridSpan w:val="5"/>
            <w:shd w:val="clear" w:color="auto" w:fill="DEEAF6"/>
            <w:noWrap/>
          </w:tcPr>
          <w:p w14:paraId="64ACB668"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Departamento : Gerencia de Finanzas</w:t>
            </w:r>
          </w:p>
          <w:p w14:paraId="50DEAF90"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Titulo Puesto   : Gerente de Finanzas</w:t>
            </w:r>
          </w:p>
        </w:tc>
      </w:tr>
      <w:tr w:rsidR="00561905" w:rsidRPr="006B7A34" w14:paraId="696C39D2" w14:textId="77777777" w:rsidTr="006B7A34">
        <w:trPr>
          <w:trHeight w:val="300"/>
        </w:trPr>
        <w:tc>
          <w:tcPr>
            <w:tcW w:w="2758" w:type="dxa"/>
            <w:gridSpan w:val="2"/>
            <w:shd w:val="clear" w:color="auto" w:fill="auto"/>
            <w:noWrap/>
          </w:tcPr>
          <w:p w14:paraId="0A5A8230" w14:textId="77777777" w:rsidR="00561905" w:rsidRPr="006B7A34" w:rsidRDefault="00561905" w:rsidP="006B7A34">
            <w:pPr>
              <w:spacing w:after="0" w:line="240" w:lineRule="auto"/>
              <w:rPr>
                <w:rFonts w:eastAsia="Times New Roman" w:cs="Arial"/>
                <w:b/>
                <w:bCs/>
                <w:color w:val="000000"/>
              </w:rPr>
            </w:pPr>
          </w:p>
        </w:tc>
        <w:tc>
          <w:tcPr>
            <w:tcW w:w="2962" w:type="dxa"/>
            <w:gridSpan w:val="2"/>
            <w:shd w:val="clear" w:color="auto" w:fill="auto"/>
          </w:tcPr>
          <w:p w14:paraId="4D41238F" w14:textId="77777777" w:rsidR="00561905" w:rsidRPr="006B7A34" w:rsidRDefault="00561905" w:rsidP="006B7A34">
            <w:pPr>
              <w:spacing w:after="0" w:line="240" w:lineRule="auto"/>
              <w:rPr>
                <w:rFonts w:eastAsia="Times New Roman" w:cs="Arial"/>
                <w:b/>
                <w:color w:val="000000"/>
              </w:rPr>
            </w:pPr>
            <w:r w:rsidRPr="006B7A34">
              <w:rPr>
                <w:rFonts w:eastAsia="Times New Roman" w:cs="Arial"/>
                <w:b/>
                <w:color w:val="000000"/>
              </w:rPr>
              <w:t>CODIGO CARGO</w:t>
            </w:r>
          </w:p>
        </w:tc>
        <w:tc>
          <w:tcPr>
            <w:tcW w:w="3509" w:type="dxa"/>
            <w:shd w:val="clear" w:color="auto" w:fill="auto"/>
          </w:tcPr>
          <w:p w14:paraId="56FE00A9" w14:textId="77777777" w:rsidR="00561905" w:rsidRPr="006B7A34" w:rsidRDefault="00561905" w:rsidP="006B7A34">
            <w:pPr>
              <w:spacing w:after="0" w:line="240" w:lineRule="auto"/>
              <w:rPr>
                <w:rFonts w:eastAsia="Times New Roman" w:cs="Arial"/>
                <w:b/>
                <w:color w:val="000000"/>
              </w:rPr>
            </w:pPr>
            <w:r w:rsidRPr="006B7A34">
              <w:rPr>
                <w:rFonts w:eastAsia="Times New Roman" w:cs="Arial"/>
                <w:b/>
                <w:color w:val="000000"/>
              </w:rPr>
              <w:t>Nombre del puesto</w:t>
            </w:r>
          </w:p>
        </w:tc>
      </w:tr>
      <w:tr w:rsidR="00B343FA" w:rsidRPr="006B7A34" w14:paraId="76E8968B" w14:textId="77777777" w:rsidTr="006B7A34">
        <w:trPr>
          <w:trHeight w:val="300"/>
        </w:trPr>
        <w:tc>
          <w:tcPr>
            <w:tcW w:w="2758" w:type="dxa"/>
            <w:gridSpan w:val="2"/>
            <w:shd w:val="clear" w:color="auto" w:fill="DEEAF6"/>
            <w:noWrap/>
          </w:tcPr>
          <w:p w14:paraId="77F312BD"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Jefe inmediato</w:t>
            </w:r>
          </w:p>
        </w:tc>
        <w:tc>
          <w:tcPr>
            <w:tcW w:w="2962" w:type="dxa"/>
            <w:gridSpan w:val="2"/>
            <w:shd w:val="clear" w:color="auto" w:fill="DEEAF6"/>
          </w:tcPr>
          <w:p w14:paraId="4322DA9D" w14:textId="77777777" w:rsidR="00561905" w:rsidRPr="006B7A34" w:rsidRDefault="00561905" w:rsidP="006B7A34">
            <w:pPr>
              <w:spacing w:after="0" w:line="240" w:lineRule="auto"/>
              <w:jc w:val="center"/>
              <w:rPr>
                <w:rFonts w:eastAsia="Times New Roman" w:cs="Arial"/>
                <w:color w:val="000000"/>
              </w:rPr>
            </w:pPr>
            <w:r w:rsidRPr="006B7A34">
              <w:rPr>
                <w:rFonts w:eastAsia="Times New Roman" w:cs="Arial"/>
                <w:color w:val="000000"/>
              </w:rPr>
              <w:t>10049</w:t>
            </w:r>
          </w:p>
        </w:tc>
        <w:tc>
          <w:tcPr>
            <w:tcW w:w="3509" w:type="dxa"/>
            <w:shd w:val="clear" w:color="auto" w:fill="DEEAF6"/>
          </w:tcPr>
          <w:p w14:paraId="2B299FEA" w14:textId="77777777" w:rsidR="00561905" w:rsidRPr="006B7A34" w:rsidRDefault="00561905" w:rsidP="006B7A34">
            <w:pPr>
              <w:spacing w:after="0" w:line="240" w:lineRule="auto"/>
              <w:rPr>
                <w:rFonts w:eastAsia="Times New Roman" w:cs="Arial"/>
                <w:color w:val="000000"/>
              </w:rPr>
            </w:pPr>
            <w:r w:rsidRPr="006B7A34">
              <w:rPr>
                <w:rFonts w:eastAsia="Times New Roman" w:cs="Arial"/>
                <w:color w:val="000000"/>
              </w:rPr>
              <w:t>Gerente General</w:t>
            </w:r>
          </w:p>
        </w:tc>
      </w:tr>
      <w:tr w:rsidR="00561905" w:rsidRPr="006B7A34" w14:paraId="32BD5224" w14:textId="77777777" w:rsidTr="006B7A34">
        <w:trPr>
          <w:trHeight w:val="300"/>
        </w:trPr>
        <w:tc>
          <w:tcPr>
            <w:tcW w:w="2758" w:type="dxa"/>
            <w:gridSpan w:val="2"/>
            <w:shd w:val="clear" w:color="auto" w:fill="auto"/>
            <w:noWrap/>
          </w:tcPr>
          <w:p w14:paraId="53E437B9"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Subordinados</w:t>
            </w:r>
          </w:p>
        </w:tc>
        <w:tc>
          <w:tcPr>
            <w:tcW w:w="2962" w:type="dxa"/>
            <w:gridSpan w:val="2"/>
            <w:shd w:val="clear" w:color="auto" w:fill="auto"/>
          </w:tcPr>
          <w:p w14:paraId="753A9D54" w14:textId="77777777" w:rsidR="00561905" w:rsidRPr="006B7A34" w:rsidRDefault="00561905" w:rsidP="006B7A34">
            <w:pPr>
              <w:spacing w:after="0" w:line="240" w:lineRule="auto"/>
              <w:rPr>
                <w:rFonts w:eastAsia="Times New Roman" w:cs="Arial"/>
                <w:color w:val="000000"/>
              </w:rPr>
            </w:pPr>
          </w:p>
        </w:tc>
        <w:tc>
          <w:tcPr>
            <w:tcW w:w="3509" w:type="dxa"/>
            <w:shd w:val="clear" w:color="auto" w:fill="auto"/>
          </w:tcPr>
          <w:p w14:paraId="64B299A6" w14:textId="77777777" w:rsidR="00561905" w:rsidRPr="006B7A34" w:rsidRDefault="00561905" w:rsidP="006B7A34">
            <w:pPr>
              <w:spacing w:after="0" w:line="240" w:lineRule="auto"/>
              <w:rPr>
                <w:rFonts w:eastAsia="Times New Roman" w:cs="Arial"/>
                <w:color w:val="000000"/>
              </w:rPr>
            </w:pPr>
          </w:p>
        </w:tc>
      </w:tr>
      <w:tr w:rsidR="00B343FA" w:rsidRPr="006B7A34" w14:paraId="2FFB75AA" w14:textId="77777777" w:rsidTr="006B7A34">
        <w:trPr>
          <w:trHeight w:val="300"/>
        </w:trPr>
        <w:tc>
          <w:tcPr>
            <w:tcW w:w="2758" w:type="dxa"/>
            <w:gridSpan w:val="2"/>
            <w:shd w:val="clear" w:color="auto" w:fill="DEEAF6"/>
            <w:noWrap/>
          </w:tcPr>
          <w:p w14:paraId="24050AF1" w14:textId="77777777" w:rsidR="00561905" w:rsidRPr="006B7A34" w:rsidRDefault="00561905" w:rsidP="006B7A34">
            <w:pPr>
              <w:pStyle w:val="Prrafodelista"/>
              <w:spacing w:after="120"/>
              <w:ind w:left="0"/>
              <w:rPr>
                <w:rFonts w:ascii="Calibri" w:hAnsi="Calibri"/>
                <w:b w:val="0"/>
                <w:bCs/>
                <w:sz w:val="24"/>
                <w:szCs w:val="24"/>
              </w:rPr>
            </w:pPr>
            <w:r w:rsidRPr="006B7A34">
              <w:rPr>
                <w:rFonts w:ascii="Calibri" w:hAnsi="Calibri"/>
                <w:b w:val="0"/>
                <w:bCs/>
                <w:sz w:val="24"/>
                <w:szCs w:val="24"/>
              </w:rPr>
              <w:t>Auxiliar contable</w:t>
            </w:r>
          </w:p>
        </w:tc>
        <w:tc>
          <w:tcPr>
            <w:tcW w:w="2962" w:type="dxa"/>
            <w:gridSpan w:val="2"/>
            <w:shd w:val="clear" w:color="auto" w:fill="DEEAF6"/>
          </w:tcPr>
          <w:p w14:paraId="70818D8C" w14:textId="77777777" w:rsidR="00561905" w:rsidRPr="006B7A34" w:rsidRDefault="00561905" w:rsidP="006B7A34">
            <w:pPr>
              <w:tabs>
                <w:tab w:val="left" w:pos="2268"/>
                <w:tab w:val="left" w:pos="3544"/>
                <w:tab w:val="left" w:pos="5245"/>
              </w:tabs>
              <w:spacing w:after="0" w:line="240" w:lineRule="auto"/>
              <w:jc w:val="center"/>
              <w:rPr>
                <w:rFonts w:cs="Arial"/>
                <w:sz w:val="24"/>
                <w:szCs w:val="24"/>
              </w:rPr>
            </w:pPr>
            <w:r w:rsidRPr="006B7A34">
              <w:rPr>
                <w:rFonts w:cs="Arial"/>
                <w:sz w:val="24"/>
                <w:szCs w:val="24"/>
              </w:rPr>
              <w:t>10054</w:t>
            </w:r>
          </w:p>
        </w:tc>
        <w:tc>
          <w:tcPr>
            <w:tcW w:w="3509" w:type="dxa"/>
            <w:shd w:val="clear" w:color="auto" w:fill="DEEAF6"/>
          </w:tcPr>
          <w:p w14:paraId="3520376F" w14:textId="77777777" w:rsidR="00561905" w:rsidRPr="006B7A34" w:rsidRDefault="00561905" w:rsidP="006B7A34">
            <w:pPr>
              <w:pStyle w:val="Prrafodelista"/>
              <w:spacing w:after="120"/>
              <w:ind w:left="0"/>
              <w:rPr>
                <w:rFonts w:ascii="Calibri" w:hAnsi="Calibri"/>
                <w:b w:val="0"/>
                <w:sz w:val="24"/>
                <w:szCs w:val="24"/>
              </w:rPr>
            </w:pPr>
            <w:r w:rsidRPr="006B7A34">
              <w:rPr>
                <w:rFonts w:ascii="Calibri" w:hAnsi="Calibri"/>
                <w:sz w:val="24"/>
                <w:szCs w:val="24"/>
              </w:rPr>
              <w:t>Auxiliar contable</w:t>
            </w:r>
          </w:p>
        </w:tc>
      </w:tr>
      <w:tr w:rsidR="00561905" w:rsidRPr="006B7A34" w14:paraId="5FAC02E7" w14:textId="77777777" w:rsidTr="006B7A34">
        <w:trPr>
          <w:trHeight w:val="300"/>
        </w:trPr>
        <w:tc>
          <w:tcPr>
            <w:tcW w:w="9229" w:type="dxa"/>
            <w:gridSpan w:val="5"/>
            <w:shd w:val="clear" w:color="auto" w:fill="auto"/>
            <w:noWrap/>
          </w:tcPr>
          <w:p w14:paraId="5CDDDA84"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FUNCIONES</w:t>
            </w:r>
          </w:p>
          <w:tbl>
            <w:tblPr>
              <w:tblpPr w:leftFromText="141" w:rightFromText="141" w:vertAnchor="text" w:horzAnchor="margin" w:tblpY="85"/>
              <w:tblW w:w="0" w:type="auto"/>
              <w:tblLook w:val="04A0" w:firstRow="1" w:lastRow="0" w:firstColumn="1" w:lastColumn="0" w:noHBand="0" w:noVBand="1"/>
            </w:tblPr>
            <w:tblGrid>
              <w:gridCol w:w="9013"/>
            </w:tblGrid>
            <w:tr w:rsidR="00561905" w:rsidRPr="006B7A34" w14:paraId="28D71B5E" w14:textId="77777777" w:rsidTr="002F7D1C">
              <w:tc>
                <w:tcPr>
                  <w:tcW w:w="9013" w:type="dxa"/>
                </w:tcPr>
                <w:p w14:paraId="4614D909" w14:textId="77777777" w:rsidR="00561905" w:rsidRPr="006B7A34" w:rsidRDefault="00561905" w:rsidP="001B6F2F">
                  <w:pPr>
                    <w:widowControl w:val="0"/>
                    <w:numPr>
                      <w:ilvl w:val="0"/>
                      <w:numId w:val="16"/>
                    </w:numPr>
                    <w:spacing w:after="0" w:line="240" w:lineRule="auto"/>
                    <w:rPr>
                      <w:rFonts w:cs="Arial"/>
                      <w:noProof/>
                    </w:rPr>
                  </w:pPr>
                  <w:r w:rsidRPr="006B7A34">
                    <w:rPr>
                      <w:rFonts w:cs="Arial"/>
                    </w:rPr>
                    <w:t>Dirigir y monitorear las actividades diarias del personal del Área de Administración y Finanzas</w:t>
                  </w:r>
                </w:p>
              </w:tc>
            </w:tr>
            <w:tr w:rsidR="00561905" w:rsidRPr="006B7A34" w14:paraId="753AE4C1" w14:textId="77777777" w:rsidTr="002F7D1C">
              <w:tc>
                <w:tcPr>
                  <w:tcW w:w="9013" w:type="dxa"/>
                </w:tcPr>
                <w:p w14:paraId="5F41AA9B" w14:textId="77777777" w:rsidR="00561905" w:rsidRPr="006B7A34" w:rsidRDefault="00561905" w:rsidP="001B6F2F">
                  <w:pPr>
                    <w:widowControl w:val="0"/>
                    <w:numPr>
                      <w:ilvl w:val="0"/>
                      <w:numId w:val="16"/>
                    </w:numPr>
                    <w:spacing w:after="0" w:line="240" w:lineRule="auto"/>
                    <w:rPr>
                      <w:rFonts w:cs="Arial"/>
                    </w:rPr>
                  </w:pPr>
                  <w:r w:rsidRPr="006B7A34">
                    <w:rPr>
                      <w:rFonts w:cs="Arial"/>
                    </w:rPr>
                    <w:t>Asegurar que las políticas del área de Administración y Finanzas estén en concordancia a lo requerido por la Dirección General y la Junta Directiva</w:t>
                  </w:r>
                </w:p>
              </w:tc>
            </w:tr>
            <w:tr w:rsidR="00561905" w:rsidRPr="006B7A34" w14:paraId="551D6777" w14:textId="77777777" w:rsidTr="002F7D1C">
              <w:tc>
                <w:tcPr>
                  <w:tcW w:w="9013" w:type="dxa"/>
                </w:tcPr>
                <w:p w14:paraId="6F66C841" w14:textId="77777777" w:rsidR="00561905" w:rsidRPr="006B7A34" w:rsidRDefault="00561905" w:rsidP="001B6F2F">
                  <w:pPr>
                    <w:widowControl w:val="0"/>
                    <w:numPr>
                      <w:ilvl w:val="0"/>
                      <w:numId w:val="16"/>
                    </w:numPr>
                    <w:spacing w:after="0" w:line="240" w:lineRule="auto"/>
                    <w:rPr>
                      <w:rFonts w:cs="Arial"/>
                    </w:rPr>
                  </w:pPr>
                  <w:r w:rsidRPr="006B7A34">
                    <w:rPr>
                      <w:rFonts w:cs="Arial"/>
                    </w:rPr>
                    <w:t>Asegurar y resguardar los activos de la empresa</w:t>
                  </w:r>
                </w:p>
              </w:tc>
            </w:tr>
            <w:tr w:rsidR="00561905" w:rsidRPr="006B7A34" w14:paraId="6413C46F" w14:textId="77777777" w:rsidTr="002F7D1C">
              <w:tc>
                <w:tcPr>
                  <w:tcW w:w="9013" w:type="dxa"/>
                </w:tcPr>
                <w:p w14:paraId="641711D3" w14:textId="77777777" w:rsidR="00561905" w:rsidRPr="006B7A34" w:rsidRDefault="00561905" w:rsidP="001B6F2F">
                  <w:pPr>
                    <w:widowControl w:val="0"/>
                    <w:numPr>
                      <w:ilvl w:val="0"/>
                      <w:numId w:val="16"/>
                    </w:numPr>
                    <w:spacing w:after="0" w:line="240" w:lineRule="auto"/>
                    <w:rPr>
                      <w:rFonts w:cs="Arial"/>
                    </w:rPr>
                  </w:pPr>
                  <w:r w:rsidRPr="006B7A34">
                    <w:rPr>
                      <w:rFonts w:cs="Arial"/>
                    </w:rPr>
                    <w:lastRenderedPageBreak/>
                    <w:t>Participar en las reuniones del equipo directivo cuando sea requerido para tal efecto</w:t>
                  </w:r>
                </w:p>
              </w:tc>
            </w:tr>
            <w:tr w:rsidR="00561905" w:rsidRPr="006B7A34" w14:paraId="410A57A6" w14:textId="77777777" w:rsidTr="002F7D1C">
              <w:tc>
                <w:tcPr>
                  <w:tcW w:w="9013" w:type="dxa"/>
                </w:tcPr>
                <w:p w14:paraId="6563CF08" w14:textId="77777777" w:rsidR="00561905" w:rsidRPr="006B7A34" w:rsidRDefault="00561905" w:rsidP="001B6F2F">
                  <w:pPr>
                    <w:widowControl w:val="0"/>
                    <w:numPr>
                      <w:ilvl w:val="0"/>
                      <w:numId w:val="16"/>
                    </w:numPr>
                    <w:spacing w:after="0" w:line="240" w:lineRule="auto"/>
                    <w:rPr>
                      <w:rFonts w:cs="Arial"/>
                    </w:rPr>
                  </w:pPr>
                  <w:r w:rsidRPr="006B7A34">
                    <w:rPr>
                      <w:rFonts w:cs="Arial"/>
                    </w:rPr>
                    <w:t>Coordinar con el personal a cargo, los planes de acción que permitan hacer eficiente y maximizar el desempeño del área financiera</w:t>
                  </w:r>
                </w:p>
              </w:tc>
            </w:tr>
            <w:tr w:rsidR="00561905" w:rsidRPr="006B7A34" w14:paraId="2C2F8FF6" w14:textId="77777777" w:rsidTr="002F7D1C">
              <w:tc>
                <w:tcPr>
                  <w:tcW w:w="9013" w:type="dxa"/>
                </w:tcPr>
                <w:p w14:paraId="44D14ACE" w14:textId="77777777" w:rsidR="00561905" w:rsidRPr="006B7A34" w:rsidRDefault="00561905" w:rsidP="001B6F2F">
                  <w:pPr>
                    <w:widowControl w:val="0"/>
                    <w:numPr>
                      <w:ilvl w:val="0"/>
                      <w:numId w:val="16"/>
                    </w:numPr>
                    <w:spacing w:after="0" w:line="240" w:lineRule="auto"/>
                    <w:rPr>
                      <w:rFonts w:cs="Arial"/>
                    </w:rPr>
                  </w:pPr>
                  <w:r w:rsidRPr="006B7A34">
                    <w:rPr>
                      <w:rFonts w:cs="Arial"/>
                    </w:rPr>
                    <w:t>Participar en la evaluación financiera de las nuevas inversiones a realizar en la empresa</w:t>
                  </w:r>
                </w:p>
              </w:tc>
            </w:tr>
            <w:tr w:rsidR="00561905" w:rsidRPr="006B7A34" w14:paraId="5B249157" w14:textId="77777777" w:rsidTr="002F7D1C">
              <w:tc>
                <w:tcPr>
                  <w:tcW w:w="9013" w:type="dxa"/>
                </w:tcPr>
                <w:p w14:paraId="37B2A304" w14:textId="77777777" w:rsidR="00561905" w:rsidRPr="006B7A34" w:rsidRDefault="00561905" w:rsidP="001B6F2F">
                  <w:pPr>
                    <w:widowControl w:val="0"/>
                    <w:numPr>
                      <w:ilvl w:val="0"/>
                      <w:numId w:val="16"/>
                    </w:numPr>
                    <w:spacing w:after="0" w:line="240" w:lineRule="auto"/>
                    <w:rPr>
                      <w:rFonts w:cs="Arial"/>
                    </w:rPr>
                  </w:pPr>
                  <w:r w:rsidRPr="006B7A34">
                    <w:rPr>
                      <w:rFonts w:cs="Arial"/>
                    </w:rPr>
                    <w:t>Maximizar y procurar condiciones financieras adecuadas para la empresa al cotizar productos y servicios para el área financiera</w:t>
                  </w:r>
                </w:p>
              </w:tc>
            </w:tr>
            <w:tr w:rsidR="00561905" w:rsidRPr="006B7A34" w14:paraId="0AB4E32C" w14:textId="77777777" w:rsidTr="002F7D1C">
              <w:tc>
                <w:tcPr>
                  <w:tcW w:w="9013" w:type="dxa"/>
                </w:tcPr>
                <w:p w14:paraId="24E89BFC" w14:textId="77777777" w:rsidR="00561905" w:rsidRPr="006B7A34" w:rsidRDefault="00561905" w:rsidP="001B6F2F">
                  <w:pPr>
                    <w:widowControl w:val="0"/>
                    <w:numPr>
                      <w:ilvl w:val="0"/>
                      <w:numId w:val="16"/>
                    </w:numPr>
                    <w:spacing w:after="0" w:line="240" w:lineRule="auto"/>
                    <w:rPr>
                      <w:rFonts w:cs="Arial"/>
                    </w:rPr>
                  </w:pPr>
                  <w:r w:rsidRPr="006B7A34">
                    <w:rPr>
                      <w:rFonts w:cs="Arial"/>
                    </w:rPr>
                    <w:t>Coordinar la preparación del presupuesto general anual de la empresa</w:t>
                  </w:r>
                </w:p>
              </w:tc>
            </w:tr>
            <w:tr w:rsidR="00561905" w:rsidRPr="006B7A34" w14:paraId="216F5D0E" w14:textId="77777777" w:rsidTr="002F7D1C">
              <w:tc>
                <w:tcPr>
                  <w:tcW w:w="9013" w:type="dxa"/>
                </w:tcPr>
                <w:p w14:paraId="587BD38B" w14:textId="77777777" w:rsidR="00561905" w:rsidRPr="006B7A34" w:rsidRDefault="00561905" w:rsidP="001B6F2F">
                  <w:pPr>
                    <w:widowControl w:val="0"/>
                    <w:numPr>
                      <w:ilvl w:val="0"/>
                      <w:numId w:val="16"/>
                    </w:numPr>
                    <w:spacing w:after="0" w:line="240" w:lineRule="auto"/>
                    <w:rPr>
                      <w:rFonts w:cs="Arial"/>
                    </w:rPr>
                  </w:pPr>
                  <w:r w:rsidRPr="006B7A34">
                    <w:rPr>
                      <w:rFonts w:cs="Arial"/>
                    </w:rPr>
                    <w:t>Autorizar cambios de precios en planes, junto con la Dirección General</w:t>
                  </w:r>
                </w:p>
              </w:tc>
            </w:tr>
            <w:tr w:rsidR="00561905" w:rsidRPr="006B7A34" w14:paraId="7FBDA622" w14:textId="77777777" w:rsidTr="002F7D1C">
              <w:tc>
                <w:tcPr>
                  <w:tcW w:w="9013" w:type="dxa"/>
                </w:tcPr>
                <w:p w14:paraId="4851A898" w14:textId="77777777" w:rsidR="00561905" w:rsidRPr="006B7A34" w:rsidRDefault="00561905" w:rsidP="001B6F2F">
                  <w:pPr>
                    <w:widowControl w:val="0"/>
                    <w:numPr>
                      <w:ilvl w:val="0"/>
                      <w:numId w:val="16"/>
                    </w:numPr>
                    <w:spacing w:after="0" w:line="240" w:lineRule="auto"/>
                    <w:rPr>
                      <w:rFonts w:cs="Arial"/>
                    </w:rPr>
                  </w:pPr>
                  <w:r w:rsidRPr="006B7A34">
                    <w:rPr>
                      <w:rFonts w:cs="Arial"/>
                    </w:rPr>
                    <w:t>Autorizar gastos de viaje al personal directo a cargo y a Directores de las diferentes áreas</w:t>
                  </w:r>
                </w:p>
              </w:tc>
            </w:tr>
            <w:tr w:rsidR="00561905" w:rsidRPr="006B7A34" w14:paraId="48053AFD" w14:textId="77777777" w:rsidTr="002F7D1C">
              <w:tc>
                <w:tcPr>
                  <w:tcW w:w="9013" w:type="dxa"/>
                </w:tcPr>
                <w:p w14:paraId="299B5B2B" w14:textId="77777777" w:rsidR="00561905" w:rsidRPr="006B7A34" w:rsidRDefault="00561905" w:rsidP="001B6F2F">
                  <w:pPr>
                    <w:widowControl w:val="0"/>
                    <w:numPr>
                      <w:ilvl w:val="0"/>
                      <w:numId w:val="16"/>
                    </w:numPr>
                    <w:spacing w:after="0" w:line="240" w:lineRule="auto"/>
                    <w:rPr>
                      <w:rFonts w:cs="Arial"/>
                    </w:rPr>
                  </w:pPr>
                  <w:r w:rsidRPr="006B7A34">
                    <w:rPr>
                      <w:rFonts w:cs="Arial"/>
                    </w:rPr>
                    <w:t>Revisar estados financieros mensuales, identificando variaciones y sus explicaciones, informando a todas las áreas involucradas y a la gerencia general, sobre las desviaciones encontradas con respecto al presupuesto aprobado</w:t>
                  </w:r>
                </w:p>
              </w:tc>
            </w:tr>
            <w:tr w:rsidR="00561905" w:rsidRPr="006B7A34" w14:paraId="3655F772" w14:textId="77777777" w:rsidTr="002F7D1C">
              <w:tc>
                <w:tcPr>
                  <w:tcW w:w="9013" w:type="dxa"/>
                </w:tcPr>
                <w:p w14:paraId="0BB4E8DC" w14:textId="77777777" w:rsidR="00561905" w:rsidRPr="006B7A34" w:rsidRDefault="00561905" w:rsidP="001B6F2F">
                  <w:pPr>
                    <w:widowControl w:val="0"/>
                    <w:numPr>
                      <w:ilvl w:val="0"/>
                      <w:numId w:val="16"/>
                    </w:numPr>
                    <w:spacing w:after="0" w:line="240" w:lineRule="auto"/>
                    <w:rPr>
                      <w:rFonts w:cs="Arial"/>
                    </w:rPr>
                  </w:pPr>
                  <w:r w:rsidRPr="006B7A34">
                    <w:rPr>
                      <w:rFonts w:cs="Arial"/>
                    </w:rPr>
                    <w:t>Autorizar desembolsos para el pago de las obligaciones de la empresa</w:t>
                  </w:r>
                </w:p>
              </w:tc>
            </w:tr>
            <w:tr w:rsidR="00561905" w:rsidRPr="006B7A34" w14:paraId="4DF74C0E" w14:textId="77777777" w:rsidTr="002F7D1C">
              <w:tc>
                <w:tcPr>
                  <w:tcW w:w="9013" w:type="dxa"/>
                </w:tcPr>
                <w:p w14:paraId="1B029ABF" w14:textId="77777777" w:rsidR="00561905" w:rsidRPr="006B7A34" w:rsidRDefault="00561905" w:rsidP="001B6F2F">
                  <w:pPr>
                    <w:widowControl w:val="0"/>
                    <w:numPr>
                      <w:ilvl w:val="0"/>
                      <w:numId w:val="16"/>
                    </w:numPr>
                    <w:spacing w:after="0" w:line="240" w:lineRule="auto"/>
                    <w:rPr>
                      <w:rFonts w:cs="Arial"/>
                    </w:rPr>
                  </w:pPr>
                  <w:r w:rsidRPr="006B7A34">
                    <w:rPr>
                      <w:rFonts w:cs="Arial"/>
                    </w:rPr>
                    <w:t>Resolver  consultas específicas de los analistas y directivos de la casa matriz</w:t>
                  </w:r>
                </w:p>
              </w:tc>
            </w:tr>
            <w:tr w:rsidR="00561905" w:rsidRPr="006B7A34" w14:paraId="271B7CE6" w14:textId="77777777" w:rsidTr="002F7D1C">
              <w:tc>
                <w:tcPr>
                  <w:tcW w:w="9013" w:type="dxa"/>
                </w:tcPr>
                <w:p w14:paraId="232D978B" w14:textId="77777777" w:rsidR="00561905" w:rsidRPr="006B7A34" w:rsidRDefault="00561905" w:rsidP="001B6F2F">
                  <w:pPr>
                    <w:widowControl w:val="0"/>
                    <w:numPr>
                      <w:ilvl w:val="0"/>
                      <w:numId w:val="16"/>
                    </w:numPr>
                    <w:spacing w:after="0" w:line="240" w:lineRule="auto"/>
                    <w:rPr>
                      <w:rFonts w:cs="Arial"/>
                    </w:rPr>
                  </w:pPr>
                  <w:r w:rsidRPr="006B7A34">
                    <w:rPr>
                      <w:rFonts w:cs="Arial"/>
                    </w:rPr>
                    <w:t>Evaluar el desempeño del personal a cargo</w:t>
                  </w:r>
                </w:p>
              </w:tc>
            </w:tr>
            <w:tr w:rsidR="00561905" w:rsidRPr="006B7A34" w14:paraId="0259358D" w14:textId="77777777" w:rsidTr="002F7D1C">
              <w:tc>
                <w:tcPr>
                  <w:tcW w:w="9013" w:type="dxa"/>
                </w:tcPr>
                <w:p w14:paraId="64934F61" w14:textId="77777777" w:rsidR="00561905" w:rsidRPr="006B7A34" w:rsidRDefault="00561905" w:rsidP="001B6F2F">
                  <w:pPr>
                    <w:widowControl w:val="0"/>
                    <w:numPr>
                      <w:ilvl w:val="0"/>
                      <w:numId w:val="16"/>
                    </w:numPr>
                    <w:spacing w:after="0" w:line="240" w:lineRule="auto"/>
                    <w:rPr>
                      <w:rFonts w:cs="Arial"/>
                    </w:rPr>
                  </w:pPr>
                  <w:r w:rsidRPr="006B7A34">
                    <w:rPr>
                      <w:rFonts w:cs="Arial"/>
                    </w:rPr>
                    <w:t>Resolver conflictos dentro del área financiera</w:t>
                  </w:r>
                </w:p>
              </w:tc>
            </w:tr>
            <w:tr w:rsidR="00561905" w:rsidRPr="006B7A34" w14:paraId="3B8560A9" w14:textId="77777777" w:rsidTr="002F7D1C">
              <w:tc>
                <w:tcPr>
                  <w:tcW w:w="9013" w:type="dxa"/>
                </w:tcPr>
                <w:p w14:paraId="3368189F" w14:textId="77777777" w:rsidR="00561905" w:rsidRPr="006B7A34" w:rsidRDefault="00561905" w:rsidP="001B6F2F">
                  <w:pPr>
                    <w:widowControl w:val="0"/>
                    <w:numPr>
                      <w:ilvl w:val="0"/>
                      <w:numId w:val="16"/>
                    </w:numPr>
                    <w:spacing w:after="0" w:line="240" w:lineRule="auto"/>
                    <w:rPr>
                      <w:rFonts w:cs="Arial"/>
                    </w:rPr>
                  </w:pPr>
                  <w:r w:rsidRPr="006B7A34">
                    <w:rPr>
                      <w:rFonts w:cs="Arial"/>
                    </w:rPr>
                    <w:t>Manejar relaciones con auditores externos e internos, así como auditores fiscales</w:t>
                  </w:r>
                </w:p>
              </w:tc>
            </w:tr>
            <w:tr w:rsidR="00561905" w:rsidRPr="006B7A34" w14:paraId="72C5304C" w14:textId="77777777" w:rsidTr="002F7D1C">
              <w:tc>
                <w:tcPr>
                  <w:tcW w:w="9013" w:type="dxa"/>
                </w:tcPr>
                <w:p w14:paraId="06D9F629" w14:textId="77777777" w:rsidR="00561905" w:rsidRPr="006B7A34" w:rsidRDefault="00561905" w:rsidP="002F7D1C">
                  <w:pPr>
                    <w:widowControl w:val="0"/>
                    <w:jc w:val="both"/>
                    <w:rPr>
                      <w:rFonts w:cs="Arial"/>
                    </w:rPr>
                  </w:pPr>
                </w:p>
              </w:tc>
            </w:tr>
          </w:tbl>
          <w:p w14:paraId="11DAD6A9"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
                <w:bCs/>
              </w:rPr>
            </w:pPr>
          </w:p>
          <w:p w14:paraId="1369DF66"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Perfil del cargo</w:t>
            </w:r>
          </w:p>
        </w:tc>
      </w:tr>
      <w:tr w:rsidR="00561905" w:rsidRPr="006B7A34" w14:paraId="3B4DCB7A" w14:textId="77777777" w:rsidTr="006B7A34">
        <w:trPr>
          <w:trHeight w:val="300"/>
        </w:trPr>
        <w:tc>
          <w:tcPr>
            <w:tcW w:w="9229" w:type="dxa"/>
            <w:gridSpan w:val="5"/>
            <w:shd w:val="clear" w:color="auto" w:fill="DEEAF6"/>
            <w:noWrap/>
          </w:tcPr>
          <w:p w14:paraId="64F83042"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lastRenderedPageBreak/>
              <w:t>Título académico</w:t>
            </w:r>
          </w:p>
          <w:p w14:paraId="206033BD"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Disponibilidad de horario</w:t>
            </w:r>
          </w:p>
          <w:p w14:paraId="25AD9262"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Experiencia laboral (2 años)</w:t>
            </w:r>
          </w:p>
          <w:p w14:paraId="0ED58056"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Responsabilidad administrativa</w:t>
            </w:r>
          </w:p>
          <w:p w14:paraId="2FA928B4"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Habilidades numéricas</w:t>
            </w:r>
          </w:p>
          <w:p w14:paraId="078B437B" w14:textId="77777777" w:rsidR="00561905" w:rsidRPr="006B7A34" w:rsidRDefault="00561905" w:rsidP="006B7A34">
            <w:pPr>
              <w:spacing w:after="0" w:line="240" w:lineRule="auto"/>
              <w:rPr>
                <w:rFonts w:cs="Arial"/>
                <w:bCs/>
                <w:color w:val="000000"/>
              </w:rPr>
            </w:pPr>
            <w:r w:rsidRPr="006B7A34">
              <w:rPr>
                <w:rFonts w:cs="Arial"/>
                <w:bCs/>
                <w:color w:val="000000"/>
              </w:rPr>
              <w:t>Trabajo bajo presión</w:t>
            </w:r>
          </w:p>
          <w:p w14:paraId="04A8811B" w14:textId="77777777" w:rsidR="00561905" w:rsidRPr="006B7A34" w:rsidRDefault="00561905" w:rsidP="006B7A34">
            <w:pPr>
              <w:spacing w:after="0" w:line="240" w:lineRule="auto"/>
              <w:rPr>
                <w:rFonts w:cs="Arial"/>
                <w:bCs/>
                <w:color w:val="000000"/>
              </w:rPr>
            </w:pPr>
            <w:r w:rsidRPr="006B7A34">
              <w:rPr>
                <w:rFonts w:cs="Arial"/>
                <w:bCs/>
                <w:color w:val="000000"/>
              </w:rPr>
              <w:t>Conocimiento de Office</w:t>
            </w:r>
          </w:p>
          <w:p w14:paraId="4F6D9DDB" w14:textId="77777777" w:rsidR="00561905" w:rsidRPr="006B7A34" w:rsidRDefault="00561905" w:rsidP="006B7A34">
            <w:pPr>
              <w:spacing w:after="0" w:line="240" w:lineRule="auto"/>
              <w:rPr>
                <w:rFonts w:eastAsia="Times New Roman" w:cs="Arial"/>
                <w:b/>
                <w:bCs/>
                <w:color w:val="000000"/>
              </w:rPr>
            </w:pPr>
          </w:p>
        </w:tc>
      </w:tr>
      <w:tr w:rsidR="00561905" w:rsidRPr="006B7A34" w14:paraId="06D7E54A" w14:textId="77777777" w:rsidTr="006B7A34">
        <w:trPr>
          <w:trHeight w:val="300"/>
        </w:trPr>
        <w:tc>
          <w:tcPr>
            <w:tcW w:w="9229" w:type="dxa"/>
            <w:gridSpan w:val="5"/>
            <w:shd w:val="clear" w:color="auto" w:fill="auto"/>
            <w:noWrap/>
          </w:tcPr>
          <w:p w14:paraId="3283D6E5"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Oportunidades</w:t>
            </w:r>
          </w:p>
        </w:tc>
      </w:tr>
      <w:tr w:rsidR="00561905" w:rsidRPr="006B7A34" w14:paraId="179CBDA0" w14:textId="77777777" w:rsidTr="006B7A34">
        <w:trPr>
          <w:trHeight w:val="300"/>
        </w:trPr>
        <w:tc>
          <w:tcPr>
            <w:tcW w:w="9229" w:type="dxa"/>
            <w:gridSpan w:val="5"/>
            <w:shd w:val="clear" w:color="auto" w:fill="DEEAF6"/>
            <w:noWrap/>
          </w:tcPr>
          <w:p w14:paraId="2383F00C"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Formar parte de la empresa nueva, aportar con sus conocimientos en la labor administración de Finanzas.</w:t>
            </w:r>
          </w:p>
        </w:tc>
      </w:tr>
      <w:tr w:rsidR="00561905" w:rsidRPr="006B7A34" w14:paraId="13C8F7CD" w14:textId="77777777" w:rsidTr="006B7A34">
        <w:trPr>
          <w:trHeight w:val="300"/>
        </w:trPr>
        <w:tc>
          <w:tcPr>
            <w:tcW w:w="9229" w:type="dxa"/>
            <w:gridSpan w:val="5"/>
            <w:shd w:val="clear" w:color="auto" w:fill="auto"/>
            <w:noWrap/>
          </w:tcPr>
          <w:p w14:paraId="73235E9E" w14:textId="77777777" w:rsidR="00561905" w:rsidRPr="006B7A34" w:rsidRDefault="00561905" w:rsidP="006B7A34">
            <w:pPr>
              <w:spacing w:after="0" w:line="240" w:lineRule="auto"/>
              <w:rPr>
                <w:rFonts w:eastAsia="Times New Roman" w:cs="Arial"/>
                <w:bCs/>
                <w:color w:val="000000"/>
              </w:rPr>
            </w:pPr>
          </w:p>
          <w:p w14:paraId="2EF1B5C8"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Firmantes</w:t>
            </w:r>
          </w:p>
          <w:p w14:paraId="09D7802B" w14:textId="77777777" w:rsidR="00561905" w:rsidRPr="006B7A34" w:rsidRDefault="00561905" w:rsidP="006B7A34">
            <w:pPr>
              <w:spacing w:after="0" w:line="240" w:lineRule="auto"/>
              <w:rPr>
                <w:rFonts w:eastAsia="Times New Roman" w:cs="Arial"/>
                <w:bCs/>
                <w:color w:val="000000"/>
              </w:rPr>
            </w:pPr>
          </w:p>
          <w:p w14:paraId="2B5CA22D" w14:textId="77777777" w:rsidR="00561905" w:rsidRPr="006B7A34" w:rsidRDefault="00561905" w:rsidP="006B7A34">
            <w:pPr>
              <w:spacing w:after="0" w:line="240" w:lineRule="auto"/>
              <w:rPr>
                <w:rFonts w:eastAsia="Times New Roman" w:cs="Arial"/>
                <w:bCs/>
                <w:color w:val="000000"/>
              </w:rPr>
            </w:pPr>
          </w:p>
          <w:p w14:paraId="1BC666CD"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__________________________                       ___________________________</w:t>
            </w:r>
          </w:p>
          <w:p w14:paraId="256280C5"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Gerente de RRHH                                                              Gerente Finanzas</w:t>
            </w:r>
          </w:p>
          <w:p w14:paraId="4EF2C52E" w14:textId="77777777" w:rsidR="00561905" w:rsidRPr="006B7A34" w:rsidRDefault="00561905" w:rsidP="006B7A34">
            <w:pPr>
              <w:spacing w:after="0" w:line="240" w:lineRule="auto"/>
              <w:rPr>
                <w:rFonts w:eastAsia="Times New Roman" w:cs="Arial"/>
                <w:bCs/>
                <w:color w:val="000000"/>
              </w:rPr>
            </w:pPr>
          </w:p>
          <w:p w14:paraId="528357B7" w14:textId="77777777" w:rsidR="00561905" w:rsidRPr="006B7A34" w:rsidRDefault="00561905" w:rsidP="006B7A34">
            <w:pPr>
              <w:keepNext/>
              <w:spacing w:after="0" w:line="240" w:lineRule="auto"/>
              <w:rPr>
                <w:rFonts w:eastAsia="Times New Roman" w:cs="Arial"/>
                <w:bCs/>
                <w:color w:val="000000"/>
              </w:rPr>
            </w:pPr>
          </w:p>
        </w:tc>
      </w:tr>
    </w:tbl>
    <w:p w14:paraId="1FD731AA" w14:textId="77777777" w:rsidR="00561905" w:rsidRPr="00A7178B" w:rsidRDefault="00561905" w:rsidP="00561905">
      <w:pPr>
        <w:pStyle w:val="Descripcin"/>
        <w:rPr>
          <w:rFonts w:cs="Arial"/>
        </w:rPr>
      </w:pPr>
      <w:bookmarkStart w:id="195" w:name="_Toc401331108"/>
      <w:r>
        <w:t xml:space="preserve">Tabla </w:t>
      </w:r>
      <w:fldSimple w:instr=" SEQ Tabla \* ARABIC ">
        <w:r>
          <w:rPr>
            <w:noProof/>
          </w:rPr>
          <w:t>27</w:t>
        </w:r>
      </w:fldSimple>
      <w:r>
        <w:t xml:space="preserve">: </w:t>
      </w:r>
      <w:r w:rsidRPr="00C53148">
        <w:t>descri</w:t>
      </w:r>
      <w:r>
        <w:t>pción de cargos; gerente de finanzas</w:t>
      </w:r>
      <w:bookmarkEnd w:id="195"/>
    </w:p>
    <w:p w14:paraId="1D991775" w14:textId="77777777" w:rsidR="00561905" w:rsidRDefault="00561905" w:rsidP="00561905">
      <w:pPr>
        <w:spacing w:after="120"/>
        <w:jc w:val="both"/>
        <w:rPr>
          <w:rFonts w:cs="Arial"/>
        </w:rPr>
      </w:pPr>
    </w:p>
    <w:p w14:paraId="1525AF09" w14:textId="77777777" w:rsidR="00561905" w:rsidRDefault="00561905" w:rsidP="00561905">
      <w:pPr>
        <w:spacing w:after="120"/>
        <w:jc w:val="both"/>
        <w:rPr>
          <w:rFonts w:cs="Arial"/>
        </w:rPr>
      </w:pPr>
    </w:p>
    <w:p w14:paraId="61B8A357" w14:textId="77777777" w:rsidR="00561905" w:rsidRDefault="00561905" w:rsidP="00561905">
      <w:pPr>
        <w:spacing w:after="120"/>
        <w:jc w:val="both"/>
        <w:rPr>
          <w:rFonts w:cs="Arial"/>
        </w:rPr>
      </w:pPr>
    </w:p>
    <w:p w14:paraId="035F2DDB" w14:textId="77777777" w:rsidR="00561905" w:rsidRDefault="00561905" w:rsidP="00561905">
      <w:pPr>
        <w:spacing w:after="120"/>
        <w:jc w:val="both"/>
        <w:rPr>
          <w:rFonts w:cs="Arial"/>
        </w:rPr>
      </w:pPr>
    </w:p>
    <w:p w14:paraId="756ED796" w14:textId="77777777" w:rsidR="00561905" w:rsidRDefault="00561905" w:rsidP="00561905">
      <w:pPr>
        <w:spacing w:after="120"/>
        <w:jc w:val="both"/>
        <w:rPr>
          <w:rFonts w:cs="Arial"/>
        </w:rPr>
      </w:pPr>
    </w:p>
    <w:p w14:paraId="2DDCF458" w14:textId="77777777" w:rsidR="00561905" w:rsidRPr="00A7178B" w:rsidRDefault="00561905" w:rsidP="00561905">
      <w:pPr>
        <w:spacing w:after="120"/>
        <w:jc w:val="both"/>
        <w:rPr>
          <w:rFonts w:cs="Arial"/>
        </w:rPr>
      </w:pPr>
    </w:p>
    <w:tbl>
      <w:tblPr>
        <w:tblW w:w="9229"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522"/>
        <w:gridCol w:w="1236"/>
        <w:gridCol w:w="943"/>
        <w:gridCol w:w="2019"/>
        <w:gridCol w:w="3509"/>
      </w:tblGrid>
      <w:tr w:rsidR="00B343FA" w:rsidRPr="006B7A34" w14:paraId="70C913C1" w14:textId="77777777" w:rsidTr="006B7A34">
        <w:trPr>
          <w:trHeight w:val="300"/>
        </w:trPr>
        <w:tc>
          <w:tcPr>
            <w:tcW w:w="1522" w:type="dxa"/>
            <w:tcBorders>
              <w:top w:val="single" w:sz="4" w:space="0" w:color="5B9BD5"/>
              <w:left w:val="single" w:sz="4" w:space="0" w:color="5B9BD5"/>
              <w:bottom w:val="single" w:sz="4" w:space="0" w:color="5B9BD5"/>
              <w:right w:val="nil"/>
            </w:tcBorders>
            <w:shd w:val="clear" w:color="auto" w:fill="5B9BD5"/>
            <w:noWrap/>
          </w:tcPr>
          <w:p w14:paraId="1096A857" w14:textId="77777777" w:rsidR="00561905" w:rsidRPr="006B7A34" w:rsidRDefault="00561905" w:rsidP="006B7A34">
            <w:pPr>
              <w:spacing w:after="0" w:line="240" w:lineRule="auto"/>
              <w:jc w:val="center"/>
              <w:rPr>
                <w:rFonts w:cs="Arial"/>
                <w:bCs/>
                <w:color w:val="FFFFFF"/>
              </w:rPr>
            </w:pPr>
            <w:r w:rsidRPr="006B7A34">
              <w:rPr>
                <w:rFonts w:cs="Arial"/>
                <w:bCs/>
                <w:color w:val="FFFFFF"/>
              </w:rPr>
              <w:lastRenderedPageBreak/>
              <w:t>Cód. 10052</w:t>
            </w:r>
          </w:p>
          <w:p w14:paraId="7EC4D94F" w14:textId="77777777" w:rsidR="00561905" w:rsidRPr="006B7A34" w:rsidRDefault="00561905" w:rsidP="006B7A34">
            <w:pPr>
              <w:spacing w:after="0" w:line="240" w:lineRule="auto"/>
              <w:jc w:val="center"/>
              <w:rPr>
                <w:rFonts w:cs="Arial"/>
                <w:bCs/>
                <w:color w:val="FFFFFF"/>
              </w:rPr>
            </w:pPr>
          </w:p>
        </w:tc>
        <w:tc>
          <w:tcPr>
            <w:tcW w:w="7707" w:type="dxa"/>
            <w:gridSpan w:val="4"/>
            <w:tcBorders>
              <w:top w:val="single" w:sz="4" w:space="0" w:color="5B9BD5"/>
              <w:left w:val="nil"/>
              <w:bottom w:val="single" w:sz="4" w:space="0" w:color="5B9BD5"/>
              <w:right w:val="single" w:sz="4" w:space="0" w:color="5B9BD5"/>
            </w:tcBorders>
            <w:shd w:val="clear" w:color="auto" w:fill="5B9BD5"/>
          </w:tcPr>
          <w:p w14:paraId="60D1A562" w14:textId="77777777" w:rsidR="00561905" w:rsidRPr="006B7A34" w:rsidRDefault="00561905" w:rsidP="006B7A34">
            <w:pPr>
              <w:spacing w:after="0" w:line="240" w:lineRule="auto"/>
              <w:jc w:val="center"/>
              <w:rPr>
                <w:rFonts w:cs="Arial"/>
                <w:bCs/>
                <w:color w:val="FFFFFF"/>
              </w:rPr>
            </w:pPr>
            <w:r w:rsidRPr="006B7A34">
              <w:rPr>
                <w:rFonts w:cs="Arial"/>
                <w:bCs/>
                <w:color w:val="FFFFFF"/>
              </w:rPr>
              <w:t>Datos Generales – GERENTE  DE PRODUCCION</w:t>
            </w:r>
          </w:p>
          <w:p w14:paraId="65C279D7" w14:textId="77777777" w:rsidR="00561905" w:rsidRPr="006B7A34" w:rsidRDefault="00561905" w:rsidP="006B7A34">
            <w:pPr>
              <w:spacing w:after="0" w:line="240" w:lineRule="auto"/>
              <w:jc w:val="center"/>
              <w:rPr>
                <w:rFonts w:cs="Arial"/>
                <w:bCs/>
                <w:color w:val="FFFFFF"/>
              </w:rPr>
            </w:pPr>
          </w:p>
        </w:tc>
      </w:tr>
      <w:tr w:rsidR="007B7370" w:rsidRPr="006B7A34" w14:paraId="5CF9E0F2" w14:textId="77777777" w:rsidTr="006B7A34">
        <w:trPr>
          <w:trHeight w:val="252"/>
        </w:trPr>
        <w:tc>
          <w:tcPr>
            <w:tcW w:w="3701" w:type="dxa"/>
            <w:gridSpan w:val="3"/>
            <w:shd w:val="clear" w:color="auto" w:fill="DEEAF6"/>
            <w:noWrap/>
          </w:tcPr>
          <w:p w14:paraId="6D07CD78" w14:textId="77777777" w:rsidR="007B7370" w:rsidRPr="006B7A34" w:rsidRDefault="007B7370" w:rsidP="006B7A34">
            <w:pPr>
              <w:spacing w:after="0" w:line="240" w:lineRule="auto"/>
              <w:rPr>
                <w:rFonts w:cs="Arial"/>
                <w:b/>
                <w:bCs/>
              </w:rPr>
            </w:pPr>
            <w:r w:rsidRPr="006B7A34">
              <w:rPr>
                <w:rFonts w:cs="Arial"/>
                <w:b/>
                <w:bCs/>
              </w:rPr>
              <w:t xml:space="preserve">Fecha creación cargo                   </w:t>
            </w:r>
          </w:p>
        </w:tc>
        <w:tc>
          <w:tcPr>
            <w:tcW w:w="5528" w:type="dxa"/>
            <w:gridSpan w:val="2"/>
            <w:shd w:val="clear" w:color="auto" w:fill="DEEAF6"/>
          </w:tcPr>
          <w:p w14:paraId="5F626642" w14:textId="5DF31F9F" w:rsidR="007B7370" w:rsidRPr="006B7A34" w:rsidRDefault="007B7370" w:rsidP="006B7A34">
            <w:pPr>
              <w:spacing w:after="0" w:line="240" w:lineRule="auto"/>
              <w:rPr>
                <w:rFonts w:cs="Arial"/>
                <w:b/>
              </w:rPr>
            </w:pPr>
            <w:r>
              <w:rPr>
                <w:rFonts w:cs="Arial"/>
                <w:b/>
              </w:rPr>
              <w:t>01/10</w:t>
            </w:r>
            <w:r w:rsidRPr="006B7A34">
              <w:rPr>
                <w:rFonts w:cs="Arial"/>
                <w:b/>
              </w:rPr>
              <w:t>/201</w:t>
            </w:r>
            <w:r>
              <w:rPr>
                <w:rFonts w:cs="Arial"/>
                <w:b/>
              </w:rPr>
              <w:t>7</w:t>
            </w:r>
          </w:p>
        </w:tc>
      </w:tr>
      <w:tr w:rsidR="007B7370" w:rsidRPr="006B7A34" w14:paraId="399CD7F0" w14:textId="77777777" w:rsidTr="006B7A34">
        <w:trPr>
          <w:trHeight w:val="300"/>
        </w:trPr>
        <w:tc>
          <w:tcPr>
            <w:tcW w:w="3701" w:type="dxa"/>
            <w:gridSpan w:val="3"/>
            <w:shd w:val="clear" w:color="auto" w:fill="auto"/>
            <w:noWrap/>
          </w:tcPr>
          <w:p w14:paraId="79377E20" w14:textId="77777777" w:rsidR="007B7370" w:rsidRPr="006B7A34" w:rsidRDefault="007B7370" w:rsidP="006B7A34">
            <w:pPr>
              <w:spacing w:after="0" w:line="240" w:lineRule="auto"/>
              <w:rPr>
                <w:rFonts w:cs="Arial"/>
                <w:b/>
                <w:bCs/>
              </w:rPr>
            </w:pPr>
            <w:r w:rsidRPr="006B7A34">
              <w:rPr>
                <w:rFonts w:cs="Arial"/>
                <w:b/>
                <w:bCs/>
              </w:rPr>
              <w:t>Fecha última versión documento</w:t>
            </w:r>
          </w:p>
        </w:tc>
        <w:tc>
          <w:tcPr>
            <w:tcW w:w="5528" w:type="dxa"/>
            <w:gridSpan w:val="2"/>
            <w:shd w:val="clear" w:color="auto" w:fill="auto"/>
          </w:tcPr>
          <w:p w14:paraId="60EE8623" w14:textId="4D582531" w:rsidR="007B7370" w:rsidRPr="006B7A34" w:rsidRDefault="007B7370" w:rsidP="006B7A34">
            <w:pPr>
              <w:spacing w:after="0" w:line="240" w:lineRule="auto"/>
              <w:rPr>
                <w:rFonts w:cs="Arial"/>
                <w:b/>
              </w:rPr>
            </w:pPr>
            <w:r>
              <w:rPr>
                <w:rFonts w:cs="Arial"/>
                <w:b/>
              </w:rPr>
              <w:t>07/11/2017</w:t>
            </w:r>
          </w:p>
        </w:tc>
      </w:tr>
      <w:tr w:rsidR="00561905" w:rsidRPr="006B7A34" w14:paraId="2A453F00" w14:textId="77777777" w:rsidTr="006B7A34">
        <w:trPr>
          <w:trHeight w:val="300"/>
        </w:trPr>
        <w:tc>
          <w:tcPr>
            <w:tcW w:w="9229" w:type="dxa"/>
            <w:gridSpan w:val="5"/>
            <w:shd w:val="clear" w:color="auto" w:fill="DEEAF6"/>
            <w:noWrap/>
          </w:tcPr>
          <w:p w14:paraId="5114E941" w14:textId="77777777" w:rsidR="00561905" w:rsidRPr="006B7A34" w:rsidRDefault="00561905" w:rsidP="006B7A34">
            <w:pPr>
              <w:spacing w:after="0" w:line="240" w:lineRule="auto"/>
              <w:rPr>
                <w:rFonts w:cs="Arial"/>
                <w:b/>
                <w:bCs/>
              </w:rPr>
            </w:pPr>
            <w:r w:rsidRPr="006B7A34">
              <w:rPr>
                <w:rFonts w:cs="Arial"/>
                <w:b/>
                <w:bCs/>
              </w:rPr>
              <w:t>Objetivo del puesto</w:t>
            </w:r>
          </w:p>
        </w:tc>
      </w:tr>
      <w:tr w:rsidR="00561905" w:rsidRPr="006B7A34" w14:paraId="27B8B83C" w14:textId="77777777" w:rsidTr="006B7A34">
        <w:trPr>
          <w:trHeight w:val="300"/>
        </w:trPr>
        <w:tc>
          <w:tcPr>
            <w:tcW w:w="9229" w:type="dxa"/>
            <w:gridSpan w:val="5"/>
            <w:shd w:val="clear" w:color="auto" w:fill="auto"/>
            <w:noWrap/>
          </w:tcPr>
          <w:p w14:paraId="3D8EBB6A" w14:textId="77777777" w:rsidR="00561905" w:rsidRPr="006B7A34" w:rsidRDefault="00561905" w:rsidP="006B7A34">
            <w:pPr>
              <w:spacing w:after="0" w:line="240" w:lineRule="auto"/>
              <w:rPr>
                <w:rFonts w:cs="Arial"/>
                <w:bCs/>
              </w:rPr>
            </w:pPr>
            <w:r w:rsidRPr="006B7A34">
              <w:rPr>
                <w:rFonts w:cs="Arial"/>
                <w:bCs/>
              </w:rPr>
              <w:t>Responsable de la Gestión Producción de la Empresa, teniendo como objetivo dirigir desarrollos de proyectos aplicando las tecnologías, estándares de codificación, normas de calidad de procesos.</w:t>
            </w:r>
          </w:p>
        </w:tc>
      </w:tr>
      <w:tr w:rsidR="00561905" w:rsidRPr="006B7A34" w14:paraId="0809EFF3" w14:textId="77777777" w:rsidTr="006B7A34">
        <w:trPr>
          <w:trHeight w:val="300"/>
        </w:trPr>
        <w:tc>
          <w:tcPr>
            <w:tcW w:w="9229" w:type="dxa"/>
            <w:gridSpan w:val="5"/>
            <w:shd w:val="clear" w:color="auto" w:fill="DEEAF6"/>
            <w:noWrap/>
          </w:tcPr>
          <w:p w14:paraId="7480B0C2" w14:textId="77777777" w:rsidR="00561905" w:rsidRPr="006B7A34" w:rsidRDefault="00561905" w:rsidP="006B7A34">
            <w:pPr>
              <w:spacing w:after="0" w:line="240" w:lineRule="auto"/>
              <w:rPr>
                <w:rFonts w:eastAsia="Times New Roman" w:cs="Arial"/>
                <w:b/>
                <w:bCs/>
                <w:color w:val="000000"/>
              </w:rPr>
            </w:pPr>
            <w:r w:rsidRPr="006B7A34">
              <w:rPr>
                <w:rFonts w:cs="Arial"/>
                <w:bCs/>
              </w:rPr>
              <w:t>Privilegios de acceso a Sistemas/Plataformas</w:t>
            </w:r>
          </w:p>
        </w:tc>
      </w:tr>
      <w:tr w:rsidR="00561905" w:rsidRPr="006B7A34" w14:paraId="3EBC94B2" w14:textId="77777777" w:rsidTr="006B7A34">
        <w:trPr>
          <w:trHeight w:val="300"/>
        </w:trPr>
        <w:tc>
          <w:tcPr>
            <w:tcW w:w="9229" w:type="dxa"/>
            <w:gridSpan w:val="5"/>
            <w:shd w:val="clear" w:color="auto" w:fill="auto"/>
            <w:noWrap/>
          </w:tcPr>
          <w:p w14:paraId="0046FF4B"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Detalle de acceso : Acceso total</w:t>
            </w:r>
          </w:p>
        </w:tc>
      </w:tr>
      <w:tr w:rsidR="00561905" w:rsidRPr="006B7A34" w14:paraId="3E8E8D18" w14:textId="77777777" w:rsidTr="006B7A34">
        <w:trPr>
          <w:trHeight w:val="300"/>
        </w:trPr>
        <w:tc>
          <w:tcPr>
            <w:tcW w:w="9229" w:type="dxa"/>
            <w:gridSpan w:val="5"/>
            <w:shd w:val="clear" w:color="auto" w:fill="DEEAF6"/>
            <w:noWrap/>
          </w:tcPr>
          <w:p w14:paraId="63A15032"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Cuenta con todos los permisos de ingreso a sistemas y servers de manejo  de información crítica, ya que son los encargados</w:t>
            </w:r>
          </w:p>
        </w:tc>
      </w:tr>
      <w:tr w:rsidR="00561905" w:rsidRPr="006B7A34" w14:paraId="6E52B289" w14:textId="77777777" w:rsidTr="006B7A34">
        <w:trPr>
          <w:trHeight w:val="300"/>
        </w:trPr>
        <w:tc>
          <w:tcPr>
            <w:tcW w:w="9229" w:type="dxa"/>
            <w:gridSpan w:val="5"/>
            <w:shd w:val="clear" w:color="auto" w:fill="auto"/>
            <w:noWrap/>
          </w:tcPr>
          <w:p w14:paraId="7DC7A004"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Identificación de la posición</w:t>
            </w:r>
          </w:p>
        </w:tc>
      </w:tr>
      <w:tr w:rsidR="00561905" w:rsidRPr="006B7A34" w14:paraId="4AFF3890" w14:textId="77777777" w:rsidTr="006B7A34">
        <w:trPr>
          <w:trHeight w:val="300"/>
        </w:trPr>
        <w:tc>
          <w:tcPr>
            <w:tcW w:w="9229" w:type="dxa"/>
            <w:gridSpan w:val="5"/>
            <w:shd w:val="clear" w:color="auto" w:fill="DEEAF6"/>
            <w:noWrap/>
          </w:tcPr>
          <w:p w14:paraId="75981FFC"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Departamento : Gerencia de Producción</w:t>
            </w:r>
          </w:p>
          <w:p w14:paraId="68100E3D"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Cs/>
                <w:color w:val="000000"/>
              </w:rPr>
              <w:t>Titulo Puesto   : Gerente de Producción</w:t>
            </w:r>
          </w:p>
        </w:tc>
      </w:tr>
      <w:tr w:rsidR="00561905" w:rsidRPr="006B7A34" w14:paraId="1E3A2EC5" w14:textId="77777777" w:rsidTr="006B7A34">
        <w:trPr>
          <w:trHeight w:val="300"/>
        </w:trPr>
        <w:tc>
          <w:tcPr>
            <w:tcW w:w="2758" w:type="dxa"/>
            <w:gridSpan w:val="2"/>
            <w:shd w:val="clear" w:color="auto" w:fill="auto"/>
            <w:noWrap/>
          </w:tcPr>
          <w:p w14:paraId="3C29D690" w14:textId="77777777" w:rsidR="00561905" w:rsidRPr="006B7A34" w:rsidRDefault="00561905" w:rsidP="006B7A34">
            <w:pPr>
              <w:spacing w:after="0" w:line="240" w:lineRule="auto"/>
              <w:rPr>
                <w:rFonts w:eastAsia="Times New Roman" w:cs="Arial"/>
                <w:b/>
                <w:bCs/>
                <w:color w:val="000000"/>
              </w:rPr>
            </w:pPr>
          </w:p>
        </w:tc>
        <w:tc>
          <w:tcPr>
            <w:tcW w:w="2962" w:type="dxa"/>
            <w:gridSpan w:val="2"/>
            <w:shd w:val="clear" w:color="auto" w:fill="auto"/>
          </w:tcPr>
          <w:p w14:paraId="2C191B85" w14:textId="77777777" w:rsidR="00561905" w:rsidRPr="006B7A34" w:rsidRDefault="00561905" w:rsidP="006B7A34">
            <w:pPr>
              <w:spacing w:after="0" w:line="240" w:lineRule="auto"/>
              <w:rPr>
                <w:rFonts w:eastAsia="Times New Roman" w:cs="Arial"/>
                <w:b/>
                <w:color w:val="000000"/>
              </w:rPr>
            </w:pPr>
            <w:r w:rsidRPr="006B7A34">
              <w:rPr>
                <w:rFonts w:eastAsia="Times New Roman" w:cs="Arial"/>
                <w:b/>
                <w:color w:val="000000"/>
              </w:rPr>
              <w:t>CODIGO CARGO</w:t>
            </w:r>
          </w:p>
        </w:tc>
        <w:tc>
          <w:tcPr>
            <w:tcW w:w="3509" w:type="dxa"/>
            <w:shd w:val="clear" w:color="auto" w:fill="auto"/>
          </w:tcPr>
          <w:p w14:paraId="5A41828D" w14:textId="77777777" w:rsidR="00561905" w:rsidRPr="006B7A34" w:rsidRDefault="00561905" w:rsidP="006B7A34">
            <w:pPr>
              <w:spacing w:after="0" w:line="240" w:lineRule="auto"/>
              <w:rPr>
                <w:rFonts w:eastAsia="Times New Roman" w:cs="Arial"/>
                <w:b/>
                <w:color w:val="000000"/>
              </w:rPr>
            </w:pPr>
            <w:r w:rsidRPr="006B7A34">
              <w:rPr>
                <w:rFonts w:eastAsia="Times New Roman" w:cs="Arial"/>
                <w:b/>
                <w:color w:val="000000"/>
              </w:rPr>
              <w:t>Nombre del puesto</w:t>
            </w:r>
          </w:p>
        </w:tc>
      </w:tr>
      <w:tr w:rsidR="00B343FA" w:rsidRPr="006B7A34" w14:paraId="366C65C4" w14:textId="77777777" w:rsidTr="006B7A34">
        <w:trPr>
          <w:trHeight w:val="300"/>
        </w:trPr>
        <w:tc>
          <w:tcPr>
            <w:tcW w:w="2758" w:type="dxa"/>
            <w:gridSpan w:val="2"/>
            <w:shd w:val="clear" w:color="auto" w:fill="DEEAF6"/>
            <w:noWrap/>
          </w:tcPr>
          <w:p w14:paraId="39210359"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Jefe inmediato</w:t>
            </w:r>
          </w:p>
        </w:tc>
        <w:tc>
          <w:tcPr>
            <w:tcW w:w="2962" w:type="dxa"/>
            <w:gridSpan w:val="2"/>
            <w:shd w:val="clear" w:color="auto" w:fill="DEEAF6"/>
          </w:tcPr>
          <w:p w14:paraId="428A479F" w14:textId="77777777" w:rsidR="00561905" w:rsidRPr="006B7A34" w:rsidRDefault="00561905" w:rsidP="006B7A34">
            <w:pPr>
              <w:spacing w:after="0" w:line="240" w:lineRule="auto"/>
              <w:jc w:val="center"/>
              <w:rPr>
                <w:rFonts w:eastAsia="Times New Roman" w:cs="Arial"/>
                <w:color w:val="000000"/>
              </w:rPr>
            </w:pPr>
            <w:r w:rsidRPr="006B7A34">
              <w:rPr>
                <w:rFonts w:eastAsia="Times New Roman" w:cs="Arial"/>
                <w:color w:val="000000"/>
              </w:rPr>
              <w:t>10049</w:t>
            </w:r>
          </w:p>
        </w:tc>
        <w:tc>
          <w:tcPr>
            <w:tcW w:w="3509" w:type="dxa"/>
            <w:shd w:val="clear" w:color="auto" w:fill="DEEAF6"/>
          </w:tcPr>
          <w:p w14:paraId="4DEA73E1" w14:textId="77777777" w:rsidR="00561905" w:rsidRPr="006B7A34" w:rsidRDefault="00561905" w:rsidP="006B7A34">
            <w:pPr>
              <w:spacing w:after="0" w:line="240" w:lineRule="auto"/>
              <w:rPr>
                <w:rFonts w:eastAsia="Times New Roman" w:cs="Arial"/>
                <w:color w:val="000000"/>
              </w:rPr>
            </w:pPr>
            <w:r w:rsidRPr="006B7A34">
              <w:rPr>
                <w:rFonts w:eastAsia="Times New Roman" w:cs="Arial"/>
                <w:color w:val="000000"/>
              </w:rPr>
              <w:t>Gerente General</w:t>
            </w:r>
          </w:p>
        </w:tc>
      </w:tr>
      <w:tr w:rsidR="00561905" w:rsidRPr="006B7A34" w14:paraId="71831C56" w14:textId="77777777" w:rsidTr="006B7A34">
        <w:trPr>
          <w:trHeight w:val="300"/>
        </w:trPr>
        <w:tc>
          <w:tcPr>
            <w:tcW w:w="2758" w:type="dxa"/>
            <w:gridSpan w:val="2"/>
            <w:shd w:val="clear" w:color="auto" w:fill="auto"/>
            <w:noWrap/>
          </w:tcPr>
          <w:p w14:paraId="7788E0AC"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Subordinados</w:t>
            </w:r>
          </w:p>
        </w:tc>
        <w:tc>
          <w:tcPr>
            <w:tcW w:w="2962" w:type="dxa"/>
            <w:gridSpan w:val="2"/>
            <w:shd w:val="clear" w:color="auto" w:fill="auto"/>
          </w:tcPr>
          <w:p w14:paraId="592029D5" w14:textId="77777777" w:rsidR="00561905" w:rsidRPr="006B7A34" w:rsidRDefault="00561905" w:rsidP="006B7A34">
            <w:pPr>
              <w:spacing w:after="0" w:line="240" w:lineRule="auto"/>
              <w:rPr>
                <w:rFonts w:eastAsia="Times New Roman" w:cs="Arial"/>
                <w:color w:val="000000"/>
              </w:rPr>
            </w:pPr>
          </w:p>
        </w:tc>
        <w:tc>
          <w:tcPr>
            <w:tcW w:w="3509" w:type="dxa"/>
            <w:shd w:val="clear" w:color="auto" w:fill="auto"/>
          </w:tcPr>
          <w:p w14:paraId="41F1BA41" w14:textId="77777777" w:rsidR="00561905" w:rsidRPr="006B7A34" w:rsidRDefault="00561905" w:rsidP="006B7A34">
            <w:pPr>
              <w:spacing w:after="0" w:line="240" w:lineRule="auto"/>
              <w:rPr>
                <w:rFonts w:eastAsia="Times New Roman" w:cs="Arial"/>
                <w:color w:val="000000"/>
              </w:rPr>
            </w:pPr>
          </w:p>
        </w:tc>
      </w:tr>
      <w:tr w:rsidR="00B343FA" w:rsidRPr="006B7A34" w14:paraId="40EA02B8" w14:textId="77777777" w:rsidTr="006B7A34">
        <w:trPr>
          <w:trHeight w:val="295"/>
        </w:trPr>
        <w:tc>
          <w:tcPr>
            <w:tcW w:w="2758" w:type="dxa"/>
            <w:gridSpan w:val="2"/>
            <w:shd w:val="clear" w:color="auto" w:fill="DEEAF6"/>
            <w:noWrap/>
          </w:tcPr>
          <w:p w14:paraId="4DE30F72" w14:textId="77777777" w:rsidR="00561905" w:rsidRPr="006B7A34" w:rsidRDefault="00561905" w:rsidP="006B7A34">
            <w:pPr>
              <w:spacing w:after="120" w:line="240" w:lineRule="auto"/>
              <w:rPr>
                <w:rFonts w:cs="Arial"/>
                <w:b/>
                <w:bCs/>
              </w:rPr>
            </w:pPr>
            <w:r w:rsidRPr="006B7A34">
              <w:rPr>
                <w:rFonts w:cs="Arial"/>
                <w:b/>
                <w:bCs/>
              </w:rPr>
              <w:t>Desarrollador</w:t>
            </w:r>
          </w:p>
        </w:tc>
        <w:tc>
          <w:tcPr>
            <w:tcW w:w="2962" w:type="dxa"/>
            <w:gridSpan w:val="2"/>
            <w:shd w:val="clear" w:color="auto" w:fill="DEEAF6"/>
          </w:tcPr>
          <w:p w14:paraId="1AD45A2A" w14:textId="77777777" w:rsidR="00561905" w:rsidRPr="006B7A34" w:rsidRDefault="00561905" w:rsidP="006B7A34">
            <w:pPr>
              <w:tabs>
                <w:tab w:val="left" w:pos="2268"/>
                <w:tab w:val="left" w:pos="3544"/>
                <w:tab w:val="left" w:pos="5245"/>
              </w:tabs>
              <w:spacing w:after="0" w:line="240" w:lineRule="auto"/>
              <w:jc w:val="center"/>
              <w:rPr>
                <w:rFonts w:cs="Arial"/>
              </w:rPr>
            </w:pPr>
            <w:r w:rsidRPr="006B7A34">
              <w:rPr>
                <w:rFonts w:cs="Arial"/>
              </w:rPr>
              <w:t>10055</w:t>
            </w:r>
          </w:p>
        </w:tc>
        <w:tc>
          <w:tcPr>
            <w:tcW w:w="3509" w:type="dxa"/>
            <w:shd w:val="clear" w:color="auto" w:fill="DEEAF6"/>
          </w:tcPr>
          <w:p w14:paraId="5F93B740" w14:textId="77777777" w:rsidR="00561905" w:rsidRPr="006B7A34" w:rsidRDefault="00561905" w:rsidP="006B7A34">
            <w:pPr>
              <w:spacing w:after="120" w:line="240" w:lineRule="auto"/>
              <w:rPr>
                <w:rFonts w:cs="Arial"/>
              </w:rPr>
            </w:pPr>
            <w:r w:rsidRPr="006B7A34">
              <w:rPr>
                <w:rFonts w:cs="Arial"/>
              </w:rPr>
              <w:t>Desarrollador</w:t>
            </w:r>
          </w:p>
        </w:tc>
      </w:tr>
      <w:tr w:rsidR="00561905" w:rsidRPr="006B7A34" w14:paraId="16CA8B4A" w14:textId="77777777" w:rsidTr="006B7A34">
        <w:trPr>
          <w:trHeight w:val="300"/>
        </w:trPr>
        <w:tc>
          <w:tcPr>
            <w:tcW w:w="9229" w:type="dxa"/>
            <w:gridSpan w:val="5"/>
            <w:shd w:val="clear" w:color="auto" w:fill="auto"/>
            <w:noWrap/>
          </w:tcPr>
          <w:p w14:paraId="6C7718F8"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FUNCIONES</w:t>
            </w:r>
          </w:p>
          <w:tbl>
            <w:tblPr>
              <w:tblpPr w:leftFromText="141" w:rightFromText="141" w:vertAnchor="text" w:horzAnchor="margin" w:tblpY="85"/>
              <w:tblW w:w="0" w:type="auto"/>
              <w:tblLook w:val="04A0" w:firstRow="1" w:lastRow="0" w:firstColumn="1" w:lastColumn="0" w:noHBand="0" w:noVBand="1"/>
            </w:tblPr>
            <w:tblGrid>
              <w:gridCol w:w="9013"/>
            </w:tblGrid>
            <w:tr w:rsidR="00561905" w:rsidRPr="006B7A34" w14:paraId="035800BE" w14:textId="77777777" w:rsidTr="002F7D1C">
              <w:tc>
                <w:tcPr>
                  <w:tcW w:w="9089" w:type="dxa"/>
                </w:tcPr>
                <w:p w14:paraId="3005D0EA" w14:textId="77777777" w:rsidR="00561905" w:rsidRPr="006B7A34" w:rsidRDefault="00561905" w:rsidP="001B6F2F">
                  <w:pPr>
                    <w:pStyle w:val="Prrafodelista"/>
                    <w:widowControl w:val="0"/>
                    <w:numPr>
                      <w:ilvl w:val="0"/>
                      <w:numId w:val="16"/>
                    </w:numPr>
                    <w:tabs>
                      <w:tab w:val="clear" w:pos="3135"/>
                    </w:tabs>
                    <w:autoSpaceDE w:val="0"/>
                    <w:autoSpaceDN w:val="0"/>
                    <w:adjustRightInd w:val="0"/>
                    <w:spacing w:after="0" w:line="240" w:lineRule="auto"/>
                    <w:rPr>
                      <w:rFonts w:ascii="Calibri" w:hAnsi="Calibri"/>
                      <w:b w:val="0"/>
                      <w:sz w:val="24"/>
                      <w:szCs w:val="24"/>
                      <w:lang w:eastAsia="es-BO"/>
                    </w:rPr>
                  </w:pPr>
                  <w:r w:rsidRPr="006B7A34">
                    <w:rPr>
                      <w:rFonts w:ascii="Calibri" w:hAnsi="Calibri"/>
                      <w:b w:val="0"/>
                      <w:sz w:val="24"/>
                      <w:szCs w:val="24"/>
                      <w:lang w:eastAsia="es-BO"/>
                    </w:rPr>
                    <w:t>Entender a profundidad los procesos de la compañía e identificar mejoras para poder llevar a cabo cambios enfocados en optimizar las soluciones tecnologías del negocio.</w:t>
                  </w:r>
                </w:p>
                <w:p w14:paraId="6A2C6D5C" w14:textId="77777777" w:rsidR="00561905" w:rsidRPr="006B7A34" w:rsidRDefault="00561905" w:rsidP="001B6F2F">
                  <w:pPr>
                    <w:pStyle w:val="Prrafodelista"/>
                    <w:widowControl w:val="0"/>
                    <w:numPr>
                      <w:ilvl w:val="0"/>
                      <w:numId w:val="16"/>
                    </w:numPr>
                    <w:tabs>
                      <w:tab w:val="clear" w:pos="3135"/>
                    </w:tabs>
                    <w:autoSpaceDE w:val="0"/>
                    <w:autoSpaceDN w:val="0"/>
                    <w:adjustRightInd w:val="0"/>
                    <w:spacing w:after="0" w:line="240" w:lineRule="auto"/>
                    <w:rPr>
                      <w:rFonts w:ascii="Calibri" w:hAnsi="Calibri"/>
                      <w:b w:val="0"/>
                      <w:sz w:val="24"/>
                      <w:szCs w:val="24"/>
                      <w:lang w:eastAsia="es-BO"/>
                    </w:rPr>
                  </w:pPr>
                  <w:r w:rsidRPr="006B7A34">
                    <w:rPr>
                      <w:rFonts w:ascii="Calibri" w:hAnsi="Calibri"/>
                      <w:b w:val="0"/>
                      <w:sz w:val="24"/>
                      <w:szCs w:val="24"/>
                      <w:lang w:eastAsia="es-BO"/>
                    </w:rPr>
                    <w:t>Realizar las actualizaciones de versiones del software que se quiere comercializar.</w:t>
                  </w:r>
                </w:p>
                <w:p w14:paraId="456C3FC8" w14:textId="77777777" w:rsidR="00561905" w:rsidRPr="006B7A34" w:rsidRDefault="00561905" w:rsidP="001B6F2F">
                  <w:pPr>
                    <w:widowControl w:val="0"/>
                    <w:numPr>
                      <w:ilvl w:val="0"/>
                      <w:numId w:val="16"/>
                    </w:numPr>
                    <w:spacing w:after="0" w:line="240" w:lineRule="auto"/>
                    <w:jc w:val="both"/>
                    <w:rPr>
                      <w:rFonts w:cs="Arial"/>
                      <w:noProof/>
                    </w:rPr>
                  </w:pPr>
                  <w:r w:rsidRPr="006B7A34">
                    <w:rPr>
                      <w:rFonts w:cs="Arial"/>
                    </w:rPr>
                    <w:t>Ser el punto de referencia y contacto para cualquier tema referido a mejoras de las áreas de soporte al negocio.</w:t>
                  </w:r>
                </w:p>
                <w:p w14:paraId="64D7C1EE" w14:textId="77777777" w:rsidR="00561905" w:rsidRPr="006B7A34" w:rsidRDefault="00561905" w:rsidP="001B6F2F">
                  <w:pPr>
                    <w:widowControl w:val="0"/>
                    <w:numPr>
                      <w:ilvl w:val="0"/>
                      <w:numId w:val="16"/>
                    </w:numPr>
                    <w:spacing w:after="0" w:line="240" w:lineRule="auto"/>
                    <w:jc w:val="both"/>
                    <w:rPr>
                      <w:rFonts w:cs="Arial"/>
                      <w:noProof/>
                    </w:rPr>
                  </w:pPr>
                  <w:r w:rsidRPr="006B7A34">
                    <w:rPr>
                      <w:rFonts w:cs="Arial"/>
                    </w:rPr>
                    <w:t xml:space="preserve">Asegurar que todas las tareas sean ejecutadas basadas en estándares de </w:t>
                  </w:r>
                  <w:r w:rsidRPr="006B7A34">
                    <w:rPr>
                      <w:rFonts w:cs="Arial"/>
                      <w:bCs/>
                    </w:rPr>
                    <w:t>calidad y aplicando las mejores prácticas.</w:t>
                  </w:r>
                </w:p>
                <w:p w14:paraId="4437C557"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Supervisar y guiar el personal bajo su responsabilidad.</w:t>
                  </w:r>
                </w:p>
                <w:p w14:paraId="2A9A7A71" w14:textId="77777777" w:rsidR="00561905" w:rsidRPr="006B7A34" w:rsidRDefault="00561905" w:rsidP="001B6F2F">
                  <w:pPr>
                    <w:widowControl w:val="0"/>
                    <w:numPr>
                      <w:ilvl w:val="0"/>
                      <w:numId w:val="16"/>
                    </w:numPr>
                    <w:spacing w:after="0" w:line="240" w:lineRule="auto"/>
                    <w:jc w:val="both"/>
                    <w:rPr>
                      <w:rFonts w:cs="Arial"/>
                    </w:rPr>
                  </w:pPr>
                  <w:r w:rsidRPr="006B7A34">
                    <w:rPr>
                      <w:rFonts w:cs="Arial"/>
                    </w:rPr>
                    <w:t>Innovar tecnologías.</w:t>
                  </w:r>
                </w:p>
              </w:tc>
            </w:tr>
          </w:tbl>
          <w:p w14:paraId="62213BA2"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jc w:val="both"/>
              <w:rPr>
                <w:rFonts w:cs="Arial"/>
                <w:b/>
                <w:bCs/>
              </w:rPr>
            </w:pPr>
          </w:p>
          <w:p w14:paraId="2FF9A20D"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Perfil del cargo</w:t>
            </w:r>
          </w:p>
        </w:tc>
      </w:tr>
      <w:tr w:rsidR="00561905" w:rsidRPr="006B7A34" w14:paraId="48017C4C" w14:textId="77777777" w:rsidTr="006B7A34">
        <w:trPr>
          <w:trHeight w:val="2188"/>
        </w:trPr>
        <w:tc>
          <w:tcPr>
            <w:tcW w:w="9229" w:type="dxa"/>
            <w:gridSpan w:val="5"/>
            <w:shd w:val="clear" w:color="auto" w:fill="DEEAF6"/>
            <w:noWrap/>
          </w:tcPr>
          <w:p w14:paraId="734E630E"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Título académico</w:t>
            </w:r>
          </w:p>
          <w:p w14:paraId="213B13BD"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Disponibilidad de horario</w:t>
            </w:r>
          </w:p>
          <w:p w14:paraId="7270F2AE"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Experiencia laboral (5 años)</w:t>
            </w:r>
          </w:p>
          <w:p w14:paraId="721ADFD0"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Responsabilidad estratégica</w:t>
            </w:r>
          </w:p>
          <w:p w14:paraId="0C093044"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Pro actividad, actitud positiva y dinámica</w:t>
            </w:r>
          </w:p>
          <w:p w14:paraId="578D645D"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Habilidades para la toma de decisiones técnicas</w:t>
            </w:r>
          </w:p>
          <w:p w14:paraId="66501E72"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Buenas relaciones humanas</w:t>
            </w:r>
          </w:p>
          <w:p w14:paraId="2AACF360" w14:textId="77777777" w:rsidR="00561905" w:rsidRPr="006B7A34" w:rsidRDefault="00561905" w:rsidP="006B7A34">
            <w:pPr>
              <w:spacing w:after="0" w:line="240" w:lineRule="auto"/>
              <w:rPr>
                <w:rFonts w:cs="Arial"/>
                <w:bCs/>
                <w:color w:val="000000"/>
              </w:rPr>
            </w:pPr>
            <w:r w:rsidRPr="006B7A34">
              <w:rPr>
                <w:rFonts w:cs="Arial"/>
                <w:bCs/>
                <w:color w:val="000000"/>
              </w:rPr>
              <w:t>Conocimiento de Office</w:t>
            </w:r>
          </w:p>
        </w:tc>
      </w:tr>
      <w:tr w:rsidR="00561905" w:rsidRPr="006B7A34" w14:paraId="30911F62" w14:textId="77777777" w:rsidTr="006B7A34">
        <w:trPr>
          <w:trHeight w:val="300"/>
        </w:trPr>
        <w:tc>
          <w:tcPr>
            <w:tcW w:w="9229" w:type="dxa"/>
            <w:gridSpan w:val="5"/>
            <w:shd w:val="clear" w:color="auto" w:fill="auto"/>
            <w:noWrap/>
          </w:tcPr>
          <w:p w14:paraId="7C0A41F4"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Oportunidades</w:t>
            </w:r>
          </w:p>
        </w:tc>
      </w:tr>
      <w:tr w:rsidR="00561905" w:rsidRPr="006B7A34" w14:paraId="6FC1EE4F" w14:textId="77777777" w:rsidTr="006B7A34">
        <w:trPr>
          <w:trHeight w:val="300"/>
        </w:trPr>
        <w:tc>
          <w:tcPr>
            <w:tcW w:w="9229" w:type="dxa"/>
            <w:gridSpan w:val="5"/>
            <w:shd w:val="clear" w:color="auto" w:fill="DEEAF6"/>
            <w:noWrap/>
          </w:tcPr>
          <w:p w14:paraId="4A6DC240"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Formar parte de la empresa nueva, aportar con sus conocimientos tecnológicos en la labor producción del sistema.</w:t>
            </w:r>
          </w:p>
        </w:tc>
      </w:tr>
      <w:tr w:rsidR="00561905" w:rsidRPr="006B7A34" w14:paraId="52221BB4" w14:textId="77777777" w:rsidTr="006B7A34">
        <w:trPr>
          <w:trHeight w:val="300"/>
        </w:trPr>
        <w:tc>
          <w:tcPr>
            <w:tcW w:w="9229" w:type="dxa"/>
            <w:gridSpan w:val="5"/>
            <w:shd w:val="clear" w:color="auto" w:fill="auto"/>
            <w:noWrap/>
          </w:tcPr>
          <w:p w14:paraId="7DE03D76" w14:textId="77777777" w:rsidR="00561905" w:rsidRPr="006B7A34" w:rsidRDefault="00561905" w:rsidP="006B7A34">
            <w:pPr>
              <w:spacing w:after="0" w:line="240" w:lineRule="auto"/>
              <w:rPr>
                <w:rFonts w:eastAsia="Times New Roman" w:cs="Arial"/>
                <w:bCs/>
                <w:color w:val="000000"/>
              </w:rPr>
            </w:pPr>
          </w:p>
          <w:p w14:paraId="1EA2E64F"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Firmantes</w:t>
            </w:r>
          </w:p>
          <w:p w14:paraId="6A6A23B6" w14:textId="77777777" w:rsidR="00561905" w:rsidRPr="006B7A34" w:rsidRDefault="00561905" w:rsidP="006B7A34">
            <w:pPr>
              <w:spacing w:after="0" w:line="240" w:lineRule="auto"/>
              <w:rPr>
                <w:rFonts w:eastAsia="Times New Roman" w:cs="Arial"/>
                <w:bCs/>
                <w:color w:val="000000"/>
              </w:rPr>
            </w:pPr>
          </w:p>
          <w:p w14:paraId="04E8F41B"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__________________________                             ___________________________</w:t>
            </w:r>
          </w:p>
          <w:p w14:paraId="77E9745D" w14:textId="77777777" w:rsidR="00561905" w:rsidRPr="006B7A34" w:rsidRDefault="00561905" w:rsidP="006B7A34">
            <w:pPr>
              <w:keepNext/>
              <w:spacing w:after="0" w:line="240" w:lineRule="auto"/>
              <w:rPr>
                <w:rFonts w:eastAsia="Times New Roman" w:cs="Arial"/>
                <w:bCs/>
                <w:color w:val="000000"/>
              </w:rPr>
            </w:pPr>
            <w:r w:rsidRPr="006B7A34">
              <w:rPr>
                <w:rFonts w:eastAsia="Times New Roman" w:cs="Arial"/>
                <w:bCs/>
                <w:color w:val="000000"/>
              </w:rPr>
              <w:t xml:space="preserve">        Gerente de RRHH                                                   Gerente de Producción </w:t>
            </w:r>
          </w:p>
        </w:tc>
      </w:tr>
    </w:tbl>
    <w:p w14:paraId="018DB56A" w14:textId="77777777" w:rsidR="00561905" w:rsidRPr="00A7178B" w:rsidRDefault="00561905" w:rsidP="00561905">
      <w:pPr>
        <w:pStyle w:val="Descripcin"/>
        <w:rPr>
          <w:rFonts w:cs="Arial"/>
        </w:rPr>
      </w:pPr>
      <w:bookmarkStart w:id="196" w:name="_Toc401331109"/>
      <w:r>
        <w:t xml:space="preserve">Tabla </w:t>
      </w:r>
      <w:fldSimple w:instr=" SEQ Tabla \* ARABIC ">
        <w:r>
          <w:rPr>
            <w:noProof/>
          </w:rPr>
          <w:t>28</w:t>
        </w:r>
      </w:fldSimple>
      <w:r>
        <w:t xml:space="preserve">: </w:t>
      </w:r>
      <w:r w:rsidRPr="00D14113">
        <w:t>descri</w:t>
      </w:r>
      <w:r>
        <w:t>pción de cargos; gerente de producción</w:t>
      </w:r>
      <w:bookmarkEnd w:id="196"/>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5117"/>
        <w:gridCol w:w="258"/>
        <w:gridCol w:w="258"/>
        <w:gridCol w:w="258"/>
        <w:gridCol w:w="2829"/>
      </w:tblGrid>
      <w:tr w:rsidR="00B343FA" w:rsidRPr="006B7A34" w14:paraId="1533DFEF" w14:textId="77777777" w:rsidTr="006B7A34">
        <w:trPr>
          <w:trHeight w:val="300"/>
        </w:trPr>
        <w:tc>
          <w:tcPr>
            <w:tcW w:w="0" w:type="auto"/>
            <w:gridSpan w:val="2"/>
            <w:tcBorders>
              <w:top w:val="single" w:sz="4" w:space="0" w:color="5B9BD5"/>
              <w:left w:val="single" w:sz="4" w:space="0" w:color="5B9BD5"/>
              <w:bottom w:val="single" w:sz="4" w:space="0" w:color="5B9BD5"/>
              <w:right w:val="nil"/>
            </w:tcBorders>
            <w:shd w:val="clear" w:color="auto" w:fill="5B9BD5"/>
            <w:noWrap/>
          </w:tcPr>
          <w:p w14:paraId="34756200" w14:textId="77777777" w:rsidR="00561905" w:rsidRPr="006B7A34" w:rsidRDefault="00561905" w:rsidP="006B7A34">
            <w:pPr>
              <w:spacing w:after="0" w:line="240" w:lineRule="auto"/>
              <w:jc w:val="center"/>
              <w:rPr>
                <w:rFonts w:cs="Arial"/>
                <w:bCs/>
                <w:color w:val="FFFFFF"/>
              </w:rPr>
            </w:pPr>
            <w:r w:rsidRPr="006B7A34">
              <w:rPr>
                <w:rFonts w:cs="Arial"/>
                <w:bCs/>
                <w:color w:val="FFFFFF"/>
              </w:rPr>
              <w:lastRenderedPageBreak/>
              <w:t>Cód. 10053</w:t>
            </w:r>
          </w:p>
          <w:p w14:paraId="163D6036" w14:textId="77777777" w:rsidR="00561905" w:rsidRPr="006B7A34" w:rsidRDefault="00561905" w:rsidP="006B7A34">
            <w:pPr>
              <w:spacing w:after="0" w:line="240" w:lineRule="auto"/>
              <w:jc w:val="center"/>
              <w:rPr>
                <w:rFonts w:cs="Arial"/>
                <w:bCs/>
                <w:color w:val="FFFFFF"/>
              </w:rPr>
            </w:pPr>
          </w:p>
        </w:tc>
        <w:tc>
          <w:tcPr>
            <w:tcW w:w="0" w:type="auto"/>
            <w:gridSpan w:val="3"/>
            <w:tcBorders>
              <w:top w:val="single" w:sz="4" w:space="0" w:color="5B9BD5"/>
              <w:left w:val="nil"/>
              <w:bottom w:val="single" w:sz="4" w:space="0" w:color="5B9BD5"/>
              <w:right w:val="single" w:sz="4" w:space="0" w:color="5B9BD5"/>
            </w:tcBorders>
            <w:shd w:val="clear" w:color="auto" w:fill="5B9BD5"/>
          </w:tcPr>
          <w:p w14:paraId="4BA0BE29" w14:textId="77777777" w:rsidR="00561905" w:rsidRPr="006B7A34" w:rsidRDefault="00561905" w:rsidP="006B7A34">
            <w:pPr>
              <w:spacing w:after="0" w:line="240" w:lineRule="auto"/>
              <w:jc w:val="center"/>
              <w:rPr>
                <w:rFonts w:cs="Arial"/>
                <w:bCs/>
                <w:color w:val="FFFFFF"/>
              </w:rPr>
            </w:pPr>
            <w:r w:rsidRPr="006B7A34">
              <w:rPr>
                <w:rFonts w:cs="Arial"/>
                <w:bCs/>
                <w:color w:val="FFFFFF"/>
              </w:rPr>
              <w:t>Datos Generales – GERENTE  DE MARKETING</w:t>
            </w:r>
          </w:p>
          <w:p w14:paraId="70AC1879" w14:textId="77777777" w:rsidR="00561905" w:rsidRPr="006B7A34" w:rsidRDefault="00561905" w:rsidP="006B7A34">
            <w:pPr>
              <w:spacing w:after="0" w:line="240" w:lineRule="auto"/>
              <w:jc w:val="center"/>
              <w:rPr>
                <w:rFonts w:cs="Arial"/>
                <w:bCs/>
                <w:color w:val="FFFFFF"/>
              </w:rPr>
            </w:pPr>
          </w:p>
        </w:tc>
      </w:tr>
      <w:tr w:rsidR="007B7370" w:rsidRPr="006B7A34" w14:paraId="7C5FA603" w14:textId="77777777" w:rsidTr="006B7A34">
        <w:trPr>
          <w:trHeight w:val="252"/>
        </w:trPr>
        <w:tc>
          <w:tcPr>
            <w:tcW w:w="0" w:type="auto"/>
            <w:gridSpan w:val="3"/>
            <w:shd w:val="clear" w:color="auto" w:fill="DEEAF6"/>
            <w:noWrap/>
          </w:tcPr>
          <w:p w14:paraId="02227E9D" w14:textId="77777777" w:rsidR="007B7370" w:rsidRPr="006B7A34" w:rsidRDefault="007B7370" w:rsidP="006B7A34">
            <w:pPr>
              <w:spacing w:after="0" w:line="240" w:lineRule="auto"/>
              <w:rPr>
                <w:rFonts w:cs="Arial"/>
                <w:b/>
                <w:bCs/>
              </w:rPr>
            </w:pPr>
            <w:r w:rsidRPr="006B7A34">
              <w:rPr>
                <w:rFonts w:cs="Arial"/>
                <w:b/>
                <w:bCs/>
              </w:rPr>
              <w:t xml:space="preserve">Fecha creación cargo                   </w:t>
            </w:r>
          </w:p>
        </w:tc>
        <w:tc>
          <w:tcPr>
            <w:tcW w:w="0" w:type="auto"/>
            <w:gridSpan w:val="2"/>
            <w:shd w:val="clear" w:color="auto" w:fill="DEEAF6"/>
          </w:tcPr>
          <w:p w14:paraId="005FF5A7" w14:textId="4BAEFBB2" w:rsidR="007B7370" w:rsidRPr="006B7A34" w:rsidRDefault="007B7370" w:rsidP="006B7A34">
            <w:pPr>
              <w:spacing w:after="0" w:line="240" w:lineRule="auto"/>
              <w:rPr>
                <w:rFonts w:cs="Arial"/>
                <w:b/>
              </w:rPr>
            </w:pPr>
            <w:r>
              <w:rPr>
                <w:rFonts w:cs="Arial"/>
                <w:b/>
              </w:rPr>
              <w:t>01/10</w:t>
            </w:r>
            <w:r w:rsidRPr="006B7A34">
              <w:rPr>
                <w:rFonts w:cs="Arial"/>
                <w:b/>
              </w:rPr>
              <w:t>/201</w:t>
            </w:r>
            <w:r>
              <w:rPr>
                <w:rFonts w:cs="Arial"/>
                <w:b/>
              </w:rPr>
              <w:t>7</w:t>
            </w:r>
          </w:p>
        </w:tc>
      </w:tr>
      <w:tr w:rsidR="007B7370" w:rsidRPr="006B7A34" w14:paraId="1DF6ACAC" w14:textId="77777777" w:rsidTr="006B7A34">
        <w:trPr>
          <w:trHeight w:val="300"/>
        </w:trPr>
        <w:tc>
          <w:tcPr>
            <w:tcW w:w="0" w:type="auto"/>
            <w:gridSpan w:val="3"/>
            <w:shd w:val="clear" w:color="auto" w:fill="auto"/>
            <w:noWrap/>
          </w:tcPr>
          <w:p w14:paraId="7C70C794" w14:textId="77777777" w:rsidR="007B7370" w:rsidRPr="006B7A34" w:rsidRDefault="007B7370" w:rsidP="006B7A34">
            <w:pPr>
              <w:spacing w:after="0" w:line="240" w:lineRule="auto"/>
              <w:rPr>
                <w:rFonts w:cs="Arial"/>
                <w:b/>
                <w:bCs/>
              </w:rPr>
            </w:pPr>
            <w:r w:rsidRPr="006B7A34">
              <w:rPr>
                <w:rFonts w:cs="Arial"/>
                <w:b/>
                <w:bCs/>
              </w:rPr>
              <w:t>Fecha última versión documento</w:t>
            </w:r>
          </w:p>
        </w:tc>
        <w:tc>
          <w:tcPr>
            <w:tcW w:w="0" w:type="auto"/>
            <w:gridSpan w:val="2"/>
            <w:shd w:val="clear" w:color="auto" w:fill="auto"/>
          </w:tcPr>
          <w:p w14:paraId="0DA56A96" w14:textId="3A7040BD" w:rsidR="007B7370" w:rsidRPr="006B7A34" w:rsidRDefault="007B7370" w:rsidP="006B7A34">
            <w:pPr>
              <w:spacing w:after="0" w:line="240" w:lineRule="auto"/>
              <w:rPr>
                <w:rFonts w:cs="Arial"/>
                <w:b/>
              </w:rPr>
            </w:pPr>
            <w:r>
              <w:rPr>
                <w:rFonts w:cs="Arial"/>
                <w:b/>
              </w:rPr>
              <w:t>07/11/2017</w:t>
            </w:r>
          </w:p>
        </w:tc>
      </w:tr>
      <w:tr w:rsidR="00561905" w:rsidRPr="006B7A34" w14:paraId="2A5C9B68" w14:textId="77777777" w:rsidTr="006B7A34">
        <w:trPr>
          <w:trHeight w:val="300"/>
        </w:trPr>
        <w:tc>
          <w:tcPr>
            <w:tcW w:w="0" w:type="auto"/>
            <w:gridSpan w:val="5"/>
            <w:shd w:val="clear" w:color="auto" w:fill="DEEAF6"/>
            <w:noWrap/>
          </w:tcPr>
          <w:p w14:paraId="1B4B1475" w14:textId="77777777" w:rsidR="00561905" w:rsidRPr="006B7A34" w:rsidRDefault="00561905" w:rsidP="006B7A34">
            <w:pPr>
              <w:spacing w:after="0" w:line="240" w:lineRule="auto"/>
              <w:rPr>
                <w:rFonts w:cs="Arial"/>
                <w:b/>
                <w:bCs/>
              </w:rPr>
            </w:pPr>
            <w:r w:rsidRPr="006B7A34">
              <w:rPr>
                <w:rFonts w:cs="Arial"/>
                <w:b/>
                <w:bCs/>
              </w:rPr>
              <w:t>Objetivo del puesto</w:t>
            </w:r>
          </w:p>
        </w:tc>
      </w:tr>
      <w:tr w:rsidR="00561905" w:rsidRPr="006B7A34" w14:paraId="6EE1BBEE" w14:textId="77777777" w:rsidTr="006B7A34">
        <w:trPr>
          <w:trHeight w:val="300"/>
        </w:trPr>
        <w:tc>
          <w:tcPr>
            <w:tcW w:w="0" w:type="auto"/>
            <w:gridSpan w:val="5"/>
            <w:shd w:val="clear" w:color="auto" w:fill="auto"/>
            <w:noWrap/>
          </w:tcPr>
          <w:p w14:paraId="3DC2A286" w14:textId="77777777" w:rsidR="00561905" w:rsidRPr="006B7A34" w:rsidRDefault="00561905" w:rsidP="006B7A34">
            <w:pPr>
              <w:spacing w:after="0" w:line="240" w:lineRule="auto"/>
              <w:rPr>
                <w:rFonts w:cs="Arial"/>
                <w:bCs/>
              </w:rPr>
            </w:pPr>
            <w:r w:rsidRPr="006B7A34">
              <w:rPr>
                <w:rFonts w:cs="Arial"/>
                <w:bCs/>
              </w:rPr>
              <w:t>Responsable de las estrategias de Marketing, para hacer conocer y comercializar el producto cumpliendo con las normas y leyes laborales del país.</w:t>
            </w:r>
          </w:p>
        </w:tc>
      </w:tr>
      <w:tr w:rsidR="00561905" w:rsidRPr="006B7A34" w14:paraId="6C2AB0D1" w14:textId="77777777" w:rsidTr="006B7A34">
        <w:trPr>
          <w:trHeight w:val="300"/>
        </w:trPr>
        <w:tc>
          <w:tcPr>
            <w:tcW w:w="0" w:type="auto"/>
            <w:gridSpan w:val="5"/>
            <w:shd w:val="clear" w:color="auto" w:fill="DEEAF6"/>
            <w:noWrap/>
          </w:tcPr>
          <w:p w14:paraId="64F37DB7" w14:textId="77777777" w:rsidR="00561905" w:rsidRPr="006B7A34" w:rsidRDefault="00561905" w:rsidP="006B7A34">
            <w:pPr>
              <w:spacing w:after="0" w:line="240" w:lineRule="auto"/>
              <w:rPr>
                <w:rFonts w:eastAsia="Times New Roman" w:cs="Arial"/>
                <w:b/>
                <w:bCs/>
                <w:color w:val="000000"/>
              </w:rPr>
            </w:pPr>
            <w:r w:rsidRPr="006B7A34">
              <w:rPr>
                <w:rFonts w:cs="Arial"/>
                <w:bCs/>
              </w:rPr>
              <w:t>Privilegios de acceso a Sistemas/Plataformas</w:t>
            </w:r>
          </w:p>
        </w:tc>
      </w:tr>
      <w:tr w:rsidR="00561905" w:rsidRPr="006B7A34" w14:paraId="4C760438" w14:textId="77777777" w:rsidTr="006B7A34">
        <w:trPr>
          <w:trHeight w:val="300"/>
        </w:trPr>
        <w:tc>
          <w:tcPr>
            <w:tcW w:w="0" w:type="auto"/>
            <w:gridSpan w:val="5"/>
            <w:shd w:val="clear" w:color="auto" w:fill="auto"/>
            <w:noWrap/>
          </w:tcPr>
          <w:p w14:paraId="3CCE2BE0"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Detalle de acceso : Limitado</w:t>
            </w:r>
          </w:p>
        </w:tc>
      </w:tr>
      <w:tr w:rsidR="00561905" w:rsidRPr="006B7A34" w14:paraId="401515CE" w14:textId="77777777" w:rsidTr="006B7A34">
        <w:trPr>
          <w:trHeight w:val="300"/>
        </w:trPr>
        <w:tc>
          <w:tcPr>
            <w:tcW w:w="0" w:type="auto"/>
            <w:gridSpan w:val="5"/>
            <w:shd w:val="clear" w:color="auto" w:fill="DEEAF6"/>
            <w:noWrap/>
          </w:tcPr>
          <w:p w14:paraId="668CBBFF"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No cuenta con permisos de ingreso a sistemas, servers de manejo de información crítica, toda información debe pedir al Jefe de producción del área de sistemas.</w:t>
            </w:r>
          </w:p>
        </w:tc>
      </w:tr>
      <w:tr w:rsidR="00561905" w:rsidRPr="006B7A34" w14:paraId="02EB7916" w14:textId="77777777" w:rsidTr="006B7A34">
        <w:trPr>
          <w:trHeight w:val="300"/>
        </w:trPr>
        <w:tc>
          <w:tcPr>
            <w:tcW w:w="0" w:type="auto"/>
            <w:gridSpan w:val="5"/>
            <w:shd w:val="clear" w:color="auto" w:fill="auto"/>
            <w:noWrap/>
          </w:tcPr>
          <w:p w14:paraId="03F25675"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Identificación de la posición</w:t>
            </w:r>
          </w:p>
        </w:tc>
      </w:tr>
      <w:tr w:rsidR="00561905" w:rsidRPr="006B7A34" w14:paraId="02600A14" w14:textId="77777777" w:rsidTr="006B7A34">
        <w:trPr>
          <w:trHeight w:val="300"/>
        </w:trPr>
        <w:tc>
          <w:tcPr>
            <w:tcW w:w="0" w:type="auto"/>
            <w:gridSpan w:val="5"/>
            <w:shd w:val="clear" w:color="auto" w:fill="DEEAF6"/>
            <w:noWrap/>
          </w:tcPr>
          <w:p w14:paraId="1E90E569"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Departamento : Gerencia de Marketing</w:t>
            </w:r>
          </w:p>
          <w:p w14:paraId="37BDAB43"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Titulo Puesto   : Gerente de Marketing</w:t>
            </w:r>
          </w:p>
        </w:tc>
      </w:tr>
      <w:tr w:rsidR="00561905" w:rsidRPr="006B7A34" w14:paraId="63FE4792" w14:textId="77777777" w:rsidTr="007B7370">
        <w:trPr>
          <w:trHeight w:val="300"/>
        </w:trPr>
        <w:tc>
          <w:tcPr>
            <w:tcW w:w="4854" w:type="dxa"/>
            <w:shd w:val="clear" w:color="auto" w:fill="auto"/>
            <w:noWrap/>
          </w:tcPr>
          <w:p w14:paraId="396F417C"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CODIGO CARGO</w:t>
            </w:r>
          </w:p>
        </w:tc>
        <w:tc>
          <w:tcPr>
            <w:tcW w:w="804" w:type="dxa"/>
            <w:gridSpan w:val="3"/>
            <w:shd w:val="clear" w:color="auto" w:fill="auto"/>
          </w:tcPr>
          <w:p w14:paraId="7C300FEE" w14:textId="77777777" w:rsidR="00561905" w:rsidRPr="006B7A34" w:rsidRDefault="00561905" w:rsidP="006B7A34">
            <w:pPr>
              <w:spacing w:after="0" w:line="240" w:lineRule="auto"/>
              <w:rPr>
                <w:rFonts w:eastAsia="Times New Roman" w:cs="Arial"/>
                <w:b/>
                <w:color w:val="000000"/>
              </w:rPr>
            </w:pPr>
            <w:r w:rsidRPr="006B7A34">
              <w:rPr>
                <w:rFonts w:eastAsia="Times New Roman" w:cs="Arial"/>
                <w:color w:val="000000"/>
              </w:rPr>
              <w:t>10049</w:t>
            </w:r>
          </w:p>
        </w:tc>
        <w:tc>
          <w:tcPr>
            <w:tcW w:w="0" w:type="auto"/>
            <w:shd w:val="clear" w:color="auto" w:fill="auto"/>
          </w:tcPr>
          <w:p w14:paraId="5AE02528" w14:textId="77777777" w:rsidR="00561905" w:rsidRPr="006B7A34" w:rsidRDefault="00561905" w:rsidP="006B7A34">
            <w:pPr>
              <w:spacing w:after="0" w:line="240" w:lineRule="auto"/>
              <w:rPr>
                <w:rFonts w:eastAsia="Times New Roman" w:cs="Arial"/>
                <w:b/>
                <w:color w:val="000000"/>
              </w:rPr>
            </w:pPr>
            <w:r w:rsidRPr="006B7A34">
              <w:rPr>
                <w:rFonts w:eastAsia="Times New Roman" w:cs="Arial"/>
                <w:b/>
                <w:color w:val="000000"/>
              </w:rPr>
              <w:t>Nombre del puesto</w:t>
            </w:r>
          </w:p>
        </w:tc>
      </w:tr>
      <w:tr w:rsidR="00B343FA" w:rsidRPr="006B7A34" w14:paraId="36BF3D67" w14:textId="77777777" w:rsidTr="007B7370">
        <w:trPr>
          <w:trHeight w:val="300"/>
        </w:trPr>
        <w:tc>
          <w:tcPr>
            <w:tcW w:w="4854" w:type="dxa"/>
            <w:shd w:val="clear" w:color="auto" w:fill="DEEAF6"/>
            <w:noWrap/>
          </w:tcPr>
          <w:p w14:paraId="2D0C964A"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Jefe inmediato</w:t>
            </w:r>
          </w:p>
        </w:tc>
        <w:tc>
          <w:tcPr>
            <w:tcW w:w="804" w:type="dxa"/>
            <w:gridSpan w:val="3"/>
            <w:shd w:val="clear" w:color="auto" w:fill="DEEAF6"/>
          </w:tcPr>
          <w:p w14:paraId="56EE5E16" w14:textId="77777777" w:rsidR="00561905" w:rsidRPr="006B7A34" w:rsidRDefault="00561905" w:rsidP="006B7A34">
            <w:pPr>
              <w:spacing w:after="0" w:line="240" w:lineRule="auto"/>
              <w:jc w:val="center"/>
              <w:rPr>
                <w:rFonts w:eastAsia="Times New Roman" w:cs="Arial"/>
                <w:color w:val="000000"/>
              </w:rPr>
            </w:pPr>
          </w:p>
        </w:tc>
        <w:tc>
          <w:tcPr>
            <w:tcW w:w="0" w:type="auto"/>
            <w:shd w:val="clear" w:color="auto" w:fill="DEEAF6"/>
          </w:tcPr>
          <w:p w14:paraId="119C5D98" w14:textId="77777777" w:rsidR="00561905" w:rsidRPr="006B7A34" w:rsidRDefault="00561905" w:rsidP="006B7A34">
            <w:pPr>
              <w:spacing w:after="0" w:line="240" w:lineRule="auto"/>
              <w:rPr>
                <w:rFonts w:eastAsia="Times New Roman" w:cs="Arial"/>
                <w:color w:val="000000"/>
              </w:rPr>
            </w:pPr>
            <w:r w:rsidRPr="006B7A34">
              <w:rPr>
                <w:rFonts w:eastAsia="Times New Roman" w:cs="Arial"/>
                <w:color w:val="000000"/>
              </w:rPr>
              <w:t>Gerente General</w:t>
            </w:r>
          </w:p>
        </w:tc>
      </w:tr>
      <w:tr w:rsidR="00561905" w:rsidRPr="006B7A34" w14:paraId="19308606" w14:textId="77777777" w:rsidTr="007B7370">
        <w:trPr>
          <w:trHeight w:val="300"/>
        </w:trPr>
        <w:tc>
          <w:tcPr>
            <w:tcW w:w="4854" w:type="dxa"/>
            <w:shd w:val="clear" w:color="auto" w:fill="auto"/>
            <w:noWrap/>
          </w:tcPr>
          <w:p w14:paraId="61A36033"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Subordinados</w:t>
            </w:r>
          </w:p>
        </w:tc>
        <w:tc>
          <w:tcPr>
            <w:tcW w:w="804" w:type="dxa"/>
            <w:gridSpan w:val="3"/>
            <w:shd w:val="clear" w:color="auto" w:fill="auto"/>
          </w:tcPr>
          <w:p w14:paraId="53AE5ED1" w14:textId="77777777" w:rsidR="00561905" w:rsidRPr="006B7A34" w:rsidRDefault="00561905" w:rsidP="006B7A34">
            <w:pPr>
              <w:spacing w:after="0" w:line="240" w:lineRule="auto"/>
              <w:rPr>
                <w:rFonts w:eastAsia="Times New Roman" w:cs="Arial"/>
                <w:color w:val="000000"/>
              </w:rPr>
            </w:pPr>
          </w:p>
        </w:tc>
        <w:tc>
          <w:tcPr>
            <w:tcW w:w="0" w:type="auto"/>
            <w:shd w:val="clear" w:color="auto" w:fill="auto"/>
          </w:tcPr>
          <w:p w14:paraId="63784D0B" w14:textId="77777777" w:rsidR="00561905" w:rsidRPr="006B7A34" w:rsidRDefault="00561905" w:rsidP="006B7A34">
            <w:pPr>
              <w:spacing w:after="0" w:line="240" w:lineRule="auto"/>
              <w:rPr>
                <w:rFonts w:eastAsia="Times New Roman" w:cs="Arial"/>
                <w:color w:val="000000"/>
              </w:rPr>
            </w:pPr>
          </w:p>
        </w:tc>
      </w:tr>
      <w:tr w:rsidR="00B343FA" w:rsidRPr="006B7A34" w14:paraId="55DC0039" w14:textId="77777777" w:rsidTr="007B7370">
        <w:trPr>
          <w:trHeight w:val="300"/>
        </w:trPr>
        <w:tc>
          <w:tcPr>
            <w:tcW w:w="4854" w:type="dxa"/>
            <w:shd w:val="clear" w:color="auto" w:fill="DEEAF6"/>
            <w:noWrap/>
          </w:tcPr>
          <w:p w14:paraId="759264A6" w14:textId="77777777" w:rsidR="00561905" w:rsidRPr="006B7A34" w:rsidRDefault="00561905" w:rsidP="006B7A34">
            <w:pPr>
              <w:spacing w:after="0" w:line="240" w:lineRule="auto"/>
              <w:rPr>
                <w:rFonts w:cs="Arial"/>
                <w:b/>
                <w:bCs/>
              </w:rPr>
            </w:pPr>
            <w:r w:rsidRPr="006B7A34">
              <w:rPr>
                <w:rFonts w:cs="Arial"/>
                <w:b/>
                <w:bCs/>
              </w:rPr>
              <w:t xml:space="preserve">No tiene </w:t>
            </w:r>
          </w:p>
        </w:tc>
        <w:tc>
          <w:tcPr>
            <w:tcW w:w="804" w:type="dxa"/>
            <w:gridSpan w:val="3"/>
            <w:shd w:val="clear" w:color="auto" w:fill="DEEAF6"/>
          </w:tcPr>
          <w:p w14:paraId="0C2C37A8" w14:textId="77777777" w:rsidR="00561905" w:rsidRPr="006B7A34" w:rsidRDefault="00561905" w:rsidP="006B7A34">
            <w:pPr>
              <w:tabs>
                <w:tab w:val="left" w:pos="2268"/>
                <w:tab w:val="left" w:pos="3544"/>
                <w:tab w:val="left" w:pos="5245"/>
              </w:tabs>
              <w:spacing w:after="0" w:line="240" w:lineRule="auto"/>
              <w:jc w:val="center"/>
              <w:rPr>
                <w:rFonts w:cs="Arial"/>
              </w:rPr>
            </w:pPr>
          </w:p>
        </w:tc>
        <w:tc>
          <w:tcPr>
            <w:tcW w:w="0" w:type="auto"/>
            <w:shd w:val="clear" w:color="auto" w:fill="DEEAF6"/>
          </w:tcPr>
          <w:p w14:paraId="175FEB8B" w14:textId="77777777" w:rsidR="00561905" w:rsidRPr="006B7A34" w:rsidRDefault="00561905" w:rsidP="006B7A34">
            <w:pPr>
              <w:spacing w:after="0" w:line="240" w:lineRule="auto"/>
              <w:rPr>
                <w:rFonts w:cs="Arial"/>
              </w:rPr>
            </w:pPr>
          </w:p>
        </w:tc>
      </w:tr>
      <w:tr w:rsidR="00561905" w:rsidRPr="006B7A34" w14:paraId="7EBA0FF9" w14:textId="77777777" w:rsidTr="006B7A34">
        <w:trPr>
          <w:trHeight w:val="300"/>
        </w:trPr>
        <w:tc>
          <w:tcPr>
            <w:tcW w:w="0" w:type="auto"/>
            <w:gridSpan w:val="5"/>
            <w:shd w:val="clear" w:color="auto" w:fill="auto"/>
            <w:noWrap/>
          </w:tcPr>
          <w:p w14:paraId="7401648B"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FUNCIONES</w:t>
            </w:r>
          </w:p>
          <w:tbl>
            <w:tblPr>
              <w:tblpPr w:leftFromText="141" w:rightFromText="141" w:vertAnchor="text" w:horzAnchor="margin" w:tblpY="85"/>
              <w:tblW w:w="18178" w:type="dxa"/>
              <w:tblLook w:val="04A0" w:firstRow="1" w:lastRow="0" w:firstColumn="1" w:lastColumn="0" w:noHBand="0" w:noVBand="1"/>
            </w:tblPr>
            <w:tblGrid>
              <w:gridCol w:w="9089"/>
              <w:gridCol w:w="9089"/>
            </w:tblGrid>
            <w:tr w:rsidR="00561905" w:rsidRPr="006B7A34" w14:paraId="38FB6CA6" w14:textId="77777777" w:rsidTr="002F7D1C">
              <w:tc>
                <w:tcPr>
                  <w:tcW w:w="9089" w:type="dxa"/>
                </w:tcPr>
                <w:p w14:paraId="747B2087" w14:textId="77777777" w:rsidR="00561905" w:rsidRPr="006B7A34" w:rsidRDefault="00561905" w:rsidP="001B6F2F">
                  <w:pPr>
                    <w:widowControl w:val="0"/>
                    <w:numPr>
                      <w:ilvl w:val="0"/>
                      <w:numId w:val="16"/>
                    </w:numPr>
                    <w:spacing w:after="0" w:line="240" w:lineRule="auto"/>
                    <w:rPr>
                      <w:rFonts w:cs="Arial"/>
                    </w:rPr>
                  </w:pPr>
                  <w:r w:rsidRPr="006B7A34">
                    <w:rPr>
                      <w:rFonts w:cs="Arial"/>
                    </w:rPr>
                    <w:t>Asegurar consumo de clientes rentables (mercado masivo)</w:t>
                  </w:r>
                </w:p>
                <w:p w14:paraId="329BDAF2" w14:textId="77777777" w:rsidR="00561905" w:rsidRPr="006B7A34" w:rsidRDefault="00561905" w:rsidP="001B6F2F">
                  <w:pPr>
                    <w:widowControl w:val="0"/>
                    <w:numPr>
                      <w:ilvl w:val="0"/>
                      <w:numId w:val="16"/>
                    </w:numPr>
                    <w:spacing w:after="0" w:line="240" w:lineRule="auto"/>
                    <w:rPr>
                      <w:rFonts w:cs="Arial"/>
                    </w:rPr>
                  </w:pPr>
                  <w:r w:rsidRPr="006B7A34">
                    <w:rPr>
                      <w:rFonts w:cs="Arial"/>
                    </w:rPr>
                    <w:t>Gestionar recursos para entregar la oferta en alineación con la estrategia de la compañía</w:t>
                  </w:r>
                </w:p>
              </w:tc>
              <w:tc>
                <w:tcPr>
                  <w:tcW w:w="9089" w:type="dxa"/>
                </w:tcPr>
                <w:p w14:paraId="202B5227" w14:textId="77777777" w:rsidR="00561905" w:rsidRPr="006B7A34" w:rsidRDefault="00561905" w:rsidP="002F7D1C">
                  <w:pPr>
                    <w:widowControl w:val="0"/>
                    <w:spacing w:after="0" w:line="240" w:lineRule="auto"/>
                    <w:jc w:val="both"/>
                    <w:rPr>
                      <w:rFonts w:cs="Arial"/>
                    </w:rPr>
                  </w:pPr>
                </w:p>
              </w:tc>
            </w:tr>
            <w:tr w:rsidR="00561905" w:rsidRPr="006B7A34" w14:paraId="1581FE13" w14:textId="77777777" w:rsidTr="002F7D1C">
              <w:tc>
                <w:tcPr>
                  <w:tcW w:w="9089" w:type="dxa"/>
                </w:tcPr>
                <w:p w14:paraId="2083E4EA" w14:textId="77777777" w:rsidR="00561905" w:rsidRPr="006B7A34" w:rsidRDefault="00561905" w:rsidP="001B6F2F">
                  <w:pPr>
                    <w:widowControl w:val="0"/>
                    <w:numPr>
                      <w:ilvl w:val="0"/>
                      <w:numId w:val="16"/>
                    </w:numPr>
                    <w:spacing w:after="0" w:line="240" w:lineRule="auto"/>
                    <w:rPr>
                      <w:rFonts w:cs="Arial"/>
                    </w:rPr>
                  </w:pPr>
                  <w:r w:rsidRPr="006B7A34">
                    <w:rPr>
                      <w:rFonts w:cs="Arial"/>
                    </w:rPr>
                    <w:t>Optimizar e innovar el proceso de distribución</w:t>
                  </w:r>
                </w:p>
              </w:tc>
              <w:tc>
                <w:tcPr>
                  <w:tcW w:w="9089" w:type="dxa"/>
                </w:tcPr>
                <w:p w14:paraId="7EF198DB" w14:textId="77777777" w:rsidR="00561905" w:rsidRPr="006B7A34" w:rsidRDefault="00561905" w:rsidP="002F7D1C">
                  <w:pPr>
                    <w:widowControl w:val="0"/>
                    <w:spacing w:after="0" w:line="240" w:lineRule="auto"/>
                    <w:jc w:val="both"/>
                    <w:rPr>
                      <w:rFonts w:cs="Arial"/>
                    </w:rPr>
                  </w:pPr>
                </w:p>
              </w:tc>
            </w:tr>
            <w:tr w:rsidR="00561905" w:rsidRPr="006B7A34" w14:paraId="74D64EAA" w14:textId="77777777" w:rsidTr="002F7D1C">
              <w:tc>
                <w:tcPr>
                  <w:tcW w:w="9089" w:type="dxa"/>
                </w:tcPr>
                <w:p w14:paraId="36FCE3C3" w14:textId="77777777" w:rsidR="00561905" w:rsidRPr="006B7A34" w:rsidRDefault="00561905" w:rsidP="001B6F2F">
                  <w:pPr>
                    <w:widowControl w:val="0"/>
                    <w:numPr>
                      <w:ilvl w:val="0"/>
                      <w:numId w:val="16"/>
                    </w:numPr>
                    <w:spacing w:after="0" w:line="240" w:lineRule="auto"/>
                    <w:rPr>
                      <w:rFonts w:cs="Arial"/>
                    </w:rPr>
                  </w:pPr>
                  <w:r w:rsidRPr="006B7A34">
                    <w:rPr>
                      <w:rFonts w:cs="Arial"/>
                    </w:rPr>
                    <w:t>Desarrollar habilidades de equipo y asegurar la transferencia de conocimiento</w:t>
                  </w:r>
                </w:p>
              </w:tc>
              <w:tc>
                <w:tcPr>
                  <w:tcW w:w="9089" w:type="dxa"/>
                </w:tcPr>
                <w:p w14:paraId="1EBA86E9" w14:textId="77777777" w:rsidR="00561905" w:rsidRPr="006B7A34" w:rsidRDefault="00561905" w:rsidP="002F7D1C">
                  <w:pPr>
                    <w:widowControl w:val="0"/>
                    <w:spacing w:after="0" w:line="240" w:lineRule="auto"/>
                    <w:jc w:val="both"/>
                    <w:rPr>
                      <w:rFonts w:cs="Arial"/>
                    </w:rPr>
                  </w:pPr>
                </w:p>
              </w:tc>
            </w:tr>
            <w:tr w:rsidR="00561905" w:rsidRPr="006B7A34" w14:paraId="2B84971A" w14:textId="77777777" w:rsidTr="002F7D1C">
              <w:tc>
                <w:tcPr>
                  <w:tcW w:w="9089" w:type="dxa"/>
                </w:tcPr>
                <w:p w14:paraId="5C94CE89" w14:textId="77777777" w:rsidR="00561905" w:rsidRPr="006B7A34" w:rsidRDefault="00561905" w:rsidP="001B6F2F">
                  <w:pPr>
                    <w:widowControl w:val="0"/>
                    <w:numPr>
                      <w:ilvl w:val="0"/>
                      <w:numId w:val="16"/>
                    </w:numPr>
                    <w:spacing w:after="0" w:line="240" w:lineRule="auto"/>
                    <w:rPr>
                      <w:rFonts w:cs="Arial"/>
                    </w:rPr>
                  </w:pPr>
                  <w:r w:rsidRPr="006B7A34">
                    <w:rPr>
                      <w:rFonts w:cs="Arial"/>
                    </w:rPr>
                    <w:t>Vender la oferta a los consumidores, incluyendo desarrollo estrella de “Street dynamics”</w:t>
                  </w:r>
                </w:p>
              </w:tc>
              <w:tc>
                <w:tcPr>
                  <w:tcW w:w="9089" w:type="dxa"/>
                </w:tcPr>
                <w:p w14:paraId="53C4447F" w14:textId="77777777" w:rsidR="00561905" w:rsidRPr="006B7A34" w:rsidRDefault="00561905" w:rsidP="002F7D1C">
                  <w:pPr>
                    <w:widowControl w:val="0"/>
                    <w:spacing w:after="0" w:line="240" w:lineRule="auto"/>
                    <w:jc w:val="both"/>
                    <w:rPr>
                      <w:rFonts w:cs="Arial"/>
                    </w:rPr>
                  </w:pPr>
                </w:p>
              </w:tc>
            </w:tr>
            <w:tr w:rsidR="00561905" w:rsidRPr="006B7A34" w14:paraId="4B762C86" w14:textId="77777777" w:rsidTr="002F7D1C">
              <w:tc>
                <w:tcPr>
                  <w:tcW w:w="9089" w:type="dxa"/>
                </w:tcPr>
                <w:p w14:paraId="18A5878E" w14:textId="77777777" w:rsidR="00561905" w:rsidRPr="006B7A34" w:rsidRDefault="00561905" w:rsidP="001B6F2F">
                  <w:pPr>
                    <w:widowControl w:val="0"/>
                    <w:numPr>
                      <w:ilvl w:val="0"/>
                      <w:numId w:val="16"/>
                    </w:numPr>
                    <w:spacing w:after="0" w:line="240" w:lineRule="auto"/>
                    <w:rPr>
                      <w:rFonts w:cs="Arial"/>
                    </w:rPr>
                  </w:pPr>
                  <w:r w:rsidRPr="006B7A34">
                    <w:rPr>
                      <w:rFonts w:cs="Arial"/>
                    </w:rPr>
                    <w:t>Ejecutar evaluación de lealtad de distribuidores y preparar reporte de retroalimentación de frontline</w:t>
                  </w:r>
                </w:p>
              </w:tc>
              <w:tc>
                <w:tcPr>
                  <w:tcW w:w="9089" w:type="dxa"/>
                </w:tcPr>
                <w:p w14:paraId="214E1486" w14:textId="77777777" w:rsidR="00561905" w:rsidRPr="006B7A34" w:rsidRDefault="00561905" w:rsidP="002F7D1C">
                  <w:pPr>
                    <w:widowControl w:val="0"/>
                    <w:spacing w:after="0" w:line="240" w:lineRule="auto"/>
                    <w:jc w:val="both"/>
                    <w:rPr>
                      <w:rFonts w:cs="Arial"/>
                    </w:rPr>
                  </w:pPr>
                </w:p>
              </w:tc>
            </w:tr>
          </w:tbl>
          <w:p w14:paraId="0F96F456" w14:textId="77777777" w:rsidR="00561905" w:rsidRPr="006B7A34" w:rsidRDefault="00561905" w:rsidP="006B7A34">
            <w:pPr>
              <w:pBdr>
                <w:top w:val="single" w:sz="4" w:space="1" w:color="auto"/>
                <w:left w:val="single" w:sz="4" w:space="4" w:color="auto"/>
                <w:bottom w:val="single" w:sz="4" w:space="1" w:color="auto"/>
                <w:right w:val="single" w:sz="4" w:space="4" w:color="auto"/>
              </w:pBdr>
              <w:tabs>
                <w:tab w:val="left" w:pos="2835"/>
              </w:tabs>
              <w:spacing w:after="0" w:line="240" w:lineRule="auto"/>
              <w:ind w:firstLine="708"/>
              <w:jc w:val="both"/>
              <w:rPr>
                <w:rFonts w:cs="Arial"/>
                <w:b/>
                <w:bCs/>
              </w:rPr>
            </w:pPr>
          </w:p>
          <w:p w14:paraId="2D28510C"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Perfil del cargo</w:t>
            </w:r>
          </w:p>
        </w:tc>
      </w:tr>
      <w:tr w:rsidR="00561905" w:rsidRPr="006B7A34" w14:paraId="56D79757" w14:textId="77777777" w:rsidTr="006B7A34">
        <w:trPr>
          <w:trHeight w:val="300"/>
        </w:trPr>
        <w:tc>
          <w:tcPr>
            <w:tcW w:w="0" w:type="auto"/>
            <w:gridSpan w:val="5"/>
            <w:shd w:val="clear" w:color="auto" w:fill="DEEAF6"/>
            <w:noWrap/>
          </w:tcPr>
          <w:p w14:paraId="4303C2C3"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Título académico</w:t>
            </w:r>
          </w:p>
          <w:p w14:paraId="02537DB3"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Disponibilidad de horario</w:t>
            </w:r>
          </w:p>
          <w:p w14:paraId="5809DABF"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Experiencia laboral (2 años)</w:t>
            </w:r>
          </w:p>
          <w:p w14:paraId="0D19BD5D"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Responsabilidad estratégica</w:t>
            </w:r>
          </w:p>
          <w:p w14:paraId="2F825973"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Pro actividad, actitud positiva y dinámica</w:t>
            </w:r>
          </w:p>
          <w:p w14:paraId="36AE6140"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Habilidades para la toma de decisiones</w:t>
            </w:r>
          </w:p>
          <w:p w14:paraId="5AD5B13C"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Buenas relaciones humanas</w:t>
            </w:r>
          </w:p>
          <w:p w14:paraId="52FD3498" w14:textId="77777777" w:rsidR="00561905" w:rsidRPr="006B7A34" w:rsidRDefault="00561905" w:rsidP="006B7A34">
            <w:pPr>
              <w:spacing w:after="0" w:line="240" w:lineRule="auto"/>
              <w:rPr>
                <w:rFonts w:cs="Arial"/>
                <w:b/>
                <w:bCs/>
                <w:color w:val="000000"/>
              </w:rPr>
            </w:pPr>
            <w:r w:rsidRPr="006B7A34">
              <w:rPr>
                <w:rFonts w:cs="Arial"/>
                <w:bCs/>
                <w:color w:val="000000"/>
              </w:rPr>
              <w:t>Conocimiento de Office</w:t>
            </w:r>
          </w:p>
        </w:tc>
      </w:tr>
      <w:tr w:rsidR="00561905" w:rsidRPr="006B7A34" w14:paraId="4E9605F9" w14:textId="77777777" w:rsidTr="006B7A34">
        <w:trPr>
          <w:trHeight w:val="300"/>
        </w:trPr>
        <w:tc>
          <w:tcPr>
            <w:tcW w:w="0" w:type="auto"/>
            <w:gridSpan w:val="5"/>
            <w:shd w:val="clear" w:color="auto" w:fill="auto"/>
            <w:noWrap/>
          </w:tcPr>
          <w:p w14:paraId="27D5C291"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Oportunidades</w:t>
            </w:r>
          </w:p>
        </w:tc>
      </w:tr>
      <w:tr w:rsidR="00561905" w:rsidRPr="006B7A34" w14:paraId="1F7E3EFB" w14:textId="77777777" w:rsidTr="006B7A34">
        <w:trPr>
          <w:trHeight w:val="300"/>
        </w:trPr>
        <w:tc>
          <w:tcPr>
            <w:tcW w:w="0" w:type="auto"/>
            <w:gridSpan w:val="5"/>
            <w:shd w:val="clear" w:color="auto" w:fill="DEEAF6"/>
            <w:noWrap/>
          </w:tcPr>
          <w:p w14:paraId="6C6FFE5E"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Formar parte de la empresa nueva, aportar con sus conocimientos en la labor administración de personal.</w:t>
            </w:r>
          </w:p>
        </w:tc>
      </w:tr>
      <w:tr w:rsidR="00561905" w:rsidRPr="006B7A34" w14:paraId="0FE17D17" w14:textId="77777777" w:rsidTr="006B7A34">
        <w:trPr>
          <w:trHeight w:val="300"/>
        </w:trPr>
        <w:tc>
          <w:tcPr>
            <w:tcW w:w="0" w:type="auto"/>
            <w:gridSpan w:val="5"/>
            <w:shd w:val="clear" w:color="auto" w:fill="auto"/>
            <w:noWrap/>
          </w:tcPr>
          <w:p w14:paraId="4942ED23" w14:textId="77777777" w:rsidR="00561905" w:rsidRPr="006B7A34" w:rsidRDefault="00561905" w:rsidP="006B7A34">
            <w:pPr>
              <w:spacing w:after="0" w:line="240" w:lineRule="auto"/>
              <w:rPr>
                <w:rFonts w:eastAsia="Times New Roman" w:cs="Arial"/>
                <w:bCs/>
                <w:color w:val="000000"/>
              </w:rPr>
            </w:pPr>
          </w:p>
          <w:p w14:paraId="27903C45"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Firmantes</w:t>
            </w:r>
          </w:p>
          <w:p w14:paraId="6364F3C3" w14:textId="77777777" w:rsidR="00561905" w:rsidRPr="006B7A34" w:rsidRDefault="00561905" w:rsidP="006B7A34">
            <w:pPr>
              <w:spacing w:after="0" w:line="240" w:lineRule="auto"/>
              <w:rPr>
                <w:rFonts w:eastAsia="Times New Roman" w:cs="Arial"/>
                <w:bCs/>
                <w:color w:val="000000"/>
              </w:rPr>
            </w:pPr>
          </w:p>
          <w:p w14:paraId="32E871BB" w14:textId="77777777" w:rsidR="00561905" w:rsidRPr="006B7A34" w:rsidRDefault="00561905" w:rsidP="006B7A34">
            <w:pPr>
              <w:spacing w:after="0" w:line="240" w:lineRule="auto"/>
              <w:rPr>
                <w:rFonts w:eastAsia="Times New Roman" w:cs="Arial"/>
                <w:bCs/>
                <w:color w:val="000000"/>
              </w:rPr>
            </w:pPr>
            <w:r w:rsidRPr="006B7A34">
              <w:rPr>
                <w:rFonts w:eastAsia="Times New Roman" w:cs="Arial"/>
                <w:bCs/>
                <w:color w:val="000000"/>
              </w:rPr>
              <w:t xml:space="preserve"> __________________________                          _________________</w:t>
            </w:r>
          </w:p>
          <w:p w14:paraId="1A5FF05F" w14:textId="77777777" w:rsidR="00561905" w:rsidRPr="006B7A34" w:rsidRDefault="00561905" w:rsidP="006B7A34">
            <w:pPr>
              <w:spacing w:after="0" w:line="240" w:lineRule="auto"/>
              <w:jc w:val="right"/>
              <w:rPr>
                <w:rFonts w:eastAsia="Times New Roman" w:cs="Arial"/>
                <w:bCs/>
                <w:color w:val="000000"/>
              </w:rPr>
            </w:pPr>
            <w:r w:rsidRPr="006B7A34">
              <w:rPr>
                <w:rFonts w:eastAsia="Times New Roman" w:cs="Arial"/>
                <w:bCs/>
                <w:color w:val="000000"/>
              </w:rPr>
              <w:t>Gerente de RRHH                                                      Gerente de                          Marketing</w:t>
            </w:r>
          </w:p>
          <w:p w14:paraId="6D953364" w14:textId="77777777" w:rsidR="00561905" w:rsidRPr="006B7A34" w:rsidRDefault="00561905" w:rsidP="006B7A34">
            <w:pPr>
              <w:keepNext/>
              <w:spacing w:after="0" w:line="240" w:lineRule="auto"/>
              <w:rPr>
                <w:rFonts w:eastAsia="Times New Roman" w:cs="Arial"/>
                <w:bCs/>
                <w:color w:val="000000"/>
              </w:rPr>
            </w:pPr>
          </w:p>
        </w:tc>
      </w:tr>
    </w:tbl>
    <w:p w14:paraId="58889546" w14:textId="77777777" w:rsidR="00561905" w:rsidRPr="00A7178B" w:rsidRDefault="00561905" w:rsidP="00561905">
      <w:pPr>
        <w:pStyle w:val="Descripcin"/>
      </w:pPr>
      <w:bookmarkStart w:id="197" w:name="_Toc401331110"/>
      <w:r>
        <w:t xml:space="preserve">Tabla </w:t>
      </w:r>
      <w:fldSimple w:instr=" SEQ Tabla \* ARABIC ">
        <w:r>
          <w:rPr>
            <w:noProof/>
          </w:rPr>
          <w:t>29</w:t>
        </w:r>
      </w:fldSimple>
      <w:r>
        <w:t xml:space="preserve">: </w:t>
      </w:r>
      <w:r w:rsidRPr="00F17222">
        <w:t>descri</w:t>
      </w:r>
      <w:r>
        <w:t>pción de cargos; gerente de marketing</w:t>
      </w:r>
      <w:bookmarkEnd w:id="197"/>
    </w:p>
    <w:p w14:paraId="0AD387EF" w14:textId="77777777" w:rsidR="00561905" w:rsidRDefault="00561905" w:rsidP="00561905">
      <w:pPr>
        <w:rPr>
          <w:rFonts w:cs="Arial"/>
          <w:b/>
        </w:rPr>
      </w:pPr>
    </w:p>
    <w:p w14:paraId="701285B5" w14:textId="77777777" w:rsidR="00561905" w:rsidRPr="006B7A34" w:rsidRDefault="00561905" w:rsidP="00561905">
      <w:pPr>
        <w:pStyle w:val="Ttulo3"/>
        <w:rPr>
          <w:rFonts w:ascii="Calibri" w:hAnsi="Calibri"/>
          <w:b/>
          <w:color w:val="2E74B5"/>
        </w:rPr>
      </w:pPr>
      <w:bookmarkStart w:id="198" w:name="_Toc401332149"/>
      <w:bookmarkStart w:id="199" w:name="_Toc497673448"/>
      <w:r w:rsidRPr="006B7A34">
        <w:rPr>
          <w:rFonts w:ascii="Calibri" w:hAnsi="Calibri"/>
          <w:b/>
          <w:color w:val="2E74B5"/>
        </w:rPr>
        <w:lastRenderedPageBreak/>
        <w:t>6.1.5. Planilla de costos de los empleados</w:t>
      </w:r>
      <w:bookmarkEnd w:id="198"/>
      <w:bookmarkEnd w:id="199"/>
    </w:p>
    <w:p w14:paraId="11A05F34" w14:textId="77777777" w:rsidR="00561905" w:rsidRDefault="00561905" w:rsidP="00561905">
      <w:pPr>
        <w:pStyle w:val="Descripcin"/>
      </w:pPr>
    </w:p>
    <w:tbl>
      <w:tblPr>
        <w:tblpPr w:leftFromText="141" w:rightFromText="141" w:vertAnchor="text" w:horzAnchor="margin" w:tblpXSpec="center" w:tblpY="150"/>
        <w:tblW w:w="884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894"/>
        <w:gridCol w:w="1376"/>
        <w:gridCol w:w="1542"/>
        <w:gridCol w:w="1586"/>
        <w:gridCol w:w="1248"/>
        <w:gridCol w:w="1194"/>
      </w:tblGrid>
      <w:tr w:rsidR="00B343FA" w:rsidRPr="006B7A34" w14:paraId="7F1B7609" w14:textId="77777777" w:rsidTr="006B7A34">
        <w:trPr>
          <w:trHeight w:val="915"/>
        </w:trPr>
        <w:tc>
          <w:tcPr>
            <w:tcW w:w="1894" w:type="dxa"/>
            <w:tcBorders>
              <w:top w:val="single" w:sz="4" w:space="0" w:color="5B9BD5"/>
              <w:left w:val="single" w:sz="4" w:space="0" w:color="5B9BD5"/>
              <w:bottom w:val="single" w:sz="4" w:space="0" w:color="5B9BD5"/>
              <w:right w:val="nil"/>
            </w:tcBorders>
            <w:shd w:val="clear" w:color="auto" w:fill="5B9BD5"/>
            <w:hideMark/>
          </w:tcPr>
          <w:p w14:paraId="5070F77A" w14:textId="77777777" w:rsidR="00561905" w:rsidRPr="006B7A34" w:rsidRDefault="00561905" w:rsidP="006B7A34">
            <w:pPr>
              <w:spacing w:after="0" w:line="240" w:lineRule="auto"/>
              <w:rPr>
                <w:rFonts w:eastAsia="Times New Roman" w:cs="Arial"/>
                <w:b/>
                <w:bCs/>
                <w:color w:val="FFFFFF"/>
              </w:rPr>
            </w:pPr>
            <w:r w:rsidRPr="006B7A34">
              <w:rPr>
                <w:rFonts w:eastAsia="Times New Roman" w:cs="Arial"/>
                <w:b/>
                <w:bCs/>
                <w:color w:val="FFFFFF"/>
              </w:rPr>
              <w:t>Descripción</w:t>
            </w:r>
          </w:p>
        </w:tc>
        <w:tc>
          <w:tcPr>
            <w:tcW w:w="1376" w:type="dxa"/>
            <w:tcBorders>
              <w:top w:val="single" w:sz="4" w:space="0" w:color="5B9BD5"/>
              <w:left w:val="nil"/>
              <w:bottom w:val="single" w:sz="4" w:space="0" w:color="5B9BD5"/>
              <w:right w:val="nil"/>
            </w:tcBorders>
            <w:shd w:val="clear" w:color="auto" w:fill="5B9BD5"/>
            <w:hideMark/>
          </w:tcPr>
          <w:p w14:paraId="18D2D5E5" w14:textId="77777777" w:rsidR="00561905" w:rsidRPr="006B7A34" w:rsidRDefault="00561905" w:rsidP="006B7A34">
            <w:pPr>
              <w:spacing w:after="0" w:line="240" w:lineRule="auto"/>
              <w:rPr>
                <w:rFonts w:eastAsia="Times New Roman" w:cs="Arial"/>
                <w:b/>
                <w:bCs/>
                <w:color w:val="FFFFFF"/>
              </w:rPr>
            </w:pPr>
            <w:r w:rsidRPr="006B7A34">
              <w:rPr>
                <w:rFonts w:eastAsia="Times New Roman" w:cs="Arial"/>
                <w:b/>
                <w:bCs/>
                <w:color w:val="FFFFFF"/>
              </w:rPr>
              <w:t>Cantidad Requerida</w:t>
            </w:r>
          </w:p>
        </w:tc>
        <w:tc>
          <w:tcPr>
            <w:tcW w:w="1542" w:type="dxa"/>
            <w:tcBorders>
              <w:top w:val="single" w:sz="4" w:space="0" w:color="5B9BD5"/>
              <w:left w:val="nil"/>
              <w:bottom w:val="single" w:sz="4" w:space="0" w:color="5B9BD5"/>
              <w:right w:val="nil"/>
            </w:tcBorders>
            <w:shd w:val="clear" w:color="auto" w:fill="5B9BD5"/>
            <w:hideMark/>
          </w:tcPr>
          <w:p w14:paraId="6B646C1C" w14:textId="77777777" w:rsidR="00561905" w:rsidRPr="006B7A34" w:rsidRDefault="00561905" w:rsidP="006B7A34">
            <w:pPr>
              <w:spacing w:after="0" w:line="240" w:lineRule="auto"/>
              <w:rPr>
                <w:rFonts w:eastAsia="Times New Roman" w:cs="Arial"/>
                <w:b/>
                <w:bCs/>
                <w:color w:val="FFFFFF"/>
              </w:rPr>
            </w:pPr>
            <w:r w:rsidRPr="006B7A34">
              <w:rPr>
                <w:rFonts w:eastAsia="Times New Roman" w:cs="Arial"/>
                <w:b/>
                <w:bCs/>
                <w:color w:val="FFFFFF"/>
              </w:rPr>
              <w:t>Total ganado</w:t>
            </w:r>
          </w:p>
        </w:tc>
        <w:tc>
          <w:tcPr>
            <w:tcW w:w="1586" w:type="dxa"/>
            <w:tcBorders>
              <w:top w:val="single" w:sz="4" w:space="0" w:color="5B9BD5"/>
              <w:left w:val="nil"/>
              <w:bottom w:val="single" w:sz="4" w:space="0" w:color="5B9BD5"/>
              <w:right w:val="nil"/>
            </w:tcBorders>
            <w:shd w:val="clear" w:color="auto" w:fill="5B9BD5"/>
            <w:hideMark/>
          </w:tcPr>
          <w:p w14:paraId="069457AD" w14:textId="77777777" w:rsidR="00561905" w:rsidRPr="006B7A34" w:rsidRDefault="00561905" w:rsidP="006B7A34">
            <w:pPr>
              <w:spacing w:after="0" w:line="240" w:lineRule="auto"/>
              <w:rPr>
                <w:rFonts w:eastAsia="Times New Roman" w:cs="Arial"/>
                <w:b/>
                <w:bCs/>
                <w:color w:val="FFFFFF"/>
              </w:rPr>
            </w:pPr>
            <w:r w:rsidRPr="006B7A34">
              <w:rPr>
                <w:rFonts w:eastAsia="Times New Roman" w:cs="Arial"/>
                <w:b/>
                <w:bCs/>
                <w:color w:val="FFFFFF"/>
              </w:rPr>
              <w:t>Aportes laborales 12,21 %</w:t>
            </w:r>
          </w:p>
        </w:tc>
        <w:tc>
          <w:tcPr>
            <w:tcW w:w="1248" w:type="dxa"/>
            <w:tcBorders>
              <w:top w:val="single" w:sz="4" w:space="0" w:color="5B9BD5"/>
              <w:left w:val="nil"/>
              <w:bottom w:val="single" w:sz="4" w:space="0" w:color="5B9BD5"/>
              <w:right w:val="nil"/>
            </w:tcBorders>
            <w:shd w:val="clear" w:color="auto" w:fill="5B9BD5"/>
            <w:hideMark/>
          </w:tcPr>
          <w:p w14:paraId="03F431BD" w14:textId="77777777" w:rsidR="00561905" w:rsidRPr="006B7A34" w:rsidRDefault="00561905" w:rsidP="006B7A34">
            <w:pPr>
              <w:spacing w:after="0" w:line="240" w:lineRule="auto"/>
              <w:rPr>
                <w:rFonts w:eastAsia="Times New Roman" w:cs="Arial"/>
                <w:b/>
                <w:bCs/>
                <w:color w:val="FFFFFF"/>
              </w:rPr>
            </w:pPr>
            <w:r w:rsidRPr="006B7A34">
              <w:rPr>
                <w:rFonts w:eastAsia="Times New Roman" w:cs="Arial"/>
                <w:b/>
                <w:bCs/>
                <w:color w:val="FFFFFF"/>
              </w:rPr>
              <w:t>Total descuento</w:t>
            </w:r>
          </w:p>
        </w:tc>
        <w:tc>
          <w:tcPr>
            <w:tcW w:w="1194" w:type="dxa"/>
            <w:tcBorders>
              <w:top w:val="single" w:sz="4" w:space="0" w:color="5B9BD5"/>
              <w:left w:val="nil"/>
              <w:bottom w:val="single" w:sz="4" w:space="0" w:color="5B9BD5"/>
              <w:right w:val="single" w:sz="4" w:space="0" w:color="5B9BD5"/>
            </w:tcBorders>
            <w:shd w:val="clear" w:color="auto" w:fill="5B9BD5"/>
            <w:hideMark/>
          </w:tcPr>
          <w:p w14:paraId="4A24C161" w14:textId="77777777" w:rsidR="00561905" w:rsidRPr="006B7A34" w:rsidRDefault="00561905" w:rsidP="006B7A34">
            <w:pPr>
              <w:spacing w:after="0" w:line="240" w:lineRule="auto"/>
              <w:rPr>
                <w:rFonts w:eastAsia="Times New Roman" w:cs="Arial"/>
                <w:b/>
                <w:bCs/>
                <w:color w:val="FFFFFF"/>
              </w:rPr>
            </w:pPr>
            <w:r w:rsidRPr="006B7A34">
              <w:rPr>
                <w:rFonts w:eastAsia="Times New Roman" w:cs="Arial"/>
                <w:b/>
                <w:bCs/>
                <w:color w:val="FFFFFF"/>
              </w:rPr>
              <w:t>Liquido pagable</w:t>
            </w:r>
          </w:p>
        </w:tc>
      </w:tr>
      <w:tr w:rsidR="00B343FA" w:rsidRPr="006B7A34" w14:paraId="3783576D" w14:textId="77777777" w:rsidTr="006B7A34">
        <w:trPr>
          <w:trHeight w:val="338"/>
        </w:trPr>
        <w:tc>
          <w:tcPr>
            <w:tcW w:w="1894" w:type="dxa"/>
            <w:shd w:val="clear" w:color="auto" w:fill="DEEAF6"/>
            <w:hideMark/>
          </w:tcPr>
          <w:p w14:paraId="5B8C2244"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Gerente General</w:t>
            </w:r>
          </w:p>
        </w:tc>
        <w:tc>
          <w:tcPr>
            <w:tcW w:w="1376" w:type="dxa"/>
            <w:shd w:val="clear" w:color="auto" w:fill="DEEAF6"/>
            <w:hideMark/>
          </w:tcPr>
          <w:p w14:paraId="2A0B733B"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w:t>
            </w:r>
          </w:p>
        </w:tc>
        <w:tc>
          <w:tcPr>
            <w:tcW w:w="1542" w:type="dxa"/>
            <w:shd w:val="clear" w:color="auto" w:fill="DEEAF6"/>
            <w:hideMark/>
          </w:tcPr>
          <w:p w14:paraId="145060D3"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800</w:t>
            </w:r>
          </w:p>
        </w:tc>
        <w:tc>
          <w:tcPr>
            <w:tcW w:w="1586" w:type="dxa"/>
            <w:shd w:val="clear" w:color="auto" w:fill="DEEAF6"/>
            <w:hideMark/>
          </w:tcPr>
          <w:p w14:paraId="6A9F2F94"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97,68</w:t>
            </w:r>
          </w:p>
        </w:tc>
        <w:tc>
          <w:tcPr>
            <w:tcW w:w="1248" w:type="dxa"/>
            <w:shd w:val="clear" w:color="auto" w:fill="DEEAF6"/>
            <w:hideMark/>
          </w:tcPr>
          <w:p w14:paraId="77F1320E"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97,68</w:t>
            </w:r>
          </w:p>
        </w:tc>
        <w:tc>
          <w:tcPr>
            <w:tcW w:w="1194" w:type="dxa"/>
            <w:shd w:val="clear" w:color="auto" w:fill="DEEAF6"/>
            <w:hideMark/>
          </w:tcPr>
          <w:p w14:paraId="7B1A3580"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702,32</w:t>
            </w:r>
          </w:p>
        </w:tc>
      </w:tr>
      <w:tr w:rsidR="00B343FA" w:rsidRPr="006B7A34" w14:paraId="206EC83E" w14:textId="77777777" w:rsidTr="006B7A34">
        <w:trPr>
          <w:trHeight w:val="840"/>
        </w:trPr>
        <w:tc>
          <w:tcPr>
            <w:tcW w:w="1894" w:type="dxa"/>
            <w:shd w:val="clear" w:color="auto" w:fill="auto"/>
            <w:hideMark/>
          </w:tcPr>
          <w:p w14:paraId="44BDC80A"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Gerente de Recursos Humanos</w:t>
            </w:r>
          </w:p>
        </w:tc>
        <w:tc>
          <w:tcPr>
            <w:tcW w:w="1376" w:type="dxa"/>
            <w:shd w:val="clear" w:color="auto" w:fill="auto"/>
            <w:hideMark/>
          </w:tcPr>
          <w:p w14:paraId="3FB00080"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w:t>
            </w:r>
          </w:p>
        </w:tc>
        <w:tc>
          <w:tcPr>
            <w:tcW w:w="1542" w:type="dxa"/>
            <w:shd w:val="clear" w:color="auto" w:fill="auto"/>
            <w:hideMark/>
          </w:tcPr>
          <w:p w14:paraId="5E0FF24F"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600</w:t>
            </w:r>
          </w:p>
        </w:tc>
        <w:tc>
          <w:tcPr>
            <w:tcW w:w="1586" w:type="dxa"/>
            <w:shd w:val="clear" w:color="auto" w:fill="auto"/>
            <w:hideMark/>
          </w:tcPr>
          <w:p w14:paraId="24CFA94D"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73,26</w:t>
            </w:r>
          </w:p>
        </w:tc>
        <w:tc>
          <w:tcPr>
            <w:tcW w:w="1248" w:type="dxa"/>
            <w:shd w:val="clear" w:color="auto" w:fill="auto"/>
            <w:hideMark/>
          </w:tcPr>
          <w:p w14:paraId="4D9EB854"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73,26</w:t>
            </w:r>
          </w:p>
        </w:tc>
        <w:tc>
          <w:tcPr>
            <w:tcW w:w="1194" w:type="dxa"/>
            <w:shd w:val="clear" w:color="auto" w:fill="auto"/>
            <w:hideMark/>
          </w:tcPr>
          <w:p w14:paraId="5D1241AF"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526,74</w:t>
            </w:r>
          </w:p>
        </w:tc>
      </w:tr>
      <w:tr w:rsidR="00B343FA" w:rsidRPr="006B7A34" w14:paraId="17EE29BA" w14:textId="77777777" w:rsidTr="006B7A34">
        <w:trPr>
          <w:trHeight w:val="645"/>
        </w:trPr>
        <w:tc>
          <w:tcPr>
            <w:tcW w:w="1894" w:type="dxa"/>
            <w:shd w:val="clear" w:color="auto" w:fill="DEEAF6"/>
            <w:hideMark/>
          </w:tcPr>
          <w:p w14:paraId="5504BB0E"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Gerente de Finanzas</w:t>
            </w:r>
          </w:p>
        </w:tc>
        <w:tc>
          <w:tcPr>
            <w:tcW w:w="1376" w:type="dxa"/>
            <w:shd w:val="clear" w:color="auto" w:fill="DEEAF6"/>
            <w:hideMark/>
          </w:tcPr>
          <w:p w14:paraId="3188DB55"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w:t>
            </w:r>
          </w:p>
        </w:tc>
        <w:tc>
          <w:tcPr>
            <w:tcW w:w="1542" w:type="dxa"/>
            <w:shd w:val="clear" w:color="auto" w:fill="DEEAF6"/>
            <w:hideMark/>
          </w:tcPr>
          <w:p w14:paraId="6A531E26"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600</w:t>
            </w:r>
          </w:p>
        </w:tc>
        <w:tc>
          <w:tcPr>
            <w:tcW w:w="1586" w:type="dxa"/>
            <w:shd w:val="clear" w:color="auto" w:fill="DEEAF6"/>
            <w:hideMark/>
          </w:tcPr>
          <w:p w14:paraId="11B88295"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73,26</w:t>
            </w:r>
          </w:p>
        </w:tc>
        <w:tc>
          <w:tcPr>
            <w:tcW w:w="1248" w:type="dxa"/>
            <w:shd w:val="clear" w:color="auto" w:fill="DEEAF6"/>
            <w:hideMark/>
          </w:tcPr>
          <w:p w14:paraId="6E763B62"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73,26</w:t>
            </w:r>
          </w:p>
        </w:tc>
        <w:tc>
          <w:tcPr>
            <w:tcW w:w="1194" w:type="dxa"/>
            <w:shd w:val="clear" w:color="auto" w:fill="DEEAF6"/>
            <w:hideMark/>
          </w:tcPr>
          <w:p w14:paraId="48D113B7"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526,74</w:t>
            </w:r>
          </w:p>
        </w:tc>
      </w:tr>
      <w:tr w:rsidR="00B343FA" w:rsidRPr="006B7A34" w14:paraId="76CC30DC" w14:textId="77777777" w:rsidTr="006B7A34">
        <w:trPr>
          <w:trHeight w:val="605"/>
        </w:trPr>
        <w:tc>
          <w:tcPr>
            <w:tcW w:w="1894" w:type="dxa"/>
            <w:shd w:val="clear" w:color="auto" w:fill="auto"/>
            <w:hideMark/>
          </w:tcPr>
          <w:p w14:paraId="26C37AAC"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 xml:space="preserve">Gerente de Producción </w:t>
            </w:r>
          </w:p>
        </w:tc>
        <w:tc>
          <w:tcPr>
            <w:tcW w:w="1376" w:type="dxa"/>
            <w:shd w:val="clear" w:color="auto" w:fill="auto"/>
            <w:hideMark/>
          </w:tcPr>
          <w:p w14:paraId="3445D181"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w:t>
            </w:r>
          </w:p>
        </w:tc>
        <w:tc>
          <w:tcPr>
            <w:tcW w:w="1542" w:type="dxa"/>
            <w:shd w:val="clear" w:color="auto" w:fill="auto"/>
            <w:hideMark/>
          </w:tcPr>
          <w:p w14:paraId="75832477"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600</w:t>
            </w:r>
          </w:p>
        </w:tc>
        <w:tc>
          <w:tcPr>
            <w:tcW w:w="1586" w:type="dxa"/>
            <w:shd w:val="clear" w:color="auto" w:fill="auto"/>
            <w:hideMark/>
          </w:tcPr>
          <w:p w14:paraId="431AEAEE"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73,26</w:t>
            </w:r>
          </w:p>
        </w:tc>
        <w:tc>
          <w:tcPr>
            <w:tcW w:w="1248" w:type="dxa"/>
            <w:shd w:val="clear" w:color="auto" w:fill="auto"/>
            <w:hideMark/>
          </w:tcPr>
          <w:p w14:paraId="7AB3967B"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73,26</w:t>
            </w:r>
          </w:p>
        </w:tc>
        <w:tc>
          <w:tcPr>
            <w:tcW w:w="1194" w:type="dxa"/>
            <w:shd w:val="clear" w:color="auto" w:fill="auto"/>
            <w:hideMark/>
          </w:tcPr>
          <w:p w14:paraId="56A0EDB6"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526,74</w:t>
            </w:r>
          </w:p>
        </w:tc>
      </w:tr>
      <w:tr w:rsidR="00B343FA" w:rsidRPr="006B7A34" w14:paraId="3BF4069F" w14:textId="77777777" w:rsidTr="006B7A34">
        <w:trPr>
          <w:trHeight w:val="645"/>
        </w:trPr>
        <w:tc>
          <w:tcPr>
            <w:tcW w:w="1894" w:type="dxa"/>
            <w:shd w:val="clear" w:color="auto" w:fill="DEEAF6"/>
            <w:hideMark/>
          </w:tcPr>
          <w:p w14:paraId="127B6EA5"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Gerente de Marketing</w:t>
            </w:r>
          </w:p>
        </w:tc>
        <w:tc>
          <w:tcPr>
            <w:tcW w:w="1376" w:type="dxa"/>
            <w:shd w:val="clear" w:color="auto" w:fill="DEEAF6"/>
            <w:hideMark/>
          </w:tcPr>
          <w:p w14:paraId="24507A33"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w:t>
            </w:r>
          </w:p>
        </w:tc>
        <w:tc>
          <w:tcPr>
            <w:tcW w:w="1542" w:type="dxa"/>
            <w:shd w:val="clear" w:color="auto" w:fill="DEEAF6"/>
            <w:hideMark/>
          </w:tcPr>
          <w:p w14:paraId="3E6CAA3A"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600</w:t>
            </w:r>
          </w:p>
        </w:tc>
        <w:tc>
          <w:tcPr>
            <w:tcW w:w="1586" w:type="dxa"/>
            <w:shd w:val="clear" w:color="auto" w:fill="DEEAF6"/>
            <w:hideMark/>
          </w:tcPr>
          <w:p w14:paraId="69CB59A5"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73,26</w:t>
            </w:r>
          </w:p>
        </w:tc>
        <w:tc>
          <w:tcPr>
            <w:tcW w:w="1248" w:type="dxa"/>
            <w:shd w:val="clear" w:color="auto" w:fill="DEEAF6"/>
            <w:hideMark/>
          </w:tcPr>
          <w:p w14:paraId="393B0255"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73,26</w:t>
            </w:r>
          </w:p>
        </w:tc>
        <w:tc>
          <w:tcPr>
            <w:tcW w:w="1194" w:type="dxa"/>
            <w:shd w:val="clear" w:color="auto" w:fill="DEEAF6"/>
            <w:hideMark/>
          </w:tcPr>
          <w:p w14:paraId="27D5463B"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526,74</w:t>
            </w:r>
          </w:p>
        </w:tc>
      </w:tr>
      <w:tr w:rsidR="00B343FA" w:rsidRPr="006B7A34" w14:paraId="7C781C72" w14:textId="77777777" w:rsidTr="006B7A34">
        <w:trPr>
          <w:trHeight w:val="330"/>
        </w:trPr>
        <w:tc>
          <w:tcPr>
            <w:tcW w:w="1894" w:type="dxa"/>
            <w:shd w:val="clear" w:color="auto" w:fill="auto"/>
            <w:hideMark/>
          </w:tcPr>
          <w:p w14:paraId="1BAEDCA7"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Secretaria</w:t>
            </w:r>
          </w:p>
        </w:tc>
        <w:tc>
          <w:tcPr>
            <w:tcW w:w="1376" w:type="dxa"/>
            <w:shd w:val="clear" w:color="auto" w:fill="auto"/>
            <w:hideMark/>
          </w:tcPr>
          <w:p w14:paraId="1E53B2CF"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w:t>
            </w:r>
          </w:p>
        </w:tc>
        <w:tc>
          <w:tcPr>
            <w:tcW w:w="1542" w:type="dxa"/>
            <w:shd w:val="clear" w:color="auto" w:fill="auto"/>
            <w:hideMark/>
          </w:tcPr>
          <w:p w14:paraId="0BFF7543"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200</w:t>
            </w:r>
          </w:p>
        </w:tc>
        <w:tc>
          <w:tcPr>
            <w:tcW w:w="1586" w:type="dxa"/>
            <w:shd w:val="clear" w:color="auto" w:fill="auto"/>
            <w:hideMark/>
          </w:tcPr>
          <w:p w14:paraId="62423872"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24,42</w:t>
            </w:r>
          </w:p>
        </w:tc>
        <w:tc>
          <w:tcPr>
            <w:tcW w:w="1248" w:type="dxa"/>
            <w:shd w:val="clear" w:color="auto" w:fill="auto"/>
            <w:hideMark/>
          </w:tcPr>
          <w:p w14:paraId="217C5498"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24,42</w:t>
            </w:r>
          </w:p>
        </w:tc>
        <w:tc>
          <w:tcPr>
            <w:tcW w:w="1194" w:type="dxa"/>
            <w:shd w:val="clear" w:color="auto" w:fill="auto"/>
            <w:hideMark/>
          </w:tcPr>
          <w:p w14:paraId="39C60344"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175,58</w:t>
            </w:r>
          </w:p>
        </w:tc>
      </w:tr>
      <w:tr w:rsidR="00B343FA" w:rsidRPr="006B7A34" w14:paraId="4B4769DA" w14:textId="77777777" w:rsidTr="006B7A34">
        <w:trPr>
          <w:trHeight w:val="330"/>
        </w:trPr>
        <w:tc>
          <w:tcPr>
            <w:tcW w:w="1894" w:type="dxa"/>
            <w:shd w:val="clear" w:color="auto" w:fill="DEEAF6"/>
            <w:hideMark/>
          </w:tcPr>
          <w:p w14:paraId="26E82BF7"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Desarrollador</w:t>
            </w:r>
          </w:p>
        </w:tc>
        <w:tc>
          <w:tcPr>
            <w:tcW w:w="1376" w:type="dxa"/>
            <w:shd w:val="clear" w:color="auto" w:fill="DEEAF6"/>
            <w:hideMark/>
          </w:tcPr>
          <w:p w14:paraId="33EB6199"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3</w:t>
            </w:r>
          </w:p>
        </w:tc>
        <w:tc>
          <w:tcPr>
            <w:tcW w:w="1542" w:type="dxa"/>
            <w:shd w:val="clear" w:color="auto" w:fill="DEEAF6"/>
            <w:hideMark/>
          </w:tcPr>
          <w:p w14:paraId="680BED44"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1200</w:t>
            </w:r>
          </w:p>
        </w:tc>
        <w:tc>
          <w:tcPr>
            <w:tcW w:w="1586" w:type="dxa"/>
            <w:shd w:val="clear" w:color="auto" w:fill="DEEAF6"/>
            <w:hideMark/>
          </w:tcPr>
          <w:p w14:paraId="2C9A3CDF"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146,52</w:t>
            </w:r>
          </w:p>
        </w:tc>
        <w:tc>
          <w:tcPr>
            <w:tcW w:w="1248" w:type="dxa"/>
            <w:shd w:val="clear" w:color="auto" w:fill="DEEAF6"/>
            <w:hideMark/>
          </w:tcPr>
          <w:p w14:paraId="341DF175"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146,52</w:t>
            </w:r>
          </w:p>
        </w:tc>
        <w:tc>
          <w:tcPr>
            <w:tcW w:w="1194" w:type="dxa"/>
            <w:shd w:val="clear" w:color="auto" w:fill="DEEAF6"/>
            <w:hideMark/>
          </w:tcPr>
          <w:p w14:paraId="7BC4E30D" w14:textId="77777777" w:rsidR="00561905" w:rsidRPr="006B7A34" w:rsidRDefault="00561905" w:rsidP="006B7A34">
            <w:pPr>
              <w:spacing w:after="0" w:line="240" w:lineRule="auto"/>
              <w:jc w:val="right"/>
              <w:rPr>
                <w:rFonts w:eastAsia="Times New Roman" w:cs="Arial"/>
                <w:color w:val="000000"/>
              </w:rPr>
            </w:pPr>
            <w:r w:rsidRPr="006B7A34">
              <w:rPr>
                <w:rFonts w:eastAsia="Times New Roman" w:cs="Arial"/>
                <w:color w:val="000000"/>
              </w:rPr>
              <w:t>1053,48</w:t>
            </w:r>
          </w:p>
        </w:tc>
      </w:tr>
      <w:tr w:rsidR="00B343FA" w:rsidRPr="006B7A34" w14:paraId="2715D462" w14:textId="77777777" w:rsidTr="006B7A34">
        <w:trPr>
          <w:trHeight w:val="315"/>
        </w:trPr>
        <w:tc>
          <w:tcPr>
            <w:tcW w:w="1894" w:type="dxa"/>
            <w:shd w:val="clear" w:color="auto" w:fill="auto"/>
            <w:hideMark/>
          </w:tcPr>
          <w:p w14:paraId="0DB49B0D" w14:textId="77777777" w:rsidR="00561905" w:rsidRPr="006B7A34" w:rsidRDefault="00561905" w:rsidP="006B7A34">
            <w:pPr>
              <w:spacing w:after="0" w:line="240" w:lineRule="auto"/>
              <w:rPr>
                <w:rFonts w:eastAsia="Times New Roman" w:cs="Arial"/>
                <w:b/>
                <w:bCs/>
                <w:color w:val="000000"/>
              </w:rPr>
            </w:pPr>
            <w:r w:rsidRPr="006B7A34">
              <w:rPr>
                <w:rFonts w:eastAsia="Times New Roman" w:cs="Arial"/>
                <w:b/>
                <w:bCs/>
                <w:color w:val="000000"/>
              </w:rPr>
              <w:t>TOTAL</w:t>
            </w:r>
          </w:p>
        </w:tc>
        <w:tc>
          <w:tcPr>
            <w:tcW w:w="1376" w:type="dxa"/>
            <w:shd w:val="clear" w:color="auto" w:fill="auto"/>
            <w:hideMark/>
          </w:tcPr>
          <w:p w14:paraId="64AD06CE" w14:textId="77777777" w:rsidR="00561905" w:rsidRPr="006B7A34" w:rsidRDefault="00561905" w:rsidP="006B7A34">
            <w:pPr>
              <w:spacing w:after="0" w:line="240" w:lineRule="auto"/>
              <w:jc w:val="right"/>
              <w:rPr>
                <w:rFonts w:eastAsia="Times New Roman" w:cs="Arial"/>
                <w:b/>
                <w:bCs/>
                <w:color w:val="000000"/>
              </w:rPr>
            </w:pPr>
            <w:r w:rsidRPr="006B7A34">
              <w:rPr>
                <w:rFonts w:eastAsia="Times New Roman" w:cs="Arial"/>
                <w:b/>
                <w:bCs/>
                <w:color w:val="000000"/>
              </w:rPr>
              <w:t>9</w:t>
            </w:r>
          </w:p>
        </w:tc>
        <w:tc>
          <w:tcPr>
            <w:tcW w:w="1542" w:type="dxa"/>
            <w:shd w:val="clear" w:color="auto" w:fill="auto"/>
            <w:hideMark/>
          </w:tcPr>
          <w:p w14:paraId="5CEAF8CE" w14:textId="77777777" w:rsidR="00561905" w:rsidRPr="006B7A34" w:rsidRDefault="00561905" w:rsidP="006B7A34">
            <w:pPr>
              <w:spacing w:after="0" w:line="240" w:lineRule="auto"/>
              <w:jc w:val="right"/>
              <w:rPr>
                <w:rFonts w:eastAsia="Times New Roman" w:cs="Arial"/>
                <w:b/>
                <w:bCs/>
                <w:color w:val="000000"/>
              </w:rPr>
            </w:pPr>
            <w:r w:rsidRPr="006B7A34">
              <w:rPr>
                <w:rFonts w:eastAsia="Times New Roman" w:cs="Arial"/>
                <w:b/>
                <w:bCs/>
                <w:color w:val="000000"/>
              </w:rPr>
              <w:t>4600</w:t>
            </w:r>
          </w:p>
        </w:tc>
        <w:tc>
          <w:tcPr>
            <w:tcW w:w="1586" w:type="dxa"/>
            <w:shd w:val="clear" w:color="auto" w:fill="auto"/>
            <w:hideMark/>
          </w:tcPr>
          <w:p w14:paraId="3D57ED39" w14:textId="77777777" w:rsidR="00561905" w:rsidRPr="006B7A34" w:rsidRDefault="00561905" w:rsidP="006B7A34">
            <w:pPr>
              <w:spacing w:after="0" w:line="240" w:lineRule="auto"/>
              <w:jc w:val="right"/>
              <w:rPr>
                <w:rFonts w:eastAsia="Times New Roman" w:cs="Arial"/>
                <w:b/>
                <w:bCs/>
                <w:color w:val="000000"/>
              </w:rPr>
            </w:pPr>
            <w:r w:rsidRPr="006B7A34">
              <w:rPr>
                <w:rFonts w:eastAsia="Times New Roman" w:cs="Arial"/>
                <w:b/>
                <w:bCs/>
                <w:color w:val="000000"/>
              </w:rPr>
              <w:t>561,66</w:t>
            </w:r>
          </w:p>
        </w:tc>
        <w:tc>
          <w:tcPr>
            <w:tcW w:w="1248" w:type="dxa"/>
            <w:shd w:val="clear" w:color="auto" w:fill="auto"/>
            <w:hideMark/>
          </w:tcPr>
          <w:p w14:paraId="71347D3E" w14:textId="77777777" w:rsidR="00561905" w:rsidRPr="006B7A34" w:rsidRDefault="00561905" w:rsidP="006B7A34">
            <w:pPr>
              <w:spacing w:after="0" w:line="240" w:lineRule="auto"/>
              <w:jc w:val="right"/>
              <w:rPr>
                <w:rFonts w:eastAsia="Times New Roman" w:cs="Arial"/>
                <w:b/>
                <w:bCs/>
                <w:color w:val="000000"/>
              </w:rPr>
            </w:pPr>
            <w:r w:rsidRPr="006B7A34">
              <w:rPr>
                <w:rFonts w:eastAsia="Times New Roman" w:cs="Arial"/>
                <w:b/>
                <w:bCs/>
                <w:color w:val="000000"/>
              </w:rPr>
              <w:t>561,66</w:t>
            </w:r>
          </w:p>
        </w:tc>
        <w:tc>
          <w:tcPr>
            <w:tcW w:w="1194" w:type="dxa"/>
            <w:shd w:val="clear" w:color="auto" w:fill="auto"/>
            <w:hideMark/>
          </w:tcPr>
          <w:p w14:paraId="05B5B60D" w14:textId="77777777" w:rsidR="00561905" w:rsidRPr="006B7A34" w:rsidRDefault="00561905" w:rsidP="006B7A34">
            <w:pPr>
              <w:spacing w:after="0" w:line="240" w:lineRule="auto"/>
              <w:jc w:val="right"/>
              <w:rPr>
                <w:rFonts w:eastAsia="Times New Roman" w:cs="Arial"/>
                <w:b/>
                <w:bCs/>
                <w:color w:val="000000"/>
              </w:rPr>
            </w:pPr>
            <w:r w:rsidRPr="006B7A34">
              <w:rPr>
                <w:rFonts w:eastAsia="Times New Roman" w:cs="Arial"/>
                <w:b/>
                <w:bCs/>
                <w:color w:val="000000"/>
              </w:rPr>
              <w:t>4038,34</w:t>
            </w:r>
          </w:p>
        </w:tc>
      </w:tr>
    </w:tbl>
    <w:p w14:paraId="0B818E45" w14:textId="77777777" w:rsidR="00561905" w:rsidRPr="006B7A34" w:rsidRDefault="00561905" w:rsidP="00561905">
      <w:pPr>
        <w:rPr>
          <w:b/>
          <w:i/>
          <w:noProof/>
          <w:color w:val="2E74B5"/>
          <w:sz w:val="18"/>
          <w:szCs w:val="18"/>
        </w:rPr>
      </w:pPr>
      <w:bookmarkStart w:id="200" w:name="_Toc400713584"/>
      <w:bookmarkStart w:id="201" w:name="_Toc401331111"/>
      <w:r w:rsidRPr="002B2C5F">
        <w:rPr>
          <w:i/>
          <w:sz w:val="18"/>
          <w:szCs w:val="18"/>
        </w:rPr>
        <w:t xml:space="preserve">Tabla </w:t>
      </w:r>
      <w:r>
        <w:rPr>
          <w:i/>
          <w:sz w:val="18"/>
          <w:szCs w:val="18"/>
        </w:rPr>
        <w:fldChar w:fldCharType="begin"/>
      </w:r>
      <w:r>
        <w:rPr>
          <w:i/>
          <w:sz w:val="18"/>
          <w:szCs w:val="18"/>
        </w:rPr>
        <w:instrText xml:space="preserve"> SEQ Tabla \* ARABIC </w:instrText>
      </w:r>
      <w:r>
        <w:rPr>
          <w:i/>
          <w:sz w:val="18"/>
          <w:szCs w:val="18"/>
        </w:rPr>
        <w:fldChar w:fldCharType="separate"/>
      </w:r>
      <w:r>
        <w:rPr>
          <w:i/>
          <w:noProof/>
          <w:sz w:val="18"/>
          <w:szCs w:val="18"/>
        </w:rPr>
        <w:t>30</w:t>
      </w:r>
      <w:r>
        <w:rPr>
          <w:i/>
          <w:sz w:val="18"/>
          <w:szCs w:val="18"/>
        </w:rPr>
        <w:fldChar w:fldCharType="end"/>
      </w:r>
      <w:r w:rsidRPr="002B2C5F">
        <w:rPr>
          <w:i/>
          <w:sz w:val="18"/>
          <w:szCs w:val="18"/>
        </w:rPr>
        <w:t>: planilla de costos de empleados</w:t>
      </w:r>
      <w:bookmarkEnd w:id="200"/>
      <w:bookmarkEnd w:id="201"/>
    </w:p>
    <w:p w14:paraId="043B984E" w14:textId="77777777" w:rsidR="00561905" w:rsidRPr="006B7A34" w:rsidRDefault="00561905" w:rsidP="00561905">
      <w:pPr>
        <w:pStyle w:val="Ttulo3"/>
        <w:rPr>
          <w:rFonts w:ascii="Calibri" w:hAnsi="Calibri"/>
          <w:b/>
          <w:noProof/>
          <w:color w:val="2E74B5"/>
        </w:rPr>
      </w:pPr>
      <w:bookmarkStart w:id="202" w:name="_Toc401332150"/>
      <w:bookmarkStart w:id="203" w:name="_Toc497673449"/>
      <w:r w:rsidRPr="006B7A34">
        <w:rPr>
          <w:rFonts w:ascii="Calibri" w:hAnsi="Calibri"/>
          <w:b/>
          <w:noProof/>
          <w:color w:val="2E74B5"/>
        </w:rPr>
        <w:t>6.1.6. Planilla patronal</w:t>
      </w:r>
      <w:bookmarkEnd w:id="202"/>
      <w:bookmarkEnd w:id="203"/>
    </w:p>
    <w:tbl>
      <w:tblPr>
        <w:tblW w:w="10298" w:type="dxa"/>
        <w:jc w:val="center"/>
        <w:tblLayout w:type="fixed"/>
        <w:tblCellMar>
          <w:left w:w="70" w:type="dxa"/>
          <w:right w:w="70" w:type="dxa"/>
        </w:tblCellMar>
        <w:tblLook w:val="04A0" w:firstRow="1" w:lastRow="0" w:firstColumn="1" w:lastColumn="0" w:noHBand="0" w:noVBand="1"/>
      </w:tblPr>
      <w:tblGrid>
        <w:gridCol w:w="1697"/>
        <w:gridCol w:w="1241"/>
        <w:gridCol w:w="1381"/>
        <w:gridCol w:w="1444"/>
        <w:gridCol w:w="1076"/>
        <w:gridCol w:w="1295"/>
        <w:gridCol w:w="1088"/>
        <w:gridCol w:w="1076"/>
      </w:tblGrid>
      <w:tr w:rsidR="00561905" w:rsidRPr="006B7A34" w14:paraId="65D008E8" w14:textId="77777777" w:rsidTr="002F7D1C">
        <w:trPr>
          <w:trHeight w:val="616"/>
          <w:jc w:val="center"/>
        </w:trPr>
        <w:tc>
          <w:tcPr>
            <w:tcW w:w="1697" w:type="dxa"/>
            <w:tcBorders>
              <w:top w:val="single" w:sz="8" w:space="0" w:color="4F81BD"/>
              <w:left w:val="single" w:sz="8" w:space="0" w:color="4F81BD"/>
              <w:bottom w:val="nil"/>
              <w:right w:val="nil"/>
            </w:tcBorders>
            <w:shd w:val="clear" w:color="000000" w:fill="4F81BD"/>
            <w:vAlign w:val="center"/>
          </w:tcPr>
          <w:p w14:paraId="7D4E9464" w14:textId="77777777" w:rsidR="00561905" w:rsidRPr="006B7A34" w:rsidRDefault="00561905" w:rsidP="002F7D1C">
            <w:pPr>
              <w:rPr>
                <w:rFonts w:eastAsia="Times New Roman" w:cs="Arial"/>
                <w:b/>
                <w:bCs/>
                <w:color w:val="FFFFFF"/>
                <w:sz w:val="20"/>
                <w:szCs w:val="20"/>
              </w:rPr>
            </w:pPr>
          </w:p>
          <w:p w14:paraId="4A9FB90A" w14:textId="77777777" w:rsidR="00561905" w:rsidRPr="006B7A34" w:rsidRDefault="00561905" w:rsidP="002F7D1C">
            <w:pPr>
              <w:rPr>
                <w:rFonts w:eastAsia="Times New Roman" w:cs="Arial"/>
                <w:sz w:val="20"/>
                <w:szCs w:val="20"/>
              </w:rPr>
            </w:pPr>
          </w:p>
        </w:tc>
        <w:tc>
          <w:tcPr>
            <w:tcW w:w="1241" w:type="dxa"/>
            <w:tcBorders>
              <w:top w:val="single" w:sz="8" w:space="0" w:color="4F81BD"/>
              <w:left w:val="nil"/>
              <w:bottom w:val="nil"/>
              <w:right w:val="nil"/>
            </w:tcBorders>
            <w:shd w:val="clear" w:color="000000" w:fill="4F81BD"/>
            <w:vAlign w:val="center"/>
            <w:hideMark/>
          </w:tcPr>
          <w:p w14:paraId="6C8A8015" w14:textId="77777777" w:rsidR="00561905" w:rsidRPr="006B7A34" w:rsidRDefault="00561905" w:rsidP="002F7D1C">
            <w:pPr>
              <w:rPr>
                <w:rFonts w:eastAsia="Times New Roman" w:cs="Arial"/>
                <w:b/>
                <w:bCs/>
                <w:color w:val="FFFFFF"/>
                <w:sz w:val="20"/>
                <w:szCs w:val="20"/>
              </w:rPr>
            </w:pPr>
            <w:r w:rsidRPr="006B7A34">
              <w:rPr>
                <w:rFonts w:eastAsia="Times New Roman" w:cs="Arial"/>
                <w:b/>
                <w:bCs/>
                <w:color w:val="FFFFFF"/>
                <w:sz w:val="20"/>
                <w:szCs w:val="20"/>
              </w:rPr>
              <w:t>Cantidad Requerida</w:t>
            </w:r>
          </w:p>
        </w:tc>
        <w:tc>
          <w:tcPr>
            <w:tcW w:w="1381" w:type="dxa"/>
            <w:tcBorders>
              <w:top w:val="single" w:sz="8" w:space="0" w:color="4F81BD"/>
              <w:left w:val="nil"/>
              <w:bottom w:val="nil"/>
              <w:right w:val="nil"/>
            </w:tcBorders>
            <w:shd w:val="clear" w:color="000000" w:fill="4F81BD"/>
            <w:vAlign w:val="center"/>
            <w:hideMark/>
          </w:tcPr>
          <w:p w14:paraId="1860A276" w14:textId="77777777" w:rsidR="00561905" w:rsidRPr="006B7A34" w:rsidRDefault="00561905" w:rsidP="002F7D1C">
            <w:pPr>
              <w:rPr>
                <w:rFonts w:eastAsia="Times New Roman" w:cs="Arial"/>
                <w:b/>
                <w:bCs/>
                <w:color w:val="FFFFFF"/>
                <w:sz w:val="20"/>
                <w:szCs w:val="20"/>
              </w:rPr>
            </w:pPr>
            <w:r w:rsidRPr="006B7A34">
              <w:rPr>
                <w:rFonts w:eastAsia="Times New Roman" w:cs="Arial"/>
                <w:b/>
                <w:bCs/>
                <w:color w:val="FFFFFF"/>
                <w:sz w:val="20"/>
                <w:szCs w:val="20"/>
              </w:rPr>
              <w:t>Total ganado</w:t>
            </w:r>
          </w:p>
        </w:tc>
        <w:tc>
          <w:tcPr>
            <w:tcW w:w="1444" w:type="dxa"/>
            <w:tcBorders>
              <w:top w:val="single" w:sz="8" w:space="0" w:color="4F81BD"/>
              <w:left w:val="nil"/>
              <w:bottom w:val="nil"/>
              <w:right w:val="nil"/>
            </w:tcBorders>
            <w:shd w:val="clear" w:color="000000" w:fill="4F81BD"/>
            <w:vAlign w:val="center"/>
            <w:hideMark/>
          </w:tcPr>
          <w:p w14:paraId="4E455405" w14:textId="77777777" w:rsidR="00561905" w:rsidRPr="006B7A34" w:rsidRDefault="00561905" w:rsidP="002F7D1C">
            <w:pPr>
              <w:rPr>
                <w:rFonts w:eastAsia="Times New Roman" w:cs="Arial"/>
                <w:b/>
                <w:bCs/>
                <w:color w:val="FFFFFF"/>
                <w:sz w:val="20"/>
                <w:szCs w:val="20"/>
              </w:rPr>
            </w:pPr>
            <w:r w:rsidRPr="006B7A34">
              <w:rPr>
                <w:rFonts w:eastAsia="Times New Roman" w:cs="Arial"/>
                <w:b/>
                <w:bCs/>
                <w:color w:val="FFFFFF"/>
                <w:sz w:val="20"/>
                <w:szCs w:val="20"/>
              </w:rPr>
              <w:t>CNS 10%</w:t>
            </w:r>
          </w:p>
        </w:tc>
        <w:tc>
          <w:tcPr>
            <w:tcW w:w="1076" w:type="dxa"/>
            <w:tcBorders>
              <w:top w:val="single" w:sz="8" w:space="0" w:color="4F81BD"/>
              <w:left w:val="nil"/>
              <w:bottom w:val="nil"/>
              <w:right w:val="nil"/>
            </w:tcBorders>
            <w:shd w:val="clear" w:color="000000" w:fill="4F81BD"/>
            <w:vAlign w:val="center"/>
            <w:hideMark/>
          </w:tcPr>
          <w:p w14:paraId="54B524C6" w14:textId="77777777" w:rsidR="00561905" w:rsidRPr="006B7A34" w:rsidRDefault="00561905" w:rsidP="002F7D1C">
            <w:pPr>
              <w:rPr>
                <w:rFonts w:eastAsia="Times New Roman" w:cs="Arial"/>
                <w:b/>
                <w:bCs/>
                <w:color w:val="FFFFFF"/>
                <w:sz w:val="20"/>
                <w:szCs w:val="20"/>
              </w:rPr>
            </w:pPr>
            <w:r w:rsidRPr="006B7A34">
              <w:rPr>
                <w:rFonts w:eastAsia="Times New Roman" w:cs="Arial"/>
                <w:b/>
                <w:bCs/>
                <w:color w:val="FFFFFF"/>
                <w:sz w:val="20"/>
                <w:szCs w:val="20"/>
              </w:rPr>
              <w:t>Softbol</w:t>
            </w:r>
          </w:p>
        </w:tc>
        <w:tc>
          <w:tcPr>
            <w:tcW w:w="1295" w:type="dxa"/>
            <w:tcBorders>
              <w:top w:val="single" w:sz="8" w:space="0" w:color="4F81BD"/>
              <w:left w:val="nil"/>
              <w:bottom w:val="nil"/>
              <w:right w:val="nil"/>
            </w:tcBorders>
            <w:shd w:val="clear" w:color="000000" w:fill="4F81BD"/>
            <w:vAlign w:val="center"/>
            <w:hideMark/>
          </w:tcPr>
          <w:p w14:paraId="44509B6B" w14:textId="77777777" w:rsidR="00561905" w:rsidRPr="006B7A34" w:rsidRDefault="00561905" w:rsidP="002F7D1C">
            <w:pPr>
              <w:rPr>
                <w:rFonts w:eastAsia="Times New Roman" w:cs="Arial"/>
                <w:b/>
                <w:bCs/>
                <w:color w:val="FFFFFF"/>
                <w:sz w:val="20"/>
                <w:szCs w:val="20"/>
              </w:rPr>
            </w:pPr>
            <w:r w:rsidRPr="006B7A34">
              <w:rPr>
                <w:rFonts w:eastAsia="Times New Roman" w:cs="Arial"/>
                <w:b/>
                <w:bCs/>
                <w:color w:val="FFFFFF"/>
                <w:sz w:val="20"/>
                <w:szCs w:val="20"/>
              </w:rPr>
              <w:t>Indemnización 8,33%</w:t>
            </w:r>
          </w:p>
        </w:tc>
        <w:tc>
          <w:tcPr>
            <w:tcW w:w="1088" w:type="dxa"/>
            <w:tcBorders>
              <w:top w:val="single" w:sz="8" w:space="0" w:color="4F81BD"/>
              <w:left w:val="nil"/>
              <w:bottom w:val="nil"/>
              <w:right w:val="nil"/>
            </w:tcBorders>
            <w:shd w:val="clear" w:color="000000" w:fill="4F81BD"/>
            <w:vAlign w:val="center"/>
            <w:hideMark/>
          </w:tcPr>
          <w:p w14:paraId="63672964" w14:textId="77777777" w:rsidR="00561905" w:rsidRPr="006B7A34" w:rsidRDefault="00561905" w:rsidP="002F7D1C">
            <w:pPr>
              <w:rPr>
                <w:rFonts w:eastAsia="Times New Roman" w:cs="Arial"/>
                <w:b/>
                <w:bCs/>
                <w:color w:val="FFFFFF"/>
                <w:sz w:val="20"/>
                <w:szCs w:val="20"/>
              </w:rPr>
            </w:pPr>
            <w:r w:rsidRPr="006B7A34">
              <w:rPr>
                <w:rFonts w:eastAsia="Times New Roman" w:cs="Arial"/>
                <w:b/>
                <w:bCs/>
                <w:color w:val="FFFFFF"/>
                <w:sz w:val="20"/>
                <w:szCs w:val="20"/>
              </w:rPr>
              <w:t>Aguinaldo 8,33 %</w:t>
            </w:r>
          </w:p>
        </w:tc>
        <w:tc>
          <w:tcPr>
            <w:tcW w:w="1076" w:type="dxa"/>
            <w:tcBorders>
              <w:top w:val="single" w:sz="8" w:space="0" w:color="4F81BD"/>
              <w:left w:val="nil"/>
              <w:bottom w:val="nil"/>
              <w:right w:val="single" w:sz="8" w:space="0" w:color="4F81BD"/>
            </w:tcBorders>
            <w:shd w:val="clear" w:color="000000" w:fill="4F81BD"/>
            <w:vAlign w:val="center"/>
            <w:hideMark/>
          </w:tcPr>
          <w:p w14:paraId="07ABD326" w14:textId="77777777" w:rsidR="00561905" w:rsidRPr="006B7A34" w:rsidRDefault="00561905" w:rsidP="002F7D1C">
            <w:pPr>
              <w:rPr>
                <w:rFonts w:eastAsia="Times New Roman" w:cs="Arial"/>
                <w:b/>
                <w:bCs/>
                <w:color w:val="FFFFFF"/>
                <w:sz w:val="20"/>
                <w:szCs w:val="20"/>
              </w:rPr>
            </w:pPr>
            <w:r w:rsidRPr="006B7A34">
              <w:rPr>
                <w:rFonts w:eastAsia="Times New Roman" w:cs="Arial"/>
                <w:b/>
                <w:bCs/>
                <w:color w:val="FFFFFF"/>
                <w:sz w:val="20"/>
                <w:szCs w:val="20"/>
              </w:rPr>
              <w:t>TOTAL</w:t>
            </w:r>
          </w:p>
        </w:tc>
      </w:tr>
      <w:tr w:rsidR="00561905" w:rsidRPr="006B7A34" w14:paraId="63742270" w14:textId="77777777" w:rsidTr="002F7D1C">
        <w:trPr>
          <w:trHeight w:val="448"/>
          <w:jc w:val="center"/>
        </w:trPr>
        <w:tc>
          <w:tcPr>
            <w:tcW w:w="1697" w:type="dxa"/>
            <w:tcBorders>
              <w:top w:val="single" w:sz="8" w:space="0" w:color="4F81BD"/>
              <w:left w:val="single" w:sz="8" w:space="0" w:color="4F81BD"/>
              <w:bottom w:val="single" w:sz="8" w:space="0" w:color="4F81BD"/>
              <w:right w:val="nil"/>
            </w:tcBorders>
            <w:shd w:val="clear" w:color="auto" w:fill="auto"/>
            <w:vAlign w:val="center"/>
            <w:hideMark/>
          </w:tcPr>
          <w:p w14:paraId="78F29DA5" w14:textId="77777777" w:rsidR="00561905" w:rsidRPr="006B7A34" w:rsidRDefault="00561905" w:rsidP="002F7D1C">
            <w:pPr>
              <w:rPr>
                <w:rFonts w:eastAsia="Times New Roman" w:cs="Arial"/>
                <w:b/>
                <w:bCs/>
                <w:color w:val="000000"/>
                <w:sz w:val="20"/>
                <w:szCs w:val="20"/>
              </w:rPr>
            </w:pPr>
            <w:r w:rsidRPr="006B7A34">
              <w:rPr>
                <w:rFonts w:eastAsia="Times New Roman" w:cs="Arial"/>
                <w:b/>
                <w:bCs/>
                <w:color w:val="000000"/>
                <w:sz w:val="20"/>
                <w:szCs w:val="20"/>
              </w:rPr>
              <w:t>Gerente General</w:t>
            </w:r>
          </w:p>
        </w:tc>
        <w:tc>
          <w:tcPr>
            <w:tcW w:w="1241" w:type="dxa"/>
            <w:tcBorders>
              <w:top w:val="single" w:sz="8" w:space="0" w:color="4F81BD"/>
              <w:left w:val="nil"/>
              <w:bottom w:val="single" w:sz="8" w:space="0" w:color="4F81BD"/>
              <w:right w:val="nil"/>
            </w:tcBorders>
            <w:shd w:val="clear" w:color="auto" w:fill="auto"/>
            <w:vAlign w:val="center"/>
            <w:hideMark/>
          </w:tcPr>
          <w:p w14:paraId="0E96BC54"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1</w:t>
            </w:r>
          </w:p>
        </w:tc>
        <w:tc>
          <w:tcPr>
            <w:tcW w:w="1381" w:type="dxa"/>
            <w:tcBorders>
              <w:top w:val="single" w:sz="8" w:space="0" w:color="4F81BD"/>
              <w:left w:val="nil"/>
              <w:bottom w:val="single" w:sz="8" w:space="0" w:color="4F81BD"/>
              <w:right w:val="nil"/>
            </w:tcBorders>
            <w:shd w:val="clear" w:color="auto" w:fill="auto"/>
            <w:vAlign w:val="center"/>
            <w:hideMark/>
          </w:tcPr>
          <w:p w14:paraId="47C39FE2" w14:textId="77777777" w:rsidR="00561905" w:rsidRPr="006B7A34" w:rsidRDefault="00561905" w:rsidP="002F7D1C">
            <w:pPr>
              <w:jc w:val="right"/>
              <w:rPr>
                <w:rFonts w:eastAsia="Times New Roman" w:cs="Arial"/>
                <w:color w:val="000000"/>
              </w:rPr>
            </w:pPr>
            <w:r w:rsidRPr="006B7A34">
              <w:rPr>
                <w:rFonts w:eastAsia="Times New Roman" w:cs="Arial"/>
                <w:color w:val="000000"/>
              </w:rPr>
              <w:t>800</w:t>
            </w:r>
          </w:p>
        </w:tc>
        <w:tc>
          <w:tcPr>
            <w:tcW w:w="1444" w:type="dxa"/>
            <w:tcBorders>
              <w:top w:val="single" w:sz="8" w:space="0" w:color="4F81BD"/>
              <w:left w:val="nil"/>
              <w:bottom w:val="single" w:sz="8" w:space="0" w:color="4F81BD"/>
              <w:right w:val="nil"/>
            </w:tcBorders>
            <w:shd w:val="clear" w:color="auto" w:fill="auto"/>
            <w:vAlign w:val="center"/>
            <w:hideMark/>
          </w:tcPr>
          <w:p w14:paraId="36D971E0"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80</w:t>
            </w:r>
          </w:p>
        </w:tc>
        <w:tc>
          <w:tcPr>
            <w:tcW w:w="1076" w:type="dxa"/>
            <w:tcBorders>
              <w:top w:val="single" w:sz="8" w:space="0" w:color="4F81BD"/>
              <w:left w:val="nil"/>
              <w:bottom w:val="single" w:sz="8" w:space="0" w:color="4F81BD"/>
              <w:right w:val="nil"/>
            </w:tcBorders>
            <w:shd w:val="clear" w:color="auto" w:fill="auto"/>
            <w:vAlign w:val="center"/>
            <w:hideMark/>
          </w:tcPr>
          <w:p w14:paraId="4EF270DF"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0</w:t>
            </w:r>
          </w:p>
        </w:tc>
        <w:tc>
          <w:tcPr>
            <w:tcW w:w="1295" w:type="dxa"/>
            <w:tcBorders>
              <w:top w:val="single" w:sz="8" w:space="0" w:color="4F81BD"/>
              <w:left w:val="nil"/>
              <w:bottom w:val="single" w:sz="8" w:space="0" w:color="4F81BD"/>
              <w:right w:val="nil"/>
            </w:tcBorders>
            <w:shd w:val="clear" w:color="auto" w:fill="auto"/>
            <w:vAlign w:val="center"/>
            <w:hideMark/>
          </w:tcPr>
          <w:p w14:paraId="45E0F454"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66,64</w:t>
            </w:r>
          </w:p>
        </w:tc>
        <w:tc>
          <w:tcPr>
            <w:tcW w:w="1088" w:type="dxa"/>
            <w:tcBorders>
              <w:top w:val="single" w:sz="8" w:space="0" w:color="4F81BD"/>
              <w:left w:val="nil"/>
              <w:bottom w:val="single" w:sz="8" w:space="0" w:color="4F81BD"/>
              <w:right w:val="nil"/>
            </w:tcBorders>
            <w:shd w:val="clear" w:color="auto" w:fill="auto"/>
            <w:vAlign w:val="center"/>
            <w:hideMark/>
          </w:tcPr>
          <w:p w14:paraId="620A01C5"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66,64</w:t>
            </w:r>
          </w:p>
        </w:tc>
        <w:tc>
          <w:tcPr>
            <w:tcW w:w="1076" w:type="dxa"/>
            <w:tcBorders>
              <w:top w:val="single" w:sz="8" w:space="0" w:color="4F81BD"/>
              <w:left w:val="nil"/>
              <w:bottom w:val="single" w:sz="8" w:space="0" w:color="4F81BD"/>
              <w:right w:val="single" w:sz="8" w:space="0" w:color="4F81BD"/>
            </w:tcBorders>
            <w:shd w:val="clear" w:color="auto" w:fill="auto"/>
            <w:vAlign w:val="center"/>
            <w:hideMark/>
          </w:tcPr>
          <w:p w14:paraId="34F2D8CE"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213,28</w:t>
            </w:r>
          </w:p>
        </w:tc>
      </w:tr>
      <w:tr w:rsidR="00561905" w:rsidRPr="006B7A34" w14:paraId="36E2CEFA" w14:textId="77777777" w:rsidTr="002F7D1C">
        <w:trPr>
          <w:trHeight w:val="848"/>
          <w:jc w:val="center"/>
        </w:trPr>
        <w:tc>
          <w:tcPr>
            <w:tcW w:w="1697" w:type="dxa"/>
            <w:tcBorders>
              <w:top w:val="nil"/>
              <w:left w:val="single" w:sz="8" w:space="0" w:color="4F81BD"/>
              <w:bottom w:val="nil"/>
              <w:right w:val="nil"/>
            </w:tcBorders>
            <w:shd w:val="clear" w:color="auto" w:fill="auto"/>
            <w:vAlign w:val="center"/>
            <w:hideMark/>
          </w:tcPr>
          <w:p w14:paraId="795A0717" w14:textId="77777777" w:rsidR="00561905" w:rsidRPr="006B7A34" w:rsidRDefault="00561905" w:rsidP="002F7D1C">
            <w:pPr>
              <w:rPr>
                <w:rFonts w:eastAsia="Times New Roman" w:cs="Arial"/>
                <w:b/>
                <w:bCs/>
                <w:color w:val="000000"/>
                <w:sz w:val="20"/>
                <w:szCs w:val="20"/>
              </w:rPr>
            </w:pPr>
            <w:r w:rsidRPr="006B7A34">
              <w:rPr>
                <w:rFonts w:eastAsia="Times New Roman" w:cs="Arial"/>
                <w:b/>
                <w:bCs/>
                <w:color w:val="000000"/>
                <w:sz w:val="20"/>
                <w:szCs w:val="20"/>
              </w:rPr>
              <w:t>Gerente de Recursos Humanos</w:t>
            </w:r>
          </w:p>
        </w:tc>
        <w:tc>
          <w:tcPr>
            <w:tcW w:w="1241" w:type="dxa"/>
            <w:tcBorders>
              <w:top w:val="nil"/>
              <w:left w:val="nil"/>
              <w:bottom w:val="nil"/>
              <w:right w:val="nil"/>
            </w:tcBorders>
            <w:shd w:val="clear" w:color="auto" w:fill="auto"/>
            <w:vAlign w:val="center"/>
            <w:hideMark/>
          </w:tcPr>
          <w:p w14:paraId="0DCEE67C"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1</w:t>
            </w:r>
          </w:p>
        </w:tc>
        <w:tc>
          <w:tcPr>
            <w:tcW w:w="1381" w:type="dxa"/>
            <w:tcBorders>
              <w:top w:val="nil"/>
              <w:left w:val="nil"/>
              <w:bottom w:val="nil"/>
              <w:right w:val="nil"/>
            </w:tcBorders>
            <w:shd w:val="clear" w:color="auto" w:fill="auto"/>
            <w:vAlign w:val="center"/>
            <w:hideMark/>
          </w:tcPr>
          <w:p w14:paraId="556CD087" w14:textId="77777777" w:rsidR="00561905" w:rsidRPr="006B7A34" w:rsidRDefault="00561905" w:rsidP="002F7D1C">
            <w:pPr>
              <w:jc w:val="right"/>
              <w:rPr>
                <w:rFonts w:eastAsia="Times New Roman" w:cs="Arial"/>
                <w:color w:val="000000"/>
              </w:rPr>
            </w:pPr>
            <w:r w:rsidRPr="006B7A34">
              <w:rPr>
                <w:rFonts w:eastAsia="Times New Roman" w:cs="Arial"/>
                <w:color w:val="000000"/>
              </w:rPr>
              <w:t>600</w:t>
            </w:r>
          </w:p>
        </w:tc>
        <w:tc>
          <w:tcPr>
            <w:tcW w:w="1444" w:type="dxa"/>
            <w:tcBorders>
              <w:top w:val="nil"/>
              <w:left w:val="nil"/>
              <w:bottom w:val="single" w:sz="8" w:space="0" w:color="4F81BD"/>
              <w:right w:val="nil"/>
            </w:tcBorders>
            <w:shd w:val="clear" w:color="auto" w:fill="auto"/>
            <w:vAlign w:val="center"/>
            <w:hideMark/>
          </w:tcPr>
          <w:p w14:paraId="4A88AEB3"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60</w:t>
            </w:r>
          </w:p>
        </w:tc>
        <w:tc>
          <w:tcPr>
            <w:tcW w:w="1076" w:type="dxa"/>
            <w:tcBorders>
              <w:top w:val="nil"/>
              <w:left w:val="nil"/>
              <w:bottom w:val="nil"/>
              <w:right w:val="nil"/>
            </w:tcBorders>
            <w:shd w:val="clear" w:color="auto" w:fill="auto"/>
            <w:vAlign w:val="center"/>
            <w:hideMark/>
          </w:tcPr>
          <w:p w14:paraId="78A2D2D4"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0</w:t>
            </w:r>
          </w:p>
        </w:tc>
        <w:tc>
          <w:tcPr>
            <w:tcW w:w="1295" w:type="dxa"/>
            <w:tcBorders>
              <w:top w:val="nil"/>
              <w:left w:val="nil"/>
              <w:bottom w:val="single" w:sz="8" w:space="0" w:color="4F81BD"/>
              <w:right w:val="nil"/>
            </w:tcBorders>
            <w:shd w:val="clear" w:color="auto" w:fill="auto"/>
            <w:vAlign w:val="center"/>
            <w:hideMark/>
          </w:tcPr>
          <w:p w14:paraId="197F0C00"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49,98</w:t>
            </w:r>
          </w:p>
        </w:tc>
        <w:tc>
          <w:tcPr>
            <w:tcW w:w="1088" w:type="dxa"/>
            <w:tcBorders>
              <w:top w:val="nil"/>
              <w:left w:val="nil"/>
              <w:bottom w:val="single" w:sz="8" w:space="0" w:color="4F81BD"/>
              <w:right w:val="nil"/>
            </w:tcBorders>
            <w:shd w:val="clear" w:color="auto" w:fill="auto"/>
            <w:vAlign w:val="center"/>
            <w:hideMark/>
          </w:tcPr>
          <w:p w14:paraId="39FC0E94"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49,98</w:t>
            </w:r>
          </w:p>
        </w:tc>
        <w:tc>
          <w:tcPr>
            <w:tcW w:w="1076" w:type="dxa"/>
            <w:tcBorders>
              <w:top w:val="nil"/>
              <w:left w:val="nil"/>
              <w:bottom w:val="single" w:sz="8" w:space="0" w:color="4F81BD"/>
              <w:right w:val="single" w:sz="8" w:space="0" w:color="4F81BD"/>
            </w:tcBorders>
            <w:shd w:val="clear" w:color="auto" w:fill="auto"/>
            <w:vAlign w:val="center"/>
            <w:hideMark/>
          </w:tcPr>
          <w:p w14:paraId="15C80E8C"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159,96</w:t>
            </w:r>
          </w:p>
        </w:tc>
      </w:tr>
      <w:tr w:rsidR="00561905" w:rsidRPr="006B7A34" w14:paraId="5988AE2D" w14:textId="77777777" w:rsidTr="002F7D1C">
        <w:trPr>
          <w:trHeight w:val="578"/>
          <w:jc w:val="center"/>
        </w:trPr>
        <w:tc>
          <w:tcPr>
            <w:tcW w:w="1697" w:type="dxa"/>
            <w:tcBorders>
              <w:top w:val="single" w:sz="8" w:space="0" w:color="4F81BD"/>
              <w:left w:val="single" w:sz="8" w:space="0" w:color="4F81BD"/>
              <w:bottom w:val="single" w:sz="8" w:space="0" w:color="4F81BD"/>
              <w:right w:val="nil"/>
            </w:tcBorders>
            <w:shd w:val="clear" w:color="auto" w:fill="auto"/>
            <w:vAlign w:val="center"/>
            <w:hideMark/>
          </w:tcPr>
          <w:p w14:paraId="362B168D" w14:textId="77777777" w:rsidR="00561905" w:rsidRPr="006B7A34" w:rsidRDefault="00561905" w:rsidP="002F7D1C">
            <w:pPr>
              <w:rPr>
                <w:rFonts w:eastAsia="Times New Roman" w:cs="Arial"/>
                <w:b/>
                <w:bCs/>
                <w:color w:val="000000"/>
                <w:sz w:val="20"/>
                <w:szCs w:val="20"/>
              </w:rPr>
            </w:pPr>
            <w:r w:rsidRPr="006B7A34">
              <w:rPr>
                <w:rFonts w:eastAsia="Times New Roman" w:cs="Arial"/>
                <w:b/>
                <w:bCs/>
                <w:color w:val="000000"/>
                <w:sz w:val="20"/>
                <w:szCs w:val="20"/>
              </w:rPr>
              <w:t>Gerente de Finanzas</w:t>
            </w:r>
          </w:p>
        </w:tc>
        <w:tc>
          <w:tcPr>
            <w:tcW w:w="1241" w:type="dxa"/>
            <w:tcBorders>
              <w:top w:val="single" w:sz="8" w:space="0" w:color="4F81BD"/>
              <w:left w:val="nil"/>
              <w:bottom w:val="single" w:sz="8" w:space="0" w:color="4F81BD"/>
              <w:right w:val="nil"/>
            </w:tcBorders>
            <w:shd w:val="clear" w:color="auto" w:fill="auto"/>
            <w:vAlign w:val="center"/>
            <w:hideMark/>
          </w:tcPr>
          <w:p w14:paraId="2E0CEEDF"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1</w:t>
            </w:r>
          </w:p>
        </w:tc>
        <w:tc>
          <w:tcPr>
            <w:tcW w:w="1381" w:type="dxa"/>
            <w:tcBorders>
              <w:top w:val="single" w:sz="8" w:space="0" w:color="4F81BD"/>
              <w:left w:val="nil"/>
              <w:bottom w:val="single" w:sz="8" w:space="0" w:color="4F81BD"/>
              <w:right w:val="nil"/>
            </w:tcBorders>
            <w:shd w:val="clear" w:color="auto" w:fill="auto"/>
            <w:vAlign w:val="center"/>
            <w:hideMark/>
          </w:tcPr>
          <w:p w14:paraId="4134BE13" w14:textId="77777777" w:rsidR="00561905" w:rsidRPr="006B7A34" w:rsidRDefault="00561905" w:rsidP="002F7D1C">
            <w:pPr>
              <w:jc w:val="right"/>
              <w:rPr>
                <w:rFonts w:eastAsia="Times New Roman" w:cs="Arial"/>
                <w:color w:val="000000"/>
              </w:rPr>
            </w:pPr>
            <w:r w:rsidRPr="006B7A34">
              <w:rPr>
                <w:rFonts w:eastAsia="Times New Roman" w:cs="Arial"/>
                <w:color w:val="000000"/>
              </w:rPr>
              <w:t>600</w:t>
            </w:r>
          </w:p>
        </w:tc>
        <w:tc>
          <w:tcPr>
            <w:tcW w:w="1444" w:type="dxa"/>
            <w:tcBorders>
              <w:top w:val="nil"/>
              <w:left w:val="nil"/>
              <w:bottom w:val="single" w:sz="8" w:space="0" w:color="4F81BD"/>
              <w:right w:val="nil"/>
            </w:tcBorders>
            <w:shd w:val="clear" w:color="auto" w:fill="auto"/>
            <w:vAlign w:val="center"/>
            <w:hideMark/>
          </w:tcPr>
          <w:p w14:paraId="1F6CA94F"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60</w:t>
            </w:r>
          </w:p>
        </w:tc>
        <w:tc>
          <w:tcPr>
            <w:tcW w:w="1076" w:type="dxa"/>
            <w:tcBorders>
              <w:top w:val="single" w:sz="8" w:space="0" w:color="4F81BD"/>
              <w:left w:val="nil"/>
              <w:bottom w:val="single" w:sz="8" w:space="0" w:color="4F81BD"/>
              <w:right w:val="nil"/>
            </w:tcBorders>
            <w:shd w:val="clear" w:color="auto" w:fill="auto"/>
            <w:vAlign w:val="center"/>
            <w:hideMark/>
          </w:tcPr>
          <w:p w14:paraId="26A7FD57"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0</w:t>
            </w:r>
          </w:p>
        </w:tc>
        <w:tc>
          <w:tcPr>
            <w:tcW w:w="1295" w:type="dxa"/>
            <w:tcBorders>
              <w:top w:val="nil"/>
              <w:left w:val="nil"/>
              <w:bottom w:val="single" w:sz="8" w:space="0" w:color="4F81BD"/>
              <w:right w:val="nil"/>
            </w:tcBorders>
            <w:shd w:val="clear" w:color="auto" w:fill="auto"/>
            <w:vAlign w:val="center"/>
            <w:hideMark/>
          </w:tcPr>
          <w:p w14:paraId="15AEAA94"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49,98</w:t>
            </w:r>
          </w:p>
        </w:tc>
        <w:tc>
          <w:tcPr>
            <w:tcW w:w="1088" w:type="dxa"/>
            <w:tcBorders>
              <w:top w:val="nil"/>
              <w:left w:val="nil"/>
              <w:bottom w:val="single" w:sz="8" w:space="0" w:color="4F81BD"/>
              <w:right w:val="nil"/>
            </w:tcBorders>
            <w:shd w:val="clear" w:color="auto" w:fill="auto"/>
            <w:vAlign w:val="center"/>
            <w:hideMark/>
          </w:tcPr>
          <w:p w14:paraId="68D2BD8A"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49,98</w:t>
            </w:r>
          </w:p>
        </w:tc>
        <w:tc>
          <w:tcPr>
            <w:tcW w:w="1076" w:type="dxa"/>
            <w:tcBorders>
              <w:top w:val="nil"/>
              <w:left w:val="nil"/>
              <w:bottom w:val="single" w:sz="8" w:space="0" w:color="4F81BD"/>
              <w:right w:val="single" w:sz="8" w:space="0" w:color="4F81BD"/>
            </w:tcBorders>
            <w:shd w:val="clear" w:color="auto" w:fill="auto"/>
            <w:vAlign w:val="center"/>
            <w:hideMark/>
          </w:tcPr>
          <w:p w14:paraId="77BE45CC"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159,96</w:t>
            </w:r>
          </w:p>
        </w:tc>
      </w:tr>
      <w:tr w:rsidR="00561905" w:rsidRPr="006B7A34" w14:paraId="1CE5E3FC" w14:textId="77777777" w:rsidTr="002F7D1C">
        <w:trPr>
          <w:trHeight w:val="523"/>
          <w:jc w:val="center"/>
        </w:trPr>
        <w:tc>
          <w:tcPr>
            <w:tcW w:w="1697" w:type="dxa"/>
            <w:tcBorders>
              <w:top w:val="nil"/>
              <w:left w:val="single" w:sz="8" w:space="0" w:color="4F81BD"/>
              <w:bottom w:val="nil"/>
              <w:right w:val="nil"/>
            </w:tcBorders>
            <w:shd w:val="clear" w:color="auto" w:fill="auto"/>
            <w:vAlign w:val="center"/>
            <w:hideMark/>
          </w:tcPr>
          <w:p w14:paraId="6B8ED2FB" w14:textId="77777777" w:rsidR="00561905" w:rsidRPr="006B7A34" w:rsidRDefault="00561905" w:rsidP="002F7D1C">
            <w:pPr>
              <w:rPr>
                <w:rFonts w:eastAsia="Times New Roman" w:cs="Arial"/>
                <w:b/>
                <w:bCs/>
                <w:color w:val="000000"/>
                <w:sz w:val="20"/>
                <w:szCs w:val="20"/>
              </w:rPr>
            </w:pPr>
            <w:r w:rsidRPr="006B7A34">
              <w:rPr>
                <w:rFonts w:eastAsia="Times New Roman" w:cs="Arial"/>
                <w:b/>
                <w:bCs/>
                <w:color w:val="000000"/>
                <w:sz w:val="20"/>
                <w:szCs w:val="20"/>
              </w:rPr>
              <w:t xml:space="preserve">Gerente de Producción </w:t>
            </w:r>
          </w:p>
        </w:tc>
        <w:tc>
          <w:tcPr>
            <w:tcW w:w="1241" w:type="dxa"/>
            <w:tcBorders>
              <w:top w:val="nil"/>
              <w:left w:val="nil"/>
              <w:bottom w:val="nil"/>
              <w:right w:val="nil"/>
            </w:tcBorders>
            <w:shd w:val="clear" w:color="auto" w:fill="auto"/>
            <w:vAlign w:val="center"/>
            <w:hideMark/>
          </w:tcPr>
          <w:p w14:paraId="6140D0D5"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1</w:t>
            </w:r>
          </w:p>
        </w:tc>
        <w:tc>
          <w:tcPr>
            <w:tcW w:w="1381" w:type="dxa"/>
            <w:tcBorders>
              <w:top w:val="nil"/>
              <w:left w:val="nil"/>
              <w:bottom w:val="nil"/>
              <w:right w:val="nil"/>
            </w:tcBorders>
            <w:shd w:val="clear" w:color="auto" w:fill="auto"/>
            <w:vAlign w:val="center"/>
            <w:hideMark/>
          </w:tcPr>
          <w:p w14:paraId="0E9859B8" w14:textId="77777777" w:rsidR="00561905" w:rsidRPr="006B7A34" w:rsidRDefault="00561905" w:rsidP="002F7D1C">
            <w:pPr>
              <w:jc w:val="right"/>
              <w:rPr>
                <w:rFonts w:eastAsia="Times New Roman" w:cs="Arial"/>
                <w:color w:val="000000"/>
              </w:rPr>
            </w:pPr>
            <w:r w:rsidRPr="006B7A34">
              <w:rPr>
                <w:rFonts w:eastAsia="Times New Roman" w:cs="Arial"/>
                <w:color w:val="000000"/>
              </w:rPr>
              <w:t>600</w:t>
            </w:r>
          </w:p>
        </w:tc>
        <w:tc>
          <w:tcPr>
            <w:tcW w:w="1444" w:type="dxa"/>
            <w:tcBorders>
              <w:top w:val="nil"/>
              <w:left w:val="nil"/>
              <w:bottom w:val="single" w:sz="8" w:space="0" w:color="4F81BD"/>
              <w:right w:val="nil"/>
            </w:tcBorders>
            <w:shd w:val="clear" w:color="auto" w:fill="auto"/>
            <w:vAlign w:val="center"/>
            <w:hideMark/>
          </w:tcPr>
          <w:p w14:paraId="05B68F43"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60</w:t>
            </w:r>
          </w:p>
        </w:tc>
        <w:tc>
          <w:tcPr>
            <w:tcW w:w="1076" w:type="dxa"/>
            <w:tcBorders>
              <w:top w:val="nil"/>
              <w:left w:val="nil"/>
              <w:bottom w:val="nil"/>
              <w:right w:val="nil"/>
            </w:tcBorders>
            <w:shd w:val="clear" w:color="auto" w:fill="auto"/>
            <w:vAlign w:val="center"/>
            <w:hideMark/>
          </w:tcPr>
          <w:p w14:paraId="47A29F48"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0</w:t>
            </w:r>
          </w:p>
        </w:tc>
        <w:tc>
          <w:tcPr>
            <w:tcW w:w="1295" w:type="dxa"/>
            <w:tcBorders>
              <w:top w:val="nil"/>
              <w:left w:val="nil"/>
              <w:bottom w:val="single" w:sz="8" w:space="0" w:color="4F81BD"/>
              <w:right w:val="nil"/>
            </w:tcBorders>
            <w:shd w:val="clear" w:color="auto" w:fill="auto"/>
            <w:vAlign w:val="center"/>
            <w:hideMark/>
          </w:tcPr>
          <w:p w14:paraId="44C571DC"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49,98</w:t>
            </w:r>
          </w:p>
        </w:tc>
        <w:tc>
          <w:tcPr>
            <w:tcW w:w="1088" w:type="dxa"/>
            <w:tcBorders>
              <w:top w:val="nil"/>
              <w:left w:val="nil"/>
              <w:bottom w:val="single" w:sz="8" w:space="0" w:color="4F81BD"/>
              <w:right w:val="nil"/>
            </w:tcBorders>
            <w:shd w:val="clear" w:color="auto" w:fill="auto"/>
            <w:vAlign w:val="center"/>
            <w:hideMark/>
          </w:tcPr>
          <w:p w14:paraId="65ADE38E"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49,98</w:t>
            </w:r>
          </w:p>
        </w:tc>
        <w:tc>
          <w:tcPr>
            <w:tcW w:w="1076" w:type="dxa"/>
            <w:tcBorders>
              <w:top w:val="nil"/>
              <w:left w:val="nil"/>
              <w:bottom w:val="single" w:sz="8" w:space="0" w:color="4F81BD"/>
              <w:right w:val="single" w:sz="8" w:space="0" w:color="4F81BD"/>
            </w:tcBorders>
            <w:shd w:val="clear" w:color="auto" w:fill="auto"/>
            <w:vAlign w:val="center"/>
            <w:hideMark/>
          </w:tcPr>
          <w:p w14:paraId="5AFFA83C"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159,96</w:t>
            </w:r>
          </w:p>
        </w:tc>
      </w:tr>
      <w:tr w:rsidR="00561905" w:rsidRPr="006B7A34" w14:paraId="0832A2D8" w14:textId="77777777" w:rsidTr="00767D6F">
        <w:trPr>
          <w:trHeight w:val="588"/>
          <w:jc w:val="center"/>
        </w:trPr>
        <w:tc>
          <w:tcPr>
            <w:tcW w:w="1697" w:type="dxa"/>
            <w:tcBorders>
              <w:top w:val="single" w:sz="8" w:space="0" w:color="4F81BD"/>
              <w:left w:val="single" w:sz="8" w:space="0" w:color="4F81BD"/>
              <w:right w:val="nil"/>
            </w:tcBorders>
            <w:shd w:val="clear" w:color="auto" w:fill="auto"/>
            <w:vAlign w:val="center"/>
            <w:hideMark/>
          </w:tcPr>
          <w:p w14:paraId="3A67FA63" w14:textId="77777777" w:rsidR="00561905" w:rsidRPr="006B7A34" w:rsidRDefault="00561905" w:rsidP="002F7D1C">
            <w:pPr>
              <w:rPr>
                <w:rFonts w:eastAsia="Times New Roman" w:cs="Arial"/>
                <w:b/>
                <w:bCs/>
                <w:color w:val="000000"/>
                <w:sz w:val="20"/>
                <w:szCs w:val="20"/>
              </w:rPr>
            </w:pPr>
            <w:r w:rsidRPr="006B7A34">
              <w:rPr>
                <w:rFonts w:eastAsia="Times New Roman" w:cs="Arial"/>
                <w:b/>
                <w:bCs/>
                <w:color w:val="000000"/>
                <w:sz w:val="20"/>
                <w:szCs w:val="20"/>
              </w:rPr>
              <w:t>Gerente de Marketing</w:t>
            </w:r>
          </w:p>
        </w:tc>
        <w:tc>
          <w:tcPr>
            <w:tcW w:w="1241" w:type="dxa"/>
            <w:tcBorders>
              <w:top w:val="single" w:sz="8" w:space="0" w:color="4F81BD"/>
              <w:left w:val="nil"/>
              <w:right w:val="nil"/>
            </w:tcBorders>
            <w:shd w:val="clear" w:color="auto" w:fill="auto"/>
            <w:vAlign w:val="center"/>
            <w:hideMark/>
          </w:tcPr>
          <w:p w14:paraId="41FD7883"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1</w:t>
            </w:r>
          </w:p>
        </w:tc>
        <w:tc>
          <w:tcPr>
            <w:tcW w:w="1381" w:type="dxa"/>
            <w:tcBorders>
              <w:top w:val="single" w:sz="8" w:space="0" w:color="4F81BD"/>
              <w:left w:val="nil"/>
              <w:right w:val="nil"/>
            </w:tcBorders>
            <w:shd w:val="clear" w:color="auto" w:fill="auto"/>
            <w:vAlign w:val="center"/>
            <w:hideMark/>
          </w:tcPr>
          <w:p w14:paraId="34051D8C" w14:textId="77777777" w:rsidR="00561905" w:rsidRPr="006B7A34" w:rsidRDefault="00561905" w:rsidP="002F7D1C">
            <w:pPr>
              <w:jc w:val="right"/>
              <w:rPr>
                <w:rFonts w:eastAsia="Times New Roman" w:cs="Arial"/>
                <w:color w:val="000000"/>
              </w:rPr>
            </w:pPr>
            <w:r w:rsidRPr="006B7A34">
              <w:rPr>
                <w:rFonts w:eastAsia="Times New Roman" w:cs="Arial"/>
                <w:color w:val="000000"/>
              </w:rPr>
              <w:t>600</w:t>
            </w:r>
          </w:p>
        </w:tc>
        <w:tc>
          <w:tcPr>
            <w:tcW w:w="1444" w:type="dxa"/>
            <w:tcBorders>
              <w:top w:val="nil"/>
              <w:left w:val="nil"/>
              <w:right w:val="nil"/>
            </w:tcBorders>
            <w:shd w:val="clear" w:color="auto" w:fill="auto"/>
            <w:vAlign w:val="center"/>
            <w:hideMark/>
          </w:tcPr>
          <w:p w14:paraId="434B432D"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60</w:t>
            </w:r>
          </w:p>
        </w:tc>
        <w:tc>
          <w:tcPr>
            <w:tcW w:w="1076" w:type="dxa"/>
            <w:tcBorders>
              <w:top w:val="single" w:sz="8" w:space="0" w:color="4F81BD"/>
              <w:left w:val="nil"/>
              <w:bottom w:val="single" w:sz="8" w:space="0" w:color="4F81BD"/>
              <w:right w:val="nil"/>
            </w:tcBorders>
            <w:shd w:val="clear" w:color="auto" w:fill="auto"/>
            <w:vAlign w:val="center"/>
            <w:hideMark/>
          </w:tcPr>
          <w:p w14:paraId="395CDB7B" w14:textId="77777777" w:rsidR="00561905" w:rsidRPr="006B7A34" w:rsidRDefault="00561905" w:rsidP="002F7D1C">
            <w:pPr>
              <w:rPr>
                <w:rFonts w:eastAsia="Times New Roman" w:cs="Arial"/>
                <w:b/>
                <w:bCs/>
                <w:color w:val="FFFFFF"/>
                <w:sz w:val="20"/>
                <w:szCs w:val="20"/>
              </w:rPr>
            </w:pPr>
            <w:r w:rsidRPr="006B7A34">
              <w:rPr>
                <w:rFonts w:eastAsia="Times New Roman" w:cs="Arial"/>
                <w:b/>
                <w:bCs/>
                <w:color w:val="FFFFFF"/>
                <w:sz w:val="20"/>
                <w:szCs w:val="20"/>
              </w:rPr>
              <w:t>Descripción</w:t>
            </w:r>
          </w:p>
        </w:tc>
        <w:tc>
          <w:tcPr>
            <w:tcW w:w="1295" w:type="dxa"/>
            <w:tcBorders>
              <w:top w:val="nil"/>
              <w:left w:val="nil"/>
              <w:bottom w:val="single" w:sz="8" w:space="0" w:color="4F81BD"/>
              <w:right w:val="nil"/>
            </w:tcBorders>
            <w:shd w:val="clear" w:color="auto" w:fill="auto"/>
            <w:vAlign w:val="center"/>
            <w:hideMark/>
          </w:tcPr>
          <w:p w14:paraId="3A5CD81F"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49,98</w:t>
            </w:r>
          </w:p>
        </w:tc>
        <w:tc>
          <w:tcPr>
            <w:tcW w:w="1088" w:type="dxa"/>
            <w:tcBorders>
              <w:top w:val="nil"/>
              <w:left w:val="nil"/>
              <w:bottom w:val="single" w:sz="8" w:space="0" w:color="4F81BD"/>
              <w:right w:val="nil"/>
            </w:tcBorders>
            <w:shd w:val="clear" w:color="auto" w:fill="auto"/>
            <w:vAlign w:val="center"/>
            <w:hideMark/>
          </w:tcPr>
          <w:p w14:paraId="16DC0052"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49,98</w:t>
            </w:r>
          </w:p>
        </w:tc>
        <w:tc>
          <w:tcPr>
            <w:tcW w:w="1076" w:type="dxa"/>
            <w:tcBorders>
              <w:top w:val="nil"/>
              <w:left w:val="nil"/>
              <w:bottom w:val="single" w:sz="8" w:space="0" w:color="4F81BD"/>
              <w:right w:val="single" w:sz="8" w:space="0" w:color="4F81BD"/>
            </w:tcBorders>
            <w:shd w:val="clear" w:color="auto" w:fill="auto"/>
            <w:vAlign w:val="center"/>
            <w:hideMark/>
          </w:tcPr>
          <w:p w14:paraId="11050237"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159,96</w:t>
            </w:r>
          </w:p>
        </w:tc>
      </w:tr>
      <w:tr w:rsidR="00561905" w:rsidRPr="006B7A34" w14:paraId="2BB3AA22" w14:textId="77777777" w:rsidTr="00767D6F">
        <w:trPr>
          <w:trHeight w:val="315"/>
          <w:jc w:val="center"/>
        </w:trPr>
        <w:tc>
          <w:tcPr>
            <w:tcW w:w="1697" w:type="dxa"/>
            <w:shd w:val="clear" w:color="auto" w:fill="auto"/>
            <w:vAlign w:val="center"/>
            <w:hideMark/>
          </w:tcPr>
          <w:p w14:paraId="199DE80D" w14:textId="77777777" w:rsidR="00561905" w:rsidRPr="006B7A34" w:rsidRDefault="00561905" w:rsidP="002F7D1C">
            <w:pPr>
              <w:rPr>
                <w:rFonts w:eastAsia="Times New Roman" w:cs="Arial"/>
                <w:b/>
                <w:bCs/>
                <w:color w:val="000000"/>
              </w:rPr>
            </w:pPr>
            <w:r w:rsidRPr="006B7A34">
              <w:rPr>
                <w:rFonts w:eastAsia="Times New Roman" w:cs="Arial"/>
                <w:b/>
                <w:bCs/>
                <w:color w:val="000000"/>
              </w:rPr>
              <w:t>Secretaria</w:t>
            </w:r>
          </w:p>
        </w:tc>
        <w:tc>
          <w:tcPr>
            <w:tcW w:w="1241" w:type="dxa"/>
            <w:shd w:val="clear" w:color="auto" w:fill="auto"/>
            <w:vAlign w:val="center"/>
            <w:hideMark/>
          </w:tcPr>
          <w:p w14:paraId="59DBFB4F"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1</w:t>
            </w:r>
          </w:p>
        </w:tc>
        <w:tc>
          <w:tcPr>
            <w:tcW w:w="1381" w:type="dxa"/>
            <w:shd w:val="clear" w:color="auto" w:fill="auto"/>
            <w:vAlign w:val="center"/>
            <w:hideMark/>
          </w:tcPr>
          <w:p w14:paraId="6744F591" w14:textId="77777777" w:rsidR="00561905" w:rsidRPr="006B7A34" w:rsidRDefault="00561905" w:rsidP="002F7D1C">
            <w:pPr>
              <w:jc w:val="right"/>
              <w:rPr>
                <w:rFonts w:eastAsia="Times New Roman" w:cs="Arial"/>
                <w:color w:val="000000"/>
              </w:rPr>
            </w:pPr>
            <w:r w:rsidRPr="006B7A34">
              <w:rPr>
                <w:rFonts w:eastAsia="Times New Roman" w:cs="Arial"/>
                <w:color w:val="000000"/>
              </w:rPr>
              <w:t>200</w:t>
            </w:r>
          </w:p>
        </w:tc>
        <w:tc>
          <w:tcPr>
            <w:tcW w:w="1444" w:type="dxa"/>
            <w:tcBorders>
              <w:right w:val="nil"/>
            </w:tcBorders>
            <w:shd w:val="clear" w:color="auto" w:fill="auto"/>
            <w:vAlign w:val="center"/>
            <w:hideMark/>
          </w:tcPr>
          <w:p w14:paraId="5B8D9CC8"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20</w:t>
            </w:r>
          </w:p>
        </w:tc>
        <w:tc>
          <w:tcPr>
            <w:tcW w:w="1076" w:type="dxa"/>
            <w:tcBorders>
              <w:top w:val="nil"/>
              <w:left w:val="nil"/>
              <w:bottom w:val="nil"/>
              <w:right w:val="nil"/>
            </w:tcBorders>
            <w:shd w:val="clear" w:color="auto" w:fill="auto"/>
            <w:vAlign w:val="center"/>
            <w:hideMark/>
          </w:tcPr>
          <w:p w14:paraId="62C48E14"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0</w:t>
            </w:r>
          </w:p>
        </w:tc>
        <w:tc>
          <w:tcPr>
            <w:tcW w:w="1295" w:type="dxa"/>
            <w:tcBorders>
              <w:top w:val="nil"/>
              <w:left w:val="nil"/>
              <w:bottom w:val="single" w:sz="8" w:space="0" w:color="4F81BD"/>
              <w:right w:val="nil"/>
            </w:tcBorders>
            <w:shd w:val="clear" w:color="auto" w:fill="auto"/>
            <w:vAlign w:val="center"/>
            <w:hideMark/>
          </w:tcPr>
          <w:p w14:paraId="298B84E9"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16,66</w:t>
            </w:r>
          </w:p>
        </w:tc>
        <w:tc>
          <w:tcPr>
            <w:tcW w:w="1088" w:type="dxa"/>
            <w:tcBorders>
              <w:top w:val="nil"/>
              <w:left w:val="nil"/>
              <w:bottom w:val="single" w:sz="8" w:space="0" w:color="4F81BD"/>
              <w:right w:val="nil"/>
            </w:tcBorders>
            <w:shd w:val="clear" w:color="auto" w:fill="auto"/>
            <w:vAlign w:val="center"/>
            <w:hideMark/>
          </w:tcPr>
          <w:p w14:paraId="6876AAD8"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16,66</w:t>
            </w:r>
          </w:p>
        </w:tc>
        <w:tc>
          <w:tcPr>
            <w:tcW w:w="1076" w:type="dxa"/>
            <w:tcBorders>
              <w:top w:val="nil"/>
              <w:left w:val="nil"/>
              <w:bottom w:val="single" w:sz="8" w:space="0" w:color="4F81BD"/>
              <w:right w:val="single" w:sz="8" w:space="0" w:color="4F81BD"/>
            </w:tcBorders>
            <w:shd w:val="clear" w:color="auto" w:fill="auto"/>
            <w:vAlign w:val="center"/>
            <w:hideMark/>
          </w:tcPr>
          <w:p w14:paraId="2B851642"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53,32</w:t>
            </w:r>
          </w:p>
        </w:tc>
      </w:tr>
      <w:tr w:rsidR="00561905" w:rsidRPr="006B7A34" w14:paraId="2C1841F0" w14:textId="77777777" w:rsidTr="00767D6F">
        <w:trPr>
          <w:trHeight w:val="448"/>
          <w:jc w:val="center"/>
        </w:trPr>
        <w:tc>
          <w:tcPr>
            <w:tcW w:w="1697" w:type="dxa"/>
            <w:tcBorders>
              <w:left w:val="single" w:sz="8" w:space="0" w:color="4F81BD"/>
              <w:bottom w:val="nil"/>
              <w:right w:val="nil"/>
            </w:tcBorders>
            <w:shd w:val="clear" w:color="auto" w:fill="auto"/>
            <w:vAlign w:val="center"/>
            <w:hideMark/>
          </w:tcPr>
          <w:p w14:paraId="2692B11F" w14:textId="77777777" w:rsidR="00561905" w:rsidRPr="006B7A34" w:rsidRDefault="00561905" w:rsidP="002F7D1C">
            <w:pPr>
              <w:rPr>
                <w:rFonts w:eastAsia="Times New Roman" w:cs="Arial"/>
                <w:b/>
                <w:bCs/>
                <w:color w:val="000000"/>
                <w:sz w:val="20"/>
                <w:szCs w:val="20"/>
              </w:rPr>
            </w:pPr>
            <w:r w:rsidRPr="006B7A34">
              <w:rPr>
                <w:rFonts w:eastAsia="Times New Roman" w:cs="Arial"/>
                <w:b/>
                <w:bCs/>
                <w:color w:val="000000"/>
                <w:sz w:val="20"/>
                <w:szCs w:val="20"/>
              </w:rPr>
              <w:t>Desarrollador</w:t>
            </w:r>
          </w:p>
        </w:tc>
        <w:tc>
          <w:tcPr>
            <w:tcW w:w="1241" w:type="dxa"/>
            <w:tcBorders>
              <w:left w:val="nil"/>
            </w:tcBorders>
            <w:shd w:val="clear" w:color="auto" w:fill="auto"/>
            <w:vAlign w:val="center"/>
            <w:hideMark/>
          </w:tcPr>
          <w:p w14:paraId="64A1B2C6"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3</w:t>
            </w:r>
          </w:p>
        </w:tc>
        <w:tc>
          <w:tcPr>
            <w:tcW w:w="1381" w:type="dxa"/>
            <w:shd w:val="clear" w:color="auto" w:fill="auto"/>
            <w:vAlign w:val="center"/>
            <w:hideMark/>
          </w:tcPr>
          <w:p w14:paraId="2A543ED5" w14:textId="77777777" w:rsidR="00561905" w:rsidRPr="006B7A34" w:rsidRDefault="00561905" w:rsidP="002F7D1C">
            <w:pPr>
              <w:jc w:val="right"/>
              <w:rPr>
                <w:rFonts w:eastAsia="Times New Roman" w:cs="Arial"/>
                <w:color w:val="000000"/>
              </w:rPr>
            </w:pPr>
            <w:r w:rsidRPr="006B7A34">
              <w:rPr>
                <w:rFonts w:eastAsia="Times New Roman" w:cs="Arial"/>
                <w:color w:val="000000"/>
              </w:rPr>
              <w:t>1200</w:t>
            </w:r>
          </w:p>
        </w:tc>
        <w:tc>
          <w:tcPr>
            <w:tcW w:w="1444" w:type="dxa"/>
            <w:tcBorders>
              <w:right w:val="nil"/>
            </w:tcBorders>
            <w:shd w:val="clear" w:color="auto" w:fill="auto"/>
            <w:vAlign w:val="center"/>
            <w:hideMark/>
          </w:tcPr>
          <w:p w14:paraId="7CFB303E"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120</w:t>
            </w:r>
          </w:p>
        </w:tc>
        <w:tc>
          <w:tcPr>
            <w:tcW w:w="1076" w:type="dxa"/>
            <w:tcBorders>
              <w:top w:val="nil"/>
              <w:left w:val="nil"/>
              <w:bottom w:val="nil"/>
              <w:right w:val="nil"/>
            </w:tcBorders>
            <w:shd w:val="clear" w:color="auto" w:fill="auto"/>
            <w:noWrap/>
            <w:vAlign w:val="bottom"/>
            <w:hideMark/>
          </w:tcPr>
          <w:p w14:paraId="4B76A393"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500,01</w:t>
            </w:r>
          </w:p>
        </w:tc>
        <w:tc>
          <w:tcPr>
            <w:tcW w:w="1295" w:type="dxa"/>
            <w:tcBorders>
              <w:top w:val="nil"/>
              <w:left w:val="nil"/>
              <w:bottom w:val="single" w:sz="8" w:space="0" w:color="4F81BD"/>
              <w:right w:val="nil"/>
            </w:tcBorders>
            <w:shd w:val="clear" w:color="auto" w:fill="auto"/>
            <w:vAlign w:val="center"/>
            <w:hideMark/>
          </w:tcPr>
          <w:p w14:paraId="216E0B5B"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99,96</w:t>
            </w:r>
          </w:p>
        </w:tc>
        <w:tc>
          <w:tcPr>
            <w:tcW w:w="1088" w:type="dxa"/>
            <w:tcBorders>
              <w:top w:val="nil"/>
              <w:left w:val="nil"/>
              <w:bottom w:val="single" w:sz="8" w:space="0" w:color="4F81BD"/>
              <w:right w:val="nil"/>
            </w:tcBorders>
            <w:shd w:val="clear" w:color="auto" w:fill="auto"/>
            <w:vAlign w:val="center"/>
            <w:hideMark/>
          </w:tcPr>
          <w:p w14:paraId="15B66A71"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99,96</w:t>
            </w:r>
          </w:p>
        </w:tc>
        <w:tc>
          <w:tcPr>
            <w:tcW w:w="1076" w:type="dxa"/>
            <w:tcBorders>
              <w:top w:val="nil"/>
              <w:left w:val="nil"/>
              <w:bottom w:val="single" w:sz="8" w:space="0" w:color="4F81BD"/>
              <w:right w:val="single" w:sz="8" w:space="0" w:color="4F81BD"/>
            </w:tcBorders>
            <w:shd w:val="clear" w:color="auto" w:fill="auto"/>
            <w:vAlign w:val="center"/>
            <w:hideMark/>
          </w:tcPr>
          <w:p w14:paraId="121E365D"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819,93</w:t>
            </w:r>
          </w:p>
        </w:tc>
      </w:tr>
      <w:tr w:rsidR="00561905" w:rsidRPr="006B7A34" w14:paraId="0A912AAC" w14:textId="77777777" w:rsidTr="00767D6F">
        <w:trPr>
          <w:trHeight w:val="469"/>
          <w:jc w:val="center"/>
        </w:trPr>
        <w:tc>
          <w:tcPr>
            <w:tcW w:w="1697" w:type="dxa"/>
            <w:tcBorders>
              <w:top w:val="single" w:sz="8" w:space="0" w:color="4F81BD"/>
              <w:left w:val="single" w:sz="8" w:space="0" w:color="4F81BD"/>
              <w:bottom w:val="single" w:sz="8" w:space="0" w:color="4F81BD"/>
              <w:right w:val="nil"/>
            </w:tcBorders>
            <w:shd w:val="clear" w:color="auto" w:fill="auto"/>
            <w:vAlign w:val="center"/>
            <w:hideMark/>
          </w:tcPr>
          <w:p w14:paraId="39A657D9" w14:textId="77777777" w:rsidR="00561905" w:rsidRPr="006B7A34" w:rsidRDefault="00561905" w:rsidP="002F7D1C">
            <w:pPr>
              <w:rPr>
                <w:rFonts w:eastAsia="Times New Roman" w:cs="Arial"/>
                <w:b/>
                <w:bCs/>
                <w:color w:val="000000"/>
                <w:sz w:val="20"/>
                <w:szCs w:val="20"/>
              </w:rPr>
            </w:pPr>
            <w:r w:rsidRPr="006B7A34">
              <w:rPr>
                <w:rFonts w:eastAsia="Times New Roman" w:cs="Arial"/>
                <w:b/>
                <w:bCs/>
                <w:color w:val="000000"/>
                <w:sz w:val="20"/>
                <w:szCs w:val="20"/>
              </w:rPr>
              <w:t>TOTAL</w:t>
            </w:r>
          </w:p>
        </w:tc>
        <w:tc>
          <w:tcPr>
            <w:tcW w:w="1241" w:type="dxa"/>
            <w:tcBorders>
              <w:left w:val="nil"/>
              <w:bottom w:val="single" w:sz="8" w:space="0" w:color="4F81BD"/>
              <w:right w:val="nil"/>
            </w:tcBorders>
            <w:shd w:val="clear" w:color="auto" w:fill="auto"/>
            <w:vAlign w:val="center"/>
            <w:hideMark/>
          </w:tcPr>
          <w:p w14:paraId="3D84FA7F"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11</w:t>
            </w:r>
          </w:p>
        </w:tc>
        <w:tc>
          <w:tcPr>
            <w:tcW w:w="1381" w:type="dxa"/>
            <w:tcBorders>
              <w:left w:val="nil"/>
              <w:bottom w:val="single" w:sz="8" w:space="0" w:color="4F81BD"/>
              <w:right w:val="nil"/>
            </w:tcBorders>
            <w:shd w:val="clear" w:color="auto" w:fill="auto"/>
            <w:vAlign w:val="center"/>
            <w:hideMark/>
          </w:tcPr>
          <w:p w14:paraId="318AABBC" w14:textId="77777777" w:rsidR="00561905" w:rsidRPr="006B7A34" w:rsidRDefault="00561905" w:rsidP="002F7D1C">
            <w:pPr>
              <w:jc w:val="right"/>
              <w:rPr>
                <w:rFonts w:eastAsia="Times New Roman" w:cs="Arial"/>
                <w:b/>
                <w:bCs/>
                <w:color w:val="000000"/>
              </w:rPr>
            </w:pPr>
            <w:r w:rsidRPr="006B7A34">
              <w:rPr>
                <w:rFonts w:eastAsia="Times New Roman" w:cs="Arial"/>
                <w:b/>
                <w:bCs/>
                <w:color w:val="000000"/>
              </w:rPr>
              <w:t>4600</w:t>
            </w:r>
          </w:p>
        </w:tc>
        <w:tc>
          <w:tcPr>
            <w:tcW w:w="1444" w:type="dxa"/>
            <w:tcBorders>
              <w:left w:val="nil"/>
              <w:bottom w:val="single" w:sz="8" w:space="0" w:color="4F81BD"/>
              <w:right w:val="nil"/>
            </w:tcBorders>
            <w:shd w:val="clear" w:color="auto" w:fill="auto"/>
            <w:vAlign w:val="center"/>
            <w:hideMark/>
          </w:tcPr>
          <w:p w14:paraId="2FEB1DB8"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460</w:t>
            </w:r>
          </w:p>
        </w:tc>
        <w:tc>
          <w:tcPr>
            <w:tcW w:w="1076" w:type="dxa"/>
            <w:tcBorders>
              <w:top w:val="nil"/>
              <w:left w:val="nil"/>
              <w:bottom w:val="nil"/>
              <w:right w:val="nil"/>
            </w:tcBorders>
            <w:shd w:val="clear" w:color="auto" w:fill="auto"/>
            <w:noWrap/>
            <w:vAlign w:val="bottom"/>
            <w:hideMark/>
          </w:tcPr>
          <w:p w14:paraId="69DFEE30" w14:textId="77777777" w:rsidR="00561905" w:rsidRPr="006B7A34" w:rsidRDefault="00561905" w:rsidP="002F7D1C">
            <w:pPr>
              <w:jc w:val="right"/>
              <w:rPr>
                <w:rFonts w:eastAsia="Times New Roman" w:cs="Arial"/>
                <w:color w:val="000000"/>
                <w:sz w:val="20"/>
                <w:szCs w:val="20"/>
              </w:rPr>
            </w:pPr>
            <w:r w:rsidRPr="006B7A34">
              <w:rPr>
                <w:rFonts w:eastAsia="Times New Roman" w:cs="Arial"/>
                <w:color w:val="000000"/>
                <w:sz w:val="20"/>
                <w:szCs w:val="20"/>
              </w:rPr>
              <w:t>500,01</w:t>
            </w:r>
          </w:p>
        </w:tc>
        <w:tc>
          <w:tcPr>
            <w:tcW w:w="1295" w:type="dxa"/>
            <w:tcBorders>
              <w:top w:val="nil"/>
              <w:left w:val="nil"/>
              <w:bottom w:val="single" w:sz="8" w:space="0" w:color="4F81BD"/>
              <w:right w:val="nil"/>
            </w:tcBorders>
            <w:shd w:val="clear" w:color="auto" w:fill="auto"/>
            <w:vAlign w:val="center"/>
            <w:hideMark/>
          </w:tcPr>
          <w:p w14:paraId="4EC1992E"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383,18</w:t>
            </w:r>
          </w:p>
        </w:tc>
        <w:tc>
          <w:tcPr>
            <w:tcW w:w="1088" w:type="dxa"/>
            <w:tcBorders>
              <w:top w:val="nil"/>
              <w:left w:val="nil"/>
              <w:bottom w:val="single" w:sz="8" w:space="0" w:color="4F81BD"/>
              <w:right w:val="nil"/>
            </w:tcBorders>
            <w:shd w:val="clear" w:color="auto" w:fill="auto"/>
            <w:vAlign w:val="center"/>
            <w:hideMark/>
          </w:tcPr>
          <w:p w14:paraId="741E4935" w14:textId="77777777" w:rsidR="00561905" w:rsidRPr="006B7A34" w:rsidRDefault="00561905" w:rsidP="002F7D1C">
            <w:pPr>
              <w:jc w:val="right"/>
              <w:rPr>
                <w:rFonts w:eastAsia="Times New Roman" w:cs="Arial"/>
                <w:b/>
                <w:bCs/>
                <w:color w:val="000000"/>
                <w:sz w:val="20"/>
                <w:szCs w:val="20"/>
              </w:rPr>
            </w:pPr>
            <w:r w:rsidRPr="006B7A34">
              <w:rPr>
                <w:rFonts w:eastAsia="Times New Roman" w:cs="Arial"/>
                <w:b/>
                <w:bCs/>
                <w:color w:val="000000"/>
                <w:sz w:val="20"/>
                <w:szCs w:val="20"/>
              </w:rPr>
              <w:t>383,18</w:t>
            </w:r>
          </w:p>
        </w:tc>
        <w:tc>
          <w:tcPr>
            <w:tcW w:w="1076" w:type="dxa"/>
            <w:tcBorders>
              <w:top w:val="nil"/>
              <w:left w:val="nil"/>
              <w:bottom w:val="single" w:sz="8" w:space="0" w:color="4F81BD"/>
              <w:right w:val="single" w:sz="8" w:space="0" w:color="4F81BD"/>
            </w:tcBorders>
            <w:shd w:val="clear" w:color="auto" w:fill="auto"/>
            <w:vAlign w:val="center"/>
            <w:hideMark/>
          </w:tcPr>
          <w:p w14:paraId="48EB6BBE" w14:textId="77777777" w:rsidR="00561905" w:rsidRPr="006B7A34" w:rsidRDefault="00561905" w:rsidP="002F7D1C">
            <w:pPr>
              <w:keepNext/>
              <w:jc w:val="right"/>
              <w:rPr>
                <w:rFonts w:eastAsia="Times New Roman" w:cs="Arial"/>
                <w:b/>
                <w:bCs/>
                <w:color w:val="000000"/>
                <w:sz w:val="20"/>
                <w:szCs w:val="20"/>
              </w:rPr>
            </w:pPr>
            <w:r w:rsidRPr="006B7A34">
              <w:rPr>
                <w:rFonts w:eastAsia="Times New Roman" w:cs="Arial"/>
                <w:b/>
                <w:bCs/>
                <w:color w:val="000000"/>
                <w:sz w:val="20"/>
                <w:szCs w:val="20"/>
              </w:rPr>
              <w:t>1726,37</w:t>
            </w:r>
          </w:p>
        </w:tc>
      </w:tr>
    </w:tbl>
    <w:p w14:paraId="7E1EC95E" w14:textId="77777777" w:rsidR="00561905" w:rsidRPr="00A7178B" w:rsidRDefault="00561905" w:rsidP="00561905">
      <w:pPr>
        <w:pStyle w:val="Descripcin"/>
      </w:pPr>
      <w:bookmarkStart w:id="204" w:name="_Toc401331112"/>
      <w:r>
        <w:t xml:space="preserve">Tabla </w:t>
      </w:r>
      <w:fldSimple w:instr=" SEQ Tabla \* ARABIC ">
        <w:r>
          <w:rPr>
            <w:noProof/>
          </w:rPr>
          <w:t>31</w:t>
        </w:r>
      </w:fldSimple>
      <w:r>
        <w:t>: planilla patronal</w:t>
      </w:r>
      <w:bookmarkEnd w:id="204"/>
    </w:p>
    <w:p w14:paraId="7E2026E3" w14:textId="77777777" w:rsidR="00561905" w:rsidRPr="006B7A34" w:rsidRDefault="00561905" w:rsidP="00561905">
      <w:pPr>
        <w:pStyle w:val="Ttulo2"/>
        <w:keepLines w:val="0"/>
        <w:spacing w:before="0" w:line="360" w:lineRule="auto"/>
        <w:ind w:left="792"/>
        <w:rPr>
          <w:rFonts w:ascii="Calibri" w:hAnsi="Calibri" w:cs="Arial"/>
          <w:color w:val="000000"/>
          <w:sz w:val="24"/>
          <w:szCs w:val="24"/>
        </w:rPr>
        <w:sectPr w:rsidR="00561905" w:rsidRPr="006B7A34" w:rsidSect="002F7D1C">
          <w:pgSz w:w="11906" w:h="16838"/>
          <w:pgMar w:top="1418" w:right="1701" w:bottom="1418" w:left="1701" w:header="709" w:footer="709" w:gutter="0"/>
          <w:cols w:space="708"/>
          <w:docGrid w:linePitch="360"/>
        </w:sectPr>
      </w:pPr>
    </w:p>
    <w:p w14:paraId="3280C987" w14:textId="77777777" w:rsidR="00561905" w:rsidRPr="006B7A34" w:rsidRDefault="00561905" w:rsidP="00561905">
      <w:pPr>
        <w:pStyle w:val="Ttulo3"/>
        <w:rPr>
          <w:rFonts w:ascii="Calibri" w:hAnsi="Calibri"/>
          <w:b/>
          <w:color w:val="2E74B5"/>
        </w:rPr>
      </w:pPr>
      <w:bookmarkStart w:id="205" w:name="_Toc401332151"/>
      <w:bookmarkStart w:id="206" w:name="_Toc497673450"/>
      <w:r w:rsidRPr="006B7A34">
        <w:rPr>
          <w:rFonts w:ascii="Calibri" w:hAnsi="Calibri"/>
          <w:b/>
          <w:color w:val="2E74B5"/>
        </w:rPr>
        <w:lastRenderedPageBreak/>
        <w:t>6.1.7. Evaluación de Desempeño del Equipo</w:t>
      </w:r>
      <w:bookmarkEnd w:id="205"/>
      <w:bookmarkEnd w:id="206"/>
    </w:p>
    <w:p w14:paraId="11C00BA6" w14:textId="77777777" w:rsidR="00561905" w:rsidRPr="00A7178B" w:rsidRDefault="00561905" w:rsidP="00561905"/>
    <w:tbl>
      <w:tblPr>
        <w:tblW w:w="11129" w:type="dxa"/>
        <w:jc w:val="center"/>
        <w:tblCellMar>
          <w:left w:w="70" w:type="dxa"/>
          <w:right w:w="70" w:type="dxa"/>
        </w:tblCellMar>
        <w:tblLook w:val="04A0" w:firstRow="1" w:lastRow="0" w:firstColumn="1" w:lastColumn="0" w:noHBand="0" w:noVBand="1"/>
      </w:tblPr>
      <w:tblGrid>
        <w:gridCol w:w="847"/>
        <w:gridCol w:w="886"/>
        <w:gridCol w:w="887"/>
        <w:gridCol w:w="887"/>
        <w:gridCol w:w="887"/>
        <w:gridCol w:w="1897"/>
        <w:gridCol w:w="728"/>
        <w:gridCol w:w="270"/>
        <w:gridCol w:w="728"/>
        <w:gridCol w:w="270"/>
        <w:gridCol w:w="728"/>
        <w:gridCol w:w="311"/>
        <w:gridCol w:w="728"/>
        <w:gridCol w:w="239"/>
        <w:gridCol w:w="836"/>
      </w:tblGrid>
      <w:tr w:rsidR="00561905" w:rsidRPr="006B7A34" w14:paraId="399D1B95" w14:textId="77777777" w:rsidTr="002F7D1C">
        <w:trPr>
          <w:trHeight w:val="472"/>
          <w:jc w:val="center"/>
        </w:trPr>
        <w:tc>
          <w:tcPr>
            <w:tcW w:w="847" w:type="dxa"/>
            <w:tcBorders>
              <w:top w:val="nil"/>
              <w:left w:val="nil"/>
              <w:bottom w:val="nil"/>
              <w:right w:val="nil"/>
            </w:tcBorders>
            <w:shd w:val="clear" w:color="auto" w:fill="auto"/>
            <w:noWrap/>
            <w:vAlign w:val="bottom"/>
            <w:hideMark/>
          </w:tcPr>
          <w:p w14:paraId="0F8B9D59" w14:textId="77777777" w:rsidR="00561905" w:rsidRPr="006B7A34" w:rsidRDefault="00561905" w:rsidP="002F7D1C">
            <w:pPr>
              <w:rPr>
                <w:rFonts w:eastAsia="Times New Roman" w:cs="Calibri"/>
                <w:color w:val="000000"/>
              </w:rPr>
            </w:pPr>
          </w:p>
        </w:tc>
        <w:tc>
          <w:tcPr>
            <w:tcW w:w="886" w:type="dxa"/>
            <w:tcBorders>
              <w:top w:val="nil"/>
              <w:left w:val="nil"/>
              <w:bottom w:val="nil"/>
              <w:right w:val="nil"/>
            </w:tcBorders>
            <w:shd w:val="clear" w:color="auto" w:fill="auto"/>
            <w:noWrap/>
            <w:vAlign w:val="bottom"/>
            <w:hideMark/>
          </w:tcPr>
          <w:p w14:paraId="7A202217"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3DC8C67D"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5A73863F"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1CF1FAC0" w14:textId="77777777" w:rsidR="00561905" w:rsidRPr="006B7A34" w:rsidRDefault="00561905" w:rsidP="002F7D1C">
            <w:pPr>
              <w:rPr>
                <w:rFonts w:eastAsia="Times New Roman" w:cs="Calibri"/>
                <w:color w:val="000000"/>
              </w:rPr>
            </w:pPr>
          </w:p>
        </w:tc>
        <w:tc>
          <w:tcPr>
            <w:tcW w:w="1897" w:type="dxa"/>
            <w:tcBorders>
              <w:top w:val="nil"/>
              <w:left w:val="nil"/>
              <w:bottom w:val="nil"/>
              <w:right w:val="nil"/>
            </w:tcBorders>
            <w:shd w:val="clear" w:color="auto" w:fill="auto"/>
            <w:noWrap/>
            <w:vAlign w:val="bottom"/>
            <w:hideMark/>
          </w:tcPr>
          <w:p w14:paraId="0A2D65C1" w14:textId="77777777" w:rsidR="00561905" w:rsidRPr="006B7A34" w:rsidRDefault="00561905" w:rsidP="002F7D1C">
            <w:pPr>
              <w:rPr>
                <w:rFonts w:eastAsia="Times New Roman" w:cs="Calibri"/>
                <w:color w:val="000000"/>
              </w:rPr>
            </w:pPr>
          </w:p>
        </w:tc>
        <w:tc>
          <w:tcPr>
            <w:tcW w:w="728" w:type="dxa"/>
            <w:vMerge w:val="restart"/>
            <w:tcBorders>
              <w:top w:val="single" w:sz="4" w:space="0" w:color="auto"/>
              <w:left w:val="single" w:sz="4" w:space="0" w:color="auto"/>
              <w:bottom w:val="single" w:sz="4" w:space="0" w:color="auto"/>
              <w:right w:val="single" w:sz="4" w:space="0" w:color="auto"/>
            </w:tcBorders>
            <w:shd w:val="clear" w:color="000000" w:fill="366092"/>
            <w:textDirection w:val="btLr"/>
            <w:vAlign w:val="center"/>
            <w:hideMark/>
          </w:tcPr>
          <w:p w14:paraId="0AA553F7" w14:textId="77777777" w:rsidR="00561905" w:rsidRPr="006B7A34" w:rsidRDefault="00561905" w:rsidP="002F7D1C">
            <w:pPr>
              <w:jc w:val="center"/>
              <w:rPr>
                <w:rFonts w:eastAsia="Times New Roman"/>
                <w:b/>
                <w:bCs/>
                <w:color w:val="FFFFFF"/>
                <w:sz w:val="20"/>
                <w:szCs w:val="20"/>
              </w:rPr>
            </w:pPr>
            <w:r w:rsidRPr="006B7A34">
              <w:rPr>
                <w:rFonts w:eastAsia="Times New Roman"/>
                <w:b/>
                <w:bCs/>
                <w:color w:val="FFFFFF"/>
                <w:sz w:val="20"/>
                <w:szCs w:val="20"/>
              </w:rPr>
              <w:t>GERENCIA GENERAL</w:t>
            </w:r>
          </w:p>
        </w:tc>
        <w:tc>
          <w:tcPr>
            <w:tcW w:w="27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0392DCB6" w14:textId="77777777" w:rsidR="00561905" w:rsidRPr="006B7A34" w:rsidRDefault="00561905" w:rsidP="002F7D1C">
            <w:pPr>
              <w:jc w:val="center"/>
              <w:rPr>
                <w:rFonts w:eastAsia="Times New Roman" w:cs="Calibri"/>
                <w:color w:val="000000"/>
              </w:rPr>
            </w:pPr>
            <w:r w:rsidRPr="006B7A34">
              <w:rPr>
                <w:rFonts w:eastAsia="Times New Roman" w:cs="Calibri"/>
                <w:color w:val="000000"/>
              </w:rPr>
              <w:t> </w:t>
            </w:r>
          </w:p>
        </w:tc>
        <w:tc>
          <w:tcPr>
            <w:tcW w:w="728" w:type="dxa"/>
            <w:vMerge w:val="restart"/>
            <w:tcBorders>
              <w:top w:val="single" w:sz="4" w:space="0" w:color="auto"/>
              <w:left w:val="single" w:sz="4" w:space="0" w:color="auto"/>
              <w:bottom w:val="single" w:sz="4" w:space="0" w:color="000000"/>
              <w:right w:val="single" w:sz="4" w:space="0" w:color="auto"/>
            </w:tcBorders>
            <w:shd w:val="clear" w:color="000000" w:fill="366092"/>
            <w:textDirection w:val="btLr"/>
            <w:vAlign w:val="center"/>
            <w:hideMark/>
          </w:tcPr>
          <w:p w14:paraId="3429EB83" w14:textId="77777777" w:rsidR="00561905" w:rsidRPr="006B7A34" w:rsidRDefault="00561905" w:rsidP="002F7D1C">
            <w:pPr>
              <w:jc w:val="center"/>
              <w:rPr>
                <w:rFonts w:eastAsia="Times New Roman"/>
                <w:b/>
                <w:bCs/>
                <w:color w:val="FFFFFF"/>
                <w:sz w:val="20"/>
                <w:szCs w:val="20"/>
              </w:rPr>
            </w:pPr>
            <w:r w:rsidRPr="006B7A34">
              <w:rPr>
                <w:rFonts w:eastAsia="Times New Roman"/>
                <w:b/>
                <w:bCs/>
                <w:color w:val="FFFFFF"/>
                <w:sz w:val="20"/>
                <w:szCs w:val="20"/>
              </w:rPr>
              <w:t>JEFE DE   RRHH</w:t>
            </w:r>
          </w:p>
        </w:tc>
        <w:tc>
          <w:tcPr>
            <w:tcW w:w="27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473CDFAC" w14:textId="77777777" w:rsidR="00561905" w:rsidRPr="006B7A34" w:rsidRDefault="00561905" w:rsidP="002F7D1C">
            <w:pPr>
              <w:jc w:val="center"/>
              <w:rPr>
                <w:rFonts w:eastAsia="Times New Roman" w:cs="Calibri"/>
                <w:color w:val="000000"/>
              </w:rPr>
            </w:pPr>
            <w:r w:rsidRPr="006B7A34">
              <w:rPr>
                <w:rFonts w:eastAsia="Times New Roman" w:cs="Calibri"/>
                <w:color w:val="000000"/>
              </w:rPr>
              <w:t> </w:t>
            </w:r>
          </w:p>
        </w:tc>
        <w:tc>
          <w:tcPr>
            <w:tcW w:w="728" w:type="dxa"/>
            <w:vMerge w:val="restart"/>
            <w:tcBorders>
              <w:top w:val="single" w:sz="4" w:space="0" w:color="auto"/>
              <w:left w:val="single" w:sz="4" w:space="0" w:color="auto"/>
              <w:bottom w:val="single" w:sz="4" w:space="0" w:color="auto"/>
              <w:right w:val="single" w:sz="4" w:space="0" w:color="auto"/>
            </w:tcBorders>
            <w:shd w:val="clear" w:color="000000" w:fill="366092"/>
            <w:textDirection w:val="btLr"/>
            <w:vAlign w:val="center"/>
            <w:hideMark/>
          </w:tcPr>
          <w:p w14:paraId="055DB695" w14:textId="77777777" w:rsidR="00561905" w:rsidRPr="006B7A34" w:rsidRDefault="00561905" w:rsidP="002F7D1C">
            <w:pPr>
              <w:jc w:val="center"/>
              <w:rPr>
                <w:rFonts w:eastAsia="Times New Roman"/>
                <w:b/>
                <w:bCs/>
                <w:color w:val="FFFFFF"/>
                <w:sz w:val="20"/>
                <w:szCs w:val="20"/>
              </w:rPr>
            </w:pPr>
            <w:r w:rsidRPr="006B7A34">
              <w:rPr>
                <w:rFonts w:eastAsia="Times New Roman"/>
                <w:b/>
                <w:bCs/>
                <w:color w:val="FFFFFF"/>
                <w:sz w:val="20"/>
                <w:szCs w:val="20"/>
              </w:rPr>
              <w:t>JEFE DE MARKETING</w:t>
            </w:r>
          </w:p>
        </w:tc>
        <w:tc>
          <w:tcPr>
            <w:tcW w:w="311"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77323796" w14:textId="77777777" w:rsidR="00561905" w:rsidRPr="006B7A34" w:rsidRDefault="00561905" w:rsidP="002F7D1C">
            <w:pPr>
              <w:jc w:val="center"/>
              <w:rPr>
                <w:rFonts w:eastAsia="Times New Roman" w:cs="Calibri"/>
                <w:color w:val="000000"/>
              </w:rPr>
            </w:pPr>
            <w:r w:rsidRPr="006B7A34">
              <w:rPr>
                <w:rFonts w:eastAsia="Times New Roman" w:cs="Calibri"/>
                <w:color w:val="000000"/>
              </w:rPr>
              <w:t> </w:t>
            </w:r>
          </w:p>
        </w:tc>
        <w:tc>
          <w:tcPr>
            <w:tcW w:w="728" w:type="dxa"/>
            <w:vMerge w:val="restart"/>
            <w:tcBorders>
              <w:top w:val="single" w:sz="4" w:space="0" w:color="auto"/>
              <w:left w:val="single" w:sz="4" w:space="0" w:color="auto"/>
              <w:bottom w:val="single" w:sz="4" w:space="0" w:color="auto"/>
              <w:right w:val="single" w:sz="4" w:space="0" w:color="auto"/>
            </w:tcBorders>
            <w:shd w:val="clear" w:color="000000" w:fill="366092"/>
            <w:textDirection w:val="btLr"/>
            <w:vAlign w:val="center"/>
            <w:hideMark/>
          </w:tcPr>
          <w:p w14:paraId="5C8B5DF1" w14:textId="77777777" w:rsidR="00561905" w:rsidRPr="006B7A34" w:rsidRDefault="00561905" w:rsidP="002F7D1C">
            <w:pPr>
              <w:jc w:val="center"/>
              <w:rPr>
                <w:rFonts w:eastAsia="Times New Roman"/>
                <w:b/>
                <w:bCs/>
                <w:color w:val="FFFFFF"/>
                <w:sz w:val="20"/>
                <w:szCs w:val="20"/>
              </w:rPr>
            </w:pPr>
            <w:r w:rsidRPr="006B7A34">
              <w:rPr>
                <w:rFonts w:eastAsia="Times New Roman"/>
                <w:b/>
                <w:bCs/>
                <w:color w:val="FFFFFF"/>
                <w:sz w:val="20"/>
                <w:szCs w:val="20"/>
              </w:rPr>
              <w:t xml:space="preserve">JEFE DE PRODUCCIÓN </w:t>
            </w:r>
          </w:p>
        </w:tc>
        <w:tc>
          <w:tcPr>
            <w:tcW w:w="239"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699FC87B" w14:textId="77777777" w:rsidR="00561905" w:rsidRPr="006B7A34" w:rsidRDefault="00561905" w:rsidP="002F7D1C">
            <w:pPr>
              <w:jc w:val="center"/>
              <w:rPr>
                <w:rFonts w:eastAsia="Times New Roman" w:cs="Calibri"/>
                <w:color w:val="000000"/>
              </w:rPr>
            </w:pPr>
            <w:r w:rsidRPr="006B7A34">
              <w:rPr>
                <w:rFonts w:eastAsia="Times New Roman" w:cs="Calibri"/>
                <w:color w:val="000000"/>
              </w:rPr>
              <w:t> </w:t>
            </w:r>
          </w:p>
        </w:tc>
        <w:tc>
          <w:tcPr>
            <w:tcW w:w="836" w:type="dxa"/>
            <w:vMerge w:val="restart"/>
            <w:tcBorders>
              <w:top w:val="single" w:sz="4" w:space="0" w:color="auto"/>
              <w:left w:val="single" w:sz="4" w:space="0" w:color="auto"/>
              <w:bottom w:val="single" w:sz="4" w:space="0" w:color="auto"/>
              <w:right w:val="single" w:sz="4" w:space="0" w:color="auto"/>
            </w:tcBorders>
            <w:shd w:val="clear" w:color="000000" w:fill="366092"/>
            <w:textDirection w:val="btLr"/>
            <w:vAlign w:val="center"/>
            <w:hideMark/>
          </w:tcPr>
          <w:p w14:paraId="31DB0009" w14:textId="77777777" w:rsidR="00561905" w:rsidRPr="006B7A34" w:rsidRDefault="00561905" w:rsidP="002F7D1C">
            <w:pPr>
              <w:jc w:val="center"/>
              <w:rPr>
                <w:rFonts w:eastAsia="Times New Roman"/>
                <w:b/>
                <w:bCs/>
                <w:color w:val="FFFFFF"/>
                <w:sz w:val="20"/>
                <w:szCs w:val="20"/>
              </w:rPr>
            </w:pPr>
            <w:r w:rsidRPr="006B7A34">
              <w:rPr>
                <w:rFonts w:eastAsia="Times New Roman"/>
                <w:b/>
                <w:bCs/>
                <w:color w:val="FFFFFF"/>
                <w:sz w:val="20"/>
                <w:szCs w:val="20"/>
              </w:rPr>
              <w:t xml:space="preserve">JEFE DE FINANZAS </w:t>
            </w:r>
          </w:p>
        </w:tc>
      </w:tr>
      <w:tr w:rsidR="00561905" w:rsidRPr="006B7A34" w14:paraId="74BFC953" w14:textId="77777777" w:rsidTr="002F7D1C">
        <w:trPr>
          <w:trHeight w:val="779"/>
          <w:jc w:val="center"/>
        </w:trPr>
        <w:tc>
          <w:tcPr>
            <w:tcW w:w="847" w:type="dxa"/>
            <w:tcBorders>
              <w:top w:val="nil"/>
              <w:left w:val="nil"/>
              <w:bottom w:val="nil"/>
              <w:right w:val="nil"/>
            </w:tcBorders>
            <w:shd w:val="clear" w:color="auto" w:fill="auto"/>
            <w:noWrap/>
            <w:vAlign w:val="bottom"/>
            <w:hideMark/>
          </w:tcPr>
          <w:p w14:paraId="5B37F373" w14:textId="77777777" w:rsidR="00561905" w:rsidRPr="006B7A34" w:rsidRDefault="00561905" w:rsidP="002F7D1C">
            <w:pPr>
              <w:rPr>
                <w:rFonts w:eastAsia="Times New Roman" w:cs="Calibri"/>
                <w:color w:val="000000"/>
              </w:rPr>
            </w:pPr>
          </w:p>
        </w:tc>
        <w:tc>
          <w:tcPr>
            <w:tcW w:w="886" w:type="dxa"/>
            <w:tcBorders>
              <w:top w:val="nil"/>
              <w:left w:val="nil"/>
              <w:bottom w:val="nil"/>
              <w:right w:val="nil"/>
            </w:tcBorders>
            <w:shd w:val="clear" w:color="auto" w:fill="auto"/>
            <w:noWrap/>
            <w:vAlign w:val="bottom"/>
            <w:hideMark/>
          </w:tcPr>
          <w:p w14:paraId="0C837832"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2AA6BB7B"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597322B1"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3106C54E" w14:textId="77777777" w:rsidR="00561905" w:rsidRPr="006B7A34" w:rsidRDefault="00561905" w:rsidP="002F7D1C">
            <w:pPr>
              <w:rPr>
                <w:rFonts w:eastAsia="Times New Roman" w:cs="Calibri"/>
                <w:color w:val="000000"/>
              </w:rPr>
            </w:pPr>
          </w:p>
        </w:tc>
        <w:tc>
          <w:tcPr>
            <w:tcW w:w="1897" w:type="dxa"/>
            <w:tcBorders>
              <w:top w:val="nil"/>
              <w:left w:val="nil"/>
              <w:bottom w:val="nil"/>
              <w:right w:val="nil"/>
            </w:tcBorders>
            <w:shd w:val="clear" w:color="auto" w:fill="auto"/>
            <w:noWrap/>
            <w:vAlign w:val="bottom"/>
            <w:hideMark/>
          </w:tcPr>
          <w:p w14:paraId="6BCC157A"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auto"/>
              <w:right w:val="single" w:sz="4" w:space="0" w:color="auto"/>
            </w:tcBorders>
            <w:vAlign w:val="center"/>
            <w:hideMark/>
          </w:tcPr>
          <w:p w14:paraId="0F60E8DA" w14:textId="77777777" w:rsidR="00561905" w:rsidRPr="006B7A34" w:rsidRDefault="00561905" w:rsidP="002F7D1C">
            <w:pPr>
              <w:rPr>
                <w:rFonts w:eastAsia="Times New Roman"/>
                <w:b/>
                <w:bCs/>
                <w:color w:val="FFFFFF"/>
                <w:sz w:val="20"/>
                <w:szCs w:val="20"/>
              </w:rPr>
            </w:pPr>
          </w:p>
        </w:tc>
        <w:tc>
          <w:tcPr>
            <w:tcW w:w="270" w:type="dxa"/>
            <w:vMerge/>
            <w:tcBorders>
              <w:top w:val="single" w:sz="4" w:space="0" w:color="auto"/>
              <w:left w:val="single" w:sz="4" w:space="0" w:color="auto"/>
              <w:bottom w:val="single" w:sz="4" w:space="0" w:color="000000"/>
              <w:right w:val="single" w:sz="4" w:space="0" w:color="auto"/>
            </w:tcBorders>
            <w:vAlign w:val="center"/>
            <w:hideMark/>
          </w:tcPr>
          <w:p w14:paraId="13D1ACAB"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000000"/>
              <w:right w:val="single" w:sz="4" w:space="0" w:color="auto"/>
            </w:tcBorders>
            <w:vAlign w:val="center"/>
            <w:hideMark/>
          </w:tcPr>
          <w:p w14:paraId="6DD9DBCF" w14:textId="77777777" w:rsidR="00561905" w:rsidRPr="006B7A34" w:rsidRDefault="00561905" w:rsidP="002F7D1C">
            <w:pPr>
              <w:rPr>
                <w:rFonts w:eastAsia="Times New Roman"/>
                <w:b/>
                <w:bCs/>
                <w:color w:val="FFFFFF"/>
                <w:sz w:val="20"/>
                <w:szCs w:val="20"/>
              </w:rPr>
            </w:pPr>
          </w:p>
        </w:tc>
        <w:tc>
          <w:tcPr>
            <w:tcW w:w="270" w:type="dxa"/>
            <w:vMerge/>
            <w:tcBorders>
              <w:top w:val="single" w:sz="4" w:space="0" w:color="auto"/>
              <w:left w:val="single" w:sz="4" w:space="0" w:color="auto"/>
              <w:bottom w:val="single" w:sz="4" w:space="0" w:color="000000"/>
              <w:right w:val="single" w:sz="4" w:space="0" w:color="auto"/>
            </w:tcBorders>
            <w:vAlign w:val="center"/>
            <w:hideMark/>
          </w:tcPr>
          <w:p w14:paraId="59D27D2C"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auto"/>
              <w:right w:val="single" w:sz="4" w:space="0" w:color="auto"/>
            </w:tcBorders>
            <w:vAlign w:val="center"/>
            <w:hideMark/>
          </w:tcPr>
          <w:p w14:paraId="7B18ED41" w14:textId="77777777" w:rsidR="00561905" w:rsidRPr="006B7A34" w:rsidRDefault="00561905" w:rsidP="002F7D1C">
            <w:pPr>
              <w:rPr>
                <w:rFonts w:eastAsia="Times New Roman"/>
                <w:b/>
                <w:bCs/>
                <w:color w:val="FFFFFF"/>
                <w:sz w:val="20"/>
                <w:szCs w:val="20"/>
              </w:rPr>
            </w:pPr>
          </w:p>
        </w:tc>
        <w:tc>
          <w:tcPr>
            <w:tcW w:w="311" w:type="dxa"/>
            <w:vMerge/>
            <w:tcBorders>
              <w:top w:val="single" w:sz="4" w:space="0" w:color="auto"/>
              <w:left w:val="single" w:sz="4" w:space="0" w:color="auto"/>
              <w:bottom w:val="single" w:sz="4" w:space="0" w:color="000000"/>
              <w:right w:val="single" w:sz="4" w:space="0" w:color="auto"/>
            </w:tcBorders>
            <w:vAlign w:val="center"/>
            <w:hideMark/>
          </w:tcPr>
          <w:p w14:paraId="0652C284"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auto"/>
              <w:right w:val="single" w:sz="4" w:space="0" w:color="auto"/>
            </w:tcBorders>
            <w:vAlign w:val="center"/>
            <w:hideMark/>
          </w:tcPr>
          <w:p w14:paraId="2FFCE4A5" w14:textId="77777777" w:rsidR="00561905" w:rsidRPr="006B7A34" w:rsidRDefault="00561905" w:rsidP="002F7D1C">
            <w:pPr>
              <w:rPr>
                <w:rFonts w:eastAsia="Times New Roman"/>
                <w:b/>
                <w:bCs/>
                <w:color w:val="FFFFFF"/>
                <w:sz w:val="20"/>
                <w:szCs w:val="20"/>
              </w:rPr>
            </w:pPr>
          </w:p>
        </w:tc>
        <w:tc>
          <w:tcPr>
            <w:tcW w:w="239" w:type="dxa"/>
            <w:vMerge/>
            <w:tcBorders>
              <w:top w:val="single" w:sz="4" w:space="0" w:color="auto"/>
              <w:left w:val="single" w:sz="4" w:space="0" w:color="auto"/>
              <w:bottom w:val="single" w:sz="4" w:space="0" w:color="000000"/>
              <w:right w:val="single" w:sz="4" w:space="0" w:color="auto"/>
            </w:tcBorders>
            <w:vAlign w:val="center"/>
            <w:hideMark/>
          </w:tcPr>
          <w:p w14:paraId="13DC6B9B" w14:textId="77777777" w:rsidR="00561905" w:rsidRPr="006B7A34" w:rsidRDefault="00561905" w:rsidP="002F7D1C">
            <w:pPr>
              <w:rPr>
                <w:rFonts w:eastAsia="Times New Roman" w:cs="Calibri"/>
                <w:color w:val="000000"/>
              </w:rPr>
            </w:pPr>
          </w:p>
        </w:tc>
        <w:tc>
          <w:tcPr>
            <w:tcW w:w="836" w:type="dxa"/>
            <w:vMerge/>
            <w:tcBorders>
              <w:top w:val="single" w:sz="4" w:space="0" w:color="auto"/>
              <w:left w:val="single" w:sz="4" w:space="0" w:color="auto"/>
              <w:bottom w:val="single" w:sz="4" w:space="0" w:color="auto"/>
              <w:right w:val="single" w:sz="4" w:space="0" w:color="auto"/>
            </w:tcBorders>
            <w:vAlign w:val="center"/>
            <w:hideMark/>
          </w:tcPr>
          <w:p w14:paraId="0A18CEBC" w14:textId="77777777" w:rsidR="00561905" w:rsidRPr="006B7A34" w:rsidRDefault="00561905" w:rsidP="002F7D1C">
            <w:pPr>
              <w:rPr>
                <w:rFonts w:eastAsia="Times New Roman"/>
                <w:b/>
                <w:bCs/>
                <w:color w:val="FFFFFF"/>
                <w:sz w:val="20"/>
                <w:szCs w:val="20"/>
              </w:rPr>
            </w:pPr>
          </w:p>
        </w:tc>
      </w:tr>
      <w:tr w:rsidR="00561905" w:rsidRPr="006B7A34" w14:paraId="379ECF66" w14:textId="77777777" w:rsidTr="002F7D1C">
        <w:trPr>
          <w:trHeight w:val="472"/>
          <w:jc w:val="center"/>
        </w:trPr>
        <w:tc>
          <w:tcPr>
            <w:tcW w:w="847" w:type="dxa"/>
            <w:tcBorders>
              <w:top w:val="nil"/>
              <w:left w:val="nil"/>
              <w:bottom w:val="nil"/>
              <w:right w:val="nil"/>
            </w:tcBorders>
            <w:shd w:val="clear" w:color="auto" w:fill="auto"/>
            <w:noWrap/>
            <w:vAlign w:val="bottom"/>
            <w:hideMark/>
          </w:tcPr>
          <w:p w14:paraId="7C9B7CD8" w14:textId="77777777" w:rsidR="00561905" w:rsidRPr="006B7A34" w:rsidRDefault="00561905" w:rsidP="002F7D1C">
            <w:pPr>
              <w:rPr>
                <w:rFonts w:eastAsia="Times New Roman" w:cs="Calibri"/>
                <w:color w:val="000000"/>
              </w:rPr>
            </w:pPr>
          </w:p>
        </w:tc>
        <w:tc>
          <w:tcPr>
            <w:tcW w:w="886" w:type="dxa"/>
            <w:tcBorders>
              <w:top w:val="nil"/>
              <w:left w:val="nil"/>
              <w:bottom w:val="nil"/>
              <w:right w:val="nil"/>
            </w:tcBorders>
            <w:shd w:val="clear" w:color="auto" w:fill="auto"/>
            <w:noWrap/>
            <w:vAlign w:val="bottom"/>
            <w:hideMark/>
          </w:tcPr>
          <w:p w14:paraId="741168DF"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5AF11D55"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6EFF3C7D"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50C075DB" w14:textId="77777777" w:rsidR="00561905" w:rsidRPr="006B7A34" w:rsidRDefault="00561905" w:rsidP="002F7D1C">
            <w:pPr>
              <w:rPr>
                <w:rFonts w:eastAsia="Times New Roman" w:cs="Calibri"/>
                <w:color w:val="000000"/>
              </w:rPr>
            </w:pPr>
          </w:p>
        </w:tc>
        <w:tc>
          <w:tcPr>
            <w:tcW w:w="1897" w:type="dxa"/>
            <w:tcBorders>
              <w:top w:val="nil"/>
              <w:left w:val="nil"/>
              <w:bottom w:val="nil"/>
              <w:right w:val="nil"/>
            </w:tcBorders>
            <w:shd w:val="clear" w:color="auto" w:fill="auto"/>
            <w:noWrap/>
            <w:vAlign w:val="bottom"/>
            <w:hideMark/>
          </w:tcPr>
          <w:p w14:paraId="02762283"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auto"/>
              <w:right w:val="single" w:sz="4" w:space="0" w:color="auto"/>
            </w:tcBorders>
            <w:vAlign w:val="center"/>
            <w:hideMark/>
          </w:tcPr>
          <w:p w14:paraId="0916A7CD" w14:textId="77777777" w:rsidR="00561905" w:rsidRPr="006B7A34" w:rsidRDefault="00561905" w:rsidP="002F7D1C">
            <w:pPr>
              <w:rPr>
                <w:rFonts w:eastAsia="Times New Roman"/>
                <w:b/>
                <w:bCs/>
                <w:color w:val="FFFFFF"/>
                <w:sz w:val="20"/>
                <w:szCs w:val="20"/>
              </w:rPr>
            </w:pPr>
          </w:p>
        </w:tc>
        <w:tc>
          <w:tcPr>
            <w:tcW w:w="270" w:type="dxa"/>
            <w:vMerge/>
            <w:tcBorders>
              <w:top w:val="single" w:sz="4" w:space="0" w:color="auto"/>
              <w:left w:val="single" w:sz="4" w:space="0" w:color="auto"/>
              <w:bottom w:val="single" w:sz="4" w:space="0" w:color="000000"/>
              <w:right w:val="single" w:sz="4" w:space="0" w:color="auto"/>
            </w:tcBorders>
            <w:vAlign w:val="center"/>
            <w:hideMark/>
          </w:tcPr>
          <w:p w14:paraId="45301D65"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000000"/>
              <w:right w:val="single" w:sz="4" w:space="0" w:color="auto"/>
            </w:tcBorders>
            <w:vAlign w:val="center"/>
            <w:hideMark/>
          </w:tcPr>
          <w:p w14:paraId="61E485D2" w14:textId="77777777" w:rsidR="00561905" w:rsidRPr="006B7A34" w:rsidRDefault="00561905" w:rsidP="002F7D1C">
            <w:pPr>
              <w:rPr>
                <w:rFonts w:eastAsia="Times New Roman"/>
                <w:b/>
                <w:bCs/>
                <w:color w:val="FFFFFF"/>
                <w:sz w:val="20"/>
                <w:szCs w:val="20"/>
              </w:rPr>
            </w:pPr>
          </w:p>
        </w:tc>
        <w:tc>
          <w:tcPr>
            <w:tcW w:w="270" w:type="dxa"/>
            <w:vMerge/>
            <w:tcBorders>
              <w:top w:val="single" w:sz="4" w:space="0" w:color="auto"/>
              <w:left w:val="single" w:sz="4" w:space="0" w:color="auto"/>
              <w:bottom w:val="single" w:sz="4" w:space="0" w:color="000000"/>
              <w:right w:val="single" w:sz="4" w:space="0" w:color="auto"/>
            </w:tcBorders>
            <w:vAlign w:val="center"/>
            <w:hideMark/>
          </w:tcPr>
          <w:p w14:paraId="16EEA78D"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auto"/>
              <w:right w:val="single" w:sz="4" w:space="0" w:color="auto"/>
            </w:tcBorders>
            <w:vAlign w:val="center"/>
            <w:hideMark/>
          </w:tcPr>
          <w:p w14:paraId="5C9E9307" w14:textId="77777777" w:rsidR="00561905" w:rsidRPr="006B7A34" w:rsidRDefault="00561905" w:rsidP="002F7D1C">
            <w:pPr>
              <w:rPr>
                <w:rFonts w:eastAsia="Times New Roman"/>
                <w:b/>
                <w:bCs/>
                <w:color w:val="FFFFFF"/>
                <w:sz w:val="20"/>
                <w:szCs w:val="20"/>
              </w:rPr>
            </w:pPr>
          </w:p>
        </w:tc>
        <w:tc>
          <w:tcPr>
            <w:tcW w:w="311" w:type="dxa"/>
            <w:vMerge/>
            <w:tcBorders>
              <w:top w:val="single" w:sz="4" w:space="0" w:color="auto"/>
              <w:left w:val="single" w:sz="4" w:space="0" w:color="auto"/>
              <w:bottom w:val="single" w:sz="4" w:space="0" w:color="000000"/>
              <w:right w:val="single" w:sz="4" w:space="0" w:color="auto"/>
            </w:tcBorders>
            <w:vAlign w:val="center"/>
            <w:hideMark/>
          </w:tcPr>
          <w:p w14:paraId="4A7B6655"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auto"/>
              <w:right w:val="single" w:sz="4" w:space="0" w:color="auto"/>
            </w:tcBorders>
            <w:vAlign w:val="center"/>
            <w:hideMark/>
          </w:tcPr>
          <w:p w14:paraId="7B11AF34" w14:textId="77777777" w:rsidR="00561905" w:rsidRPr="006B7A34" w:rsidRDefault="00561905" w:rsidP="002F7D1C">
            <w:pPr>
              <w:rPr>
                <w:rFonts w:eastAsia="Times New Roman"/>
                <w:b/>
                <w:bCs/>
                <w:color w:val="FFFFFF"/>
                <w:sz w:val="20"/>
                <w:szCs w:val="20"/>
              </w:rPr>
            </w:pPr>
          </w:p>
        </w:tc>
        <w:tc>
          <w:tcPr>
            <w:tcW w:w="239" w:type="dxa"/>
            <w:vMerge/>
            <w:tcBorders>
              <w:top w:val="single" w:sz="4" w:space="0" w:color="auto"/>
              <w:left w:val="single" w:sz="4" w:space="0" w:color="auto"/>
              <w:bottom w:val="single" w:sz="4" w:space="0" w:color="000000"/>
              <w:right w:val="single" w:sz="4" w:space="0" w:color="auto"/>
            </w:tcBorders>
            <w:vAlign w:val="center"/>
            <w:hideMark/>
          </w:tcPr>
          <w:p w14:paraId="707B6668" w14:textId="77777777" w:rsidR="00561905" w:rsidRPr="006B7A34" w:rsidRDefault="00561905" w:rsidP="002F7D1C">
            <w:pPr>
              <w:rPr>
                <w:rFonts w:eastAsia="Times New Roman" w:cs="Calibri"/>
                <w:color w:val="000000"/>
              </w:rPr>
            </w:pPr>
          </w:p>
        </w:tc>
        <w:tc>
          <w:tcPr>
            <w:tcW w:w="836" w:type="dxa"/>
            <w:vMerge/>
            <w:tcBorders>
              <w:top w:val="single" w:sz="4" w:space="0" w:color="auto"/>
              <w:left w:val="single" w:sz="4" w:space="0" w:color="auto"/>
              <w:bottom w:val="single" w:sz="4" w:space="0" w:color="auto"/>
              <w:right w:val="single" w:sz="4" w:space="0" w:color="auto"/>
            </w:tcBorders>
            <w:vAlign w:val="center"/>
            <w:hideMark/>
          </w:tcPr>
          <w:p w14:paraId="4914A22F" w14:textId="77777777" w:rsidR="00561905" w:rsidRPr="006B7A34" w:rsidRDefault="00561905" w:rsidP="002F7D1C">
            <w:pPr>
              <w:rPr>
                <w:rFonts w:eastAsia="Times New Roman"/>
                <w:b/>
                <w:bCs/>
                <w:color w:val="FFFFFF"/>
                <w:sz w:val="20"/>
                <w:szCs w:val="20"/>
              </w:rPr>
            </w:pPr>
          </w:p>
        </w:tc>
      </w:tr>
      <w:tr w:rsidR="00561905" w:rsidRPr="006B7A34" w14:paraId="3588B590" w14:textId="77777777" w:rsidTr="002F7D1C">
        <w:trPr>
          <w:trHeight w:val="472"/>
          <w:jc w:val="center"/>
        </w:trPr>
        <w:tc>
          <w:tcPr>
            <w:tcW w:w="847" w:type="dxa"/>
            <w:tcBorders>
              <w:top w:val="nil"/>
              <w:left w:val="nil"/>
              <w:bottom w:val="nil"/>
              <w:right w:val="nil"/>
            </w:tcBorders>
            <w:shd w:val="clear" w:color="auto" w:fill="auto"/>
            <w:noWrap/>
            <w:vAlign w:val="bottom"/>
            <w:hideMark/>
          </w:tcPr>
          <w:p w14:paraId="62874C3A" w14:textId="77777777" w:rsidR="00561905" w:rsidRPr="006B7A34" w:rsidRDefault="00561905" w:rsidP="002F7D1C">
            <w:pPr>
              <w:rPr>
                <w:rFonts w:eastAsia="Times New Roman" w:cs="Calibri"/>
                <w:color w:val="000000"/>
              </w:rPr>
            </w:pPr>
          </w:p>
        </w:tc>
        <w:tc>
          <w:tcPr>
            <w:tcW w:w="886" w:type="dxa"/>
            <w:tcBorders>
              <w:top w:val="nil"/>
              <w:left w:val="nil"/>
              <w:bottom w:val="nil"/>
              <w:right w:val="nil"/>
            </w:tcBorders>
            <w:shd w:val="clear" w:color="auto" w:fill="auto"/>
            <w:noWrap/>
            <w:vAlign w:val="bottom"/>
            <w:hideMark/>
          </w:tcPr>
          <w:p w14:paraId="7B84348B"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19E0B2C8"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5C3766EA" w14:textId="77777777" w:rsidR="00561905" w:rsidRPr="006B7A34" w:rsidRDefault="00561905" w:rsidP="002F7D1C">
            <w:pPr>
              <w:rPr>
                <w:rFonts w:eastAsia="Times New Roman" w:cs="Calibri"/>
                <w:color w:val="000000"/>
              </w:rPr>
            </w:pPr>
          </w:p>
        </w:tc>
        <w:tc>
          <w:tcPr>
            <w:tcW w:w="887" w:type="dxa"/>
            <w:tcBorders>
              <w:top w:val="nil"/>
              <w:left w:val="nil"/>
              <w:bottom w:val="nil"/>
              <w:right w:val="nil"/>
            </w:tcBorders>
            <w:shd w:val="clear" w:color="auto" w:fill="auto"/>
            <w:noWrap/>
            <w:vAlign w:val="bottom"/>
            <w:hideMark/>
          </w:tcPr>
          <w:p w14:paraId="54740B0E" w14:textId="77777777" w:rsidR="00561905" w:rsidRPr="006B7A34" w:rsidRDefault="00561905" w:rsidP="002F7D1C">
            <w:pPr>
              <w:rPr>
                <w:rFonts w:eastAsia="Times New Roman" w:cs="Calibri"/>
                <w:color w:val="000000"/>
              </w:rPr>
            </w:pPr>
          </w:p>
        </w:tc>
        <w:tc>
          <w:tcPr>
            <w:tcW w:w="1897" w:type="dxa"/>
            <w:tcBorders>
              <w:top w:val="nil"/>
              <w:left w:val="nil"/>
              <w:bottom w:val="nil"/>
              <w:right w:val="nil"/>
            </w:tcBorders>
            <w:shd w:val="clear" w:color="auto" w:fill="auto"/>
            <w:noWrap/>
            <w:vAlign w:val="bottom"/>
            <w:hideMark/>
          </w:tcPr>
          <w:p w14:paraId="02D8EF15"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auto"/>
              <w:right w:val="single" w:sz="4" w:space="0" w:color="auto"/>
            </w:tcBorders>
            <w:vAlign w:val="center"/>
            <w:hideMark/>
          </w:tcPr>
          <w:p w14:paraId="5758A7AF" w14:textId="77777777" w:rsidR="00561905" w:rsidRPr="006B7A34" w:rsidRDefault="00561905" w:rsidP="002F7D1C">
            <w:pPr>
              <w:rPr>
                <w:rFonts w:eastAsia="Times New Roman"/>
                <w:b/>
                <w:bCs/>
                <w:color w:val="FFFFFF"/>
                <w:sz w:val="20"/>
                <w:szCs w:val="20"/>
              </w:rPr>
            </w:pPr>
          </w:p>
        </w:tc>
        <w:tc>
          <w:tcPr>
            <w:tcW w:w="270" w:type="dxa"/>
            <w:vMerge/>
            <w:tcBorders>
              <w:top w:val="single" w:sz="4" w:space="0" w:color="auto"/>
              <w:left w:val="single" w:sz="4" w:space="0" w:color="auto"/>
              <w:bottom w:val="single" w:sz="4" w:space="0" w:color="000000"/>
              <w:right w:val="single" w:sz="4" w:space="0" w:color="auto"/>
            </w:tcBorders>
            <w:vAlign w:val="center"/>
            <w:hideMark/>
          </w:tcPr>
          <w:p w14:paraId="7F25C11C"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000000"/>
              <w:right w:val="single" w:sz="4" w:space="0" w:color="auto"/>
            </w:tcBorders>
            <w:vAlign w:val="center"/>
            <w:hideMark/>
          </w:tcPr>
          <w:p w14:paraId="666E4C86" w14:textId="77777777" w:rsidR="00561905" w:rsidRPr="006B7A34" w:rsidRDefault="00561905" w:rsidP="002F7D1C">
            <w:pPr>
              <w:rPr>
                <w:rFonts w:eastAsia="Times New Roman"/>
                <w:b/>
                <w:bCs/>
                <w:color w:val="FFFFFF"/>
                <w:sz w:val="20"/>
                <w:szCs w:val="20"/>
              </w:rPr>
            </w:pPr>
          </w:p>
        </w:tc>
        <w:tc>
          <w:tcPr>
            <w:tcW w:w="270" w:type="dxa"/>
            <w:vMerge/>
            <w:tcBorders>
              <w:top w:val="single" w:sz="4" w:space="0" w:color="auto"/>
              <w:left w:val="single" w:sz="4" w:space="0" w:color="auto"/>
              <w:bottom w:val="single" w:sz="4" w:space="0" w:color="000000"/>
              <w:right w:val="single" w:sz="4" w:space="0" w:color="auto"/>
            </w:tcBorders>
            <w:vAlign w:val="center"/>
            <w:hideMark/>
          </w:tcPr>
          <w:p w14:paraId="307AAC8A"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auto"/>
              <w:right w:val="single" w:sz="4" w:space="0" w:color="auto"/>
            </w:tcBorders>
            <w:vAlign w:val="center"/>
            <w:hideMark/>
          </w:tcPr>
          <w:p w14:paraId="6D39E746" w14:textId="77777777" w:rsidR="00561905" w:rsidRPr="006B7A34" w:rsidRDefault="00561905" w:rsidP="002F7D1C">
            <w:pPr>
              <w:rPr>
                <w:rFonts w:eastAsia="Times New Roman"/>
                <w:b/>
                <w:bCs/>
                <w:color w:val="FFFFFF"/>
                <w:sz w:val="20"/>
                <w:szCs w:val="20"/>
              </w:rPr>
            </w:pPr>
          </w:p>
        </w:tc>
        <w:tc>
          <w:tcPr>
            <w:tcW w:w="311" w:type="dxa"/>
            <w:vMerge/>
            <w:tcBorders>
              <w:top w:val="single" w:sz="4" w:space="0" w:color="auto"/>
              <w:left w:val="single" w:sz="4" w:space="0" w:color="auto"/>
              <w:bottom w:val="single" w:sz="4" w:space="0" w:color="000000"/>
              <w:right w:val="single" w:sz="4" w:space="0" w:color="auto"/>
            </w:tcBorders>
            <w:vAlign w:val="center"/>
            <w:hideMark/>
          </w:tcPr>
          <w:p w14:paraId="616A4AA9" w14:textId="77777777" w:rsidR="00561905" w:rsidRPr="006B7A34" w:rsidRDefault="00561905" w:rsidP="002F7D1C">
            <w:pPr>
              <w:rPr>
                <w:rFonts w:eastAsia="Times New Roman" w:cs="Calibri"/>
                <w:color w:val="000000"/>
              </w:rPr>
            </w:pPr>
          </w:p>
        </w:tc>
        <w:tc>
          <w:tcPr>
            <w:tcW w:w="728" w:type="dxa"/>
            <w:vMerge/>
            <w:tcBorders>
              <w:top w:val="single" w:sz="4" w:space="0" w:color="auto"/>
              <w:left w:val="single" w:sz="4" w:space="0" w:color="auto"/>
              <w:bottom w:val="single" w:sz="4" w:space="0" w:color="auto"/>
              <w:right w:val="single" w:sz="4" w:space="0" w:color="auto"/>
            </w:tcBorders>
            <w:vAlign w:val="center"/>
            <w:hideMark/>
          </w:tcPr>
          <w:p w14:paraId="45BF1454" w14:textId="77777777" w:rsidR="00561905" w:rsidRPr="006B7A34" w:rsidRDefault="00561905" w:rsidP="002F7D1C">
            <w:pPr>
              <w:rPr>
                <w:rFonts w:eastAsia="Times New Roman"/>
                <w:b/>
                <w:bCs/>
                <w:color w:val="FFFFFF"/>
                <w:sz w:val="20"/>
                <w:szCs w:val="20"/>
              </w:rPr>
            </w:pPr>
          </w:p>
        </w:tc>
        <w:tc>
          <w:tcPr>
            <w:tcW w:w="239" w:type="dxa"/>
            <w:vMerge/>
            <w:tcBorders>
              <w:top w:val="single" w:sz="4" w:space="0" w:color="auto"/>
              <w:left w:val="single" w:sz="4" w:space="0" w:color="auto"/>
              <w:bottom w:val="single" w:sz="4" w:space="0" w:color="000000"/>
              <w:right w:val="single" w:sz="4" w:space="0" w:color="auto"/>
            </w:tcBorders>
            <w:vAlign w:val="center"/>
            <w:hideMark/>
          </w:tcPr>
          <w:p w14:paraId="4E7BB9AD" w14:textId="77777777" w:rsidR="00561905" w:rsidRPr="006B7A34" w:rsidRDefault="00561905" w:rsidP="002F7D1C">
            <w:pPr>
              <w:rPr>
                <w:rFonts w:eastAsia="Times New Roman" w:cs="Calibri"/>
                <w:color w:val="000000"/>
              </w:rPr>
            </w:pPr>
          </w:p>
        </w:tc>
        <w:tc>
          <w:tcPr>
            <w:tcW w:w="836" w:type="dxa"/>
            <w:vMerge/>
            <w:tcBorders>
              <w:top w:val="single" w:sz="4" w:space="0" w:color="auto"/>
              <w:left w:val="single" w:sz="4" w:space="0" w:color="auto"/>
              <w:bottom w:val="single" w:sz="4" w:space="0" w:color="auto"/>
              <w:right w:val="single" w:sz="4" w:space="0" w:color="auto"/>
            </w:tcBorders>
            <w:vAlign w:val="center"/>
            <w:hideMark/>
          </w:tcPr>
          <w:p w14:paraId="7B8EEF8C" w14:textId="77777777" w:rsidR="00561905" w:rsidRPr="006B7A34" w:rsidRDefault="00561905" w:rsidP="002F7D1C">
            <w:pPr>
              <w:rPr>
                <w:rFonts w:eastAsia="Times New Roman"/>
                <w:b/>
                <w:bCs/>
                <w:color w:val="FFFFFF"/>
                <w:sz w:val="20"/>
                <w:szCs w:val="20"/>
              </w:rPr>
            </w:pPr>
          </w:p>
        </w:tc>
      </w:tr>
      <w:tr w:rsidR="00561905" w:rsidRPr="006B7A34" w14:paraId="61FC67E3" w14:textId="77777777" w:rsidTr="002F7D1C">
        <w:trPr>
          <w:trHeight w:val="496"/>
          <w:jc w:val="center"/>
        </w:trPr>
        <w:tc>
          <w:tcPr>
            <w:tcW w:w="847"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58AA17C6" w14:textId="77777777" w:rsidR="00561905" w:rsidRPr="006B7A34" w:rsidRDefault="00561905" w:rsidP="002F7D1C">
            <w:pPr>
              <w:rPr>
                <w:rFonts w:eastAsia="Times New Roman" w:cs="Calibri"/>
                <w:color w:val="000000"/>
              </w:rPr>
            </w:pPr>
            <w:r w:rsidRPr="006B7A34">
              <w:rPr>
                <w:rFonts w:eastAsia="Times New Roman" w:cs="Calibri"/>
                <w:color w:val="000000"/>
              </w:rPr>
              <w:t>NRO</w:t>
            </w:r>
          </w:p>
        </w:tc>
        <w:tc>
          <w:tcPr>
            <w:tcW w:w="5443" w:type="dxa"/>
            <w:gridSpan w:val="5"/>
            <w:tcBorders>
              <w:top w:val="single" w:sz="4" w:space="0" w:color="auto"/>
              <w:left w:val="nil"/>
              <w:bottom w:val="single" w:sz="4" w:space="0" w:color="auto"/>
              <w:right w:val="single" w:sz="4" w:space="0" w:color="auto"/>
            </w:tcBorders>
            <w:shd w:val="clear" w:color="000000" w:fill="366092"/>
            <w:noWrap/>
            <w:hideMark/>
          </w:tcPr>
          <w:p w14:paraId="105EE531" w14:textId="77777777" w:rsidR="00561905" w:rsidRPr="006B7A34" w:rsidRDefault="00561905" w:rsidP="002F7D1C">
            <w:pPr>
              <w:jc w:val="center"/>
              <w:rPr>
                <w:rFonts w:eastAsia="Times New Roman" w:cs="Calibri"/>
                <w:color w:val="FFFFFF"/>
              </w:rPr>
            </w:pPr>
            <w:r w:rsidRPr="006B7A34">
              <w:rPr>
                <w:rFonts w:eastAsia="Times New Roman" w:cs="Calibri"/>
                <w:color w:val="FFFFFF"/>
              </w:rPr>
              <w:t>PLANIFICACIÓN</w:t>
            </w:r>
          </w:p>
        </w:tc>
        <w:tc>
          <w:tcPr>
            <w:tcW w:w="728" w:type="dxa"/>
            <w:tcBorders>
              <w:top w:val="nil"/>
              <w:left w:val="nil"/>
              <w:bottom w:val="single" w:sz="4" w:space="0" w:color="auto"/>
              <w:right w:val="single" w:sz="4" w:space="0" w:color="auto"/>
            </w:tcBorders>
            <w:shd w:val="clear" w:color="000000" w:fill="366092"/>
            <w:noWrap/>
            <w:vAlign w:val="bottom"/>
            <w:hideMark/>
          </w:tcPr>
          <w:p w14:paraId="238B4F9C" w14:textId="77777777" w:rsidR="00561905" w:rsidRPr="006B7A34" w:rsidRDefault="00561905" w:rsidP="002F7D1C">
            <w:pPr>
              <w:jc w:val="cente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3279E01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0897036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246AB54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2CBA22D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000000" w:fill="366092"/>
            <w:noWrap/>
            <w:vAlign w:val="bottom"/>
            <w:hideMark/>
          </w:tcPr>
          <w:p w14:paraId="7BD8549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3532430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000000" w:fill="366092"/>
            <w:noWrap/>
            <w:vAlign w:val="bottom"/>
            <w:hideMark/>
          </w:tcPr>
          <w:p w14:paraId="64424E7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000000" w:fill="366092"/>
            <w:noWrap/>
            <w:vAlign w:val="bottom"/>
            <w:hideMark/>
          </w:tcPr>
          <w:p w14:paraId="5EC90CC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5D10D4B1" w14:textId="77777777" w:rsidTr="002F7D1C">
        <w:trPr>
          <w:trHeight w:val="1016"/>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B2A6CBF" w14:textId="77777777" w:rsidR="00561905" w:rsidRPr="006B7A34" w:rsidRDefault="00561905" w:rsidP="002F7D1C">
            <w:pPr>
              <w:jc w:val="right"/>
              <w:rPr>
                <w:rFonts w:eastAsia="Times New Roman" w:cs="Calibri"/>
                <w:color w:val="000000"/>
              </w:rPr>
            </w:pPr>
            <w:r w:rsidRPr="006B7A34">
              <w:rPr>
                <w:rFonts w:eastAsia="Times New Roman" w:cs="Calibri"/>
                <w:color w:val="000000"/>
              </w:rPr>
              <w:t>1</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159AA9D7" w14:textId="77777777" w:rsidR="00561905" w:rsidRPr="006B7A34" w:rsidRDefault="00561905" w:rsidP="002F7D1C">
            <w:pPr>
              <w:rPr>
                <w:rFonts w:eastAsia="Times New Roman" w:cs="Calibri"/>
                <w:color w:val="000000"/>
              </w:rPr>
            </w:pPr>
            <w:r w:rsidRPr="006B7A34">
              <w:rPr>
                <w:rFonts w:eastAsia="Times New Roman" w:cs="Calibri"/>
                <w:color w:val="000000"/>
              </w:rPr>
              <w:t>Participa efectivamente en la programación de las vacaciones y horario de todo su personal según el volumen de trabajo pronosticado</w:t>
            </w:r>
          </w:p>
        </w:tc>
        <w:tc>
          <w:tcPr>
            <w:tcW w:w="728" w:type="dxa"/>
            <w:tcBorders>
              <w:top w:val="nil"/>
              <w:left w:val="nil"/>
              <w:bottom w:val="single" w:sz="4" w:space="0" w:color="auto"/>
              <w:right w:val="single" w:sz="4" w:space="0" w:color="auto"/>
            </w:tcBorders>
            <w:shd w:val="clear" w:color="auto" w:fill="auto"/>
            <w:noWrap/>
            <w:vAlign w:val="bottom"/>
            <w:hideMark/>
          </w:tcPr>
          <w:p w14:paraId="6972576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628FCA0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414676E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474CB8F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656099E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45FDC36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33F44D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1D413CA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6ABFD9B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358ADAEF" w14:textId="77777777" w:rsidTr="002F7D1C">
        <w:trPr>
          <w:trHeight w:val="557"/>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9BC6A82" w14:textId="77777777" w:rsidR="00561905" w:rsidRPr="006B7A34" w:rsidRDefault="00561905" w:rsidP="002F7D1C">
            <w:pPr>
              <w:jc w:val="right"/>
              <w:rPr>
                <w:rFonts w:eastAsia="Times New Roman" w:cs="Calibri"/>
                <w:color w:val="000000"/>
              </w:rPr>
            </w:pPr>
            <w:r w:rsidRPr="006B7A34">
              <w:rPr>
                <w:rFonts w:eastAsia="Times New Roman" w:cs="Calibri"/>
                <w:color w:val="000000"/>
              </w:rPr>
              <w:t>2</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7C4EDFC1" w14:textId="77777777" w:rsidR="00561905" w:rsidRPr="006B7A34" w:rsidRDefault="00561905" w:rsidP="002F7D1C">
            <w:pPr>
              <w:rPr>
                <w:rFonts w:eastAsia="Times New Roman" w:cs="Calibri"/>
                <w:color w:val="000000"/>
              </w:rPr>
            </w:pPr>
            <w:r w:rsidRPr="006B7A34">
              <w:rPr>
                <w:rFonts w:eastAsia="Times New Roman" w:cs="Calibri"/>
                <w:color w:val="000000"/>
              </w:rPr>
              <w:t>Establece las metas de forma puntual y adecuada a cada miembro de su personal</w:t>
            </w:r>
          </w:p>
        </w:tc>
        <w:tc>
          <w:tcPr>
            <w:tcW w:w="728" w:type="dxa"/>
            <w:tcBorders>
              <w:top w:val="nil"/>
              <w:left w:val="nil"/>
              <w:bottom w:val="single" w:sz="4" w:space="0" w:color="auto"/>
              <w:right w:val="single" w:sz="4" w:space="0" w:color="auto"/>
            </w:tcBorders>
            <w:shd w:val="clear" w:color="auto" w:fill="auto"/>
            <w:noWrap/>
            <w:vAlign w:val="bottom"/>
            <w:hideMark/>
          </w:tcPr>
          <w:p w14:paraId="78EAE9D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6719F1B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6959CE4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354B050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1A0CE73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7C0DE9C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CCDC91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3DA741F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549A10F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4D40B391" w14:textId="77777777" w:rsidTr="002F7D1C">
        <w:trPr>
          <w:trHeight w:val="496"/>
          <w:jc w:val="center"/>
        </w:trPr>
        <w:tc>
          <w:tcPr>
            <w:tcW w:w="847" w:type="dxa"/>
            <w:tcBorders>
              <w:top w:val="nil"/>
              <w:left w:val="single" w:sz="4" w:space="0" w:color="auto"/>
              <w:bottom w:val="single" w:sz="4" w:space="0" w:color="auto"/>
              <w:right w:val="single" w:sz="4" w:space="0" w:color="auto"/>
            </w:tcBorders>
            <w:shd w:val="clear" w:color="000000" w:fill="366092"/>
            <w:noWrap/>
            <w:vAlign w:val="bottom"/>
            <w:hideMark/>
          </w:tcPr>
          <w:p w14:paraId="2AFDC39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5443" w:type="dxa"/>
            <w:gridSpan w:val="5"/>
            <w:tcBorders>
              <w:top w:val="single" w:sz="4" w:space="0" w:color="auto"/>
              <w:left w:val="nil"/>
              <w:bottom w:val="single" w:sz="4" w:space="0" w:color="auto"/>
              <w:right w:val="single" w:sz="4" w:space="0" w:color="auto"/>
            </w:tcBorders>
            <w:shd w:val="clear" w:color="000000" w:fill="366092"/>
            <w:hideMark/>
          </w:tcPr>
          <w:p w14:paraId="644442C0" w14:textId="77777777" w:rsidR="00561905" w:rsidRPr="006B7A34" w:rsidRDefault="00561905" w:rsidP="002F7D1C">
            <w:pPr>
              <w:jc w:val="center"/>
              <w:rPr>
                <w:rFonts w:eastAsia="Times New Roman" w:cs="Calibri"/>
                <w:color w:val="FFFFFF"/>
              </w:rPr>
            </w:pPr>
            <w:r w:rsidRPr="006B7A34">
              <w:rPr>
                <w:rFonts w:eastAsia="Times New Roman" w:cs="Calibri"/>
                <w:color w:val="FFFFFF"/>
              </w:rPr>
              <w:t>ORGANIZACIÓN</w:t>
            </w:r>
          </w:p>
        </w:tc>
        <w:tc>
          <w:tcPr>
            <w:tcW w:w="728" w:type="dxa"/>
            <w:tcBorders>
              <w:top w:val="nil"/>
              <w:left w:val="nil"/>
              <w:bottom w:val="single" w:sz="4" w:space="0" w:color="auto"/>
              <w:right w:val="single" w:sz="4" w:space="0" w:color="auto"/>
            </w:tcBorders>
            <w:shd w:val="clear" w:color="000000" w:fill="366092"/>
            <w:noWrap/>
            <w:vAlign w:val="bottom"/>
            <w:hideMark/>
          </w:tcPr>
          <w:p w14:paraId="29C1BEF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08C866F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0B2406E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002888B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2E12411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000000" w:fill="366092"/>
            <w:noWrap/>
            <w:vAlign w:val="bottom"/>
            <w:hideMark/>
          </w:tcPr>
          <w:p w14:paraId="0D58741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156B537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000000" w:fill="366092"/>
            <w:noWrap/>
            <w:vAlign w:val="bottom"/>
            <w:hideMark/>
          </w:tcPr>
          <w:p w14:paraId="516D579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000000" w:fill="366092"/>
            <w:noWrap/>
            <w:vAlign w:val="bottom"/>
            <w:hideMark/>
          </w:tcPr>
          <w:p w14:paraId="6AC61C8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6DA1EABB" w14:textId="77777777" w:rsidTr="002F7D1C">
        <w:trPr>
          <w:trHeight w:val="1156"/>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35A3C2" w14:textId="77777777" w:rsidR="00561905" w:rsidRPr="006B7A34" w:rsidRDefault="00561905" w:rsidP="002F7D1C">
            <w:pPr>
              <w:jc w:val="right"/>
              <w:rPr>
                <w:rFonts w:eastAsia="Times New Roman" w:cs="Calibri"/>
                <w:color w:val="000000"/>
              </w:rPr>
            </w:pPr>
            <w:r w:rsidRPr="006B7A34">
              <w:rPr>
                <w:rFonts w:eastAsia="Times New Roman" w:cs="Calibri"/>
                <w:color w:val="000000"/>
              </w:rPr>
              <w:t>3</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12D81A67" w14:textId="77777777" w:rsidR="00561905" w:rsidRPr="006B7A34" w:rsidRDefault="00561905" w:rsidP="002F7D1C">
            <w:pPr>
              <w:rPr>
                <w:rFonts w:eastAsia="Times New Roman" w:cs="Calibri"/>
                <w:color w:val="000000"/>
              </w:rPr>
            </w:pPr>
            <w:r w:rsidRPr="006B7A34">
              <w:rPr>
                <w:rFonts w:eastAsia="Times New Roman" w:cs="Calibri"/>
                <w:color w:val="000000"/>
              </w:rPr>
              <w:t>Capacidad para lograr que el sector a su área trabaje con el máximo de eficiencia global haciendo un uso racional de los recursos asignados, en función de los planes, especificaciones y requerimientos</w:t>
            </w:r>
          </w:p>
        </w:tc>
        <w:tc>
          <w:tcPr>
            <w:tcW w:w="728" w:type="dxa"/>
            <w:tcBorders>
              <w:top w:val="nil"/>
              <w:left w:val="nil"/>
              <w:bottom w:val="single" w:sz="4" w:space="0" w:color="auto"/>
              <w:right w:val="single" w:sz="4" w:space="0" w:color="auto"/>
            </w:tcBorders>
            <w:shd w:val="clear" w:color="auto" w:fill="auto"/>
            <w:noWrap/>
            <w:vAlign w:val="bottom"/>
            <w:hideMark/>
          </w:tcPr>
          <w:p w14:paraId="07799B7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5F4EDB7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6F46EC0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0EDA9DE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73E9092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4E0FF8C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5C7B05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68C5402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723B726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42B14F3D" w14:textId="77777777" w:rsidTr="002F7D1C">
        <w:trPr>
          <w:trHeight w:val="496"/>
          <w:jc w:val="center"/>
        </w:trPr>
        <w:tc>
          <w:tcPr>
            <w:tcW w:w="847" w:type="dxa"/>
            <w:tcBorders>
              <w:top w:val="nil"/>
              <w:left w:val="single" w:sz="4" w:space="0" w:color="auto"/>
              <w:bottom w:val="single" w:sz="4" w:space="0" w:color="auto"/>
              <w:right w:val="single" w:sz="4" w:space="0" w:color="auto"/>
            </w:tcBorders>
            <w:shd w:val="clear" w:color="000000" w:fill="366092"/>
            <w:noWrap/>
            <w:vAlign w:val="bottom"/>
            <w:hideMark/>
          </w:tcPr>
          <w:p w14:paraId="77B7030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5443" w:type="dxa"/>
            <w:gridSpan w:val="5"/>
            <w:tcBorders>
              <w:top w:val="single" w:sz="4" w:space="0" w:color="auto"/>
              <w:left w:val="nil"/>
              <w:bottom w:val="single" w:sz="4" w:space="0" w:color="auto"/>
              <w:right w:val="single" w:sz="4" w:space="0" w:color="auto"/>
            </w:tcBorders>
            <w:shd w:val="clear" w:color="000000" w:fill="366092"/>
            <w:hideMark/>
          </w:tcPr>
          <w:p w14:paraId="42FC8142" w14:textId="77777777" w:rsidR="00561905" w:rsidRPr="006B7A34" w:rsidRDefault="00561905" w:rsidP="002F7D1C">
            <w:pPr>
              <w:jc w:val="center"/>
              <w:rPr>
                <w:rFonts w:eastAsia="Times New Roman" w:cs="Calibri"/>
                <w:color w:val="FFFFFF"/>
              </w:rPr>
            </w:pPr>
            <w:r w:rsidRPr="006B7A34">
              <w:rPr>
                <w:rFonts w:eastAsia="Times New Roman" w:cs="Calibri"/>
                <w:color w:val="FFFFFF"/>
              </w:rPr>
              <w:t>LIDERAZGO Y MOTIVACIÓN</w:t>
            </w:r>
          </w:p>
        </w:tc>
        <w:tc>
          <w:tcPr>
            <w:tcW w:w="728" w:type="dxa"/>
            <w:tcBorders>
              <w:top w:val="nil"/>
              <w:left w:val="nil"/>
              <w:bottom w:val="single" w:sz="4" w:space="0" w:color="auto"/>
              <w:right w:val="single" w:sz="4" w:space="0" w:color="auto"/>
            </w:tcBorders>
            <w:shd w:val="clear" w:color="000000" w:fill="366092"/>
            <w:noWrap/>
            <w:vAlign w:val="bottom"/>
            <w:hideMark/>
          </w:tcPr>
          <w:p w14:paraId="6BF786B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11F8B84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0DC18D6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555B531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2B8F273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000000" w:fill="366092"/>
            <w:noWrap/>
            <w:vAlign w:val="bottom"/>
            <w:hideMark/>
          </w:tcPr>
          <w:p w14:paraId="2DE059F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12E87C0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000000" w:fill="366092"/>
            <w:noWrap/>
            <w:vAlign w:val="bottom"/>
            <w:hideMark/>
          </w:tcPr>
          <w:p w14:paraId="7BE9DDF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000000" w:fill="366092"/>
            <w:noWrap/>
            <w:vAlign w:val="bottom"/>
            <w:hideMark/>
          </w:tcPr>
          <w:p w14:paraId="55F5685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000A827C" w14:textId="77777777" w:rsidTr="002F7D1C">
        <w:trPr>
          <w:trHeight w:val="303"/>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739AB62" w14:textId="77777777" w:rsidR="00561905" w:rsidRPr="006B7A34" w:rsidRDefault="00561905" w:rsidP="002F7D1C">
            <w:pPr>
              <w:jc w:val="right"/>
              <w:rPr>
                <w:rFonts w:eastAsia="Times New Roman" w:cs="Calibri"/>
                <w:color w:val="000000"/>
              </w:rPr>
            </w:pPr>
            <w:r w:rsidRPr="006B7A34">
              <w:rPr>
                <w:rFonts w:eastAsia="Times New Roman" w:cs="Calibri"/>
                <w:color w:val="000000"/>
              </w:rPr>
              <w:t>4</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6A70885E" w14:textId="77777777" w:rsidR="00561905" w:rsidRPr="006B7A34" w:rsidRDefault="00561905" w:rsidP="002F7D1C">
            <w:pPr>
              <w:rPr>
                <w:rFonts w:eastAsia="Times New Roman" w:cs="Calibri"/>
                <w:color w:val="000000"/>
              </w:rPr>
            </w:pPr>
            <w:r w:rsidRPr="006B7A34">
              <w:rPr>
                <w:rFonts w:eastAsia="Times New Roman" w:cs="Calibri"/>
                <w:color w:val="000000"/>
              </w:rPr>
              <w:t>Es ejemplo de integridad moral y servicio</w:t>
            </w:r>
          </w:p>
        </w:tc>
        <w:tc>
          <w:tcPr>
            <w:tcW w:w="728" w:type="dxa"/>
            <w:tcBorders>
              <w:top w:val="nil"/>
              <w:left w:val="nil"/>
              <w:bottom w:val="single" w:sz="4" w:space="0" w:color="auto"/>
              <w:right w:val="single" w:sz="4" w:space="0" w:color="auto"/>
            </w:tcBorders>
            <w:shd w:val="clear" w:color="auto" w:fill="auto"/>
            <w:noWrap/>
            <w:vAlign w:val="bottom"/>
            <w:hideMark/>
          </w:tcPr>
          <w:p w14:paraId="7A2C801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183A316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B85B71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23CE17E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4776F8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64FF596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31499F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38631CE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4D59908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313387BC" w14:textId="77777777" w:rsidTr="002F7D1C">
        <w:trPr>
          <w:trHeight w:val="267"/>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3C70B1" w14:textId="77777777" w:rsidR="00561905" w:rsidRPr="006B7A34" w:rsidRDefault="00561905" w:rsidP="002F7D1C">
            <w:pPr>
              <w:jc w:val="right"/>
              <w:rPr>
                <w:rFonts w:eastAsia="Times New Roman" w:cs="Calibri"/>
                <w:color w:val="000000"/>
              </w:rPr>
            </w:pPr>
            <w:r w:rsidRPr="006B7A34">
              <w:rPr>
                <w:rFonts w:eastAsia="Times New Roman" w:cs="Calibri"/>
                <w:color w:val="000000"/>
              </w:rPr>
              <w:t>5</w:t>
            </w:r>
          </w:p>
        </w:tc>
        <w:tc>
          <w:tcPr>
            <w:tcW w:w="5443" w:type="dxa"/>
            <w:gridSpan w:val="5"/>
            <w:tcBorders>
              <w:top w:val="single" w:sz="4" w:space="0" w:color="auto"/>
              <w:left w:val="nil"/>
              <w:bottom w:val="single" w:sz="4" w:space="0" w:color="auto"/>
              <w:right w:val="single" w:sz="4" w:space="0" w:color="auto"/>
            </w:tcBorders>
            <w:shd w:val="clear" w:color="auto" w:fill="auto"/>
            <w:noWrap/>
            <w:hideMark/>
          </w:tcPr>
          <w:p w14:paraId="5FBBFF22" w14:textId="77777777" w:rsidR="00561905" w:rsidRPr="006B7A34" w:rsidRDefault="00561905" w:rsidP="002F7D1C">
            <w:pPr>
              <w:rPr>
                <w:rFonts w:eastAsia="Times New Roman" w:cs="Calibri"/>
                <w:color w:val="000000"/>
              </w:rPr>
            </w:pPr>
            <w:r w:rsidRPr="006B7A34">
              <w:rPr>
                <w:rFonts w:eastAsia="Times New Roman" w:cs="Calibri"/>
                <w:color w:val="000000"/>
              </w:rPr>
              <w:t>Se ha recibido quejas con respecto a las relaciones con él</w:t>
            </w:r>
          </w:p>
        </w:tc>
        <w:tc>
          <w:tcPr>
            <w:tcW w:w="728" w:type="dxa"/>
            <w:tcBorders>
              <w:top w:val="nil"/>
              <w:left w:val="nil"/>
              <w:bottom w:val="single" w:sz="4" w:space="0" w:color="auto"/>
              <w:right w:val="single" w:sz="4" w:space="0" w:color="auto"/>
            </w:tcBorders>
            <w:shd w:val="clear" w:color="auto" w:fill="auto"/>
            <w:noWrap/>
            <w:vAlign w:val="bottom"/>
            <w:hideMark/>
          </w:tcPr>
          <w:p w14:paraId="4A3791B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50DF106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1885D66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617E043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A751FB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3A4F09A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532E2E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0C3876F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6D38A58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74016754" w14:textId="77777777" w:rsidTr="002F7D1C">
        <w:trPr>
          <w:trHeight w:val="562"/>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0EB00A7" w14:textId="77777777" w:rsidR="00561905" w:rsidRPr="006B7A34" w:rsidRDefault="00561905" w:rsidP="002F7D1C">
            <w:pPr>
              <w:jc w:val="right"/>
              <w:rPr>
                <w:rFonts w:eastAsia="Times New Roman" w:cs="Calibri"/>
                <w:color w:val="000000"/>
              </w:rPr>
            </w:pPr>
            <w:r w:rsidRPr="006B7A34">
              <w:rPr>
                <w:rFonts w:eastAsia="Times New Roman" w:cs="Calibri"/>
                <w:color w:val="000000"/>
              </w:rPr>
              <w:t>6</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7284D9D6" w14:textId="77777777" w:rsidR="00561905" w:rsidRPr="006B7A34" w:rsidRDefault="00561905" w:rsidP="002F7D1C">
            <w:pPr>
              <w:rPr>
                <w:rFonts w:eastAsia="Times New Roman" w:cs="Calibri"/>
                <w:color w:val="000000"/>
              </w:rPr>
            </w:pPr>
            <w:r w:rsidRPr="006B7A34">
              <w:rPr>
                <w:rFonts w:eastAsia="Times New Roman" w:cs="Calibri"/>
                <w:color w:val="000000"/>
              </w:rPr>
              <w:t>Demuestra capacidad creativa para mejorar los sistemas existentes</w:t>
            </w:r>
          </w:p>
        </w:tc>
        <w:tc>
          <w:tcPr>
            <w:tcW w:w="728" w:type="dxa"/>
            <w:tcBorders>
              <w:top w:val="nil"/>
              <w:left w:val="nil"/>
              <w:bottom w:val="single" w:sz="4" w:space="0" w:color="auto"/>
              <w:right w:val="single" w:sz="4" w:space="0" w:color="auto"/>
            </w:tcBorders>
            <w:shd w:val="clear" w:color="auto" w:fill="auto"/>
            <w:noWrap/>
            <w:vAlign w:val="bottom"/>
            <w:hideMark/>
          </w:tcPr>
          <w:p w14:paraId="6DA5D86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0E6BFCC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FCC2C0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36C250C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7A0BCC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4C76EEC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9B2B23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276AC53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461D7AE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2077D07A" w14:textId="77777777" w:rsidTr="002F7D1C">
        <w:trPr>
          <w:trHeight w:val="800"/>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E5F92C" w14:textId="77777777" w:rsidR="00561905" w:rsidRPr="006B7A34" w:rsidRDefault="00561905" w:rsidP="002F7D1C">
            <w:pPr>
              <w:jc w:val="right"/>
              <w:rPr>
                <w:rFonts w:eastAsia="Times New Roman" w:cs="Calibri"/>
                <w:color w:val="000000"/>
              </w:rPr>
            </w:pPr>
            <w:r w:rsidRPr="006B7A34">
              <w:rPr>
                <w:rFonts w:eastAsia="Times New Roman" w:cs="Calibri"/>
                <w:color w:val="000000"/>
              </w:rPr>
              <w:t>7</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35951056" w14:textId="77777777" w:rsidR="00561905" w:rsidRPr="006B7A34" w:rsidRDefault="00561905" w:rsidP="002F7D1C">
            <w:pPr>
              <w:rPr>
                <w:rFonts w:eastAsia="Times New Roman" w:cs="Calibri"/>
                <w:color w:val="000000"/>
              </w:rPr>
            </w:pPr>
            <w:r w:rsidRPr="006B7A34">
              <w:rPr>
                <w:rFonts w:eastAsia="Times New Roman" w:cs="Calibri"/>
                <w:color w:val="000000"/>
              </w:rPr>
              <w:t>Motiva persistentemente a su personal en cuanto a las proyecciones continuas que desarrolla la empresa para su mayor provecho</w:t>
            </w:r>
          </w:p>
        </w:tc>
        <w:tc>
          <w:tcPr>
            <w:tcW w:w="728" w:type="dxa"/>
            <w:tcBorders>
              <w:top w:val="nil"/>
              <w:left w:val="nil"/>
              <w:bottom w:val="single" w:sz="4" w:space="0" w:color="auto"/>
              <w:right w:val="single" w:sz="4" w:space="0" w:color="auto"/>
            </w:tcBorders>
            <w:shd w:val="clear" w:color="auto" w:fill="auto"/>
            <w:noWrap/>
            <w:vAlign w:val="bottom"/>
            <w:hideMark/>
          </w:tcPr>
          <w:p w14:paraId="32A076C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50F896D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6BBF8FF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2F02089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7C103C0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15DBDB1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2E70053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1A84503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6105396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64243496" w14:textId="77777777" w:rsidTr="002F7D1C">
        <w:trPr>
          <w:trHeight w:val="601"/>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85AAAB" w14:textId="77777777" w:rsidR="00561905" w:rsidRPr="006B7A34" w:rsidRDefault="00561905" w:rsidP="002F7D1C">
            <w:pPr>
              <w:jc w:val="right"/>
              <w:rPr>
                <w:rFonts w:eastAsia="Times New Roman" w:cs="Calibri"/>
                <w:color w:val="000000"/>
              </w:rPr>
            </w:pPr>
            <w:r w:rsidRPr="006B7A34">
              <w:rPr>
                <w:rFonts w:eastAsia="Times New Roman" w:cs="Calibri"/>
                <w:color w:val="000000"/>
              </w:rPr>
              <w:t>8</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35F12D80" w14:textId="77777777" w:rsidR="00561905" w:rsidRPr="006B7A34" w:rsidRDefault="00561905" w:rsidP="002F7D1C">
            <w:pPr>
              <w:rPr>
                <w:rFonts w:eastAsia="Times New Roman" w:cs="Calibri"/>
                <w:color w:val="000000"/>
              </w:rPr>
            </w:pPr>
            <w:r w:rsidRPr="006B7A34">
              <w:rPr>
                <w:rFonts w:eastAsia="Times New Roman" w:cs="Calibri"/>
                <w:color w:val="000000"/>
              </w:rPr>
              <w:t>Es un ejemplo para personal en conocimiento técnico o especializado en su área</w:t>
            </w:r>
          </w:p>
        </w:tc>
        <w:tc>
          <w:tcPr>
            <w:tcW w:w="728" w:type="dxa"/>
            <w:tcBorders>
              <w:top w:val="nil"/>
              <w:left w:val="nil"/>
              <w:bottom w:val="single" w:sz="4" w:space="0" w:color="auto"/>
              <w:right w:val="single" w:sz="4" w:space="0" w:color="auto"/>
            </w:tcBorders>
            <w:shd w:val="clear" w:color="auto" w:fill="auto"/>
            <w:noWrap/>
            <w:vAlign w:val="bottom"/>
            <w:hideMark/>
          </w:tcPr>
          <w:p w14:paraId="006B570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30F56A2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1F5204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43E3E9D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198DEAE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7479F3B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588869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61A0C65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6FE5F63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109D7C9D" w14:textId="77777777" w:rsidTr="002F7D1C">
        <w:trPr>
          <w:trHeight w:val="472"/>
          <w:jc w:val="center"/>
        </w:trPr>
        <w:tc>
          <w:tcPr>
            <w:tcW w:w="847" w:type="dxa"/>
            <w:tcBorders>
              <w:top w:val="nil"/>
              <w:left w:val="single" w:sz="4" w:space="0" w:color="auto"/>
              <w:bottom w:val="single" w:sz="4" w:space="0" w:color="auto"/>
              <w:right w:val="single" w:sz="4" w:space="0" w:color="auto"/>
            </w:tcBorders>
            <w:shd w:val="clear" w:color="000000" w:fill="366092"/>
            <w:noWrap/>
            <w:vAlign w:val="bottom"/>
            <w:hideMark/>
          </w:tcPr>
          <w:p w14:paraId="5C0241C5"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5443" w:type="dxa"/>
            <w:gridSpan w:val="5"/>
            <w:tcBorders>
              <w:top w:val="single" w:sz="4" w:space="0" w:color="auto"/>
              <w:left w:val="nil"/>
              <w:bottom w:val="single" w:sz="4" w:space="0" w:color="auto"/>
              <w:right w:val="single" w:sz="4" w:space="0" w:color="auto"/>
            </w:tcBorders>
            <w:shd w:val="clear" w:color="000000" w:fill="366092"/>
            <w:noWrap/>
            <w:hideMark/>
          </w:tcPr>
          <w:p w14:paraId="5DA21641" w14:textId="77777777" w:rsidR="00561905" w:rsidRPr="006B7A34" w:rsidRDefault="00561905" w:rsidP="002F7D1C">
            <w:pPr>
              <w:jc w:val="center"/>
              <w:rPr>
                <w:rFonts w:eastAsia="Times New Roman" w:cs="Calibri"/>
                <w:color w:val="FFFFFF"/>
              </w:rPr>
            </w:pPr>
            <w:r w:rsidRPr="006B7A34">
              <w:rPr>
                <w:rFonts w:eastAsia="Times New Roman" w:cs="Calibri"/>
                <w:color w:val="FFFFFF"/>
              </w:rPr>
              <w:t>CONTROL</w:t>
            </w:r>
          </w:p>
        </w:tc>
        <w:tc>
          <w:tcPr>
            <w:tcW w:w="728" w:type="dxa"/>
            <w:tcBorders>
              <w:top w:val="nil"/>
              <w:left w:val="nil"/>
              <w:bottom w:val="single" w:sz="4" w:space="0" w:color="auto"/>
              <w:right w:val="single" w:sz="4" w:space="0" w:color="auto"/>
            </w:tcBorders>
            <w:shd w:val="clear" w:color="000000" w:fill="366092"/>
            <w:noWrap/>
            <w:vAlign w:val="bottom"/>
            <w:hideMark/>
          </w:tcPr>
          <w:p w14:paraId="2E3CA6D6"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67D936CF"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13187F97"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2DE375E9"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0A2F2C03"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311" w:type="dxa"/>
            <w:tcBorders>
              <w:top w:val="nil"/>
              <w:left w:val="nil"/>
              <w:bottom w:val="single" w:sz="4" w:space="0" w:color="auto"/>
              <w:right w:val="single" w:sz="4" w:space="0" w:color="auto"/>
            </w:tcBorders>
            <w:shd w:val="clear" w:color="000000" w:fill="366092"/>
            <w:noWrap/>
            <w:vAlign w:val="bottom"/>
            <w:hideMark/>
          </w:tcPr>
          <w:p w14:paraId="4EB823B0"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093E0469"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39" w:type="dxa"/>
            <w:tcBorders>
              <w:top w:val="nil"/>
              <w:left w:val="nil"/>
              <w:bottom w:val="single" w:sz="4" w:space="0" w:color="auto"/>
              <w:right w:val="single" w:sz="4" w:space="0" w:color="auto"/>
            </w:tcBorders>
            <w:shd w:val="clear" w:color="000000" w:fill="366092"/>
            <w:noWrap/>
            <w:vAlign w:val="bottom"/>
            <w:hideMark/>
          </w:tcPr>
          <w:p w14:paraId="2B3BF215"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836" w:type="dxa"/>
            <w:tcBorders>
              <w:top w:val="nil"/>
              <w:left w:val="nil"/>
              <w:bottom w:val="single" w:sz="4" w:space="0" w:color="auto"/>
              <w:right w:val="single" w:sz="4" w:space="0" w:color="auto"/>
            </w:tcBorders>
            <w:shd w:val="clear" w:color="000000" w:fill="366092"/>
            <w:noWrap/>
            <w:vAlign w:val="bottom"/>
            <w:hideMark/>
          </w:tcPr>
          <w:p w14:paraId="35C2E37A"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r>
      <w:tr w:rsidR="00561905" w:rsidRPr="006B7A34" w14:paraId="4963B5D4" w14:textId="77777777" w:rsidTr="002F7D1C">
        <w:trPr>
          <w:trHeight w:val="661"/>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C25CD8" w14:textId="77777777" w:rsidR="00561905" w:rsidRPr="006B7A34" w:rsidRDefault="00561905" w:rsidP="002F7D1C">
            <w:pPr>
              <w:jc w:val="right"/>
              <w:rPr>
                <w:rFonts w:eastAsia="Times New Roman" w:cs="Calibri"/>
                <w:color w:val="000000"/>
              </w:rPr>
            </w:pPr>
            <w:r w:rsidRPr="006B7A34">
              <w:rPr>
                <w:rFonts w:eastAsia="Times New Roman" w:cs="Calibri"/>
                <w:color w:val="000000"/>
              </w:rPr>
              <w:t>9</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2F707AB9" w14:textId="77777777" w:rsidR="00561905" w:rsidRPr="006B7A34" w:rsidRDefault="00561905" w:rsidP="002F7D1C">
            <w:pPr>
              <w:rPr>
                <w:rFonts w:eastAsia="Times New Roman" w:cs="Calibri"/>
                <w:color w:val="000000"/>
              </w:rPr>
            </w:pPr>
            <w:r w:rsidRPr="006B7A34">
              <w:rPr>
                <w:rFonts w:eastAsia="Times New Roman" w:cs="Calibri"/>
                <w:color w:val="000000"/>
              </w:rPr>
              <w:t>Ejerce el control necesario sobre las ausencias, tardanzas y disciplina en sus trabajadores</w:t>
            </w:r>
          </w:p>
        </w:tc>
        <w:tc>
          <w:tcPr>
            <w:tcW w:w="728" w:type="dxa"/>
            <w:tcBorders>
              <w:top w:val="nil"/>
              <w:left w:val="nil"/>
              <w:bottom w:val="single" w:sz="4" w:space="0" w:color="auto"/>
              <w:right w:val="single" w:sz="4" w:space="0" w:color="auto"/>
            </w:tcBorders>
            <w:shd w:val="clear" w:color="auto" w:fill="auto"/>
            <w:noWrap/>
            <w:vAlign w:val="bottom"/>
            <w:hideMark/>
          </w:tcPr>
          <w:p w14:paraId="0920E42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4DDD509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E69489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6813526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484D091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4E61AE3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1466249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2D95905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5DCE2B6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09390D35" w14:textId="77777777" w:rsidTr="002F7D1C">
        <w:trPr>
          <w:trHeight w:val="615"/>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14374B0" w14:textId="77777777" w:rsidR="00561905" w:rsidRPr="006B7A34" w:rsidRDefault="00561905" w:rsidP="002F7D1C">
            <w:pPr>
              <w:jc w:val="right"/>
              <w:rPr>
                <w:rFonts w:eastAsia="Times New Roman" w:cs="Calibri"/>
                <w:color w:val="000000"/>
              </w:rPr>
            </w:pPr>
            <w:r w:rsidRPr="006B7A34">
              <w:rPr>
                <w:rFonts w:eastAsia="Times New Roman" w:cs="Calibri"/>
                <w:color w:val="000000"/>
              </w:rPr>
              <w:t>10</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63E04247" w14:textId="77777777" w:rsidR="00561905" w:rsidRPr="006B7A34" w:rsidRDefault="00561905" w:rsidP="002F7D1C">
            <w:pPr>
              <w:rPr>
                <w:rFonts w:eastAsia="Times New Roman" w:cs="Calibri"/>
                <w:color w:val="000000"/>
              </w:rPr>
            </w:pPr>
            <w:r w:rsidRPr="006B7A34">
              <w:rPr>
                <w:rFonts w:eastAsia="Times New Roman" w:cs="Calibri"/>
                <w:color w:val="000000"/>
              </w:rPr>
              <w:t xml:space="preserve">Demuestra tener control sobre las formas y medios para </w:t>
            </w:r>
            <w:r w:rsidRPr="006B7A34">
              <w:rPr>
                <w:rFonts w:eastAsia="Times New Roman" w:cs="Calibri"/>
                <w:color w:val="000000"/>
              </w:rPr>
              <w:lastRenderedPageBreak/>
              <w:t>lograr su trabajo organizado</w:t>
            </w:r>
          </w:p>
        </w:tc>
        <w:tc>
          <w:tcPr>
            <w:tcW w:w="728" w:type="dxa"/>
            <w:tcBorders>
              <w:top w:val="nil"/>
              <w:left w:val="nil"/>
              <w:bottom w:val="single" w:sz="4" w:space="0" w:color="auto"/>
              <w:right w:val="single" w:sz="4" w:space="0" w:color="auto"/>
            </w:tcBorders>
            <w:shd w:val="clear" w:color="auto" w:fill="auto"/>
            <w:noWrap/>
            <w:vAlign w:val="bottom"/>
            <w:hideMark/>
          </w:tcPr>
          <w:p w14:paraId="2D5B7C6E" w14:textId="77777777" w:rsidR="00561905" w:rsidRPr="006B7A34" w:rsidRDefault="00561905" w:rsidP="002F7D1C">
            <w:pPr>
              <w:rPr>
                <w:rFonts w:eastAsia="Times New Roman" w:cs="Calibri"/>
                <w:color w:val="000000"/>
              </w:rPr>
            </w:pPr>
            <w:r w:rsidRPr="006B7A34">
              <w:rPr>
                <w:rFonts w:eastAsia="Times New Roman" w:cs="Calibri"/>
                <w:color w:val="000000"/>
              </w:rPr>
              <w:lastRenderedPageBreak/>
              <w:t> </w:t>
            </w:r>
          </w:p>
        </w:tc>
        <w:tc>
          <w:tcPr>
            <w:tcW w:w="270" w:type="dxa"/>
            <w:tcBorders>
              <w:top w:val="nil"/>
              <w:left w:val="nil"/>
              <w:bottom w:val="single" w:sz="4" w:space="0" w:color="auto"/>
              <w:right w:val="single" w:sz="4" w:space="0" w:color="auto"/>
            </w:tcBorders>
            <w:shd w:val="clear" w:color="auto" w:fill="auto"/>
            <w:noWrap/>
            <w:vAlign w:val="bottom"/>
            <w:hideMark/>
          </w:tcPr>
          <w:p w14:paraId="29C14B4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77708E1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34072EB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1298FF9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129167F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6F4F60F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534736C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6E0D245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0C65C2E8" w14:textId="77777777" w:rsidTr="002F7D1C">
        <w:trPr>
          <w:trHeight w:val="710"/>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CBC62D3" w14:textId="77777777" w:rsidR="00561905" w:rsidRPr="006B7A34" w:rsidRDefault="00561905" w:rsidP="002F7D1C">
            <w:pPr>
              <w:jc w:val="right"/>
              <w:rPr>
                <w:rFonts w:eastAsia="Times New Roman" w:cs="Calibri"/>
                <w:color w:val="000000"/>
              </w:rPr>
            </w:pPr>
            <w:r w:rsidRPr="006B7A34">
              <w:rPr>
                <w:rFonts w:eastAsia="Times New Roman" w:cs="Calibri"/>
                <w:color w:val="000000"/>
              </w:rPr>
              <w:lastRenderedPageBreak/>
              <w:t>11</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122817D0" w14:textId="77777777" w:rsidR="00561905" w:rsidRPr="006B7A34" w:rsidRDefault="00561905" w:rsidP="002F7D1C">
            <w:pPr>
              <w:rPr>
                <w:rFonts w:eastAsia="Times New Roman" w:cs="Calibri"/>
                <w:color w:val="000000"/>
              </w:rPr>
            </w:pPr>
            <w:r w:rsidRPr="006B7A34">
              <w:rPr>
                <w:rFonts w:eastAsia="Times New Roman" w:cs="Calibri"/>
                <w:color w:val="000000"/>
              </w:rPr>
              <w:t>Mantiene un sistema de registros para efectuar el seguimiento de los trabajos delegados o pendientes</w:t>
            </w:r>
          </w:p>
        </w:tc>
        <w:tc>
          <w:tcPr>
            <w:tcW w:w="728" w:type="dxa"/>
            <w:tcBorders>
              <w:top w:val="nil"/>
              <w:left w:val="nil"/>
              <w:bottom w:val="single" w:sz="4" w:space="0" w:color="auto"/>
              <w:right w:val="single" w:sz="4" w:space="0" w:color="auto"/>
            </w:tcBorders>
            <w:shd w:val="clear" w:color="auto" w:fill="auto"/>
            <w:noWrap/>
            <w:vAlign w:val="bottom"/>
            <w:hideMark/>
          </w:tcPr>
          <w:p w14:paraId="2726546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048135C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6BF91A3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4E70752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4B4BD8B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37C7075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6971099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3089CB2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3143AD8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41C382DA" w14:textId="77777777" w:rsidTr="002F7D1C">
        <w:trPr>
          <w:trHeight w:val="679"/>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6F2F91A" w14:textId="77777777" w:rsidR="00561905" w:rsidRPr="006B7A34" w:rsidRDefault="00561905" w:rsidP="002F7D1C">
            <w:pPr>
              <w:jc w:val="right"/>
              <w:rPr>
                <w:rFonts w:eastAsia="Times New Roman" w:cs="Calibri"/>
                <w:color w:val="000000"/>
              </w:rPr>
            </w:pPr>
            <w:r w:rsidRPr="006B7A34">
              <w:rPr>
                <w:rFonts w:eastAsia="Times New Roman" w:cs="Calibri"/>
                <w:color w:val="000000"/>
              </w:rPr>
              <w:t>12</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224B247A" w14:textId="77777777" w:rsidR="00561905" w:rsidRPr="006B7A34" w:rsidRDefault="00561905" w:rsidP="002F7D1C">
            <w:pPr>
              <w:rPr>
                <w:rFonts w:eastAsia="Times New Roman" w:cs="Calibri"/>
                <w:color w:val="000000"/>
              </w:rPr>
            </w:pPr>
            <w:r w:rsidRPr="006B7A34">
              <w:rPr>
                <w:rFonts w:eastAsia="Times New Roman" w:cs="Calibri"/>
                <w:color w:val="000000"/>
              </w:rPr>
              <w:t>Da seguimiento a los objetivos trazados para lograrlos en el próximo periodo de evaluación por parte de su personal</w:t>
            </w:r>
          </w:p>
        </w:tc>
        <w:tc>
          <w:tcPr>
            <w:tcW w:w="728" w:type="dxa"/>
            <w:tcBorders>
              <w:top w:val="nil"/>
              <w:left w:val="nil"/>
              <w:bottom w:val="single" w:sz="4" w:space="0" w:color="auto"/>
              <w:right w:val="single" w:sz="4" w:space="0" w:color="auto"/>
            </w:tcBorders>
            <w:shd w:val="clear" w:color="auto" w:fill="auto"/>
            <w:noWrap/>
            <w:vAlign w:val="bottom"/>
            <w:hideMark/>
          </w:tcPr>
          <w:p w14:paraId="37C3217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53E8384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EC32E3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70D1DA6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DB5D35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037912D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6D5577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518A40E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3FE7FC3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07BB3FA2" w14:textId="77777777" w:rsidTr="002F7D1C">
        <w:trPr>
          <w:trHeight w:val="633"/>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7FB9DE" w14:textId="77777777" w:rsidR="00561905" w:rsidRPr="006B7A34" w:rsidRDefault="00561905" w:rsidP="002F7D1C">
            <w:pPr>
              <w:jc w:val="right"/>
              <w:rPr>
                <w:rFonts w:eastAsia="Times New Roman" w:cs="Calibri"/>
                <w:color w:val="000000"/>
              </w:rPr>
            </w:pPr>
            <w:r w:rsidRPr="006B7A34">
              <w:rPr>
                <w:rFonts w:eastAsia="Times New Roman" w:cs="Calibri"/>
                <w:color w:val="000000"/>
              </w:rPr>
              <w:t>13</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330A36DE" w14:textId="77777777" w:rsidR="00561905" w:rsidRPr="006B7A34" w:rsidRDefault="00561905" w:rsidP="002F7D1C">
            <w:pPr>
              <w:rPr>
                <w:rFonts w:eastAsia="Times New Roman" w:cs="Calibri"/>
                <w:color w:val="000000"/>
              </w:rPr>
            </w:pPr>
            <w:r w:rsidRPr="006B7A34">
              <w:rPr>
                <w:rFonts w:eastAsia="Times New Roman" w:cs="Calibri"/>
                <w:color w:val="000000"/>
              </w:rPr>
              <w:t>Supervisa que el departamento tenga los materiales o herramientas necesarias de trabajo</w:t>
            </w:r>
          </w:p>
        </w:tc>
        <w:tc>
          <w:tcPr>
            <w:tcW w:w="728" w:type="dxa"/>
            <w:tcBorders>
              <w:top w:val="nil"/>
              <w:left w:val="nil"/>
              <w:bottom w:val="single" w:sz="4" w:space="0" w:color="auto"/>
              <w:right w:val="single" w:sz="4" w:space="0" w:color="auto"/>
            </w:tcBorders>
            <w:shd w:val="clear" w:color="auto" w:fill="auto"/>
            <w:noWrap/>
            <w:vAlign w:val="bottom"/>
            <w:hideMark/>
          </w:tcPr>
          <w:p w14:paraId="29E7A57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36C460C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26C1D79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757863C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2699357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5EA5047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7BA8910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0CD0D74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42DF332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55356DCE" w14:textId="77777777" w:rsidTr="002F7D1C">
        <w:trPr>
          <w:trHeight w:val="449"/>
          <w:jc w:val="center"/>
        </w:trPr>
        <w:tc>
          <w:tcPr>
            <w:tcW w:w="847" w:type="dxa"/>
            <w:tcBorders>
              <w:top w:val="nil"/>
              <w:left w:val="single" w:sz="4" w:space="0" w:color="auto"/>
              <w:bottom w:val="single" w:sz="4" w:space="0" w:color="auto"/>
              <w:right w:val="single" w:sz="4" w:space="0" w:color="auto"/>
            </w:tcBorders>
            <w:shd w:val="clear" w:color="000000" w:fill="366092"/>
            <w:noWrap/>
            <w:vAlign w:val="bottom"/>
            <w:hideMark/>
          </w:tcPr>
          <w:p w14:paraId="3584EE1D"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5443" w:type="dxa"/>
            <w:gridSpan w:val="5"/>
            <w:tcBorders>
              <w:top w:val="single" w:sz="4" w:space="0" w:color="auto"/>
              <w:left w:val="nil"/>
              <w:bottom w:val="single" w:sz="4" w:space="0" w:color="auto"/>
              <w:right w:val="single" w:sz="4" w:space="0" w:color="auto"/>
            </w:tcBorders>
            <w:shd w:val="clear" w:color="000000" w:fill="366092"/>
            <w:hideMark/>
          </w:tcPr>
          <w:p w14:paraId="47AF9438" w14:textId="77777777" w:rsidR="00561905" w:rsidRPr="006B7A34" w:rsidRDefault="00561905" w:rsidP="002F7D1C">
            <w:pPr>
              <w:jc w:val="center"/>
              <w:rPr>
                <w:rFonts w:eastAsia="Times New Roman" w:cs="Calibri"/>
                <w:color w:val="FFFFFF"/>
              </w:rPr>
            </w:pPr>
            <w:r w:rsidRPr="006B7A34">
              <w:rPr>
                <w:rFonts w:eastAsia="Times New Roman" w:cs="Calibri"/>
                <w:color w:val="FFFFFF"/>
              </w:rPr>
              <w:t>TOMA DE DECISIONES</w:t>
            </w:r>
          </w:p>
        </w:tc>
        <w:tc>
          <w:tcPr>
            <w:tcW w:w="728" w:type="dxa"/>
            <w:tcBorders>
              <w:top w:val="nil"/>
              <w:left w:val="nil"/>
              <w:bottom w:val="single" w:sz="4" w:space="0" w:color="auto"/>
              <w:right w:val="single" w:sz="4" w:space="0" w:color="auto"/>
            </w:tcBorders>
            <w:shd w:val="clear" w:color="000000" w:fill="366092"/>
            <w:noWrap/>
            <w:vAlign w:val="bottom"/>
            <w:hideMark/>
          </w:tcPr>
          <w:p w14:paraId="35D5FF56"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6DB15BA8"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48163EEE"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187916E4"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786FE7EA"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311" w:type="dxa"/>
            <w:tcBorders>
              <w:top w:val="nil"/>
              <w:left w:val="nil"/>
              <w:bottom w:val="single" w:sz="4" w:space="0" w:color="auto"/>
              <w:right w:val="single" w:sz="4" w:space="0" w:color="auto"/>
            </w:tcBorders>
            <w:shd w:val="clear" w:color="000000" w:fill="366092"/>
            <w:noWrap/>
            <w:vAlign w:val="bottom"/>
            <w:hideMark/>
          </w:tcPr>
          <w:p w14:paraId="7820F9F6"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2422393F"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39" w:type="dxa"/>
            <w:tcBorders>
              <w:top w:val="nil"/>
              <w:left w:val="nil"/>
              <w:bottom w:val="single" w:sz="4" w:space="0" w:color="auto"/>
              <w:right w:val="single" w:sz="4" w:space="0" w:color="auto"/>
            </w:tcBorders>
            <w:shd w:val="clear" w:color="000000" w:fill="366092"/>
            <w:noWrap/>
            <w:vAlign w:val="bottom"/>
            <w:hideMark/>
          </w:tcPr>
          <w:p w14:paraId="4FFAE87F"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836" w:type="dxa"/>
            <w:tcBorders>
              <w:top w:val="nil"/>
              <w:left w:val="nil"/>
              <w:bottom w:val="single" w:sz="4" w:space="0" w:color="auto"/>
              <w:right w:val="single" w:sz="4" w:space="0" w:color="auto"/>
            </w:tcBorders>
            <w:shd w:val="clear" w:color="000000" w:fill="366092"/>
            <w:noWrap/>
            <w:vAlign w:val="bottom"/>
            <w:hideMark/>
          </w:tcPr>
          <w:p w14:paraId="67B63C55"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r>
      <w:tr w:rsidR="00561905" w:rsidRPr="006B7A34" w14:paraId="216F4B46" w14:textId="77777777" w:rsidTr="002F7D1C">
        <w:trPr>
          <w:trHeight w:val="267"/>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DC26B5F" w14:textId="77777777" w:rsidR="00561905" w:rsidRPr="006B7A34" w:rsidRDefault="00561905" w:rsidP="002F7D1C">
            <w:pPr>
              <w:jc w:val="right"/>
              <w:rPr>
                <w:rFonts w:eastAsia="Times New Roman" w:cs="Calibri"/>
                <w:color w:val="000000"/>
              </w:rPr>
            </w:pPr>
            <w:r w:rsidRPr="006B7A34">
              <w:rPr>
                <w:rFonts w:eastAsia="Times New Roman" w:cs="Calibri"/>
                <w:color w:val="000000"/>
              </w:rPr>
              <w:t>14</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269E1F2A" w14:textId="77777777" w:rsidR="00561905" w:rsidRPr="006B7A34" w:rsidRDefault="00561905" w:rsidP="002F7D1C">
            <w:pPr>
              <w:rPr>
                <w:rFonts w:eastAsia="Times New Roman" w:cs="Calibri"/>
                <w:color w:val="000000"/>
              </w:rPr>
            </w:pPr>
            <w:r w:rsidRPr="006B7A34">
              <w:rPr>
                <w:rFonts w:eastAsia="Times New Roman" w:cs="Calibri"/>
                <w:color w:val="000000"/>
              </w:rPr>
              <w:t>Investiga y reúne datos de tonar decisiones</w:t>
            </w:r>
          </w:p>
        </w:tc>
        <w:tc>
          <w:tcPr>
            <w:tcW w:w="728" w:type="dxa"/>
            <w:tcBorders>
              <w:top w:val="nil"/>
              <w:left w:val="nil"/>
              <w:bottom w:val="single" w:sz="4" w:space="0" w:color="auto"/>
              <w:right w:val="single" w:sz="4" w:space="0" w:color="auto"/>
            </w:tcBorders>
            <w:shd w:val="clear" w:color="auto" w:fill="auto"/>
            <w:noWrap/>
            <w:vAlign w:val="bottom"/>
            <w:hideMark/>
          </w:tcPr>
          <w:p w14:paraId="1B1E4748"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73A1516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EBC916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7322935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107BBE5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7642A12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752DCEF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796A3D6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7BC3CBD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1F316C72" w14:textId="77777777" w:rsidTr="002F7D1C">
        <w:trPr>
          <w:trHeight w:val="373"/>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5A78C61" w14:textId="77777777" w:rsidR="00561905" w:rsidRPr="006B7A34" w:rsidRDefault="00561905" w:rsidP="002F7D1C">
            <w:pPr>
              <w:jc w:val="right"/>
              <w:rPr>
                <w:rFonts w:eastAsia="Times New Roman" w:cs="Calibri"/>
                <w:color w:val="000000"/>
              </w:rPr>
            </w:pPr>
            <w:r w:rsidRPr="006B7A34">
              <w:rPr>
                <w:rFonts w:eastAsia="Times New Roman" w:cs="Calibri"/>
                <w:color w:val="000000"/>
              </w:rPr>
              <w:t>15</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47C137CF" w14:textId="77777777" w:rsidR="00561905" w:rsidRPr="006B7A34" w:rsidRDefault="00561905" w:rsidP="002F7D1C">
            <w:pPr>
              <w:rPr>
                <w:rFonts w:eastAsia="Times New Roman" w:cs="Calibri"/>
                <w:color w:val="000000"/>
              </w:rPr>
            </w:pPr>
            <w:r w:rsidRPr="006B7A34">
              <w:rPr>
                <w:rFonts w:eastAsia="Times New Roman" w:cs="Calibri"/>
                <w:color w:val="000000"/>
              </w:rPr>
              <w:t>Sus decisiones son objetivas y acertadas</w:t>
            </w:r>
          </w:p>
        </w:tc>
        <w:tc>
          <w:tcPr>
            <w:tcW w:w="728" w:type="dxa"/>
            <w:tcBorders>
              <w:top w:val="nil"/>
              <w:left w:val="nil"/>
              <w:bottom w:val="single" w:sz="4" w:space="0" w:color="auto"/>
              <w:right w:val="single" w:sz="4" w:space="0" w:color="auto"/>
            </w:tcBorders>
            <w:shd w:val="clear" w:color="auto" w:fill="auto"/>
            <w:noWrap/>
            <w:vAlign w:val="bottom"/>
            <w:hideMark/>
          </w:tcPr>
          <w:p w14:paraId="5A86E07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035EB83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63CCB35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3F083F3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A6EB09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4379A23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2C51008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3A8D3D9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5781875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0837B73F" w14:textId="77777777" w:rsidTr="002F7D1C">
        <w:trPr>
          <w:trHeight w:val="210"/>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1A1D77" w14:textId="77777777" w:rsidR="00561905" w:rsidRPr="006B7A34" w:rsidRDefault="00561905" w:rsidP="002F7D1C">
            <w:pPr>
              <w:jc w:val="right"/>
              <w:rPr>
                <w:rFonts w:eastAsia="Times New Roman" w:cs="Calibri"/>
                <w:color w:val="000000"/>
              </w:rPr>
            </w:pPr>
            <w:r w:rsidRPr="006B7A34">
              <w:rPr>
                <w:rFonts w:eastAsia="Times New Roman" w:cs="Calibri"/>
                <w:color w:val="000000"/>
              </w:rPr>
              <w:t>16</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72E94614" w14:textId="77777777" w:rsidR="00561905" w:rsidRPr="006B7A34" w:rsidRDefault="00561905" w:rsidP="002F7D1C">
            <w:pPr>
              <w:rPr>
                <w:rFonts w:eastAsia="Times New Roman" w:cs="Calibri"/>
                <w:color w:val="000000"/>
              </w:rPr>
            </w:pPr>
            <w:r w:rsidRPr="006B7A34">
              <w:rPr>
                <w:rFonts w:eastAsia="Times New Roman" w:cs="Calibri"/>
                <w:color w:val="000000"/>
              </w:rPr>
              <w:t>Toma las decisiones en el momento oportuno</w:t>
            </w:r>
          </w:p>
        </w:tc>
        <w:tc>
          <w:tcPr>
            <w:tcW w:w="728" w:type="dxa"/>
            <w:tcBorders>
              <w:top w:val="nil"/>
              <w:left w:val="nil"/>
              <w:bottom w:val="single" w:sz="4" w:space="0" w:color="auto"/>
              <w:right w:val="single" w:sz="4" w:space="0" w:color="auto"/>
            </w:tcBorders>
            <w:shd w:val="clear" w:color="auto" w:fill="auto"/>
            <w:noWrap/>
            <w:vAlign w:val="bottom"/>
            <w:hideMark/>
          </w:tcPr>
          <w:p w14:paraId="7A32640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7A3436A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4020D9D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4750EF3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6F68F2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3BDE105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1260FF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3C3FEE5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7BA8725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08E025F2" w14:textId="77777777" w:rsidTr="002F7D1C">
        <w:trPr>
          <w:trHeight w:val="278"/>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C7DA98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5BDE72DE" w14:textId="77777777" w:rsidR="00561905" w:rsidRPr="006B7A34" w:rsidRDefault="00561905" w:rsidP="002F7D1C">
            <w:pPr>
              <w:rPr>
                <w:rFonts w:eastAsia="Times New Roman" w:cs="Calibri"/>
                <w:color w:val="000000"/>
              </w:rPr>
            </w:pPr>
            <w:r w:rsidRPr="006B7A34">
              <w:rPr>
                <w:rFonts w:eastAsia="Times New Roman" w:cs="Calibri"/>
                <w:color w:val="000000"/>
              </w:rPr>
              <w:t>RESOLUCIÓN DE PROBLEMAS</w:t>
            </w:r>
          </w:p>
        </w:tc>
        <w:tc>
          <w:tcPr>
            <w:tcW w:w="728" w:type="dxa"/>
            <w:tcBorders>
              <w:top w:val="nil"/>
              <w:left w:val="nil"/>
              <w:bottom w:val="single" w:sz="4" w:space="0" w:color="auto"/>
              <w:right w:val="single" w:sz="4" w:space="0" w:color="auto"/>
            </w:tcBorders>
            <w:shd w:val="clear" w:color="auto" w:fill="auto"/>
            <w:noWrap/>
            <w:vAlign w:val="bottom"/>
            <w:hideMark/>
          </w:tcPr>
          <w:p w14:paraId="7FE9970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3F539BF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5943ED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233A556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FEA3D5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283FD09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3318A6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0E97FDB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77EE37D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5AE38747" w14:textId="77777777" w:rsidTr="002F7D1C">
        <w:trPr>
          <w:trHeight w:val="951"/>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A1C604D" w14:textId="77777777" w:rsidR="00561905" w:rsidRPr="006B7A34" w:rsidRDefault="00561905" w:rsidP="002F7D1C">
            <w:pPr>
              <w:jc w:val="right"/>
              <w:rPr>
                <w:rFonts w:eastAsia="Times New Roman" w:cs="Calibri"/>
                <w:color w:val="000000"/>
              </w:rPr>
            </w:pPr>
            <w:r w:rsidRPr="006B7A34">
              <w:rPr>
                <w:rFonts w:eastAsia="Times New Roman" w:cs="Calibri"/>
                <w:color w:val="000000"/>
              </w:rPr>
              <w:t>17</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4DA723F7" w14:textId="77777777" w:rsidR="00561905" w:rsidRPr="006B7A34" w:rsidRDefault="00561905" w:rsidP="002F7D1C">
            <w:pPr>
              <w:rPr>
                <w:rFonts w:eastAsia="Times New Roman" w:cs="Calibri"/>
                <w:color w:val="000000"/>
              </w:rPr>
            </w:pPr>
            <w:r w:rsidRPr="006B7A34">
              <w:rPr>
                <w:rFonts w:eastAsia="Times New Roman" w:cs="Calibri"/>
                <w:color w:val="000000"/>
              </w:rPr>
              <w:t>Capacidad para resolver situaciones en el corto y largo plazo que exigen definir cursos de acción considerando el contexto de políticas de la organización</w:t>
            </w:r>
          </w:p>
        </w:tc>
        <w:tc>
          <w:tcPr>
            <w:tcW w:w="728" w:type="dxa"/>
            <w:tcBorders>
              <w:top w:val="nil"/>
              <w:left w:val="nil"/>
              <w:bottom w:val="single" w:sz="4" w:space="0" w:color="auto"/>
              <w:right w:val="single" w:sz="4" w:space="0" w:color="auto"/>
            </w:tcBorders>
            <w:shd w:val="clear" w:color="auto" w:fill="auto"/>
            <w:noWrap/>
            <w:vAlign w:val="bottom"/>
            <w:hideMark/>
          </w:tcPr>
          <w:p w14:paraId="201BAB33"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60838FA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22AE87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3325CFB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4C9D695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4DDEA5E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718FD92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368A6A2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77177B5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10D0B9CB" w14:textId="77777777" w:rsidTr="002F7D1C">
        <w:trPr>
          <w:trHeight w:val="472"/>
          <w:jc w:val="center"/>
        </w:trPr>
        <w:tc>
          <w:tcPr>
            <w:tcW w:w="847" w:type="dxa"/>
            <w:tcBorders>
              <w:top w:val="nil"/>
              <w:left w:val="single" w:sz="4" w:space="0" w:color="auto"/>
              <w:bottom w:val="single" w:sz="4" w:space="0" w:color="auto"/>
              <w:right w:val="single" w:sz="4" w:space="0" w:color="auto"/>
            </w:tcBorders>
            <w:shd w:val="clear" w:color="000000" w:fill="366092"/>
            <w:noWrap/>
            <w:vAlign w:val="bottom"/>
            <w:hideMark/>
          </w:tcPr>
          <w:p w14:paraId="65C9A481"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5443" w:type="dxa"/>
            <w:gridSpan w:val="5"/>
            <w:tcBorders>
              <w:top w:val="single" w:sz="4" w:space="0" w:color="auto"/>
              <w:left w:val="nil"/>
              <w:bottom w:val="single" w:sz="4" w:space="0" w:color="auto"/>
              <w:right w:val="single" w:sz="4" w:space="0" w:color="auto"/>
            </w:tcBorders>
            <w:shd w:val="clear" w:color="000000" w:fill="366092"/>
            <w:hideMark/>
          </w:tcPr>
          <w:p w14:paraId="03B8D06B" w14:textId="77777777" w:rsidR="00561905" w:rsidRPr="006B7A34" w:rsidRDefault="00561905" w:rsidP="002F7D1C">
            <w:pPr>
              <w:jc w:val="center"/>
              <w:rPr>
                <w:rFonts w:eastAsia="Times New Roman" w:cs="Calibri"/>
                <w:color w:val="FFFFFF"/>
              </w:rPr>
            </w:pPr>
            <w:r w:rsidRPr="006B7A34">
              <w:rPr>
                <w:rFonts w:eastAsia="Times New Roman" w:cs="Calibri"/>
                <w:color w:val="FFFFFF"/>
              </w:rPr>
              <w:t>INICIATIVA</w:t>
            </w:r>
          </w:p>
        </w:tc>
        <w:tc>
          <w:tcPr>
            <w:tcW w:w="728" w:type="dxa"/>
            <w:tcBorders>
              <w:top w:val="nil"/>
              <w:left w:val="nil"/>
              <w:bottom w:val="single" w:sz="4" w:space="0" w:color="auto"/>
              <w:right w:val="single" w:sz="4" w:space="0" w:color="auto"/>
            </w:tcBorders>
            <w:shd w:val="clear" w:color="000000" w:fill="366092"/>
            <w:noWrap/>
            <w:vAlign w:val="bottom"/>
            <w:hideMark/>
          </w:tcPr>
          <w:p w14:paraId="64204D65"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46460231"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06CEFE3A"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4DFBA42D"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49D63986"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311" w:type="dxa"/>
            <w:tcBorders>
              <w:top w:val="nil"/>
              <w:left w:val="nil"/>
              <w:bottom w:val="single" w:sz="4" w:space="0" w:color="auto"/>
              <w:right w:val="single" w:sz="4" w:space="0" w:color="auto"/>
            </w:tcBorders>
            <w:shd w:val="clear" w:color="000000" w:fill="366092"/>
            <w:noWrap/>
            <w:vAlign w:val="bottom"/>
            <w:hideMark/>
          </w:tcPr>
          <w:p w14:paraId="3A69A817"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02624F1A"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39" w:type="dxa"/>
            <w:tcBorders>
              <w:top w:val="nil"/>
              <w:left w:val="nil"/>
              <w:bottom w:val="single" w:sz="4" w:space="0" w:color="auto"/>
              <w:right w:val="single" w:sz="4" w:space="0" w:color="auto"/>
            </w:tcBorders>
            <w:shd w:val="clear" w:color="000000" w:fill="366092"/>
            <w:noWrap/>
            <w:vAlign w:val="bottom"/>
            <w:hideMark/>
          </w:tcPr>
          <w:p w14:paraId="10815CA2"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836" w:type="dxa"/>
            <w:tcBorders>
              <w:top w:val="nil"/>
              <w:left w:val="nil"/>
              <w:bottom w:val="single" w:sz="4" w:space="0" w:color="auto"/>
              <w:right w:val="single" w:sz="4" w:space="0" w:color="auto"/>
            </w:tcBorders>
            <w:shd w:val="clear" w:color="000000" w:fill="366092"/>
            <w:noWrap/>
            <w:vAlign w:val="bottom"/>
            <w:hideMark/>
          </w:tcPr>
          <w:p w14:paraId="4DCB7192"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r>
      <w:tr w:rsidR="00561905" w:rsidRPr="006B7A34" w14:paraId="0F37A0DD" w14:textId="77777777" w:rsidTr="002F7D1C">
        <w:trPr>
          <w:trHeight w:val="703"/>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2746CB9" w14:textId="77777777" w:rsidR="00561905" w:rsidRPr="006B7A34" w:rsidRDefault="00561905" w:rsidP="002F7D1C">
            <w:pPr>
              <w:jc w:val="right"/>
              <w:rPr>
                <w:rFonts w:eastAsia="Times New Roman" w:cs="Calibri"/>
                <w:color w:val="000000"/>
              </w:rPr>
            </w:pPr>
            <w:r w:rsidRPr="006B7A34">
              <w:rPr>
                <w:rFonts w:eastAsia="Times New Roman" w:cs="Calibri"/>
                <w:color w:val="000000"/>
              </w:rPr>
              <w:t>18</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377BD617" w14:textId="77777777" w:rsidR="00561905" w:rsidRPr="006B7A34" w:rsidRDefault="00561905" w:rsidP="002F7D1C">
            <w:pPr>
              <w:rPr>
                <w:rFonts w:eastAsia="Times New Roman" w:cs="Calibri"/>
                <w:color w:val="000000"/>
              </w:rPr>
            </w:pPr>
            <w:r w:rsidRPr="006B7A34">
              <w:rPr>
                <w:rFonts w:eastAsia="Times New Roman" w:cs="Calibri"/>
                <w:color w:val="000000"/>
              </w:rPr>
              <w:t>Capacidad para pasar a la acción riesgo para alcanzar objetivos en los planes, programas y proyectos establecidos en su área</w:t>
            </w:r>
          </w:p>
        </w:tc>
        <w:tc>
          <w:tcPr>
            <w:tcW w:w="728" w:type="dxa"/>
            <w:tcBorders>
              <w:top w:val="nil"/>
              <w:left w:val="nil"/>
              <w:bottom w:val="single" w:sz="4" w:space="0" w:color="auto"/>
              <w:right w:val="single" w:sz="4" w:space="0" w:color="auto"/>
            </w:tcBorders>
            <w:shd w:val="clear" w:color="auto" w:fill="auto"/>
            <w:noWrap/>
            <w:vAlign w:val="bottom"/>
            <w:hideMark/>
          </w:tcPr>
          <w:p w14:paraId="24D104E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01B4DB0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124319E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3345402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2BC1B5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0571073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C2F589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1F66C13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440F04C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04933579" w14:textId="77777777" w:rsidTr="002F7D1C">
        <w:trPr>
          <w:trHeight w:val="496"/>
          <w:jc w:val="center"/>
        </w:trPr>
        <w:tc>
          <w:tcPr>
            <w:tcW w:w="847" w:type="dxa"/>
            <w:tcBorders>
              <w:top w:val="nil"/>
              <w:left w:val="single" w:sz="4" w:space="0" w:color="auto"/>
              <w:bottom w:val="single" w:sz="4" w:space="0" w:color="auto"/>
              <w:right w:val="single" w:sz="4" w:space="0" w:color="auto"/>
            </w:tcBorders>
            <w:shd w:val="clear" w:color="000000" w:fill="366092"/>
            <w:noWrap/>
            <w:vAlign w:val="bottom"/>
            <w:hideMark/>
          </w:tcPr>
          <w:p w14:paraId="6422EBD7"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5443" w:type="dxa"/>
            <w:gridSpan w:val="5"/>
            <w:tcBorders>
              <w:top w:val="single" w:sz="4" w:space="0" w:color="auto"/>
              <w:left w:val="nil"/>
              <w:bottom w:val="single" w:sz="4" w:space="0" w:color="auto"/>
              <w:right w:val="single" w:sz="4" w:space="0" w:color="auto"/>
            </w:tcBorders>
            <w:shd w:val="clear" w:color="000000" w:fill="366092"/>
            <w:hideMark/>
          </w:tcPr>
          <w:p w14:paraId="2ABE81BB" w14:textId="77777777" w:rsidR="00561905" w:rsidRPr="006B7A34" w:rsidRDefault="00561905" w:rsidP="002F7D1C">
            <w:pPr>
              <w:jc w:val="center"/>
              <w:rPr>
                <w:rFonts w:eastAsia="Times New Roman" w:cs="Calibri"/>
                <w:color w:val="FFFFFF"/>
              </w:rPr>
            </w:pPr>
            <w:r w:rsidRPr="006B7A34">
              <w:rPr>
                <w:rFonts w:eastAsia="Times New Roman" w:cs="Calibri"/>
                <w:color w:val="FFFFFF"/>
              </w:rPr>
              <w:t>COMUNICACIÓN</w:t>
            </w:r>
          </w:p>
        </w:tc>
        <w:tc>
          <w:tcPr>
            <w:tcW w:w="728" w:type="dxa"/>
            <w:tcBorders>
              <w:top w:val="nil"/>
              <w:left w:val="nil"/>
              <w:bottom w:val="single" w:sz="4" w:space="0" w:color="auto"/>
              <w:right w:val="single" w:sz="4" w:space="0" w:color="auto"/>
            </w:tcBorders>
            <w:shd w:val="clear" w:color="000000" w:fill="366092"/>
            <w:noWrap/>
            <w:vAlign w:val="bottom"/>
            <w:hideMark/>
          </w:tcPr>
          <w:p w14:paraId="6983A89D"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7AE88C63"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465EADBF"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70" w:type="dxa"/>
            <w:tcBorders>
              <w:top w:val="nil"/>
              <w:left w:val="nil"/>
              <w:bottom w:val="single" w:sz="4" w:space="0" w:color="auto"/>
              <w:right w:val="single" w:sz="4" w:space="0" w:color="auto"/>
            </w:tcBorders>
            <w:shd w:val="clear" w:color="000000" w:fill="366092"/>
            <w:noWrap/>
            <w:vAlign w:val="bottom"/>
            <w:hideMark/>
          </w:tcPr>
          <w:p w14:paraId="393C54ED"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5A92C816"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311" w:type="dxa"/>
            <w:tcBorders>
              <w:top w:val="nil"/>
              <w:left w:val="nil"/>
              <w:bottom w:val="single" w:sz="4" w:space="0" w:color="auto"/>
              <w:right w:val="single" w:sz="4" w:space="0" w:color="auto"/>
            </w:tcBorders>
            <w:shd w:val="clear" w:color="000000" w:fill="366092"/>
            <w:noWrap/>
            <w:vAlign w:val="bottom"/>
            <w:hideMark/>
          </w:tcPr>
          <w:p w14:paraId="4C12D27A"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728" w:type="dxa"/>
            <w:tcBorders>
              <w:top w:val="nil"/>
              <w:left w:val="nil"/>
              <w:bottom w:val="single" w:sz="4" w:space="0" w:color="auto"/>
              <w:right w:val="single" w:sz="4" w:space="0" w:color="auto"/>
            </w:tcBorders>
            <w:shd w:val="clear" w:color="000000" w:fill="366092"/>
            <w:noWrap/>
            <w:vAlign w:val="bottom"/>
            <w:hideMark/>
          </w:tcPr>
          <w:p w14:paraId="09216E09"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239" w:type="dxa"/>
            <w:tcBorders>
              <w:top w:val="nil"/>
              <w:left w:val="nil"/>
              <w:bottom w:val="single" w:sz="4" w:space="0" w:color="auto"/>
              <w:right w:val="single" w:sz="4" w:space="0" w:color="auto"/>
            </w:tcBorders>
            <w:shd w:val="clear" w:color="000000" w:fill="366092"/>
            <w:noWrap/>
            <w:vAlign w:val="bottom"/>
            <w:hideMark/>
          </w:tcPr>
          <w:p w14:paraId="62870F55"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c>
          <w:tcPr>
            <w:tcW w:w="836" w:type="dxa"/>
            <w:tcBorders>
              <w:top w:val="nil"/>
              <w:left w:val="nil"/>
              <w:bottom w:val="single" w:sz="4" w:space="0" w:color="auto"/>
              <w:right w:val="single" w:sz="4" w:space="0" w:color="auto"/>
            </w:tcBorders>
            <w:shd w:val="clear" w:color="000000" w:fill="366092"/>
            <w:noWrap/>
            <w:vAlign w:val="bottom"/>
            <w:hideMark/>
          </w:tcPr>
          <w:p w14:paraId="72641554" w14:textId="77777777" w:rsidR="00561905" w:rsidRPr="006B7A34" w:rsidRDefault="00561905" w:rsidP="002F7D1C">
            <w:pPr>
              <w:jc w:val="center"/>
              <w:rPr>
                <w:rFonts w:eastAsia="Times New Roman" w:cs="Calibri"/>
                <w:color w:val="FFFFFF"/>
              </w:rPr>
            </w:pPr>
            <w:r w:rsidRPr="006B7A34">
              <w:rPr>
                <w:rFonts w:eastAsia="Times New Roman" w:cs="Calibri"/>
                <w:color w:val="FFFFFF"/>
              </w:rPr>
              <w:t> </w:t>
            </w:r>
          </w:p>
        </w:tc>
      </w:tr>
      <w:tr w:rsidR="00561905" w:rsidRPr="006B7A34" w14:paraId="3DBB2399" w14:textId="77777777" w:rsidTr="002F7D1C">
        <w:trPr>
          <w:trHeight w:val="1062"/>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E772379" w14:textId="77777777" w:rsidR="00561905" w:rsidRPr="006B7A34" w:rsidRDefault="00561905" w:rsidP="002F7D1C">
            <w:pPr>
              <w:jc w:val="right"/>
              <w:rPr>
                <w:rFonts w:eastAsia="Times New Roman" w:cs="Calibri"/>
                <w:color w:val="000000"/>
              </w:rPr>
            </w:pPr>
            <w:r w:rsidRPr="006B7A34">
              <w:rPr>
                <w:rFonts w:eastAsia="Times New Roman" w:cs="Calibri"/>
                <w:color w:val="000000"/>
              </w:rPr>
              <w:t>19</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5B989B7E" w14:textId="77777777" w:rsidR="00561905" w:rsidRPr="006B7A34" w:rsidRDefault="00561905" w:rsidP="002F7D1C">
            <w:pPr>
              <w:rPr>
                <w:rFonts w:eastAsia="Times New Roman" w:cs="Calibri"/>
                <w:color w:val="000000"/>
              </w:rPr>
            </w:pPr>
            <w:r w:rsidRPr="006B7A34">
              <w:rPr>
                <w:rFonts w:eastAsia="Times New Roman" w:cs="Calibri"/>
                <w:color w:val="000000"/>
              </w:rPr>
              <w:t>Reporta anomalías o sucesos que son de la inherencia del superior o gerente de recursos humanos en cuanto a controles y medidas</w:t>
            </w:r>
          </w:p>
        </w:tc>
        <w:tc>
          <w:tcPr>
            <w:tcW w:w="728" w:type="dxa"/>
            <w:tcBorders>
              <w:top w:val="nil"/>
              <w:left w:val="nil"/>
              <w:bottom w:val="single" w:sz="4" w:space="0" w:color="auto"/>
              <w:right w:val="single" w:sz="4" w:space="0" w:color="auto"/>
            </w:tcBorders>
            <w:shd w:val="clear" w:color="auto" w:fill="auto"/>
            <w:noWrap/>
            <w:vAlign w:val="bottom"/>
            <w:hideMark/>
          </w:tcPr>
          <w:p w14:paraId="0892160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6762E70C"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846AA8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2A08B77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2B7403F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1CC8CE2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E98B90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24002B9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35955A6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06458587" w14:textId="77777777" w:rsidTr="002F7D1C">
        <w:trPr>
          <w:trHeight w:val="358"/>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F51852A" w14:textId="77777777" w:rsidR="00561905" w:rsidRPr="006B7A34" w:rsidRDefault="00561905" w:rsidP="002F7D1C">
            <w:pPr>
              <w:jc w:val="right"/>
              <w:rPr>
                <w:rFonts w:eastAsia="Times New Roman" w:cs="Calibri"/>
                <w:color w:val="000000"/>
              </w:rPr>
            </w:pPr>
            <w:r w:rsidRPr="006B7A34">
              <w:rPr>
                <w:rFonts w:eastAsia="Times New Roman" w:cs="Calibri"/>
                <w:color w:val="000000"/>
              </w:rPr>
              <w:t>20</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056E7B45" w14:textId="77777777" w:rsidR="00561905" w:rsidRPr="006B7A34" w:rsidRDefault="00561905" w:rsidP="002F7D1C">
            <w:pPr>
              <w:rPr>
                <w:rFonts w:eastAsia="Times New Roman" w:cs="Calibri"/>
                <w:color w:val="000000"/>
              </w:rPr>
            </w:pPr>
            <w:r w:rsidRPr="006B7A34">
              <w:rPr>
                <w:rFonts w:eastAsia="Times New Roman" w:cs="Calibri"/>
                <w:color w:val="000000"/>
              </w:rPr>
              <w:t>Efectúa las reuniones requeridas con su personal</w:t>
            </w:r>
          </w:p>
        </w:tc>
        <w:tc>
          <w:tcPr>
            <w:tcW w:w="728" w:type="dxa"/>
            <w:tcBorders>
              <w:top w:val="nil"/>
              <w:left w:val="nil"/>
              <w:bottom w:val="single" w:sz="4" w:space="0" w:color="auto"/>
              <w:right w:val="single" w:sz="4" w:space="0" w:color="auto"/>
            </w:tcBorders>
            <w:shd w:val="clear" w:color="auto" w:fill="auto"/>
            <w:noWrap/>
            <w:vAlign w:val="bottom"/>
            <w:hideMark/>
          </w:tcPr>
          <w:p w14:paraId="7A7BC5D4"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796145F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23C5B03B"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7206946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0177625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5C04B5C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BBEEED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26DD4EA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131E238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25C26961" w14:textId="77777777" w:rsidTr="002F7D1C">
        <w:trPr>
          <w:trHeight w:val="604"/>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204836" w14:textId="77777777" w:rsidR="00561905" w:rsidRPr="006B7A34" w:rsidRDefault="00561905" w:rsidP="002F7D1C">
            <w:pPr>
              <w:jc w:val="right"/>
              <w:rPr>
                <w:rFonts w:eastAsia="Times New Roman" w:cs="Calibri"/>
                <w:color w:val="000000"/>
              </w:rPr>
            </w:pPr>
            <w:r w:rsidRPr="006B7A34">
              <w:rPr>
                <w:rFonts w:eastAsia="Times New Roman" w:cs="Calibri"/>
                <w:color w:val="000000"/>
              </w:rPr>
              <w:t>21</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557F13FC" w14:textId="77777777" w:rsidR="00561905" w:rsidRPr="006B7A34" w:rsidRDefault="00561905" w:rsidP="002F7D1C">
            <w:pPr>
              <w:rPr>
                <w:rFonts w:eastAsia="Times New Roman" w:cs="Calibri"/>
                <w:color w:val="000000"/>
              </w:rPr>
            </w:pPr>
            <w:r w:rsidRPr="006B7A34">
              <w:rPr>
                <w:rFonts w:eastAsia="Times New Roman" w:cs="Calibri"/>
                <w:color w:val="000000"/>
              </w:rPr>
              <w:t>Mantiene informado a su personal sobre nuevos procedimientos y políticas</w:t>
            </w:r>
          </w:p>
        </w:tc>
        <w:tc>
          <w:tcPr>
            <w:tcW w:w="728" w:type="dxa"/>
            <w:tcBorders>
              <w:top w:val="nil"/>
              <w:left w:val="nil"/>
              <w:bottom w:val="single" w:sz="4" w:space="0" w:color="auto"/>
              <w:right w:val="single" w:sz="4" w:space="0" w:color="auto"/>
            </w:tcBorders>
            <w:shd w:val="clear" w:color="auto" w:fill="auto"/>
            <w:noWrap/>
            <w:vAlign w:val="bottom"/>
            <w:hideMark/>
          </w:tcPr>
          <w:p w14:paraId="072E989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21A1B8B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438441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0D98C04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38155E27"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26C9C966"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26400F9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02A3F7C5"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6764EC19"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r>
      <w:tr w:rsidR="00561905" w:rsidRPr="006B7A34" w14:paraId="7907875D" w14:textId="77777777" w:rsidTr="002F7D1C">
        <w:trPr>
          <w:trHeight w:val="559"/>
          <w:jc w:val="center"/>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51871B" w14:textId="77777777" w:rsidR="00561905" w:rsidRPr="006B7A34" w:rsidRDefault="00561905" w:rsidP="002F7D1C">
            <w:pPr>
              <w:jc w:val="right"/>
              <w:rPr>
                <w:rFonts w:eastAsia="Times New Roman" w:cs="Calibri"/>
                <w:color w:val="000000"/>
              </w:rPr>
            </w:pPr>
            <w:r w:rsidRPr="006B7A34">
              <w:rPr>
                <w:rFonts w:eastAsia="Times New Roman" w:cs="Calibri"/>
                <w:color w:val="000000"/>
              </w:rPr>
              <w:t>22</w:t>
            </w:r>
          </w:p>
        </w:tc>
        <w:tc>
          <w:tcPr>
            <w:tcW w:w="5443" w:type="dxa"/>
            <w:gridSpan w:val="5"/>
            <w:tcBorders>
              <w:top w:val="single" w:sz="4" w:space="0" w:color="auto"/>
              <w:left w:val="nil"/>
              <w:bottom w:val="single" w:sz="4" w:space="0" w:color="auto"/>
              <w:right w:val="single" w:sz="4" w:space="0" w:color="auto"/>
            </w:tcBorders>
            <w:shd w:val="clear" w:color="auto" w:fill="auto"/>
            <w:hideMark/>
          </w:tcPr>
          <w:p w14:paraId="08B8DA9F" w14:textId="77777777" w:rsidR="00561905" w:rsidRPr="006B7A34" w:rsidRDefault="00561905" w:rsidP="002F7D1C">
            <w:pPr>
              <w:rPr>
                <w:rFonts w:eastAsia="Times New Roman" w:cs="Calibri"/>
                <w:color w:val="000000"/>
              </w:rPr>
            </w:pPr>
            <w:r w:rsidRPr="006B7A34">
              <w:rPr>
                <w:rFonts w:eastAsia="Times New Roman" w:cs="Calibri"/>
                <w:color w:val="000000"/>
              </w:rPr>
              <w:t>Promueve el uso de medios de comunicación de la empresa: participación en las reuniones semanales, etc.</w:t>
            </w:r>
          </w:p>
        </w:tc>
        <w:tc>
          <w:tcPr>
            <w:tcW w:w="728" w:type="dxa"/>
            <w:tcBorders>
              <w:top w:val="nil"/>
              <w:left w:val="nil"/>
              <w:bottom w:val="single" w:sz="4" w:space="0" w:color="auto"/>
              <w:right w:val="single" w:sz="4" w:space="0" w:color="auto"/>
            </w:tcBorders>
            <w:shd w:val="clear" w:color="auto" w:fill="auto"/>
            <w:noWrap/>
            <w:vAlign w:val="bottom"/>
            <w:hideMark/>
          </w:tcPr>
          <w:p w14:paraId="36A7C800"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5DB0715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4F9833A"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70" w:type="dxa"/>
            <w:tcBorders>
              <w:top w:val="nil"/>
              <w:left w:val="nil"/>
              <w:bottom w:val="single" w:sz="4" w:space="0" w:color="auto"/>
              <w:right w:val="single" w:sz="4" w:space="0" w:color="auto"/>
            </w:tcBorders>
            <w:shd w:val="clear" w:color="auto" w:fill="auto"/>
            <w:noWrap/>
            <w:vAlign w:val="bottom"/>
            <w:hideMark/>
          </w:tcPr>
          <w:p w14:paraId="032C39BE"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2AFD031"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311" w:type="dxa"/>
            <w:tcBorders>
              <w:top w:val="nil"/>
              <w:left w:val="nil"/>
              <w:bottom w:val="single" w:sz="4" w:space="0" w:color="auto"/>
              <w:right w:val="single" w:sz="4" w:space="0" w:color="auto"/>
            </w:tcBorders>
            <w:shd w:val="clear" w:color="auto" w:fill="auto"/>
            <w:noWrap/>
            <w:vAlign w:val="bottom"/>
            <w:hideMark/>
          </w:tcPr>
          <w:p w14:paraId="3DD2BB0D"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728" w:type="dxa"/>
            <w:tcBorders>
              <w:top w:val="nil"/>
              <w:left w:val="nil"/>
              <w:bottom w:val="single" w:sz="4" w:space="0" w:color="auto"/>
              <w:right w:val="single" w:sz="4" w:space="0" w:color="auto"/>
            </w:tcBorders>
            <w:shd w:val="clear" w:color="auto" w:fill="auto"/>
            <w:noWrap/>
            <w:vAlign w:val="bottom"/>
            <w:hideMark/>
          </w:tcPr>
          <w:p w14:paraId="585EA4A2"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239" w:type="dxa"/>
            <w:tcBorders>
              <w:top w:val="nil"/>
              <w:left w:val="nil"/>
              <w:bottom w:val="single" w:sz="4" w:space="0" w:color="auto"/>
              <w:right w:val="single" w:sz="4" w:space="0" w:color="auto"/>
            </w:tcBorders>
            <w:shd w:val="clear" w:color="auto" w:fill="auto"/>
            <w:noWrap/>
            <w:vAlign w:val="bottom"/>
            <w:hideMark/>
          </w:tcPr>
          <w:p w14:paraId="41DEBC8F" w14:textId="77777777" w:rsidR="00561905" w:rsidRPr="006B7A34" w:rsidRDefault="00561905" w:rsidP="002F7D1C">
            <w:pPr>
              <w:rPr>
                <w:rFonts w:eastAsia="Times New Roman" w:cs="Calibri"/>
                <w:color w:val="000000"/>
              </w:rPr>
            </w:pPr>
            <w:r w:rsidRPr="006B7A34">
              <w:rPr>
                <w:rFonts w:eastAsia="Times New Roman" w:cs="Calibri"/>
                <w:color w:val="000000"/>
              </w:rPr>
              <w:t> </w:t>
            </w:r>
          </w:p>
        </w:tc>
        <w:tc>
          <w:tcPr>
            <w:tcW w:w="836" w:type="dxa"/>
            <w:tcBorders>
              <w:top w:val="nil"/>
              <w:left w:val="nil"/>
              <w:bottom w:val="single" w:sz="4" w:space="0" w:color="auto"/>
              <w:right w:val="single" w:sz="4" w:space="0" w:color="auto"/>
            </w:tcBorders>
            <w:shd w:val="clear" w:color="auto" w:fill="auto"/>
            <w:noWrap/>
            <w:vAlign w:val="bottom"/>
            <w:hideMark/>
          </w:tcPr>
          <w:p w14:paraId="18F48E65" w14:textId="77777777" w:rsidR="00561905" w:rsidRPr="006B7A34" w:rsidRDefault="00561905" w:rsidP="002F7D1C">
            <w:pPr>
              <w:keepNext/>
              <w:rPr>
                <w:rFonts w:eastAsia="Times New Roman" w:cs="Calibri"/>
                <w:color w:val="000000"/>
              </w:rPr>
            </w:pPr>
            <w:r w:rsidRPr="006B7A34">
              <w:rPr>
                <w:rFonts w:eastAsia="Times New Roman" w:cs="Calibri"/>
                <w:color w:val="000000"/>
              </w:rPr>
              <w:t> </w:t>
            </w:r>
          </w:p>
        </w:tc>
      </w:tr>
    </w:tbl>
    <w:p w14:paraId="30E0F059" w14:textId="77777777" w:rsidR="00561905" w:rsidRDefault="00561905" w:rsidP="00561905">
      <w:pPr>
        <w:pStyle w:val="Descripcin"/>
      </w:pPr>
      <w:bookmarkStart w:id="207" w:name="_Toc401331113"/>
      <w:r>
        <w:t xml:space="preserve">Tabla </w:t>
      </w:r>
      <w:fldSimple w:instr=" SEQ Tabla \* ARABIC ">
        <w:r>
          <w:rPr>
            <w:noProof/>
          </w:rPr>
          <w:t>32</w:t>
        </w:r>
      </w:fldSimple>
      <w:r>
        <w:t xml:space="preserve">: </w:t>
      </w:r>
      <w:r w:rsidRPr="00BC5F7B">
        <w:t>Evaluación de Desempeño del Equip</w:t>
      </w:r>
      <w:bookmarkEnd w:id="207"/>
      <w:r>
        <w:t>o</w:t>
      </w:r>
    </w:p>
    <w:p w14:paraId="40716006" w14:textId="77777777" w:rsidR="00077DE4" w:rsidRDefault="00077DE4" w:rsidP="00077DE4"/>
    <w:p w14:paraId="587D89EA" w14:textId="77777777" w:rsidR="00077DE4" w:rsidRDefault="00077DE4">
      <w:r>
        <w:br w:type="page"/>
      </w:r>
    </w:p>
    <w:p w14:paraId="6320B7A3" w14:textId="77777777" w:rsidR="00077DE4" w:rsidRPr="006B7A34" w:rsidRDefault="00077DE4" w:rsidP="00077DE4">
      <w:pPr>
        <w:pStyle w:val="Ttulo1"/>
        <w:spacing w:before="0" w:line="360" w:lineRule="auto"/>
        <w:rPr>
          <w:rFonts w:ascii="Calibri" w:hAnsi="Calibri"/>
          <w:sz w:val="24"/>
          <w:szCs w:val="24"/>
        </w:rPr>
      </w:pPr>
      <w:bookmarkStart w:id="208" w:name="_Toc401332157"/>
      <w:bookmarkStart w:id="209" w:name="_Toc497673451"/>
      <w:r w:rsidRPr="006B7A34">
        <w:rPr>
          <w:rFonts w:ascii="Calibri" w:hAnsi="Calibri"/>
          <w:sz w:val="24"/>
          <w:szCs w:val="24"/>
        </w:rPr>
        <w:lastRenderedPageBreak/>
        <w:t>CAPITULO VII: GESTIÓN DE COMUNICACIONES</w:t>
      </w:r>
      <w:bookmarkEnd w:id="208"/>
      <w:bookmarkEnd w:id="209"/>
    </w:p>
    <w:p w14:paraId="7931DC0D" w14:textId="77777777" w:rsidR="00077DE4" w:rsidRPr="006B7A34" w:rsidRDefault="00077DE4" w:rsidP="00077DE4">
      <w:pPr>
        <w:pStyle w:val="Ttulo2"/>
        <w:rPr>
          <w:rFonts w:ascii="Calibri" w:hAnsi="Calibri"/>
          <w:b/>
          <w:sz w:val="24"/>
          <w:szCs w:val="24"/>
        </w:rPr>
      </w:pPr>
      <w:bookmarkStart w:id="210" w:name="_Toc401332158"/>
      <w:bookmarkStart w:id="211" w:name="_Toc497673452"/>
      <w:r w:rsidRPr="006B7A34">
        <w:rPr>
          <w:rFonts w:ascii="Calibri" w:hAnsi="Calibri"/>
          <w:b/>
          <w:sz w:val="24"/>
          <w:szCs w:val="24"/>
        </w:rPr>
        <w:t>7.1. PLAN DE COMUNICACIONES</w:t>
      </w:r>
      <w:bookmarkEnd w:id="210"/>
      <w:bookmarkEnd w:id="211"/>
    </w:p>
    <w:p w14:paraId="08D3D7E3" w14:textId="77777777" w:rsidR="00077DE4" w:rsidRPr="006B7A34" w:rsidRDefault="00077DE4" w:rsidP="00077DE4">
      <w:pPr>
        <w:pStyle w:val="Ttulo3"/>
        <w:rPr>
          <w:rFonts w:ascii="Calibri" w:hAnsi="Calibri"/>
          <w:b/>
          <w:color w:val="2E74B5"/>
        </w:rPr>
      </w:pPr>
      <w:bookmarkStart w:id="212" w:name="_Toc401332159"/>
      <w:bookmarkStart w:id="213" w:name="_Toc497673453"/>
      <w:r w:rsidRPr="006B7A34">
        <w:rPr>
          <w:rFonts w:ascii="Calibri" w:hAnsi="Calibri"/>
          <w:b/>
          <w:color w:val="2E74B5"/>
        </w:rPr>
        <w:t>7.1.1. Control del documento</w:t>
      </w:r>
      <w:bookmarkEnd w:id="212"/>
      <w:bookmarkEnd w:id="213"/>
    </w:p>
    <w:p w14:paraId="420DC800" w14:textId="77777777" w:rsidR="00077DE4" w:rsidRPr="006B7A34" w:rsidRDefault="00077DE4" w:rsidP="00077DE4">
      <w:pPr>
        <w:spacing w:after="240"/>
        <w:rPr>
          <w:rFonts w:cs="Arial"/>
          <w:b/>
          <w:bCs/>
          <w:color w:val="2E74B5"/>
        </w:rPr>
      </w:pPr>
      <w:bookmarkStart w:id="214" w:name="_Toc57468546"/>
      <w:bookmarkStart w:id="215" w:name="_Toc11120784"/>
      <w:bookmarkStart w:id="216" w:name="_Toc11120358"/>
      <w:bookmarkStart w:id="217" w:name="_Toc11055832"/>
      <w:bookmarkStart w:id="218" w:name="_Toc9822970"/>
      <w:bookmarkStart w:id="219" w:name="_Toc9128185"/>
      <w:bookmarkStart w:id="220" w:name="_Toc7861998"/>
      <w:bookmarkEnd w:id="214"/>
      <w:bookmarkEnd w:id="215"/>
      <w:bookmarkEnd w:id="216"/>
      <w:bookmarkEnd w:id="217"/>
      <w:bookmarkEnd w:id="218"/>
      <w:bookmarkEnd w:id="219"/>
      <w:r w:rsidRPr="006B7A34">
        <w:rPr>
          <w:rFonts w:cs="Arial"/>
          <w:b/>
          <w:bCs/>
          <w:color w:val="2E74B5"/>
        </w:rPr>
        <w:t xml:space="preserve">Documento </w:t>
      </w:r>
      <w:bookmarkEnd w:id="220"/>
      <w:r w:rsidRPr="006B7A34">
        <w:rPr>
          <w:rFonts w:cs="Arial"/>
          <w:b/>
          <w:bCs/>
          <w:color w:val="2E74B5"/>
        </w:rPr>
        <w:t>Información</w:t>
      </w:r>
    </w:p>
    <w:tbl>
      <w:tblPr>
        <w:tblW w:w="0" w:type="auto"/>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ook w:val="0000" w:firstRow="0" w:lastRow="0" w:firstColumn="0" w:lastColumn="0" w:noHBand="0" w:noVBand="0"/>
      </w:tblPr>
      <w:tblGrid>
        <w:gridCol w:w="2797"/>
        <w:gridCol w:w="6203"/>
      </w:tblGrid>
      <w:tr w:rsidR="00077DE4" w:rsidRPr="006B7A34" w14:paraId="345BE4B4" w14:textId="77777777" w:rsidTr="006B7A34">
        <w:tc>
          <w:tcPr>
            <w:tcW w:w="2797" w:type="dxa"/>
            <w:shd w:val="clear" w:color="auto" w:fill="ADCCEA"/>
          </w:tcPr>
          <w:p w14:paraId="25BE8C1B" w14:textId="77777777" w:rsidR="00077DE4" w:rsidRPr="006B7A34" w:rsidRDefault="00077DE4" w:rsidP="006B7A34">
            <w:pPr>
              <w:spacing w:before="40" w:after="40" w:line="240" w:lineRule="auto"/>
              <w:jc w:val="both"/>
              <w:rPr>
                <w:rFonts w:cs="Arial"/>
              </w:rPr>
            </w:pPr>
          </w:p>
        </w:tc>
        <w:tc>
          <w:tcPr>
            <w:tcW w:w="6203" w:type="dxa"/>
            <w:shd w:val="clear" w:color="auto" w:fill="ADCCEA"/>
          </w:tcPr>
          <w:p w14:paraId="1A11B510" w14:textId="77777777" w:rsidR="00077DE4" w:rsidRPr="006B7A34" w:rsidRDefault="00077DE4" w:rsidP="006B7A34">
            <w:pPr>
              <w:spacing w:before="40" w:after="40" w:line="240" w:lineRule="auto"/>
              <w:jc w:val="both"/>
              <w:rPr>
                <w:rFonts w:cs="Arial"/>
              </w:rPr>
            </w:pPr>
            <w:r w:rsidRPr="006B7A34">
              <w:rPr>
                <w:rFonts w:cs="Arial"/>
                <w:b/>
                <w:bCs/>
                <w:color w:val="FFFFFF"/>
              </w:rPr>
              <w:t>Información</w:t>
            </w:r>
          </w:p>
        </w:tc>
      </w:tr>
      <w:tr w:rsidR="00077DE4" w:rsidRPr="006B7A34" w14:paraId="4BEFDB3B" w14:textId="77777777" w:rsidTr="006B7A34">
        <w:tc>
          <w:tcPr>
            <w:tcW w:w="2797" w:type="dxa"/>
            <w:shd w:val="clear" w:color="auto" w:fill="ADCCEA"/>
          </w:tcPr>
          <w:p w14:paraId="4461A894" w14:textId="77777777" w:rsidR="00077DE4" w:rsidRPr="006B7A34" w:rsidRDefault="00077DE4" w:rsidP="006B7A34">
            <w:pPr>
              <w:spacing w:after="0" w:line="240" w:lineRule="auto"/>
              <w:jc w:val="both"/>
              <w:rPr>
                <w:rFonts w:cs="Arial"/>
              </w:rPr>
            </w:pPr>
            <w:r w:rsidRPr="006B7A34">
              <w:rPr>
                <w:rFonts w:cs="Arial"/>
              </w:rPr>
              <w:t>Documento identificación</w:t>
            </w:r>
          </w:p>
        </w:tc>
        <w:tc>
          <w:tcPr>
            <w:tcW w:w="6203" w:type="dxa"/>
            <w:shd w:val="clear" w:color="auto" w:fill="D6E6F4"/>
          </w:tcPr>
          <w:p w14:paraId="718D11C6" w14:textId="23FA0805" w:rsidR="00077DE4" w:rsidRPr="006B7A34" w:rsidRDefault="00077DE4" w:rsidP="00672807">
            <w:pPr>
              <w:spacing w:after="0" w:line="240" w:lineRule="auto"/>
              <w:ind w:right="-6"/>
              <w:rPr>
                <w:rFonts w:cs="Arial"/>
              </w:rPr>
            </w:pPr>
            <w:r w:rsidRPr="006B7A34">
              <w:rPr>
                <w:rFonts w:cs="Arial"/>
              </w:rPr>
              <w:t xml:space="preserve">Gestión de comunicación </w:t>
            </w:r>
            <w:r w:rsidR="00672807">
              <w:rPr>
                <w:rFonts w:cs="Arial"/>
              </w:rPr>
              <w:t xml:space="preserve">de la Aplicación </w:t>
            </w:r>
            <w:r w:rsidR="00AE0ED3">
              <w:rPr>
                <w:rFonts w:cs="Arial"/>
              </w:rPr>
              <w:t>Visitapp</w:t>
            </w:r>
            <w:r w:rsidR="00672807">
              <w:rPr>
                <w:rFonts w:cs="Arial"/>
              </w:rPr>
              <w:t xml:space="preserve"> </w:t>
            </w:r>
            <w:r w:rsidRPr="006B7A34">
              <w:rPr>
                <w:rFonts w:cs="Arial"/>
              </w:rPr>
              <w:t>#</w:t>
            </w:r>
            <w:r w:rsidR="00672807">
              <w:rPr>
                <w:rFonts w:cs="Arial"/>
              </w:rPr>
              <w:t xml:space="preserve"> </w:t>
            </w:r>
            <w:r w:rsidRPr="006B7A34">
              <w:rPr>
                <w:rFonts w:cs="Arial"/>
              </w:rPr>
              <w:t>1</w:t>
            </w:r>
          </w:p>
        </w:tc>
      </w:tr>
      <w:tr w:rsidR="00077DE4" w:rsidRPr="006B7A34" w14:paraId="0D2438D6" w14:textId="77777777" w:rsidTr="006B7A34">
        <w:tc>
          <w:tcPr>
            <w:tcW w:w="2797" w:type="dxa"/>
            <w:shd w:val="clear" w:color="auto" w:fill="ADCCEA"/>
          </w:tcPr>
          <w:p w14:paraId="4BBA3B7A" w14:textId="77777777" w:rsidR="00077DE4" w:rsidRPr="006B7A34" w:rsidRDefault="00077DE4" w:rsidP="006B7A34">
            <w:pPr>
              <w:spacing w:after="0" w:line="240" w:lineRule="auto"/>
              <w:jc w:val="both"/>
              <w:rPr>
                <w:rFonts w:cs="Arial"/>
              </w:rPr>
            </w:pPr>
            <w:r w:rsidRPr="006B7A34">
              <w:rPr>
                <w:rFonts w:cs="Arial"/>
              </w:rPr>
              <w:t>Redactor  del documento</w:t>
            </w:r>
          </w:p>
        </w:tc>
        <w:tc>
          <w:tcPr>
            <w:tcW w:w="6203" w:type="dxa"/>
            <w:shd w:val="clear" w:color="auto" w:fill="ADCCEA"/>
          </w:tcPr>
          <w:p w14:paraId="42889761" w14:textId="02EFF2CB" w:rsidR="00077DE4" w:rsidRPr="006B7A34" w:rsidRDefault="00CA5464" w:rsidP="006B7A34">
            <w:pPr>
              <w:spacing w:after="0" w:line="240" w:lineRule="auto"/>
              <w:rPr>
                <w:rFonts w:cs="Arial"/>
              </w:rPr>
            </w:pPr>
            <w:r>
              <w:rPr>
                <w:rFonts w:cs="Arial"/>
              </w:rPr>
              <w:t>Ariel Palmero</w:t>
            </w:r>
            <w:r w:rsidR="00077DE4" w:rsidRPr="006B7A34">
              <w:rPr>
                <w:rFonts w:cs="Arial"/>
              </w:rPr>
              <w:t xml:space="preserve"> </w:t>
            </w:r>
          </w:p>
        </w:tc>
      </w:tr>
      <w:tr w:rsidR="00077DE4" w:rsidRPr="006B7A34" w14:paraId="1C0023CD" w14:textId="77777777" w:rsidTr="006B7A34">
        <w:tc>
          <w:tcPr>
            <w:tcW w:w="2797" w:type="dxa"/>
            <w:shd w:val="clear" w:color="auto" w:fill="ADCCEA"/>
          </w:tcPr>
          <w:p w14:paraId="41A51FFE" w14:textId="77777777" w:rsidR="00077DE4" w:rsidRPr="006B7A34" w:rsidRDefault="00077DE4" w:rsidP="006B7A34">
            <w:pPr>
              <w:spacing w:after="0" w:line="240" w:lineRule="auto"/>
              <w:jc w:val="both"/>
              <w:rPr>
                <w:rFonts w:cs="Arial"/>
              </w:rPr>
            </w:pPr>
            <w:r w:rsidRPr="006B7A34">
              <w:rPr>
                <w:rFonts w:cs="Arial"/>
              </w:rPr>
              <w:t>Fecha de la edición</w:t>
            </w:r>
          </w:p>
        </w:tc>
        <w:tc>
          <w:tcPr>
            <w:tcW w:w="6203" w:type="dxa"/>
            <w:shd w:val="clear" w:color="auto" w:fill="D6E6F4"/>
          </w:tcPr>
          <w:p w14:paraId="76C91A3A" w14:textId="713C17E7" w:rsidR="00077DE4" w:rsidRPr="006B7A34" w:rsidRDefault="007316C4" w:rsidP="006B7A34">
            <w:pPr>
              <w:spacing w:after="0" w:line="240" w:lineRule="auto"/>
              <w:rPr>
                <w:rFonts w:cs="Arial"/>
              </w:rPr>
            </w:pPr>
            <w:r>
              <w:rPr>
                <w:rFonts w:cs="Arial"/>
              </w:rPr>
              <w:t>28/10</w:t>
            </w:r>
            <w:r w:rsidR="00CA5464">
              <w:rPr>
                <w:rFonts w:cs="Arial"/>
              </w:rPr>
              <w:t>/2017</w:t>
            </w:r>
          </w:p>
        </w:tc>
      </w:tr>
      <w:tr w:rsidR="00077DE4" w:rsidRPr="006B7A34" w14:paraId="4C11A12B" w14:textId="77777777" w:rsidTr="006B7A34">
        <w:trPr>
          <w:trHeight w:val="65"/>
        </w:trPr>
        <w:tc>
          <w:tcPr>
            <w:tcW w:w="2797" w:type="dxa"/>
            <w:shd w:val="clear" w:color="auto" w:fill="ADCCEA"/>
          </w:tcPr>
          <w:p w14:paraId="4C6A2558" w14:textId="77777777" w:rsidR="00077DE4" w:rsidRPr="006B7A34" w:rsidRDefault="00077DE4" w:rsidP="006B7A34">
            <w:pPr>
              <w:spacing w:after="0" w:line="65" w:lineRule="atLeast"/>
              <w:jc w:val="both"/>
              <w:rPr>
                <w:rFonts w:cs="Arial"/>
              </w:rPr>
            </w:pPr>
            <w:r w:rsidRPr="006B7A34">
              <w:rPr>
                <w:rFonts w:cs="Arial"/>
              </w:rPr>
              <w:t xml:space="preserve">Última fecha de modificación </w:t>
            </w:r>
          </w:p>
        </w:tc>
        <w:tc>
          <w:tcPr>
            <w:tcW w:w="6203" w:type="dxa"/>
            <w:shd w:val="clear" w:color="auto" w:fill="ADCCEA"/>
          </w:tcPr>
          <w:p w14:paraId="1F2791D0" w14:textId="1984957A" w:rsidR="00077DE4" w:rsidRPr="006B7A34" w:rsidRDefault="007316C4" w:rsidP="006B7A34">
            <w:pPr>
              <w:spacing w:after="0" w:line="65" w:lineRule="atLeast"/>
              <w:rPr>
                <w:rFonts w:cs="Arial"/>
              </w:rPr>
            </w:pPr>
            <w:r>
              <w:rPr>
                <w:rFonts w:cs="Arial"/>
              </w:rPr>
              <w:t>07/11/2017</w:t>
            </w:r>
          </w:p>
        </w:tc>
      </w:tr>
      <w:tr w:rsidR="00077DE4" w:rsidRPr="006B7A34" w14:paraId="0E3B20FB" w14:textId="77777777" w:rsidTr="006B7A34">
        <w:trPr>
          <w:trHeight w:val="65"/>
        </w:trPr>
        <w:tc>
          <w:tcPr>
            <w:tcW w:w="2797" w:type="dxa"/>
            <w:shd w:val="clear" w:color="auto" w:fill="ADCCEA"/>
          </w:tcPr>
          <w:p w14:paraId="5B60C8D5" w14:textId="77777777" w:rsidR="00077DE4" w:rsidRPr="006B7A34" w:rsidRDefault="00077DE4" w:rsidP="006B7A34">
            <w:pPr>
              <w:spacing w:after="0" w:line="65" w:lineRule="atLeast"/>
              <w:jc w:val="both"/>
              <w:rPr>
                <w:rFonts w:cs="Arial"/>
              </w:rPr>
            </w:pPr>
            <w:r w:rsidRPr="006B7A34">
              <w:rPr>
                <w:rFonts w:cs="Arial"/>
              </w:rPr>
              <w:t>Nombre del archivo</w:t>
            </w:r>
          </w:p>
        </w:tc>
        <w:tc>
          <w:tcPr>
            <w:tcW w:w="6203" w:type="dxa"/>
            <w:shd w:val="clear" w:color="auto" w:fill="D6E6F4"/>
          </w:tcPr>
          <w:p w14:paraId="2B0587E5" w14:textId="77777777" w:rsidR="00077DE4" w:rsidRPr="006B7A34" w:rsidRDefault="00077DE4" w:rsidP="006B7A34">
            <w:pPr>
              <w:keepNext/>
              <w:spacing w:after="0" w:line="65" w:lineRule="atLeast"/>
              <w:jc w:val="both"/>
              <w:rPr>
                <w:rFonts w:cs="Arial"/>
              </w:rPr>
            </w:pPr>
            <w:r w:rsidRPr="006B7A34">
              <w:rPr>
                <w:rFonts w:cs="Arial"/>
              </w:rPr>
              <w:t xml:space="preserve">Plan de comunicación </w:t>
            </w:r>
          </w:p>
        </w:tc>
      </w:tr>
    </w:tbl>
    <w:p w14:paraId="0D6CE6EC" w14:textId="77777777" w:rsidR="00077DE4" w:rsidRDefault="00077DE4" w:rsidP="00077DE4">
      <w:pPr>
        <w:pStyle w:val="Descripcin"/>
      </w:pPr>
      <w:bookmarkStart w:id="221" w:name="_Toc57468547"/>
      <w:bookmarkStart w:id="222" w:name="_Toc11120787"/>
      <w:bookmarkStart w:id="223" w:name="_Toc11120361"/>
      <w:bookmarkStart w:id="224" w:name="_Toc11055835"/>
      <w:bookmarkStart w:id="225" w:name="_Toc9822973"/>
      <w:bookmarkStart w:id="226" w:name="_Toc9128188"/>
      <w:bookmarkStart w:id="227" w:name="_Toc401331114"/>
      <w:bookmarkStart w:id="228" w:name="_Toc7862001"/>
      <w:bookmarkEnd w:id="221"/>
      <w:bookmarkEnd w:id="222"/>
      <w:bookmarkEnd w:id="223"/>
      <w:bookmarkEnd w:id="224"/>
      <w:bookmarkEnd w:id="225"/>
      <w:bookmarkEnd w:id="226"/>
      <w:r>
        <w:t xml:space="preserve">Tabla </w:t>
      </w:r>
      <w:fldSimple w:instr=" SEQ Tabla \* ARABIC ">
        <w:r>
          <w:rPr>
            <w:noProof/>
          </w:rPr>
          <w:t>33</w:t>
        </w:r>
      </w:fldSimple>
      <w:r>
        <w:t>: doc. De información</w:t>
      </w:r>
      <w:bookmarkEnd w:id="227"/>
    </w:p>
    <w:p w14:paraId="25E3A5E1" w14:textId="77777777" w:rsidR="00077DE4" w:rsidRPr="006B7A34" w:rsidRDefault="00077DE4" w:rsidP="00077DE4">
      <w:pPr>
        <w:spacing w:after="240"/>
        <w:rPr>
          <w:rFonts w:cs="Arial"/>
          <w:b/>
          <w:bCs/>
          <w:color w:val="2E74B5"/>
        </w:rPr>
      </w:pPr>
      <w:r w:rsidRPr="006B7A34">
        <w:rPr>
          <w:rFonts w:cs="Arial"/>
          <w:b/>
          <w:bCs/>
          <w:color w:val="2E74B5"/>
        </w:rPr>
        <w:t>Historial del documento</w:t>
      </w:r>
      <w:bookmarkEnd w:id="228"/>
    </w:p>
    <w:tbl>
      <w:tblPr>
        <w:tblW w:w="0" w:type="auto"/>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ook w:val="0000" w:firstRow="0" w:lastRow="0" w:firstColumn="0" w:lastColumn="0" w:noHBand="0" w:noVBand="0"/>
      </w:tblPr>
      <w:tblGrid>
        <w:gridCol w:w="1080"/>
        <w:gridCol w:w="1717"/>
        <w:gridCol w:w="6203"/>
      </w:tblGrid>
      <w:tr w:rsidR="00B343FA" w:rsidRPr="006B7A34" w14:paraId="03E2E3A1" w14:textId="77777777" w:rsidTr="006B7A34">
        <w:tc>
          <w:tcPr>
            <w:tcW w:w="1080" w:type="dxa"/>
            <w:shd w:val="clear" w:color="auto" w:fill="ADCCEA"/>
          </w:tcPr>
          <w:p w14:paraId="295F80C8" w14:textId="77777777" w:rsidR="00077DE4" w:rsidRPr="006B7A34" w:rsidRDefault="00077DE4" w:rsidP="006B7A34">
            <w:pPr>
              <w:spacing w:before="40" w:after="40" w:line="240" w:lineRule="auto"/>
              <w:jc w:val="both"/>
              <w:rPr>
                <w:rFonts w:cs="Arial"/>
              </w:rPr>
            </w:pPr>
            <w:r w:rsidRPr="006B7A34">
              <w:rPr>
                <w:rFonts w:cs="Arial"/>
                <w:b/>
                <w:bCs/>
                <w:color w:val="FFFFFF"/>
              </w:rPr>
              <w:t>Versión</w:t>
            </w:r>
          </w:p>
        </w:tc>
        <w:tc>
          <w:tcPr>
            <w:tcW w:w="1717" w:type="dxa"/>
            <w:shd w:val="clear" w:color="auto" w:fill="ADCCEA"/>
          </w:tcPr>
          <w:p w14:paraId="4FDC3C8A" w14:textId="77777777" w:rsidR="00077DE4" w:rsidRPr="006B7A34" w:rsidRDefault="00077DE4" w:rsidP="006B7A34">
            <w:pPr>
              <w:spacing w:before="40" w:after="40" w:line="240" w:lineRule="auto"/>
              <w:jc w:val="both"/>
              <w:rPr>
                <w:rFonts w:cs="Arial"/>
              </w:rPr>
            </w:pPr>
            <w:r w:rsidRPr="006B7A34">
              <w:rPr>
                <w:rFonts w:cs="Arial"/>
                <w:b/>
                <w:bCs/>
                <w:color w:val="FFFFFF"/>
              </w:rPr>
              <w:t>Fecha de la edición</w:t>
            </w:r>
          </w:p>
        </w:tc>
        <w:tc>
          <w:tcPr>
            <w:tcW w:w="6203" w:type="dxa"/>
            <w:shd w:val="clear" w:color="auto" w:fill="ADCCEA"/>
          </w:tcPr>
          <w:p w14:paraId="4F0B69B3" w14:textId="77777777" w:rsidR="00077DE4" w:rsidRPr="006B7A34" w:rsidRDefault="00077DE4" w:rsidP="006B7A34">
            <w:pPr>
              <w:spacing w:before="40" w:after="40" w:line="240" w:lineRule="auto"/>
              <w:jc w:val="both"/>
              <w:rPr>
                <w:rFonts w:cs="Arial"/>
              </w:rPr>
            </w:pPr>
            <w:r w:rsidRPr="006B7A34">
              <w:rPr>
                <w:rFonts w:cs="Arial"/>
                <w:b/>
                <w:bCs/>
                <w:color w:val="FFFFFF"/>
              </w:rPr>
              <w:t>Cambios</w:t>
            </w:r>
          </w:p>
        </w:tc>
      </w:tr>
      <w:tr w:rsidR="00B343FA" w:rsidRPr="006B7A34" w14:paraId="2C995965" w14:textId="77777777" w:rsidTr="006B7A34">
        <w:tc>
          <w:tcPr>
            <w:tcW w:w="1080" w:type="dxa"/>
            <w:shd w:val="clear" w:color="auto" w:fill="ADCCEA"/>
          </w:tcPr>
          <w:p w14:paraId="324344AC" w14:textId="77777777" w:rsidR="00077DE4" w:rsidRPr="006B7A34" w:rsidRDefault="00077DE4" w:rsidP="006B7A34">
            <w:pPr>
              <w:spacing w:after="0" w:line="240" w:lineRule="auto"/>
              <w:ind w:right="-6"/>
              <w:rPr>
                <w:rFonts w:cs="Arial"/>
              </w:rPr>
            </w:pPr>
            <w:r w:rsidRPr="006B7A34">
              <w:rPr>
                <w:rFonts w:cs="Arial"/>
              </w:rPr>
              <w:t>1</w:t>
            </w:r>
          </w:p>
        </w:tc>
        <w:tc>
          <w:tcPr>
            <w:tcW w:w="1717" w:type="dxa"/>
            <w:shd w:val="clear" w:color="auto" w:fill="D6E6F4"/>
          </w:tcPr>
          <w:p w14:paraId="59AE4244" w14:textId="2950FFF3" w:rsidR="00077DE4" w:rsidRPr="006B7A34" w:rsidRDefault="00672807" w:rsidP="006B7A34">
            <w:pPr>
              <w:spacing w:after="0" w:line="240" w:lineRule="auto"/>
              <w:ind w:right="-6"/>
              <w:rPr>
                <w:rFonts w:cs="Arial"/>
              </w:rPr>
            </w:pPr>
            <w:r>
              <w:rPr>
                <w:rFonts w:cs="Arial"/>
              </w:rPr>
              <w:t>28/10/2017</w:t>
            </w:r>
          </w:p>
        </w:tc>
        <w:tc>
          <w:tcPr>
            <w:tcW w:w="6203" w:type="dxa"/>
            <w:shd w:val="clear" w:color="auto" w:fill="ADCCEA"/>
          </w:tcPr>
          <w:p w14:paraId="0D3104FF" w14:textId="77777777" w:rsidR="00077DE4" w:rsidRPr="006B7A34" w:rsidRDefault="00077DE4" w:rsidP="006B7A34">
            <w:pPr>
              <w:spacing w:after="0" w:line="240" w:lineRule="auto"/>
              <w:ind w:right="-6"/>
              <w:rPr>
                <w:rFonts w:cs="Arial"/>
              </w:rPr>
            </w:pPr>
            <w:r w:rsidRPr="006B7A34">
              <w:rPr>
                <w:rFonts w:cs="Arial"/>
              </w:rPr>
              <w:t xml:space="preserve">Inicio de redacción </w:t>
            </w:r>
          </w:p>
        </w:tc>
      </w:tr>
      <w:tr w:rsidR="00B343FA" w:rsidRPr="006B7A34" w14:paraId="26F2CF21" w14:textId="77777777" w:rsidTr="006B7A34">
        <w:tc>
          <w:tcPr>
            <w:tcW w:w="1080" w:type="dxa"/>
            <w:shd w:val="clear" w:color="auto" w:fill="ADCCEA"/>
          </w:tcPr>
          <w:p w14:paraId="1207385C" w14:textId="77777777" w:rsidR="00077DE4" w:rsidRPr="006B7A34" w:rsidRDefault="00077DE4" w:rsidP="006B7A34">
            <w:pPr>
              <w:spacing w:after="0" w:line="240" w:lineRule="auto"/>
              <w:jc w:val="both"/>
              <w:rPr>
                <w:rFonts w:cs="Arial"/>
              </w:rPr>
            </w:pPr>
            <w:r w:rsidRPr="006B7A34">
              <w:rPr>
                <w:rFonts w:cs="Arial"/>
              </w:rPr>
              <w:t>2</w:t>
            </w:r>
          </w:p>
        </w:tc>
        <w:tc>
          <w:tcPr>
            <w:tcW w:w="1717" w:type="dxa"/>
            <w:shd w:val="clear" w:color="auto" w:fill="ADCCEA"/>
          </w:tcPr>
          <w:p w14:paraId="3A09CB88" w14:textId="0B4A5EDB" w:rsidR="00077DE4" w:rsidRPr="006B7A34" w:rsidRDefault="00672807" w:rsidP="006B7A34">
            <w:pPr>
              <w:spacing w:after="0" w:line="240" w:lineRule="auto"/>
              <w:jc w:val="both"/>
              <w:rPr>
                <w:rFonts w:cs="Arial"/>
              </w:rPr>
            </w:pPr>
            <w:r>
              <w:rPr>
                <w:rFonts w:cs="Arial"/>
              </w:rPr>
              <w:t>29/10/2017</w:t>
            </w:r>
          </w:p>
        </w:tc>
        <w:tc>
          <w:tcPr>
            <w:tcW w:w="6203" w:type="dxa"/>
            <w:shd w:val="clear" w:color="auto" w:fill="ADCCEA"/>
          </w:tcPr>
          <w:p w14:paraId="24D1FD65" w14:textId="77777777" w:rsidR="00077DE4" w:rsidRPr="006B7A34" w:rsidRDefault="00077DE4" w:rsidP="006B7A34">
            <w:pPr>
              <w:spacing w:after="0" w:line="240" w:lineRule="auto"/>
              <w:jc w:val="both"/>
              <w:rPr>
                <w:rFonts w:cs="Arial"/>
              </w:rPr>
            </w:pPr>
            <w:r w:rsidRPr="006B7A34">
              <w:rPr>
                <w:rFonts w:cs="Arial"/>
              </w:rPr>
              <w:t>Revisión de contenido</w:t>
            </w:r>
          </w:p>
        </w:tc>
      </w:tr>
      <w:tr w:rsidR="00B343FA" w:rsidRPr="006B7A34" w14:paraId="1E1FDF67" w14:textId="77777777" w:rsidTr="006B7A34">
        <w:tc>
          <w:tcPr>
            <w:tcW w:w="1080" w:type="dxa"/>
            <w:shd w:val="clear" w:color="auto" w:fill="ADCCEA"/>
          </w:tcPr>
          <w:p w14:paraId="4C00EABF" w14:textId="77777777" w:rsidR="00077DE4" w:rsidRPr="006B7A34" w:rsidRDefault="00077DE4" w:rsidP="006B7A34">
            <w:pPr>
              <w:spacing w:after="0" w:line="240" w:lineRule="auto"/>
              <w:jc w:val="both"/>
              <w:rPr>
                <w:rFonts w:cs="Arial"/>
              </w:rPr>
            </w:pPr>
            <w:r w:rsidRPr="006B7A34">
              <w:rPr>
                <w:rFonts w:cs="Arial"/>
              </w:rPr>
              <w:t>3</w:t>
            </w:r>
          </w:p>
        </w:tc>
        <w:tc>
          <w:tcPr>
            <w:tcW w:w="1717" w:type="dxa"/>
            <w:shd w:val="clear" w:color="auto" w:fill="D6E6F4"/>
          </w:tcPr>
          <w:p w14:paraId="5A3A7F58" w14:textId="25EDE99D" w:rsidR="00077DE4" w:rsidRPr="006B7A34" w:rsidRDefault="00672807" w:rsidP="006B7A34">
            <w:pPr>
              <w:spacing w:after="0" w:line="240" w:lineRule="auto"/>
              <w:jc w:val="both"/>
              <w:rPr>
                <w:rFonts w:cs="Arial"/>
              </w:rPr>
            </w:pPr>
            <w:r>
              <w:rPr>
                <w:rFonts w:cs="Arial"/>
              </w:rPr>
              <w:t>02/11/2017</w:t>
            </w:r>
          </w:p>
        </w:tc>
        <w:tc>
          <w:tcPr>
            <w:tcW w:w="6203" w:type="dxa"/>
            <w:shd w:val="clear" w:color="auto" w:fill="ADCCEA"/>
          </w:tcPr>
          <w:p w14:paraId="11344AA2" w14:textId="77777777" w:rsidR="00077DE4" w:rsidRPr="006B7A34" w:rsidRDefault="00077DE4" w:rsidP="006B7A34">
            <w:pPr>
              <w:spacing w:after="0" w:line="240" w:lineRule="auto"/>
              <w:jc w:val="both"/>
              <w:rPr>
                <w:rFonts w:cs="Arial"/>
              </w:rPr>
            </w:pPr>
            <w:r w:rsidRPr="006B7A34">
              <w:rPr>
                <w:rFonts w:cs="Arial"/>
              </w:rPr>
              <w:t xml:space="preserve">Revisión de contenido </w:t>
            </w:r>
          </w:p>
        </w:tc>
      </w:tr>
      <w:tr w:rsidR="00B343FA" w:rsidRPr="006B7A34" w14:paraId="2E3F7968" w14:textId="77777777" w:rsidTr="006B7A34">
        <w:trPr>
          <w:trHeight w:val="65"/>
        </w:trPr>
        <w:tc>
          <w:tcPr>
            <w:tcW w:w="1080" w:type="dxa"/>
            <w:shd w:val="clear" w:color="auto" w:fill="ADCCEA"/>
          </w:tcPr>
          <w:p w14:paraId="47CA2EE3" w14:textId="77777777" w:rsidR="00077DE4" w:rsidRPr="006B7A34" w:rsidRDefault="00077DE4" w:rsidP="006B7A34">
            <w:pPr>
              <w:spacing w:after="0" w:line="240" w:lineRule="auto"/>
              <w:jc w:val="both"/>
              <w:rPr>
                <w:rFonts w:cs="Arial"/>
              </w:rPr>
            </w:pPr>
            <w:r w:rsidRPr="006B7A34">
              <w:rPr>
                <w:rFonts w:cs="Arial"/>
              </w:rPr>
              <w:t xml:space="preserve">Final </w:t>
            </w:r>
          </w:p>
        </w:tc>
        <w:tc>
          <w:tcPr>
            <w:tcW w:w="1717" w:type="dxa"/>
            <w:shd w:val="clear" w:color="auto" w:fill="ADCCEA"/>
          </w:tcPr>
          <w:p w14:paraId="32758458" w14:textId="6A9DDAEB" w:rsidR="00077DE4" w:rsidRPr="006B7A34" w:rsidRDefault="00672807" w:rsidP="006B7A34">
            <w:pPr>
              <w:spacing w:after="0" w:line="240" w:lineRule="auto"/>
              <w:jc w:val="both"/>
              <w:rPr>
                <w:rFonts w:cs="Arial"/>
              </w:rPr>
            </w:pPr>
            <w:r>
              <w:rPr>
                <w:rFonts w:cs="Arial"/>
              </w:rPr>
              <w:t>0</w:t>
            </w:r>
            <w:r w:rsidR="007B7059" w:rsidRPr="006B7A34">
              <w:rPr>
                <w:rFonts w:cs="Arial"/>
              </w:rPr>
              <w:t>7</w:t>
            </w:r>
            <w:r>
              <w:rPr>
                <w:rFonts w:cs="Arial"/>
              </w:rPr>
              <w:t>/11/2017</w:t>
            </w:r>
          </w:p>
        </w:tc>
        <w:tc>
          <w:tcPr>
            <w:tcW w:w="6203" w:type="dxa"/>
            <w:shd w:val="clear" w:color="auto" w:fill="ADCCEA"/>
          </w:tcPr>
          <w:p w14:paraId="6163018D" w14:textId="77777777" w:rsidR="00077DE4" w:rsidRPr="006B7A34" w:rsidRDefault="00077DE4" w:rsidP="006B7A34">
            <w:pPr>
              <w:keepNext/>
              <w:spacing w:after="0" w:line="240" w:lineRule="auto"/>
              <w:jc w:val="both"/>
              <w:rPr>
                <w:rFonts w:cs="Arial"/>
              </w:rPr>
            </w:pPr>
            <w:r w:rsidRPr="006B7A34">
              <w:rPr>
                <w:rFonts w:cs="Arial"/>
              </w:rPr>
              <w:t>Actualización de stakeholders</w:t>
            </w:r>
          </w:p>
        </w:tc>
      </w:tr>
    </w:tbl>
    <w:p w14:paraId="542155EF" w14:textId="77777777" w:rsidR="00077DE4" w:rsidRPr="00A7178B" w:rsidRDefault="00077DE4" w:rsidP="00077DE4">
      <w:pPr>
        <w:pStyle w:val="Descripcin"/>
        <w:rPr>
          <w:rFonts w:cs="Arial"/>
          <w:b/>
          <w:bCs/>
          <w:color w:val="313896"/>
        </w:rPr>
      </w:pPr>
      <w:bookmarkStart w:id="229" w:name="_Toc401331115"/>
      <w:bookmarkStart w:id="230" w:name="_Toc57468548"/>
      <w:r>
        <w:t xml:space="preserve">Tabla </w:t>
      </w:r>
      <w:fldSimple w:instr=" SEQ Tabla \* ARABIC ">
        <w:r>
          <w:rPr>
            <w:noProof/>
          </w:rPr>
          <w:t>34</w:t>
        </w:r>
      </w:fldSimple>
      <w:r>
        <w:t xml:space="preserve">: </w:t>
      </w:r>
      <w:r w:rsidRPr="00F628DD">
        <w:t>Historial del documento</w:t>
      </w:r>
      <w:bookmarkEnd w:id="229"/>
    </w:p>
    <w:p w14:paraId="1DEA92C9" w14:textId="77777777" w:rsidR="00077DE4" w:rsidRPr="006B7A34" w:rsidRDefault="00077DE4" w:rsidP="00077DE4">
      <w:pPr>
        <w:spacing w:after="240"/>
        <w:rPr>
          <w:rFonts w:cs="Arial"/>
          <w:b/>
          <w:bCs/>
          <w:color w:val="2E74B5"/>
        </w:rPr>
      </w:pPr>
      <w:r w:rsidRPr="006B7A34">
        <w:rPr>
          <w:rFonts w:cs="Arial"/>
          <w:b/>
          <w:bCs/>
          <w:color w:val="2E74B5"/>
        </w:rPr>
        <w:t>Aprobaciones al documento</w:t>
      </w:r>
      <w:bookmarkEnd w:id="230"/>
    </w:p>
    <w:tbl>
      <w:tblPr>
        <w:tblW w:w="0" w:type="auto"/>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Look w:val="0000" w:firstRow="0" w:lastRow="0" w:firstColumn="0" w:lastColumn="0" w:noHBand="0" w:noVBand="0"/>
      </w:tblPr>
      <w:tblGrid>
        <w:gridCol w:w="1947"/>
        <w:gridCol w:w="2573"/>
        <w:gridCol w:w="2540"/>
        <w:gridCol w:w="1344"/>
      </w:tblGrid>
      <w:tr w:rsidR="00B343FA" w:rsidRPr="006B7A34" w14:paraId="4391CD72" w14:textId="77777777" w:rsidTr="006B7A34">
        <w:tc>
          <w:tcPr>
            <w:tcW w:w="1947" w:type="dxa"/>
            <w:shd w:val="clear" w:color="auto" w:fill="ADCCEA"/>
          </w:tcPr>
          <w:p w14:paraId="4B0DDE25" w14:textId="77777777" w:rsidR="00077DE4" w:rsidRPr="006B7A34" w:rsidRDefault="00077DE4" w:rsidP="006B7A34">
            <w:pPr>
              <w:spacing w:before="40" w:after="40" w:line="240" w:lineRule="auto"/>
              <w:jc w:val="both"/>
              <w:rPr>
                <w:rFonts w:cs="Arial"/>
              </w:rPr>
            </w:pPr>
            <w:r w:rsidRPr="006B7A34">
              <w:rPr>
                <w:rFonts w:cs="Arial"/>
                <w:b/>
                <w:bCs/>
                <w:color w:val="FFFFFF"/>
              </w:rPr>
              <w:t>Papel</w:t>
            </w:r>
          </w:p>
        </w:tc>
        <w:tc>
          <w:tcPr>
            <w:tcW w:w="2573" w:type="dxa"/>
            <w:shd w:val="clear" w:color="auto" w:fill="ADCCEA"/>
          </w:tcPr>
          <w:p w14:paraId="6E1002F6" w14:textId="77777777" w:rsidR="00077DE4" w:rsidRPr="006B7A34" w:rsidRDefault="00077DE4" w:rsidP="006B7A34">
            <w:pPr>
              <w:spacing w:before="40" w:after="40" w:line="240" w:lineRule="auto"/>
              <w:jc w:val="both"/>
              <w:rPr>
                <w:rFonts w:cs="Arial"/>
              </w:rPr>
            </w:pPr>
            <w:r w:rsidRPr="006B7A34">
              <w:rPr>
                <w:rFonts w:cs="Arial"/>
                <w:b/>
                <w:bCs/>
                <w:color w:val="FFFFFF"/>
              </w:rPr>
              <w:t>Nombre</w:t>
            </w:r>
          </w:p>
        </w:tc>
        <w:tc>
          <w:tcPr>
            <w:tcW w:w="2540" w:type="dxa"/>
            <w:shd w:val="clear" w:color="auto" w:fill="ADCCEA"/>
          </w:tcPr>
          <w:p w14:paraId="774E892E" w14:textId="77777777" w:rsidR="00077DE4" w:rsidRPr="006B7A34" w:rsidRDefault="00077DE4" w:rsidP="006B7A34">
            <w:pPr>
              <w:spacing w:before="40" w:after="40" w:line="240" w:lineRule="auto"/>
              <w:jc w:val="both"/>
              <w:rPr>
                <w:rFonts w:cs="Arial"/>
              </w:rPr>
            </w:pPr>
            <w:r w:rsidRPr="006B7A34">
              <w:rPr>
                <w:rFonts w:cs="Arial"/>
                <w:b/>
                <w:bCs/>
                <w:color w:val="FFFFFF"/>
              </w:rPr>
              <w:t>Firma</w:t>
            </w:r>
          </w:p>
        </w:tc>
        <w:tc>
          <w:tcPr>
            <w:tcW w:w="1344" w:type="dxa"/>
            <w:shd w:val="clear" w:color="auto" w:fill="ADCCEA"/>
          </w:tcPr>
          <w:p w14:paraId="1AF1A69E" w14:textId="77777777" w:rsidR="00077DE4" w:rsidRPr="006B7A34" w:rsidRDefault="00077DE4" w:rsidP="006B7A34">
            <w:pPr>
              <w:spacing w:before="40" w:after="40" w:line="240" w:lineRule="auto"/>
              <w:jc w:val="both"/>
              <w:rPr>
                <w:rFonts w:cs="Arial"/>
              </w:rPr>
            </w:pPr>
            <w:r w:rsidRPr="006B7A34">
              <w:rPr>
                <w:rFonts w:cs="Arial"/>
                <w:b/>
                <w:bCs/>
                <w:color w:val="FFFFFF"/>
              </w:rPr>
              <w:t>Fecha</w:t>
            </w:r>
          </w:p>
        </w:tc>
      </w:tr>
      <w:tr w:rsidR="00B343FA" w:rsidRPr="006B7A34" w14:paraId="5E039A04" w14:textId="77777777" w:rsidTr="006B7A34">
        <w:trPr>
          <w:trHeight w:val="588"/>
        </w:trPr>
        <w:tc>
          <w:tcPr>
            <w:tcW w:w="1947" w:type="dxa"/>
            <w:shd w:val="clear" w:color="auto" w:fill="ADCCEA"/>
          </w:tcPr>
          <w:p w14:paraId="4B836448" w14:textId="77777777" w:rsidR="00077DE4" w:rsidRPr="006B7A34" w:rsidRDefault="00077DE4" w:rsidP="006B7A34">
            <w:pPr>
              <w:spacing w:after="0" w:line="240" w:lineRule="auto"/>
              <w:rPr>
                <w:rFonts w:cs="Arial"/>
              </w:rPr>
            </w:pPr>
            <w:r w:rsidRPr="006B7A34">
              <w:rPr>
                <w:rFonts w:cs="Arial"/>
              </w:rPr>
              <w:t>Patrocinador de proyecto</w:t>
            </w:r>
          </w:p>
        </w:tc>
        <w:tc>
          <w:tcPr>
            <w:tcW w:w="2573" w:type="dxa"/>
            <w:shd w:val="clear" w:color="auto" w:fill="D6E6F4"/>
          </w:tcPr>
          <w:p w14:paraId="26955B24" w14:textId="59F9644E" w:rsidR="00672807" w:rsidRPr="006B7A34" w:rsidRDefault="00672807" w:rsidP="006B7A34">
            <w:pPr>
              <w:spacing w:after="0" w:line="240" w:lineRule="auto"/>
              <w:rPr>
                <w:rFonts w:cs="Arial"/>
                <w:sz w:val="18"/>
                <w:szCs w:val="18"/>
              </w:rPr>
            </w:pPr>
            <w:r>
              <w:rPr>
                <w:rFonts w:cs="Arial"/>
                <w:sz w:val="18"/>
                <w:szCs w:val="18"/>
              </w:rPr>
              <w:t>Richard Romero</w:t>
            </w:r>
          </w:p>
        </w:tc>
        <w:tc>
          <w:tcPr>
            <w:tcW w:w="2540" w:type="dxa"/>
            <w:shd w:val="clear" w:color="auto" w:fill="ADCCEA"/>
          </w:tcPr>
          <w:p w14:paraId="4AD63E68" w14:textId="77777777" w:rsidR="00077DE4" w:rsidRPr="006B7A34" w:rsidRDefault="00077DE4" w:rsidP="006B7A34">
            <w:pPr>
              <w:spacing w:after="0" w:line="240" w:lineRule="auto"/>
              <w:jc w:val="both"/>
              <w:rPr>
                <w:rFonts w:cs="Arial"/>
              </w:rPr>
            </w:pPr>
          </w:p>
        </w:tc>
        <w:tc>
          <w:tcPr>
            <w:tcW w:w="1344" w:type="dxa"/>
            <w:shd w:val="clear" w:color="auto" w:fill="D6E6F4"/>
          </w:tcPr>
          <w:p w14:paraId="1824FCD1" w14:textId="77777777" w:rsidR="00077DE4" w:rsidRPr="006B7A34" w:rsidRDefault="00077DE4" w:rsidP="006B7A34">
            <w:pPr>
              <w:spacing w:after="0" w:line="240" w:lineRule="auto"/>
              <w:jc w:val="both"/>
              <w:rPr>
                <w:rFonts w:cs="Arial"/>
              </w:rPr>
            </w:pPr>
          </w:p>
        </w:tc>
      </w:tr>
      <w:tr w:rsidR="00B343FA" w:rsidRPr="006B7A34" w14:paraId="14A49204" w14:textId="77777777" w:rsidTr="006B7A34">
        <w:trPr>
          <w:trHeight w:val="692"/>
        </w:trPr>
        <w:tc>
          <w:tcPr>
            <w:tcW w:w="1947" w:type="dxa"/>
            <w:shd w:val="clear" w:color="auto" w:fill="ADCCEA"/>
          </w:tcPr>
          <w:p w14:paraId="4B387F38" w14:textId="5833A0FF" w:rsidR="00077DE4" w:rsidRPr="006B7A34" w:rsidRDefault="00077DE4" w:rsidP="006B7A34">
            <w:pPr>
              <w:spacing w:after="0" w:line="240" w:lineRule="auto"/>
              <w:rPr>
                <w:rFonts w:cs="Arial"/>
              </w:rPr>
            </w:pPr>
            <w:r w:rsidRPr="006B7A34">
              <w:rPr>
                <w:rFonts w:cs="Arial"/>
              </w:rPr>
              <w:t>Grupo de revisión del proyecto</w:t>
            </w:r>
          </w:p>
        </w:tc>
        <w:tc>
          <w:tcPr>
            <w:tcW w:w="2573" w:type="dxa"/>
            <w:shd w:val="clear" w:color="auto" w:fill="ADCCEA"/>
          </w:tcPr>
          <w:p w14:paraId="535F3439" w14:textId="1DD7445F" w:rsidR="00077DE4" w:rsidRPr="006B7A34" w:rsidRDefault="00672807" w:rsidP="00672807">
            <w:pPr>
              <w:spacing w:after="0" w:line="240" w:lineRule="auto"/>
              <w:rPr>
                <w:rFonts w:cs="Arial"/>
                <w:sz w:val="18"/>
                <w:szCs w:val="18"/>
              </w:rPr>
            </w:pPr>
            <w:r>
              <w:rPr>
                <w:rFonts w:cs="Arial"/>
                <w:sz w:val="18"/>
                <w:szCs w:val="18"/>
              </w:rPr>
              <w:t>Raúl Nota</w:t>
            </w:r>
          </w:p>
        </w:tc>
        <w:tc>
          <w:tcPr>
            <w:tcW w:w="2540" w:type="dxa"/>
            <w:shd w:val="clear" w:color="auto" w:fill="ADCCEA"/>
          </w:tcPr>
          <w:p w14:paraId="0663439B" w14:textId="77777777" w:rsidR="00077DE4" w:rsidRPr="006B7A34" w:rsidRDefault="00077DE4" w:rsidP="006B7A34">
            <w:pPr>
              <w:spacing w:after="0" w:line="240" w:lineRule="auto"/>
              <w:jc w:val="both"/>
              <w:rPr>
                <w:rFonts w:cs="Arial"/>
              </w:rPr>
            </w:pPr>
          </w:p>
        </w:tc>
        <w:tc>
          <w:tcPr>
            <w:tcW w:w="1344" w:type="dxa"/>
            <w:shd w:val="clear" w:color="auto" w:fill="ADCCEA"/>
          </w:tcPr>
          <w:p w14:paraId="29253D12" w14:textId="77777777" w:rsidR="00077DE4" w:rsidRPr="006B7A34" w:rsidRDefault="00077DE4" w:rsidP="006B7A34">
            <w:pPr>
              <w:spacing w:after="0" w:line="240" w:lineRule="auto"/>
              <w:jc w:val="both"/>
              <w:rPr>
                <w:rFonts w:cs="Arial"/>
              </w:rPr>
            </w:pPr>
          </w:p>
        </w:tc>
      </w:tr>
      <w:tr w:rsidR="00B343FA" w:rsidRPr="006B7A34" w14:paraId="5B6DBFF7" w14:textId="77777777" w:rsidTr="006B7A34">
        <w:trPr>
          <w:trHeight w:val="532"/>
        </w:trPr>
        <w:tc>
          <w:tcPr>
            <w:tcW w:w="1947" w:type="dxa"/>
            <w:shd w:val="clear" w:color="auto" w:fill="ADCCEA"/>
          </w:tcPr>
          <w:p w14:paraId="088258F5" w14:textId="77777777" w:rsidR="00077DE4" w:rsidRPr="006B7A34" w:rsidRDefault="00077DE4" w:rsidP="006B7A34">
            <w:pPr>
              <w:spacing w:after="0" w:line="240" w:lineRule="auto"/>
              <w:rPr>
                <w:rFonts w:cs="Arial"/>
              </w:rPr>
            </w:pPr>
            <w:r w:rsidRPr="006B7A34">
              <w:rPr>
                <w:rFonts w:cs="Arial"/>
              </w:rPr>
              <w:t>Encargado de proyecto</w:t>
            </w:r>
          </w:p>
        </w:tc>
        <w:tc>
          <w:tcPr>
            <w:tcW w:w="2573" w:type="dxa"/>
            <w:shd w:val="clear" w:color="auto" w:fill="D6E6F4"/>
          </w:tcPr>
          <w:p w14:paraId="0B9B56A5" w14:textId="59157A7F" w:rsidR="00077DE4" w:rsidRPr="006B7A34" w:rsidRDefault="005221CE" w:rsidP="006B7A34">
            <w:pPr>
              <w:spacing w:after="0" w:line="240" w:lineRule="auto"/>
              <w:jc w:val="both"/>
              <w:rPr>
                <w:rFonts w:cs="Arial"/>
                <w:sz w:val="18"/>
                <w:szCs w:val="18"/>
              </w:rPr>
            </w:pPr>
            <w:r>
              <w:rPr>
                <w:rFonts w:cs="Arial"/>
                <w:sz w:val="18"/>
                <w:szCs w:val="18"/>
              </w:rPr>
              <w:t>Raúl Nota</w:t>
            </w:r>
          </w:p>
        </w:tc>
        <w:tc>
          <w:tcPr>
            <w:tcW w:w="2540" w:type="dxa"/>
            <w:shd w:val="clear" w:color="auto" w:fill="ADCCEA"/>
          </w:tcPr>
          <w:p w14:paraId="6157AECA" w14:textId="77777777" w:rsidR="00077DE4" w:rsidRPr="006B7A34" w:rsidRDefault="00077DE4" w:rsidP="006B7A34">
            <w:pPr>
              <w:spacing w:after="0" w:line="240" w:lineRule="auto"/>
              <w:jc w:val="both"/>
              <w:rPr>
                <w:rFonts w:cs="Arial"/>
              </w:rPr>
            </w:pPr>
          </w:p>
        </w:tc>
        <w:tc>
          <w:tcPr>
            <w:tcW w:w="1344" w:type="dxa"/>
            <w:shd w:val="clear" w:color="auto" w:fill="D6E6F4"/>
          </w:tcPr>
          <w:p w14:paraId="7BD953B8" w14:textId="77777777" w:rsidR="00077DE4" w:rsidRPr="006B7A34" w:rsidRDefault="00077DE4" w:rsidP="006B7A34">
            <w:pPr>
              <w:keepNext/>
              <w:spacing w:after="0" w:line="240" w:lineRule="auto"/>
              <w:jc w:val="both"/>
              <w:rPr>
                <w:rFonts w:cs="Arial"/>
              </w:rPr>
            </w:pPr>
          </w:p>
        </w:tc>
      </w:tr>
    </w:tbl>
    <w:p w14:paraId="1C6A45F8" w14:textId="77777777" w:rsidR="00077DE4" w:rsidRDefault="00077DE4" w:rsidP="00077DE4">
      <w:pPr>
        <w:pStyle w:val="Descripcin"/>
      </w:pPr>
      <w:bookmarkStart w:id="231" w:name="_Toc401331116"/>
      <w:r>
        <w:t xml:space="preserve">Tabla </w:t>
      </w:r>
      <w:fldSimple w:instr=" SEQ Tabla \* ARABIC ">
        <w:r>
          <w:rPr>
            <w:noProof/>
          </w:rPr>
          <w:t>35</w:t>
        </w:r>
      </w:fldSimple>
      <w:r>
        <w:t xml:space="preserve">: </w:t>
      </w:r>
      <w:r w:rsidRPr="00547673">
        <w:t>Aprobaciones al documento</w:t>
      </w:r>
      <w:bookmarkEnd w:id="231"/>
    </w:p>
    <w:p w14:paraId="340AE967" w14:textId="77777777" w:rsidR="00077DE4" w:rsidRPr="008613A4" w:rsidRDefault="00077DE4" w:rsidP="00077DE4"/>
    <w:p w14:paraId="21A8D1A3" w14:textId="77777777" w:rsidR="00077DE4" w:rsidRPr="0049572B" w:rsidRDefault="00077DE4" w:rsidP="00077DE4">
      <w:pPr>
        <w:rPr>
          <w:rFonts w:cs="Arial"/>
        </w:rPr>
      </w:pPr>
      <w:bookmarkStart w:id="232" w:name="_Toc58414886"/>
      <w:bookmarkStart w:id="233" w:name="_Toc51749735"/>
      <w:bookmarkStart w:id="234" w:name="_Toc58394186"/>
      <w:bookmarkStart w:id="235" w:name="_Toc54163189"/>
      <w:bookmarkStart w:id="236" w:name="_Toc401332160"/>
      <w:bookmarkEnd w:id="232"/>
      <w:bookmarkEnd w:id="233"/>
      <w:bookmarkEnd w:id="234"/>
      <w:bookmarkEnd w:id="235"/>
      <w:r w:rsidRPr="006B7A34">
        <w:rPr>
          <w:b/>
          <w:smallCaps/>
          <w:color w:val="5B9BD5"/>
        </w:rPr>
        <w:t xml:space="preserve">7.1.2. </w:t>
      </w:r>
      <w:r w:rsidRPr="006B7A34">
        <w:rPr>
          <w:b/>
          <w:color w:val="5B9BD5"/>
        </w:rPr>
        <w:t>Restricciones</w:t>
      </w:r>
      <w:bookmarkEnd w:id="236"/>
    </w:p>
    <w:p w14:paraId="7686AE99" w14:textId="18B9EC1C" w:rsidR="00077DE4" w:rsidRDefault="00672807" w:rsidP="001B6F2F">
      <w:pPr>
        <w:pStyle w:val="Prrafodelista"/>
        <w:numPr>
          <w:ilvl w:val="0"/>
          <w:numId w:val="24"/>
        </w:numPr>
        <w:spacing w:after="0"/>
        <w:ind w:left="714" w:hanging="357"/>
        <w:rPr>
          <w:rFonts w:ascii="Calibri" w:hAnsi="Calibri"/>
          <w:b w:val="0"/>
          <w:sz w:val="24"/>
          <w:szCs w:val="24"/>
        </w:rPr>
      </w:pPr>
      <w:r>
        <w:rPr>
          <w:rFonts w:ascii="Calibri" w:hAnsi="Calibri"/>
          <w:b w:val="0"/>
          <w:sz w:val="24"/>
          <w:szCs w:val="24"/>
        </w:rPr>
        <w:t>Falta de conocimientos avanzados de la plataforma de desarrollo QT.</w:t>
      </w:r>
    </w:p>
    <w:p w14:paraId="0DA7B050" w14:textId="75D21D46" w:rsidR="00672807" w:rsidRDefault="00672807" w:rsidP="001B6F2F">
      <w:pPr>
        <w:pStyle w:val="Prrafodelista"/>
        <w:numPr>
          <w:ilvl w:val="0"/>
          <w:numId w:val="24"/>
        </w:numPr>
        <w:spacing w:after="0"/>
        <w:ind w:left="714" w:hanging="357"/>
        <w:rPr>
          <w:rFonts w:ascii="Calibri" w:hAnsi="Calibri"/>
          <w:b w:val="0"/>
          <w:sz w:val="24"/>
          <w:szCs w:val="24"/>
        </w:rPr>
      </w:pPr>
      <w:r>
        <w:rPr>
          <w:rFonts w:ascii="Calibri" w:hAnsi="Calibri"/>
          <w:b w:val="0"/>
          <w:sz w:val="24"/>
          <w:szCs w:val="24"/>
        </w:rPr>
        <w:t>Algunas dificultades en el trabajo en equipo, principalmente por falta de tiempo.</w:t>
      </w:r>
    </w:p>
    <w:p w14:paraId="2FA3B462" w14:textId="6BC76378" w:rsidR="00672807" w:rsidRDefault="004B1543" w:rsidP="001B6F2F">
      <w:pPr>
        <w:pStyle w:val="Prrafodelista"/>
        <w:numPr>
          <w:ilvl w:val="0"/>
          <w:numId w:val="24"/>
        </w:numPr>
        <w:spacing w:after="0"/>
        <w:ind w:left="714" w:hanging="357"/>
        <w:rPr>
          <w:rFonts w:ascii="Calibri" w:hAnsi="Calibri"/>
          <w:b w:val="0"/>
          <w:sz w:val="24"/>
          <w:szCs w:val="24"/>
        </w:rPr>
      </w:pPr>
      <w:r>
        <w:rPr>
          <w:rFonts w:ascii="Calibri" w:hAnsi="Calibri"/>
          <w:b w:val="0"/>
          <w:sz w:val="24"/>
          <w:szCs w:val="24"/>
        </w:rPr>
        <w:t>Algunas deficiencias en el cumplimiento del cronograma de actividades.</w:t>
      </w:r>
    </w:p>
    <w:p w14:paraId="57016688" w14:textId="77777777" w:rsidR="004B1543" w:rsidRPr="006B7A34" w:rsidRDefault="004B1543" w:rsidP="004B1543">
      <w:pPr>
        <w:pStyle w:val="Prrafodelista"/>
        <w:spacing w:after="0"/>
        <w:ind w:left="714"/>
        <w:rPr>
          <w:rFonts w:ascii="Calibri" w:hAnsi="Calibri"/>
          <w:b w:val="0"/>
          <w:sz w:val="24"/>
          <w:szCs w:val="24"/>
        </w:rPr>
      </w:pPr>
    </w:p>
    <w:p w14:paraId="27E513E7" w14:textId="77777777" w:rsidR="00077DE4" w:rsidRPr="006B7A34" w:rsidRDefault="00077DE4" w:rsidP="00077DE4">
      <w:pPr>
        <w:pStyle w:val="Ttulo3"/>
        <w:rPr>
          <w:rFonts w:ascii="Calibri" w:hAnsi="Calibri"/>
          <w:b/>
          <w:color w:val="2E74B5"/>
        </w:rPr>
      </w:pPr>
      <w:bookmarkStart w:id="237" w:name="_Toc401332161"/>
      <w:bookmarkStart w:id="238" w:name="_Toc497673454"/>
      <w:r w:rsidRPr="006B7A34">
        <w:rPr>
          <w:rFonts w:ascii="Calibri" w:hAnsi="Calibri"/>
          <w:b/>
          <w:smallCaps/>
          <w:color w:val="2E74B5"/>
        </w:rPr>
        <w:lastRenderedPageBreak/>
        <w:t xml:space="preserve">7.1.3. </w:t>
      </w:r>
      <w:r w:rsidRPr="006B7A34">
        <w:rPr>
          <w:rFonts w:ascii="Calibri" w:hAnsi="Calibri"/>
          <w:b/>
          <w:color w:val="2E74B5"/>
        </w:rPr>
        <w:t>Requerimientos de comunicación</w:t>
      </w:r>
      <w:bookmarkEnd w:id="237"/>
      <w:bookmarkEnd w:id="238"/>
    </w:p>
    <w:p w14:paraId="1A394330" w14:textId="77777777" w:rsidR="00077DE4" w:rsidRPr="00A7178B" w:rsidRDefault="00077DE4" w:rsidP="00077DE4">
      <w:pPr>
        <w:spacing w:after="0" w:line="360" w:lineRule="auto"/>
        <w:rPr>
          <w:rFonts w:cs="Arial"/>
          <w:b/>
        </w:rPr>
      </w:pPr>
      <w:r w:rsidRPr="00A7178B">
        <w:rPr>
          <w:rFonts w:cs="Arial"/>
          <w:b/>
        </w:rPr>
        <w:t xml:space="preserve">Definición </w:t>
      </w:r>
    </w:p>
    <w:p w14:paraId="21D339BE" w14:textId="77777777" w:rsidR="00077DE4" w:rsidRPr="00A7178B" w:rsidRDefault="00077DE4" w:rsidP="00077DE4">
      <w:pPr>
        <w:spacing w:after="0" w:line="360" w:lineRule="auto"/>
        <w:jc w:val="both"/>
        <w:rPr>
          <w:rFonts w:cs="Arial"/>
        </w:rPr>
      </w:pPr>
      <w:r w:rsidRPr="00A7178B">
        <w:rPr>
          <w:rFonts w:cs="Arial"/>
        </w:rPr>
        <w:t xml:space="preserve">“La </w:t>
      </w:r>
      <w:r w:rsidRPr="00A7178B">
        <w:rPr>
          <w:rFonts w:cs="Arial"/>
          <w:iCs/>
        </w:rPr>
        <w:t>comunicación</w:t>
      </w:r>
      <w:r w:rsidRPr="00A7178B">
        <w:rPr>
          <w:rFonts w:cs="Arial"/>
        </w:rPr>
        <w:t xml:space="preserve"> se define como cualquier intercambio de información entre una o varias personas que participan en forma activa o pasiva en el desarrollo del proyecto y, por lo tanto, requieren estar oportuna y adecuadamente informadas acerca de los avances y pormenores del proyecto durante su vigencia”.</w:t>
      </w:r>
      <w:r w:rsidRPr="00A7178B">
        <w:rPr>
          <w:rFonts w:cs="Arial"/>
          <w:color w:val="FFFFFF"/>
        </w:rPr>
        <w:t xml:space="preserve"> ©</w:t>
      </w:r>
    </w:p>
    <w:p w14:paraId="3F5AF56E" w14:textId="77777777" w:rsidR="00077DE4" w:rsidRPr="00A7178B" w:rsidRDefault="00077DE4" w:rsidP="00077DE4">
      <w:pPr>
        <w:spacing w:after="0" w:line="360" w:lineRule="auto"/>
        <w:jc w:val="both"/>
        <w:rPr>
          <w:rFonts w:cs="Arial"/>
        </w:rPr>
      </w:pPr>
      <w:r w:rsidRPr="00A7178B">
        <w:rPr>
          <w:rFonts w:cs="Arial"/>
        </w:rPr>
        <w:t>Las comunicaciones se pueden producir de diferente manera; entre otras:</w:t>
      </w:r>
    </w:p>
    <w:p w14:paraId="1F865AC6" w14:textId="77777777" w:rsidR="00077DE4" w:rsidRPr="006B7A34" w:rsidRDefault="00077DE4" w:rsidP="001B6F2F">
      <w:pPr>
        <w:pStyle w:val="Prrafodelista"/>
        <w:numPr>
          <w:ilvl w:val="0"/>
          <w:numId w:val="20"/>
        </w:numPr>
        <w:tabs>
          <w:tab w:val="clear" w:pos="3135"/>
        </w:tabs>
        <w:spacing w:after="0" w:line="240" w:lineRule="auto"/>
        <w:ind w:left="709" w:hanging="357"/>
        <w:jc w:val="both"/>
        <w:rPr>
          <w:rFonts w:ascii="Calibri" w:hAnsi="Calibri"/>
          <w:b w:val="0"/>
          <w:sz w:val="24"/>
          <w:szCs w:val="24"/>
        </w:rPr>
      </w:pPr>
      <w:r w:rsidRPr="006B7A34">
        <w:rPr>
          <w:rFonts w:ascii="Calibri" w:hAnsi="Calibri"/>
          <w:b w:val="0"/>
          <w:sz w:val="24"/>
          <w:szCs w:val="24"/>
        </w:rPr>
        <w:t>Documentos del proyecto (ej. planes, cronogramas)</w:t>
      </w:r>
    </w:p>
    <w:p w14:paraId="0055214B" w14:textId="77777777" w:rsidR="00077DE4" w:rsidRPr="006B7A34" w:rsidRDefault="00077DE4" w:rsidP="001B6F2F">
      <w:pPr>
        <w:pStyle w:val="Prrafodelista"/>
        <w:numPr>
          <w:ilvl w:val="0"/>
          <w:numId w:val="20"/>
        </w:numPr>
        <w:tabs>
          <w:tab w:val="clear" w:pos="3135"/>
        </w:tabs>
        <w:spacing w:after="0" w:line="240" w:lineRule="auto"/>
        <w:ind w:left="709" w:hanging="357"/>
        <w:jc w:val="both"/>
        <w:rPr>
          <w:rFonts w:ascii="Calibri" w:hAnsi="Calibri"/>
          <w:b w:val="0"/>
          <w:sz w:val="24"/>
          <w:szCs w:val="24"/>
        </w:rPr>
      </w:pPr>
      <w:r w:rsidRPr="006B7A34">
        <w:rPr>
          <w:rFonts w:ascii="Calibri" w:hAnsi="Calibri"/>
          <w:b w:val="0"/>
          <w:sz w:val="24"/>
          <w:szCs w:val="24"/>
        </w:rPr>
        <w:t>Informes de avance</w:t>
      </w:r>
    </w:p>
    <w:p w14:paraId="5CEAF909" w14:textId="77777777" w:rsidR="00077DE4" w:rsidRPr="006B7A34" w:rsidRDefault="00077DE4" w:rsidP="001B6F2F">
      <w:pPr>
        <w:pStyle w:val="Prrafodelista"/>
        <w:numPr>
          <w:ilvl w:val="0"/>
          <w:numId w:val="20"/>
        </w:numPr>
        <w:tabs>
          <w:tab w:val="clear" w:pos="3135"/>
        </w:tabs>
        <w:spacing w:after="0" w:line="240" w:lineRule="auto"/>
        <w:ind w:left="709" w:hanging="357"/>
        <w:jc w:val="both"/>
        <w:rPr>
          <w:rFonts w:ascii="Calibri" w:hAnsi="Calibri"/>
          <w:b w:val="0"/>
          <w:sz w:val="24"/>
          <w:szCs w:val="24"/>
        </w:rPr>
      </w:pPr>
      <w:r w:rsidRPr="006B7A34">
        <w:rPr>
          <w:rFonts w:ascii="Calibri" w:hAnsi="Calibri"/>
          <w:b w:val="0"/>
          <w:sz w:val="24"/>
          <w:szCs w:val="24"/>
        </w:rPr>
        <w:t>Reuniones formales de discusión de avances y problemas</w:t>
      </w:r>
    </w:p>
    <w:p w14:paraId="3D60B05A" w14:textId="77777777" w:rsidR="00077DE4" w:rsidRPr="006B7A34" w:rsidRDefault="00077DE4" w:rsidP="001B6F2F">
      <w:pPr>
        <w:pStyle w:val="Prrafodelista"/>
        <w:numPr>
          <w:ilvl w:val="0"/>
          <w:numId w:val="20"/>
        </w:numPr>
        <w:tabs>
          <w:tab w:val="clear" w:pos="3135"/>
        </w:tabs>
        <w:spacing w:after="0" w:line="240" w:lineRule="auto"/>
        <w:ind w:left="709" w:hanging="357"/>
        <w:jc w:val="both"/>
        <w:rPr>
          <w:rFonts w:ascii="Calibri" w:hAnsi="Calibri"/>
          <w:b w:val="0"/>
          <w:sz w:val="24"/>
          <w:szCs w:val="24"/>
        </w:rPr>
      </w:pPr>
      <w:r w:rsidRPr="006B7A34">
        <w:rPr>
          <w:rFonts w:ascii="Calibri" w:hAnsi="Calibri"/>
          <w:b w:val="0"/>
          <w:sz w:val="24"/>
          <w:szCs w:val="24"/>
        </w:rPr>
        <w:t>Reuniones de definición de procesos, procedimientos, estándares, criterios, etc.</w:t>
      </w:r>
    </w:p>
    <w:p w14:paraId="415A4C01" w14:textId="77777777" w:rsidR="00077DE4" w:rsidRPr="006B7A34" w:rsidRDefault="00077DE4" w:rsidP="001B6F2F">
      <w:pPr>
        <w:pStyle w:val="Prrafodelista"/>
        <w:numPr>
          <w:ilvl w:val="0"/>
          <w:numId w:val="20"/>
        </w:numPr>
        <w:tabs>
          <w:tab w:val="clear" w:pos="3135"/>
        </w:tabs>
        <w:spacing w:after="0" w:line="240" w:lineRule="auto"/>
        <w:ind w:left="709" w:hanging="357"/>
        <w:jc w:val="both"/>
        <w:rPr>
          <w:rFonts w:ascii="Calibri" w:hAnsi="Calibri"/>
          <w:b w:val="0"/>
          <w:sz w:val="24"/>
          <w:szCs w:val="24"/>
        </w:rPr>
      </w:pPr>
      <w:r w:rsidRPr="006B7A34">
        <w:rPr>
          <w:rFonts w:ascii="Calibri" w:hAnsi="Calibri"/>
          <w:b w:val="0"/>
          <w:sz w:val="24"/>
          <w:szCs w:val="24"/>
        </w:rPr>
        <w:t>Reuniones de toma de decisiones</w:t>
      </w:r>
    </w:p>
    <w:p w14:paraId="40229E00" w14:textId="77777777" w:rsidR="00077DE4" w:rsidRPr="006B7A34" w:rsidRDefault="00077DE4" w:rsidP="001B6F2F">
      <w:pPr>
        <w:pStyle w:val="Prrafodelista"/>
        <w:numPr>
          <w:ilvl w:val="0"/>
          <w:numId w:val="20"/>
        </w:numPr>
        <w:tabs>
          <w:tab w:val="clear" w:pos="3135"/>
        </w:tabs>
        <w:spacing w:after="0" w:line="240" w:lineRule="auto"/>
        <w:ind w:left="709" w:hanging="357"/>
        <w:jc w:val="both"/>
        <w:rPr>
          <w:rFonts w:ascii="Calibri" w:hAnsi="Calibri"/>
          <w:b w:val="0"/>
          <w:sz w:val="24"/>
          <w:szCs w:val="24"/>
        </w:rPr>
      </w:pPr>
      <w:r w:rsidRPr="006B7A34">
        <w:rPr>
          <w:rFonts w:ascii="Calibri" w:hAnsi="Calibri"/>
          <w:b w:val="0"/>
          <w:sz w:val="24"/>
          <w:szCs w:val="24"/>
        </w:rPr>
        <w:t xml:space="preserve">Reuniones de revisiones (ej. Calidad de procesos, calidad de entregables) </w:t>
      </w:r>
    </w:p>
    <w:p w14:paraId="0B144576" w14:textId="77777777" w:rsidR="00077DE4" w:rsidRPr="006B7A34" w:rsidRDefault="00077DE4" w:rsidP="001B6F2F">
      <w:pPr>
        <w:pStyle w:val="Prrafodelista"/>
        <w:numPr>
          <w:ilvl w:val="0"/>
          <w:numId w:val="20"/>
        </w:numPr>
        <w:tabs>
          <w:tab w:val="clear" w:pos="3135"/>
        </w:tabs>
        <w:spacing w:after="0" w:line="240" w:lineRule="auto"/>
        <w:ind w:left="709" w:hanging="357"/>
        <w:jc w:val="both"/>
        <w:rPr>
          <w:rFonts w:ascii="Calibri" w:hAnsi="Calibri"/>
          <w:b w:val="0"/>
          <w:sz w:val="24"/>
          <w:szCs w:val="24"/>
        </w:rPr>
      </w:pPr>
      <w:r w:rsidRPr="006B7A34">
        <w:rPr>
          <w:rFonts w:ascii="Calibri" w:hAnsi="Calibri"/>
          <w:b w:val="0"/>
          <w:sz w:val="24"/>
          <w:szCs w:val="24"/>
        </w:rPr>
        <w:t>Comunicados públicos</w:t>
      </w:r>
    </w:p>
    <w:p w14:paraId="23B98314" w14:textId="77777777" w:rsidR="00077DE4" w:rsidRPr="006B7A34" w:rsidRDefault="00077DE4" w:rsidP="00077DE4">
      <w:pPr>
        <w:pStyle w:val="Ttulo3"/>
        <w:rPr>
          <w:rFonts w:ascii="Calibri" w:hAnsi="Calibri"/>
          <w:b/>
          <w:color w:val="2E74B5"/>
        </w:rPr>
      </w:pPr>
      <w:bookmarkStart w:id="239" w:name="_Toc401332162"/>
      <w:bookmarkStart w:id="240" w:name="_Toc497673455"/>
      <w:r w:rsidRPr="006B7A34">
        <w:rPr>
          <w:rFonts w:ascii="Calibri" w:hAnsi="Calibri"/>
          <w:b/>
          <w:color w:val="2E74B5"/>
        </w:rPr>
        <w:t>7.1.4 Listado de receptores de comunicaciones</w:t>
      </w:r>
      <w:bookmarkEnd w:id="239"/>
      <w:bookmarkEnd w:id="240"/>
    </w:p>
    <w:tbl>
      <w:tblPr>
        <w:tblW w:w="845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519"/>
        <w:gridCol w:w="3937"/>
      </w:tblGrid>
      <w:tr w:rsidR="00B343FA" w:rsidRPr="006B7A34" w14:paraId="510B06E6" w14:textId="77777777" w:rsidTr="006B7A34">
        <w:trPr>
          <w:trHeight w:val="98"/>
        </w:trPr>
        <w:tc>
          <w:tcPr>
            <w:tcW w:w="4519" w:type="dxa"/>
            <w:tcBorders>
              <w:top w:val="single" w:sz="4" w:space="0" w:color="FFFFFF"/>
              <w:left w:val="single" w:sz="4" w:space="0" w:color="FFFFFF"/>
              <w:right w:val="nil"/>
            </w:tcBorders>
            <w:shd w:val="clear" w:color="auto" w:fill="5B9BD5"/>
          </w:tcPr>
          <w:p w14:paraId="1EE66D7C" w14:textId="77777777" w:rsidR="00077DE4" w:rsidRPr="006B7A34" w:rsidRDefault="00077DE4" w:rsidP="006B7A34">
            <w:pPr>
              <w:spacing w:after="0" w:line="240" w:lineRule="auto"/>
              <w:rPr>
                <w:rFonts w:cs="Arial"/>
                <w:bCs/>
                <w:color w:val="FFFFFF"/>
              </w:rPr>
            </w:pPr>
            <w:r w:rsidRPr="006B7A34">
              <w:rPr>
                <w:rFonts w:cs="Arial"/>
                <w:bCs/>
                <w:color w:val="FFFFFF"/>
              </w:rPr>
              <w:t>NOMBRE DE INTERESADO</w:t>
            </w:r>
          </w:p>
        </w:tc>
        <w:tc>
          <w:tcPr>
            <w:tcW w:w="3937" w:type="dxa"/>
            <w:tcBorders>
              <w:top w:val="single" w:sz="4" w:space="0" w:color="FFFFFF"/>
              <w:left w:val="nil"/>
              <w:right w:val="single" w:sz="4" w:space="0" w:color="FFFFFF"/>
            </w:tcBorders>
            <w:shd w:val="clear" w:color="auto" w:fill="5B9BD5"/>
          </w:tcPr>
          <w:p w14:paraId="0902F203" w14:textId="77777777" w:rsidR="00077DE4" w:rsidRPr="006B7A34" w:rsidRDefault="00077DE4" w:rsidP="006B7A34">
            <w:pPr>
              <w:spacing w:after="0" w:line="240" w:lineRule="auto"/>
              <w:rPr>
                <w:rFonts w:cs="Arial"/>
                <w:bCs/>
                <w:color w:val="FFFFFF"/>
              </w:rPr>
            </w:pPr>
            <w:r w:rsidRPr="006B7A34">
              <w:rPr>
                <w:rFonts w:cs="Arial"/>
                <w:bCs/>
                <w:color w:val="FFFFFF"/>
              </w:rPr>
              <w:t>CARGO</w:t>
            </w:r>
          </w:p>
        </w:tc>
      </w:tr>
      <w:tr w:rsidR="00B343FA" w:rsidRPr="006B7A34" w14:paraId="5A646C46" w14:textId="77777777" w:rsidTr="006B7A34">
        <w:trPr>
          <w:trHeight w:val="98"/>
        </w:trPr>
        <w:tc>
          <w:tcPr>
            <w:tcW w:w="4519" w:type="dxa"/>
            <w:tcBorders>
              <w:left w:val="single" w:sz="4" w:space="0" w:color="FFFFFF"/>
            </w:tcBorders>
            <w:shd w:val="clear" w:color="auto" w:fill="5B9BD5"/>
          </w:tcPr>
          <w:p w14:paraId="2F148D08" w14:textId="0BC5E749" w:rsidR="00077DE4" w:rsidRPr="006B7A34" w:rsidRDefault="003F3BA5" w:rsidP="006B7A34">
            <w:pPr>
              <w:spacing w:after="0" w:line="240" w:lineRule="auto"/>
              <w:rPr>
                <w:rFonts w:cs="Arial"/>
                <w:b/>
                <w:bCs/>
                <w:color w:val="FFFFFF"/>
                <w:sz w:val="20"/>
                <w:szCs w:val="20"/>
              </w:rPr>
            </w:pPr>
            <w:r>
              <w:rPr>
                <w:rFonts w:cs="Arial"/>
                <w:b/>
                <w:bCs/>
                <w:color w:val="FFFFFF"/>
                <w:sz w:val="20"/>
                <w:szCs w:val="20"/>
              </w:rPr>
              <w:t>Richard Romero</w:t>
            </w:r>
          </w:p>
        </w:tc>
        <w:tc>
          <w:tcPr>
            <w:tcW w:w="3937" w:type="dxa"/>
            <w:shd w:val="clear" w:color="auto" w:fill="BDD6EE"/>
          </w:tcPr>
          <w:p w14:paraId="42733FD3" w14:textId="77777777" w:rsidR="00077DE4" w:rsidRPr="006B7A34" w:rsidRDefault="00077DE4" w:rsidP="006B7A34">
            <w:pPr>
              <w:spacing w:after="0" w:line="240" w:lineRule="auto"/>
              <w:rPr>
                <w:rFonts w:cs="Arial"/>
                <w:sz w:val="20"/>
                <w:szCs w:val="20"/>
              </w:rPr>
            </w:pPr>
            <w:r w:rsidRPr="006B7A34">
              <w:rPr>
                <w:rFonts w:cs="Arial"/>
                <w:sz w:val="20"/>
                <w:szCs w:val="20"/>
              </w:rPr>
              <w:t>Director del proyecto</w:t>
            </w:r>
          </w:p>
        </w:tc>
      </w:tr>
      <w:tr w:rsidR="00B343FA" w:rsidRPr="006B7A34" w14:paraId="353DA27B" w14:textId="77777777" w:rsidTr="006B7A34">
        <w:trPr>
          <w:trHeight w:val="98"/>
        </w:trPr>
        <w:tc>
          <w:tcPr>
            <w:tcW w:w="4519" w:type="dxa"/>
            <w:tcBorders>
              <w:left w:val="single" w:sz="4" w:space="0" w:color="FFFFFF"/>
            </w:tcBorders>
            <w:shd w:val="clear" w:color="auto" w:fill="5B9BD5"/>
          </w:tcPr>
          <w:p w14:paraId="599AA57A" w14:textId="46627A7D" w:rsidR="00077DE4" w:rsidRPr="006B7A34" w:rsidRDefault="003F3BA5" w:rsidP="006B7A34">
            <w:pPr>
              <w:spacing w:after="0" w:line="240" w:lineRule="auto"/>
              <w:rPr>
                <w:rFonts w:cs="Arial"/>
                <w:b/>
                <w:bCs/>
                <w:color w:val="FFFFFF"/>
                <w:sz w:val="20"/>
                <w:szCs w:val="20"/>
              </w:rPr>
            </w:pPr>
            <w:r>
              <w:rPr>
                <w:rFonts w:cs="Arial"/>
                <w:b/>
                <w:bCs/>
                <w:color w:val="FFFFFF"/>
                <w:sz w:val="20"/>
                <w:szCs w:val="20"/>
              </w:rPr>
              <w:t>Raúl Nota</w:t>
            </w:r>
          </w:p>
        </w:tc>
        <w:tc>
          <w:tcPr>
            <w:tcW w:w="3937" w:type="dxa"/>
            <w:shd w:val="clear" w:color="auto" w:fill="DEEAF6"/>
          </w:tcPr>
          <w:p w14:paraId="1CCB1051" w14:textId="77777777" w:rsidR="00077DE4" w:rsidRPr="006B7A34" w:rsidRDefault="00077DE4" w:rsidP="006B7A34">
            <w:pPr>
              <w:spacing w:after="0" w:line="240" w:lineRule="auto"/>
              <w:rPr>
                <w:rFonts w:cs="Arial"/>
                <w:sz w:val="20"/>
                <w:szCs w:val="20"/>
              </w:rPr>
            </w:pPr>
            <w:r w:rsidRPr="006B7A34">
              <w:rPr>
                <w:rFonts w:cs="Arial"/>
                <w:sz w:val="20"/>
                <w:szCs w:val="20"/>
              </w:rPr>
              <w:t>Analista de sistema</w:t>
            </w:r>
          </w:p>
        </w:tc>
      </w:tr>
      <w:tr w:rsidR="00B343FA" w:rsidRPr="006B7A34" w14:paraId="2C947A26" w14:textId="77777777" w:rsidTr="006B7A34">
        <w:trPr>
          <w:trHeight w:val="98"/>
        </w:trPr>
        <w:tc>
          <w:tcPr>
            <w:tcW w:w="4519" w:type="dxa"/>
            <w:tcBorders>
              <w:left w:val="single" w:sz="4" w:space="0" w:color="FFFFFF"/>
            </w:tcBorders>
            <w:shd w:val="clear" w:color="auto" w:fill="5B9BD5"/>
          </w:tcPr>
          <w:p w14:paraId="188F2539" w14:textId="22EED57A" w:rsidR="00077DE4" w:rsidRPr="006B7A34" w:rsidRDefault="003F3BA5" w:rsidP="006B7A34">
            <w:pPr>
              <w:spacing w:after="0" w:line="240" w:lineRule="auto"/>
              <w:rPr>
                <w:rFonts w:cs="Arial"/>
                <w:b/>
                <w:bCs/>
                <w:color w:val="FFFFFF"/>
                <w:sz w:val="20"/>
                <w:szCs w:val="20"/>
              </w:rPr>
            </w:pPr>
            <w:r>
              <w:rPr>
                <w:rFonts w:cs="Arial"/>
                <w:b/>
                <w:bCs/>
                <w:color w:val="FFFFFF"/>
                <w:sz w:val="20"/>
                <w:szCs w:val="20"/>
              </w:rPr>
              <w:t>Ariel Palmero</w:t>
            </w:r>
          </w:p>
        </w:tc>
        <w:tc>
          <w:tcPr>
            <w:tcW w:w="3937" w:type="dxa"/>
            <w:shd w:val="clear" w:color="auto" w:fill="BDD6EE"/>
          </w:tcPr>
          <w:p w14:paraId="4693BBB2" w14:textId="77777777" w:rsidR="00077DE4" w:rsidRPr="006B7A34" w:rsidRDefault="00077DE4" w:rsidP="006B7A34">
            <w:pPr>
              <w:spacing w:after="0" w:line="240" w:lineRule="auto"/>
              <w:rPr>
                <w:rFonts w:cs="Arial"/>
                <w:sz w:val="20"/>
                <w:szCs w:val="20"/>
              </w:rPr>
            </w:pPr>
            <w:r w:rsidRPr="006B7A34">
              <w:rPr>
                <w:rFonts w:cs="Arial"/>
                <w:sz w:val="20"/>
                <w:szCs w:val="20"/>
              </w:rPr>
              <w:t>Programador</w:t>
            </w:r>
          </w:p>
        </w:tc>
      </w:tr>
      <w:tr w:rsidR="005221CE" w:rsidRPr="006B7A34" w14:paraId="62AEBBB0" w14:textId="77777777" w:rsidTr="006B7A34">
        <w:trPr>
          <w:trHeight w:val="98"/>
        </w:trPr>
        <w:tc>
          <w:tcPr>
            <w:tcW w:w="4519" w:type="dxa"/>
            <w:tcBorders>
              <w:left w:val="single" w:sz="4" w:space="0" w:color="FFFFFF"/>
            </w:tcBorders>
            <w:shd w:val="clear" w:color="auto" w:fill="5B9BD5"/>
          </w:tcPr>
          <w:p w14:paraId="571EDF84" w14:textId="396D7688" w:rsidR="005221CE" w:rsidRPr="006B7A34" w:rsidRDefault="005221CE" w:rsidP="005221CE">
            <w:pPr>
              <w:spacing w:after="0" w:line="240" w:lineRule="auto"/>
              <w:rPr>
                <w:rFonts w:cs="Arial"/>
                <w:b/>
                <w:bCs/>
                <w:color w:val="FFFFFF"/>
                <w:sz w:val="20"/>
                <w:szCs w:val="20"/>
              </w:rPr>
            </w:pPr>
            <w:r>
              <w:rPr>
                <w:rFonts w:cs="Arial"/>
                <w:b/>
                <w:bCs/>
                <w:color w:val="FFFFFF"/>
                <w:sz w:val="20"/>
                <w:szCs w:val="20"/>
              </w:rPr>
              <w:t>Richard Romero</w:t>
            </w:r>
          </w:p>
        </w:tc>
        <w:tc>
          <w:tcPr>
            <w:tcW w:w="3937" w:type="dxa"/>
            <w:shd w:val="clear" w:color="auto" w:fill="DEEAF6"/>
          </w:tcPr>
          <w:p w14:paraId="5671B161" w14:textId="77777777" w:rsidR="005221CE" w:rsidRPr="006B7A34" w:rsidRDefault="005221CE" w:rsidP="005221CE">
            <w:pPr>
              <w:spacing w:after="0" w:line="240" w:lineRule="auto"/>
              <w:rPr>
                <w:rFonts w:cs="Arial"/>
                <w:sz w:val="20"/>
                <w:szCs w:val="20"/>
              </w:rPr>
            </w:pPr>
            <w:r w:rsidRPr="006B7A34">
              <w:rPr>
                <w:rFonts w:cs="Arial"/>
                <w:sz w:val="20"/>
                <w:szCs w:val="20"/>
              </w:rPr>
              <w:t>Programador</w:t>
            </w:r>
          </w:p>
        </w:tc>
      </w:tr>
      <w:tr w:rsidR="005221CE" w:rsidRPr="006B7A34" w14:paraId="4CD6DB6B" w14:textId="77777777" w:rsidTr="006B7A34">
        <w:trPr>
          <w:trHeight w:val="98"/>
        </w:trPr>
        <w:tc>
          <w:tcPr>
            <w:tcW w:w="4519" w:type="dxa"/>
            <w:tcBorders>
              <w:left w:val="single" w:sz="4" w:space="0" w:color="FFFFFF"/>
            </w:tcBorders>
            <w:shd w:val="clear" w:color="auto" w:fill="5B9BD5"/>
          </w:tcPr>
          <w:p w14:paraId="64634CE4" w14:textId="376922FD" w:rsidR="005221CE" w:rsidRPr="006B7A34" w:rsidRDefault="005221CE" w:rsidP="005221CE">
            <w:pPr>
              <w:spacing w:after="0" w:line="240" w:lineRule="auto"/>
              <w:rPr>
                <w:rFonts w:cs="Arial"/>
                <w:b/>
                <w:bCs/>
                <w:color w:val="FFFFFF"/>
                <w:sz w:val="20"/>
                <w:szCs w:val="20"/>
              </w:rPr>
            </w:pPr>
            <w:r>
              <w:rPr>
                <w:rFonts w:cs="Arial"/>
                <w:b/>
                <w:bCs/>
                <w:color w:val="FFFFFF"/>
                <w:sz w:val="20"/>
                <w:szCs w:val="20"/>
              </w:rPr>
              <w:t>Raúl Nota</w:t>
            </w:r>
          </w:p>
        </w:tc>
        <w:tc>
          <w:tcPr>
            <w:tcW w:w="3937" w:type="dxa"/>
            <w:shd w:val="clear" w:color="auto" w:fill="BDD6EE"/>
          </w:tcPr>
          <w:p w14:paraId="5089ADA1" w14:textId="77777777" w:rsidR="005221CE" w:rsidRPr="006B7A34" w:rsidRDefault="005221CE" w:rsidP="005221CE">
            <w:pPr>
              <w:spacing w:after="0" w:line="240" w:lineRule="auto"/>
              <w:rPr>
                <w:rFonts w:cs="Arial"/>
                <w:sz w:val="20"/>
                <w:szCs w:val="20"/>
              </w:rPr>
            </w:pPr>
            <w:r w:rsidRPr="006B7A34">
              <w:rPr>
                <w:rFonts w:cs="Arial"/>
                <w:sz w:val="20"/>
                <w:szCs w:val="20"/>
              </w:rPr>
              <w:t>Programador</w:t>
            </w:r>
          </w:p>
        </w:tc>
      </w:tr>
      <w:tr w:rsidR="005221CE" w:rsidRPr="006B7A34" w14:paraId="2DE6D224" w14:textId="77777777" w:rsidTr="006B7A34">
        <w:trPr>
          <w:trHeight w:val="98"/>
        </w:trPr>
        <w:tc>
          <w:tcPr>
            <w:tcW w:w="4519" w:type="dxa"/>
            <w:tcBorders>
              <w:left w:val="single" w:sz="4" w:space="0" w:color="FFFFFF"/>
            </w:tcBorders>
            <w:shd w:val="clear" w:color="auto" w:fill="5B9BD5"/>
          </w:tcPr>
          <w:p w14:paraId="69AC8138" w14:textId="1DAE8AE0" w:rsidR="005221CE" w:rsidRPr="006B7A34" w:rsidRDefault="005221CE" w:rsidP="005221CE">
            <w:pPr>
              <w:spacing w:after="0" w:line="240" w:lineRule="auto"/>
              <w:rPr>
                <w:rFonts w:cs="Arial"/>
                <w:b/>
                <w:bCs/>
                <w:color w:val="FFFFFF"/>
                <w:sz w:val="20"/>
                <w:szCs w:val="20"/>
              </w:rPr>
            </w:pPr>
            <w:r>
              <w:rPr>
                <w:rFonts w:cs="Arial"/>
                <w:b/>
                <w:bCs/>
                <w:color w:val="FFFFFF"/>
                <w:sz w:val="20"/>
                <w:szCs w:val="20"/>
              </w:rPr>
              <w:t>Richard Romero</w:t>
            </w:r>
          </w:p>
        </w:tc>
        <w:tc>
          <w:tcPr>
            <w:tcW w:w="3937" w:type="dxa"/>
            <w:shd w:val="clear" w:color="auto" w:fill="DEEAF6"/>
          </w:tcPr>
          <w:p w14:paraId="19E62A05" w14:textId="77777777" w:rsidR="005221CE" w:rsidRPr="006B7A34" w:rsidRDefault="005221CE" w:rsidP="005221CE">
            <w:pPr>
              <w:spacing w:after="0" w:line="240" w:lineRule="auto"/>
              <w:rPr>
                <w:rFonts w:cs="Arial"/>
                <w:sz w:val="20"/>
                <w:szCs w:val="20"/>
              </w:rPr>
            </w:pPr>
            <w:r w:rsidRPr="006B7A34">
              <w:rPr>
                <w:rFonts w:cs="Arial"/>
                <w:sz w:val="20"/>
                <w:szCs w:val="20"/>
              </w:rPr>
              <w:t>Diseñador grafico</w:t>
            </w:r>
          </w:p>
        </w:tc>
      </w:tr>
      <w:tr w:rsidR="005221CE" w:rsidRPr="006B7A34" w14:paraId="5FE6FC21" w14:textId="77777777" w:rsidTr="006B7A34">
        <w:trPr>
          <w:trHeight w:val="291"/>
        </w:trPr>
        <w:tc>
          <w:tcPr>
            <w:tcW w:w="4519" w:type="dxa"/>
            <w:tcBorders>
              <w:left w:val="single" w:sz="4" w:space="0" w:color="FFFFFF"/>
            </w:tcBorders>
            <w:shd w:val="clear" w:color="auto" w:fill="5B9BD5"/>
          </w:tcPr>
          <w:p w14:paraId="0B187E22" w14:textId="4C127DB4" w:rsidR="005221CE" w:rsidRPr="006B7A34" w:rsidRDefault="005221CE" w:rsidP="005221CE">
            <w:pPr>
              <w:spacing w:after="0" w:line="240" w:lineRule="auto"/>
              <w:rPr>
                <w:rFonts w:cs="Arial"/>
                <w:b/>
                <w:bCs/>
                <w:color w:val="FFFFFF"/>
                <w:sz w:val="20"/>
                <w:szCs w:val="20"/>
              </w:rPr>
            </w:pPr>
            <w:r>
              <w:rPr>
                <w:rFonts w:cs="Arial"/>
                <w:b/>
                <w:bCs/>
                <w:color w:val="FFFFFF"/>
                <w:sz w:val="20"/>
                <w:szCs w:val="20"/>
              </w:rPr>
              <w:t>Raúl Nota</w:t>
            </w:r>
          </w:p>
        </w:tc>
        <w:tc>
          <w:tcPr>
            <w:tcW w:w="3937" w:type="dxa"/>
            <w:shd w:val="clear" w:color="auto" w:fill="BDD6EE"/>
          </w:tcPr>
          <w:p w14:paraId="45AB83AA" w14:textId="77777777" w:rsidR="005221CE" w:rsidRPr="006B7A34" w:rsidRDefault="005221CE" w:rsidP="005221CE">
            <w:pPr>
              <w:spacing w:after="0" w:line="240" w:lineRule="auto"/>
              <w:rPr>
                <w:rFonts w:cs="Arial"/>
                <w:sz w:val="20"/>
                <w:szCs w:val="20"/>
              </w:rPr>
            </w:pPr>
            <w:r w:rsidRPr="006B7A34">
              <w:rPr>
                <w:rFonts w:cs="Arial"/>
                <w:sz w:val="20"/>
                <w:szCs w:val="20"/>
              </w:rPr>
              <w:t>Jefe de  marketing</w:t>
            </w:r>
          </w:p>
        </w:tc>
      </w:tr>
      <w:tr w:rsidR="005221CE" w:rsidRPr="006B7A34" w14:paraId="28D3A80A" w14:textId="77777777" w:rsidTr="006B7A34">
        <w:trPr>
          <w:trHeight w:val="281"/>
        </w:trPr>
        <w:tc>
          <w:tcPr>
            <w:tcW w:w="4519" w:type="dxa"/>
            <w:tcBorders>
              <w:left w:val="single" w:sz="4" w:space="0" w:color="FFFFFF"/>
            </w:tcBorders>
            <w:shd w:val="clear" w:color="auto" w:fill="5B9BD5"/>
          </w:tcPr>
          <w:p w14:paraId="3B6362FE" w14:textId="40A253F6" w:rsidR="005221CE" w:rsidRPr="006B7A34" w:rsidRDefault="005221CE" w:rsidP="005221CE">
            <w:pPr>
              <w:spacing w:after="0" w:line="240" w:lineRule="auto"/>
              <w:rPr>
                <w:rFonts w:cs="Arial"/>
                <w:b/>
                <w:bCs/>
                <w:color w:val="FFFFFF"/>
                <w:sz w:val="20"/>
                <w:szCs w:val="20"/>
              </w:rPr>
            </w:pPr>
            <w:r>
              <w:rPr>
                <w:rFonts w:cs="Arial"/>
                <w:b/>
                <w:bCs/>
                <w:color w:val="FFFFFF"/>
                <w:sz w:val="20"/>
                <w:szCs w:val="20"/>
              </w:rPr>
              <w:t>Ariel Palmero</w:t>
            </w:r>
          </w:p>
        </w:tc>
        <w:tc>
          <w:tcPr>
            <w:tcW w:w="3937" w:type="dxa"/>
            <w:shd w:val="clear" w:color="auto" w:fill="DEEAF6"/>
          </w:tcPr>
          <w:p w14:paraId="6ED97E6A" w14:textId="77777777" w:rsidR="005221CE" w:rsidRPr="006B7A34" w:rsidRDefault="005221CE" w:rsidP="005221CE">
            <w:pPr>
              <w:spacing w:after="0" w:line="240" w:lineRule="auto"/>
              <w:rPr>
                <w:rFonts w:cs="Arial"/>
                <w:sz w:val="20"/>
                <w:szCs w:val="20"/>
              </w:rPr>
            </w:pPr>
            <w:r w:rsidRPr="006B7A34">
              <w:rPr>
                <w:rFonts w:cs="Arial"/>
                <w:sz w:val="20"/>
                <w:szCs w:val="20"/>
              </w:rPr>
              <w:t>Secretaria</w:t>
            </w:r>
          </w:p>
        </w:tc>
      </w:tr>
      <w:tr w:rsidR="005221CE" w:rsidRPr="006B7A34" w14:paraId="52FDB91C" w14:textId="77777777" w:rsidTr="006B7A34">
        <w:trPr>
          <w:trHeight w:val="196"/>
        </w:trPr>
        <w:tc>
          <w:tcPr>
            <w:tcW w:w="4519" w:type="dxa"/>
            <w:tcBorders>
              <w:left w:val="single" w:sz="4" w:space="0" w:color="FFFFFF"/>
            </w:tcBorders>
            <w:shd w:val="clear" w:color="auto" w:fill="5B9BD5"/>
          </w:tcPr>
          <w:p w14:paraId="5AE2411A" w14:textId="77777777" w:rsidR="005221CE" w:rsidRPr="006B7A34" w:rsidRDefault="005221CE" w:rsidP="005221CE">
            <w:pPr>
              <w:spacing w:after="0" w:line="240" w:lineRule="auto"/>
              <w:rPr>
                <w:rFonts w:cs="Arial"/>
                <w:b/>
                <w:bCs/>
                <w:color w:val="FFFFFF"/>
                <w:sz w:val="20"/>
                <w:szCs w:val="20"/>
              </w:rPr>
            </w:pPr>
            <w:r w:rsidRPr="006B7A34">
              <w:rPr>
                <w:rFonts w:cs="Arial"/>
                <w:b/>
                <w:bCs/>
                <w:color w:val="FFFFFF"/>
                <w:sz w:val="20"/>
                <w:szCs w:val="20"/>
              </w:rPr>
              <w:t>TOTES</w:t>
            </w:r>
          </w:p>
        </w:tc>
        <w:tc>
          <w:tcPr>
            <w:tcW w:w="3937" w:type="dxa"/>
            <w:shd w:val="clear" w:color="auto" w:fill="BDD6EE"/>
          </w:tcPr>
          <w:p w14:paraId="34E86880" w14:textId="77777777" w:rsidR="005221CE" w:rsidRPr="006B7A34" w:rsidRDefault="005221CE" w:rsidP="005221CE">
            <w:pPr>
              <w:spacing w:after="0" w:line="240" w:lineRule="auto"/>
              <w:rPr>
                <w:rFonts w:cs="Arial"/>
                <w:sz w:val="20"/>
                <w:szCs w:val="20"/>
              </w:rPr>
            </w:pPr>
            <w:r w:rsidRPr="006B7A34">
              <w:rPr>
                <w:rFonts w:cs="Arial"/>
                <w:sz w:val="20"/>
                <w:szCs w:val="20"/>
              </w:rPr>
              <w:t>Empresa de limpieza</w:t>
            </w:r>
          </w:p>
        </w:tc>
      </w:tr>
      <w:tr w:rsidR="005221CE" w:rsidRPr="006B7A34" w14:paraId="0D322672" w14:textId="77777777" w:rsidTr="006B7A34">
        <w:trPr>
          <w:trHeight w:val="242"/>
        </w:trPr>
        <w:tc>
          <w:tcPr>
            <w:tcW w:w="4519" w:type="dxa"/>
            <w:tcBorders>
              <w:left w:val="single" w:sz="4" w:space="0" w:color="FFFFFF"/>
            </w:tcBorders>
            <w:shd w:val="clear" w:color="auto" w:fill="5B9BD5"/>
          </w:tcPr>
          <w:p w14:paraId="6AB3535E" w14:textId="2E7BCF12" w:rsidR="005221CE" w:rsidRPr="006B7A34" w:rsidRDefault="005221CE" w:rsidP="005221CE">
            <w:pPr>
              <w:spacing w:after="0" w:line="240" w:lineRule="auto"/>
              <w:rPr>
                <w:rFonts w:cs="Arial"/>
                <w:b/>
                <w:bCs/>
                <w:color w:val="FFFFFF"/>
                <w:sz w:val="20"/>
                <w:szCs w:val="20"/>
              </w:rPr>
            </w:pPr>
            <w:r>
              <w:rPr>
                <w:rFonts w:cs="Arial"/>
                <w:b/>
                <w:bCs/>
                <w:color w:val="FFFFFF"/>
                <w:sz w:val="20"/>
                <w:szCs w:val="20"/>
              </w:rPr>
              <w:t>Ariel Palmero</w:t>
            </w:r>
          </w:p>
        </w:tc>
        <w:tc>
          <w:tcPr>
            <w:tcW w:w="3937" w:type="dxa"/>
            <w:shd w:val="clear" w:color="auto" w:fill="DEEAF6"/>
          </w:tcPr>
          <w:p w14:paraId="7C922213" w14:textId="77777777" w:rsidR="005221CE" w:rsidRPr="006B7A34" w:rsidRDefault="005221CE" w:rsidP="005221CE">
            <w:pPr>
              <w:spacing w:after="0" w:line="240" w:lineRule="auto"/>
              <w:rPr>
                <w:rFonts w:cs="Arial"/>
                <w:sz w:val="20"/>
                <w:szCs w:val="20"/>
              </w:rPr>
            </w:pPr>
            <w:r w:rsidRPr="006B7A34">
              <w:rPr>
                <w:rFonts w:cs="Arial"/>
                <w:sz w:val="20"/>
                <w:szCs w:val="20"/>
              </w:rPr>
              <w:t>Asesoría Externa Legal</w:t>
            </w:r>
          </w:p>
        </w:tc>
      </w:tr>
      <w:tr w:rsidR="005221CE" w:rsidRPr="006B7A34" w14:paraId="628234A4" w14:textId="77777777" w:rsidTr="006B7A34">
        <w:trPr>
          <w:trHeight w:val="242"/>
        </w:trPr>
        <w:tc>
          <w:tcPr>
            <w:tcW w:w="4519" w:type="dxa"/>
            <w:tcBorders>
              <w:left w:val="single" w:sz="4" w:space="0" w:color="FFFFFF"/>
            </w:tcBorders>
            <w:shd w:val="clear" w:color="auto" w:fill="5B9BD5"/>
          </w:tcPr>
          <w:p w14:paraId="57F99A7C" w14:textId="77777777" w:rsidR="005221CE" w:rsidRPr="006B7A34" w:rsidRDefault="005221CE" w:rsidP="005221CE">
            <w:pPr>
              <w:spacing w:after="0" w:line="240" w:lineRule="auto"/>
              <w:rPr>
                <w:rFonts w:cs="Arial"/>
                <w:b/>
                <w:bCs/>
                <w:color w:val="FFFFFF"/>
                <w:sz w:val="20"/>
                <w:szCs w:val="20"/>
              </w:rPr>
            </w:pPr>
            <w:r w:rsidRPr="006B7A34">
              <w:rPr>
                <w:rFonts w:cs="Arial"/>
                <w:b/>
                <w:bCs/>
                <w:color w:val="FFFFFF"/>
                <w:sz w:val="20"/>
                <w:szCs w:val="20"/>
              </w:rPr>
              <w:t>Comunidad de usuarios</w:t>
            </w:r>
          </w:p>
        </w:tc>
        <w:tc>
          <w:tcPr>
            <w:tcW w:w="3937" w:type="dxa"/>
            <w:shd w:val="clear" w:color="auto" w:fill="BDD6EE"/>
          </w:tcPr>
          <w:p w14:paraId="1DA8744B" w14:textId="22704B61" w:rsidR="005221CE" w:rsidRPr="005221CE" w:rsidRDefault="005221CE" w:rsidP="005221CE">
            <w:pPr>
              <w:spacing w:after="0" w:line="240" w:lineRule="auto"/>
              <w:rPr>
                <w:rFonts w:cs="Arial"/>
                <w:sz w:val="20"/>
                <w:szCs w:val="20"/>
              </w:rPr>
            </w:pPr>
            <w:r w:rsidRPr="005221CE">
              <w:rPr>
                <w:rFonts w:cs="Arial"/>
                <w:sz w:val="20"/>
                <w:szCs w:val="20"/>
              </w:rPr>
              <w:t>Personas que utilizarán la App</w:t>
            </w:r>
          </w:p>
        </w:tc>
      </w:tr>
    </w:tbl>
    <w:p w14:paraId="36240BED" w14:textId="77777777" w:rsidR="00077DE4" w:rsidRDefault="00077DE4" w:rsidP="00077DE4">
      <w:pPr>
        <w:pStyle w:val="Descripcin"/>
      </w:pPr>
      <w:bookmarkStart w:id="241" w:name="_Toc401331117"/>
      <w:r>
        <w:t xml:space="preserve">Tabla </w:t>
      </w:r>
      <w:fldSimple w:instr=" SEQ Tabla \* ARABIC ">
        <w:r>
          <w:rPr>
            <w:noProof/>
          </w:rPr>
          <w:t>36</w:t>
        </w:r>
      </w:fldSimple>
      <w:r>
        <w:t>:</w:t>
      </w:r>
      <w:r w:rsidRPr="008B7994">
        <w:t xml:space="preserve"> Listado de receptores de comunicaciones</w:t>
      </w:r>
      <w:bookmarkEnd w:id="241"/>
    </w:p>
    <w:p w14:paraId="1FEA566C" w14:textId="77777777" w:rsidR="00077DE4" w:rsidRPr="006B7A34" w:rsidRDefault="00077DE4" w:rsidP="00077DE4">
      <w:pPr>
        <w:pStyle w:val="Ttulo3"/>
        <w:rPr>
          <w:rFonts w:ascii="Calibri" w:hAnsi="Calibri"/>
          <w:b/>
          <w:color w:val="2E74B5"/>
        </w:rPr>
      </w:pPr>
      <w:bookmarkStart w:id="242" w:name="_Toc401332163"/>
      <w:bookmarkStart w:id="243" w:name="_Toc497673456"/>
      <w:r w:rsidRPr="006B7A34">
        <w:rPr>
          <w:rFonts w:ascii="Calibri" w:hAnsi="Calibri"/>
          <w:b/>
          <w:color w:val="2E74B5"/>
        </w:rPr>
        <w:t>7.1.5. Requisitos de comunicación de los interesados</w:t>
      </w:r>
      <w:bookmarkEnd w:id="242"/>
      <w:bookmarkEnd w:id="243"/>
    </w:p>
    <w:p w14:paraId="7C02201B" w14:textId="77777777" w:rsidR="00077DE4" w:rsidRPr="00A7178B" w:rsidRDefault="00077DE4" w:rsidP="00077DE4">
      <w:pPr>
        <w:spacing w:line="360" w:lineRule="auto"/>
        <w:jc w:val="both"/>
        <w:rPr>
          <w:rFonts w:cs="Arial"/>
        </w:rPr>
      </w:pPr>
      <w:r w:rsidRPr="00A7178B">
        <w:rPr>
          <w:rFonts w:cs="Arial"/>
        </w:rPr>
        <w:t>Identificación de los requisitos de comunicaciones probables para cada receptor la tabla siguiente:</w:t>
      </w:r>
    </w:p>
    <w:tbl>
      <w:tblPr>
        <w:tblW w:w="913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20" w:firstRow="1" w:lastRow="0" w:firstColumn="0" w:lastColumn="0" w:noHBand="0" w:noVBand="0"/>
      </w:tblPr>
      <w:tblGrid>
        <w:gridCol w:w="1701"/>
        <w:gridCol w:w="3085"/>
        <w:gridCol w:w="1843"/>
        <w:gridCol w:w="2505"/>
      </w:tblGrid>
      <w:tr w:rsidR="00B343FA" w:rsidRPr="006B7A34" w14:paraId="5EBAD88A" w14:textId="77777777" w:rsidTr="006B7A34">
        <w:trPr>
          <w:trHeight w:val="577"/>
        </w:trPr>
        <w:tc>
          <w:tcPr>
            <w:tcW w:w="1701" w:type="dxa"/>
            <w:tcBorders>
              <w:top w:val="single" w:sz="4" w:space="0" w:color="FFFFFF"/>
              <w:left w:val="single" w:sz="4" w:space="0" w:color="FFFFFF"/>
              <w:right w:val="nil"/>
            </w:tcBorders>
            <w:shd w:val="clear" w:color="auto" w:fill="5B9BD5"/>
          </w:tcPr>
          <w:p w14:paraId="7896B8D2" w14:textId="77777777" w:rsidR="00077DE4" w:rsidRPr="006B7A34" w:rsidRDefault="00077DE4" w:rsidP="006B7A34">
            <w:pPr>
              <w:spacing w:after="0" w:line="240" w:lineRule="auto"/>
              <w:rPr>
                <w:rFonts w:cs="Arial"/>
                <w:color w:val="FFFFFF"/>
                <w:sz w:val="20"/>
                <w:szCs w:val="20"/>
              </w:rPr>
            </w:pPr>
            <w:r w:rsidRPr="006B7A34">
              <w:rPr>
                <w:rFonts w:cs="Arial"/>
                <w:color w:val="FFFFFF"/>
                <w:sz w:val="20"/>
                <w:szCs w:val="20"/>
              </w:rPr>
              <w:t>Nombre del receptor</w:t>
            </w:r>
          </w:p>
        </w:tc>
        <w:tc>
          <w:tcPr>
            <w:tcW w:w="3085" w:type="dxa"/>
            <w:tcBorders>
              <w:top w:val="single" w:sz="4" w:space="0" w:color="FFFFFF"/>
              <w:left w:val="nil"/>
              <w:right w:val="nil"/>
            </w:tcBorders>
            <w:shd w:val="clear" w:color="auto" w:fill="5B9BD5"/>
          </w:tcPr>
          <w:p w14:paraId="493D4ACC" w14:textId="77777777" w:rsidR="00077DE4" w:rsidRPr="006B7A34" w:rsidRDefault="00077DE4" w:rsidP="006B7A34">
            <w:pPr>
              <w:spacing w:after="0" w:line="240" w:lineRule="auto"/>
              <w:rPr>
                <w:rFonts w:cs="Arial"/>
                <w:color w:val="FFFFFF"/>
                <w:sz w:val="20"/>
                <w:szCs w:val="20"/>
              </w:rPr>
            </w:pPr>
            <w:r w:rsidRPr="006B7A34">
              <w:rPr>
                <w:rFonts w:cs="Arial"/>
                <w:color w:val="FFFFFF"/>
                <w:sz w:val="20"/>
                <w:szCs w:val="20"/>
              </w:rPr>
              <w:t xml:space="preserve">Rol  </w:t>
            </w:r>
          </w:p>
        </w:tc>
        <w:tc>
          <w:tcPr>
            <w:tcW w:w="1843" w:type="dxa"/>
            <w:tcBorders>
              <w:top w:val="single" w:sz="4" w:space="0" w:color="FFFFFF"/>
              <w:left w:val="nil"/>
              <w:right w:val="nil"/>
            </w:tcBorders>
            <w:shd w:val="clear" w:color="auto" w:fill="5B9BD5"/>
          </w:tcPr>
          <w:p w14:paraId="4F6B4D59" w14:textId="77777777" w:rsidR="00077DE4" w:rsidRPr="006B7A34" w:rsidRDefault="00077DE4" w:rsidP="006B7A34">
            <w:pPr>
              <w:spacing w:after="0" w:line="240" w:lineRule="auto"/>
              <w:rPr>
                <w:rFonts w:cs="Arial"/>
                <w:color w:val="FFFFFF"/>
                <w:sz w:val="20"/>
                <w:szCs w:val="20"/>
              </w:rPr>
            </w:pPr>
            <w:r w:rsidRPr="006B7A34">
              <w:rPr>
                <w:rFonts w:cs="Arial"/>
                <w:color w:val="FFFFFF"/>
                <w:sz w:val="20"/>
                <w:szCs w:val="20"/>
              </w:rPr>
              <w:t xml:space="preserve">Comunicación </w:t>
            </w:r>
          </w:p>
        </w:tc>
        <w:tc>
          <w:tcPr>
            <w:tcW w:w="2505" w:type="dxa"/>
            <w:tcBorders>
              <w:top w:val="single" w:sz="4" w:space="0" w:color="FFFFFF"/>
              <w:left w:val="nil"/>
              <w:right w:val="single" w:sz="4" w:space="0" w:color="FFFFFF"/>
            </w:tcBorders>
            <w:shd w:val="clear" w:color="auto" w:fill="5B9BD5"/>
          </w:tcPr>
          <w:p w14:paraId="628335FB" w14:textId="77777777" w:rsidR="00077DE4" w:rsidRPr="006B7A34" w:rsidRDefault="00077DE4" w:rsidP="006B7A34">
            <w:pPr>
              <w:spacing w:after="0" w:line="240" w:lineRule="auto"/>
              <w:rPr>
                <w:rFonts w:cs="Arial"/>
                <w:color w:val="FFFFFF"/>
                <w:sz w:val="20"/>
                <w:szCs w:val="20"/>
              </w:rPr>
            </w:pPr>
            <w:r w:rsidRPr="006B7A34">
              <w:rPr>
                <w:rFonts w:cs="Arial"/>
                <w:color w:val="FFFFFF"/>
                <w:sz w:val="20"/>
                <w:szCs w:val="20"/>
              </w:rPr>
              <w:t>Requerimiento de información</w:t>
            </w:r>
          </w:p>
        </w:tc>
      </w:tr>
      <w:tr w:rsidR="00B343FA" w:rsidRPr="006B7A34" w14:paraId="06D3E7B3" w14:textId="77777777" w:rsidTr="006B7A34">
        <w:trPr>
          <w:trHeight w:val="1053"/>
        </w:trPr>
        <w:tc>
          <w:tcPr>
            <w:tcW w:w="1701" w:type="dxa"/>
            <w:shd w:val="clear" w:color="auto" w:fill="BDD6EE"/>
          </w:tcPr>
          <w:p w14:paraId="411217B9" w14:textId="6987DB06" w:rsidR="00077DE4" w:rsidRPr="006B7A34" w:rsidRDefault="003F3BA5" w:rsidP="006B7A34">
            <w:pPr>
              <w:spacing w:after="0" w:line="240" w:lineRule="auto"/>
              <w:rPr>
                <w:rFonts w:cs="Arial"/>
                <w:sz w:val="20"/>
                <w:szCs w:val="20"/>
              </w:rPr>
            </w:pPr>
            <w:r w:rsidRPr="003F3BA5">
              <w:rPr>
                <w:rFonts w:cs="Arial"/>
                <w:sz w:val="20"/>
                <w:szCs w:val="20"/>
              </w:rPr>
              <w:t>Richard Romero</w:t>
            </w:r>
          </w:p>
        </w:tc>
        <w:tc>
          <w:tcPr>
            <w:tcW w:w="3085" w:type="dxa"/>
            <w:shd w:val="clear" w:color="auto" w:fill="BDD6EE"/>
          </w:tcPr>
          <w:p w14:paraId="6E24FC21"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Persona que lidera la empresa y es responsable de las decisiones</w:t>
            </w:r>
          </w:p>
        </w:tc>
        <w:tc>
          <w:tcPr>
            <w:tcW w:w="1843" w:type="dxa"/>
            <w:shd w:val="clear" w:color="auto" w:fill="BDD6EE"/>
          </w:tcPr>
          <w:p w14:paraId="1BE97BB8" w14:textId="77777777" w:rsidR="00077DE4" w:rsidRPr="006B7A34" w:rsidRDefault="00077DE4" w:rsidP="006B7A34">
            <w:pPr>
              <w:spacing w:after="0" w:line="240" w:lineRule="auto"/>
              <w:rPr>
                <w:rFonts w:cs="Arial"/>
                <w:sz w:val="20"/>
                <w:szCs w:val="20"/>
              </w:rPr>
            </w:pPr>
            <w:r w:rsidRPr="006B7A34">
              <w:rPr>
                <w:rFonts w:cs="Arial"/>
                <w:sz w:val="20"/>
                <w:szCs w:val="20"/>
              </w:rPr>
              <w:t>Empresa</w:t>
            </w:r>
          </w:p>
        </w:tc>
        <w:tc>
          <w:tcPr>
            <w:tcW w:w="2505" w:type="dxa"/>
            <w:shd w:val="clear" w:color="auto" w:fill="BDD6EE"/>
          </w:tcPr>
          <w:p w14:paraId="673C13E3" w14:textId="77777777" w:rsidR="00077DE4" w:rsidRPr="006B7A34" w:rsidRDefault="00077DE4" w:rsidP="006B7A34">
            <w:pPr>
              <w:spacing w:after="0" w:line="240" w:lineRule="auto"/>
              <w:rPr>
                <w:rFonts w:cs="Arial"/>
                <w:sz w:val="20"/>
                <w:szCs w:val="20"/>
              </w:rPr>
            </w:pPr>
            <w:r w:rsidRPr="006B7A34">
              <w:rPr>
                <w:rFonts w:cs="Arial"/>
                <w:sz w:val="20"/>
                <w:szCs w:val="20"/>
              </w:rPr>
              <w:t>Informe de avance, niveles de recursos, problemas, riesgos, conformidad y entregas.</w:t>
            </w:r>
          </w:p>
        </w:tc>
      </w:tr>
      <w:tr w:rsidR="00B343FA" w:rsidRPr="006B7A34" w14:paraId="6CAFBC24" w14:textId="77777777" w:rsidTr="006B7A34">
        <w:trPr>
          <w:trHeight w:val="772"/>
        </w:trPr>
        <w:tc>
          <w:tcPr>
            <w:tcW w:w="1701" w:type="dxa"/>
            <w:shd w:val="clear" w:color="auto" w:fill="BDD6EE"/>
          </w:tcPr>
          <w:p w14:paraId="0A6C77A7" w14:textId="2B1398F7" w:rsidR="00077DE4" w:rsidRPr="006B7A34" w:rsidRDefault="003F3BA5" w:rsidP="006B7A34">
            <w:pPr>
              <w:spacing w:after="0" w:line="240" w:lineRule="auto"/>
              <w:rPr>
                <w:rFonts w:cs="Arial"/>
                <w:sz w:val="20"/>
                <w:szCs w:val="20"/>
              </w:rPr>
            </w:pPr>
            <w:r w:rsidRPr="00154234">
              <w:rPr>
                <w:rFonts w:cs="Arial"/>
                <w:sz w:val="20"/>
                <w:szCs w:val="20"/>
              </w:rPr>
              <w:t>Raúl Nota</w:t>
            </w:r>
          </w:p>
        </w:tc>
        <w:tc>
          <w:tcPr>
            <w:tcW w:w="3085" w:type="dxa"/>
            <w:shd w:val="clear" w:color="auto" w:fill="DEEAF6"/>
          </w:tcPr>
          <w:p w14:paraId="7E36E8ED"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Identifica los requisitos del cliente y traduce a un lenguaje técnico</w:t>
            </w:r>
          </w:p>
        </w:tc>
        <w:tc>
          <w:tcPr>
            <w:tcW w:w="1843" w:type="dxa"/>
            <w:shd w:val="clear" w:color="auto" w:fill="BDD6EE"/>
          </w:tcPr>
          <w:p w14:paraId="1B92D332" w14:textId="77777777" w:rsidR="00077DE4" w:rsidRPr="006B7A34" w:rsidRDefault="00077DE4" w:rsidP="006B7A34">
            <w:pPr>
              <w:spacing w:after="0" w:line="240" w:lineRule="auto"/>
              <w:rPr>
                <w:rFonts w:cs="Arial"/>
                <w:sz w:val="20"/>
                <w:szCs w:val="20"/>
              </w:rPr>
            </w:pPr>
            <w:r w:rsidRPr="006B7A34">
              <w:rPr>
                <w:rFonts w:cs="Arial"/>
                <w:sz w:val="20"/>
                <w:szCs w:val="20"/>
              </w:rPr>
              <w:t>Empresa</w:t>
            </w:r>
          </w:p>
        </w:tc>
        <w:tc>
          <w:tcPr>
            <w:tcW w:w="2505" w:type="dxa"/>
            <w:shd w:val="clear" w:color="auto" w:fill="DEEAF6"/>
          </w:tcPr>
          <w:p w14:paraId="6ABCEBD2" w14:textId="77777777" w:rsidR="00077DE4" w:rsidRPr="006B7A34" w:rsidRDefault="00077DE4" w:rsidP="006B7A34">
            <w:pPr>
              <w:spacing w:after="0" w:line="240" w:lineRule="auto"/>
              <w:rPr>
                <w:rFonts w:cs="Arial"/>
                <w:sz w:val="20"/>
                <w:szCs w:val="20"/>
              </w:rPr>
            </w:pPr>
            <w:r w:rsidRPr="006B7A34">
              <w:rPr>
                <w:rFonts w:cs="Arial"/>
                <w:sz w:val="20"/>
                <w:szCs w:val="20"/>
              </w:rPr>
              <w:t>Informe de avance, problemas, riesgos, conformidad y entregas.</w:t>
            </w:r>
          </w:p>
        </w:tc>
      </w:tr>
      <w:tr w:rsidR="00B343FA" w:rsidRPr="006B7A34" w14:paraId="5D89F381" w14:textId="77777777" w:rsidTr="006B7A34">
        <w:trPr>
          <w:trHeight w:val="1014"/>
        </w:trPr>
        <w:tc>
          <w:tcPr>
            <w:tcW w:w="1701" w:type="dxa"/>
            <w:shd w:val="clear" w:color="auto" w:fill="BDD6EE"/>
          </w:tcPr>
          <w:p w14:paraId="2CD19DA7" w14:textId="18738BB2" w:rsidR="00077DE4" w:rsidRPr="006B7A34" w:rsidRDefault="003F3BA5" w:rsidP="006B7A34">
            <w:pPr>
              <w:spacing w:after="0" w:line="240" w:lineRule="auto"/>
              <w:rPr>
                <w:rFonts w:cs="Arial"/>
                <w:sz w:val="20"/>
                <w:szCs w:val="20"/>
              </w:rPr>
            </w:pPr>
            <w:r w:rsidRPr="00154234">
              <w:rPr>
                <w:rFonts w:cs="Arial"/>
                <w:sz w:val="20"/>
                <w:szCs w:val="20"/>
              </w:rPr>
              <w:lastRenderedPageBreak/>
              <w:t>Ariel Palmero</w:t>
            </w:r>
          </w:p>
        </w:tc>
        <w:tc>
          <w:tcPr>
            <w:tcW w:w="3085" w:type="dxa"/>
            <w:shd w:val="clear" w:color="auto" w:fill="BDD6EE"/>
          </w:tcPr>
          <w:p w14:paraId="0099CACA"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Desarrolla la aplicación móvil del sistema</w:t>
            </w:r>
          </w:p>
        </w:tc>
        <w:tc>
          <w:tcPr>
            <w:tcW w:w="1843" w:type="dxa"/>
            <w:shd w:val="clear" w:color="auto" w:fill="BDD6EE"/>
          </w:tcPr>
          <w:p w14:paraId="270566ED" w14:textId="77777777" w:rsidR="00077DE4" w:rsidRPr="006B7A34" w:rsidRDefault="00077DE4" w:rsidP="006B7A34">
            <w:pPr>
              <w:spacing w:after="0" w:line="240" w:lineRule="auto"/>
              <w:rPr>
                <w:rFonts w:cs="Arial"/>
                <w:sz w:val="20"/>
                <w:szCs w:val="20"/>
              </w:rPr>
            </w:pPr>
            <w:r w:rsidRPr="006B7A34">
              <w:rPr>
                <w:rFonts w:cs="Arial"/>
                <w:sz w:val="20"/>
                <w:szCs w:val="20"/>
              </w:rPr>
              <w:t>Empresa</w:t>
            </w:r>
          </w:p>
        </w:tc>
        <w:tc>
          <w:tcPr>
            <w:tcW w:w="2505" w:type="dxa"/>
            <w:shd w:val="clear" w:color="auto" w:fill="BDD6EE"/>
          </w:tcPr>
          <w:p w14:paraId="154A46C7" w14:textId="77777777" w:rsidR="00077DE4" w:rsidRPr="006B7A34" w:rsidRDefault="00077DE4" w:rsidP="006B7A34">
            <w:pPr>
              <w:spacing w:after="0" w:line="240" w:lineRule="auto"/>
              <w:rPr>
                <w:rFonts w:cs="Arial"/>
                <w:sz w:val="20"/>
                <w:szCs w:val="20"/>
              </w:rPr>
            </w:pPr>
            <w:r w:rsidRPr="006B7A34">
              <w:rPr>
                <w:rFonts w:cs="Arial"/>
                <w:sz w:val="20"/>
                <w:szCs w:val="20"/>
              </w:rPr>
              <w:t>Informe de niveles de recursos, problemas, riesgos, conformidad y entregas.</w:t>
            </w:r>
          </w:p>
        </w:tc>
      </w:tr>
      <w:tr w:rsidR="005221CE" w:rsidRPr="006B7A34" w14:paraId="3E3D8C50" w14:textId="77777777" w:rsidTr="006B7A34">
        <w:trPr>
          <w:trHeight w:val="940"/>
        </w:trPr>
        <w:tc>
          <w:tcPr>
            <w:tcW w:w="1701" w:type="dxa"/>
            <w:shd w:val="clear" w:color="auto" w:fill="BDD6EE"/>
          </w:tcPr>
          <w:p w14:paraId="104F8EB2" w14:textId="42785467" w:rsidR="005221CE" w:rsidRPr="006B7A34" w:rsidRDefault="005221CE" w:rsidP="005221CE">
            <w:pPr>
              <w:spacing w:after="0" w:line="240" w:lineRule="auto"/>
              <w:rPr>
                <w:rFonts w:cs="Arial"/>
                <w:sz w:val="20"/>
                <w:szCs w:val="20"/>
              </w:rPr>
            </w:pPr>
            <w:r w:rsidRPr="003F3BA5">
              <w:rPr>
                <w:rFonts w:cs="Arial"/>
                <w:sz w:val="20"/>
                <w:szCs w:val="20"/>
              </w:rPr>
              <w:t>Richard Romero</w:t>
            </w:r>
          </w:p>
        </w:tc>
        <w:tc>
          <w:tcPr>
            <w:tcW w:w="3085" w:type="dxa"/>
            <w:shd w:val="clear" w:color="auto" w:fill="DEEAF6"/>
          </w:tcPr>
          <w:p w14:paraId="5721F0F8" w14:textId="77777777" w:rsidR="005221CE" w:rsidRPr="006B7A34" w:rsidRDefault="005221CE" w:rsidP="005221CE">
            <w:pPr>
              <w:spacing w:after="0" w:line="240" w:lineRule="auto"/>
              <w:rPr>
                <w:rFonts w:cs="Arial"/>
                <w:sz w:val="20"/>
                <w:szCs w:val="20"/>
                <w:lang w:val="es-BO"/>
              </w:rPr>
            </w:pPr>
            <w:r w:rsidRPr="006B7A34">
              <w:rPr>
                <w:rFonts w:cs="Arial"/>
                <w:sz w:val="20"/>
                <w:szCs w:val="20"/>
                <w:lang w:val="es-BO"/>
              </w:rPr>
              <w:t>Desarrolla la aplicación Servidor del sistema</w:t>
            </w:r>
          </w:p>
        </w:tc>
        <w:tc>
          <w:tcPr>
            <w:tcW w:w="1843" w:type="dxa"/>
            <w:shd w:val="clear" w:color="auto" w:fill="BDD6EE"/>
          </w:tcPr>
          <w:p w14:paraId="4C263DAC" w14:textId="77777777" w:rsidR="005221CE" w:rsidRPr="006B7A34" w:rsidRDefault="005221CE" w:rsidP="005221CE">
            <w:pPr>
              <w:spacing w:after="0" w:line="240" w:lineRule="auto"/>
              <w:rPr>
                <w:rFonts w:cs="Arial"/>
                <w:sz w:val="20"/>
                <w:szCs w:val="20"/>
              </w:rPr>
            </w:pPr>
            <w:r w:rsidRPr="006B7A34">
              <w:rPr>
                <w:rFonts w:cs="Arial"/>
                <w:sz w:val="20"/>
                <w:szCs w:val="20"/>
              </w:rPr>
              <w:t>Empresa</w:t>
            </w:r>
          </w:p>
        </w:tc>
        <w:tc>
          <w:tcPr>
            <w:tcW w:w="2505" w:type="dxa"/>
            <w:shd w:val="clear" w:color="auto" w:fill="DEEAF6"/>
          </w:tcPr>
          <w:p w14:paraId="7218D8AE" w14:textId="77777777" w:rsidR="005221CE" w:rsidRPr="006B7A34" w:rsidRDefault="005221CE" w:rsidP="005221CE">
            <w:pPr>
              <w:spacing w:after="0" w:line="240" w:lineRule="auto"/>
              <w:rPr>
                <w:rFonts w:cs="Arial"/>
                <w:sz w:val="20"/>
                <w:szCs w:val="20"/>
              </w:rPr>
            </w:pPr>
            <w:r w:rsidRPr="006B7A34">
              <w:rPr>
                <w:rFonts w:cs="Arial"/>
                <w:sz w:val="20"/>
                <w:szCs w:val="20"/>
              </w:rPr>
              <w:t>Informe de niveles de recursos, problemas, riesgos, conformidad y entregas.</w:t>
            </w:r>
          </w:p>
        </w:tc>
      </w:tr>
      <w:tr w:rsidR="005221CE" w:rsidRPr="006B7A34" w14:paraId="462FD862" w14:textId="77777777" w:rsidTr="006B7A34">
        <w:trPr>
          <w:trHeight w:val="982"/>
        </w:trPr>
        <w:tc>
          <w:tcPr>
            <w:tcW w:w="1701" w:type="dxa"/>
            <w:shd w:val="clear" w:color="auto" w:fill="BDD6EE"/>
          </w:tcPr>
          <w:p w14:paraId="5A3CB1B4" w14:textId="5A0D2A82" w:rsidR="005221CE" w:rsidRPr="006B7A34" w:rsidRDefault="005221CE" w:rsidP="005221CE">
            <w:pPr>
              <w:spacing w:after="0" w:line="240" w:lineRule="auto"/>
              <w:rPr>
                <w:rFonts w:cs="Arial"/>
                <w:sz w:val="20"/>
                <w:szCs w:val="20"/>
              </w:rPr>
            </w:pPr>
            <w:r w:rsidRPr="00154234">
              <w:rPr>
                <w:rFonts w:cs="Arial"/>
                <w:sz w:val="20"/>
                <w:szCs w:val="20"/>
              </w:rPr>
              <w:t>Raúl Nota</w:t>
            </w:r>
          </w:p>
        </w:tc>
        <w:tc>
          <w:tcPr>
            <w:tcW w:w="3085" w:type="dxa"/>
            <w:shd w:val="clear" w:color="auto" w:fill="BDD6EE"/>
          </w:tcPr>
          <w:p w14:paraId="657A1BA8" w14:textId="77777777" w:rsidR="005221CE" w:rsidRPr="006B7A34" w:rsidRDefault="005221CE" w:rsidP="005221CE">
            <w:pPr>
              <w:spacing w:after="0" w:line="240" w:lineRule="auto"/>
              <w:rPr>
                <w:rFonts w:cs="Arial"/>
                <w:sz w:val="20"/>
                <w:szCs w:val="20"/>
                <w:lang w:val="es-BO"/>
              </w:rPr>
            </w:pPr>
            <w:r w:rsidRPr="006B7A34">
              <w:rPr>
                <w:rFonts w:cs="Arial"/>
                <w:sz w:val="20"/>
                <w:szCs w:val="20"/>
                <w:lang w:val="es-BO"/>
              </w:rPr>
              <w:t>Desarrolla la aplicación Servidor del sistema</w:t>
            </w:r>
          </w:p>
        </w:tc>
        <w:tc>
          <w:tcPr>
            <w:tcW w:w="1843" w:type="dxa"/>
            <w:shd w:val="clear" w:color="auto" w:fill="BDD6EE"/>
          </w:tcPr>
          <w:p w14:paraId="1883F0FF" w14:textId="77777777" w:rsidR="005221CE" w:rsidRPr="006B7A34" w:rsidRDefault="005221CE" w:rsidP="005221CE">
            <w:pPr>
              <w:spacing w:after="0" w:line="240" w:lineRule="auto"/>
              <w:rPr>
                <w:rFonts w:cs="Arial"/>
                <w:sz w:val="20"/>
                <w:szCs w:val="20"/>
              </w:rPr>
            </w:pPr>
            <w:r w:rsidRPr="006B7A34">
              <w:rPr>
                <w:rFonts w:cs="Arial"/>
                <w:sz w:val="20"/>
                <w:szCs w:val="20"/>
              </w:rPr>
              <w:t>Empresa</w:t>
            </w:r>
          </w:p>
        </w:tc>
        <w:tc>
          <w:tcPr>
            <w:tcW w:w="2505" w:type="dxa"/>
            <w:shd w:val="clear" w:color="auto" w:fill="BDD6EE"/>
          </w:tcPr>
          <w:p w14:paraId="18C12EDF" w14:textId="77777777" w:rsidR="005221CE" w:rsidRPr="006B7A34" w:rsidRDefault="005221CE" w:rsidP="005221CE">
            <w:pPr>
              <w:spacing w:after="0" w:line="240" w:lineRule="auto"/>
              <w:rPr>
                <w:rFonts w:cs="Arial"/>
                <w:sz w:val="20"/>
                <w:szCs w:val="20"/>
              </w:rPr>
            </w:pPr>
            <w:r w:rsidRPr="006B7A34">
              <w:rPr>
                <w:rFonts w:cs="Arial"/>
                <w:sz w:val="20"/>
                <w:szCs w:val="20"/>
              </w:rPr>
              <w:t>Informe de niveles de recursos, problemas, riesgos, conformidad y entregas.</w:t>
            </w:r>
          </w:p>
        </w:tc>
      </w:tr>
      <w:tr w:rsidR="005221CE" w:rsidRPr="006B7A34" w14:paraId="566B0FDC" w14:textId="77777777" w:rsidTr="006B7A34">
        <w:trPr>
          <w:trHeight w:val="529"/>
        </w:trPr>
        <w:tc>
          <w:tcPr>
            <w:tcW w:w="1701" w:type="dxa"/>
            <w:shd w:val="clear" w:color="auto" w:fill="BDD6EE"/>
          </w:tcPr>
          <w:p w14:paraId="348D0A5C" w14:textId="6B65BF19" w:rsidR="005221CE" w:rsidRPr="006B7A34" w:rsidRDefault="005221CE" w:rsidP="005221CE">
            <w:pPr>
              <w:spacing w:after="0" w:line="240" w:lineRule="auto"/>
              <w:rPr>
                <w:rFonts w:cs="Arial"/>
                <w:sz w:val="20"/>
                <w:szCs w:val="20"/>
              </w:rPr>
            </w:pPr>
            <w:r w:rsidRPr="003F3BA5">
              <w:rPr>
                <w:rFonts w:cs="Arial"/>
                <w:sz w:val="20"/>
                <w:szCs w:val="20"/>
              </w:rPr>
              <w:t>Richard Romero</w:t>
            </w:r>
          </w:p>
        </w:tc>
        <w:tc>
          <w:tcPr>
            <w:tcW w:w="3085" w:type="dxa"/>
            <w:shd w:val="clear" w:color="auto" w:fill="DEEAF6"/>
          </w:tcPr>
          <w:p w14:paraId="21D32E56" w14:textId="77777777" w:rsidR="005221CE" w:rsidRPr="006B7A34" w:rsidRDefault="005221CE" w:rsidP="005221CE">
            <w:pPr>
              <w:spacing w:after="0" w:line="240" w:lineRule="auto"/>
              <w:rPr>
                <w:rFonts w:cs="Arial"/>
                <w:sz w:val="20"/>
                <w:szCs w:val="20"/>
                <w:lang w:val="es-BO"/>
              </w:rPr>
            </w:pPr>
            <w:r w:rsidRPr="006B7A34">
              <w:rPr>
                <w:rFonts w:cs="Arial"/>
                <w:sz w:val="20"/>
                <w:szCs w:val="20"/>
                <w:lang w:val="es-BO"/>
              </w:rPr>
              <w:t>Realiza las interfaces graficas de la App móvil</w:t>
            </w:r>
          </w:p>
        </w:tc>
        <w:tc>
          <w:tcPr>
            <w:tcW w:w="1843" w:type="dxa"/>
            <w:shd w:val="clear" w:color="auto" w:fill="BDD6EE"/>
          </w:tcPr>
          <w:p w14:paraId="3DA55496" w14:textId="77777777" w:rsidR="005221CE" w:rsidRPr="006B7A34" w:rsidRDefault="005221CE" w:rsidP="005221CE">
            <w:pPr>
              <w:spacing w:after="0" w:line="240" w:lineRule="auto"/>
              <w:rPr>
                <w:rFonts w:cs="Arial"/>
                <w:sz w:val="20"/>
                <w:szCs w:val="20"/>
              </w:rPr>
            </w:pPr>
            <w:r w:rsidRPr="006B7A34">
              <w:rPr>
                <w:rFonts w:cs="Arial"/>
                <w:sz w:val="20"/>
                <w:szCs w:val="20"/>
              </w:rPr>
              <w:t>Externo</w:t>
            </w:r>
          </w:p>
        </w:tc>
        <w:tc>
          <w:tcPr>
            <w:tcW w:w="2505" w:type="dxa"/>
            <w:shd w:val="clear" w:color="auto" w:fill="DEEAF6"/>
          </w:tcPr>
          <w:p w14:paraId="0AAAD2F1" w14:textId="77777777" w:rsidR="005221CE" w:rsidRPr="006B7A34" w:rsidRDefault="005221CE" w:rsidP="005221CE">
            <w:pPr>
              <w:spacing w:after="0" w:line="240" w:lineRule="auto"/>
              <w:rPr>
                <w:rFonts w:cs="Arial"/>
                <w:sz w:val="20"/>
                <w:szCs w:val="20"/>
              </w:rPr>
            </w:pPr>
            <w:r w:rsidRPr="006B7A34">
              <w:rPr>
                <w:rFonts w:cs="Arial"/>
                <w:sz w:val="20"/>
                <w:szCs w:val="20"/>
              </w:rPr>
              <w:t>Informes de conformidad</w:t>
            </w:r>
          </w:p>
        </w:tc>
      </w:tr>
      <w:tr w:rsidR="005221CE" w:rsidRPr="006B7A34" w14:paraId="089A2D6E" w14:textId="77777777" w:rsidTr="006B7A34">
        <w:trPr>
          <w:trHeight w:val="395"/>
        </w:trPr>
        <w:tc>
          <w:tcPr>
            <w:tcW w:w="1701" w:type="dxa"/>
            <w:shd w:val="clear" w:color="auto" w:fill="BDD6EE"/>
          </w:tcPr>
          <w:p w14:paraId="644C607C" w14:textId="5CF1AD56" w:rsidR="005221CE" w:rsidRPr="006B7A34" w:rsidRDefault="005221CE" w:rsidP="005221CE">
            <w:pPr>
              <w:spacing w:after="0" w:line="240" w:lineRule="auto"/>
              <w:rPr>
                <w:rFonts w:cs="Arial"/>
                <w:sz w:val="20"/>
                <w:szCs w:val="20"/>
              </w:rPr>
            </w:pPr>
            <w:r w:rsidRPr="00154234">
              <w:rPr>
                <w:rFonts w:cs="Arial"/>
                <w:sz w:val="20"/>
                <w:szCs w:val="20"/>
              </w:rPr>
              <w:t>Raúl Nota</w:t>
            </w:r>
          </w:p>
        </w:tc>
        <w:tc>
          <w:tcPr>
            <w:tcW w:w="3085" w:type="dxa"/>
            <w:shd w:val="clear" w:color="auto" w:fill="BDD6EE"/>
          </w:tcPr>
          <w:p w14:paraId="611E4EA9" w14:textId="77777777" w:rsidR="005221CE" w:rsidRPr="006B7A34" w:rsidRDefault="005221CE" w:rsidP="005221CE">
            <w:pPr>
              <w:spacing w:after="0" w:line="240" w:lineRule="auto"/>
              <w:rPr>
                <w:rFonts w:cs="Arial"/>
                <w:sz w:val="20"/>
                <w:szCs w:val="20"/>
                <w:lang w:val="es-BO"/>
              </w:rPr>
            </w:pPr>
            <w:r w:rsidRPr="006B7A34">
              <w:rPr>
                <w:rFonts w:cs="Arial"/>
                <w:sz w:val="20"/>
                <w:szCs w:val="20"/>
                <w:lang w:val="es-BO"/>
              </w:rPr>
              <w:t>Publicita los servicios de la empresa</w:t>
            </w:r>
          </w:p>
        </w:tc>
        <w:tc>
          <w:tcPr>
            <w:tcW w:w="1843" w:type="dxa"/>
            <w:shd w:val="clear" w:color="auto" w:fill="BDD6EE"/>
          </w:tcPr>
          <w:p w14:paraId="62BC8C86" w14:textId="77777777" w:rsidR="005221CE" w:rsidRPr="006B7A34" w:rsidRDefault="005221CE" w:rsidP="005221CE">
            <w:pPr>
              <w:spacing w:after="0" w:line="240" w:lineRule="auto"/>
              <w:rPr>
                <w:rFonts w:cs="Arial"/>
                <w:sz w:val="20"/>
                <w:szCs w:val="20"/>
              </w:rPr>
            </w:pPr>
            <w:r w:rsidRPr="006B7A34">
              <w:rPr>
                <w:rFonts w:cs="Arial"/>
                <w:sz w:val="20"/>
                <w:szCs w:val="20"/>
              </w:rPr>
              <w:t>Empresa</w:t>
            </w:r>
          </w:p>
        </w:tc>
        <w:tc>
          <w:tcPr>
            <w:tcW w:w="2505" w:type="dxa"/>
            <w:shd w:val="clear" w:color="auto" w:fill="BDD6EE"/>
          </w:tcPr>
          <w:p w14:paraId="7667D66E" w14:textId="77777777" w:rsidR="005221CE" w:rsidRPr="006B7A34" w:rsidRDefault="005221CE" w:rsidP="005221CE">
            <w:pPr>
              <w:spacing w:after="0" w:line="240" w:lineRule="auto"/>
              <w:rPr>
                <w:rFonts w:cs="Arial"/>
                <w:sz w:val="20"/>
                <w:szCs w:val="20"/>
              </w:rPr>
            </w:pPr>
            <w:r w:rsidRPr="006B7A34">
              <w:rPr>
                <w:rFonts w:cs="Arial"/>
                <w:sz w:val="20"/>
                <w:szCs w:val="20"/>
              </w:rPr>
              <w:t>Informe de avance, niveles de recursos,</w:t>
            </w:r>
          </w:p>
        </w:tc>
      </w:tr>
      <w:tr w:rsidR="00B343FA" w:rsidRPr="006B7A34" w14:paraId="3C21EF08" w14:textId="77777777" w:rsidTr="006B7A34">
        <w:trPr>
          <w:trHeight w:val="770"/>
        </w:trPr>
        <w:tc>
          <w:tcPr>
            <w:tcW w:w="1701" w:type="dxa"/>
            <w:shd w:val="clear" w:color="auto" w:fill="BDD6EE"/>
          </w:tcPr>
          <w:p w14:paraId="1DCD84FE" w14:textId="6B69EECA" w:rsidR="00077DE4" w:rsidRPr="006B7A34" w:rsidRDefault="005221CE" w:rsidP="006B7A34">
            <w:pPr>
              <w:spacing w:after="0" w:line="240" w:lineRule="auto"/>
              <w:rPr>
                <w:rFonts w:cs="Arial"/>
                <w:sz w:val="20"/>
                <w:szCs w:val="20"/>
              </w:rPr>
            </w:pPr>
            <w:r w:rsidRPr="00154234">
              <w:rPr>
                <w:rFonts w:cs="Arial"/>
                <w:sz w:val="20"/>
                <w:szCs w:val="20"/>
              </w:rPr>
              <w:t>Ariel Palmero</w:t>
            </w:r>
          </w:p>
        </w:tc>
        <w:tc>
          <w:tcPr>
            <w:tcW w:w="3085" w:type="dxa"/>
            <w:shd w:val="clear" w:color="auto" w:fill="DEEAF6"/>
          </w:tcPr>
          <w:p w14:paraId="7073C84E"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Encargada de preparación de documentos, organización de la oficina</w:t>
            </w:r>
          </w:p>
        </w:tc>
        <w:tc>
          <w:tcPr>
            <w:tcW w:w="1843" w:type="dxa"/>
            <w:shd w:val="clear" w:color="auto" w:fill="BDD6EE"/>
          </w:tcPr>
          <w:p w14:paraId="24D855D8" w14:textId="77777777" w:rsidR="00077DE4" w:rsidRPr="006B7A34" w:rsidRDefault="00077DE4" w:rsidP="006B7A34">
            <w:pPr>
              <w:spacing w:after="0" w:line="240" w:lineRule="auto"/>
              <w:rPr>
                <w:rFonts w:cs="Arial"/>
                <w:sz w:val="20"/>
                <w:szCs w:val="20"/>
              </w:rPr>
            </w:pPr>
            <w:r w:rsidRPr="006B7A34">
              <w:rPr>
                <w:rFonts w:cs="Arial"/>
                <w:sz w:val="20"/>
                <w:szCs w:val="20"/>
              </w:rPr>
              <w:t>Empresa</w:t>
            </w:r>
          </w:p>
        </w:tc>
        <w:tc>
          <w:tcPr>
            <w:tcW w:w="2505" w:type="dxa"/>
            <w:shd w:val="clear" w:color="auto" w:fill="DEEAF6"/>
          </w:tcPr>
          <w:p w14:paraId="1A61FC8A" w14:textId="77777777" w:rsidR="00077DE4" w:rsidRPr="006B7A34" w:rsidRDefault="00077DE4" w:rsidP="006B7A34">
            <w:pPr>
              <w:spacing w:after="0" w:line="240" w:lineRule="auto"/>
              <w:rPr>
                <w:rFonts w:cs="Arial"/>
                <w:sz w:val="20"/>
                <w:szCs w:val="20"/>
              </w:rPr>
            </w:pPr>
            <w:r w:rsidRPr="006B7A34">
              <w:rPr>
                <w:rFonts w:cs="Arial"/>
                <w:sz w:val="20"/>
                <w:szCs w:val="20"/>
              </w:rPr>
              <w:t>Reportes de avance de trabajo, reporte del nivel de recursos.</w:t>
            </w:r>
          </w:p>
        </w:tc>
      </w:tr>
      <w:tr w:rsidR="00B343FA" w:rsidRPr="006B7A34" w14:paraId="6EE275A5" w14:textId="77777777" w:rsidTr="006B7A34">
        <w:trPr>
          <w:trHeight w:val="449"/>
        </w:trPr>
        <w:tc>
          <w:tcPr>
            <w:tcW w:w="1701" w:type="dxa"/>
            <w:shd w:val="clear" w:color="auto" w:fill="BDD6EE"/>
          </w:tcPr>
          <w:p w14:paraId="7CDBE8E2" w14:textId="77777777" w:rsidR="00077DE4" w:rsidRPr="006B7A34" w:rsidRDefault="00077DE4" w:rsidP="006B7A34">
            <w:pPr>
              <w:spacing w:after="0" w:line="240" w:lineRule="auto"/>
              <w:rPr>
                <w:rFonts w:cs="Arial"/>
                <w:sz w:val="20"/>
                <w:szCs w:val="20"/>
              </w:rPr>
            </w:pPr>
            <w:r w:rsidRPr="006B7A34">
              <w:rPr>
                <w:rFonts w:cs="Arial"/>
                <w:sz w:val="20"/>
                <w:szCs w:val="20"/>
              </w:rPr>
              <w:t>TOTES</w:t>
            </w:r>
          </w:p>
        </w:tc>
        <w:tc>
          <w:tcPr>
            <w:tcW w:w="3085" w:type="dxa"/>
            <w:shd w:val="clear" w:color="auto" w:fill="BDD6EE"/>
          </w:tcPr>
          <w:p w14:paraId="1B822449"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Empresa encargado de la limpieza</w:t>
            </w:r>
          </w:p>
        </w:tc>
        <w:tc>
          <w:tcPr>
            <w:tcW w:w="1843" w:type="dxa"/>
            <w:shd w:val="clear" w:color="auto" w:fill="BDD6EE"/>
          </w:tcPr>
          <w:p w14:paraId="6AB6B37F" w14:textId="77777777" w:rsidR="00077DE4" w:rsidRPr="006B7A34" w:rsidRDefault="00077DE4" w:rsidP="006B7A34">
            <w:pPr>
              <w:spacing w:after="0" w:line="240" w:lineRule="auto"/>
              <w:rPr>
                <w:rFonts w:cs="Arial"/>
                <w:sz w:val="20"/>
                <w:szCs w:val="20"/>
              </w:rPr>
            </w:pPr>
            <w:r w:rsidRPr="006B7A34">
              <w:rPr>
                <w:rFonts w:cs="Arial"/>
                <w:sz w:val="20"/>
                <w:szCs w:val="20"/>
              </w:rPr>
              <w:t>Externo</w:t>
            </w:r>
          </w:p>
        </w:tc>
        <w:tc>
          <w:tcPr>
            <w:tcW w:w="2505" w:type="dxa"/>
            <w:shd w:val="clear" w:color="auto" w:fill="BDD6EE"/>
          </w:tcPr>
          <w:p w14:paraId="7E110B11" w14:textId="77777777" w:rsidR="00077DE4" w:rsidRPr="006B7A34" w:rsidRDefault="00077DE4" w:rsidP="006B7A34">
            <w:pPr>
              <w:spacing w:after="0" w:line="240" w:lineRule="auto"/>
              <w:rPr>
                <w:rFonts w:cs="Arial"/>
                <w:sz w:val="20"/>
                <w:szCs w:val="20"/>
              </w:rPr>
            </w:pPr>
            <w:r w:rsidRPr="006B7A34">
              <w:rPr>
                <w:rFonts w:cs="Arial"/>
                <w:sz w:val="20"/>
                <w:szCs w:val="20"/>
              </w:rPr>
              <w:t>Acuerdos de contratos</w:t>
            </w:r>
          </w:p>
        </w:tc>
      </w:tr>
      <w:tr w:rsidR="00B343FA" w:rsidRPr="006B7A34" w14:paraId="482ED2A8" w14:textId="77777777" w:rsidTr="006B7A34">
        <w:trPr>
          <w:trHeight w:val="688"/>
        </w:trPr>
        <w:tc>
          <w:tcPr>
            <w:tcW w:w="1701" w:type="dxa"/>
            <w:shd w:val="clear" w:color="auto" w:fill="BDD6EE"/>
          </w:tcPr>
          <w:p w14:paraId="00C83F7E" w14:textId="7FCADFF7" w:rsidR="00077DE4" w:rsidRPr="006B7A34" w:rsidRDefault="005221CE" w:rsidP="006B7A34">
            <w:pPr>
              <w:spacing w:after="0" w:line="240" w:lineRule="auto"/>
              <w:rPr>
                <w:rFonts w:cs="Arial"/>
                <w:sz w:val="20"/>
                <w:szCs w:val="20"/>
              </w:rPr>
            </w:pPr>
            <w:r w:rsidRPr="00154234">
              <w:rPr>
                <w:rFonts w:cs="Arial"/>
                <w:sz w:val="20"/>
                <w:szCs w:val="20"/>
              </w:rPr>
              <w:t>Ariel Palmero</w:t>
            </w:r>
          </w:p>
        </w:tc>
        <w:tc>
          <w:tcPr>
            <w:tcW w:w="3085" w:type="dxa"/>
            <w:shd w:val="clear" w:color="auto" w:fill="DEEAF6"/>
          </w:tcPr>
          <w:p w14:paraId="1D3884B1"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 xml:space="preserve">Realización de acuerdos  y contratos </w:t>
            </w:r>
          </w:p>
        </w:tc>
        <w:tc>
          <w:tcPr>
            <w:tcW w:w="1843" w:type="dxa"/>
            <w:shd w:val="clear" w:color="auto" w:fill="BDD6EE"/>
          </w:tcPr>
          <w:p w14:paraId="1C472B75" w14:textId="77777777" w:rsidR="00077DE4" w:rsidRPr="006B7A34" w:rsidRDefault="00077DE4" w:rsidP="006B7A34">
            <w:pPr>
              <w:spacing w:after="0" w:line="240" w:lineRule="auto"/>
              <w:rPr>
                <w:rFonts w:cs="Arial"/>
                <w:sz w:val="20"/>
                <w:szCs w:val="20"/>
              </w:rPr>
            </w:pPr>
            <w:r w:rsidRPr="006B7A34">
              <w:rPr>
                <w:rFonts w:cs="Arial"/>
                <w:sz w:val="20"/>
                <w:szCs w:val="20"/>
              </w:rPr>
              <w:t xml:space="preserve">Externo </w:t>
            </w:r>
          </w:p>
        </w:tc>
        <w:tc>
          <w:tcPr>
            <w:tcW w:w="2505" w:type="dxa"/>
            <w:shd w:val="clear" w:color="auto" w:fill="DEEAF6"/>
          </w:tcPr>
          <w:p w14:paraId="715AEC79" w14:textId="77777777" w:rsidR="00077DE4" w:rsidRPr="006B7A34" w:rsidRDefault="00077DE4" w:rsidP="006B7A34">
            <w:pPr>
              <w:spacing w:after="0" w:line="240" w:lineRule="auto"/>
              <w:rPr>
                <w:rFonts w:cs="Arial"/>
                <w:sz w:val="20"/>
                <w:szCs w:val="20"/>
              </w:rPr>
            </w:pPr>
            <w:r w:rsidRPr="006B7A34">
              <w:rPr>
                <w:rFonts w:cs="Arial"/>
                <w:sz w:val="20"/>
                <w:szCs w:val="20"/>
              </w:rPr>
              <w:t xml:space="preserve">Acuerdo de contratos </w:t>
            </w:r>
          </w:p>
        </w:tc>
      </w:tr>
      <w:tr w:rsidR="00B343FA" w:rsidRPr="006B7A34" w14:paraId="3B76F3FE" w14:textId="77777777" w:rsidTr="006B7A34">
        <w:trPr>
          <w:trHeight w:val="688"/>
        </w:trPr>
        <w:tc>
          <w:tcPr>
            <w:tcW w:w="1701" w:type="dxa"/>
            <w:shd w:val="clear" w:color="auto" w:fill="BDD6EE"/>
          </w:tcPr>
          <w:p w14:paraId="47546075" w14:textId="77777777" w:rsidR="00077DE4" w:rsidRPr="006B7A34" w:rsidRDefault="00077DE4" w:rsidP="006B7A34">
            <w:pPr>
              <w:spacing w:after="0" w:line="240" w:lineRule="auto"/>
              <w:rPr>
                <w:rFonts w:cs="Arial"/>
                <w:sz w:val="20"/>
                <w:szCs w:val="20"/>
              </w:rPr>
            </w:pPr>
            <w:r w:rsidRPr="006B7A34">
              <w:rPr>
                <w:rFonts w:cs="Arial"/>
                <w:sz w:val="20"/>
                <w:szCs w:val="20"/>
              </w:rPr>
              <w:t>Comunidad de usuarios e Intersados</w:t>
            </w:r>
          </w:p>
        </w:tc>
        <w:tc>
          <w:tcPr>
            <w:tcW w:w="3085" w:type="dxa"/>
            <w:shd w:val="clear" w:color="auto" w:fill="BDD6EE"/>
          </w:tcPr>
          <w:p w14:paraId="0B0531CA"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 xml:space="preserve">Usuarios activos del servicio publico </w:t>
            </w:r>
          </w:p>
        </w:tc>
        <w:tc>
          <w:tcPr>
            <w:tcW w:w="1843" w:type="dxa"/>
            <w:shd w:val="clear" w:color="auto" w:fill="BDD6EE"/>
          </w:tcPr>
          <w:p w14:paraId="6153B838"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 xml:space="preserve">Cliente </w:t>
            </w:r>
          </w:p>
        </w:tc>
        <w:tc>
          <w:tcPr>
            <w:tcW w:w="2505" w:type="dxa"/>
            <w:shd w:val="clear" w:color="auto" w:fill="BDD6EE"/>
          </w:tcPr>
          <w:p w14:paraId="63CF3221" w14:textId="77777777" w:rsidR="00077DE4" w:rsidRPr="006B7A34" w:rsidRDefault="00077DE4" w:rsidP="006B7A34">
            <w:pPr>
              <w:spacing w:after="0" w:line="240" w:lineRule="auto"/>
              <w:rPr>
                <w:rFonts w:cs="Arial"/>
                <w:sz w:val="20"/>
                <w:szCs w:val="20"/>
              </w:rPr>
            </w:pPr>
            <w:r w:rsidRPr="006B7A34">
              <w:rPr>
                <w:rFonts w:cs="Arial"/>
                <w:sz w:val="20"/>
                <w:szCs w:val="20"/>
              </w:rPr>
              <w:t xml:space="preserve">Descarga de aplicación </w:t>
            </w:r>
          </w:p>
          <w:p w14:paraId="1EC30A83" w14:textId="77777777" w:rsidR="00077DE4" w:rsidRPr="006B7A34" w:rsidRDefault="00077DE4" w:rsidP="006B7A34">
            <w:pPr>
              <w:keepNext/>
              <w:spacing w:after="0" w:line="240" w:lineRule="auto"/>
              <w:rPr>
                <w:rFonts w:cs="Arial"/>
                <w:sz w:val="20"/>
                <w:szCs w:val="20"/>
              </w:rPr>
            </w:pPr>
            <w:r w:rsidRPr="006B7A34">
              <w:rPr>
                <w:rFonts w:cs="Arial"/>
                <w:sz w:val="20"/>
                <w:szCs w:val="20"/>
              </w:rPr>
              <w:t>Información de los servicios</w:t>
            </w:r>
          </w:p>
        </w:tc>
      </w:tr>
    </w:tbl>
    <w:p w14:paraId="5D7B3E26" w14:textId="77777777" w:rsidR="00077DE4" w:rsidRPr="00A7178B" w:rsidRDefault="00077DE4" w:rsidP="00077DE4">
      <w:pPr>
        <w:pStyle w:val="Descripcin"/>
        <w:rPr>
          <w:rFonts w:cs="Arial"/>
          <w:sz w:val="24"/>
          <w:szCs w:val="24"/>
        </w:rPr>
        <w:sectPr w:rsidR="00077DE4" w:rsidRPr="00A7178B" w:rsidSect="002F7D1C">
          <w:pgSz w:w="12242" w:h="15842" w:code="1"/>
          <w:pgMar w:top="1418" w:right="1701" w:bottom="1418" w:left="1701" w:header="709" w:footer="709" w:gutter="0"/>
          <w:cols w:space="708"/>
          <w:docGrid w:linePitch="360"/>
        </w:sectPr>
      </w:pPr>
      <w:bookmarkStart w:id="244" w:name="_Toc401331118"/>
      <w:r>
        <w:t xml:space="preserve">Tabla </w:t>
      </w:r>
      <w:fldSimple w:instr=" SEQ Tabla \* ARABIC ">
        <w:r>
          <w:rPr>
            <w:noProof/>
          </w:rPr>
          <w:t>37</w:t>
        </w:r>
      </w:fldSimple>
      <w:r>
        <w:t xml:space="preserve">: </w:t>
      </w:r>
      <w:r w:rsidRPr="00C300D7">
        <w:t>Requisitos de comunicación de los interesados</w:t>
      </w:r>
      <w:bookmarkEnd w:id="244"/>
    </w:p>
    <w:p w14:paraId="5C0C20B4" w14:textId="77777777" w:rsidR="00077DE4" w:rsidRPr="006B7A34" w:rsidRDefault="00077DE4" w:rsidP="00077DE4">
      <w:pPr>
        <w:pStyle w:val="Ttulo3"/>
        <w:rPr>
          <w:rFonts w:ascii="Calibri" w:hAnsi="Calibri"/>
          <w:b/>
          <w:color w:val="2E74B5"/>
        </w:rPr>
      </w:pPr>
      <w:bookmarkStart w:id="245" w:name="_Toc401332164"/>
      <w:bookmarkStart w:id="246" w:name="_Toc497673457"/>
      <w:r w:rsidRPr="006B7A34">
        <w:rPr>
          <w:rFonts w:ascii="Calibri" w:hAnsi="Calibri"/>
          <w:b/>
          <w:color w:val="2E74B5"/>
        </w:rPr>
        <w:lastRenderedPageBreak/>
        <w:t>7.1.6. Proceso de comunicaciones</w:t>
      </w:r>
      <w:bookmarkEnd w:id="245"/>
      <w:bookmarkEnd w:id="246"/>
    </w:p>
    <w:p w14:paraId="584F7E9E" w14:textId="77777777" w:rsidR="00077DE4" w:rsidRPr="006B7A34" w:rsidRDefault="00077DE4" w:rsidP="001B6F2F">
      <w:pPr>
        <w:pStyle w:val="Prrafodelista"/>
        <w:numPr>
          <w:ilvl w:val="0"/>
          <w:numId w:val="25"/>
        </w:numPr>
        <w:rPr>
          <w:rFonts w:ascii="Calibri" w:hAnsi="Calibri" w:cs="Tahoma"/>
          <w:b w:val="0"/>
          <w:sz w:val="24"/>
          <w:szCs w:val="24"/>
        </w:rPr>
      </w:pPr>
      <w:r w:rsidRPr="006B7A34">
        <w:rPr>
          <w:rFonts w:ascii="Calibri" w:hAnsi="Calibri"/>
          <w:b w:val="0"/>
          <w:sz w:val="24"/>
          <w:szCs w:val="24"/>
        </w:rPr>
        <w:t>Descripción del propósito de las comunicaciones y el proceso general para la identificación de receptores e información a ser distribuida, las frecuencias y periodos de las comunicaciones y los métodos de comunicación dentro del proyecto.</w:t>
      </w:r>
    </w:p>
    <w:p w14:paraId="7CB95C72" w14:textId="77777777" w:rsidR="00077DE4" w:rsidRPr="006B7A34" w:rsidRDefault="00077DE4" w:rsidP="001B6F2F">
      <w:pPr>
        <w:pStyle w:val="Prrafodelista"/>
        <w:numPr>
          <w:ilvl w:val="0"/>
          <w:numId w:val="25"/>
        </w:numPr>
        <w:rPr>
          <w:rFonts w:ascii="Calibri" w:hAnsi="Calibri" w:cs="Tahoma"/>
          <w:b w:val="0"/>
          <w:sz w:val="24"/>
          <w:szCs w:val="24"/>
        </w:rPr>
      </w:pPr>
      <w:r w:rsidRPr="006B7A34">
        <w:rPr>
          <w:rFonts w:ascii="Calibri" w:hAnsi="Calibri"/>
          <w:b w:val="0"/>
          <w:sz w:val="24"/>
          <w:szCs w:val="24"/>
        </w:rPr>
        <w:t>Proporcionar una representación diagramática de las actividades de comunicaciones que se llevarán a cabo para satisfacer los requerimientos de comunicaciones de los receptores dentro del proyecto.</w:t>
      </w:r>
    </w:p>
    <w:p w14:paraId="6E1C7494" w14:textId="77777777" w:rsidR="00077DE4" w:rsidRPr="006B7A34" w:rsidRDefault="00077DE4" w:rsidP="001B6F2F">
      <w:pPr>
        <w:pStyle w:val="Prrafodelista"/>
        <w:numPr>
          <w:ilvl w:val="0"/>
          <w:numId w:val="25"/>
        </w:numPr>
        <w:rPr>
          <w:rFonts w:ascii="Calibri" w:hAnsi="Calibri" w:cs="Tahoma"/>
          <w:b w:val="0"/>
          <w:sz w:val="24"/>
          <w:szCs w:val="24"/>
        </w:rPr>
      </w:pPr>
      <w:r w:rsidRPr="006B7A34">
        <w:rPr>
          <w:rFonts w:ascii="Calibri" w:hAnsi="Calibri"/>
          <w:b w:val="0"/>
          <w:sz w:val="24"/>
          <w:szCs w:val="24"/>
        </w:rPr>
        <w:t>Definir los roles y las responsabilidades de todos los recursos implicados con el proceso de comunicaciones dentro del proyecto.</w:t>
      </w:r>
    </w:p>
    <w:p w14:paraId="54B132A6" w14:textId="77777777" w:rsidR="00077DE4" w:rsidRPr="006B7A34" w:rsidRDefault="00077DE4" w:rsidP="00077DE4">
      <w:pPr>
        <w:pStyle w:val="Ttulo4"/>
        <w:rPr>
          <w:rFonts w:ascii="Calibri" w:hAnsi="Calibri"/>
          <w:b/>
          <w:i w:val="0"/>
          <w:sz w:val="24"/>
          <w:szCs w:val="24"/>
          <w:lang w:val="es-VE"/>
        </w:rPr>
      </w:pPr>
      <w:bookmarkStart w:id="247" w:name="_Toc400047697"/>
      <w:r w:rsidRPr="006B7A34">
        <w:rPr>
          <w:rFonts w:ascii="Calibri" w:hAnsi="Calibri"/>
          <w:b/>
          <w:i w:val="0"/>
          <w:sz w:val="24"/>
          <w:szCs w:val="24"/>
          <w:lang w:val="es-VE"/>
        </w:rPr>
        <w:t xml:space="preserve">7.1.6.1. Tabla de Requerimientos de Comunicación del </w:t>
      </w:r>
      <w:bookmarkEnd w:id="247"/>
      <w:r w:rsidRPr="006B7A34">
        <w:rPr>
          <w:rFonts w:ascii="Calibri" w:hAnsi="Calibri"/>
          <w:b/>
          <w:i w:val="0"/>
          <w:sz w:val="24"/>
          <w:szCs w:val="24"/>
          <w:lang w:val="es-VE"/>
        </w:rPr>
        <w:t xml:space="preserve">Proyecto </w:t>
      </w:r>
    </w:p>
    <w:tbl>
      <w:tblPr>
        <w:tblW w:w="135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675"/>
        <w:gridCol w:w="1276"/>
        <w:gridCol w:w="2268"/>
        <w:gridCol w:w="1418"/>
        <w:gridCol w:w="1275"/>
        <w:gridCol w:w="1134"/>
        <w:gridCol w:w="1134"/>
        <w:gridCol w:w="1134"/>
        <w:gridCol w:w="993"/>
        <w:gridCol w:w="1134"/>
        <w:gridCol w:w="1134"/>
      </w:tblGrid>
      <w:tr w:rsidR="00B343FA" w:rsidRPr="006B7A34" w14:paraId="7C56A48E" w14:textId="77777777" w:rsidTr="006B7A34">
        <w:tc>
          <w:tcPr>
            <w:tcW w:w="675" w:type="dxa"/>
            <w:tcBorders>
              <w:top w:val="single" w:sz="4" w:space="0" w:color="FFFFFF"/>
              <w:left w:val="single" w:sz="4" w:space="0" w:color="FFFFFF"/>
              <w:right w:val="nil"/>
            </w:tcBorders>
            <w:shd w:val="clear" w:color="auto" w:fill="5B9BD5"/>
          </w:tcPr>
          <w:p w14:paraId="2CF0DEE6"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Id act.</w:t>
            </w:r>
          </w:p>
        </w:tc>
        <w:tc>
          <w:tcPr>
            <w:tcW w:w="1276" w:type="dxa"/>
            <w:tcBorders>
              <w:top w:val="single" w:sz="4" w:space="0" w:color="FFFFFF"/>
              <w:left w:val="nil"/>
              <w:right w:val="nil"/>
            </w:tcBorders>
            <w:shd w:val="clear" w:color="auto" w:fill="5B9BD5"/>
          </w:tcPr>
          <w:p w14:paraId="2FA3FA2B"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 xml:space="preserve">Comunicación </w:t>
            </w:r>
          </w:p>
        </w:tc>
        <w:tc>
          <w:tcPr>
            <w:tcW w:w="2268" w:type="dxa"/>
            <w:tcBorders>
              <w:top w:val="single" w:sz="4" w:space="0" w:color="FFFFFF"/>
              <w:left w:val="nil"/>
              <w:right w:val="nil"/>
            </w:tcBorders>
            <w:shd w:val="clear" w:color="auto" w:fill="5B9BD5"/>
          </w:tcPr>
          <w:p w14:paraId="40C10A94"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 xml:space="preserve">Objetivo </w:t>
            </w:r>
          </w:p>
        </w:tc>
        <w:tc>
          <w:tcPr>
            <w:tcW w:w="1418" w:type="dxa"/>
            <w:tcBorders>
              <w:top w:val="single" w:sz="4" w:space="0" w:color="FFFFFF"/>
              <w:left w:val="nil"/>
              <w:right w:val="nil"/>
            </w:tcBorders>
            <w:shd w:val="clear" w:color="auto" w:fill="5B9BD5"/>
          </w:tcPr>
          <w:p w14:paraId="48BFAA21"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Contenido</w:t>
            </w:r>
          </w:p>
        </w:tc>
        <w:tc>
          <w:tcPr>
            <w:tcW w:w="1275" w:type="dxa"/>
            <w:tcBorders>
              <w:top w:val="single" w:sz="4" w:space="0" w:color="FFFFFF"/>
              <w:left w:val="nil"/>
              <w:right w:val="nil"/>
            </w:tcBorders>
            <w:shd w:val="clear" w:color="auto" w:fill="5B9BD5"/>
          </w:tcPr>
          <w:p w14:paraId="7BEE9012"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 xml:space="preserve">Formato </w:t>
            </w:r>
          </w:p>
        </w:tc>
        <w:tc>
          <w:tcPr>
            <w:tcW w:w="1134" w:type="dxa"/>
            <w:tcBorders>
              <w:top w:val="single" w:sz="4" w:space="0" w:color="FFFFFF"/>
              <w:left w:val="nil"/>
              <w:right w:val="nil"/>
            </w:tcBorders>
            <w:shd w:val="clear" w:color="auto" w:fill="5B9BD5"/>
          </w:tcPr>
          <w:p w14:paraId="0A1A0BD0"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 xml:space="preserve">Medio </w:t>
            </w:r>
          </w:p>
        </w:tc>
        <w:tc>
          <w:tcPr>
            <w:tcW w:w="1134" w:type="dxa"/>
            <w:tcBorders>
              <w:top w:val="single" w:sz="4" w:space="0" w:color="FFFFFF"/>
              <w:left w:val="nil"/>
              <w:right w:val="nil"/>
            </w:tcBorders>
            <w:shd w:val="clear" w:color="auto" w:fill="5B9BD5"/>
          </w:tcPr>
          <w:p w14:paraId="2443D50D"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Frecuencia</w:t>
            </w:r>
          </w:p>
        </w:tc>
        <w:tc>
          <w:tcPr>
            <w:tcW w:w="1134" w:type="dxa"/>
            <w:tcBorders>
              <w:top w:val="single" w:sz="4" w:space="0" w:color="FFFFFF"/>
              <w:left w:val="nil"/>
              <w:right w:val="nil"/>
            </w:tcBorders>
            <w:shd w:val="clear" w:color="auto" w:fill="5B9BD5"/>
          </w:tcPr>
          <w:p w14:paraId="595106D3"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 xml:space="preserve">Plazo para confirmar </w:t>
            </w:r>
          </w:p>
        </w:tc>
        <w:tc>
          <w:tcPr>
            <w:tcW w:w="993" w:type="dxa"/>
            <w:tcBorders>
              <w:top w:val="single" w:sz="4" w:space="0" w:color="FFFFFF"/>
              <w:left w:val="nil"/>
              <w:right w:val="nil"/>
            </w:tcBorders>
            <w:shd w:val="clear" w:color="auto" w:fill="5B9BD5"/>
          </w:tcPr>
          <w:p w14:paraId="147FA1D9"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Responsable</w:t>
            </w:r>
          </w:p>
        </w:tc>
        <w:tc>
          <w:tcPr>
            <w:tcW w:w="1134" w:type="dxa"/>
            <w:tcBorders>
              <w:top w:val="single" w:sz="4" w:space="0" w:color="FFFFFF"/>
              <w:left w:val="nil"/>
              <w:right w:val="nil"/>
            </w:tcBorders>
            <w:shd w:val="clear" w:color="auto" w:fill="5B9BD5"/>
          </w:tcPr>
          <w:p w14:paraId="7F70C976"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Aprobador</w:t>
            </w:r>
          </w:p>
        </w:tc>
        <w:tc>
          <w:tcPr>
            <w:tcW w:w="1134" w:type="dxa"/>
            <w:tcBorders>
              <w:top w:val="single" w:sz="4" w:space="0" w:color="FFFFFF"/>
              <w:left w:val="nil"/>
              <w:right w:val="single" w:sz="4" w:space="0" w:color="FFFFFF"/>
            </w:tcBorders>
            <w:shd w:val="clear" w:color="auto" w:fill="5B9BD5"/>
          </w:tcPr>
          <w:p w14:paraId="24EDA696"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Audiencia/</w:t>
            </w:r>
          </w:p>
          <w:p w14:paraId="4C1C7F90" w14:textId="77777777" w:rsidR="00077DE4" w:rsidRPr="006B7A34" w:rsidRDefault="00077DE4" w:rsidP="006B7A34">
            <w:pPr>
              <w:spacing w:after="0" w:line="240" w:lineRule="auto"/>
              <w:rPr>
                <w:rFonts w:cs="Arial"/>
                <w:bCs/>
                <w:color w:val="FFFFFF"/>
                <w:sz w:val="20"/>
                <w:szCs w:val="20"/>
                <w:lang w:val="es-VE"/>
              </w:rPr>
            </w:pPr>
            <w:r w:rsidRPr="006B7A34">
              <w:rPr>
                <w:rFonts w:cs="Arial"/>
                <w:bCs/>
                <w:color w:val="FFFFFF"/>
                <w:sz w:val="20"/>
                <w:szCs w:val="20"/>
                <w:lang w:val="es-VE"/>
              </w:rPr>
              <w:t>Receptores</w:t>
            </w:r>
          </w:p>
        </w:tc>
      </w:tr>
      <w:tr w:rsidR="00B343FA" w:rsidRPr="006B7A34" w14:paraId="0CE7C095" w14:textId="77777777" w:rsidTr="006B7A34">
        <w:tc>
          <w:tcPr>
            <w:tcW w:w="675" w:type="dxa"/>
            <w:tcBorders>
              <w:left w:val="single" w:sz="4" w:space="0" w:color="FFFFFF"/>
            </w:tcBorders>
            <w:shd w:val="clear" w:color="auto" w:fill="5B9BD5"/>
          </w:tcPr>
          <w:p w14:paraId="22F3D559"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1</w:t>
            </w:r>
          </w:p>
        </w:tc>
        <w:tc>
          <w:tcPr>
            <w:tcW w:w="1276" w:type="dxa"/>
            <w:shd w:val="clear" w:color="auto" w:fill="BDD6EE"/>
          </w:tcPr>
          <w:p w14:paraId="7F4C7140" w14:textId="77777777" w:rsidR="00077DE4" w:rsidRPr="006B7A34" w:rsidRDefault="00077DE4" w:rsidP="006B7A34">
            <w:pPr>
              <w:spacing w:after="0" w:line="240" w:lineRule="auto"/>
              <w:rPr>
                <w:b/>
                <w:sz w:val="20"/>
                <w:szCs w:val="20"/>
                <w:lang w:val="es-BO"/>
              </w:rPr>
            </w:pPr>
            <w:r w:rsidRPr="006B7A34">
              <w:rPr>
                <w:sz w:val="20"/>
                <w:szCs w:val="20"/>
                <w:lang w:val="es-BO"/>
              </w:rPr>
              <w:t>Identidad conceptual</w:t>
            </w:r>
          </w:p>
        </w:tc>
        <w:tc>
          <w:tcPr>
            <w:tcW w:w="2268" w:type="dxa"/>
            <w:shd w:val="clear" w:color="auto" w:fill="BDD6EE"/>
          </w:tcPr>
          <w:p w14:paraId="32A18DC0"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Dar a conocer la misión y visión a los interesados</w:t>
            </w:r>
          </w:p>
        </w:tc>
        <w:tc>
          <w:tcPr>
            <w:tcW w:w="1418" w:type="dxa"/>
            <w:shd w:val="clear" w:color="auto" w:fill="BDD6EE"/>
          </w:tcPr>
          <w:p w14:paraId="7AC7CEFF"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Misión y visión </w:t>
            </w:r>
          </w:p>
        </w:tc>
        <w:tc>
          <w:tcPr>
            <w:tcW w:w="1275" w:type="dxa"/>
            <w:shd w:val="clear" w:color="auto" w:fill="BDD6EE"/>
          </w:tcPr>
          <w:p w14:paraId="5E5CFB1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Impreso </w:t>
            </w:r>
          </w:p>
          <w:p w14:paraId="3019249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Sitio web   </w:t>
            </w:r>
          </w:p>
        </w:tc>
        <w:tc>
          <w:tcPr>
            <w:tcW w:w="1134" w:type="dxa"/>
            <w:shd w:val="clear" w:color="auto" w:fill="BDD6EE"/>
          </w:tcPr>
          <w:p w14:paraId="4F9D1456"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Impreso </w:t>
            </w:r>
          </w:p>
          <w:p w14:paraId="58220786"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Pag. Web   </w:t>
            </w:r>
          </w:p>
        </w:tc>
        <w:tc>
          <w:tcPr>
            <w:tcW w:w="1134" w:type="dxa"/>
            <w:shd w:val="clear" w:color="auto" w:fill="BDD6EE"/>
          </w:tcPr>
          <w:p w14:paraId="2C87892E"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Diario</w:t>
            </w:r>
          </w:p>
        </w:tc>
        <w:tc>
          <w:tcPr>
            <w:tcW w:w="1134" w:type="dxa"/>
            <w:shd w:val="clear" w:color="auto" w:fill="BDD6EE"/>
          </w:tcPr>
          <w:p w14:paraId="66A679F5"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5 días </w:t>
            </w:r>
          </w:p>
        </w:tc>
        <w:tc>
          <w:tcPr>
            <w:tcW w:w="993" w:type="dxa"/>
            <w:shd w:val="clear" w:color="auto" w:fill="BDD6EE"/>
          </w:tcPr>
          <w:p w14:paraId="1BA19A7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Jefe de marketing </w:t>
            </w:r>
          </w:p>
        </w:tc>
        <w:tc>
          <w:tcPr>
            <w:tcW w:w="1134" w:type="dxa"/>
            <w:shd w:val="clear" w:color="auto" w:fill="BDD6EE"/>
          </w:tcPr>
          <w:p w14:paraId="21AEFD9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Gerente general </w:t>
            </w:r>
          </w:p>
        </w:tc>
        <w:tc>
          <w:tcPr>
            <w:tcW w:w="1134" w:type="dxa"/>
            <w:shd w:val="clear" w:color="auto" w:fill="BDD6EE"/>
          </w:tcPr>
          <w:p w14:paraId="5142DB66"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Grupos de interés</w:t>
            </w:r>
          </w:p>
        </w:tc>
      </w:tr>
      <w:tr w:rsidR="00B343FA" w:rsidRPr="006B7A34" w14:paraId="6367903F" w14:textId="77777777" w:rsidTr="006B7A34">
        <w:tc>
          <w:tcPr>
            <w:tcW w:w="675" w:type="dxa"/>
            <w:tcBorders>
              <w:left w:val="single" w:sz="4" w:space="0" w:color="FFFFFF"/>
            </w:tcBorders>
            <w:shd w:val="clear" w:color="auto" w:fill="5B9BD5"/>
          </w:tcPr>
          <w:p w14:paraId="31D3D684"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2</w:t>
            </w:r>
          </w:p>
        </w:tc>
        <w:tc>
          <w:tcPr>
            <w:tcW w:w="1276" w:type="dxa"/>
            <w:shd w:val="clear" w:color="auto" w:fill="DEEAF6"/>
          </w:tcPr>
          <w:p w14:paraId="26D95D3F" w14:textId="77777777" w:rsidR="00077DE4" w:rsidRPr="006B7A34" w:rsidRDefault="00077DE4" w:rsidP="006B7A34">
            <w:pPr>
              <w:spacing w:after="0" w:line="240" w:lineRule="auto"/>
              <w:rPr>
                <w:b/>
                <w:sz w:val="20"/>
                <w:szCs w:val="20"/>
                <w:lang w:val="es-BO"/>
              </w:rPr>
            </w:pPr>
            <w:r w:rsidRPr="006B7A34">
              <w:rPr>
                <w:sz w:val="20"/>
                <w:szCs w:val="20"/>
                <w:lang w:val="es-BO"/>
              </w:rPr>
              <w:t xml:space="preserve">Identidad visual de la empresa </w:t>
            </w:r>
          </w:p>
        </w:tc>
        <w:tc>
          <w:tcPr>
            <w:tcW w:w="2268" w:type="dxa"/>
            <w:shd w:val="clear" w:color="auto" w:fill="DEEAF6"/>
          </w:tcPr>
          <w:p w14:paraId="7BDB04D0"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Dar a conocer el logo , tipografía de la empresa</w:t>
            </w:r>
          </w:p>
        </w:tc>
        <w:tc>
          <w:tcPr>
            <w:tcW w:w="1418" w:type="dxa"/>
            <w:shd w:val="clear" w:color="auto" w:fill="DEEAF6"/>
          </w:tcPr>
          <w:p w14:paraId="1C5491F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Logos, diseño del papel corporativo</w:t>
            </w:r>
          </w:p>
          <w:p w14:paraId="73710BBE"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Tipografía</w:t>
            </w:r>
          </w:p>
        </w:tc>
        <w:tc>
          <w:tcPr>
            <w:tcW w:w="1275" w:type="dxa"/>
            <w:shd w:val="clear" w:color="auto" w:fill="DEEAF6"/>
          </w:tcPr>
          <w:p w14:paraId="52DC75C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Impreso </w:t>
            </w:r>
          </w:p>
          <w:p w14:paraId="6E9E3F2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Sitio web </w:t>
            </w:r>
          </w:p>
        </w:tc>
        <w:tc>
          <w:tcPr>
            <w:tcW w:w="1134" w:type="dxa"/>
            <w:shd w:val="clear" w:color="auto" w:fill="DEEAF6"/>
          </w:tcPr>
          <w:p w14:paraId="47E9DDC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Impreso</w:t>
            </w:r>
          </w:p>
          <w:p w14:paraId="71ED61F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Pag. Web </w:t>
            </w:r>
          </w:p>
        </w:tc>
        <w:tc>
          <w:tcPr>
            <w:tcW w:w="1134" w:type="dxa"/>
            <w:shd w:val="clear" w:color="auto" w:fill="DEEAF6"/>
          </w:tcPr>
          <w:p w14:paraId="3AD46905"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Diario </w:t>
            </w:r>
          </w:p>
        </w:tc>
        <w:tc>
          <w:tcPr>
            <w:tcW w:w="1134" w:type="dxa"/>
            <w:shd w:val="clear" w:color="auto" w:fill="DEEAF6"/>
          </w:tcPr>
          <w:p w14:paraId="01CDBD76"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1 día </w:t>
            </w:r>
          </w:p>
        </w:tc>
        <w:tc>
          <w:tcPr>
            <w:tcW w:w="993" w:type="dxa"/>
            <w:shd w:val="clear" w:color="auto" w:fill="DEEAF6"/>
          </w:tcPr>
          <w:p w14:paraId="4CEA06C6"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marketing</w:t>
            </w:r>
          </w:p>
        </w:tc>
        <w:tc>
          <w:tcPr>
            <w:tcW w:w="1134" w:type="dxa"/>
            <w:shd w:val="clear" w:color="auto" w:fill="DEEAF6"/>
          </w:tcPr>
          <w:p w14:paraId="4912A88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DEEAF6"/>
          </w:tcPr>
          <w:p w14:paraId="6BD848A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Grupos de interés</w:t>
            </w:r>
          </w:p>
        </w:tc>
      </w:tr>
      <w:tr w:rsidR="00B343FA" w:rsidRPr="006B7A34" w14:paraId="29FD4C1D" w14:textId="77777777" w:rsidTr="006B7A34">
        <w:tc>
          <w:tcPr>
            <w:tcW w:w="675" w:type="dxa"/>
            <w:tcBorders>
              <w:left w:val="single" w:sz="4" w:space="0" w:color="FFFFFF"/>
            </w:tcBorders>
            <w:shd w:val="clear" w:color="auto" w:fill="5B9BD5"/>
          </w:tcPr>
          <w:p w14:paraId="1715A49E"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3</w:t>
            </w:r>
          </w:p>
        </w:tc>
        <w:tc>
          <w:tcPr>
            <w:tcW w:w="1276" w:type="dxa"/>
            <w:shd w:val="clear" w:color="auto" w:fill="BDD6EE"/>
          </w:tcPr>
          <w:p w14:paraId="3459122C" w14:textId="77777777" w:rsidR="00077DE4" w:rsidRPr="006B7A34" w:rsidRDefault="00077DE4" w:rsidP="006B7A34">
            <w:pPr>
              <w:spacing w:after="0" w:line="240" w:lineRule="auto"/>
              <w:rPr>
                <w:b/>
                <w:sz w:val="20"/>
                <w:szCs w:val="20"/>
                <w:lang w:val="es-BO"/>
              </w:rPr>
            </w:pPr>
            <w:r w:rsidRPr="006B7A34">
              <w:rPr>
                <w:sz w:val="20"/>
                <w:szCs w:val="20"/>
                <w:lang w:val="es-BO"/>
              </w:rPr>
              <w:t>Estudios de mercado</w:t>
            </w:r>
          </w:p>
        </w:tc>
        <w:tc>
          <w:tcPr>
            <w:tcW w:w="2268" w:type="dxa"/>
            <w:shd w:val="clear" w:color="auto" w:fill="BDD6EE"/>
          </w:tcPr>
          <w:p w14:paraId="581AF47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 xml:space="preserve">Seguimiento del nivel de aceptación de nuestros productos  </w:t>
            </w:r>
          </w:p>
        </w:tc>
        <w:tc>
          <w:tcPr>
            <w:tcW w:w="1418" w:type="dxa"/>
            <w:shd w:val="clear" w:color="auto" w:fill="BDD6EE"/>
          </w:tcPr>
          <w:p w14:paraId="1D21EC00"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Estadísticas de mercado</w:t>
            </w:r>
          </w:p>
        </w:tc>
        <w:tc>
          <w:tcPr>
            <w:tcW w:w="1275" w:type="dxa"/>
            <w:shd w:val="clear" w:color="auto" w:fill="BDD6EE"/>
          </w:tcPr>
          <w:p w14:paraId="39678342"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Presentación electrónica  </w:t>
            </w:r>
          </w:p>
        </w:tc>
        <w:tc>
          <w:tcPr>
            <w:tcW w:w="1134" w:type="dxa"/>
            <w:shd w:val="clear" w:color="auto" w:fill="BDD6EE"/>
          </w:tcPr>
          <w:p w14:paraId="53234AD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Reunión </w:t>
            </w:r>
          </w:p>
        </w:tc>
        <w:tc>
          <w:tcPr>
            <w:tcW w:w="1134" w:type="dxa"/>
            <w:shd w:val="clear" w:color="auto" w:fill="BDD6EE"/>
          </w:tcPr>
          <w:p w14:paraId="0BFB58C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Anual </w:t>
            </w:r>
          </w:p>
        </w:tc>
        <w:tc>
          <w:tcPr>
            <w:tcW w:w="1134" w:type="dxa"/>
            <w:shd w:val="clear" w:color="auto" w:fill="BDD6EE"/>
          </w:tcPr>
          <w:p w14:paraId="448A6E8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1 día </w:t>
            </w:r>
          </w:p>
        </w:tc>
        <w:tc>
          <w:tcPr>
            <w:tcW w:w="993" w:type="dxa"/>
            <w:shd w:val="clear" w:color="auto" w:fill="BDD6EE"/>
          </w:tcPr>
          <w:p w14:paraId="0DBE80B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marketing</w:t>
            </w:r>
          </w:p>
        </w:tc>
        <w:tc>
          <w:tcPr>
            <w:tcW w:w="1134" w:type="dxa"/>
            <w:shd w:val="clear" w:color="auto" w:fill="BDD6EE"/>
          </w:tcPr>
          <w:p w14:paraId="605CC040"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BDD6EE"/>
          </w:tcPr>
          <w:p w14:paraId="614833EF"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Gerencia general</w:t>
            </w:r>
          </w:p>
        </w:tc>
      </w:tr>
      <w:tr w:rsidR="00B343FA" w:rsidRPr="006B7A34" w14:paraId="639D6FD3" w14:textId="77777777" w:rsidTr="006B7A34">
        <w:tc>
          <w:tcPr>
            <w:tcW w:w="675" w:type="dxa"/>
            <w:tcBorders>
              <w:left w:val="single" w:sz="4" w:space="0" w:color="FFFFFF"/>
            </w:tcBorders>
            <w:shd w:val="clear" w:color="auto" w:fill="5B9BD5"/>
          </w:tcPr>
          <w:p w14:paraId="755DCAC6"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4</w:t>
            </w:r>
          </w:p>
        </w:tc>
        <w:tc>
          <w:tcPr>
            <w:tcW w:w="1276" w:type="dxa"/>
            <w:shd w:val="clear" w:color="auto" w:fill="DEEAF6"/>
          </w:tcPr>
          <w:p w14:paraId="2A3910C2" w14:textId="77777777" w:rsidR="00077DE4" w:rsidRPr="006B7A34" w:rsidRDefault="00077DE4" w:rsidP="006B7A34">
            <w:pPr>
              <w:spacing w:after="0" w:line="240" w:lineRule="auto"/>
              <w:rPr>
                <w:b/>
                <w:sz w:val="20"/>
                <w:szCs w:val="20"/>
                <w:lang w:val="es-BO"/>
              </w:rPr>
            </w:pPr>
            <w:r w:rsidRPr="006B7A34">
              <w:rPr>
                <w:sz w:val="20"/>
                <w:szCs w:val="20"/>
                <w:lang w:val="es-BO"/>
              </w:rPr>
              <w:t>Reporte anual de actividades de la empresa.</w:t>
            </w:r>
          </w:p>
        </w:tc>
        <w:tc>
          <w:tcPr>
            <w:tcW w:w="2268" w:type="dxa"/>
            <w:shd w:val="clear" w:color="auto" w:fill="DEEAF6"/>
          </w:tcPr>
          <w:p w14:paraId="6A449BA5"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Seguimiento a las actividades encontradas</w:t>
            </w:r>
          </w:p>
        </w:tc>
        <w:tc>
          <w:tcPr>
            <w:tcW w:w="1418" w:type="dxa"/>
            <w:shd w:val="clear" w:color="auto" w:fill="DEEAF6"/>
          </w:tcPr>
          <w:p w14:paraId="6513F97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Lista del estado de las actividades </w:t>
            </w:r>
          </w:p>
        </w:tc>
        <w:tc>
          <w:tcPr>
            <w:tcW w:w="1275" w:type="dxa"/>
            <w:shd w:val="clear" w:color="auto" w:fill="DEEAF6"/>
          </w:tcPr>
          <w:p w14:paraId="4A56DD2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Presentación electrónica  </w:t>
            </w:r>
          </w:p>
        </w:tc>
        <w:tc>
          <w:tcPr>
            <w:tcW w:w="1134" w:type="dxa"/>
            <w:shd w:val="clear" w:color="auto" w:fill="DEEAF6"/>
          </w:tcPr>
          <w:p w14:paraId="016E98C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Reunión </w:t>
            </w:r>
          </w:p>
          <w:p w14:paraId="0AE7D6F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Correo interno</w:t>
            </w:r>
          </w:p>
        </w:tc>
        <w:tc>
          <w:tcPr>
            <w:tcW w:w="1134" w:type="dxa"/>
            <w:shd w:val="clear" w:color="auto" w:fill="DEEAF6"/>
          </w:tcPr>
          <w:p w14:paraId="7B2DD4C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Anual </w:t>
            </w:r>
          </w:p>
        </w:tc>
        <w:tc>
          <w:tcPr>
            <w:tcW w:w="1134" w:type="dxa"/>
            <w:shd w:val="clear" w:color="auto" w:fill="DEEAF6"/>
          </w:tcPr>
          <w:p w14:paraId="2849045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1 día</w:t>
            </w:r>
          </w:p>
        </w:tc>
        <w:tc>
          <w:tcPr>
            <w:tcW w:w="993" w:type="dxa"/>
            <w:shd w:val="clear" w:color="auto" w:fill="DEEAF6"/>
          </w:tcPr>
          <w:p w14:paraId="143758D7"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Finanzas</w:t>
            </w:r>
          </w:p>
        </w:tc>
        <w:tc>
          <w:tcPr>
            <w:tcW w:w="1134" w:type="dxa"/>
            <w:shd w:val="clear" w:color="auto" w:fill="DEEAF6"/>
          </w:tcPr>
          <w:p w14:paraId="2A57F98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DEEAF6"/>
          </w:tcPr>
          <w:p w14:paraId="0C0CD6E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Todos lo dptos. de la empresa</w:t>
            </w:r>
          </w:p>
        </w:tc>
      </w:tr>
      <w:tr w:rsidR="00B343FA" w:rsidRPr="006B7A34" w14:paraId="12DDDAB7" w14:textId="77777777" w:rsidTr="006B7A34">
        <w:tc>
          <w:tcPr>
            <w:tcW w:w="675" w:type="dxa"/>
            <w:tcBorders>
              <w:left w:val="single" w:sz="4" w:space="0" w:color="FFFFFF"/>
            </w:tcBorders>
            <w:shd w:val="clear" w:color="auto" w:fill="5B9BD5"/>
          </w:tcPr>
          <w:p w14:paraId="29D7E0EC"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5</w:t>
            </w:r>
          </w:p>
        </w:tc>
        <w:tc>
          <w:tcPr>
            <w:tcW w:w="1276" w:type="dxa"/>
            <w:shd w:val="clear" w:color="auto" w:fill="BDD6EE"/>
          </w:tcPr>
          <w:p w14:paraId="59DC8D75" w14:textId="77777777" w:rsidR="00077DE4" w:rsidRPr="006B7A34" w:rsidRDefault="00077DE4" w:rsidP="006B7A34">
            <w:pPr>
              <w:spacing w:after="0" w:line="240" w:lineRule="auto"/>
              <w:rPr>
                <w:b/>
                <w:sz w:val="20"/>
                <w:szCs w:val="20"/>
                <w:lang w:val="es-BO"/>
              </w:rPr>
            </w:pPr>
            <w:r w:rsidRPr="006B7A34">
              <w:rPr>
                <w:sz w:val="20"/>
                <w:szCs w:val="20"/>
                <w:lang w:val="es-BO"/>
              </w:rPr>
              <w:t>Informe de gastos de regalos corporativos</w:t>
            </w:r>
          </w:p>
        </w:tc>
        <w:tc>
          <w:tcPr>
            <w:tcW w:w="2268" w:type="dxa"/>
            <w:shd w:val="clear" w:color="auto" w:fill="BDD6EE"/>
          </w:tcPr>
          <w:p w14:paraId="7D2BA58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Seguimiento de los costos que generan los regalos corporativos </w:t>
            </w:r>
          </w:p>
        </w:tc>
        <w:tc>
          <w:tcPr>
            <w:tcW w:w="1418" w:type="dxa"/>
            <w:shd w:val="clear" w:color="auto" w:fill="BDD6EE"/>
          </w:tcPr>
          <w:p w14:paraId="0E7A3F0E"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Lista de regalos corporativos </w:t>
            </w:r>
          </w:p>
        </w:tc>
        <w:tc>
          <w:tcPr>
            <w:tcW w:w="1275" w:type="dxa"/>
            <w:shd w:val="clear" w:color="auto" w:fill="BDD6EE"/>
          </w:tcPr>
          <w:p w14:paraId="02D1BE40"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Presentación electrónica  </w:t>
            </w:r>
          </w:p>
        </w:tc>
        <w:tc>
          <w:tcPr>
            <w:tcW w:w="1134" w:type="dxa"/>
            <w:shd w:val="clear" w:color="auto" w:fill="BDD6EE"/>
          </w:tcPr>
          <w:p w14:paraId="437C5FA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Reunión </w:t>
            </w:r>
          </w:p>
          <w:p w14:paraId="156DC78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Correo interno</w:t>
            </w:r>
          </w:p>
        </w:tc>
        <w:tc>
          <w:tcPr>
            <w:tcW w:w="1134" w:type="dxa"/>
            <w:shd w:val="clear" w:color="auto" w:fill="BDD6EE"/>
          </w:tcPr>
          <w:p w14:paraId="2F8BA82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Anual </w:t>
            </w:r>
          </w:p>
        </w:tc>
        <w:tc>
          <w:tcPr>
            <w:tcW w:w="1134" w:type="dxa"/>
            <w:shd w:val="clear" w:color="auto" w:fill="BDD6EE"/>
          </w:tcPr>
          <w:p w14:paraId="1BBEEFE2"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1 día</w:t>
            </w:r>
          </w:p>
        </w:tc>
        <w:tc>
          <w:tcPr>
            <w:tcW w:w="993" w:type="dxa"/>
            <w:shd w:val="clear" w:color="auto" w:fill="BDD6EE"/>
          </w:tcPr>
          <w:p w14:paraId="0705736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Finanzas</w:t>
            </w:r>
          </w:p>
        </w:tc>
        <w:tc>
          <w:tcPr>
            <w:tcW w:w="1134" w:type="dxa"/>
            <w:shd w:val="clear" w:color="auto" w:fill="BDD6EE"/>
          </w:tcPr>
          <w:p w14:paraId="772979D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BDD6EE"/>
          </w:tcPr>
          <w:p w14:paraId="0D33AF6F"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Gerencia general</w:t>
            </w:r>
          </w:p>
        </w:tc>
      </w:tr>
      <w:tr w:rsidR="00B343FA" w:rsidRPr="006B7A34" w14:paraId="093379B7" w14:textId="77777777" w:rsidTr="006B7A34">
        <w:tc>
          <w:tcPr>
            <w:tcW w:w="675" w:type="dxa"/>
            <w:tcBorders>
              <w:left w:val="single" w:sz="4" w:space="0" w:color="FFFFFF"/>
            </w:tcBorders>
            <w:shd w:val="clear" w:color="auto" w:fill="5B9BD5"/>
          </w:tcPr>
          <w:p w14:paraId="641C6A75"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6</w:t>
            </w:r>
          </w:p>
        </w:tc>
        <w:tc>
          <w:tcPr>
            <w:tcW w:w="1276" w:type="dxa"/>
            <w:shd w:val="clear" w:color="auto" w:fill="DEEAF6"/>
          </w:tcPr>
          <w:p w14:paraId="312CEB63" w14:textId="77777777" w:rsidR="00077DE4" w:rsidRPr="006B7A34" w:rsidRDefault="00077DE4" w:rsidP="006B7A34">
            <w:pPr>
              <w:spacing w:after="0" w:line="240" w:lineRule="auto"/>
              <w:rPr>
                <w:b/>
                <w:sz w:val="20"/>
                <w:szCs w:val="20"/>
                <w:lang w:val="es-BO"/>
              </w:rPr>
            </w:pPr>
            <w:r w:rsidRPr="006B7A34">
              <w:rPr>
                <w:sz w:val="20"/>
                <w:szCs w:val="20"/>
                <w:lang w:val="es-BO"/>
              </w:rPr>
              <w:t>Informes financieros y presentació</w:t>
            </w:r>
            <w:r w:rsidRPr="006B7A34">
              <w:rPr>
                <w:sz w:val="20"/>
                <w:szCs w:val="20"/>
                <w:lang w:val="es-BO"/>
              </w:rPr>
              <w:lastRenderedPageBreak/>
              <w:t>n de resultados</w:t>
            </w:r>
          </w:p>
        </w:tc>
        <w:tc>
          <w:tcPr>
            <w:tcW w:w="2268" w:type="dxa"/>
            <w:shd w:val="clear" w:color="auto" w:fill="DEEAF6"/>
          </w:tcPr>
          <w:p w14:paraId="234F097C"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lastRenderedPageBreak/>
              <w:t>Seguimiento a los costos y utilidades de la empresa</w:t>
            </w:r>
          </w:p>
        </w:tc>
        <w:tc>
          <w:tcPr>
            <w:tcW w:w="1418" w:type="dxa"/>
            <w:shd w:val="clear" w:color="auto" w:fill="DEEAF6"/>
          </w:tcPr>
          <w:p w14:paraId="2A2BAFB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Estado general de la empresa</w:t>
            </w:r>
          </w:p>
        </w:tc>
        <w:tc>
          <w:tcPr>
            <w:tcW w:w="1275" w:type="dxa"/>
            <w:shd w:val="clear" w:color="auto" w:fill="DEEAF6"/>
          </w:tcPr>
          <w:p w14:paraId="68FFE460"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Presentación electrónica  </w:t>
            </w:r>
          </w:p>
        </w:tc>
        <w:tc>
          <w:tcPr>
            <w:tcW w:w="1134" w:type="dxa"/>
            <w:shd w:val="clear" w:color="auto" w:fill="DEEAF6"/>
          </w:tcPr>
          <w:p w14:paraId="3BE9373A"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Reunión Correo interno</w:t>
            </w:r>
          </w:p>
        </w:tc>
        <w:tc>
          <w:tcPr>
            <w:tcW w:w="1134" w:type="dxa"/>
            <w:shd w:val="clear" w:color="auto" w:fill="DEEAF6"/>
          </w:tcPr>
          <w:p w14:paraId="7CF88BA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Trimestral </w:t>
            </w:r>
          </w:p>
        </w:tc>
        <w:tc>
          <w:tcPr>
            <w:tcW w:w="1134" w:type="dxa"/>
            <w:shd w:val="clear" w:color="auto" w:fill="DEEAF6"/>
          </w:tcPr>
          <w:p w14:paraId="6613635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15 días</w:t>
            </w:r>
          </w:p>
        </w:tc>
        <w:tc>
          <w:tcPr>
            <w:tcW w:w="993" w:type="dxa"/>
            <w:shd w:val="clear" w:color="auto" w:fill="DEEAF6"/>
          </w:tcPr>
          <w:p w14:paraId="10D78F7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Finanzas</w:t>
            </w:r>
          </w:p>
        </w:tc>
        <w:tc>
          <w:tcPr>
            <w:tcW w:w="1134" w:type="dxa"/>
            <w:shd w:val="clear" w:color="auto" w:fill="DEEAF6"/>
          </w:tcPr>
          <w:p w14:paraId="38A7E0A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DEEAF6"/>
          </w:tcPr>
          <w:p w14:paraId="1B61923A"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Gerencia general</w:t>
            </w:r>
          </w:p>
        </w:tc>
      </w:tr>
      <w:tr w:rsidR="00B343FA" w:rsidRPr="006B7A34" w14:paraId="44E895B9" w14:textId="77777777" w:rsidTr="006B7A34">
        <w:tc>
          <w:tcPr>
            <w:tcW w:w="675" w:type="dxa"/>
            <w:tcBorders>
              <w:left w:val="single" w:sz="4" w:space="0" w:color="FFFFFF"/>
            </w:tcBorders>
            <w:shd w:val="clear" w:color="auto" w:fill="5B9BD5"/>
          </w:tcPr>
          <w:p w14:paraId="16D10F44"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lastRenderedPageBreak/>
              <w:t>7</w:t>
            </w:r>
          </w:p>
        </w:tc>
        <w:tc>
          <w:tcPr>
            <w:tcW w:w="1276" w:type="dxa"/>
            <w:shd w:val="clear" w:color="auto" w:fill="BDD6EE"/>
          </w:tcPr>
          <w:p w14:paraId="6D435681" w14:textId="77777777" w:rsidR="00077DE4" w:rsidRPr="006B7A34" w:rsidRDefault="00077DE4" w:rsidP="006B7A34">
            <w:pPr>
              <w:spacing w:after="0" w:line="240" w:lineRule="auto"/>
              <w:rPr>
                <w:b/>
                <w:sz w:val="20"/>
                <w:szCs w:val="20"/>
                <w:lang w:val="es-BO"/>
              </w:rPr>
            </w:pPr>
            <w:r w:rsidRPr="006B7A34">
              <w:rPr>
                <w:sz w:val="20"/>
                <w:szCs w:val="20"/>
                <w:lang w:val="es-BO"/>
              </w:rPr>
              <w:t>Marketing</w:t>
            </w:r>
          </w:p>
        </w:tc>
        <w:tc>
          <w:tcPr>
            <w:tcW w:w="2268" w:type="dxa"/>
            <w:shd w:val="clear" w:color="auto" w:fill="BDD6EE"/>
          </w:tcPr>
          <w:p w14:paraId="4B5A728C"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ganar  clientes  y  conseguir  la  fidelización  de  los mismos</w:t>
            </w:r>
          </w:p>
        </w:tc>
        <w:tc>
          <w:tcPr>
            <w:tcW w:w="1418" w:type="dxa"/>
            <w:shd w:val="clear" w:color="auto" w:fill="BDD6EE"/>
          </w:tcPr>
          <w:p w14:paraId="67E93D0C"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Estrategias de marketing</w:t>
            </w:r>
          </w:p>
        </w:tc>
        <w:tc>
          <w:tcPr>
            <w:tcW w:w="1275" w:type="dxa"/>
            <w:shd w:val="clear" w:color="auto" w:fill="BDD6EE"/>
          </w:tcPr>
          <w:p w14:paraId="79D7ED8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Presentación electrónica  </w:t>
            </w:r>
          </w:p>
        </w:tc>
        <w:tc>
          <w:tcPr>
            <w:tcW w:w="1134" w:type="dxa"/>
            <w:shd w:val="clear" w:color="auto" w:fill="BDD6EE"/>
          </w:tcPr>
          <w:p w14:paraId="6BC0D4D2"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Reunión Correo interno</w:t>
            </w:r>
          </w:p>
        </w:tc>
        <w:tc>
          <w:tcPr>
            <w:tcW w:w="1134" w:type="dxa"/>
            <w:shd w:val="clear" w:color="auto" w:fill="BDD6EE"/>
          </w:tcPr>
          <w:p w14:paraId="5FB168B5"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Mensual </w:t>
            </w:r>
          </w:p>
        </w:tc>
        <w:tc>
          <w:tcPr>
            <w:tcW w:w="1134" w:type="dxa"/>
            <w:shd w:val="clear" w:color="auto" w:fill="BDD6EE"/>
          </w:tcPr>
          <w:p w14:paraId="340AE1AA"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30 días </w:t>
            </w:r>
          </w:p>
        </w:tc>
        <w:tc>
          <w:tcPr>
            <w:tcW w:w="993" w:type="dxa"/>
            <w:shd w:val="clear" w:color="auto" w:fill="BDD6EE"/>
          </w:tcPr>
          <w:p w14:paraId="207FFE8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marketing</w:t>
            </w:r>
          </w:p>
        </w:tc>
        <w:tc>
          <w:tcPr>
            <w:tcW w:w="1134" w:type="dxa"/>
            <w:shd w:val="clear" w:color="auto" w:fill="BDD6EE"/>
          </w:tcPr>
          <w:p w14:paraId="6954CE6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BDD6EE"/>
          </w:tcPr>
          <w:p w14:paraId="757FDA5A"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Grupos de interés</w:t>
            </w:r>
          </w:p>
        </w:tc>
      </w:tr>
      <w:tr w:rsidR="00B343FA" w:rsidRPr="006B7A34" w14:paraId="135EC290" w14:textId="77777777" w:rsidTr="006B7A34">
        <w:trPr>
          <w:trHeight w:val="1410"/>
        </w:trPr>
        <w:tc>
          <w:tcPr>
            <w:tcW w:w="675" w:type="dxa"/>
            <w:tcBorders>
              <w:left w:val="single" w:sz="4" w:space="0" w:color="FFFFFF"/>
            </w:tcBorders>
            <w:shd w:val="clear" w:color="auto" w:fill="5B9BD5"/>
          </w:tcPr>
          <w:p w14:paraId="29C4AAC2"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8</w:t>
            </w:r>
          </w:p>
        </w:tc>
        <w:tc>
          <w:tcPr>
            <w:tcW w:w="1276" w:type="dxa"/>
            <w:shd w:val="clear" w:color="auto" w:fill="DEEAF6"/>
          </w:tcPr>
          <w:p w14:paraId="78D79211" w14:textId="77777777" w:rsidR="00077DE4" w:rsidRPr="006B7A34" w:rsidRDefault="00077DE4" w:rsidP="006B7A34">
            <w:pPr>
              <w:spacing w:after="0" w:line="240" w:lineRule="auto"/>
              <w:rPr>
                <w:b/>
                <w:sz w:val="20"/>
                <w:szCs w:val="20"/>
                <w:lang w:val="es-BO"/>
              </w:rPr>
            </w:pPr>
            <w:r w:rsidRPr="006B7A34">
              <w:rPr>
                <w:sz w:val="20"/>
                <w:szCs w:val="20"/>
                <w:lang w:val="es-BO"/>
              </w:rPr>
              <w:t xml:space="preserve">Publicidad </w:t>
            </w:r>
          </w:p>
        </w:tc>
        <w:tc>
          <w:tcPr>
            <w:tcW w:w="2268" w:type="dxa"/>
            <w:shd w:val="clear" w:color="auto" w:fill="DEEAF6"/>
          </w:tcPr>
          <w:p w14:paraId="010B7BDC"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informar  y  convencer </w:t>
            </w:r>
          </w:p>
          <w:p w14:paraId="309B46C5"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a  los  clientes receptores  del  mensaje  comercial  de  la  existencia  de  productos/servicios  y su adquisición</w:t>
            </w:r>
          </w:p>
        </w:tc>
        <w:tc>
          <w:tcPr>
            <w:tcW w:w="1418" w:type="dxa"/>
            <w:shd w:val="clear" w:color="auto" w:fill="DEEAF6"/>
          </w:tcPr>
          <w:p w14:paraId="4FF6AE9C"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VE"/>
              </w:rPr>
              <w:t xml:space="preserve">Estrategias </w:t>
            </w:r>
            <w:r w:rsidRPr="006B7A34">
              <w:rPr>
                <w:rFonts w:cs="Arial"/>
                <w:sz w:val="20"/>
                <w:szCs w:val="20"/>
                <w:lang w:val="es-BO"/>
              </w:rPr>
              <w:t>de desarrollo de campañas</w:t>
            </w:r>
          </w:p>
          <w:p w14:paraId="4595811C"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publicitarias</w:t>
            </w:r>
          </w:p>
        </w:tc>
        <w:tc>
          <w:tcPr>
            <w:tcW w:w="1275" w:type="dxa"/>
            <w:shd w:val="clear" w:color="auto" w:fill="DEEAF6"/>
          </w:tcPr>
          <w:p w14:paraId="1386D6A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Presentación electrónica  </w:t>
            </w:r>
          </w:p>
          <w:p w14:paraId="36E5A97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Impreso</w:t>
            </w:r>
          </w:p>
          <w:p w14:paraId="23A26005" w14:textId="77777777" w:rsidR="00077DE4" w:rsidRPr="006B7A34" w:rsidRDefault="00077DE4" w:rsidP="006B7A34">
            <w:pPr>
              <w:spacing w:after="0" w:line="240" w:lineRule="auto"/>
              <w:rPr>
                <w:rFonts w:cs="Arial"/>
                <w:sz w:val="20"/>
                <w:szCs w:val="20"/>
                <w:lang w:val="es-VE"/>
              </w:rPr>
            </w:pPr>
          </w:p>
        </w:tc>
        <w:tc>
          <w:tcPr>
            <w:tcW w:w="1134" w:type="dxa"/>
            <w:shd w:val="clear" w:color="auto" w:fill="DEEAF6"/>
          </w:tcPr>
          <w:p w14:paraId="274A5EFC"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Correo interno</w:t>
            </w:r>
          </w:p>
          <w:p w14:paraId="6B2AA1BE"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Correo electrónico </w:t>
            </w:r>
          </w:p>
          <w:p w14:paraId="5D8BD8B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Conversación cara a cara</w:t>
            </w:r>
          </w:p>
          <w:p w14:paraId="590553C5" w14:textId="77777777" w:rsidR="00077DE4" w:rsidRPr="006B7A34" w:rsidRDefault="00077DE4" w:rsidP="006B7A34">
            <w:pPr>
              <w:spacing w:after="0" w:line="240" w:lineRule="auto"/>
              <w:rPr>
                <w:sz w:val="20"/>
                <w:szCs w:val="20"/>
              </w:rPr>
            </w:pPr>
            <w:r w:rsidRPr="006B7A34">
              <w:rPr>
                <w:rFonts w:cs="Arial"/>
                <w:sz w:val="20"/>
                <w:szCs w:val="20"/>
                <w:lang w:val="es-VE"/>
              </w:rPr>
              <w:t>Llamadas telefónicas</w:t>
            </w:r>
            <w:r w:rsidRPr="006B7A34">
              <w:rPr>
                <w:rStyle w:val="apple-converted-space"/>
                <w:sz w:val="20"/>
                <w:szCs w:val="20"/>
              </w:rPr>
              <w:t> </w:t>
            </w:r>
          </w:p>
        </w:tc>
        <w:tc>
          <w:tcPr>
            <w:tcW w:w="1134" w:type="dxa"/>
            <w:shd w:val="clear" w:color="auto" w:fill="DEEAF6"/>
          </w:tcPr>
          <w:p w14:paraId="3C6B995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Mensual </w:t>
            </w:r>
          </w:p>
        </w:tc>
        <w:tc>
          <w:tcPr>
            <w:tcW w:w="1134" w:type="dxa"/>
            <w:shd w:val="clear" w:color="auto" w:fill="DEEAF6"/>
          </w:tcPr>
          <w:p w14:paraId="06E754B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30 días </w:t>
            </w:r>
          </w:p>
        </w:tc>
        <w:tc>
          <w:tcPr>
            <w:tcW w:w="993" w:type="dxa"/>
            <w:shd w:val="clear" w:color="auto" w:fill="DEEAF6"/>
          </w:tcPr>
          <w:p w14:paraId="73AA82D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marketing</w:t>
            </w:r>
          </w:p>
        </w:tc>
        <w:tc>
          <w:tcPr>
            <w:tcW w:w="1134" w:type="dxa"/>
            <w:shd w:val="clear" w:color="auto" w:fill="DEEAF6"/>
          </w:tcPr>
          <w:p w14:paraId="6F6B5EEE"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DEEAF6"/>
          </w:tcPr>
          <w:p w14:paraId="0525BA0A"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Grupos de interés</w:t>
            </w:r>
          </w:p>
        </w:tc>
      </w:tr>
      <w:tr w:rsidR="00B343FA" w:rsidRPr="006B7A34" w14:paraId="0E94E7BA" w14:textId="77777777" w:rsidTr="006B7A34">
        <w:tc>
          <w:tcPr>
            <w:tcW w:w="675" w:type="dxa"/>
            <w:tcBorders>
              <w:left w:val="single" w:sz="4" w:space="0" w:color="FFFFFF"/>
            </w:tcBorders>
            <w:shd w:val="clear" w:color="auto" w:fill="5B9BD5"/>
          </w:tcPr>
          <w:p w14:paraId="355AD93E"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9</w:t>
            </w:r>
          </w:p>
        </w:tc>
        <w:tc>
          <w:tcPr>
            <w:tcW w:w="1276" w:type="dxa"/>
            <w:shd w:val="clear" w:color="auto" w:fill="BDD6EE"/>
          </w:tcPr>
          <w:p w14:paraId="794CEB93"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 xml:space="preserve">Acta de reuniones de trabajo </w:t>
            </w:r>
          </w:p>
        </w:tc>
        <w:tc>
          <w:tcPr>
            <w:tcW w:w="2268" w:type="dxa"/>
            <w:shd w:val="clear" w:color="auto" w:fill="BDD6EE"/>
          </w:tcPr>
          <w:p w14:paraId="16F64E4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Comentar la evolución de los costos, utilidades y el avance del departamento de producción.</w:t>
            </w:r>
          </w:p>
        </w:tc>
        <w:tc>
          <w:tcPr>
            <w:tcW w:w="1418" w:type="dxa"/>
            <w:shd w:val="clear" w:color="auto" w:fill="BDD6EE"/>
          </w:tcPr>
          <w:p w14:paraId="0224E42A" w14:textId="77777777" w:rsidR="00077DE4" w:rsidRPr="006B7A34" w:rsidRDefault="00077DE4" w:rsidP="006B7A34">
            <w:pPr>
              <w:spacing w:after="0" w:line="240" w:lineRule="auto"/>
              <w:rPr>
                <w:rFonts w:cs="Arial"/>
                <w:sz w:val="20"/>
                <w:szCs w:val="20"/>
                <w:lang w:val="es-VE"/>
              </w:rPr>
            </w:pPr>
          </w:p>
        </w:tc>
        <w:tc>
          <w:tcPr>
            <w:tcW w:w="1275" w:type="dxa"/>
            <w:shd w:val="clear" w:color="auto" w:fill="BDD6EE"/>
          </w:tcPr>
          <w:p w14:paraId="5C51DCD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Impreso </w:t>
            </w:r>
          </w:p>
        </w:tc>
        <w:tc>
          <w:tcPr>
            <w:tcW w:w="1134" w:type="dxa"/>
            <w:shd w:val="clear" w:color="auto" w:fill="BDD6EE"/>
          </w:tcPr>
          <w:p w14:paraId="4B92568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Reunión Correo interno</w:t>
            </w:r>
          </w:p>
        </w:tc>
        <w:tc>
          <w:tcPr>
            <w:tcW w:w="1134" w:type="dxa"/>
            <w:shd w:val="clear" w:color="auto" w:fill="BDD6EE"/>
          </w:tcPr>
          <w:p w14:paraId="480DBCBA"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 xml:space="preserve">Trimestral </w:t>
            </w:r>
          </w:p>
        </w:tc>
        <w:tc>
          <w:tcPr>
            <w:tcW w:w="1134" w:type="dxa"/>
            <w:shd w:val="clear" w:color="auto" w:fill="BDD6EE"/>
          </w:tcPr>
          <w:p w14:paraId="520DFCF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1 día</w:t>
            </w:r>
          </w:p>
        </w:tc>
        <w:tc>
          <w:tcPr>
            <w:tcW w:w="993" w:type="dxa"/>
            <w:shd w:val="clear" w:color="auto" w:fill="BDD6EE"/>
          </w:tcPr>
          <w:p w14:paraId="7DAD8D6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Jefe de RRHH </w:t>
            </w:r>
          </w:p>
        </w:tc>
        <w:tc>
          <w:tcPr>
            <w:tcW w:w="1134" w:type="dxa"/>
            <w:shd w:val="clear" w:color="auto" w:fill="BDD6EE"/>
          </w:tcPr>
          <w:p w14:paraId="061793A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BDD6EE"/>
          </w:tcPr>
          <w:p w14:paraId="5188F7B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Todo el equipo de trabajo</w:t>
            </w:r>
          </w:p>
        </w:tc>
      </w:tr>
      <w:tr w:rsidR="00B343FA" w:rsidRPr="006B7A34" w14:paraId="35A5B2E3" w14:textId="77777777" w:rsidTr="006B7A34">
        <w:tc>
          <w:tcPr>
            <w:tcW w:w="675" w:type="dxa"/>
            <w:tcBorders>
              <w:left w:val="single" w:sz="4" w:space="0" w:color="FFFFFF"/>
            </w:tcBorders>
            <w:shd w:val="clear" w:color="auto" w:fill="5B9BD5"/>
          </w:tcPr>
          <w:p w14:paraId="018A8ACA"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10</w:t>
            </w:r>
          </w:p>
        </w:tc>
        <w:tc>
          <w:tcPr>
            <w:tcW w:w="1276" w:type="dxa"/>
            <w:shd w:val="clear" w:color="auto" w:fill="DEEAF6"/>
          </w:tcPr>
          <w:p w14:paraId="3AFB0E0C"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 xml:space="preserve">Acta de reunión con cada trabajador/a </w:t>
            </w:r>
          </w:p>
        </w:tc>
        <w:tc>
          <w:tcPr>
            <w:tcW w:w="2268" w:type="dxa"/>
            <w:shd w:val="clear" w:color="auto" w:fill="DEEAF6"/>
          </w:tcPr>
          <w:p w14:paraId="4C56B1B6"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Analizar sus inquietudes, necesidades de formación y su motivación.</w:t>
            </w:r>
          </w:p>
        </w:tc>
        <w:tc>
          <w:tcPr>
            <w:tcW w:w="1418" w:type="dxa"/>
            <w:shd w:val="clear" w:color="auto" w:fill="DEEAF6"/>
          </w:tcPr>
          <w:p w14:paraId="34EC5FC5" w14:textId="77777777" w:rsidR="00077DE4" w:rsidRPr="006B7A34" w:rsidRDefault="00077DE4" w:rsidP="006B7A34">
            <w:pPr>
              <w:spacing w:after="0" w:line="240" w:lineRule="auto"/>
              <w:rPr>
                <w:rFonts w:cs="Arial"/>
                <w:sz w:val="20"/>
                <w:szCs w:val="20"/>
                <w:lang w:val="es-VE"/>
              </w:rPr>
            </w:pPr>
          </w:p>
        </w:tc>
        <w:tc>
          <w:tcPr>
            <w:tcW w:w="1275" w:type="dxa"/>
            <w:shd w:val="clear" w:color="auto" w:fill="DEEAF6"/>
          </w:tcPr>
          <w:p w14:paraId="6B22DB6F"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Impreso </w:t>
            </w:r>
          </w:p>
        </w:tc>
        <w:tc>
          <w:tcPr>
            <w:tcW w:w="1134" w:type="dxa"/>
            <w:shd w:val="clear" w:color="auto" w:fill="DEEAF6"/>
          </w:tcPr>
          <w:p w14:paraId="33492D7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Reunión Correo interno</w:t>
            </w:r>
          </w:p>
        </w:tc>
        <w:tc>
          <w:tcPr>
            <w:tcW w:w="1134" w:type="dxa"/>
            <w:shd w:val="clear" w:color="auto" w:fill="DEEAF6"/>
          </w:tcPr>
          <w:p w14:paraId="1962A0C7"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 xml:space="preserve">Bimensual </w:t>
            </w:r>
          </w:p>
        </w:tc>
        <w:tc>
          <w:tcPr>
            <w:tcW w:w="1134" w:type="dxa"/>
            <w:shd w:val="clear" w:color="auto" w:fill="DEEAF6"/>
          </w:tcPr>
          <w:p w14:paraId="77BEA4A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1 día</w:t>
            </w:r>
          </w:p>
        </w:tc>
        <w:tc>
          <w:tcPr>
            <w:tcW w:w="993" w:type="dxa"/>
            <w:shd w:val="clear" w:color="auto" w:fill="DEEAF6"/>
          </w:tcPr>
          <w:p w14:paraId="67BF2A2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producción</w:t>
            </w:r>
          </w:p>
        </w:tc>
        <w:tc>
          <w:tcPr>
            <w:tcW w:w="1134" w:type="dxa"/>
            <w:shd w:val="clear" w:color="auto" w:fill="DEEAF6"/>
          </w:tcPr>
          <w:p w14:paraId="2BC1F14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DEEAF6"/>
          </w:tcPr>
          <w:p w14:paraId="4A518D47"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Todo el equipo de trabajo</w:t>
            </w:r>
          </w:p>
        </w:tc>
      </w:tr>
      <w:tr w:rsidR="00B343FA" w:rsidRPr="006B7A34" w14:paraId="6104E9A9" w14:textId="77777777" w:rsidTr="006B7A34">
        <w:tc>
          <w:tcPr>
            <w:tcW w:w="675" w:type="dxa"/>
            <w:tcBorders>
              <w:left w:val="single" w:sz="4" w:space="0" w:color="FFFFFF"/>
            </w:tcBorders>
            <w:shd w:val="clear" w:color="auto" w:fill="5B9BD5"/>
          </w:tcPr>
          <w:p w14:paraId="30CC7CFE"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11</w:t>
            </w:r>
          </w:p>
        </w:tc>
        <w:tc>
          <w:tcPr>
            <w:tcW w:w="1276" w:type="dxa"/>
            <w:shd w:val="clear" w:color="auto" w:fill="BDD6EE"/>
          </w:tcPr>
          <w:p w14:paraId="2FE3DD8A"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 xml:space="preserve">comunicación interna </w:t>
            </w:r>
          </w:p>
        </w:tc>
        <w:tc>
          <w:tcPr>
            <w:tcW w:w="2268" w:type="dxa"/>
            <w:shd w:val="clear" w:color="auto" w:fill="BDD6EE"/>
          </w:tcPr>
          <w:p w14:paraId="53B6B2A0"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Informar eventos, riesgos dentro de la empresa ya sea general o por dpto.</w:t>
            </w:r>
          </w:p>
        </w:tc>
        <w:tc>
          <w:tcPr>
            <w:tcW w:w="1418" w:type="dxa"/>
            <w:shd w:val="clear" w:color="auto" w:fill="BDD6EE"/>
          </w:tcPr>
          <w:p w14:paraId="22EF8682"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código para su posterior archivo</w:t>
            </w:r>
          </w:p>
          <w:p w14:paraId="5A07EFA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 xml:space="preserve">Prioridad </w:t>
            </w:r>
          </w:p>
        </w:tc>
        <w:tc>
          <w:tcPr>
            <w:tcW w:w="1275" w:type="dxa"/>
            <w:shd w:val="clear" w:color="auto" w:fill="BDD6EE"/>
          </w:tcPr>
          <w:p w14:paraId="7D81F657"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Impreso </w:t>
            </w:r>
          </w:p>
        </w:tc>
        <w:tc>
          <w:tcPr>
            <w:tcW w:w="1134" w:type="dxa"/>
            <w:shd w:val="clear" w:color="auto" w:fill="BDD6EE"/>
          </w:tcPr>
          <w:p w14:paraId="7DD4608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Reunión Correo interno</w:t>
            </w:r>
          </w:p>
        </w:tc>
        <w:tc>
          <w:tcPr>
            <w:tcW w:w="1134" w:type="dxa"/>
            <w:shd w:val="clear" w:color="auto" w:fill="BDD6EE"/>
          </w:tcPr>
          <w:p w14:paraId="57886E90"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Diario </w:t>
            </w:r>
          </w:p>
        </w:tc>
        <w:tc>
          <w:tcPr>
            <w:tcW w:w="1134" w:type="dxa"/>
            <w:shd w:val="clear" w:color="auto" w:fill="BDD6EE"/>
          </w:tcPr>
          <w:p w14:paraId="280681D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1 día</w:t>
            </w:r>
          </w:p>
        </w:tc>
        <w:tc>
          <w:tcPr>
            <w:tcW w:w="993" w:type="dxa"/>
            <w:shd w:val="clear" w:color="auto" w:fill="BDD6EE"/>
          </w:tcPr>
          <w:p w14:paraId="1CAF4AA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Secretaria  </w:t>
            </w:r>
          </w:p>
        </w:tc>
        <w:tc>
          <w:tcPr>
            <w:tcW w:w="1134" w:type="dxa"/>
            <w:shd w:val="clear" w:color="auto" w:fill="BDD6EE"/>
          </w:tcPr>
          <w:p w14:paraId="0BCEC733"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Dpto.</w:t>
            </w:r>
          </w:p>
        </w:tc>
        <w:tc>
          <w:tcPr>
            <w:tcW w:w="1134" w:type="dxa"/>
            <w:shd w:val="clear" w:color="auto" w:fill="BDD6EE"/>
          </w:tcPr>
          <w:p w14:paraId="16BCB8A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Todo el equipo de trabajo</w:t>
            </w:r>
          </w:p>
        </w:tc>
      </w:tr>
      <w:tr w:rsidR="00B343FA" w:rsidRPr="006B7A34" w14:paraId="4E289154" w14:textId="77777777" w:rsidTr="006B7A34">
        <w:tc>
          <w:tcPr>
            <w:tcW w:w="675" w:type="dxa"/>
            <w:tcBorders>
              <w:left w:val="single" w:sz="4" w:space="0" w:color="FFFFFF"/>
            </w:tcBorders>
            <w:shd w:val="clear" w:color="auto" w:fill="5B9BD5"/>
          </w:tcPr>
          <w:p w14:paraId="1484D010"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12</w:t>
            </w:r>
          </w:p>
        </w:tc>
        <w:tc>
          <w:tcPr>
            <w:tcW w:w="1276" w:type="dxa"/>
            <w:shd w:val="clear" w:color="auto" w:fill="DEEAF6"/>
          </w:tcPr>
          <w:p w14:paraId="462EBD38"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 xml:space="preserve">reuniones para atención de crisis </w:t>
            </w:r>
          </w:p>
        </w:tc>
        <w:tc>
          <w:tcPr>
            <w:tcW w:w="2268" w:type="dxa"/>
            <w:shd w:val="clear" w:color="auto" w:fill="DEEAF6"/>
          </w:tcPr>
          <w:p w14:paraId="0A1DEB2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Encontrar soluciones a eventos negativos </w:t>
            </w:r>
          </w:p>
        </w:tc>
        <w:tc>
          <w:tcPr>
            <w:tcW w:w="1418" w:type="dxa"/>
            <w:shd w:val="clear" w:color="auto" w:fill="DEEAF6"/>
          </w:tcPr>
          <w:p w14:paraId="38D320E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Preguntas, informes de crisis por resolver</w:t>
            </w:r>
          </w:p>
        </w:tc>
        <w:tc>
          <w:tcPr>
            <w:tcW w:w="1275" w:type="dxa"/>
            <w:shd w:val="clear" w:color="auto" w:fill="DEEAF6"/>
          </w:tcPr>
          <w:p w14:paraId="16A1AFFC"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Impreso</w:t>
            </w:r>
          </w:p>
          <w:p w14:paraId="53E9124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Presentación electrónica  </w:t>
            </w:r>
          </w:p>
        </w:tc>
        <w:tc>
          <w:tcPr>
            <w:tcW w:w="1134" w:type="dxa"/>
            <w:shd w:val="clear" w:color="auto" w:fill="DEEAF6"/>
          </w:tcPr>
          <w:p w14:paraId="2F6E8BA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Reunión Correo interno</w:t>
            </w:r>
          </w:p>
        </w:tc>
        <w:tc>
          <w:tcPr>
            <w:tcW w:w="1134" w:type="dxa"/>
            <w:shd w:val="clear" w:color="auto" w:fill="DEEAF6"/>
          </w:tcPr>
          <w:p w14:paraId="3EEF598F"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Semestral </w:t>
            </w:r>
          </w:p>
        </w:tc>
        <w:tc>
          <w:tcPr>
            <w:tcW w:w="1134" w:type="dxa"/>
            <w:shd w:val="clear" w:color="auto" w:fill="DEEAF6"/>
          </w:tcPr>
          <w:p w14:paraId="7F4B9405"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1 día</w:t>
            </w:r>
          </w:p>
        </w:tc>
        <w:tc>
          <w:tcPr>
            <w:tcW w:w="993" w:type="dxa"/>
            <w:shd w:val="clear" w:color="auto" w:fill="DEEAF6"/>
          </w:tcPr>
          <w:p w14:paraId="117A7230"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Finanzas</w:t>
            </w:r>
          </w:p>
        </w:tc>
        <w:tc>
          <w:tcPr>
            <w:tcW w:w="1134" w:type="dxa"/>
            <w:shd w:val="clear" w:color="auto" w:fill="DEEAF6"/>
          </w:tcPr>
          <w:p w14:paraId="217B645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DEEAF6"/>
          </w:tcPr>
          <w:p w14:paraId="15C553B2"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cada dpto.</w:t>
            </w:r>
          </w:p>
        </w:tc>
      </w:tr>
      <w:tr w:rsidR="00B343FA" w:rsidRPr="006B7A34" w14:paraId="3608D7EE" w14:textId="77777777" w:rsidTr="006B7A34">
        <w:tc>
          <w:tcPr>
            <w:tcW w:w="675" w:type="dxa"/>
            <w:tcBorders>
              <w:left w:val="single" w:sz="4" w:space="0" w:color="FFFFFF"/>
            </w:tcBorders>
            <w:shd w:val="clear" w:color="auto" w:fill="5B9BD5"/>
          </w:tcPr>
          <w:p w14:paraId="055C302A"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13</w:t>
            </w:r>
          </w:p>
        </w:tc>
        <w:tc>
          <w:tcPr>
            <w:tcW w:w="1276" w:type="dxa"/>
            <w:shd w:val="clear" w:color="auto" w:fill="BDD6EE"/>
          </w:tcPr>
          <w:p w14:paraId="3CB07D45"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 xml:space="preserve">Manual de crisis  </w:t>
            </w:r>
          </w:p>
        </w:tc>
        <w:tc>
          <w:tcPr>
            <w:tcW w:w="2268" w:type="dxa"/>
            <w:shd w:val="clear" w:color="auto" w:fill="BDD6EE"/>
          </w:tcPr>
          <w:p w14:paraId="59C29AE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Redactar un manual con las experiencias de la </w:t>
            </w:r>
            <w:r w:rsidRPr="006B7A34">
              <w:rPr>
                <w:rFonts w:cs="Arial"/>
                <w:sz w:val="20"/>
                <w:szCs w:val="20"/>
                <w:lang w:val="es-VE"/>
              </w:rPr>
              <w:lastRenderedPageBreak/>
              <w:t xml:space="preserve">empresa </w:t>
            </w:r>
          </w:p>
        </w:tc>
        <w:tc>
          <w:tcPr>
            <w:tcW w:w="1418" w:type="dxa"/>
            <w:shd w:val="clear" w:color="auto" w:fill="BDD6EE"/>
          </w:tcPr>
          <w:p w14:paraId="19BC8946"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lastRenderedPageBreak/>
              <w:t xml:space="preserve">Estrategias para resolver </w:t>
            </w:r>
            <w:r w:rsidRPr="006B7A34">
              <w:rPr>
                <w:rFonts w:cs="Arial"/>
                <w:sz w:val="20"/>
                <w:szCs w:val="20"/>
                <w:lang w:val="es-VE"/>
              </w:rPr>
              <w:lastRenderedPageBreak/>
              <w:t xml:space="preserve">crisis </w:t>
            </w:r>
          </w:p>
        </w:tc>
        <w:tc>
          <w:tcPr>
            <w:tcW w:w="1275" w:type="dxa"/>
            <w:shd w:val="clear" w:color="auto" w:fill="BDD6EE"/>
          </w:tcPr>
          <w:p w14:paraId="70EB0C9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lastRenderedPageBreak/>
              <w:t>Impreso</w:t>
            </w:r>
          </w:p>
          <w:p w14:paraId="044F8FC5"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Presentació</w:t>
            </w:r>
            <w:r w:rsidRPr="006B7A34">
              <w:rPr>
                <w:rFonts w:cs="Arial"/>
                <w:sz w:val="20"/>
                <w:szCs w:val="20"/>
                <w:lang w:val="es-VE"/>
              </w:rPr>
              <w:lastRenderedPageBreak/>
              <w:t xml:space="preserve">n electrónica  </w:t>
            </w:r>
          </w:p>
        </w:tc>
        <w:tc>
          <w:tcPr>
            <w:tcW w:w="1134" w:type="dxa"/>
            <w:shd w:val="clear" w:color="auto" w:fill="BDD6EE"/>
          </w:tcPr>
          <w:p w14:paraId="7B4B3CF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lastRenderedPageBreak/>
              <w:t xml:space="preserve">Reunión Correo </w:t>
            </w:r>
            <w:r w:rsidRPr="006B7A34">
              <w:rPr>
                <w:rFonts w:cs="Arial"/>
                <w:sz w:val="20"/>
                <w:szCs w:val="20"/>
                <w:lang w:val="es-VE"/>
              </w:rPr>
              <w:lastRenderedPageBreak/>
              <w:t>interno</w:t>
            </w:r>
          </w:p>
        </w:tc>
        <w:tc>
          <w:tcPr>
            <w:tcW w:w="1134" w:type="dxa"/>
            <w:shd w:val="clear" w:color="auto" w:fill="BDD6EE"/>
          </w:tcPr>
          <w:p w14:paraId="106F1672"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lastRenderedPageBreak/>
              <w:t xml:space="preserve">Una vez </w:t>
            </w:r>
          </w:p>
        </w:tc>
        <w:tc>
          <w:tcPr>
            <w:tcW w:w="1134" w:type="dxa"/>
            <w:shd w:val="clear" w:color="auto" w:fill="BDD6EE"/>
          </w:tcPr>
          <w:p w14:paraId="10BCBBCE"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1 día</w:t>
            </w:r>
          </w:p>
        </w:tc>
        <w:tc>
          <w:tcPr>
            <w:tcW w:w="993" w:type="dxa"/>
            <w:shd w:val="clear" w:color="auto" w:fill="BDD6EE"/>
          </w:tcPr>
          <w:p w14:paraId="337D7DA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Finanzas</w:t>
            </w:r>
          </w:p>
          <w:p w14:paraId="7049D212"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lastRenderedPageBreak/>
              <w:t xml:space="preserve">Jefe de producción </w:t>
            </w:r>
          </w:p>
        </w:tc>
        <w:tc>
          <w:tcPr>
            <w:tcW w:w="1134" w:type="dxa"/>
            <w:shd w:val="clear" w:color="auto" w:fill="BDD6EE"/>
          </w:tcPr>
          <w:p w14:paraId="5B0CE00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lastRenderedPageBreak/>
              <w:t>Gerente general</w:t>
            </w:r>
          </w:p>
        </w:tc>
        <w:tc>
          <w:tcPr>
            <w:tcW w:w="1134" w:type="dxa"/>
            <w:shd w:val="clear" w:color="auto" w:fill="BDD6EE"/>
          </w:tcPr>
          <w:p w14:paraId="17FBE83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Todo el equipo de </w:t>
            </w:r>
            <w:r w:rsidRPr="006B7A34">
              <w:rPr>
                <w:rFonts w:cs="Arial"/>
                <w:sz w:val="20"/>
                <w:szCs w:val="20"/>
                <w:lang w:val="es-VE"/>
              </w:rPr>
              <w:lastRenderedPageBreak/>
              <w:t>trabajo</w:t>
            </w:r>
          </w:p>
        </w:tc>
      </w:tr>
      <w:tr w:rsidR="00B343FA" w:rsidRPr="006B7A34" w14:paraId="4D91EACD" w14:textId="77777777" w:rsidTr="006B7A34">
        <w:tc>
          <w:tcPr>
            <w:tcW w:w="675" w:type="dxa"/>
            <w:tcBorders>
              <w:left w:val="single" w:sz="4" w:space="0" w:color="FFFFFF"/>
            </w:tcBorders>
            <w:shd w:val="clear" w:color="auto" w:fill="5B9BD5"/>
          </w:tcPr>
          <w:p w14:paraId="0C509DA8"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lastRenderedPageBreak/>
              <w:t>14</w:t>
            </w:r>
          </w:p>
        </w:tc>
        <w:tc>
          <w:tcPr>
            <w:tcW w:w="1276" w:type="dxa"/>
            <w:shd w:val="clear" w:color="auto" w:fill="DEEAF6"/>
          </w:tcPr>
          <w:p w14:paraId="0BBCE17E"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 xml:space="preserve">Seminarios, conferencias, ferias, Propios o de terceros. </w:t>
            </w:r>
          </w:p>
          <w:p w14:paraId="68235FBC" w14:textId="77777777" w:rsidR="00077DE4" w:rsidRPr="006B7A34" w:rsidRDefault="00077DE4" w:rsidP="006B7A34">
            <w:pPr>
              <w:spacing w:after="0" w:line="240" w:lineRule="auto"/>
              <w:rPr>
                <w:rFonts w:cs="Arial"/>
                <w:sz w:val="20"/>
                <w:szCs w:val="20"/>
                <w:lang w:val="es-BO"/>
              </w:rPr>
            </w:pPr>
          </w:p>
        </w:tc>
        <w:tc>
          <w:tcPr>
            <w:tcW w:w="2268" w:type="dxa"/>
            <w:shd w:val="clear" w:color="auto" w:fill="DEEAF6"/>
          </w:tcPr>
          <w:p w14:paraId="301C9BA5"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Organizar los actos públicos</w:t>
            </w:r>
          </w:p>
        </w:tc>
        <w:tc>
          <w:tcPr>
            <w:tcW w:w="1418" w:type="dxa"/>
            <w:shd w:val="clear" w:color="auto" w:fill="DEEAF6"/>
          </w:tcPr>
          <w:p w14:paraId="548BD57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Pasos a seguir para la realización de los actos</w:t>
            </w:r>
          </w:p>
        </w:tc>
        <w:tc>
          <w:tcPr>
            <w:tcW w:w="1275" w:type="dxa"/>
            <w:shd w:val="clear" w:color="auto" w:fill="DEEAF6"/>
          </w:tcPr>
          <w:p w14:paraId="13883B5A"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Impreso </w:t>
            </w:r>
          </w:p>
        </w:tc>
        <w:tc>
          <w:tcPr>
            <w:tcW w:w="1134" w:type="dxa"/>
            <w:shd w:val="clear" w:color="auto" w:fill="DEEAF6"/>
          </w:tcPr>
          <w:p w14:paraId="6C59A35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Reunión </w:t>
            </w:r>
          </w:p>
        </w:tc>
        <w:tc>
          <w:tcPr>
            <w:tcW w:w="1134" w:type="dxa"/>
            <w:shd w:val="clear" w:color="auto" w:fill="DEEAF6"/>
          </w:tcPr>
          <w:p w14:paraId="45DD256A"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Anual </w:t>
            </w:r>
          </w:p>
        </w:tc>
        <w:tc>
          <w:tcPr>
            <w:tcW w:w="1134" w:type="dxa"/>
            <w:shd w:val="clear" w:color="auto" w:fill="DEEAF6"/>
          </w:tcPr>
          <w:p w14:paraId="4FF12C72"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5 días </w:t>
            </w:r>
          </w:p>
        </w:tc>
        <w:tc>
          <w:tcPr>
            <w:tcW w:w="993" w:type="dxa"/>
            <w:shd w:val="clear" w:color="auto" w:fill="DEEAF6"/>
          </w:tcPr>
          <w:p w14:paraId="7243028E"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Finanzas</w:t>
            </w:r>
          </w:p>
        </w:tc>
        <w:tc>
          <w:tcPr>
            <w:tcW w:w="1134" w:type="dxa"/>
            <w:shd w:val="clear" w:color="auto" w:fill="DEEAF6"/>
          </w:tcPr>
          <w:p w14:paraId="0FC5E61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DEEAF6"/>
          </w:tcPr>
          <w:p w14:paraId="3617E3F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Grupos de interés</w:t>
            </w:r>
          </w:p>
        </w:tc>
      </w:tr>
      <w:tr w:rsidR="00B343FA" w:rsidRPr="006B7A34" w14:paraId="2E489375" w14:textId="77777777" w:rsidTr="006B7A34">
        <w:tc>
          <w:tcPr>
            <w:tcW w:w="675" w:type="dxa"/>
            <w:tcBorders>
              <w:left w:val="single" w:sz="4" w:space="0" w:color="FFFFFF"/>
              <w:bottom w:val="single" w:sz="4" w:space="0" w:color="FFFFFF"/>
            </w:tcBorders>
            <w:shd w:val="clear" w:color="auto" w:fill="5B9BD5"/>
          </w:tcPr>
          <w:p w14:paraId="71E99369" w14:textId="77777777" w:rsidR="00077DE4" w:rsidRPr="006B7A34" w:rsidRDefault="00077DE4" w:rsidP="006B7A34">
            <w:pPr>
              <w:spacing w:after="0" w:line="240" w:lineRule="auto"/>
              <w:rPr>
                <w:rFonts w:cs="Arial"/>
                <w:b/>
                <w:bCs/>
                <w:color w:val="FFFFFF"/>
                <w:sz w:val="20"/>
                <w:szCs w:val="20"/>
                <w:lang w:val="es-VE"/>
              </w:rPr>
            </w:pPr>
            <w:r w:rsidRPr="006B7A34">
              <w:rPr>
                <w:rFonts w:cs="Arial"/>
                <w:b/>
                <w:bCs/>
                <w:color w:val="FFFFFF"/>
                <w:sz w:val="20"/>
                <w:szCs w:val="20"/>
                <w:lang w:val="es-VE"/>
              </w:rPr>
              <w:t>15</w:t>
            </w:r>
          </w:p>
          <w:p w14:paraId="28C9144A" w14:textId="77777777" w:rsidR="00077DE4" w:rsidRPr="006B7A34" w:rsidRDefault="00077DE4" w:rsidP="006B7A34">
            <w:pPr>
              <w:spacing w:after="0" w:line="240" w:lineRule="auto"/>
              <w:rPr>
                <w:rFonts w:cs="Arial"/>
                <w:b/>
                <w:bCs/>
                <w:color w:val="FFFFFF"/>
                <w:sz w:val="20"/>
                <w:szCs w:val="20"/>
                <w:lang w:val="es-VE"/>
              </w:rPr>
            </w:pPr>
          </w:p>
        </w:tc>
        <w:tc>
          <w:tcPr>
            <w:tcW w:w="1276" w:type="dxa"/>
            <w:shd w:val="clear" w:color="auto" w:fill="BDD6EE"/>
          </w:tcPr>
          <w:p w14:paraId="451C1926"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Jornadas de empresa, cenas de Navidad</w:t>
            </w:r>
          </w:p>
        </w:tc>
        <w:tc>
          <w:tcPr>
            <w:tcW w:w="2268" w:type="dxa"/>
            <w:shd w:val="clear" w:color="auto" w:fill="BDD6EE"/>
          </w:tcPr>
          <w:p w14:paraId="61FD9E78"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BO"/>
              </w:rPr>
              <w:t>Gestionar eventos corporativos</w:t>
            </w:r>
          </w:p>
        </w:tc>
        <w:tc>
          <w:tcPr>
            <w:tcW w:w="1418" w:type="dxa"/>
            <w:shd w:val="clear" w:color="auto" w:fill="BDD6EE"/>
          </w:tcPr>
          <w:p w14:paraId="59B54F5D"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Pasos a seguir para eventos corporativos  </w:t>
            </w:r>
          </w:p>
        </w:tc>
        <w:tc>
          <w:tcPr>
            <w:tcW w:w="1275" w:type="dxa"/>
            <w:shd w:val="clear" w:color="auto" w:fill="BDD6EE"/>
          </w:tcPr>
          <w:p w14:paraId="1BB2809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Impreso </w:t>
            </w:r>
          </w:p>
        </w:tc>
        <w:tc>
          <w:tcPr>
            <w:tcW w:w="1134" w:type="dxa"/>
            <w:shd w:val="clear" w:color="auto" w:fill="BDD6EE"/>
          </w:tcPr>
          <w:p w14:paraId="29FC30F2"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Reunión </w:t>
            </w:r>
          </w:p>
        </w:tc>
        <w:tc>
          <w:tcPr>
            <w:tcW w:w="1134" w:type="dxa"/>
            <w:shd w:val="clear" w:color="auto" w:fill="BDD6EE"/>
          </w:tcPr>
          <w:p w14:paraId="4AEE72B4"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Anual </w:t>
            </w:r>
          </w:p>
        </w:tc>
        <w:tc>
          <w:tcPr>
            <w:tcW w:w="1134" w:type="dxa"/>
            <w:shd w:val="clear" w:color="auto" w:fill="BDD6EE"/>
          </w:tcPr>
          <w:p w14:paraId="38B34579"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 xml:space="preserve">10 días </w:t>
            </w:r>
          </w:p>
        </w:tc>
        <w:tc>
          <w:tcPr>
            <w:tcW w:w="993" w:type="dxa"/>
            <w:shd w:val="clear" w:color="auto" w:fill="BDD6EE"/>
          </w:tcPr>
          <w:p w14:paraId="507D03E1"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Jefe de Finanzas</w:t>
            </w:r>
          </w:p>
        </w:tc>
        <w:tc>
          <w:tcPr>
            <w:tcW w:w="1134" w:type="dxa"/>
            <w:shd w:val="clear" w:color="auto" w:fill="BDD6EE"/>
          </w:tcPr>
          <w:p w14:paraId="670AAF2B" w14:textId="77777777" w:rsidR="00077DE4" w:rsidRPr="006B7A34" w:rsidRDefault="00077DE4" w:rsidP="006B7A34">
            <w:pPr>
              <w:spacing w:after="0" w:line="240" w:lineRule="auto"/>
              <w:rPr>
                <w:rFonts w:cs="Arial"/>
                <w:sz w:val="20"/>
                <w:szCs w:val="20"/>
                <w:lang w:val="es-VE"/>
              </w:rPr>
            </w:pPr>
            <w:r w:rsidRPr="006B7A34">
              <w:rPr>
                <w:rFonts w:cs="Arial"/>
                <w:sz w:val="20"/>
                <w:szCs w:val="20"/>
                <w:lang w:val="es-VE"/>
              </w:rPr>
              <w:t>Gerente general</w:t>
            </w:r>
          </w:p>
        </w:tc>
        <w:tc>
          <w:tcPr>
            <w:tcW w:w="1134" w:type="dxa"/>
            <w:shd w:val="clear" w:color="auto" w:fill="BDD6EE"/>
          </w:tcPr>
          <w:p w14:paraId="1FEEFC0F" w14:textId="77777777" w:rsidR="00077DE4" w:rsidRPr="006B7A34" w:rsidRDefault="00077DE4" w:rsidP="006B7A34">
            <w:pPr>
              <w:keepNext/>
              <w:spacing w:after="0" w:line="240" w:lineRule="auto"/>
              <w:rPr>
                <w:rFonts w:cs="Arial"/>
                <w:sz w:val="20"/>
                <w:szCs w:val="20"/>
                <w:lang w:val="es-VE"/>
              </w:rPr>
            </w:pPr>
            <w:r w:rsidRPr="006B7A34">
              <w:rPr>
                <w:rFonts w:cs="Arial"/>
                <w:sz w:val="20"/>
                <w:szCs w:val="20"/>
                <w:lang w:val="es-VE"/>
              </w:rPr>
              <w:t>Todo el equipo de trabajo</w:t>
            </w:r>
          </w:p>
        </w:tc>
      </w:tr>
    </w:tbl>
    <w:p w14:paraId="314DB856" w14:textId="77777777" w:rsidR="00077DE4" w:rsidRPr="00A7178B" w:rsidRDefault="00077DE4" w:rsidP="00077DE4">
      <w:pPr>
        <w:pStyle w:val="Descripcin"/>
        <w:rPr>
          <w:rFonts w:cs="Arial"/>
          <w:lang w:val="es-BO"/>
        </w:rPr>
      </w:pPr>
      <w:bookmarkStart w:id="248" w:name="_Toc401331119"/>
      <w:r>
        <w:t xml:space="preserve">Tabla </w:t>
      </w:r>
      <w:fldSimple w:instr=" SEQ Tabla \* ARABIC ">
        <w:r>
          <w:rPr>
            <w:noProof/>
          </w:rPr>
          <w:t>38</w:t>
        </w:r>
      </w:fldSimple>
      <w:r>
        <w:t xml:space="preserve">: </w:t>
      </w:r>
      <w:r w:rsidRPr="003C135D">
        <w:t>Tabla de Requerimientos de Comunicación del Proyecto</w:t>
      </w:r>
      <w:bookmarkEnd w:id="248"/>
    </w:p>
    <w:p w14:paraId="0DA58400" w14:textId="77777777" w:rsidR="00077DE4" w:rsidRPr="006B7A34" w:rsidRDefault="00077DE4" w:rsidP="00077DE4">
      <w:pPr>
        <w:pStyle w:val="Ttulo1"/>
        <w:rPr>
          <w:rFonts w:ascii="Calibri" w:hAnsi="Calibri" w:cs="Arial"/>
          <w:b w:val="0"/>
          <w:color w:val="auto"/>
          <w:sz w:val="18"/>
          <w:szCs w:val="18"/>
        </w:rPr>
        <w:sectPr w:rsidR="00077DE4" w:rsidRPr="006B7A34" w:rsidSect="002F7D1C">
          <w:pgSz w:w="16838" w:h="11906" w:orient="landscape"/>
          <w:pgMar w:top="1701" w:right="1418" w:bottom="1701" w:left="1418" w:header="709" w:footer="709" w:gutter="0"/>
          <w:cols w:space="708"/>
          <w:docGrid w:linePitch="360"/>
        </w:sectPr>
      </w:pPr>
      <w:bookmarkStart w:id="249" w:name="_Toc400047698"/>
    </w:p>
    <w:p w14:paraId="21C5B5CA" w14:textId="77777777" w:rsidR="00077DE4" w:rsidRPr="006B7A34" w:rsidRDefault="00077DE4" w:rsidP="00077DE4">
      <w:pPr>
        <w:pStyle w:val="Ttulo3"/>
        <w:rPr>
          <w:rFonts w:ascii="Calibri" w:hAnsi="Calibri"/>
          <w:b/>
          <w:color w:val="2E74B5"/>
          <w:lang w:val="es-VE"/>
        </w:rPr>
      </w:pPr>
      <w:bookmarkStart w:id="250" w:name="_Toc401332165"/>
      <w:bookmarkStart w:id="251" w:name="_Toc497673458"/>
      <w:r w:rsidRPr="006B7A34">
        <w:rPr>
          <w:rFonts w:ascii="Calibri" w:hAnsi="Calibri"/>
          <w:b/>
          <w:color w:val="2E74B5"/>
        </w:rPr>
        <w:lastRenderedPageBreak/>
        <w:t xml:space="preserve">7.1.7. </w:t>
      </w:r>
      <w:r w:rsidRPr="006B7A34">
        <w:rPr>
          <w:rFonts w:ascii="Calibri" w:hAnsi="Calibri"/>
          <w:b/>
          <w:color w:val="2E74B5"/>
          <w:lang w:val="es-VE"/>
        </w:rPr>
        <w:t>Recursos asignados a actividades de comunicaciones</w:t>
      </w:r>
      <w:bookmarkEnd w:id="249"/>
      <w:bookmarkEnd w:id="250"/>
      <w:bookmarkEnd w:id="251"/>
    </w:p>
    <w:tbl>
      <w:tblPr>
        <w:tblW w:w="747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20" w:firstRow="1" w:lastRow="0" w:firstColumn="0" w:lastColumn="0" w:noHBand="0" w:noVBand="0"/>
      </w:tblPr>
      <w:tblGrid>
        <w:gridCol w:w="1701"/>
        <w:gridCol w:w="3085"/>
        <w:gridCol w:w="1134"/>
        <w:gridCol w:w="1559"/>
      </w:tblGrid>
      <w:tr w:rsidR="00B343FA" w:rsidRPr="006B7A34" w14:paraId="1B8D8415" w14:textId="77777777" w:rsidTr="006B7A34">
        <w:trPr>
          <w:trHeight w:val="577"/>
        </w:trPr>
        <w:tc>
          <w:tcPr>
            <w:tcW w:w="1701" w:type="dxa"/>
            <w:tcBorders>
              <w:top w:val="single" w:sz="4" w:space="0" w:color="FFFFFF"/>
              <w:left w:val="single" w:sz="4" w:space="0" w:color="FFFFFF"/>
              <w:right w:val="nil"/>
            </w:tcBorders>
            <w:shd w:val="clear" w:color="auto" w:fill="5B9BD5"/>
          </w:tcPr>
          <w:p w14:paraId="38DBCC4B" w14:textId="77777777" w:rsidR="00077DE4" w:rsidRPr="006B7A34" w:rsidRDefault="00077DE4" w:rsidP="006B7A34">
            <w:pPr>
              <w:spacing w:after="0" w:line="240" w:lineRule="auto"/>
              <w:rPr>
                <w:rFonts w:cs="Arial"/>
                <w:color w:val="FFFFFF"/>
                <w:sz w:val="20"/>
                <w:szCs w:val="20"/>
              </w:rPr>
            </w:pPr>
            <w:r w:rsidRPr="006B7A34">
              <w:rPr>
                <w:rFonts w:cs="Arial"/>
                <w:color w:val="FFFFFF"/>
                <w:sz w:val="20"/>
                <w:szCs w:val="20"/>
              </w:rPr>
              <w:t xml:space="preserve">Personal </w:t>
            </w:r>
          </w:p>
        </w:tc>
        <w:tc>
          <w:tcPr>
            <w:tcW w:w="3085" w:type="dxa"/>
            <w:tcBorders>
              <w:top w:val="single" w:sz="4" w:space="0" w:color="FFFFFF"/>
              <w:left w:val="nil"/>
              <w:right w:val="nil"/>
            </w:tcBorders>
            <w:shd w:val="clear" w:color="auto" w:fill="5B9BD5"/>
          </w:tcPr>
          <w:p w14:paraId="63391EC7" w14:textId="77777777" w:rsidR="00077DE4" w:rsidRPr="006B7A34" w:rsidRDefault="00077DE4" w:rsidP="006B7A34">
            <w:pPr>
              <w:spacing w:after="0" w:line="240" w:lineRule="auto"/>
              <w:rPr>
                <w:rFonts w:cs="Arial"/>
                <w:color w:val="FFFFFF"/>
                <w:sz w:val="20"/>
                <w:szCs w:val="20"/>
              </w:rPr>
            </w:pPr>
            <w:r w:rsidRPr="006B7A34">
              <w:rPr>
                <w:rFonts w:cs="Arial"/>
                <w:color w:val="FFFFFF"/>
                <w:sz w:val="20"/>
                <w:szCs w:val="20"/>
              </w:rPr>
              <w:t xml:space="preserve">Actividades </w:t>
            </w:r>
          </w:p>
        </w:tc>
        <w:tc>
          <w:tcPr>
            <w:tcW w:w="1134" w:type="dxa"/>
            <w:tcBorders>
              <w:top w:val="single" w:sz="4" w:space="0" w:color="FFFFFF"/>
              <w:left w:val="nil"/>
              <w:right w:val="nil"/>
            </w:tcBorders>
            <w:shd w:val="clear" w:color="auto" w:fill="5B9BD5"/>
          </w:tcPr>
          <w:p w14:paraId="215EA7B7" w14:textId="77777777" w:rsidR="00077DE4" w:rsidRPr="006B7A34" w:rsidRDefault="00077DE4" w:rsidP="006B7A34">
            <w:pPr>
              <w:spacing w:after="0" w:line="240" w:lineRule="auto"/>
              <w:rPr>
                <w:rFonts w:cs="Arial"/>
                <w:color w:val="FFFFFF"/>
                <w:sz w:val="20"/>
                <w:szCs w:val="20"/>
              </w:rPr>
            </w:pPr>
            <w:r w:rsidRPr="006B7A34">
              <w:rPr>
                <w:rFonts w:cs="Arial"/>
                <w:color w:val="FFFFFF"/>
                <w:sz w:val="20"/>
                <w:szCs w:val="20"/>
              </w:rPr>
              <w:t xml:space="preserve">Tiempo </w:t>
            </w:r>
          </w:p>
        </w:tc>
        <w:tc>
          <w:tcPr>
            <w:tcW w:w="1559" w:type="dxa"/>
            <w:tcBorders>
              <w:top w:val="single" w:sz="4" w:space="0" w:color="FFFFFF"/>
              <w:left w:val="nil"/>
              <w:right w:val="single" w:sz="4" w:space="0" w:color="FFFFFF"/>
            </w:tcBorders>
            <w:shd w:val="clear" w:color="auto" w:fill="5B9BD5"/>
          </w:tcPr>
          <w:p w14:paraId="4754CEC7" w14:textId="77777777" w:rsidR="00077DE4" w:rsidRPr="006B7A34" w:rsidRDefault="00077DE4" w:rsidP="006B7A34">
            <w:pPr>
              <w:spacing w:after="0" w:line="240" w:lineRule="auto"/>
              <w:rPr>
                <w:rFonts w:cs="Arial"/>
                <w:color w:val="FFFFFF"/>
                <w:sz w:val="20"/>
                <w:szCs w:val="20"/>
              </w:rPr>
            </w:pPr>
            <w:r w:rsidRPr="006B7A34">
              <w:rPr>
                <w:rFonts w:cs="Arial"/>
                <w:color w:val="FFFFFF"/>
                <w:sz w:val="20"/>
                <w:szCs w:val="20"/>
              </w:rPr>
              <w:t xml:space="preserve">Presupuesto </w:t>
            </w:r>
          </w:p>
        </w:tc>
      </w:tr>
      <w:tr w:rsidR="00154234" w:rsidRPr="006B7A34" w14:paraId="3A6D320D" w14:textId="77777777" w:rsidTr="006B7A34">
        <w:trPr>
          <w:trHeight w:val="1053"/>
        </w:trPr>
        <w:tc>
          <w:tcPr>
            <w:tcW w:w="1701" w:type="dxa"/>
            <w:shd w:val="clear" w:color="auto" w:fill="BDD6EE"/>
          </w:tcPr>
          <w:p w14:paraId="1F10E0AA" w14:textId="20F5C02F" w:rsidR="00154234" w:rsidRPr="006B7A34" w:rsidRDefault="00154234" w:rsidP="006B7A34">
            <w:pPr>
              <w:spacing w:after="0" w:line="240" w:lineRule="auto"/>
              <w:rPr>
                <w:rFonts w:cs="Arial"/>
                <w:sz w:val="20"/>
                <w:szCs w:val="20"/>
              </w:rPr>
            </w:pPr>
            <w:r w:rsidRPr="00154234">
              <w:rPr>
                <w:rFonts w:cs="Arial"/>
                <w:sz w:val="20"/>
                <w:szCs w:val="20"/>
              </w:rPr>
              <w:t>Richard Romero</w:t>
            </w:r>
          </w:p>
        </w:tc>
        <w:tc>
          <w:tcPr>
            <w:tcW w:w="3085" w:type="dxa"/>
            <w:shd w:val="clear" w:color="auto" w:fill="BDD6EE"/>
          </w:tcPr>
          <w:p w14:paraId="658794B9" w14:textId="77777777" w:rsidR="00154234" w:rsidRPr="006B7A34" w:rsidRDefault="00154234" w:rsidP="006B7A34">
            <w:pPr>
              <w:spacing w:after="0" w:line="240" w:lineRule="auto"/>
              <w:rPr>
                <w:rFonts w:cs="Arial"/>
                <w:sz w:val="20"/>
                <w:szCs w:val="20"/>
              </w:rPr>
            </w:pPr>
            <w:r w:rsidRPr="006B7A34">
              <w:rPr>
                <w:rFonts w:cs="Arial"/>
                <w:sz w:val="20"/>
                <w:szCs w:val="20"/>
              </w:rPr>
              <w:t>Informe de avance, niveles de recursos, problemas, riesgos, conformidad y entregas.</w:t>
            </w:r>
          </w:p>
        </w:tc>
        <w:tc>
          <w:tcPr>
            <w:tcW w:w="1134" w:type="dxa"/>
            <w:shd w:val="clear" w:color="auto" w:fill="BDD6EE"/>
          </w:tcPr>
          <w:p w14:paraId="1D617B8A" w14:textId="77777777" w:rsidR="00154234" w:rsidRPr="006B7A34" w:rsidRDefault="00154234" w:rsidP="006B7A34">
            <w:pPr>
              <w:spacing w:after="0" w:line="240" w:lineRule="auto"/>
              <w:rPr>
                <w:rFonts w:cs="Arial"/>
                <w:sz w:val="20"/>
                <w:szCs w:val="20"/>
              </w:rPr>
            </w:pPr>
            <w:r w:rsidRPr="006B7A34">
              <w:rPr>
                <w:rFonts w:cs="Arial"/>
                <w:sz w:val="20"/>
                <w:szCs w:val="20"/>
              </w:rPr>
              <w:t xml:space="preserve">Indefinido </w:t>
            </w:r>
          </w:p>
        </w:tc>
        <w:tc>
          <w:tcPr>
            <w:tcW w:w="1559" w:type="dxa"/>
            <w:shd w:val="clear" w:color="auto" w:fill="BDD6EE"/>
          </w:tcPr>
          <w:p w14:paraId="3FCD1A0D" w14:textId="77777777" w:rsidR="00154234" w:rsidRPr="006B7A34" w:rsidRDefault="00154234" w:rsidP="006B7A34">
            <w:pPr>
              <w:spacing w:after="0" w:line="240" w:lineRule="auto"/>
              <w:rPr>
                <w:rFonts w:cs="Arial"/>
                <w:sz w:val="20"/>
                <w:szCs w:val="20"/>
              </w:rPr>
            </w:pPr>
            <w:r w:rsidRPr="006B7A34">
              <w:rPr>
                <w:rFonts w:cs="Arial"/>
                <w:sz w:val="20"/>
                <w:szCs w:val="20"/>
              </w:rPr>
              <w:t>$us. 800</w:t>
            </w:r>
          </w:p>
        </w:tc>
      </w:tr>
      <w:tr w:rsidR="00154234" w:rsidRPr="006B7A34" w14:paraId="099AFAF2" w14:textId="77777777" w:rsidTr="006B7A34">
        <w:trPr>
          <w:trHeight w:val="772"/>
        </w:trPr>
        <w:tc>
          <w:tcPr>
            <w:tcW w:w="1701" w:type="dxa"/>
            <w:shd w:val="clear" w:color="auto" w:fill="BDD6EE"/>
          </w:tcPr>
          <w:p w14:paraId="0A25E196" w14:textId="6FD6B1A6" w:rsidR="00154234" w:rsidRPr="00154234" w:rsidRDefault="00154234" w:rsidP="006B7A34">
            <w:pPr>
              <w:spacing w:after="0" w:line="240" w:lineRule="auto"/>
              <w:rPr>
                <w:rFonts w:cs="Arial"/>
                <w:sz w:val="20"/>
                <w:szCs w:val="20"/>
              </w:rPr>
            </w:pPr>
            <w:r w:rsidRPr="00154234">
              <w:rPr>
                <w:rFonts w:cs="Arial"/>
                <w:sz w:val="20"/>
                <w:szCs w:val="20"/>
              </w:rPr>
              <w:t>Raúl Nota</w:t>
            </w:r>
          </w:p>
        </w:tc>
        <w:tc>
          <w:tcPr>
            <w:tcW w:w="3085" w:type="dxa"/>
            <w:shd w:val="clear" w:color="auto" w:fill="DEEAF6"/>
          </w:tcPr>
          <w:p w14:paraId="6A4BE831" w14:textId="77777777" w:rsidR="00154234" w:rsidRPr="006B7A34" w:rsidRDefault="00154234" w:rsidP="006B7A34">
            <w:pPr>
              <w:spacing w:after="0" w:line="240" w:lineRule="auto"/>
              <w:rPr>
                <w:rFonts w:cs="Arial"/>
                <w:sz w:val="20"/>
                <w:szCs w:val="20"/>
              </w:rPr>
            </w:pPr>
            <w:r w:rsidRPr="006B7A34">
              <w:rPr>
                <w:rFonts w:cs="Arial"/>
                <w:sz w:val="20"/>
                <w:szCs w:val="20"/>
              </w:rPr>
              <w:t>Informe de avance, problemas, riesgos, conformidad y entregas.</w:t>
            </w:r>
          </w:p>
        </w:tc>
        <w:tc>
          <w:tcPr>
            <w:tcW w:w="1134" w:type="dxa"/>
            <w:shd w:val="clear" w:color="auto" w:fill="BDD6EE"/>
          </w:tcPr>
          <w:p w14:paraId="7D17A28C" w14:textId="77777777" w:rsidR="00154234" w:rsidRPr="006B7A34" w:rsidRDefault="00154234" w:rsidP="006B7A34">
            <w:pPr>
              <w:spacing w:after="0" w:line="240" w:lineRule="auto"/>
              <w:rPr>
                <w:rFonts w:cs="Arial"/>
                <w:sz w:val="20"/>
                <w:szCs w:val="20"/>
              </w:rPr>
            </w:pPr>
            <w:r w:rsidRPr="006B7A34">
              <w:rPr>
                <w:rFonts w:cs="Arial"/>
                <w:sz w:val="20"/>
                <w:szCs w:val="20"/>
              </w:rPr>
              <w:t>Indefinido</w:t>
            </w:r>
          </w:p>
        </w:tc>
        <w:tc>
          <w:tcPr>
            <w:tcW w:w="1559" w:type="dxa"/>
            <w:shd w:val="clear" w:color="auto" w:fill="DEEAF6"/>
          </w:tcPr>
          <w:p w14:paraId="0EC3D3A4" w14:textId="77777777" w:rsidR="00154234" w:rsidRPr="006B7A34" w:rsidRDefault="00154234" w:rsidP="006B7A34">
            <w:pPr>
              <w:spacing w:after="0" w:line="240" w:lineRule="auto"/>
              <w:rPr>
                <w:rFonts w:cs="Arial"/>
                <w:sz w:val="20"/>
                <w:szCs w:val="20"/>
              </w:rPr>
            </w:pPr>
            <w:r w:rsidRPr="006B7A34">
              <w:rPr>
                <w:rFonts w:cs="Arial"/>
                <w:sz w:val="20"/>
                <w:szCs w:val="20"/>
              </w:rPr>
              <w:t>$us. 600</w:t>
            </w:r>
          </w:p>
        </w:tc>
      </w:tr>
      <w:tr w:rsidR="00154234" w:rsidRPr="006B7A34" w14:paraId="08D593E1" w14:textId="77777777" w:rsidTr="006B7A34">
        <w:trPr>
          <w:trHeight w:val="861"/>
        </w:trPr>
        <w:tc>
          <w:tcPr>
            <w:tcW w:w="1701" w:type="dxa"/>
            <w:shd w:val="clear" w:color="auto" w:fill="BDD6EE"/>
          </w:tcPr>
          <w:p w14:paraId="1999CA84" w14:textId="763867C8" w:rsidR="00154234" w:rsidRPr="00154234" w:rsidRDefault="00154234" w:rsidP="006B7A34">
            <w:pPr>
              <w:spacing w:after="0" w:line="240" w:lineRule="auto"/>
              <w:rPr>
                <w:rFonts w:cs="Arial"/>
                <w:sz w:val="20"/>
                <w:szCs w:val="20"/>
              </w:rPr>
            </w:pPr>
            <w:r w:rsidRPr="00154234">
              <w:rPr>
                <w:rFonts w:cs="Arial"/>
                <w:sz w:val="20"/>
                <w:szCs w:val="20"/>
              </w:rPr>
              <w:t>Ariel Palmero</w:t>
            </w:r>
          </w:p>
        </w:tc>
        <w:tc>
          <w:tcPr>
            <w:tcW w:w="3085" w:type="dxa"/>
            <w:shd w:val="clear" w:color="auto" w:fill="BDD6EE"/>
          </w:tcPr>
          <w:p w14:paraId="3BFAF110" w14:textId="77777777" w:rsidR="00154234" w:rsidRPr="006B7A34" w:rsidRDefault="00154234" w:rsidP="006B7A34">
            <w:pPr>
              <w:spacing w:after="0" w:line="240" w:lineRule="auto"/>
              <w:rPr>
                <w:rFonts w:cs="Arial"/>
                <w:sz w:val="20"/>
                <w:szCs w:val="20"/>
              </w:rPr>
            </w:pPr>
            <w:r w:rsidRPr="006B7A34">
              <w:rPr>
                <w:rFonts w:cs="Arial"/>
                <w:sz w:val="20"/>
                <w:szCs w:val="20"/>
              </w:rPr>
              <w:t>Informe de niveles de recursos, problemas, riesgos, conformidad y entregas.</w:t>
            </w:r>
          </w:p>
        </w:tc>
        <w:tc>
          <w:tcPr>
            <w:tcW w:w="1134" w:type="dxa"/>
            <w:shd w:val="clear" w:color="auto" w:fill="BDD6EE"/>
          </w:tcPr>
          <w:p w14:paraId="24FEB4C0" w14:textId="77777777" w:rsidR="00154234" w:rsidRPr="006B7A34" w:rsidRDefault="00154234" w:rsidP="006B7A34">
            <w:pPr>
              <w:spacing w:after="0" w:line="240" w:lineRule="auto"/>
              <w:rPr>
                <w:rFonts w:cs="Arial"/>
                <w:sz w:val="20"/>
                <w:szCs w:val="20"/>
              </w:rPr>
            </w:pPr>
            <w:r w:rsidRPr="006B7A34">
              <w:rPr>
                <w:rFonts w:cs="Arial"/>
                <w:sz w:val="20"/>
                <w:szCs w:val="20"/>
              </w:rPr>
              <w:t>Indefinido</w:t>
            </w:r>
          </w:p>
        </w:tc>
        <w:tc>
          <w:tcPr>
            <w:tcW w:w="1559" w:type="dxa"/>
            <w:shd w:val="clear" w:color="auto" w:fill="BDD6EE"/>
          </w:tcPr>
          <w:p w14:paraId="5A68FD98" w14:textId="77777777" w:rsidR="00154234" w:rsidRPr="006B7A34" w:rsidRDefault="00154234" w:rsidP="006B7A34">
            <w:pPr>
              <w:spacing w:after="0" w:line="240" w:lineRule="auto"/>
              <w:rPr>
                <w:rFonts w:cs="Arial"/>
                <w:sz w:val="20"/>
                <w:szCs w:val="20"/>
              </w:rPr>
            </w:pPr>
            <w:r w:rsidRPr="006B7A34">
              <w:rPr>
                <w:rFonts w:cs="Arial"/>
                <w:sz w:val="20"/>
                <w:szCs w:val="20"/>
              </w:rPr>
              <w:t>$us. 600</w:t>
            </w:r>
          </w:p>
        </w:tc>
      </w:tr>
      <w:tr w:rsidR="005221CE" w:rsidRPr="006B7A34" w14:paraId="0DF605A3" w14:textId="77777777" w:rsidTr="006B7A34">
        <w:trPr>
          <w:trHeight w:val="940"/>
        </w:trPr>
        <w:tc>
          <w:tcPr>
            <w:tcW w:w="1701" w:type="dxa"/>
            <w:shd w:val="clear" w:color="auto" w:fill="BDD6EE"/>
          </w:tcPr>
          <w:p w14:paraId="0496C22F" w14:textId="4BC3EC8E" w:rsidR="005221CE" w:rsidRPr="006B7A34" w:rsidRDefault="005221CE" w:rsidP="005221CE">
            <w:pPr>
              <w:spacing w:after="0" w:line="240" w:lineRule="auto"/>
              <w:rPr>
                <w:rFonts w:cs="Arial"/>
                <w:sz w:val="20"/>
                <w:szCs w:val="20"/>
              </w:rPr>
            </w:pPr>
            <w:r w:rsidRPr="00154234">
              <w:rPr>
                <w:rFonts w:cs="Arial"/>
                <w:sz w:val="20"/>
                <w:szCs w:val="20"/>
              </w:rPr>
              <w:t>Richard Romero</w:t>
            </w:r>
          </w:p>
        </w:tc>
        <w:tc>
          <w:tcPr>
            <w:tcW w:w="3085" w:type="dxa"/>
            <w:shd w:val="clear" w:color="auto" w:fill="DEEAF6"/>
          </w:tcPr>
          <w:p w14:paraId="26A43554" w14:textId="77777777" w:rsidR="005221CE" w:rsidRPr="006B7A34" w:rsidRDefault="005221CE" w:rsidP="005221CE">
            <w:pPr>
              <w:spacing w:after="0" w:line="240" w:lineRule="auto"/>
              <w:rPr>
                <w:rFonts w:cs="Arial"/>
                <w:sz w:val="20"/>
                <w:szCs w:val="20"/>
              </w:rPr>
            </w:pPr>
            <w:r w:rsidRPr="006B7A34">
              <w:rPr>
                <w:rFonts w:cs="Arial"/>
                <w:sz w:val="20"/>
                <w:szCs w:val="20"/>
              </w:rPr>
              <w:t>Informe de niveles de recursos, problemas, riesgos, conformidad y entregas.</w:t>
            </w:r>
          </w:p>
        </w:tc>
        <w:tc>
          <w:tcPr>
            <w:tcW w:w="1134" w:type="dxa"/>
            <w:shd w:val="clear" w:color="auto" w:fill="BDD6EE"/>
          </w:tcPr>
          <w:p w14:paraId="049EB076" w14:textId="77777777" w:rsidR="005221CE" w:rsidRPr="006B7A34" w:rsidRDefault="005221CE" w:rsidP="005221CE">
            <w:pPr>
              <w:spacing w:after="0" w:line="240" w:lineRule="auto"/>
              <w:rPr>
                <w:rFonts w:cs="Arial"/>
                <w:sz w:val="20"/>
                <w:szCs w:val="20"/>
              </w:rPr>
            </w:pPr>
            <w:r w:rsidRPr="006B7A34">
              <w:rPr>
                <w:rFonts w:cs="Arial"/>
                <w:sz w:val="20"/>
                <w:szCs w:val="20"/>
              </w:rPr>
              <w:t>Indefinido</w:t>
            </w:r>
          </w:p>
        </w:tc>
        <w:tc>
          <w:tcPr>
            <w:tcW w:w="1559" w:type="dxa"/>
            <w:shd w:val="clear" w:color="auto" w:fill="DEEAF6"/>
          </w:tcPr>
          <w:p w14:paraId="56E44348" w14:textId="77777777" w:rsidR="005221CE" w:rsidRPr="006B7A34" w:rsidRDefault="005221CE" w:rsidP="005221CE">
            <w:pPr>
              <w:spacing w:after="0" w:line="240" w:lineRule="auto"/>
              <w:rPr>
                <w:rFonts w:cs="Arial"/>
                <w:sz w:val="20"/>
                <w:szCs w:val="20"/>
              </w:rPr>
            </w:pPr>
            <w:r w:rsidRPr="006B7A34">
              <w:rPr>
                <w:rFonts w:cs="Arial"/>
                <w:sz w:val="20"/>
                <w:szCs w:val="20"/>
              </w:rPr>
              <w:t>$us. 600</w:t>
            </w:r>
          </w:p>
        </w:tc>
      </w:tr>
      <w:tr w:rsidR="005221CE" w:rsidRPr="006B7A34" w14:paraId="6F73B3DE" w14:textId="77777777" w:rsidTr="006B7A34">
        <w:trPr>
          <w:trHeight w:val="982"/>
        </w:trPr>
        <w:tc>
          <w:tcPr>
            <w:tcW w:w="1701" w:type="dxa"/>
            <w:shd w:val="clear" w:color="auto" w:fill="BDD6EE"/>
          </w:tcPr>
          <w:p w14:paraId="324307F2" w14:textId="40BDEAA3" w:rsidR="005221CE" w:rsidRPr="00154234" w:rsidRDefault="005221CE" w:rsidP="005221CE">
            <w:pPr>
              <w:spacing w:after="0" w:line="240" w:lineRule="auto"/>
              <w:rPr>
                <w:rFonts w:cs="Arial"/>
                <w:sz w:val="20"/>
                <w:szCs w:val="20"/>
              </w:rPr>
            </w:pPr>
            <w:r w:rsidRPr="00154234">
              <w:rPr>
                <w:rFonts w:cs="Arial"/>
                <w:sz w:val="20"/>
                <w:szCs w:val="20"/>
              </w:rPr>
              <w:t>Raúl Nota</w:t>
            </w:r>
          </w:p>
        </w:tc>
        <w:tc>
          <w:tcPr>
            <w:tcW w:w="3085" w:type="dxa"/>
            <w:shd w:val="clear" w:color="auto" w:fill="BDD6EE"/>
          </w:tcPr>
          <w:p w14:paraId="50949E90" w14:textId="77777777" w:rsidR="005221CE" w:rsidRPr="006B7A34" w:rsidRDefault="005221CE" w:rsidP="005221CE">
            <w:pPr>
              <w:spacing w:after="0" w:line="240" w:lineRule="auto"/>
              <w:rPr>
                <w:rFonts w:cs="Arial"/>
                <w:sz w:val="20"/>
                <w:szCs w:val="20"/>
              </w:rPr>
            </w:pPr>
            <w:r w:rsidRPr="006B7A34">
              <w:rPr>
                <w:rFonts w:cs="Arial"/>
                <w:sz w:val="20"/>
                <w:szCs w:val="20"/>
              </w:rPr>
              <w:t>Informe de niveles de recursos, problemas, riesgos, conformidad y entregas.</w:t>
            </w:r>
          </w:p>
        </w:tc>
        <w:tc>
          <w:tcPr>
            <w:tcW w:w="1134" w:type="dxa"/>
            <w:shd w:val="clear" w:color="auto" w:fill="BDD6EE"/>
          </w:tcPr>
          <w:p w14:paraId="7093D75F" w14:textId="77777777" w:rsidR="005221CE" w:rsidRPr="006B7A34" w:rsidRDefault="005221CE" w:rsidP="005221CE">
            <w:pPr>
              <w:spacing w:after="0" w:line="240" w:lineRule="auto"/>
              <w:rPr>
                <w:rFonts w:cs="Arial"/>
                <w:sz w:val="20"/>
                <w:szCs w:val="20"/>
              </w:rPr>
            </w:pPr>
            <w:r w:rsidRPr="006B7A34">
              <w:rPr>
                <w:rFonts w:cs="Arial"/>
                <w:sz w:val="20"/>
                <w:szCs w:val="20"/>
              </w:rPr>
              <w:t>Indefinido</w:t>
            </w:r>
          </w:p>
        </w:tc>
        <w:tc>
          <w:tcPr>
            <w:tcW w:w="1559" w:type="dxa"/>
            <w:shd w:val="clear" w:color="auto" w:fill="BDD6EE"/>
          </w:tcPr>
          <w:p w14:paraId="72BA4847" w14:textId="77777777" w:rsidR="005221CE" w:rsidRPr="006B7A34" w:rsidRDefault="005221CE" w:rsidP="005221CE">
            <w:pPr>
              <w:spacing w:after="0" w:line="240" w:lineRule="auto"/>
              <w:rPr>
                <w:rFonts w:cs="Arial"/>
                <w:sz w:val="20"/>
                <w:szCs w:val="20"/>
              </w:rPr>
            </w:pPr>
            <w:r w:rsidRPr="006B7A34">
              <w:rPr>
                <w:rFonts w:cs="Arial"/>
                <w:sz w:val="20"/>
                <w:szCs w:val="20"/>
              </w:rPr>
              <w:t>$us. 600</w:t>
            </w:r>
          </w:p>
        </w:tc>
      </w:tr>
      <w:tr w:rsidR="005221CE" w:rsidRPr="006B7A34" w14:paraId="74FE13C6" w14:textId="77777777" w:rsidTr="006B7A34">
        <w:trPr>
          <w:trHeight w:val="529"/>
        </w:trPr>
        <w:tc>
          <w:tcPr>
            <w:tcW w:w="1701" w:type="dxa"/>
            <w:shd w:val="clear" w:color="auto" w:fill="BDD6EE"/>
          </w:tcPr>
          <w:p w14:paraId="44C83107" w14:textId="1BB68AF9" w:rsidR="005221CE" w:rsidRPr="006B7A34" w:rsidRDefault="005221CE" w:rsidP="005221CE">
            <w:pPr>
              <w:spacing w:after="0" w:line="240" w:lineRule="auto"/>
              <w:rPr>
                <w:rFonts w:cs="Arial"/>
                <w:sz w:val="20"/>
                <w:szCs w:val="20"/>
              </w:rPr>
            </w:pPr>
            <w:r w:rsidRPr="00154234">
              <w:rPr>
                <w:rFonts w:cs="Arial"/>
                <w:sz w:val="20"/>
                <w:szCs w:val="20"/>
              </w:rPr>
              <w:t>Richard Romero</w:t>
            </w:r>
          </w:p>
        </w:tc>
        <w:tc>
          <w:tcPr>
            <w:tcW w:w="3085" w:type="dxa"/>
            <w:shd w:val="clear" w:color="auto" w:fill="DEEAF6"/>
          </w:tcPr>
          <w:p w14:paraId="4F0DAA3D" w14:textId="77777777" w:rsidR="005221CE" w:rsidRPr="006B7A34" w:rsidRDefault="005221CE" w:rsidP="005221CE">
            <w:pPr>
              <w:spacing w:after="0" w:line="240" w:lineRule="auto"/>
              <w:rPr>
                <w:rFonts w:cs="Arial"/>
                <w:sz w:val="20"/>
                <w:szCs w:val="20"/>
              </w:rPr>
            </w:pPr>
            <w:r w:rsidRPr="006B7A34">
              <w:rPr>
                <w:rFonts w:cs="Arial"/>
                <w:sz w:val="20"/>
                <w:szCs w:val="20"/>
              </w:rPr>
              <w:t>Informes de conformidad</w:t>
            </w:r>
          </w:p>
        </w:tc>
        <w:tc>
          <w:tcPr>
            <w:tcW w:w="1134" w:type="dxa"/>
            <w:shd w:val="clear" w:color="auto" w:fill="BDD6EE"/>
          </w:tcPr>
          <w:p w14:paraId="5A48D80D" w14:textId="77777777" w:rsidR="005221CE" w:rsidRPr="006B7A34" w:rsidRDefault="005221CE" w:rsidP="005221CE">
            <w:pPr>
              <w:spacing w:after="0" w:line="240" w:lineRule="auto"/>
              <w:rPr>
                <w:rFonts w:cs="Arial"/>
                <w:sz w:val="20"/>
                <w:szCs w:val="20"/>
              </w:rPr>
            </w:pPr>
            <w:r w:rsidRPr="006B7A34">
              <w:rPr>
                <w:rFonts w:cs="Arial"/>
                <w:sz w:val="20"/>
                <w:szCs w:val="20"/>
              </w:rPr>
              <w:t>Externo</w:t>
            </w:r>
          </w:p>
        </w:tc>
        <w:tc>
          <w:tcPr>
            <w:tcW w:w="1559" w:type="dxa"/>
            <w:shd w:val="clear" w:color="auto" w:fill="DEEAF6"/>
          </w:tcPr>
          <w:p w14:paraId="37954829" w14:textId="77777777" w:rsidR="005221CE" w:rsidRPr="006B7A34" w:rsidRDefault="005221CE" w:rsidP="005221CE">
            <w:pPr>
              <w:spacing w:after="0" w:line="240" w:lineRule="auto"/>
              <w:rPr>
                <w:rFonts w:cs="Arial"/>
                <w:sz w:val="20"/>
                <w:szCs w:val="20"/>
              </w:rPr>
            </w:pPr>
            <w:r w:rsidRPr="006B7A34">
              <w:rPr>
                <w:rFonts w:cs="Arial"/>
                <w:sz w:val="20"/>
                <w:szCs w:val="20"/>
              </w:rPr>
              <w:t>$us. 50</w:t>
            </w:r>
          </w:p>
        </w:tc>
      </w:tr>
      <w:tr w:rsidR="005221CE" w:rsidRPr="006B7A34" w14:paraId="571C11EC" w14:textId="77777777" w:rsidTr="006B7A34">
        <w:trPr>
          <w:trHeight w:val="770"/>
        </w:trPr>
        <w:tc>
          <w:tcPr>
            <w:tcW w:w="1701" w:type="dxa"/>
            <w:shd w:val="clear" w:color="auto" w:fill="BDD6EE"/>
          </w:tcPr>
          <w:p w14:paraId="52498CB0" w14:textId="6749993E" w:rsidR="005221CE" w:rsidRPr="00154234" w:rsidRDefault="005221CE" w:rsidP="005221CE">
            <w:pPr>
              <w:spacing w:after="0" w:line="240" w:lineRule="auto"/>
              <w:rPr>
                <w:rFonts w:cs="Arial"/>
                <w:sz w:val="20"/>
                <w:szCs w:val="20"/>
              </w:rPr>
            </w:pPr>
            <w:r w:rsidRPr="00154234">
              <w:rPr>
                <w:rFonts w:cs="Arial"/>
                <w:sz w:val="20"/>
                <w:szCs w:val="20"/>
              </w:rPr>
              <w:t>Raúl Nota</w:t>
            </w:r>
          </w:p>
        </w:tc>
        <w:tc>
          <w:tcPr>
            <w:tcW w:w="3085" w:type="dxa"/>
            <w:shd w:val="clear" w:color="auto" w:fill="BDD6EE"/>
          </w:tcPr>
          <w:p w14:paraId="6AA71C38" w14:textId="77777777" w:rsidR="005221CE" w:rsidRPr="006B7A34" w:rsidRDefault="005221CE" w:rsidP="005221CE">
            <w:pPr>
              <w:spacing w:after="0" w:line="240" w:lineRule="auto"/>
              <w:rPr>
                <w:rFonts w:cs="Arial"/>
                <w:sz w:val="20"/>
                <w:szCs w:val="20"/>
              </w:rPr>
            </w:pPr>
            <w:r w:rsidRPr="006B7A34">
              <w:rPr>
                <w:rFonts w:cs="Arial"/>
                <w:sz w:val="20"/>
                <w:szCs w:val="20"/>
              </w:rPr>
              <w:t>Reportes de avance de trabajo, reporte del nivel de recursos.</w:t>
            </w:r>
          </w:p>
        </w:tc>
        <w:tc>
          <w:tcPr>
            <w:tcW w:w="1134" w:type="dxa"/>
            <w:shd w:val="clear" w:color="auto" w:fill="BDD6EE"/>
          </w:tcPr>
          <w:p w14:paraId="27F279D8" w14:textId="77777777" w:rsidR="005221CE" w:rsidRPr="006B7A34" w:rsidRDefault="005221CE" w:rsidP="005221CE">
            <w:pPr>
              <w:spacing w:after="0" w:line="240" w:lineRule="auto"/>
              <w:rPr>
                <w:rFonts w:cs="Arial"/>
                <w:sz w:val="20"/>
                <w:szCs w:val="20"/>
              </w:rPr>
            </w:pPr>
            <w:r w:rsidRPr="006B7A34">
              <w:rPr>
                <w:rFonts w:cs="Arial"/>
                <w:sz w:val="20"/>
                <w:szCs w:val="20"/>
              </w:rPr>
              <w:t>Indefinido</w:t>
            </w:r>
          </w:p>
        </w:tc>
        <w:tc>
          <w:tcPr>
            <w:tcW w:w="1559" w:type="dxa"/>
            <w:shd w:val="clear" w:color="auto" w:fill="BDD6EE"/>
          </w:tcPr>
          <w:p w14:paraId="1C3923B8" w14:textId="77777777" w:rsidR="005221CE" w:rsidRPr="006B7A34" w:rsidRDefault="005221CE" w:rsidP="005221CE">
            <w:pPr>
              <w:spacing w:after="0" w:line="240" w:lineRule="auto"/>
              <w:rPr>
                <w:rFonts w:cs="Arial"/>
                <w:sz w:val="20"/>
                <w:szCs w:val="20"/>
              </w:rPr>
            </w:pPr>
            <w:r w:rsidRPr="006B7A34">
              <w:rPr>
                <w:rFonts w:cs="Arial"/>
                <w:sz w:val="20"/>
                <w:szCs w:val="20"/>
              </w:rPr>
              <w:t>$us. 200</w:t>
            </w:r>
          </w:p>
        </w:tc>
      </w:tr>
      <w:tr w:rsidR="00154234" w:rsidRPr="006B7A34" w14:paraId="55E6710F" w14:textId="77777777" w:rsidTr="006B7A34">
        <w:trPr>
          <w:trHeight w:val="449"/>
        </w:trPr>
        <w:tc>
          <w:tcPr>
            <w:tcW w:w="1701" w:type="dxa"/>
            <w:shd w:val="clear" w:color="auto" w:fill="BDD6EE"/>
          </w:tcPr>
          <w:p w14:paraId="6AE880E5" w14:textId="2300E56E" w:rsidR="00154234" w:rsidRPr="006B7A34" w:rsidRDefault="00154234" w:rsidP="006B7A34">
            <w:pPr>
              <w:spacing w:after="0" w:line="240" w:lineRule="auto"/>
              <w:rPr>
                <w:rFonts w:cs="Arial"/>
                <w:sz w:val="20"/>
                <w:szCs w:val="20"/>
              </w:rPr>
            </w:pPr>
            <w:r>
              <w:rPr>
                <w:rFonts w:cs="Arial"/>
                <w:sz w:val="20"/>
                <w:szCs w:val="20"/>
              </w:rPr>
              <w:t>TOTES</w:t>
            </w:r>
          </w:p>
        </w:tc>
        <w:tc>
          <w:tcPr>
            <w:tcW w:w="3085" w:type="dxa"/>
            <w:shd w:val="clear" w:color="auto" w:fill="DEEAF6"/>
          </w:tcPr>
          <w:p w14:paraId="74A5BC30" w14:textId="77777777" w:rsidR="00154234" w:rsidRPr="006B7A34" w:rsidRDefault="00154234" w:rsidP="006B7A34">
            <w:pPr>
              <w:spacing w:after="0" w:line="240" w:lineRule="auto"/>
              <w:rPr>
                <w:rFonts w:cs="Arial"/>
                <w:sz w:val="20"/>
                <w:szCs w:val="20"/>
              </w:rPr>
            </w:pPr>
            <w:r w:rsidRPr="006B7A34">
              <w:rPr>
                <w:rFonts w:cs="Arial"/>
                <w:sz w:val="20"/>
                <w:szCs w:val="20"/>
              </w:rPr>
              <w:t>Acuerdos de contratos</w:t>
            </w:r>
          </w:p>
        </w:tc>
        <w:tc>
          <w:tcPr>
            <w:tcW w:w="1134" w:type="dxa"/>
            <w:shd w:val="clear" w:color="auto" w:fill="BDD6EE"/>
          </w:tcPr>
          <w:p w14:paraId="153165F7" w14:textId="77777777" w:rsidR="00154234" w:rsidRPr="006B7A34" w:rsidRDefault="00154234" w:rsidP="006B7A34">
            <w:pPr>
              <w:spacing w:after="0" w:line="240" w:lineRule="auto"/>
              <w:rPr>
                <w:rFonts w:cs="Arial"/>
                <w:sz w:val="20"/>
                <w:szCs w:val="20"/>
              </w:rPr>
            </w:pPr>
            <w:r w:rsidRPr="006B7A34">
              <w:rPr>
                <w:rFonts w:cs="Arial"/>
                <w:sz w:val="20"/>
                <w:szCs w:val="20"/>
              </w:rPr>
              <w:t>Externo</w:t>
            </w:r>
          </w:p>
        </w:tc>
        <w:tc>
          <w:tcPr>
            <w:tcW w:w="1559" w:type="dxa"/>
            <w:shd w:val="clear" w:color="auto" w:fill="DEEAF6"/>
          </w:tcPr>
          <w:p w14:paraId="23217732" w14:textId="77777777" w:rsidR="00154234" w:rsidRPr="006B7A34" w:rsidRDefault="00154234" w:rsidP="006B7A34">
            <w:pPr>
              <w:spacing w:after="0" w:line="240" w:lineRule="auto"/>
              <w:rPr>
                <w:rFonts w:cs="Arial"/>
                <w:sz w:val="20"/>
                <w:szCs w:val="20"/>
              </w:rPr>
            </w:pPr>
            <w:r w:rsidRPr="006B7A34">
              <w:rPr>
                <w:rFonts w:cs="Arial"/>
                <w:sz w:val="20"/>
                <w:szCs w:val="20"/>
              </w:rPr>
              <w:t>Bs.1500</w:t>
            </w:r>
          </w:p>
        </w:tc>
      </w:tr>
      <w:tr w:rsidR="00B343FA" w:rsidRPr="006B7A34" w14:paraId="46806450" w14:textId="77777777" w:rsidTr="006B7A34">
        <w:trPr>
          <w:trHeight w:val="688"/>
        </w:trPr>
        <w:tc>
          <w:tcPr>
            <w:tcW w:w="1701" w:type="dxa"/>
            <w:shd w:val="clear" w:color="auto" w:fill="BDD6EE"/>
          </w:tcPr>
          <w:p w14:paraId="048C39A0" w14:textId="4BC3A071" w:rsidR="00077DE4" w:rsidRPr="006B7A34" w:rsidRDefault="005221CE" w:rsidP="006B7A34">
            <w:pPr>
              <w:spacing w:after="0" w:line="240" w:lineRule="auto"/>
              <w:rPr>
                <w:rFonts w:cs="Arial"/>
                <w:sz w:val="20"/>
                <w:szCs w:val="20"/>
              </w:rPr>
            </w:pPr>
            <w:r w:rsidRPr="00154234">
              <w:rPr>
                <w:rFonts w:cs="Arial"/>
                <w:sz w:val="20"/>
                <w:szCs w:val="20"/>
              </w:rPr>
              <w:t>Ariel Palmero</w:t>
            </w:r>
          </w:p>
        </w:tc>
        <w:tc>
          <w:tcPr>
            <w:tcW w:w="3085" w:type="dxa"/>
            <w:shd w:val="clear" w:color="auto" w:fill="BDD6EE"/>
          </w:tcPr>
          <w:p w14:paraId="128B5531" w14:textId="77777777" w:rsidR="00077DE4" w:rsidRPr="006B7A34" w:rsidRDefault="00077DE4" w:rsidP="006B7A34">
            <w:pPr>
              <w:spacing w:after="0" w:line="240" w:lineRule="auto"/>
              <w:rPr>
                <w:rFonts w:cs="Arial"/>
                <w:sz w:val="20"/>
                <w:szCs w:val="20"/>
              </w:rPr>
            </w:pPr>
            <w:r w:rsidRPr="006B7A34">
              <w:rPr>
                <w:rFonts w:cs="Arial"/>
                <w:sz w:val="20"/>
                <w:szCs w:val="20"/>
              </w:rPr>
              <w:t xml:space="preserve">Acuerdo de contratos </w:t>
            </w:r>
          </w:p>
        </w:tc>
        <w:tc>
          <w:tcPr>
            <w:tcW w:w="1134" w:type="dxa"/>
            <w:shd w:val="clear" w:color="auto" w:fill="BDD6EE"/>
          </w:tcPr>
          <w:p w14:paraId="064FF6C5" w14:textId="77777777" w:rsidR="00077DE4" w:rsidRPr="006B7A34" w:rsidRDefault="00077DE4" w:rsidP="006B7A34">
            <w:pPr>
              <w:spacing w:after="0" w:line="240" w:lineRule="auto"/>
              <w:rPr>
                <w:rFonts w:cs="Arial"/>
                <w:sz w:val="20"/>
                <w:szCs w:val="20"/>
              </w:rPr>
            </w:pPr>
            <w:r w:rsidRPr="006B7A34">
              <w:rPr>
                <w:rFonts w:cs="Arial"/>
                <w:sz w:val="20"/>
                <w:szCs w:val="20"/>
              </w:rPr>
              <w:t xml:space="preserve">Externo </w:t>
            </w:r>
          </w:p>
        </w:tc>
        <w:tc>
          <w:tcPr>
            <w:tcW w:w="1559" w:type="dxa"/>
            <w:shd w:val="clear" w:color="auto" w:fill="BDD6EE"/>
          </w:tcPr>
          <w:p w14:paraId="44BA9F5C" w14:textId="77777777" w:rsidR="00077DE4" w:rsidRPr="006B7A34" w:rsidRDefault="00077DE4" w:rsidP="006B7A34">
            <w:pPr>
              <w:spacing w:after="0" w:line="240" w:lineRule="auto"/>
              <w:rPr>
                <w:rFonts w:cs="Arial"/>
                <w:sz w:val="20"/>
                <w:szCs w:val="20"/>
              </w:rPr>
            </w:pPr>
            <w:r w:rsidRPr="006B7A34">
              <w:rPr>
                <w:rFonts w:cs="Arial"/>
                <w:sz w:val="20"/>
                <w:szCs w:val="20"/>
              </w:rPr>
              <w:t>$us.100</w:t>
            </w:r>
          </w:p>
        </w:tc>
      </w:tr>
      <w:tr w:rsidR="00B343FA" w:rsidRPr="006B7A34" w14:paraId="177B0978" w14:textId="77777777" w:rsidTr="006B7A34">
        <w:trPr>
          <w:trHeight w:val="688"/>
        </w:trPr>
        <w:tc>
          <w:tcPr>
            <w:tcW w:w="1701" w:type="dxa"/>
            <w:shd w:val="clear" w:color="auto" w:fill="BDD6EE"/>
          </w:tcPr>
          <w:p w14:paraId="46952D60" w14:textId="77777777" w:rsidR="00077DE4" w:rsidRPr="006B7A34" w:rsidRDefault="00077DE4" w:rsidP="006B7A34">
            <w:pPr>
              <w:spacing w:after="0" w:line="240" w:lineRule="auto"/>
              <w:rPr>
                <w:rFonts w:cs="Arial"/>
                <w:sz w:val="20"/>
                <w:szCs w:val="20"/>
              </w:rPr>
            </w:pPr>
            <w:r w:rsidRPr="006B7A34">
              <w:rPr>
                <w:rFonts w:cs="Arial"/>
                <w:sz w:val="20"/>
                <w:szCs w:val="20"/>
              </w:rPr>
              <w:t xml:space="preserve">Comunidad de usuarios e </w:t>
            </w:r>
            <w:r w:rsidRPr="006B7A34">
              <w:rPr>
                <w:rFonts w:cs="Arial"/>
                <w:sz w:val="20"/>
                <w:szCs w:val="20"/>
                <w:lang w:val="es-BO"/>
              </w:rPr>
              <w:t>Interesados</w:t>
            </w:r>
          </w:p>
        </w:tc>
        <w:tc>
          <w:tcPr>
            <w:tcW w:w="3085" w:type="dxa"/>
            <w:shd w:val="clear" w:color="auto" w:fill="DEEAF6"/>
          </w:tcPr>
          <w:p w14:paraId="63FA8D52" w14:textId="77777777" w:rsidR="00077DE4" w:rsidRPr="006B7A34" w:rsidRDefault="00077DE4" w:rsidP="006B7A34">
            <w:pPr>
              <w:spacing w:after="0" w:line="240" w:lineRule="auto"/>
              <w:rPr>
                <w:rFonts w:cs="Arial"/>
                <w:sz w:val="20"/>
                <w:szCs w:val="20"/>
              </w:rPr>
            </w:pPr>
            <w:r w:rsidRPr="006B7A34">
              <w:rPr>
                <w:rFonts w:cs="Arial"/>
                <w:sz w:val="20"/>
                <w:szCs w:val="20"/>
              </w:rPr>
              <w:t>Descarga de aplicación, Información de los servicios</w:t>
            </w:r>
          </w:p>
        </w:tc>
        <w:tc>
          <w:tcPr>
            <w:tcW w:w="1134" w:type="dxa"/>
            <w:shd w:val="clear" w:color="auto" w:fill="BDD6EE"/>
          </w:tcPr>
          <w:p w14:paraId="1E0C6DA4" w14:textId="77777777" w:rsidR="00077DE4" w:rsidRPr="006B7A34" w:rsidRDefault="00077DE4" w:rsidP="006B7A34">
            <w:pPr>
              <w:spacing w:after="0" w:line="240" w:lineRule="auto"/>
              <w:rPr>
                <w:rFonts w:cs="Arial"/>
                <w:sz w:val="20"/>
                <w:szCs w:val="20"/>
                <w:lang w:val="es-BO"/>
              </w:rPr>
            </w:pPr>
            <w:r w:rsidRPr="006B7A34">
              <w:rPr>
                <w:rFonts w:cs="Arial"/>
                <w:sz w:val="20"/>
                <w:szCs w:val="20"/>
                <w:lang w:val="es-BO"/>
              </w:rPr>
              <w:t>Clientes</w:t>
            </w:r>
          </w:p>
        </w:tc>
        <w:tc>
          <w:tcPr>
            <w:tcW w:w="1559" w:type="dxa"/>
            <w:shd w:val="clear" w:color="auto" w:fill="DEEAF6"/>
          </w:tcPr>
          <w:p w14:paraId="5DD6E0CD" w14:textId="77777777" w:rsidR="00077DE4" w:rsidRPr="006B7A34" w:rsidRDefault="00077DE4" w:rsidP="006B7A34">
            <w:pPr>
              <w:keepNext/>
              <w:spacing w:after="0" w:line="240" w:lineRule="auto"/>
              <w:rPr>
                <w:rFonts w:cs="Arial"/>
                <w:sz w:val="20"/>
                <w:szCs w:val="20"/>
                <w:lang w:val="es-BO"/>
              </w:rPr>
            </w:pPr>
          </w:p>
        </w:tc>
      </w:tr>
    </w:tbl>
    <w:p w14:paraId="6626F0C5" w14:textId="77777777" w:rsidR="00077DE4" w:rsidRPr="006B7A34" w:rsidRDefault="00077DE4" w:rsidP="00077DE4">
      <w:pPr>
        <w:pStyle w:val="Descripcin"/>
        <w:rPr>
          <w:rFonts w:cs="Arial"/>
          <w:color w:val="5B9BD5"/>
          <w:sz w:val="24"/>
          <w:szCs w:val="24"/>
          <w:lang w:val="es-BO"/>
        </w:rPr>
      </w:pPr>
      <w:bookmarkStart w:id="252" w:name="_Toc401331120"/>
      <w:r>
        <w:t xml:space="preserve">Tabla </w:t>
      </w:r>
      <w:fldSimple w:instr=" SEQ Tabla \* ARABIC ">
        <w:r>
          <w:rPr>
            <w:noProof/>
          </w:rPr>
          <w:t>39</w:t>
        </w:r>
      </w:fldSimple>
      <w:r>
        <w:t xml:space="preserve">: </w:t>
      </w:r>
      <w:r w:rsidRPr="00711B3F">
        <w:t>Recursos asignados a actividades de comunicaciones</w:t>
      </w:r>
      <w:bookmarkEnd w:id="252"/>
    </w:p>
    <w:p w14:paraId="7EEFADE6" w14:textId="77777777" w:rsidR="00077DE4" w:rsidRPr="006B7A34" w:rsidRDefault="00077DE4" w:rsidP="00077DE4">
      <w:pPr>
        <w:pStyle w:val="Ttulo1"/>
        <w:rPr>
          <w:rFonts w:ascii="Calibri" w:hAnsi="Calibri" w:cs="Arial"/>
          <w:color w:val="44546A"/>
          <w:sz w:val="24"/>
          <w:szCs w:val="24"/>
        </w:rPr>
        <w:sectPr w:rsidR="00077DE4" w:rsidRPr="006B7A34" w:rsidSect="004B1543">
          <w:pgSz w:w="12240" w:h="15840"/>
          <w:pgMar w:top="1418" w:right="1701" w:bottom="1418" w:left="1701" w:header="709" w:footer="709" w:gutter="0"/>
          <w:cols w:space="708"/>
          <w:docGrid w:linePitch="360"/>
        </w:sectPr>
      </w:pPr>
      <w:bookmarkStart w:id="253" w:name="_Toc400047699"/>
    </w:p>
    <w:p w14:paraId="4BEF45D1" w14:textId="77777777" w:rsidR="00077DE4" w:rsidRPr="006B7A34" w:rsidRDefault="00077DE4" w:rsidP="00077DE4">
      <w:pPr>
        <w:pStyle w:val="Ttulo3"/>
        <w:rPr>
          <w:rFonts w:ascii="Calibri" w:hAnsi="Calibri"/>
          <w:b/>
          <w:color w:val="2E74B5"/>
          <w:lang w:val="es-BO"/>
        </w:rPr>
      </w:pPr>
      <w:bookmarkStart w:id="254" w:name="_Toc401332166"/>
      <w:bookmarkStart w:id="255" w:name="_Toc497673459"/>
      <w:r w:rsidRPr="006B7A34">
        <w:rPr>
          <w:rFonts w:ascii="Calibri" w:hAnsi="Calibri"/>
          <w:b/>
          <w:color w:val="2E74B5"/>
        </w:rPr>
        <w:lastRenderedPageBreak/>
        <w:t>7.1.8. Diagrama de flujo de información</w:t>
      </w:r>
      <w:bookmarkEnd w:id="253"/>
      <w:bookmarkEnd w:id="254"/>
      <w:bookmarkEnd w:id="255"/>
    </w:p>
    <w:p w14:paraId="3556471B" w14:textId="77777777" w:rsidR="00077DE4" w:rsidRPr="006B7A34" w:rsidRDefault="00077DE4" w:rsidP="00077DE4">
      <w:pPr>
        <w:rPr>
          <w:rFonts w:cs="Arial"/>
          <w:color w:val="44546A"/>
          <w:lang w:val="es-BO"/>
        </w:rPr>
      </w:pPr>
    </w:p>
    <w:p w14:paraId="49F2AB07" w14:textId="77777777" w:rsidR="00077DE4" w:rsidRDefault="00F46BA3" w:rsidP="00077DE4">
      <w:pPr>
        <w:keepNext/>
      </w:pPr>
      <w:r w:rsidRPr="006B7A34">
        <w:rPr>
          <w:rFonts w:cs="Arial"/>
          <w:noProof/>
          <w:color w:val="44546A"/>
          <w:lang w:eastAsia="es-ES"/>
        </w:rPr>
        <w:drawing>
          <wp:inline distT="0" distB="0" distL="0" distR="0" wp14:anchorId="4987342D" wp14:editId="62E97C56">
            <wp:extent cx="8886825" cy="4505325"/>
            <wp:effectExtent l="0" t="0" r="0" b="0"/>
            <wp:docPr id="6" name="Imagen 404" descr="C:\Users\Armin\Pictures\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4" descr="C:\Users\Armin\Pictures\comunicac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86825" cy="4505325"/>
                    </a:xfrm>
                    <a:prstGeom prst="rect">
                      <a:avLst/>
                    </a:prstGeom>
                    <a:noFill/>
                    <a:ln>
                      <a:noFill/>
                    </a:ln>
                  </pic:spPr>
                </pic:pic>
              </a:graphicData>
            </a:graphic>
          </wp:inline>
        </w:drawing>
      </w:r>
    </w:p>
    <w:p w14:paraId="7D980BAC" w14:textId="77777777" w:rsidR="00820BE0" w:rsidRDefault="00077DE4">
      <w:pPr>
        <w:rPr>
          <w:b/>
        </w:rPr>
      </w:pPr>
      <w:bookmarkStart w:id="256" w:name="_Toc401331145"/>
      <w:r w:rsidRPr="00593FA7">
        <w:t xml:space="preserve">Figura </w:t>
      </w:r>
      <w:fldSimple w:instr=" SEQ Figura \* ARABIC ">
        <w:r>
          <w:rPr>
            <w:noProof/>
          </w:rPr>
          <w:t>5</w:t>
        </w:r>
      </w:fldSimple>
      <w:r w:rsidRPr="00593FA7">
        <w:t xml:space="preserve">: </w:t>
      </w:r>
      <w:r w:rsidRPr="00593FA7">
        <w:rPr>
          <w:b/>
        </w:rPr>
        <w:t>Diagrama de flujo de informació</w:t>
      </w:r>
      <w:bookmarkEnd w:id="256"/>
      <w:r>
        <w:rPr>
          <w:b/>
        </w:rPr>
        <w:t>n</w:t>
      </w:r>
    </w:p>
    <w:p w14:paraId="4D04C769" w14:textId="77777777" w:rsidR="00560496" w:rsidRDefault="00560496">
      <w:pPr>
        <w:rPr>
          <w:b/>
        </w:rPr>
      </w:pPr>
    </w:p>
    <w:p w14:paraId="4B62DFC9" w14:textId="77777777" w:rsidR="00560496" w:rsidRDefault="00560496">
      <w:pPr>
        <w:rPr>
          <w:b/>
        </w:rPr>
        <w:sectPr w:rsidR="00560496" w:rsidSect="002F7D1C">
          <w:pgSz w:w="15840" w:h="12240" w:orient="landscape"/>
          <w:pgMar w:top="1701" w:right="1418" w:bottom="1701" w:left="1418" w:header="709" w:footer="709" w:gutter="0"/>
          <w:cols w:space="708"/>
          <w:docGrid w:linePitch="360"/>
        </w:sectPr>
      </w:pPr>
    </w:p>
    <w:p w14:paraId="2B2FF74A" w14:textId="77777777" w:rsidR="00560496" w:rsidRDefault="00560496">
      <w:pPr>
        <w:rPr>
          <w:b/>
        </w:rPr>
      </w:pPr>
    </w:p>
    <w:p w14:paraId="6A2EA07B" w14:textId="77777777" w:rsidR="00560496" w:rsidRPr="006B7A34" w:rsidRDefault="00560496" w:rsidP="00560496">
      <w:pPr>
        <w:pStyle w:val="Ttulo3"/>
        <w:rPr>
          <w:rFonts w:ascii="Calibri" w:hAnsi="Calibri"/>
          <w:b/>
          <w:color w:val="2E74B5"/>
        </w:rPr>
      </w:pPr>
      <w:bookmarkStart w:id="257" w:name="_Toc497673460"/>
      <w:r w:rsidRPr="006B7A34">
        <w:rPr>
          <w:rFonts w:ascii="Calibri" w:hAnsi="Calibri"/>
          <w:b/>
          <w:color w:val="2E74B5"/>
        </w:rPr>
        <w:t>7.1.9. Canales de comunicación</w:t>
      </w:r>
      <w:bookmarkEnd w:id="257"/>
    </w:p>
    <w:p w14:paraId="19CF7D48" w14:textId="77777777" w:rsidR="00560496" w:rsidRDefault="00560496" w:rsidP="00560496"/>
    <w:tbl>
      <w:tblPr>
        <w:tblW w:w="8819"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64"/>
        <w:gridCol w:w="1348"/>
        <w:gridCol w:w="1582"/>
        <w:gridCol w:w="1307"/>
        <w:gridCol w:w="1559"/>
        <w:gridCol w:w="1559"/>
      </w:tblGrid>
      <w:tr w:rsidR="00B343FA" w:rsidRPr="006B7A34" w14:paraId="6A2B363F" w14:textId="77777777" w:rsidTr="006B7A34">
        <w:trPr>
          <w:trHeight w:val="387"/>
        </w:trPr>
        <w:tc>
          <w:tcPr>
            <w:tcW w:w="1464" w:type="dxa"/>
            <w:tcBorders>
              <w:top w:val="single" w:sz="4" w:space="0" w:color="5B9BD5"/>
              <w:left w:val="single" w:sz="4" w:space="0" w:color="5B9BD5"/>
              <w:bottom w:val="single" w:sz="4" w:space="0" w:color="5B9BD5"/>
              <w:right w:val="nil"/>
            </w:tcBorders>
            <w:shd w:val="clear" w:color="auto" w:fill="5B9BD5"/>
          </w:tcPr>
          <w:p w14:paraId="4805EA87" w14:textId="77777777" w:rsidR="00560496" w:rsidRPr="006B7A34" w:rsidRDefault="00560496" w:rsidP="006B7A34">
            <w:pPr>
              <w:spacing w:after="0" w:line="240" w:lineRule="auto"/>
              <w:ind w:left="47"/>
              <w:rPr>
                <w:b/>
                <w:bCs/>
                <w:color w:val="FFFFFF"/>
              </w:rPr>
            </w:pPr>
            <w:r w:rsidRPr="006B7A34">
              <w:rPr>
                <w:b/>
                <w:bCs/>
                <w:color w:val="FFFFFF"/>
                <w:sz w:val="16"/>
              </w:rPr>
              <w:t>Información</w:t>
            </w:r>
          </w:p>
        </w:tc>
        <w:tc>
          <w:tcPr>
            <w:tcW w:w="1348" w:type="dxa"/>
            <w:tcBorders>
              <w:top w:val="single" w:sz="4" w:space="0" w:color="5B9BD5"/>
              <w:left w:val="nil"/>
              <w:bottom w:val="single" w:sz="4" w:space="0" w:color="5B9BD5"/>
              <w:right w:val="nil"/>
            </w:tcBorders>
            <w:shd w:val="clear" w:color="auto" w:fill="5B9BD5"/>
          </w:tcPr>
          <w:p w14:paraId="26031FCD" w14:textId="77777777" w:rsidR="00560496" w:rsidRPr="006B7A34" w:rsidRDefault="00560496" w:rsidP="006B7A34">
            <w:pPr>
              <w:spacing w:after="0" w:line="240" w:lineRule="auto"/>
              <w:ind w:left="40"/>
              <w:rPr>
                <w:b/>
                <w:bCs/>
                <w:color w:val="FFFFFF"/>
              </w:rPr>
            </w:pPr>
            <w:r w:rsidRPr="006B7A34">
              <w:rPr>
                <w:b/>
                <w:bCs/>
                <w:color w:val="FFFFFF"/>
                <w:sz w:val="16"/>
              </w:rPr>
              <w:t>Formato</w:t>
            </w:r>
          </w:p>
        </w:tc>
        <w:tc>
          <w:tcPr>
            <w:tcW w:w="1582" w:type="dxa"/>
            <w:tcBorders>
              <w:top w:val="single" w:sz="4" w:space="0" w:color="5B9BD5"/>
              <w:left w:val="nil"/>
              <w:bottom w:val="single" w:sz="4" w:space="0" w:color="5B9BD5"/>
              <w:right w:val="nil"/>
            </w:tcBorders>
            <w:shd w:val="clear" w:color="auto" w:fill="5B9BD5"/>
          </w:tcPr>
          <w:p w14:paraId="60E7BE62" w14:textId="77777777" w:rsidR="00560496" w:rsidRPr="006B7A34" w:rsidRDefault="00560496" w:rsidP="006B7A34">
            <w:pPr>
              <w:spacing w:after="0" w:line="240" w:lineRule="auto"/>
              <w:ind w:left="56"/>
              <w:rPr>
                <w:b/>
                <w:bCs/>
                <w:color w:val="FFFFFF"/>
                <w:sz w:val="16"/>
                <w:szCs w:val="16"/>
              </w:rPr>
            </w:pPr>
            <w:r w:rsidRPr="006B7A34">
              <w:rPr>
                <w:b/>
                <w:bCs/>
                <w:color w:val="FFFFFF"/>
                <w:sz w:val="16"/>
                <w:szCs w:val="16"/>
              </w:rPr>
              <w:t>Responsable de comunicar</w:t>
            </w:r>
          </w:p>
        </w:tc>
        <w:tc>
          <w:tcPr>
            <w:tcW w:w="1307" w:type="dxa"/>
            <w:tcBorders>
              <w:top w:val="single" w:sz="4" w:space="0" w:color="5B9BD5"/>
              <w:left w:val="nil"/>
              <w:bottom w:val="single" w:sz="4" w:space="0" w:color="5B9BD5"/>
              <w:right w:val="nil"/>
            </w:tcBorders>
            <w:shd w:val="clear" w:color="auto" w:fill="5B9BD5"/>
          </w:tcPr>
          <w:p w14:paraId="357F974F" w14:textId="77777777" w:rsidR="00560496" w:rsidRPr="006B7A34" w:rsidRDefault="00560496" w:rsidP="006B7A34">
            <w:pPr>
              <w:spacing w:after="0" w:line="240" w:lineRule="auto"/>
              <w:ind w:right="12"/>
              <w:rPr>
                <w:b/>
                <w:bCs/>
                <w:color w:val="FFFFFF"/>
              </w:rPr>
            </w:pPr>
            <w:r w:rsidRPr="006B7A34">
              <w:rPr>
                <w:b/>
                <w:bCs/>
                <w:color w:val="FFFFFF"/>
                <w:sz w:val="16"/>
              </w:rPr>
              <w:t>Grupo receptor</w:t>
            </w:r>
          </w:p>
        </w:tc>
        <w:tc>
          <w:tcPr>
            <w:tcW w:w="1559" w:type="dxa"/>
            <w:tcBorders>
              <w:top w:val="single" w:sz="4" w:space="0" w:color="5B9BD5"/>
              <w:left w:val="nil"/>
              <w:bottom w:val="single" w:sz="4" w:space="0" w:color="5B9BD5"/>
              <w:right w:val="nil"/>
            </w:tcBorders>
            <w:shd w:val="clear" w:color="auto" w:fill="5B9BD5"/>
          </w:tcPr>
          <w:p w14:paraId="7ADC8624" w14:textId="77777777" w:rsidR="00560496" w:rsidRPr="006B7A34" w:rsidRDefault="00560496" w:rsidP="006B7A34">
            <w:pPr>
              <w:spacing w:after="0" w:line="240" w:lineRule="auto"/>
              <w:ind w:right="12"/>
              <w:rPr>
                <w:b/>
                <w:bCs/>
                <w:color w:val="FFFFFF"/>
                <w:sz w:val="16"/>
              </w:rPr>
            </w:pPr>
            <w:r w:rsidRPr="006B7A34">
              <w:rPr>
                <w:b/>
                <w:bCs/>
                <w:color w:val="FFFFFF"/>
                <w:sz w:val="16"/>
              </w:rPr>
              <w:t>Metodología o tecnología</w:t>
            </w:r>
          </w:p>
        </w:tc>
        <w:tc>
          <w:tcPr>
            <w:tcW w:w="1559" w:type="dxa"/>
            <w:tcBorders>
              <w:top w:val="single" w:sz="4" w:space="0" w:color="5B9BD5"/>
              <w:left w:val="nil"/>
              <w:bottom w:val="single" w:sz="4" w:space="0" w:color="5B9BD5"/>
              <w:right w:val="single" w:sz="4" w:space="0" w:color="5B9BD5"/>
            </w:tcBorders>
            <w:shd w:val="clear" w:color="auto" w:fill="5B9BD5"/>
          </w:tcPr>
          <w:p w14:paraId="7913081D" w14:textId="77777777" w:rsidR="00560496" w:rsidRPr="006B7A34" w:rsidRDefault="00560496" w:rsidP="006B7A34">
            <w:pPr>
              <w:spacing w:after="0" w:line="240" w:lineRule="auto"/>
              <w:ind w:right="12"/>
              <w:rPr>
                <w:b/>
                <w:bCs/>
                <w:color w:val="FFFFFF"/>
                <w:sz w:val="16"/>
              </w:rPr>
            </w:pPr>
            <w:r w:rsidRPr="006B7A34">
              <w:rPr>
                <w:b/>
                <w:bCs/>
                <w:color w:val="FFFFFF"/>
                <w:sz w:val="16"/>
              </w:rPr>
              <w:t>Frecuencia</w:t>
            </w:r>
          </w:p>
        </w:tc>
      </w:tr>
      <w:tr w:rsidR="00B343FA" w:rsidRPr="006B7A34" w14:paraId="7A78FED4" w14:textId="77777777" w:rsidTr="006B7A34">
        <w:trPr>
          <w:trHeight w:val="244"/>
        </w:trPr>
        <w:tc>
          <w:tcPr>
            <w:tcW w:w="1464" w:type="dxa"/>
            <w:shd w:val="clear" w:color="auto" w:fill="DEEAF6"/>
          </w:tcPr>
          <w:p w14:paraId="16CCF684" w14:textId="77777777" w:rsidR="00560496" w:rsidRPr="006B7A34" w:rsidRDefault="00560496" w:rsidP="006B7A34">
            <w:pPr>
              <w:spacing w:after="0" w:line="240" w:lineRule="auto"/>
              <w:ind w:left="46"/>
              <w:rPr>
                <w:b/>
                <w:bCs/>
              </w:rPr>
            </w:pPr>
            <w:r w:rsidRPr="006B7A34">
              <w:rPr>
                <w:b/>
                <w:bCs/>
                <w:sz w:val="18"/>
              </w:rPr>
              <w:t>Inicio del proyecto</w:t>
            </w:r>
          </w:p>
        </w:tc>
        <w:tc>
          <w:tcPr>
            <w:tcW w:w="1348" w:type="dxa"/>
            <w:shd w:val="clear" w:color="auto" w:fill="DEEAF6"/>
          </w:tcPr>
          <w:p w14:paraId="5019E172" w14:textId="77777777" w:rsidR="00560496" w:rsidRPr="006B7A34" w:rsidRDefault="00560496" w:rsidP="006B7A34">
            <w:pPr>
              <w:spacing w:after="0" w:line="240" w:lineRule="auto"/>
              <w:ind w:left="50"/>
            </w:pPr>
            <w:r w:rsidRPr="006B7A34">
              <w:rPr>
                <w:sz w:val="18"/>
              </w:rPr>
              <w:t>Acta del proyecto</w:t>
            </w:r>
          </w:p>
        </w:tc>
        <w:tc>
          <w:tcPr>
            <w:tcW w:w="1582" w:type="dxa"/>
            <w:shd w:val="clear" w:color="auto" w:fill="DEEAF6"/>
          </w:tcPr>
          <w:p w14:paraId="0BEAB4CC" w14:textId="77777777" w:rsidR="00560496" w:rsidRPr="006B7A34" w:rsidRDefault="00DE6EB4" w:rsidP="006B7A34">
            <w:pPr>
              <w:spacing w:after="0" w:line="240" w:lineRule="auto"/>
              <w:ind w:left="49"/>
            </w:pPr>
            <w:r w:rsidRPr="006B7A34">
              <w:rPr>
                <w:sz w:val="18"/>
              </w:rPr>
              <w:t>Encargado de proyecto</w:t>
            </w:r>
          </w:p>
        </w:tc>
        <w:tc>
          <w:tcPr>
            <w:tcW w:w="1307" w:type="dxa"/>
            <w:shd w:val="clear" w:color="auto" w:fill="DEEAF6"/>
          </w:tcPr>
          <w:p w14:paraId="4626BC8B" w14:textId="77777777" w:rsidR="00560496" w:rsidRPr="006B7A34" w:rsidRDefault="00560496" w:rsidP="006B7A34">
            <w:pPr>
              <w:spacing w:after="0" w:line="240" w:lineRule="auto"/>
              <w:rPr>
                <w:sz w:val="18"/>
              </w:rPr>
            </w:pPr>
            <w:r w:rsidRPr="006B7A34">
              <w:rPr>
                <w:sz w:val="18"/>
              </w:rPr>
              <w:t>Equipo del proyecto</w:t>
            </w:r>
          </w:p>
        </w:tc>
        <w:tc>
          <w:tcPr>
            <w:tcW w:w="1559" w:type="dxa"/>
            <w:shd w:val="clear" w:color="auto" w:fill="DEEAF6"/>
          </w:tcPr>
          <w:p w14:paraId="571BF072" w14:textId="77777777" w:rsidR="00560496" w:rsidRPr="006B7A34" w:rsidRDefault="00560496" w:rsidP="006B7A34">
            <w:pPr>
              <w:spacing w:after="0" w:line="240" w:lineRule="auto"/>
              <w:rPr>
                <w:sz w:val="18"/>
              </w:rPr>
            </w:pPr>
            <w:r w:rsidRPr="006B7A34">
              <w:rPr>
                <w:sz w:val="18"/>
              </w:rPr>
              <w:t xml:space="preserve">Documento digital </w:t>
            </w:r>
            <w:r w:rsidR="00476176" w:rsidRPr="006B7A34">
              <w:rPr>
                <w:sz w:val="18"/>
              </w:rPr>
              <w:t>vía</w:t>
            </w:r>
            <w:r w:rsidRPr="006B7A34">
              <w:rPr>
                <w:sz w:val="18"/>
              </w:rPr>
              <w:t xml:space="preserve"> OneDrive</w:t>
            </w:r>
          </w:p>
        </w:tc>
        <w:tc>
          <w:tcPr>
            <w:tcW w:w="1559" w:type="dxa"/>
            <w:shd w:val="clear" w:color="auto" w:fill="DEEAF6"/>
          </w:tcPr>
          <w:p w14:paraId="65E417FC" w14:textId="77777777" w:rsidR="00560496" w:rsidRPr="006B7A34" w:rsidRDefault="00560496" w:rsidP="006B7A34">
            <w:pPr>
              <w:spacing w:after="0" w:line="240" w:lineRule="auto"/>
              <w:rPr>
                <w:sz w:val="18"/>
              </w:rPr>
            </w:pPr>
            <w:r w:rsidRPr="006B7A34">
              <w:rPr>
                <w:sz w:val="18"/>
              </w:rPr>
              <w:t>Una vez</w:t>
            </w:r>
          </w:p>
        </w:tc>
      </w:tr>
      <w:tr w:rsidR="00B343FA" w:rsidRPr="006B7A34" w14:paraId="5C0215F9" w14:textId="77777777" w:rsidTr="006B7A34">
        <w:trPr>
          <w:trHeight w:val="244"/>
        </w:trPr>
        <w:tc>
          <w:tcPr>
            <w:tcW w:w="1464" w:type="dxa"/>
            <w:shd w:val="clear" w:color="auto" w:fill="auto"/>
          </w:tcPr>
          <w:p w14:paraId="0ED4F485" w14:textId="77777777" w:rsidR="00560496" w:rsidRPr="006B7A34" w:rsidRDefault="00560496" w:rsidP="006B7A34">
            <w:pPr>
              <w:spacing w:after="0" w:line="240" w:lineRule="auto"/>
              <w:ind w:left="46"/>
              <w:rPr>
                <w:b/>
                <w:bCs/>
                <w:sz w:val="18"/>
              </w:rPr>
            </w:pPr>
            <w:r w:rsidRPr="006B7A34">
              <w:rPr>
                <w:b/>
                <w:bCs/>
                <w:sz w:val="18"/>
              </w:rPr>
              <w:t>Planificación del proyecto</w:t>
            </w:r>
          </w:p>
        </w:tc>
        <w:tc>
          <w:tcPr>
            <w:tcW w:w="1348" w:type="dxa"/>
            <w:shd w:val="clear" w:color="auto" w:fill="auto"/>
          </w:tcPr>
          <w:p w14:paraId="1AB53C34" w14:textId="77777777" w:rsidR="00560496" w:rsidRPr="006B7A34" w:rsidRDefault="00560496" w:rsidP="006B7A34">
            <w:pPr>
              <w:spacing w:after="0" w:line="240" w:lineRule="auto"/>
              <w:ind w:left="50"/>
              <w:rPr>
                <w:sz w:val="18"/>
              </w:rPr>
            </w:pPr>
            <w:r w:rsidRPr="006B7A34">
              <w:rPr>
                <w:sz w:val="18"/>
              </w:rPr>
              <w:t>Plan de proyecto</w:t>
            </w:r>
          </w:p>
        </w:tc>
        <w:tc>
          <w:tcPr>
            <w:tcW w:w="1582" w:type="dxa"/>
            <w:shd w:val="clear" w:color="auto" w:fill="auto"/>
          </w:tcPr>
          <w:p w14:paraId="35D35EF9" w14:textId="77777777" w:rsidR="00560496" w:rsidRPr="006B7A34" w:rsidRDefault="00DE6EB4" w:rsidP="006B7A34">
            <w:pPr>
              <w:spacing w:after="0" w:line="240" w:lineRule="auto"/>
              <w:ind w:left="49"/>
              <w:rPr>
                <w:sz w:val="18"/>
              </w:rPr>
            </w:pPr>
            <w:r w:rsidRPr="006B7A34">
              <w:rPr>
                <w:sz w:val="18"/>
              </w:rPr>
              <w:t>Encargado de proyecto</w:t>
            </w:r>
          </w:p>
        </w:tc>
        <w:tc>
          <w:tcPr>
            <w:tcW w:w="1307" w:type="dxa"/>
            <w:shd w:val="clear" w:color="auto" w:fill="auto"/>
          </w:tcPr>
          <w:p w14:paraId="08EF4642" w14:textId="77777777" w:rsidR="00560496" w:rsidRPr="006B7A34" w:rsidRDefault="00560496" w:rsidP="006B7A34">
            <w:pPr>
              <w:spacing w:after="0" w:line="240" w:lineRule="auto"/>
              <w:rPr>
                <w:sz w:val="18"/>
              </w:rPr>
            </w:pPr>
            <w:r w:rsidRPr="006B7A34">
              <w:rPr>
                <w:sz w:val="18"/>
              </w:rPr>
              <w:t>Equipo del proyecto</w:t>
            </w:r>
          </w:p>
          <w:p w14:paraId="5E67169C" w14:textId="77777777" w:rsidR="00560496" w:rsidRPr="006B7A34" w:rsidRDefault="00560496" w:rsidP="006B7A34">
            <w:pPr>
              <w:spacing w:after="0" w:line="240" w:lineRule="auto"/>
              <w:rPr>
                <w:sz w:val="18"/>
              </w:rPr>
            </w:pPr>
          </w:p>
        </w:tc>
        <w:tc>
          <w:tcPr>
            <w:tcW w:w="1559" w:type="dxa"/>
            <w:shd w:val="clear" w:color="auto" w:fill="auto"/>
          </w:tcPr>
          <w:p w14:paraId="33DB4733" w14:textId="77777777" w:rsidR="00560496" w:rsidRPr="006B7A34" w:rsidRDefault="00560496" w:rsidP="006B7A34">
            <w:pPr>
              <w:spacing w:after="0" w:line="240" w:lineRule="auto"/>
              <w:rPr>
                <w:sz w:val="18"/>
              </w:rPr>
            </w:pPr>
            <w:r w:rsidRPr="006B7A34">
              <w:rPr>
                <w:sz w:val="18"/>
              </w:rPr>
              <w:t xml:space="preserve">Documento digital </w:t>
            </w:r>
            <w:r w:rsidR="00476176" w:rsidRPr="006B7A34">
              <w:rPr>
                <w:sz w:val="18"/>
              </w:rPr>
              <w:t>vía</w:t>
            </w:r>
            <w:r w:rsidRPr="006B7A34">
              <w:rPr>
                <w:sz w:val="18"/>
              </w:rPr>
              <w:t xml:space="preserve"> </w:t>
            </w:r>
            <w:r w:rsidR="00476176" w:rsidRPr="006B7A34">
              <w:rPr>
                <w:sz w:val="18"/>
              </w:rPr>
              <w:t>OneDrive</w:t>
            </w:r>
          </w:p>
        </w:tc>
        <w:tc>
          <w:tcPr>
            <w:tcW w:w="1559" w:type="dxa"/>
            <w:shd w:val="clear" w:color="auto" w:fill="auto"/>
          </w:tcPr>
          <w:p w14:paraId="7E4731E9" w14:textId="77777777" w:rsidR="00560496" w:rsidRPr="006B7A34" w:rsidRDefault="00560496" w:rsidP="006B7A34">
            <w:pPr>
              <w:spacing w:after="0" w:line="240" w:lineRule="auto"/>
              <w:rPr>
                <w:sz w:val="18"/>
              </w:rPr>
            </w:pPr>
            <w:r w:rsidRPr="006B7A34">
              <w:rPr>
                <w:sz w:val="18"/>
              </w:rPr>
              <w:t>En cada actualización</w:t>
            </w:r>
          </w:p>
          <w:p w14:paraId="0C52B54E" w14:textId="77777777" w:rsidR="00560496" w:rsidRPr="006B7A34" w:rsidRDefault="00560496" w:rsidP="006B7A34">
            <w:pPr>
              <w:spacing w:after="0" w:line="240" w:lineRule="auto"/>
              <w:rPr>
                <w:sz w:val="18"/>
              </w:rPr>
            </w:pPr>
            <w:r w:rsidRPr="006B7A34">
              <w:rPr>
                <w:sz w:val="18"/>
              </w:rPr>
              <w:t>Del plan</w:t>
            </w:r>
          </w:p>
        </w:tc>
      </w:tr>
      <w:tr w:rsidR="00B343FA" w:rsidRPr="006B7A34" w14:paraId="3959A3C5" w14:textId="77777777" w:rsidTr="006B7A34">
        <w:trPr>
          <w:trHeight w:val="244"/>
        </w:trPr>
        <w:tc>
          <w:tcPr>
            <w:tcW w:w="1464" w:type="dxa"/>
            <w:shd w:val="clear" w:color="auto" w:fill="DEEAF6"/>
          </w:tcPr>
          <w:p w14:paraId="5711EAD7" w14:textId="77777777" w:rsidR="00560496" w:rsidRPr="006B7A34" w:rsidRDefault="00560496" w:rsidP="006B7A34">
            <w:pPr>
              <w:spacing w:after="0" w:line="240" w:lineRule="auto"/>
              <w:ind w:left="46"/>
              <w:rPr>
                <w:b/>
                <w:bCs/>
                <w:sz w:val="18"/>
              </w:rPr>
            </w:pPr>
            <w:r w:rsidRPr="006B7A34">
              <w:rPr>
                <w:b/>
                <w:bCs/>
                <w:sz w:val="18"/>
              </w:rPr>
              <w:t>Avance del proyecto</w:t>
            </w:r>
          </w:p>
        </w:tc>
        <w:tc>
          <w:tcPr>
            <w:tcW w:w="1348" w:type="dxa"/>
            <w:shd w:val="clear" w:color="auto" w:fill="DEEAF6"/>
          </w:tcPr>
          <w:p w14:paraId="656B1DD5" w14:textId="77777777" w:rsidR="00560496" w:rsidRPr="006B7A34" w:rsidRDefault="00560496" w:rsidP="006B7A34">
            <w:pPr>
              <w:spacing w:after="0" w:line="240" w:lineRule="auto"/>
              <w:ind w:left="50"/>
              <w:rPr>
                <w:sz w:val="18"/>
              </w:rPr>
            </w:pPr>
            <w:r w:rsidRPr="006B7A34">
              <w:rPr>
                <w:sz w:val="18"/>
              </w:rPr>
              <w:t>Demo</w:t>
            </w:r>
          </w:p>
        </w:tc>
        <w:tc>
          <w:tcPr>
            <w:tcW w:w="1582" w:type="dxa"/>
            <w:shd w:val="clear" w:color="auto" w:fill="DEEAF6"/>
          </w:tcPr>
          <w:p w14:paraId="59646B83" w14:textId="77777777" w:rsidR="00560496" w:rsidRPr="006B7A34" w:rsidRDefault="00DE6EB4" w:rsidP="006B7A34">
            <w:pPr>
              <w:tabs>
                <w:tab w:val="left" w:pos="1088"/>
              </w:tabs>
              <w:spacing w:after="0" w:line="240" w:lineRule="auto"/>
              <w:rPr>
                <w:sz w:val="18"/>
              </w:rPr>
            </w:pPr>
            <w:r w:rsidRPr="006B7A34">
              <w:rPr>
                <w:sz w:val="18"/>
              </w:rPr>
              <w:t>Encargados porfolio</w:t>
            </w:r>
          </w:p>
        </w:tc>
        <w:tc>
          <w:tcPr>
            <w:tcW w:w="1307" w:type="dxa"/>
            <w:shd w:val="clear" w:color="auto" w:fill="DEEAF6"/>
          </w:tcPr>
          <w:p w14:paraId="7C7D7972" w14:textId="77777777" w:rsidR="00560496" w:rsidRPr="006B7A34" w:rsidRDefault="00DE6EB4" w:rsidP="006B7A34">
            <w:pPr>
              <w:spacing w:after="0" w:line="240" w:lineRule="auto"/>
              <w:rPr>
                <w:sz w:val="18"/>
              </w:rPr>
            </w:pPr>
            <w:r w:rsidRPr="006B7A34">
              <w:rPr>
                <w:sz w:val="18"/>
              </w:rPr>
              <w:t>Equipo del proyecto</w:t>
            </w:r>
          </w:p>
        </w:tc>
        <w:tc>
          <w:tcPr>
            <w:tcW w:w="1559" w:type="dxa"/>
            <w:shd w:val="clear" w:color="auto" w:fill="DEEAF6"/>
          </w:tcPr>
          <w:p w14:paraId="74A90A17" w14:textId="77777777" w:rsidR="00560496" w:rsidRPr="006B7A34" w:rsidRDefault="00560496" w:rsidP="006B7A34">
            <w:pPr>
              <w:spacing w:after="0" w:line="240" w:lineRule="auto"/>
              <w:rPr>
                <w:sz w:val="18"/>
              </w:rPr>
            </w:pPr>
            <w:r w:rsidRPr="006B7A34">
              <w:rPr>
                <w:sz w:val="18"/>
              </w:rPr>
              <w:t xml:space="preserve">Reunión </w:t>
            </w:r>
            <w:r w:rsidR="00DE6EB4" w:rsidRPr="006B7A34">
              <w:rPr>
                <w:sz w:val="18"/>
              </w:rPr>
              <w:t>semi</w:t>
            </w:r>
            <w:r w:rsidRPr="006B7A34">
              <w:rPr>
                <w:sz w:val="18"/>
              </w:rPr>
              <w:t>presencial</w:t>
            </w:r>
          </w:p>
        </w:tc>
        <w:tc>
          <w:tcPr>
            <w:tcW w:w="1559" w:type="dxa"/>
            <w:shd w:val="clear" w:color="auto" w:fill="DEEAF6"/>
          </w:tcPr>
          <w:p w14:paraId="13F501FB" w14:textId="77777777" w:rsidR="00560496" w:rsidRPr="006B7A34" w:rsidRDefault="00560496" w:rsidP="006B7A34">
            <w:pPr>
              <w:spacing w:after="0" w:line="240" w:lineRule="auto"/>
              <w:rPr>
                <w:sz w:val="18"/>
              </w:rPr>
            </w:pPr>
            <w:r w:rsidRPr="006B7A34">
              <w:rPr>
                <w:sz w:val="18"/>
              </w:rPr>
              <w:t xml:space="preserve">Al final de cada </w:t>
            </w:r>
            <w:r w:rsidR="00DE6EB4" w:rsidRPr="006B7A34">
              <w:rPr>
                <w:sz w:val="18"/>
              </w:rPr>
              <w:t>finalización de modulo</w:t>
            </w:r>
          </w:p>
        </w:tc>
      </w:tr>
      <w:tr w:rsidR="00B343FA" w:rsidRPr="006B7A34" w14:paraId="6C53293C" w14:textId="77777777" w:rsidTr="006B7A34">
        <w:trPr>
          <w:trHeight w:val="244"/>
        </w:trPr>
        <w:tc>
          <w:tcPr>
            <w:tcW w:w="1464" w:type="dxa"/>
            <w:shd w:val="clear" w:color="auto" w:fill="auto"/>
          </w:tcPr>
          <w:p w14:paraId="3EEC8F23" w14:textId="77777777" w:rsidR="00560496" w:rsidRPr="006B7A34" w:rsidRDefault="00560496" w:rsidP="006B7A34">
            <w:pPr>
              <w:spacing w:after="0" w:line="240" w:lineRule="auto"/>
              <w:ind w:left="46"/>
              <w:rPr>
                <w:b/>
                <w:bCs/>
                <w:sz w:val="18"/>
              </w:rPr>
            </w:pPr>
            <w:r w:rsidRPr="006B7A34">
              <w:rPr>
                <w:b/>
                <w:bCs/>
                <w:sz w:val="18"/>
              </w:rPr>
              <w:t>Solicitud de cambios y nuevos requisitos</w:t>
            </w:r>
          </w:p>
        </w:tc>
        <w:tc>
          <w:tcPr>
            <w:tcW w:w="1348" w:type="dxa"/>
            <w:shd w:val="clear" w:color="auto" w:fill="auto"/>
          </w:tcPr>
          <w:p w14:paraId="143C1200" w14:textId="77777777" w:rsidR="00560496" w:rsidRPr="006B7A34" w:rsidRDefault="00560496" w:rsidP="006B7A34">
            <w:pPr>
              <w:spacing w:after="0" w:line="240" w:lineRule="auto"/>
              <w:ind w:left="50"/>
              <w:rPr>
                <w:sz w:val="18"/>
              </w:rPr>
            </w:pPr>
            <w:r w:rsidRPr="006B7A34">
              <w:rPr>
                <w:sz w:val="18"/>
              </w:rPr>
              <w:t>Lista de cambios requeridos</w:t>
            </w:r>
          </w:p>
        </w:tc>
        <w:tc>
          <w:tcPr>
            <w:tcW w:w="1582" w:type="dxa"/>
            <w:shd w:val="clear" w:color="auto" w:fill="auto"/>
          </w:tcPr>
          <w:p w14:paraId="5F8B4D22" w14:textId="77777777" w:rsidR="00560496" w:rsidRPr="006B7A34" w:rsidRDefault="00560496" w:rsidP="006B7A34">
            <w:pPr>
              <w:spacing w:after="0" w:line="240" w:lineRule="auto"/>
              <w:ind w:left="49"/>
              <w:rPr>
                <w:sz w:val="18"/>
              </w:rPr>
            </w:pPr>
            <w:r w:rsidRPr="006B7A34">
              <w:rPr>
                <w:sz w:val="18"/>
              </w:rPr>
              <w:t>Clientes</w:t>
            </w:r>
          </w:p>
        </w:tc>
        <w:tc>
          <w:tcPr>
            <w:tcW w:w="1307" w:type="dxa"/>
            <w:shd w:val="clear" w:color="auto" w:fill="auto"/>
          </w:tcPr>
          <w:p w14:paraId="7E1B07F6" w14:textId="77777777" w:rsidR="00560496" w:rsidRPr="006B7A34" w:rsidRDefault="00DE6EB4" w:rsidP="006B7A34">
            <w:pPr>
              <w:spacing w:after="0" w:line="240" w:lineRule="auto"/>
              <w:rPr>
                <w:sz w:val="18"/>
              </w:rPr>
            </w:pPr>
            <w:r w:rsidRPr="006B7A34">
              <w:rPr>
                <w:sz w:val="18"/>
              </w:rPr>
              <w:t>Encargado de proyecto</w:t>
            </w:r>
          </w:p>
        </w:tc>
        <w:tc>
          <w:tcPr>
            <w:tcW w:w="1559" w:type="dxa"/>
            <w:shd w:val="clear" w:color="auto" w:fill="auto"/>
          </w:tcPr>
          <w:p w14:paraId="6E0D56CF" w14:textId="77777777" w:rsidR="00560496" w:rsidRPr="006B7A34" w:rsidRDefault="00560496" w:rsidP="006B7A34">
            <w:pPr>
              <w:spacing w:after="0" w:line="240" w:lineRule="auto"/>
              <w:rPr>
                <w:sz w:val="18"/>
              </w:rPr>
            </w:pPr>
            <w:r w:rsidRPr="006B7A34">
              <w:rPr>
                <w:sz w:val="18"/>
              </w:rPr>
              <w:t xml:space="preserve">Documento digital </w:t>
            </w:r>
            <w:r w:rsidR="00DC0A02" w:rsidRPr="006B7A34">
              <w:rPr>
                <w:sz w:val="18"/>
              </w:rPr>
              <w:t>vía</w:t>
            </w:r>
            <w:r w:rsidRPr="006B7A34">
              <w:rPr>
                <w:sz w:val="18"/>
              </w:rPr>
              <w:t xml:space="preserve"> </w:t>
            </w:r>
            <w:r w:rsidR="00DC0A02" w:rsidRPr="006B7A34">
              <w:rPr>
                <w:sz w:val="18"/>
              </w:rPr>
              <w:t>email o llamada telefónica</w:t>
            </w:r>
          </w:p>
        </w:tc>
        <w:tc>
          <w:tcPr>
            <w:tcW w:w="1559" w:type="dxa"/>
            <w:shd w:val="clear" w:color="auto" w:fill="auto"/>
          </w:tcPr>
          <w:p w14:paraId="10C83984" w14:textId="77777777" w:rsidR="00560496" w:rsidRPr="006B7A34" w:rsidRDefault="00560496" w:rsidP="006B7A34">
            <w:pPr>
              <w:spacing w:after="0" w:line="240" w:lineRule="auto"/>
              <w:rPr>
                <w:sz w:val="18"/>
              </w:rPr>
            </w:pPr>
            <w:r w:rsidRPr="006B7A34">
              <w:rPr>
                <w:sz w:val="18"/>
              </w:rPr>
              <w:t>Sin definir</w:t>
            </w:r>
          </w:p>
        </w:tc>
      </w:tr>
      <w:tr w:rsidR="00B343FA" w:rsidRPr="006B7A34" w14:paraId="28A0C5B3" w14:textId="77777777" w:rsidTr="006B7A34">
        <w:trPr>
          <w:trHeight w:val="244"/>
        </w:trPr>
        <w:tc>
          <w:tcPr>
            <w:tcW w:w="1464" w:type="dxa"/>
            <w:shd w:val="clear" w:color="auto" w:fill="DEEAF6"/>
          </w:tcPr>
          <w:p w14:paraId="4D61CA0C" w14:textId="77777777" w:rsidR="00476176" w:rsidRPr="006B7A34" w:rsidRDefault="009F2629" w:rsidP="006B7A34">
            <w:pPr>
              <w:spacing w:after="0" w:line="240" w:lineRule="auto"/>
              <w:ind w:left="46"/>
              <w:rPr>
                <w:b/>
                <w:bCs/>
                <w:sz w:val="18"/>
              </w:rPr>
            </w:pPr>
            <w:r w:rsidRPr="006B7A34">
              <w:rPr>
                <w:b/>
                <w:bCs/>
                <w:sz w:val="18"/>
              </w:rPr>
              <w:t xml:space="preserve">Medio de </w:t>
            </w:r>
            <w:r w:rsidR="00DE6EB4" w:rsidRPr="006B7A34">
              <w:rPr>
                <w:b/>
                <w:bCs/>
                <w:sz w:val="18"/>
              </w:rPr>
              <w:t>Comunicación de información</w:t>
            </w:r>
          </w:p>
        </w:tc>
        <w:tc>
          <w:tcPr>
            <w:tcW w:w="1348" w:type="dxa"/>
            <w:shd w:val="clear" w:color="auto" w:fill="DEEAF6"/>
          </w:tcPr>
          <w:p w14:paraId="3B9113E3" w14:textId="77777777" w:rsidR="00476176" w:rsidRPr="006B7A34" w:rsidRDefault="00DE6EB4" w:rsidP="006B7A34">
            <w:pPr>
              <w:spacing w:after="0" w:line="240" w:lineRule="auto"/>
              <w:ind w:left="50"/>
              <w:rPr>
                <w:sz w:val="18"/>
              </w:rPr>
            </w:pPr>
            <w:r w:rsidRPr="006B7A34">
              <w:rPr>
                <w:sz w:val="18"/>
              </w:rPr>
              <w:t>Correo electrónico</w:t>
            </w:r>
          </w:p>
        </w:tc>
        <w:tc>
          <w:tcPr>
            <w:tcW w:w="1582" w:type="dxa"/>
            <w:shd w:val="clear" w:color="auto" w:fill="DEEAF6"/>
          </w:tcPr>
          <w:p w14:paraId="47B4CA06" w14:textId="77777777" w:rsidR="00476176" w:rsidRPr="006B7A34" w:rsidRDefault="00476176" w:rsidP="006B7A34">
            <w:pPr>
              <w:spacing w:after="0" w:line="240" w:lineRule="auto"/>
              <w:ind w:left="49"/>
              <w:rPr>
                <w:sz w:val="18"/>
              </w:rPr>
            </w:pPr>
            <w:r w:rsidRPr="006B7A34">
              <w:rPr>
                <w:sz w:val="18"/>
              </w:rPr>
              <w:t>Equipo del proyecto</w:t>
            </w:r>
          </w:p>
        </w:tc>
        <w:tc>
          <w:tcPr>
            <w:tcW w:w="1307" w:type="dxa"/>
            <w:shd w:val="clear" w:color="auto" w:fill="DEEAF6"/>
          </w:tcPr>
          <w:p w14:paraId="7DB72ADB" w14:textId="77777777" w:rsidR="00476176" w:rsidRPr="006B7A34" w:rsidRDefault="00476176" w:rsidP="006B7A34">
            <w:pPr>
              <w:spacing w:after="0" w:line="240" w:lineRule="auto"/>
              <w:rPr>
                <w:sz w:val="18"/>
              </w:rPr>
            </w:pPr>
            <w:r w:rsidRPr="006B7A34">
              <w:rPr>
                <w:sz w:val="18"/>
              </w:rPr>
              <w:t>Equipo del proyecto</w:t>
            </w:r>
          </w:p>
        </w:tc>
        <w:tc>
          <w:tcPr>
            <w:tcW w:w="1559" w:type="dxa"/>
            <w:shd w:val="clear" w:color="auto" w:fill="DEEAF6"/>
          </w:tcPr>
          <w:p w14:paraId="76F41C3A" w14:textId="77777777" w:rsidR="00476176" w:rsidRPr="006B7A34" w:rsidRDefault="00476176" w:rsidP="006B7A34">
            <w:pPr>
              <w:spacing w:after="0" w:line="240" w:lineRule="auto"/>
              <w:rPr>
                <w:sz w:val="18"/>
              </w:rPr>
            </w:pPr>
            <w:r w:rsidRPr="006B7A34">
              <w:rPr>
                <w:sz w:val="18"/>
              </w:rPr>
              <w:t>Emails</w:t>
            </w:r>
          </w:p>
        </w:tc>
        <w:tc>
          <w:tcPr>
            <w:tcW w:w="1559" w:type="dxa"/>
            <w:shd w:val="clear" w:color="auto" w:fill="DEEAF6"/>
          </w:tcPr>
          <w:p w14:paraId="0DEBC2E7" w14:textId="77777777" w:rsidR="00476176" w:rsidRPr="006B7A34" w:rsidRDefault="00DE6EB4" w:rsidP="006B7A34">
            <w:pPr>
              <w:spacing w:after="0" w:line="240" w:lineRule="auto"/>
              <w:rPr>
                <w:sz w:val="18"/>
              </w:rPr>
            </w:pPr>
            <w:r w:rsidRPr="006B7A34">
              <w:rPr>
                <w:sz w:val="18"/>
              </w:rPr>
              <w:t>Para definir reuniones o emergencias.</w:t>
            </w:r>
          </w:p>
        </w:tc>
      </w:tr>
      <w:tr w:rsidR="00B343FA" w:rsidRPr="006B7A34" w14:paraId="64BDB19C" w14:textId="77777777" w:rsidTr="006B7A34">
        <w:trPr>
          <w:trHeight w:val="244"/>
        </w:trPr>
        <w:tc>
          <w:tcPr>
            <w:tcW w:w="1464" w:type="dxa"/>
            <w:shd w:val="clear" w:color="auto" w:fill="auto"/>
          </w:tcPr>
          <w:p w14:paraId="3ACD3D31" w14:textId="77777777" w:rsidR="00DE6EB4" w:rsidRPr="006B7A34" w:rsidRDefault="009F2629" w:rsidP="006B7A34">
            <w:pPr>
              <w:spacing w:after="0" w:line="240" w:lineRule="auto"/>
              <w:ind w:left="46"/>
              <w:rPr>
                <w:b/>
                <w:bCs/>
                <w:sz w:val="18"/>
              </w:rPr>
            </w:pPr>
            <w:r w:rsidRPr="006B7A34">
              <w:rPr>
                <w:b/>
                <w:bCs/>
                <w:sz w:val="18"/>
              </w:rPr>
              <w:t xml:space="preserve">Medio de </w:t>
            </w:r>
            <w:r w:rsidR="00DE6EB4" w:rsidRPr="006B7A34">
              <w:rPr>
                <w:b/>
                <w:bCs/>
                <w:sz w:val="18"/>
              </w:rPr>
              <w:t>Comunicación rápida</w:t>
            </w:r>
          </w:p>
        </w:tc>
        <w:tc>
          <w:tcPr>
            <w:tcW w:w="1348" w:type="dxa"/>
            <w:shd w:val="clear" w:color="auto" w:fill="auto"/>
          </w:tcPr>
          <w:p w14:paraId="6EB1607B" w14:textId="77777777" w:rsidR="00DE6EB4" w:rsidRPr="006B7A34" w:rsidRDefault="00DE6EB4" w:rsidP="006B7A34">
            <w:pPr>
              <w:spacing w:after="0" w:line="240" w:lineRule="auto"/>
              <w:ind w:left="50"/>
              <w:rPr>
                <w:sz w:val="18"/>
              </w:rPr>
            </w:pPr>
            <w:r w:rsidRPr="006B7A34">
              <w:rPr>
                <w:sz w:val="18"/>
              </w:rPr>
              <w:t xml:space="preserve">Mensajería </w:t>
            </w:r>
            <w:r w:rsidR="000509E3" w:rsidRPr="006B7A34">
              <w:rPr>
                <w:sz w:val="18"/>
              </w:rPr>
              <w:t>instantánea</w:t>
            </w:r>
          </w:p>
        </w:tc>
        <w:tc>
          <w:tcPr>
            <w:tcW w:w="1582" w:type="dxa"/>
            <w:shd w:val="clear" w:color="auto" w:fill="auto"/>
          </w:tcPr>
          <w:p w14:paraId="25CF4D2A" w14:textId="77777777" w:rsidR="00DE6EB4" w:rsidRPr="006B7A34" w:rsidRDefault="00DE6EB4" w:rsidP="006B7A34">
            <w:pPr>
              <w:spacing w:after="0" w:line="240" w:lineRule="auto"/>
              <w:ind w:left="49"/>
              <w:rPr>
                <w:sz w:val="18"/>
              </w:rPr>
            </w:pPr>
            <w:r w:rsidRPr="006B7A34">
              <w:rPr>
                <w:sz w:val="18"/>
              </w:rPr>
              <w:t>Equipo del proyecto</w:t>
            </w:r>
          </w:p>
        </w:tc>
        <w:tc>
          <w:tcPr>
            <w:tcW w:w="1307" w:type="dxa"/>
            <w:shd w:val="clear" w:color="auto" w:fill="auto"/>
          </w:tcPr>
          <w:p w14:paraId="1CD00F1D" w14:textId="77777777" w:rsidR="00DE6EB4" w:rsidRPr="006B7A34" w:rsidRDefault="00DE6EB4" w:rsidP="006B7A34">
            <w:pPr>
              <w:spacing w:after="0" w:line="240" w:lineRule="auto"/>
              <w:rPr>
                <w:sz w:val="18"/>
              </w:rPr>
            </w:pPr>
            <w:r w:rsidRPr="006B7A34">
              <w:rPr>
                <w:sz w:val="18"/>
              </w:rPr>
              <w:t>Equipo del proyecto</w:t>
            </w:r>
          </w:p>
        </w:tc>
        <w:tc>
          <w:tcPr>
            <w:tcW w:w="1559" w:type="dxa"/>
            <w:shd w:val="clear" w:color="auto" w:fill="auto"/>
          </w:tcPr>
          <w:p w14:paraId="74E0909E" w14:textId="77777777" w:rsidR="00DE6EB4" w:rsidRPr="006B7A34" w:rsidRDefault="00DE6EB4" w:rsidP="006B7A34">
            <w:pPr>
              <w:spacing w:after="0" w:line="240" w:lineRule="auto"/>
              <w:rPr>
                <w:sz w:val="18"/>
              </w:rPr>
            </w:pPr>
            <w:r w:rsidRPr="006B7A34">
              <w:rPr>
                <w:sz w:val="18"/>
              </w:rPr>
              <w:t>SMS o Whatsapp</w:t>
            </w:r>
          </w:p>
        </w:tc>
        <w:tc>
          <w:tcPr>
            <w:tcW w:w="1559" w:type="dxa"/>
            <w:shd w:val="clear" w:color="auto" w:fill="auto"/>
          </w:tcPr>
          <w:p w14:paraId="6618E95E" w14:textId="77777777" w:rsidR="00DE6EB4" w:rsidRPr="006B7A34" w:rsidRDefault="00DE6EB4" w:rsidP="006B7A34">
            <w:pPr>
              <w:spacing w:after="0" w:line="240" w:lineRule="auto"/>
              <w:rPr>
                <w:sz w:val="18"/>
              </w:rPr>
            </w:pPr>
            <w:r w:rsidRPr="006B7A34">
              <w:rPr>
                <w:sz w:val="18"/>
              </w:rPr>
              <w:t>Para definir reuniones o emergencias.</w:t>
            </w:r>
          </w:p>
        </w:tc>
      </w:tr>
    </w:tbl>
    <w:p w14:paraId="5C538E2E" w14:textId="77777777" w:rsidR="00560496" w:rsidRPr="00560496" w:rsidRDefault="00560496" w:rsidP="00560496"/>
    <w:p w14:paraId="0C8252C1" w14:textId="77777777" w:rsidR="00560496" w:rsidRDefault="00560496" w:rsidP="00077DE4">
      <w:pPr>
        <w:rPr>
          <w:b/>
        </w:rPr>
      </w:pPr>
    </w:p>
    <w:p w14:paraId="7EAD79FF" w14:textId="77777777" w:rsidR="00560496" w:rsidRDefault="00560496" w:rsidP="00560496">
      <w:pPr>
        <w:pStyle w:val="Ttulo3"/>
        <w:rPr>
          <w:b/>
        </w:rPr>
        <w:sectPr w:rsidR="00560496" w:rsidSect="00560496">
          <w:pgSz w:w="12240" w:h="15840"/>
          <w:pgMar w:top="1418" w:right="1701" w:bottom="1418" w:left="1701" w:header="709" w:footer="709" w:gutter="0"/>
          <w:cols w:space="708"/>
          <w:docGrid w:linePitch="360"/>
        </w:sectPr>
      </w:pPr>
    </w:p>
    <w:p w14:paraId="602E1B34" w14:textId="77777777" w:rsidR="00820BE0" w:rsidRPr="006B7A34" w:rsidRDefault="00820BE0" w:rsidP="00820BE0">
      <w:pPr>
        <w:pStyle w:val="Ttulo1"/>
        <w:spacing w:before="0" w:line="360" w:lineRule="auto"/>
        <w:rPr>
          <w:rFonts w:ascii="Calibri" w:hAnsi="Calibri"/>
          <w:sz w:val="24"/>
          <w:szCs w:val="24"/>
          <w:lang w:val="es-BO"/>
        </w:rPr>
      </w:pPr>
      <w:bookmarkStart w:id="258" w:name="_Toc401332167"/>
      <w:bookmarkStart w:id="259" w:name="_Toc497673461"/>
      <w:r w:rsidRPr="006B7A34">
        <w:rPr>
          <w:rFonts w:ascii="Calibri" w:hAnsi="Calibri"/>
          <w:sz w:val="24"/>
          <w:szCs w:val="24"/>
          <w:lang w:val="es-BO"/>
        </w:rPr>
        <w:lastRenderedPageBreak/>
        <w:t>CAPITULO VIII: GESTIÓN DE RIESGOS</w:t>
      </w:r>
      <w:bookmarkEnd w:id="258"/>
      <w:bookmarkEnd w:id="259"/>
    </w:p>
    <w:p w14:paraId="63D68590" w14:textId="77777777" w:rsidR="00820BE0" w:rsidRPr="006B7A34" w:rsidRDefault="00820BE0" w:rsidP="00820BE0">
      <w:pPr>
        <w:pStyle w:val="Ttulo2"/>
        <w:rPr>
          <w:rFonts w:ascii="Calibri" w:hAnsi="Calibri"/>
          <w:b/>
          <w:sz w:val="24"/>
          <w:szCs w:val="24"/>
          <w:lang w:val="es-BO"/>
        </w:rPr>
      </w:pPr>
      <w:bookmarkStart w:id="260" w:name="_Toc401332168"/>
      <w:bookmarkStart w:id="261" w:name="_Toc497673462"/>
      <w:r w:rsidRPr="006B7A34">
        <w:rPr>
          <w:rFonts w:ascii="Calibri" w:hAnsi="Calibri"/>
          <w:b/>
          <w:sz w:val="24"/>
          <w:szCs w:val="24"/>
          <w:lang w:val="es-BO"/>
        </w:rPr>
        <w:t>8.1. PLANIFICACIÓN DE LA GESTIÓN DE RIESGOS</w:t>
      </w:r>
      <w:bookmarkEnd w:id="260"/>
      <w:bookmarkEnd w:id="261"/>
    </w:p>
    <w:p w14:paraId="37CEBFD4" w14:textId="77777777" w:rsidR="00820BE0" w:rsidRPr="006B7A34" w:rsidRDefault="00820BE0" w:rsidP="00820BE0">
      <w:pPr>
        <w:pStyle w:val="Ttulo3"/>
        <w:rPr>
          <w:rFonts w:ascii="Calibri" w:hAnsi="Calibri"/>
          <w:b/>
          <w:color w:val="2E74B5"/>
        </w:rPr>
      </w:pPr>
      <w:bookmarkStart w:id="262" w:name="_Toc401332169"/>
      <w:bookmarkStart w:id="263" w:name="_Toc497673463"/>
      <w:r w:rsidRPr="006B7A34">
        <w:rPr>
          <w:rFonts w:ascii="Calibri" w:hAnsi="Calibri"/>
          <w:b/>
          <w:color w:val="2E74B5"/>
        </w:rPr>
        <w:t>8.1.1. Metodología a utilizar</w:t>
      </w:r>
      <w:bookmarkEnd w:id="262"/>
      <w:bookmarkEnd w:id="263"/>
    </w:p>
    <w:p w14:paraId="11A1EBAE" w14:textId="77777777" w:rsidR="00820BE0" w:rsidRDefault="00820BE0" w:rsidP="00820BE0">
      <w:r>
        <w:t>Para la definición de riegos se va a utilizar la guía del PMBOK para la gestión de riesgos matriz de impacto utilizando el análisis cualitativo y cuantitativo   siguiendo el siguiente orden que se detalla a continuación:</w:t>
      </w:r>
    </w:p>
    <w:tbl>
      <w:tblPr>
        <w:tblW w:w="89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6"/>
        <w:gridCol w:w="2977"/>
        <w:gridCol w:w="1843"/>
        <w:gridCol w:w="2410"/>
      </w:tblGrid>
      <w:tr w:rsidR="00820BE0" w:rsidRPr="006B7A34" w14:paraId="7161412F" w14:textId="77777777" w:rsidTr="006B7A34">
        <w:trPr>
          <w:trHeight w:val="243"/>
        </w:trPr>
        <w:tc>
          <w:tcPr>
            <w:tcW w:w="8926" w:type="dxa"/>
            <w:gridSpan w:val="4"/>
            <w:tcBorders>
              <w:top w:val="single" w:sz="4" w:space="0" w:color="FFFFFF"/>
              <w:left w:val="single" w:sz="4" w:space="0" w:color="FFFFFF"/>
              <w:right w:val="single" w:sz="4" w:space="0" w:color="FFFFFF"/>
            </w:tcBorders>
            <w:shd w:val="clear" w:color="auto" w:fill="5B9BD5"/>
          </w:tcPr>
          <w:p w14:paraId="0BDB2684" w14:textId="77777777" w:rsidR="00820BE0" w:rsidRPr="006B7A34" w:rsidRDefault="00820BE0" w:rsidP="006B7A34">
            <w:pPr>
              <w:spacing w:after="0" w:line="240" w:lineRule="auto"/>
              <w:jc w:val="center"/>
              <w:rPr>
                <w:bCs/>
                <w:color w:val="FFFFFF"/>
              </w:rPr>
            </w:pPr>
            <w:r w:rsidRPr="006B7A34">
              <w:rPr>
                <w:bCs/>
                <w:color w:val="FFFFFF"/>
              </w:rPr>
              <w:t>Metodología de gestión de riesgos</w:t>
            </w:r>
          </w:p>
        </w:tc>
      </w:tr>
      <w:tr w:rsidR="00B343FA" w:rsidRPr="006B7A34" w14:paraId="51512472" w14:textId="77777777" w:rsidTr="006B7A34">
        <w:trPr>
          <w:trHeight w:val="211"/>
        </w:trPr>
        <w:tc>
          <w:tcPr>
            <w:tcW w:w="1696" w:type="dxa"/>
            <w:tcBorders>
              <w:left w:val="single" w:sz="4" w:space="0" w:color="FFFFFF"/>
            </w:tcBorders>
            <w:shd w:val="clear" w:color="auto" w:fill="5B9BD5"/>
          </w:tcPr>
          <w:p w14:paraId="3B0EA0DC" w14:textId="77777777" w:rsidR="00820BE0" w:rsidRPr="006B7A34" w:rsidRDefault="00820BE0" w:rsidP="006B7A34">
            <w:pPr>
              <w:spacing w:after="0" w:line="240" w:lineRule="auto"/>
              <w:rPr>
                <w:bCs/>
                <w:color w:val="FFFFFF"/>
              </w:rPr>
            </w:pPr>
            <w:r w:rsidRPr="006B7A34">
              <w:rPr>
                <w:bCs/>
                <w:color w:val="FFFFFF"/>
              </w:rPr>
              <w:t xml:space="preserve">Proyecto </w:t>
            </w:r>
          </w:p>
        </w:tc>
        <w:tc>
          <w:tcPr>
            <w:tcW w:w="7230" w:type="dxa"/>
            <w:gridSpan w:val="3"/>
            <w:shd w:val="clear" w:color="auto" w:fill="BDD6EE"/>
          </w:tcPr>
          <w:p w14:paraId="3B3DEA45" w14:textId="41FF4779" w:rsidR="00820BE0" w:rsidRPr="006B7A34" w:rsidRDefault="005A3DB0" w:rsidP="005A3DB0">
            <w:pPr>
              <w:spacing w:after="0" w:line="240" w:lineRule="auto"/>
              <w:jc w:val="center"/>
              <w:rPr>
                <w:b/>
              </w:rPr>
            </w:pPr>
            <w:r w:rsidRPr="005A3DB0">
              <w:t xml:space="preserve">Sistema de control y registro de visitas mediante la agenda virtual </w:t>
            </w:r>
            <w:r w:rsidR="00AE0ED3">
              <w:t>Visitapp</w:t>
            </w:r>
          </w:p>
        </w:tc>
      </w:tr>
      <w:tr w:rsidR="00B343FA" w:rsidRPr="006B7A34" w14:paraId="35380300" w14:textId="77777777" w:rsidTr="006B7A34">
        <w:trPr>
          <w:trHeight w:val="307"/>
        </w:trPr>
        <w:tc>
          <w:tcPr>
            <w:tcW w:w="1696" w:type="dxa"/>
            <w:tcBorders>
              <w:left w:val="single" w:sz="4" w:space="0" w:color="FFFFFF"/>
            </w:tcBorders>
            <w:shd w:val="clear" w:color="auto" w:fill="5B9BD5"/>
          </w:tcPr>
          <w:p w14:paraId="30EFF8EA" w14:textId="77777777" w:rsidR="00820BE0" w:rsidRPr="006B7A34" w:rsidRDefault="00820BE0" w:rsidP="006B7A34">
            <w:pPr>
              <w:spacing w:after="0" w:line="240" w:lineRule="auto"/>
              <w:rPr>
                <w:bCs/>
                <w:color w:val="FFFFFF"/>
              </w:rPr>
            </w:pPr>
            <w:r w:rsidRPr="006B7A34">
              <w:rPr>
                <w:bCs/>
                <w:color w:val="FFFFFF"/>
              </w:rPr>
              <w:t xml:space="preserve">Fecha </w:t>
            </w:r>
          </w:p>
        </w:tc>
        <w:tc>
          <w:tcPr>
            <w:tcW w:w="7230" w:type="dxa"/>
            <w:gridSpan w:val="3"/>
            <w:shd w:val="clear" w:color="auto" w:fill="DEEAF6"/>
          </w:tcPr>
          <w:p w14:paraId="012CF823" w14:textId="234473C0" w:rsidR="00820BE0" w:rsidRPr="005A3DB0" w:rsidRDefault="005A3DB0" w:rsidP="005A3DB0">
            <w:pPr>
              <w:spacing w:after="0" w:line="240" w:lineRule="auto"/>
              <w:jc w:val="center"/>
            </w:pPr>
            <w:r>
              <w:t>Del 05/10/2017 al 09/11/2017</w:t>
            </w:r>
          </w:p>
        </w:tc>
      </w:tr>
      <w:tr w:rsidR="00B343FA" w:rsidRPr="006B7A34" w14:paraId="7313956B" w14:textId="77777777" w:rsidTr="006B7A34">
        <w:trPr>
          <w:trHeight w:val="324"/>
        </w:trPr>
        <w:tc>
          <w:tcPr>
            <w:tcW w:w="1696" w:type="dxa"/>
            <w:tcBorders>
              <w:left w:val="single" w:sz="4" w:space="0" w:color="FFFFFF"/>
            </w:tcBorders>
            <w:shd w:val="clear" w:color="auto" w:fill="5B9BD5"/>
          </w:tcPr>
          <w:p w14:paraId="40D7D7E4" w14:textId="77777777" w:rsidR="00820BE0" w:rsidRPr="006B7A34" w:rsidRDefault="00820BE0" w:rsidP="006B7A34">
            <w:pPr>
              <w:spacing w:after="0" w:line="240" w:lineRule="auto"/>
              <w:rPr>
                <w:bCs/>
                <w:color w:val="FFFFFF"/>
              </w:rPr>
            </w:pPr>
            <w:r w:rsidRPr="006B7A34">
              <w:rPr>
                <w:bCs/>
                <w:color w:val="FFFFFF"/>
              </w:rPr>
              <w:t>Actividad</w:t>
            </w:r>
          </w:p>
        </w:tc>
        <w:tc>
          <w:tcPr>
            <w:tcW w:w="2977" w:type="dxa"/>
            <w:shd w:val="clear" w:color="auto" w:fill="BDD6EE"/>
          </w:tcPr>
          <w:p w14:paraId="33821058" w14:textId="77777777" w:rsidR="00820BE0" w:rsidRPr="006B7A34" w:rsidRDefault="00820BE0" w:rsidP="006B7A34">
            <w:pPr>
              <w:spacing w:after="0" w:line="240" w:lineRule="auto"/>
              <w:rPr>
                <w:b/>
              </w:rPr>
            </w:pPr>
            <w:r w:rsidRPr="006B7A34">
              <w:rPr>
                <w:b/>
              </w:rPr>
              <w:t xml:space="preserve">Descripción </w:t>
            </w:r>
          </w:p>
        </w:tc>
        <w:tc>
          <w:tcPr>
            <w:tcW w:w="1843" w:type="dxa"/>
            <w:shd w:val="clear" w:color="auto" w:fill="BDD6EE"/>
          </w:tcPr>
          <w:p w14:paraId="1FB9DF48" w14:textId="77777777" w:rsidR="00820BE0" w:rsidRPr="006B7A34" w:rsidRDefault="00820BE0" w:rsidP="006B7A34">
            <w:pPr>
              <w:spacing w:after="0" w:line="240" w:lineRule="auto"/>
              <w:rPr>
                <w:b/>
              </w:rPr>
            </w:pPr>
            <w:r w:rsidRPr="006B7A34">
              <w:rPr>
                <w:b/>
              </w:rPr>
              <w:t xml:space="preserve">Herramienta </w:t>
            </w:r>
          </w:p>
        </w:tc>
        <w:tc>
          <w:tcPr>
            <w:tcW w:w="2410" w:type="dxa"/>
            <w:shd w:val="clear" w:color="auto" w:fill="BDD6EE"/>
          </w:tcPr>
          <w:p w14:paraId="38B7826E" w14:textId="77777777" w:rsidR="00820BE0" w:rsidRPr="006B7A34" w:rsidRDefault="00820BE0" w:rsidP="006B7A34">
            <w:pPr>
              <w:spacing w:after="0" w:line="240" w:lineRule="auto"/>
              <w:rPr>
                <w:b/>
              </w:rPr>
            </w:pPr>
            <w:r w:rsidRPr="006B7A34">
              <w:rPr>
                <w:b/>
              </w:rPr>
              <w:t xml:space="preserve">Fuentes de información </w:t>
            </w:r>
          </w:p>
        </w:tc>
      </w:tr>
      <w:tr w:rsidR="00B343FA" w:rsidRPr="006B7A34" w14:paraId="74CBA616" w14:textId="77777777" w:rsidTr="006B7A34">
        <w:tc>
          <w:tcPr>
            <w:tcW w:w="1696" w:type="dxa"/>
            <w:tcBorders>
              <w:left w:val="single" w:sz="4" w:space="0" w:color="FFFFFF"/>
            </w:tcBorders>
            <w:shd w:val="clear" w:color="auto" w:fill="5B9BD5"/>
          </w:tcPr>
          <w:p w14:paraId="51581372" w14:textId="77777777" w:rsidR="00820BE0" w:rsidRPr="006B7A34" w:rsidRDefault="00820BE0" w:rsidP="006B7A34">
            <w:pPr>
              <w:spacing w:after="0" w:line="240" w:lineRule="auto"/>
              <w:rPr>
                <w:b/>
                <w:bCs/>
                <w:color w:val="FFFFFF"/>
              </w:rPr>
            </w:pPr>
            <w:r w:rsidRPr="006B7A34">
              <w:rPr>
                <w:b/>
                <w:bCs/>
                <w:color w:val="FFFFFF"/>
              </w:rPr>
              <w:t xml:space="preserve">Planificación de gestión de riesgos </w:t>
            </w:r>
          </w:p>
        </w:tc>
        <w:tc>
          <w:tcPr>
            <w:tcW w:w="2977" w:type="dxa"/>
            <w:shd w:val="clear" w:color="auto" w:fill="DEEAF6"/>
          </w:tcPr>
          <w:p w14:paraId="3AEED3B5" w14:textId="77777777" w:rsidR="00820BE0" w:rsidRPr="006B7A34" w:rsidRDefault="00820BE0" w:rsidP="006B7A34">
            <w:pPr>
              <w:spacing w:after="0" w:line="240" w:lineRule="auto"/>
            </w:pPr>
            <w:r w:rsidRPr="006B7A34">
              <w:t xml:space="preserve">Elabora el plan de gestión </w:t>
            </w:r>
          </w:p>
        </w:tc>
        <w:tc>
          <w:tcPr>
            <w:tcW w:w="1843" w:type="dxa"/>
            <w:shd w:val="clear" w:color="auto" w:fill="DEEAF6"/>
          </w:tcPr>
          <w:p w14:paraId="773C91AE" w14:textId="77777777" w:rsidR="00820BE0" w:rsidRPr="006B7A34" w:rsidRDefault="00820BE0" w:rsidP="006B7A34">
            <w:pPr>
              <w:spacing w:after="0" w:line="240" w:lineRule="auto"/>
            </w:pPr>
            <w:r w:rsidRPr="006B7A34">
              <w:t>PMBOK</w:t>
            </w:r>
          </w:p>
        </w:tc>
        <w:tc>
          <w:tcPr>
            <w:tcW w:w="2410" w:type="dxa"/>
            <w:shd w:val="clear" w:color="auto" w:fill="DEEAF6"/>
          </w:tcPr>
          <w:p w14:paraId="69ADB2A0" w14:textId="77777777" w:rsidR="00820BE0" w:rsidRPr="006B7A34" w:rsidRDefault="00820BE0" w:rsidP="006B7A34">
            <w:pPr>
              <w:spacing w:after="0" w:line="240" w:lineRule="auto"/>
            </w:pPr>
            <w:r w:rsidRPr="006B7A34">
              <w:t>Gerente</w:t>
            </w:r>
            <w:r w:rsidR="002F7D1C" w:rsidRPr="006B7A34">
              <w:t xml:space="preserve"> </w:t>
            </w:r>
            <w:r w:rsidRPr="006B7A34">
              <w:t>y equipo de trabajo</w:t>
            </w:r>
          </w:p>
          <w:p w14:paraId="47AA8C0D" w14:textId="77777777" w:rsidR="00820BE0" w:rsidRPr="006B7A34" w:rsidRDefault="00820BE0" w:rsidP="006B7A34">
            <w:pPr>
              <w:spacing w:after="0" w:line="240" w:lineRule="auto"/>
            </w:pPr>
            <w:r w:rsidRPr="006B7A34">
              <w:t xml:space="preserve">Experiencias anteriores, proveedores y consultores  </w:t>
            </w:r>
          </w:p>
        </w:tc>
      </w:tr>
      <w:tr w:rsidR="00B343FA" w:rsidRPr="006B7A34" w14:paraId="08727074" w14:textId="77777777" w:rsidTr="006B7A34">
        <w:tc>
          <w:tcPr>
            <w:tcW w:w="1696" w:type="dxa"/>
            <w:tcBorders>
              <w:left w:val="single" w:sz="4" w:space="0" w:color="FFFFFF"/>
            </w:tcBorders>
            <w:shd w:val="clear" w:color="auto" w:fill="5B9BD5"/>
          </w:tcPr>
          <w:p w14:paraId="43AF9241" w14:textId="77777777" w:rsidR="00820BE0" w:rsidRPr="006B7A34" w:rsidRDefault="00820BE0" w:rsidP="006B7A34">
            <w:pPr>
              <w:spacing w:after="0" w:line="240" w:lineRule="auto"/>
              <w:rPr>
                <w:b/>
                <w:bCs/>
                <w:color w:val="FFFFFF"/>
              </w:rPr>
            </w:pPr>
            <w:r w:rsidRPr="006B7A34">
              <w:rPr>
                <w:b/>
                <w:bCs/>
                <w:color w:val="FFFFFF"/>
              </w:rPr>
              <w:t xml:space="preserve">Identificación de riesgos </w:t>
            </w:r>
          </w:p>
        </w:tc>
        <w:tc>
          <w:tcPr>
            <w:tcW w:w="2977" w:type="dxa"/>
            <w:shd w:val="clear" w:color="auto" w:fill="BDD6EE"/>
          </w:tcPr>
          <w:p w14:paraId="418A8F9F" w14:textId="77777777" w:rsidR="00820BE0" w:rsidRPr="006B7A34" w:rsidRDefault="005703C3" w:rsidP="006B7A34">
            <w:pPr>
              <w:spacing w:after="0" w:line="240" w:lineRule="auto"/>
            </w:pPr>
            <w:r w:rsidRPr="006B7A34">
              <w:t>I</w:t>
            </w:r>
            <w:r w:rsidR="00820BE0" w:rsidRPr="006B7A34">
              <w:t>dentificar riesgos del proyecto</w:t>
            </w:r>
          </w:p>
        </w:tc>
        <w:tc>
          <w:tcPr>
            <w:tcW w:w="1843" w:type="dxa"/>
            <w:shd w:val="clear" w:color="auto" w:fill="BDD6EE"/>
          </w:tcPr>
          <w:p w14:paraId="7BB48F97" w14:textId="77777777" w:rsidR="00820BE0" w:rsidRPr="006B7A34" w:rsidRDefault="00820BE0" w:rsidP="006B7A34">
            <w:pPr>
              <w:spacing w:after="0" w:line="240" w:lineRule="auto"/>
            </w:pPr>
            <w:r w:rsidRPr="006B7A34">
              <w:t xml:space="preserve">Checklist de riesgos </w:t>
            </w:r>
          </w:p>
        </w:tc>
        <w:tc>
          <w:tcPr>
            <w:tcW w:w="2410" w:type="dxa"/>
            <w:shd w:val="clear" w:color="auto" w:fill="BDD6EE"/>
          </w:tcPr>
          <w:p w14:paraId="58F582F9" w14:textId="77777777" w:rsidR="00820BE0" w:rsidRPr="006B7A34" w:rsidRDefault="00820BE0" w:rsidP="006B7A34">
            <w:pPr>
              <w:spacing w:after="0" w:line="240" w:lineRule="auto"/>
            </w:pPr>
            <w:r w:rsidRPr="006B7A34">
              <w:t xml:space="preserve">Gerente  y equipo de producción </w:t>
            </w:r>
          </w:p>
          <w:p w14:paraId="5DAE72AE" w14:textId="77777777" w:rsidR="00820BE0" w:rsidRPr="006B7A34" w:rsidRDefault="00820BE0" w:rsidP="006B7A34">
            <w:pPr>
              <w:spacing w:after="0" w:line="240" w:lineRule="auto"/>
            </w:pPr>
            <w:r w:rsidRPr="006B7A34">
              <w:t xml:space="preserve">Experiencias anteriores, proveedores y consultores  </w:t>
            </w:r>
          </w:p>
        </w:tc>
      </w:tr>
      <w:tr w:rsidR="00B343FA" w:rsidRPr="006B7A34" w14:paraId="0B96ED28" w14:textId="77777777" w:rsidTr="006B7A34">
        <w:tc>
          <w:tcPr>
            <w:tcW w:w="1696" w:type="dxa"/>
            <w:tcBorders>
              <w:left w:val="single" w:sz="4" w:space="0" w:color="FFFFFF"/>
            </w:tcBorders>
            <w:shd w:val="clear" w:color="auto" w:fill="5B9BD5"/>
          </w:tcPr>
          <w:p w14:paraId="2950D38E" w14:textId="77777777" w:rsidR="00820BE0" w:rsidRPr="006B7A34" w:rsidRDefault="00820BE0" w:rsidP="006B7A34">
            <w:pPr>
              <w:spacing w:after="0" w:line="240" w:lineRule="auto"/>
              <w:rPr>
                <w:b/>
                <w:bCs/>
                <w:color w:val="FFFFFF"/>
              </w:rPr>
            </w:pPr>
            <w:r w:rsidRPr="006B7A34">
              <w:rPr>
                <w:b/>
                <w:bCs/>
                <w:color w:val="FFFFFF"/>
              </w:rPr>
              <w:t xml:space="preserve">Análisis cualitativo de riesgos </w:t>
            </w:r>
          </w:p>
        </w:tc>
        <w:tc>
          <w:tcPr>
            <w:tcW w:w="2977" w:type="dxa"/>
            <w:shd w:val="clear" w:color="auto" w:fill="DEEAF6"/>
          </w:tcPr>
          <w:p w14:paraId="1CD0B805" w14:textId="77777777" w:rsidR="00820BE0" w:rsidRPr="006B7A34" w:rsidRDefault="00820BE0" w:rsidP="006B7A34">
            <w:pPr>
              <w:spacing w:after="0" w:line="240" w:lineRule="auto"/>
            </w:pPr>
            <w:r w:rsidRPr="006B7A34">
              <w:t xml:space="preserve">Evaluar probabilidad e impacto </w:t>
            </w:r>
          </w:p>
          <w:p w14:paraId="0E304B98" w14:textId="77777777" w:rsidR="00820BE0" w:rsidRPr="006B7A34" w:rsidRDefault="00820BE0" w:rsidP="006B7A34">
            <w:pPr>
              <w:spacing w:after="0" w:line="240" w:lineRule="auto"/>
            </w:pPr>
            <w:r w:rsidRPr="006B7A34">
              <w:t xml:space="preserve">Establecer lista ordenada de importancia de riesgos </w:t>
            </w:r>
          </w:p>
        </w:tc>
        <w:tc>
          <w:tcPr>
            <w:tcW w:w="1843" w:type="dxa"/>
            <w:shd w:val="clear" w:color="auto" w:fill="DEEAF6"/>
          </w:tcPr>
          <w:p w14:paraId="6DD0CD66" w14:textId="77777777" w:rsidR="00820BE0" w:rsidRPr="006B7A34" w:rsidRDefault="00820BE0" w:rsidP="006B7A34">
            <w:pPr>
              <w:spacing w:after="0" w:line="240" w:lineRule="auto"/>
            </w:pPr>
            <w:r w:rsidRPr="006B7A34">
              <w:t xml:space="preserve">Definición de probabilidad </w:t>
            </w:r>
          </w:p>
          <w:p w14:paraId="7E64B152" w14:textId="77777777" w:rsidR="00820BE0" w:rsidRPr="006B7A34" w:rsidRDefault="00820BE0" w:rsidP="006B7A34">
            <w:pPr>
              <w:spacing w:after="0" w:line="240" w:lineRule="auto"/>
            </w:pPr>
            <w:r w:rsidRPr="006B7A34">
              <w:t xml:space="preserve">Definición de impacto </w:t>
            </w:r>
          </w:p>
          <w:p w14:paraId="77F38CF3" w14:textId="77777777" w:rsidR="00820BE0" w:rsidRPr="006B7A34" w:rsidRDefault="00820BE0" w:rsidP="006B7A34">
            <w:pPr>
              <w:spacing w:after="0" w:line="240" w:lineRule="auto"/>
            </w:pPr>
            <w:r w:rsidRPr="006B7A34">
              <w:t>Matriz de probabilidad e impacto</w:t>
            </w:r>
          </w:p>
        </w:tc>
        <w:tc>
          <w:tcPr>
            <w:tcW w:w="2410" w:type="dxa"/>
            <w:shd w:val="clear" w:color="auto" w:fill="DEEAF6"/>
          </w:tcPr>
          <w:p w14:paraId="55733159" w14:textId="77777777" w:rsidR="00820BE0" w:rsidRPr="006B7A34" w:rsidRDefault="00820BE0" w:rsidP="006B7A34">
            <w:pPr>
              <w:spacing w:after="0" w:line="240" w:lineRule="auto"/>
            </w:pPr>
            <w:r w:rsidRPr="006B7A34">
              <w:t xml:space="preserve">Gerente y gerente de finanzas y equipo de producción </w:t>
            </w:r>
          </w:p>
          <w:p w14:paraId="3F3912E7" w14:textId="77777777" w:rsidR="00820BE0" w:rsidRPr="006B7A34" w:rsidRDefault="00820BE0" w:rsidP="006B7A34">
            <w:pPr>
              <w:spacing w:after="0" w:line="240" w:lineRule="auto"/>
            </w:pPr>
          </w:p>
        </w:tc>
      </w:tr>
      <w:tr w:rsidR="00B343FA" w:rsidRPr="006B7A34" w14:paraId="38078578" w14:textId="77777777" w:rsidTr="006B7A34">
        <w:tc>
          <w:tcPr>
            <w:tcW w:w="1696" w:type="dxa"/>
            <w:tcBorders>
              <w:left w:val="single" w:sz="4" w:space="0" w:color="FFFFFF"/>
            </w:tcBorders>
            <w:shd w:val="clear" w:color="auto" w:fill="5B9BD5"/>
          </w:tcPr>
          <w:p w14:paraId="3814C4B7" w14:textId="77777777" w:rsidR="00820BE0" w:rsidRPr="006B7A34" w:rsidRDefault="00820BE0" w:rsidP="006B7A34">
            <w:pPr>
              <w:spacing w:after="0" w:line="240" w:lineRule="auto"/>
              <w:rPr>
                <w:b/>
                <w:bCs/>
                <w:color w:val="FFFFFF"/>
              </w:rPr>
            </w:pPr>
            <w:r w:rsidRPr="006B7A34">
              <w:rPr>
                <w:b/>
                <w:bCs/>
                <w:color w:val="FFFFFF"/>
              </w:rPr>
              <w:t xml:space="preserve">Análisis cuantitativo de riesgos </w:t>
            </w:r>
          </w:p>
        </w:tc>
        <w:tc>
          <w:tcPr>
            <w:tcW w:w="2977" w:type="dxa"/>
            <w:shd w:val="clear" w:color="auto" w:fill="BDD6EE"/>
          </w:tcPr>
          <w:p w14:paraId="0FCB6844" w14:textId="77777777" w:rsidR="00820BE0" w:rsidRPr="006B7A34" w:rsidRDefault="00820BE0" w:rsidP="006B7A34">
            <w:pPr>
              <w:spacing w:after="0" w:line="240" w:lineRule="auto"/>
            </w:pPr>
            <w:r w:rsidRPr="006B7A34">
              <w:t>Elaborar probabilidad e impacto global</w:t>
            </w:r>
          </w:p>
          <w:p w14:paraId="096BACA2" w14:textId="77777777" w:rsidR="00820BE0" w:rsidRPr="006B7A34" w:rsidRDefault="00820BE0" w:rsidP="006B7A34">
            <w:pPr>
              <w:spacing w:after="0" w:line="240" w:lineRule="auto"/>
            </w:pPr>
            <w:r w:rsidRPr="006B7A34">
              <w:t>Calculo de reserva de contingencia</w:t>
            </w:r>
          </w:p>
        </w:tc>
        <w:tc>
          <w:tcPr>
            <w:tcW w:w="1843" w:type="dxa"/>
            <w:shd w:val="clear" w:color="auto" w:fill="BDD6EE"/>
          </w:tcPr>
          <w:p w14:paraId="02CA719C" w14:textId="77777777" w:rsidR="00820BE0" w:rsidRPr="006B7A34" w:rsidRDefault="00820BE0" w:rsidP="006B7A34">
            <w:pPr>
              <w:spacing w:after="0" w:line="240" w:lineRule="auto"/>
            </w:pPr>
          </w:p>
        </w:tc>
        <w:tc>
          <w:tcPr>
            <w:tcW w:w="2410" w:type="dxa"/>
            <w:shd w:val="clear" w:color="auto" w:fill="BDD6EE"/>
          </w:tcPr>
          <w:p w14:paraId="2B752E56" w14:textId="77777777" w:rsidR="00820BE0" w:rsidRPr="006B7A34" w:rsidRDefault="00820BE0" w:rsidP="006B7A34">
            <w:pPr>
              <w:spacing w:after="0" w:line="240" w:lineRule="auto"/>
            </w:pPr>
            <w:r w:rsidRPr="006B7A34">
              <w:t>Gerente , jefe de finanzas y jefe de producción</w:t>
            </w:r>
          </w:p>
          <w:p w14:paraId="497F69B8" w14:textId="77777777" w:rsidR="00820BE0" w:rsidRPr="006B7A34" w:rsidRDefault="00820BE0" w:rsidP="006B7A34">
            <w:pPr>
              <w:spacing w:after="0" w:line="240" w:lineRule="auto"/>
            </w:pPr>
            <w:r w:rsidRPr="006B7A34">
              <w:t xml:space="preserve">proveedores y consultores  </w:t>
            </w:r>
          </w:p>
        </w:tc>
      </w:tr>
      <w:tr w:rsidR="00B343FA" w:rsidRPr="006B7A34" w14:paraId="10A3192A" w14:textId="77777777" w:rsidTr="006B7A34">
        <w:tc>
          <w:tcPr>
            <w:tcW w:w="1696" w:type="dxa"/>
            <w:tcBorders>
              <w:left w:val="single" w:sz="4" w:space="0" w:color="FFFFFF"/>
            </w:tcBorders>
            <w:shd w:val="clear" w:color="auto" w:fill="5B9BD5"/>
          </w:tcPr>
          <w:p w14:paraId="13982D54" w14:textId="77777777" w:rsidR="00820BE0" w:rsidRPr="006B7A34" w:rsidRDefault="00820BE0" w:rsidP="006B7A34">
            <w:pPr>
              <w:spacing w:after="0" w:line="240" w:lineRule="auto"/>
              <w:rPr>
                <w:b/>
                <w:bCs/>
                <w:color w:val="FFFFFF"/>
              </w:rPr>
            </w:pPr>
            <w:r w:rsidRPr="006B7A34">
              <w:rPr>
                <w:b/>
                <w:bCs/>
                <w:color w:val="FFFFFF"/>
              </w:rPr>
              <w:t xml:space="preserve">Planificación de la respuesta de riesgos </w:t>
            </w:r>
          </w:p>
        </w:tc>
        <w:tc>
          <w:tcPr>
            <w:tcW w:w="2977" w:type="dxa"/>
            <w:shd w:val="clear" w:color="auto" w:fill="DEEAF6"/>
          </w:tcPr>
          <w:p w14:paraId="500FB619" w14:textId="77777777" w:rsidR="00820BE0" w:rsidRPr="006B7A34" w:rsidRDefault="00820BE0" w:rsidP="006B7A34">
            <w:pPr>
              <w:spacing w:after="0" w:line="240" w:lineRule="auto"/>
            </w:pPr>
            <w:r w:rsidRPr="006B7A34">
              <w:t xml:space="preserve">Definir respuestas a riesgos </w:t>
            </w:r>
          </w:p>
          <w:p w14:paraId="05C9BAF9" w14:textId="77777777" w:rsidR="00820BE0" w:rsidRPr="006B7A34" w:rsidRDefault="00820BE0" w:rsidP="006B7A34">
            <w:pPr>
              <w:spacing w:after="0" w:line="240" w:lineRule="auto"/>
            </w:pPr>
            <w:r w:rsidRPr="006B7A34">
              <w:t xml:space="preserve">Planificar ejecución de respuestas </w:t>
            </w:r>
          </w:p>
        </w:tc>
        <w:tc>
          <w:tcPr>
            <w:tcW w:w="1843" w:type="dxa"/>
            <w:shd w:val="clear" w:color="auto" w:fill="DEEAF6"/>
          </w:tcPr>
          <w:p w14:paraId="2716866D" w14:textId="77777777" w:rsidR="00820BE0" w:rsidRPr="006B7A34" w:rsidRDefault="00820BE0" w:rsidP="006B7A34">
            <w:pPr>
              <w:spacing w:after="0" w:line="240" w:lineRule="auto"/>
            </w:pPr>
          </w:p>
        </w:tc>
        <w:tc>
          <w:tcPr>
            <w:tcW w:w="2410" w:type="dxa"/>
            <w:shd w:val="clear" w:color="auto" w:fill="DEEAF6"/>
          </w:tcPr>
          <w:p w14:paraId="262FBE45" w14:textId="77777777" w:rsidR="00820BE0" w:rsidRPr="006B7A34" w:rsidRDefault="00820BE0" w:rsidP="006B7A34">
            <w:pPr>
              <w:spacing w:after="0" w:line="240" w:lineRule="auto"/>
            </w:pPr>
            <w:r w:rsidRPr="006B7A34">
              <w:t>Gerente , jefe de finanzas y jefe de producción</w:t>
            </w:r>
          </w:p>
        </w:tc>
      </w:tr>
      <w:tr w:rsidR="00B343FA" w:rsidRPr="006B7A34" w14:paraId="019BAEAC" w14:textId="77777777" w:rsidTr="006B7A34">
        <w:tc>
          <w:tcPr>
            <w:tcW w:w="1696" w:type="dxa"/>
            <w:tcBorders>
              <w:left w:val="single" w:sz="4" w:space="0" w:color="FFFFFF"/>
              <w:bottom w:val="single" w:sz="4" w:space="0" w:color="FFFFFF"/>
            </w:tcBorders>
            <w:shd w:val="clear" w:color="auto" w:fill="5B9BD5"/>
          </w:tcPr>
          <w:p w14:paraId="5C09074B" w14:textId="77777777" w:rsidR="00820BE0" w:rsidRPr="006B7A34" w:rsidRDefault="00820BE0" w:rsidP="006B7A34">
            <w:pPr>
              <w:spacing w:after="0" w:line="240" w:lineRule="auto"/>
              <w:rPr>
                <w:b/>
                <w:bCs/>
                <w:color w:val="FFFFFF"/>
              </w:rPr>
            </w:pPr>
            <w:r w:rsidRPr="006B7A34">
              <w:rPr>
                <w:b/>
                <w:bCs/>
                <w:color w:val="FFFFFF"/>
              </w:rPr>
              <w:t xml:space="preserve">Supervisión y control de riesgos </w:t>
            </w:r>
          </w:p>
        </w:tc>
        <w:tc>
          <w:tcPr>
            <w:tcW w:w="2977" w:type="dxa"/>
            <w:shd w:val="clear" w:color="auto" w:fill="BDD6EE"/>
          </w:tcPr>
          <w:p w14:paraId="6169BA6F" w14:textId="77777777" w:rsidR="00820BE0" w:rsidRPr="006B7A34" w:rsidRDefault="00820BE0" w:rsidP="006B7A34">
            <w:pPr>
              <w:spacing w:after="0" w:line="240" w:lineRule="auto"/>
            </w:pPr>
            <w:r w:rsidRPr="006B7A34">
              <w:t xml:space="preserve">Verificar ocurrencia de riesgos </w:t>
            </w:r>
          </w:p>
          <w:p w14:paraId="30222DA2" w14:textId="77777777" w:rsidR="00820BE0" w:rsidRPr="006B7A34" w:rsidRDefault="00820BE0" w:rsidP="006B7A34">
            <w:pPr>
              <w:spacing w:after="0" w:line="240" w:lineRule="auto"/>
            </w:pPr>
            <w:r w:rsidRPr="006B7A34">
              <w:t>Supervisar ejecución de respuestas</w:t>
            </w:r>
          </w:p>
          <w:p w14:paraId="2A3D7C9D" w14:textId="77777777" w:rsidR="00820BE0" w:rsidRPr="006B7A34" w:rsidRDefault="00820BE0" w:rsidP="006B7A34">
            <w:pPr>
              <w:spacing w:after="0" w:line="240" w:lineRule="auto"/>
            </w:pPr>
            <w:r w:rsidRPr="006B7A34">
              <w:t>Verificar efectividad de respuesta</w:t>
            </w:r>
          </w:p>
          <w:p w14:paraId="13E267EF" w14:textId="77777777" w:rsidR="00820BE0" w:rsidRPr="006B7A34" w:rsidRDefault="00820BE0" w:rsidP="006B7A34">
            <w:pPr>
              <w:spacing w:after="0" w:line="240" w:lineRule="auto"/>
            </w:pPr>
            <w:r w:rsidRPr="006B7A34">
              <w:t xml:space="preserve">Verificar aparición de nuevos riesgos </w:t>
            </w:r>
          </w:p>
        </w:tc>
        <w:tc>
          <w:tcPr>
            <w:tcW w:w="1843" w:type="dxa"/>
            <w:shd w:val="clear" w:color="auto" w:fill="BDD6EE"/>
          </w:tcPr>
          <w:p w14:paraId="6FB9E794" w14:textId="77777777" w:rsidR="00820BE0" w:rsidRPr="006B7A34" w:rsidRDefault="00820BE0" w:rsidP="006B7A34">
            <w:pPr>
              <w:spacing w:after="0" w:line="240" w:lineRule="auto"/>
            </w:pPr>
          </w:p>
        </w:tc>
        <w:tc>
          <w:tcPr>
            <w:tcW w:w="2410" w:type="dxa"/>
            <w:shd w:val="clear" w:color="auto" w:fill="BDD6EE"/>
          </w:tcPr>
          <w:p w14:paraId="49F61BF7" w14:textId="77777777" w:rsidR="00820BE0" w:rsidRPr="006B7A34" w:rsidRDefault="00820BE0" w:rsidP="006B7A34">
            <w:pPr>
              <w:keepNext/>
              <w:spacing w:after="0" w:line="240" w:lineRule="auto"/>
            </w:pPr>
            <w:r w:rsidRPr="006B7A34">
              <w:t>Gerente , jefe de finanzas y jefe de producción</w:t>
            </w:r>
          </w:p>
        </w:tc>
      </w:tr>
    </w:tbl>
    <w:p w14:paraId="4C88AB17" w14:textId="77777777" w:rsidR="00820BE0" w:rsidRPr="00B8206A" w:rsidRDefault="00820BE0" w:rsidP="00820BE0">
      <w:pPr>
        <w:rPr>
          <w:i/>
          <w:sz w:val="16"/>
          <w:szCs w:val="16"/>
        </w:rPr>
      </w:pPr>
      <w:bookmarkStart w:id="264" w:name="_Toc401331121"/>
      <w:r w:rsidRPr="00B8206A">
        <w:rPr>
          <w:i/>
          <w:sz w:val="16"/>
          <w:szCs w:val="16"/>
        </w:rPr>
        <w:t xml:space="preserve">Tabla </w:t>
      </w:r>
      <w:r w:rsidRPr="00B8206A">
        <w:rPr>
          <w:i/>
          <w:sz w:val="16"/>
          <w:szCs w:val="16"/>
        </w:rPr>
        <w:fldChar w:fldCharType="begin"/>
      </w:r>
      <w:r w:rsidRPr="00B8206A">
        <w:rPr>
          <w:i/>
          <w:sz w:val="16"/>
          <w:szCs w:val="16"/>
        </w:rPr>
        <w:instrText xml:space="preserve"> SEQ Tabla \* ARABIC </w:instrText>
      </w:r>
      <w:r w:rsidRPr="00B8206A">
        <w:rPr>
          <w:i/>
          <w:sz w:val="16"/>
          <w:szCs w:val="16"/>
        </w:rPr>
        <w:fldChar w:fldCharType="separate"/>
      </w:r>
      <w:r>
        <w:rPr>
          <w:i/>
          <w:noProof/>
          <w:sz w:val="16"/>
          <w:szCs w:val="16"/>
        </w:rPr>
        <w:t>40</w:t>
      </w:r>
      <w:r w:rsidRPr="00B8206A">
        <w:rPr>
          <w:i/>
          <w:sz w:val="16"/>
          <w:szCs w:val="16"/>
        </w:rPr>
        <w:fldChar w:fldCharType="end"/>
      </w:r>
      <w:r w:rsidRPr="00B8206A">
        <w:rPr>
          <w:i/>
          <w:sz w:val="16"/>
          <w:szCs w:val="16"/>
        </w:rPr>
        <w:t xml:space="preserve">: </w:t>
      </w:r>
      <w:r w:rsidRPr="00B8206A">
        <w:rPr>
          <w:b/>
          <w:i/>
          <w:sz w:val="16"/>
          <w:szCs w:val="16"/>
        </w:rPr>
        <w:t>Metodología a utilizar</w:t>
      </w:r>
      <w:r w:rsidRPr="00B8206A">
        <w:rPr>
          <w:i/>
          <w:sz w:val="16"/>
          <w:szCs w:val="16"/>
        </w:rPr>
        <w:t xml:space="preserve"> análisis de riesgos</w:t>
      </w:r>
      <w:bookmarkEnd w:id="264"/>
    </w:p>
    <w:p w14:paraId="596A4A70" w14:textId="77777777" w:rsidR="005703C3" w:rsidRPr="002844CF" w:rsidRDefault="005703C3" w:rsidP="00820BE0"/>
    <w:p w14:paraId="5DB68AD2" w14:textId="77777777" w:rsidR="00820BE0" w:rsidRPr="006B7A34" w:rsidRDefault="00820BE0" w:rsidP="00820BE0">
      <w:pPr>
        <w:pStyle w:val="Ttulo3"/>
        <w:rPr>
          <w:rFonts w:ascii="Calibri" w:hAnsi="Calibri"/>
          <w:b/>
          <w:color w:val="2E74B5"/>
        </w:rPr>
      </w:pPr>
      <w:bookmarkStart w:id="265" w:name="_Toc401332170"/>
      <w:bookmarkStart w:id="266" w:name="_Toc497673464"/>
      <w:r w:rsidRPr="006B7A34">
        <w:rPr>
          <w:rFonts w:ascii="Calibri" w:hAnsi="Calibri"/>
          <w:b/>
          <w:color w:val="2E74B5"/>
        </w:rPr>
        <w:lastRenderedPageBreak/>
        <w:t>8.1.2. Roles y responsables</w:t>
      </w:r>
      <w:bookmarkEnd w:id="265"/>
      <w:bookmarkEnd w:id="266"/>
    </w:p>
    <w:p w14:paraId="3EF875DA" w14:textId="77777777" w:rsidR="00820BE0" w:rsidRPr="007A569C" w:rsidRDefault="00820BE0" w:rsidP="00820BE0"/>
    <w:p w14:paraId="5CCE04AF" w14:textId="77777777" w:rsidR="00820BE0" w:rsidRDefault="00820BE0" w:rsidP="00820BE0">
      <w:pPr>
        <w:rPr>
          <w:sz w:val="24"/>
          <w:szCs w:val="24"/>
        </w:rPr>
      </w:pPr>
      <w:r w:rsidRPr="007A569C">
        <w:rPr>
          <w:sz w:val="24"/>
          <w:szCs w:val="24"/>
        </w:rPr>
        <w:t>Se detallan a continuación en</w:t>
      </w:r>
      <w:r>
        <w:rPr>
          <w:sz w:val="24"/>
          <w:szCs w:val="24"/>
        </w:rPr>
        <w:t xml:space="preserve"> </w:t>
      </w:r>
      <w:r w:rsidRPr="007A569C">
        <w:rPr>
          <w:sz w:val="24"/>
          <w:szCs w:val="24"/>
        </w:rPr>
        <w:t>la siguiente</w:t>
      </w:r>
      <w:r>
        <w:rPr>
          <w:sz w:val="24"/>
          <w:szCs w:val="24"/>
        </w:rPr>
        <w:t xml:space="preserve"> tabla:</w:t>
      </w:r>
    </w:p>
    <w:p w14:paraId="66969B44" w14:textId="77777777" w:rsidR="00820BE0" w:rsidRPr="007A569C" w:rsidRDefault="00820BE0" w:rsidP="00820BE0">
      <w:pPr>
        <w:rPr>
          <w:sz w:val="24"/>
          <w:szCs w:val="24"/>
        </w:rPr>
      </w:pPr>
    </w:p>
    <w:tbl>
      <w:tblPr>
        <w:tblW w:w="920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262"/>
        <w:gridCol w:w="2561"/>
        <w:gridCol w:w="2126"/>
        <w:gridCol w:w="3260"/>
      </w:tblGrid>
      <w:tr w:rsidR="00B343FA" w:rsidRPr="006B7A34" w14:paraId="6F45B667" w14:textId="77777777" w:rsidTr="006B7A34">
        <w:trPr>
          <w:trHeight w:val="324"/>
        </w:trPr>
        <w:tc>
          <w:tcPr>
            <w:tcW w:w="1262" w:type="dxa"/>
            <w:tcBorders>
              <w:top w:val="single" w:sz="4" w:space="0" w:color="FFFFFF"/>
              <w:left w:val="single" w:sz="4" w:space="0" w:color="FFFFFF"/>
              <w:right w:val="nil"/>
            </w:tcBorders>
            <w:shd w:val="clear" w:color="auto" w:fill="5B9BD5"/>
          </w:tcPr>
          <w:p w14:paraId="3ACF7CE9" w14:textId="77777777" w:rsidR="00820BE0" w:rsidRPr="006B7A34" w:rsidRDefault="00820BE0" w:rsidP="006B7A34">
            <w:pPr>
              <w:spacing w:after="0" w:line="240" w:lineRule="auto"/>
              <w:rPr>
                <w:bCs/>
                <w:color w:val="FFFFFF"/>
              </w:rPr>
            </w:pPr>
            <w:r w:rsidRPr="006B7A34">
              <w:rPr>
                <w:bCs/>
                <w:color w:val="FFFFFF"/>
              </w:rPr>
              <w:t xml:space="preserve">Proyecto </w:t>
            </w:r>
          </w:p>
        </w:tc>
        <w:tc>
          <w:tcPr>
            <w:tcW w:w="7947" w:type="dxa"/>
            <w:gridSpan w:val="3"/>
            <w:tcBorders>
              <w:top w:val="single" w:sz="4" w:space="0" w:color="FFFFFF"/>
              <w:left w:val="nil"/>
              <w:right w:val="single" w:sz="4" w:space="0" w:color="FFFFFF"/>
            </w:tcBorders>
            <w:shd w:val="clear" w:color="auto" w:fill="5B9BD5"/>
          </w:tcPr>
          <w:p w14:paraId="44F7BE20" w14:textId="4F2C816E" w:rsidR="00820BE0" w:rsidRPr="006B7A34" w:rsidRDefault="005A3DB0" w:rsidP="006B7A34">
            <w:pPr>
              <w:spacing w:after="0" w:line="240" w:lineRule="auto"/>
              <w:rPr>
                <w:bCs/>
                <w:color w:val="FFFFFF"/>
              </w:rPr>
            </w:pPr>
            <w:r w:rsidRPr="005A3DB0">
              <w:rPr>
                <w:bCs/>
                <w:color w:val="FFFFFF"/>
              </w:rPr>
              <w:t xml:space="preserve">Sistema de control y registro de visitas mediante la agenda virtual </w:t>
            </w:r>
            <w:r w:rsidR="00AE0ED3">
              <w:rPr>
                <w:bCs/>
                <w:color w:val="FFFFFF"/>
              </w:rPr>
              <w:t>Visitapp</w:t>
            </w:r>
            <w:r w:rsidRPr="005A3DB0">
              <w:rPr>
                <w:bCs/>
                <w:color w:val="FFFFFF"/>
              </w:rPr>
              <w:t>.</w:t>
            </w:r>
          </w:p>
        </w:tc>
      </w:tr>
      <w:tr w:rsidR="00B343FA" w:rsidRPr="006B7A34" w14:paraId="39194A87" w14:textId="77777777" w:rsidTr="006B7A34">
        <w:trPr>
          <w:trHeight w:val="324"/>
        </w:trPr>
        <w:tc>
          <w:tcPr>
            <w:tcW w:w="1262" w:type="dxa"/>
            <w:tcBorders>
              <w:left w:val="single" w:sz="4" w:space="0" w:color="FFFFFF"/>
            </w:tcBorders>
            <w:shd w:val="clear" w:color="auto" w:fill="5B9BD5"/>
          </w:tcPr>
          <w:p w14:paraId="60737305" w14:textId="77777777" w:rsidR="00820BE0" w:rsidRPr="006B7A34" w:rsidRDefault="00820BE0" w:rsidP="006B7A34">
            <w:pPr>
              <w:spacing w:after="0" w:line="240" w:lineRule="auto"/>
              <w:rPr>
                <w:bCs/>
                <w:color w:val="FFFFFF"/>
              </w:rPr>
            </w:pPr>
            <w:r w:rsidRPr="006B7A34">
              <w:rPr>
                <w:bCs/>
                <w:color w:val="FFFFFF"/>
              </w:rPr>
              <w:t>fecha</w:t>
            </w:r>
          </w:p>
        </w:tc>
        <w:tc>
          <w:tcPr>
            <w:tcW w:w="7947" w:type="dxa"/>
            <w:gridSpan w:val="3"/>
            <w:shd w:val="clear" w:color="auto" w:fill="BDD6EE"/>
          </w:tcPr>
          <w:p w14:paraId="48106C58" w14:textId="7FA0C43C" w:rsidR="00820BE0" w:rsidRPr="006B7A34" w:rsidRDefault="005A3DB0" w:rsidP="006B7A34">
            <w:pPr>
              <w:spacing w:after="0" w:line="240" w:lineRule="auto"/>
              <w:rPr>
                <w:b/>
              </w:rPr>
            </w:pPr>
            <w:r>
              <w:rPr>
                <w:b/>
              </w:rPr>
              <w:t>02/11/2017</w:t>
            </w:r>
          </w:p>
        </w:tc>
      </w:tr>
      <w:tr w:rsidR="00B343FA" w:rsidRPr="006B7A34" w14:paraId="140195F2" w14:textId="77777777" w:rsidTr="006B7A34">
        <w:trPr>
          <w:trHeight w:val="324"/>
        </w:trPr>
        <w:tc>
          <w:tcPr>
            <w:tcW w:w="3823" w:type="dxa"/>
            <w:gridSpan w:val="2"/>
            <w:tcBorders>
              <w:left w:val="single" w:sz="4" w:space="0" w:color="FFFFFF"/>
            </w:tcBorders>
            <w:shd w:val="clear" w:color="auto" w:fill="5B9BD5"/>
          </w:tcPr>
          <w:p w14:paraId="1A4CFFBA" w14:textId="77777777" w:rsidR="00820BE0" w:rsidRPr="006B7A34" w:rsidRDefault="00820BE0" w:rsidP="006B7A34">
            <w:pPr>
              <w:spacing w:after="0" w:line="240" w:lineRule="auto"/>
              <w:rPr>
                <w:bCs/>
                <w:color w:val="FFFFFF"/>
              </w:rPr>
            </w:pPr>
            <w:r w:rsidRPr="006B7A34">
              <w:rPr>
                <w:bCs/>
                <w:color w:val="FFFFFF"/>
              </w:rPr>
              <w:t>Actividad</w:t>
            </w:r>
          </w:p>
        </w:tc>
        <w:tc>
          <w:tcPr>
            <w:tcW w:w="2126" w:type="dxa"/>
            <w:shd w:val="clear" w:color="auto" w:fill="DEEAF6"/>
          </w:tcPr>
          <w:p w14:paraId="16FB3E84" w14:textId="77777777" w:rsidR="00820BE0" w:rsidRPr="006B7A34" w:rsidRDefault="00820BE0" w:rsidP="006B7A34">
            <w:pPr>
              <w:spacing w:after="0" w:line="240" w:lineRule="auto"/>
              <w:rPr>
                <w:b/>
              </w:rPr>
            </w:pPr>
            <w:r w:rsidRPr="006B7A34">
              <w:rPr>
                <w:b/>
              </w:rPr>
              <w:t xml:space="preserve">Rol </w:t>
            </w:r>
          </w:p>
        </w:tc>
        <w:tc>
          <w:tcPr>
            <w:tcW w:w="3260" w:type="dxa"/>
            <w:shd w:val="clear" w:color="auto" w:fill="DEEAF6"/>
          </w:tcPr>
          <w:p w14:paraId="3F9A0D6B" w14:textId="77777777" w:rsidR="00820BE0" w:rsidRPr="006B7A34" w:rsidRDefault="00820BE0" w:rsidP="006B7A34">
            <w:pPr>
              <w:spacing w:after="0" w:line="240" w:lineRule="auto"/>
              <w:rPr>
                <w:b/>
              </w:rPr>
            </w:pPr>
            <w:r w:rsidRPr="006B7A34">
              <w:rPr>
                <w:b/>
              </w:rPr>
              <w:t xml:space="preserve">Responsabilidad </w:t>
            </w:r>
          </w:p>
        </w:tc>
      </w:tr>
      <w:tr w:rsidR="00B343FA" w:rsidRPr="006B7A34" w14:paraId="7EA9E0DE" w14:textId="77777777" w:rsidTr="006B7A34">
        <w:trPr>
          <w:trHeight w:val="259"/>
        </w:trPr>
        <w:tc>
          <w:tcPr>
            <w:tcW w:w="3823" w:type="dxa"/>
            <w:gridSpan w:val="2"/>
            <w:vMerge w:val="restart"/>
            <w:tcBorders>
              <w:left w:val="single" w:sz="4" w:space="0" w:color="FFFFFF"/>
            </w:tcBorders>
            <w:shd w:val="clear" w:color="auto" w:fill="5B9BD5"/>
          </w:tcPr>
          <w:p w14:paraId="1BE210C0" w14:textId="77777777" w:rsidR="00820BE0" w:rsidRPr="006B7A34" w:rsidRDefault="00820BE0" w:rsidP="006B7A34">
            <w:pPr>
              <w:spacing w:after="0" w:line="240" w:lineRule="auto"/>
              <w:rPr>
                <w:bCs/>
                <w:color w:val="FFFFFF"/>
              </w:rPr>
            </w:pPr>
            <w:r w:rsidRPr="006B7A34">
              <w:rPr>
                <w:bCs/>
                <w:color w:val="FFFFFF"/>
              </w:rPr>
              <w:t xml:space="preserve">Planificación de gestión de riesgos </w:t>
            </w:r>
          </w:p>
        </w:tc>
        <w:tc>
          <w:tcPr>
            <w:tcW w:w="2126" w:type="dxa"/>
            <w:shd w:val="clear" w:color="auto" w:fill="BDD6EE"/>
          </w:tcPr>
          <w:p w14:paraId="4AA95331" w14:textId="77777777" w:rsidR="00820BE0" w:rsidRPr="006B7A34" w:rsidRDefault="00820BE0" w:rsidP="006B7A34">
            <w:pPr>
              <w:spacing w:after="0" w:line="240" w:lineRule="auto"/>
            </w:pPr>
            <w:r w:rsidRPr="006B7A34">
              <w:t xml:space="preserve">Gerente general </w:t>
            </w:r>
          </w:p>
        </w:tc>
        <w:tc>
          <w:tcPr>
            <w:tcW w:w="3260" w:type="dxa"/>
            <w:shd w:val="clear" w:color="auto" w:fill="BDD6EE"/>
          </w:tcPr>
          <w:p w14:paraId="5CE9568A" w14:textId="77777777" w:rsidR="00820BE0" w:rsidRPr="006B7A34" w:rsidRDefault="00820BE0" w:rsidP="006B7A34">
            <w:pPr>
              <w:spacing w:after="0" w:line="240" w:lineRule="auto"/>
            </w:pPr>
            <w:r w:rsidRPr="006B7A34">
              <w:t>Dirigir la actividad, responsable directo</w:t>
            </w:r>
          </w:p>
        </w:tc>
      </w:tr>
      <w:tr w:rsidR="00B343FA" w:rsidRPr="006B7A34" w14:paraId="250A8D58" w14:textId="77777777" w:rsidTr="006B7A34">
        <w:trPr>
          <w:trHeight w:val="275"/>
        </w:trPr>
        <w:tc>
          <w:tcPr>
            <w:tcW w:w="3823" w:type="dxa"/>
            <w:gridSpan w:val="2"/>
            <w:vMerge/>
            <w:tcBorders>
              <w:left w:val="single" w:sz="4" w:space="0" w:color="FFFFFF"/>
            </w:tcBorders>
            <w:shd w:val="clear" w:color="auto" w:fill="5B9BD5"/>
          </w:tcPr>
          <w:p w14:paraId="5624A4B3" w14:textId="77777777" w:rsidR="00820BE0" w:rsidRPr="006B7A34" w:rsidRDefault="00820BE0" w:rsidP="006B7A34">
            <w:pPr>
              <w:spacing w:after="0" w:line="240" w:lineRule="auto"/>
              <w:rPr>
                <w:bCs/>
                <w:color w:val="FFFFFF"/>
              </w:rPr>
            </w:pPr>
          </w:p>
        </w:tc>
        <w:tc>
          <w:tcPr>
            <w:tcW w:w="2126" w:type="dxa"/>
            <w:shd w:val="clear" w:color="auto" w:fill="DEEAF6"/>
          </w:tcPr>
          <w:p w14:paraId="56CF5133" w14:textId="77777777" w:rsidR="00820BE0" w:rsidRPr="006B7A34" w:rsidRDefault="00820BE0" w:rsidP="006B7A34">
            <w:pPr>
              <w:spacing w:after="0" w:line="240" w:lineRule="auto"/>
            </w:pPr>
            <w:r w:rsidRPr="006B7A34">
              <w:t xml:space="preserve">Equipo de trabajo </w:t>
            </w:r>
          </w:p>
        </w:tc>
        <w:tc>
          <w:tcPr>
            <w:tcW w:w="3260" w:type="dxa"/>
            <w:shd w:val="clear" w:color="auto" w:fill="DEEAF6"/>
          </w:tcPr>
          <w:p w14:paraId="6A6AFA20" w14:textId="77777777" w:rsidR="00820BE0" w:rsidRPr="006B7A34" w:rsidRDefault="00820BE0" w:rsidP="006B7A34">
            <w:pPr>
              <w:spacing w:after="0" w:line="240" w:lineRule="auto"/>
            </w:pPr>
            <w:r w:rsidRPr="006B7A34">
              <w:t xml:space="preserve">Proveer definiciones, ejecutar actividad </w:t>
            </w:r>
          </w:p>
        </w:tc>
      </w:tr>
      <w:tr w:rsidR="00B343FA" w:rsidRPr="006B7A34" w14:paraId="75C65F98" w14:textId="77777777" w:rsidTr="006B7A34">
        <w:trPr>
          <w:trHeight w:val="197"/>
        </w:trPr>
        <w:tc>
          <w:tcPr>
            <w:tcW w:w="3823" w:type="dxa"/>
            <w:gridSpan w:val="2"/>
            <w:vMerge w:val="restart"/>
            <w:tcBorders>
              <w:left w:val="single" w:sz="4" w:space="0" w:color="FFFFFF"/>
            </w:tcBorders>
            <w:shd w:val="clear" w:color="auto" w:fill="5B9BD5"/>
          </w:tcPr>
          <w:p w14:paraId="20DD3C24" w14:textId="77777777" w:rsidR="00820BE0" w:rsidRPr="006B7A34" w:rsidRDefault="00820BE0" w:rsidP="006B7A34">
            <w:pPr>
              <w:spacing w:after="0" w:line="240" w:lineRule="auto"/>
              <w:rPr>
                <w:bCs/>
                <w:color w:val="FFFFFF"/>
              </w:rPr>
            </w:pPr>
            <w:r w:rsidRPr="006B7A34">
              <w:rPr>
                <w:bCs/>
                <w:color w:val="FFFFFF"/>
              </w:rPr>
              <w:t xml:space="preserve">Identificación de riesgos </w:t>
            </w:r>
          </w:p>
        </w:tc>
        <w:tc>
          <w:tcPr>
            <w:tcW w:w="2126" w:type="dxa"/>
            <w:shd w:val="clear" w:color="auto" w:fill="BDD6EE"/>
          </w:tcPr>
          <w:p w14:paraId="6258FC61" w14:textId="77777777" w:rsidR="00820BE0" w:rsidRPr="006B7A34" w:rsidRDefault="00820BE0" w:rsidP="006B7A34">
            <w:pPr>
              <w:spacing w:after="0" w:line="240" w:lineRule="auto"/>
            </w:pPr>
            <w:r w:rsidRPr="006B7A34">
              <w:t xml:space="preserve">Gerente general </w:t>
            </w:r>
          </w:p>
        </w:tc>
        <w:tc>
          <w:tcPr>
            <w:tcW w:w="3260" w:type="dxa"/>
            <w:shd w:val="clear" w:color="auto" w:fill="BDD6EE"/>
          </w:tcPr>
          <w:p w14:paraId="0AD70423" w14:textId="77777777" w:rsidR="00820BE0" w:rsidRPr="006B7A34" w:rsidRDefault="00820BE0" w:rsidP="006B7A34">
            <w:pPr>
              <w:spacing w:after="0" w:line="240" w:lineRule="auto"/>
            </w:pPr>
            <w:r w:rsidRPr="006B7A34">
              <w:t>Dirigir la actividad, responsable directo</w:t>
            </w:r>
          </w:p>
        </w:tc>
      </w:tr>
      <w:tr w:rsidR="00B343FA" w:rsidRPr="006B7A34" w14:paraId="264E3F03" w14:textId="77777777" w:rsidTr="006B7A34">
        <w:trPr>
          <w:trHeight w:val="324"/>
        </w:trPr>
        <w:tc>
          <w:tcPr>
            <w:tcW w:w="3823" w:type="dxa"/>
            <w:gridSpan w:val="2"/>
            <w:vMerge/>
            <w:tcBorders>
              <w:left w:val="single" w:sz="4" w:space="0" w:color="FFFFFF"/>
            </w:tcBorders>
            <w:shd w:val="clear" w:color="auto" w:fill="5B9BD5"/>
          </w:tcPr>
          <w:p w14:paraId="564E42DA" w14:textId="77777777" w:rsidR="00820BE0" w:rsidRPr="006B7A34" w:rsidRDefault="00820BE0" w:rsidP="006B7A34">
            <w:pPr>
              <w:spacing w:after="0" w:line="240" w:lineRule="auto"/>
              <w:rPr>
                <w:bCs/>
                <w:color w:val="FFFFFF"/>
              </w:rPr>
            </w:pPr>
          </w:p>
        </w:tc>
        <w:tc>
          <w:tcPr>
            <w:tcW w:w="2126" w:type="dxa"/>
            <w:shd w:val="clear" w:color="auto" w:fill="DEEAF6"/>
          </w:tcPr>
          <w:p w14:paraId="1367901F" w14:textId="77777777" w:rsidR="00820BE0" w:rsidRPr="006B7A34" w:rsidRDefault="00820BE0" w:rsidP="006B7A34">
            <w:pPr>
              <w:spacing w:after="0" w:line="240" w:lineRule="auto"/>
            </w:pPr>
            <w:r w:rsidRPr="006B7A34">
              <w:t xml:space="preserve">Jefe  de finanzas </w:t>
            </w:r>
          </w:p>
        </w:tc>
        <w:tc>
          <w:tcPr>
            <w:tcW w:w="3260" w:type="dxa"/>
            <w:shd w:val="clear" w:color="auto" w:fill="DEEAF6"/>
          </w:tcPr>
          <w:p w14:paraId="0710B075" w14:textId="77777777" w:rsidR="00820BE0" w:rsidRPr="006B7A34" w:rsidRDefault="00820BE0" w:rsidP="006B7A34">
            <w:pPr>
              <w:spacing w:after="0" w:line="240" w:lineRule="auto"/>
            </w:pPr>
            <w:r w:rsidRPr="006B7A34">
              <w:t>Proveer la información, ejecutar actividad</w:t>
            </w:r>
          </w:p>
        </w:tc>
      </w:tr>
      <w:tr w:rsidR="00B343FA" w:rsidRPr="006B7A34" w14:paraId="724DE357" w14:textId="77777777" w:rsidTr="006B7A34">
        <w:trPr>
          <w:trHeight w:val="295"/>
        </w:trPr>
        <w:tc>
          <w:tcPr>
            <w:tcW w:w="3823" w:type="dxa"/>
            <w:gridSpan w:val="2"/>
            <w:vMerge/>
            <w:tcBorders>
              <w:left w:val="single" w:sz="4" w:space="0" w:color="FFFFFF"/>
            </w:tcBorders>
            <w:shd w:val="clear" w:color="auto" w:fill="5B9BD5"/>
          </w:tcPr>
          <w:p w14:paraId="22D42D02" w14:textId="77777777" w:rsidR="00820BE0" w:rsidRPr="006B7A34" w:rsidRDefault="00820BE0" w:rsidP="006B7A34">
            <w:pPr>
              <w:spacing w:after="0" w:line="240" w:lineRule="auto"/>
              <w:rPr>
                <w:bCs/>
                <w:color w:val="FFFFFF"/>
              </w:rPr>
            </w:pPr>
          </w:p>
        </w:tc>
        <w:tc>
          <w:tcPr>
            <w:tcW w:w="2126" w:type="dxa"/>
            <w:shd w:val="clear" w:color="auto" w:fill="BDD6EE"/>
          </w:tcPr>
          <w:p w14:paraId="40CF742D" w14:textId="77777777" w:rsidR="00820BE0" w:rsidRPr="006B7A34" w:rsidRDefault="00820BE0" w:rsidP="006B7A34">
            <w:pPr>
              <w:spacing w:after="0" w:line="240" w:lineRule="auto"/>
            </w:pPr>
            <w:r w:rsidRPr="006B7A34">
              <w:t xml:space="preserve">Jefe  de producción </w:t>
            </w:r>
          </w:p>
        </w:tc>
        <w:tc>
          <w:tcPr>
            <w:tcW w:w="3260" w:type="dxa"/>
            <w:shd w:val="clear" w:color="auto" w:fill="BDD6EE"/>
          </w:tcPr>
          <w:p w14:paraId="71A8C301" w14:textId="77777777" w:rsidR="00820BE0" w:rsidRPr="006B7A34" w:rsidRDefault="00820BE0" w:rsidP="006B7A34">
            <w:pPr>
              <w:spacing w:after="0" w:line="240" w:lineRule="auto"/>
            </w:pPr>
            <w:r w:rsidRPr="006B7A34">
              <w:t>Proveer la información, ejecutar actividad</w:t>
            </w:r>
          </w:p>
        </w:tc>
      </w:tr>
      <w:tr w:rsidR="00B343FA" w:rsidRPr="006B7A34" w14:paraId="2D71DE90" w14:textId="77777777" w:rsidTr="006B7A34">
        <w:tc>
          <w:tcPr>
            <w:tcW w:w="3823" w:type="dxa"/>
            <w:gridSpan w:val="2"/>
            <w:tcBorders>
              <w:left w:val="single" w:sz="4" w:space="0" w:color="FFFFFF"/>
            </w:tcBorders>
            <w:shd w:val="clear" w:color="auto" w:fill="5B9BD5"/>
          </w:tcPr>
          <w:p w14:paraId="311762B0" w14:textId="77777777" w:rsidR="00820BE0" w:rsidRPr="006B7A34" w:rsidRDefault="00820BE0" w:rsidP="006B7A34">
            <w:pPr>
              <w:spacing w:after="0" w:line="240" w:lineRule="auto"/>
              <w:rPr>
                <w:bCs/>
                <w:color w:val="FFFFFF"/>
              </w:rPr>
            </w:pPr>
            <w:r w:rsidRPr="006B7A34">
              <w:rPr>
                <w:bCs/>
                <w:color w:val="FFFFFF"/>
              </w:rPr>
              <w:t xml:space="preserve">Análisis cualitativo de riesgos </w:t>
            </w:r>
          </w:p>
        </w:tc>
        <w:tc>
          <w:tcPr>
            <w:tcW w:w="2126" w:type="dxa"/>
            <w:shd w:val="clear" w:color="auto" w:fill="DEEAF6"/>
          </w:tcPr>
          <w:p w14:paraId="6931CAEF" w14:textId="77777777" w:rsidR="00820BE0" w:rsidRPr="006B7A34" w:rsidRDefault="00820BE0" w:rsidP="006B7A34">
            <w:pPr>
              <w:spacing w:after="0" w:line="240" w:lineRule="auto"/>
            </w:pPr>
            <w:r w:rsidRPr="006B7A34">
              <w:t xml:space="preserve">Sera realizado por el jefe de cada dpto. que identifique sus riesgos   </w:t>
            </w:r>
          </w:p>
        </w:tc>
        <w:tc>
          <w:tcPr>
            <w:tcW w:w="3260" w:type="dxa"/>
            <w:shd w:val="clear" w:color="auto" w:fill="DEEAF6"/>
          </w:tcPr>
          <w:p w14:paraId="36431A3A" w14:textId="77777777" w:rsidR="00820BE0" w:rsidRPr="006B7A34" w:rsidRDefault="00820BE0" w:rsidP="006B7A34">
            <w:pPr>
              <w:spacing w:after="0" w:line="240" w:lineRule="auto"/>
            </w:pPr>
            <w:r w:rsidRPr="006B7A34">
              <w:t>Dirigir la actividad, responsable directo</w:t>
            </w:r>
          </w:p>
          <w:p w14:paraId="4751F006" w14:textId="77777777" w:rsidR="00820BE0" w:rsidRPr="006B7A34" w:rsidRDefault="00820BE0" w:rsidP="006B7A34">
            <w:pPr>
              <w:spacing w:after="0" w:line="240" w:lineRule="auto"/>
            </w:pPr>
            <w:r w:rsidRPr="006B7A34">
              <w:t xml:space="preserve">Proveer la información, ejecutar actividad </w:t>
            </w:r>
          </w:p>
        </w:tc>
      </w:tr>
      <w:tr w:rsidR="00B343FA" w:rsidRPr="006B7A34" w14:paraId="04A740E2" w14:textId="77777777" w:rsidTr="006B7A34">
        <w:trPr>
          <w:trHeight w:val="259"/>
        </w:trPr>
        <w:tc>
          <w:tcPr>
            <w:tcW w:w="3823" w:type="dxa"/>
            <w:gridSpan w:val="2"/>
            <w:vMerge w:val="restart"/>
            <w:tcBorders>
              <w:left w:val="single" w:sz="4" w:space="0" w:color="FFFFFF"/>
            </w:tcBorders>
            <w:shd w:val="clear" w:color="auto" w:fill="5B9BD5"/>
          </w:tcPr>
          <w:p w14:paraId="0473FFA0" w14:textId="77777777" w:rsidR="00820BE0" w:rsidRPr="006B7A34" w:rsidRDefault="00820BE0" w:rsidP="006B7A34">
            <w:pPr>
              <w:spacing w:after="0" w:line="240" w:lineRule="auto"/>
              <w:rPr>
                <w:bCs/>
                <w:color w:val="FFFFFF"/>
              </w:rPr>
            </w:pPr>
            <w:r w:rsidRPr="006B7A34">
              <w:rPr>
                <w:bCs/>
                <w:color w:val="FFFFFF"/>
              </w:rPr>
              <w:t xml:space="preserve">Análisis cuantitativo de riesgos </w:t>
            </w:r>
          </w:p>
        </w:tc>
        <w:tc>
          <w:tcPr>
            <w:tcW w:w="2126" w:type="dxa"/>
            <w:shd w:val="clear" w:color="auto" w:fill="BDD6EE"/>
          </w:tcPr>
          <w:p w14:paraId="71225146" w14:textId="77777777" w:rsidR="00820BE0" w:rsidRPr="006B7A34" w:rsidRDefault="00820BE0" w:rsidP="006B7A34">
            <w:pPr>
              <w:spacing w:after="0" w:line="240" w:lineRule="auto"/>
            </w:pPr>
            <w:r w:rsidRPr="006B7A34">
              <w:t xml:space="preserve">Gerente general </w:t>
            </w:r>
          </w:p>
        </w:tc>
        <w:tc>
          <w:tcPr>
            <w:tcW w:w="3260" w:type="dxa"/>
            <w:shd w:val="clear" w:color="auto" w:fill="BDD6EE"/>
          </w:tcPr>
          <w:p w14:paraId="4C94D474" w14:textId="77777777" w:rsidR="00820BE0" w:rsidRPr="006B7A34" w:rsidRDefault="00820BE0" w:rsidP="006B7A34">
            <w:pPr>
              <w:spacing w:after="0" w:line="240" w:lineRule="auto"/>
            </w:pPr>
            <w:r w:rsidRPr="006B7A34">
              <w:t xml:space="preserve"> Dirigir la actividad, responsable directo</w:t>
            </w:r>
          </w:p>
        </w:tc>
      </w:tr>
      <w:tr w:rsidR="00B343FA" w:rsidRPr="006B7A34" w14:paraId="0C07A00C" w14:textId="77777777" w:rsidTr="006B7A34">
        <w:trPr>
          <w:trHeight w:val="259"/>
        </w:trPr>
        <w:tc>
          <w:tcPr>
            <w:tcW w:w="3823" w:type="dxa"/>
            <w:gridSpan w:val="2"/>
            <w:vMerge/>
            <w:tcBorders>
              <w:left w:val="single" w:sz="4" w:space="0" w:color="FFFFFF"/>
            </w:tcBorders>
            <w:shd w:val="clear" w:color="auto" w:fill="5B9BD5"/>
          </w:tcPr>
          <w:p w14:paraId="1F70D04E" w14:textId="77777777" w:rsidR="00820BE0" w:rsidRPr="006B7A34" w:rsidRDefault="00820BE0" w:rsidP="006B7A34">
            <w:pPr>
              <w:spacing w:after="0" w:line="240" w:lineRule="auto"/>
              <w:rPr>
                <w:bCs/>
                <w:color w:val="FFFFFF"/>
              </w:rPr>
            </w:pPr>
          </w:p>
        </w:tc>
        <w:tc>
          <w:tcPr>
            <w:tcW w:w="2126" w:type="dxa"/>
            <w:shd w:val="clear" w:color="auto" w:fill="DEEAF6"/>
          </w:tcPr>
          <w:p w14:paraId="45F40EA3" w14:textId="77777777" w:rsidR="00820BE0" w:rsidRPr="006B7A34" w:rsidRDefault="00820BE0" w:rsidP="006B7A34">
            <w:pPr>
              <w:spacing w:after="0" w:line="240" w:lineRule="auto"/>
            </w:pPr>
            <w:r w:rsidRPr="006B7A34">
              <w:t xml:space="preserve">Jefe  de finanzas </w:t>
            </w:r>
          </w:p>
        </w:tc>
        <w:tc>
          <w:tcPr>
            <w:tcW w:w="3260" w:type="dxa"/>
            <w:shd w:val="clear" w:color="auto" w:fill="DEEAF6"/>
          </w:tcPr>
          <w:p w14:paraId="3EE255F0" w14:textId="77777777" w:rsidR="00820BE0" w:rsidRPr="006B7A34" w:rsidRDefault="00820BE0" w:rsidP="006B7A34">
            <w:pPr>
              <w:spacing w:after="0" w:line="240" w:lineRule="auto"/>
            </w:pPr>
            <w:r w:rsidRPr="006B7A34">
              <w:t>Proveer la información, ejecutar actividad</w:t>
            </w:r>
          </w:p>
        </w:tc>
      </w:tr>
      <w:tr w:rsidR="00B343FA" w:rsidRPr="006B7A34" w14:paraId="40D38EDB" w14:textId="77777777" w:rsidTr="006B7A34">
        <w:trPr>
          <w:trHeight w:val="275"/>
        </w:trPr>
        <w:tc>
          <w:tcPr>
            <w:tcW w:w="3823" w:type="dxa"/>
            <w:gridSpan w:val="2"/>
            <w:vMerge/>
            <w:tcBorders>
              <w:left w:val="single" w:sz="4" w:space="0" w:color="FFFFFF"/>
            </w:tcBorders>
            <w:shd w:val="clear" w:color="auto" w:fill="5B9BD5"/>
          </w:tcPr>
          <w:p w14:paraId="1B93A741" w14:textId="77777777" w:rsidR="00820BE0" w:rsidRPr="006B7A34" w:rsidRDefault="00820BE0" w:rsidP="006B7A34">
            <w:pPr>
              <w:spacing w:after="0" w:line="240" w:lineRule="auto"/>
              <w:rPr>
                <w:bCs/>
                <w:color w:val="FFFFFF"/>
              </w:rPr>
            </w:pPr>
          </w:p>
        </w:tc>
        <w:tc>
          <w:tcPr>
            <w:tcW w:w="2126" w:type="dxa"/>
            <w:shd w:val="clear" w:color="auto" w:fill="BDD6EE"/>
          </w:tcPr>
          <w:p w14:paraId="0A84399D" w14:textId="77777777" w:rsidR="00820BE0" w:rsidRPr="006B7A34" w:rsidRDefault="00820BE0" w:rsidP="006B7A34">
            <w:pPr>
              <w:spacing w:after="0" w:line="240" w:lineRule="auto"/>
            </w:pPr>
            <w:r w:rsidRPr="006B7A34">
              <w:t xml:space="preserve">Jefe  de producción </w:t>
            </w:r>
          </w:p>
        </w:tc>
        <w:tc>
          <w:tcPr>
            <w:tcW w:w="3260" w:type="dxa"/>
            <w:shd w:val="clear" w:color="auto" w:fill="BDD6EE"/>
          </w:tcPr>
          <w:p w14:paraId="0DA2FD14" w14:textId="77777777" w:rsidR="00820BE0" w:rsidRPr="006B7A34" w:rsidRDefault="00820BE0" w:rsidP="006B7A34">
            <w:pPr>
              <w:spacing w:after="0" w:line="240" w:lineRule="auto"/>
            </w:pPr>
            <w:r w:rsidRPr="006B7A34">
              <w:t>Proveer la información, ejecutar actividad</w:t>
            </w:r>
          </w:p>
        </w:tc>
      </w:tr>
      <w:tr w:rsidR="00B343FA" w:rsidRPr="006B7A34" w14:paraId="3C11B812" w14:textId="77777777" w:rsidTr="006B7A34">
        <w:tc>
          <w:tcPr>
            <w:tcW w:w="3823" w:type="dxa"/>
            <w:gridSpan w:val="2"/>
            <w:tcBorders>
              <w:left w:val="single" w:sz="4" w:space="0" w:color="FFFFFF"/>
            </w:tcBorders>
            <w:shd w:val="clear" w:color="auto" w:fill="5B9BD5"/>
          </w:tcPr>
          <w:p w14:paraId="0F1C2FF1" w14:textId="77777777" w:rsidR="00820BE0" w:rsidRPr="006B7A34" w:rsidRDefault="00820BE0" w:rsidP="006B7A34">
            <w:pPr>
              <w:spacing w:after="0" w:line="240" w:lineRule="auto"/>
              <w:rPr>
                <w:bCs/>
                <w:color w:val="FFFFFF"/>
              </w:rPr>
            </w:pPr>
            <w:r w:rsidRPr="006B7A34">
              <w:rPr>
                <w:bCs/>
                <w:color w:val="FFFFFF"/>
              </w:rPr>
              <w:t xml:space="preserve">Planificación de la respuesta de riesgos </w:t>
            </w:r>
          </w:p>
        </w:tc>
        <w:tc>
          <w:tcPr>
            <w:tcW w:w="2126" w:type="dxa"/>
            <w:shd w:val="clear" w:color="auto" w:fill="DEEAF6"/>
          </w:tcPr>
          <w:p w14:paraId="4767F5DC" w14:textId="77777777" w:rsidR="00820BE0" w:rsidRPr="006B7A34" w:rsidRDefault="00820BE0" w:rsidP="006B7A34">
            <w:pPr>
              <w:spacing w:after="0" w:line="240" w:lineRule="auto"/>
            </w:pPr>
            <w:r w:rsidRPr="006B7A34">
              <w:t xml:space="preserve">Sera realizado por el jefe de cada dpto. que identifique sus riesgos   </w:t>
            </w:r>
          </w:p>
        </w:tc>
        <w:tc>
          <w:tcPr>
            <w:tcW w:w="3260" w:type="dxa"/>
            <w:shd w:val="clear" w:color="auto" w:fill="DEEAF6"/>
          </w:tcPr>
          <w:p w14:paraId="7A4FD36F" w14:textId="77777777" w:rsidR="00820BE0" w:rsidRPr="006B7A34" w:rsidRDefault="00820BE0" w:rsidP="006B7A34">
            <w:pPr>
              <w:spacing w:after="0" w:line="240" w:lineRule="auto"/>
            </w:pPr>
            <w:r w:rsidRPr="006B7A34">
              <w:t>Dirigir la actividad, responsable directo</w:t>
            </w:r>
          </w:p>
          <w:p w14:paraId="636F3359" w14:textId="77777777" w:rsidR="00820BE0" w:rsidRPr="006B7A34" w:rsidRDefault="00820BE0" w:rsidP="006B7A34">
            <w:pPr>
              <w:spacing w:after="0" w:line="240" w:lineRule="auto"/>
            </w:pPr>
            <w:r w:rsidRPr="006B7A34">
              <w:t xml:space="preserve">Proveer la información,  y la forma de poder reducir o desaparecer el riesgo </w:t>
            </w:r>
          </w:p>
        </w:tc>
      </w:tr>
      <w:tr w:rsidR="00B343FA" w:rsidRPr="006B7A34" w14:paraId="0CF9FB9F" w14:textId="77777777" w:rsidTr="006B7A34">
        <w:tc>
          <w:tcPr>
            <w:tcW w:w="3823" w:type="dxa"/>
            <w:gridSpan w:val="2"/>
            <w:tcBorders>
              <w:left w:val="single" w:sz="4" w:space="0" w:color="FFFFFF"/>
              <w:bottom w:val="single" w:sz="4" w:space="0" w:color="FFFFFF"/>
            </w:tcBorders>
            <w:shd w:val="clear" w:color="auto" w:fill="5B9BD5"/>
          </w:tcPr>
          <w:p w14:paraId="0ECF631C" w14:textId="77777777" w:rsidR="00820BE0" w:rsidRPr="006B7A34" w:rsidRDefault="00820BE0" w:rsidP="006B7A34">
            <w:pPr>
              <w:spacing w:after="0" w:line="240" w:lineRule="auto"/>
              <w:rPr>
                <w:bCs/>
                <w:color w:val="FFFFFF"/>
              </w:rPr>
            </w:pPr>
            <w:r w:rsidRPr="006B7A34">
              <w:rPr>
                <w:bCs/>
                <w:color w:val="FFFFFF"/>
              </w:rPr>
              <w:t xml:space="preserve">Supervisión y control de riesgos </w:t>
            </w:r>
          </w:p>
        </w:tc>
        <w:tc>
          <w:tcPr>
            <w:tcW w:w="2126" w:type="dxa"/>
            <w:shd w:val="clear" w:color="auto" w:fill="BDD6EE"/>
          </w:tcPr>
          <w:p w14:paraId="4519D11C" w14:textId="77777777" w:rsidR="00820BE0" w:rsidRPr="006B7A34" w:rsidRDefault="00820BE0" w:rsidP="006B7A34">
            <w:pPr>
              <w:spacing w:after="0" w:line="240" w:lineRule="auto"/>
            </w:pPr>
            <w:r w:rsidRPr="006B7A34">
              <w:t xml:space="preserve">Sera realizado por el jefe de cada dpto.  y a su vez también será verificado el control por el gerente general  </w:t>
            </w:r>
          </w:p>
        </w:tc>
        <w:tc>
          <w:tcPr>
            <w:tcW w:w="3260" w:type="dxa"/>
            <w:shd w:val="clear" w:color="auto" w:fill="BDD6EE"/>
          </w:tcPr>
          <w:p w14:paraId="0A77F1E5" w14:textId="77777777" w:rsidR="00820BE0" w:rsidRPr="006B7A34" w:rsidRDefault="00820BE0" w:rsidP="006B7A34">
            <w:pPr>
              <w:spacing w:after="0" w:line="240" w:lineRule="auto"/>
            </w:pPr>
            <w:r w:rsidRPr="006B7A34">
              <w:t xml:space="preserve">Proveer la información, ejecutar actividad y realizar reportes para el gerente general </w:t>
            </w:r>
          </w:p>
          <w:p w14:paraId="3687A60C" w14:textId="77777777" w:rsidR="00820BE0" w:rsidRPr="006B7A34" w:rsidRDefault="00820BE0" w:rsidP="006B7A34">
            <w:pPr>
              <w:keepNext/>
              <w:spacing w:after="0" w:line="240" w:lineRule="auto"/>
            </w:pPr>
          </w:p>
        </w:tc>
      </w:tr>
    </w:tbl>
    <w:p w14:paraId="6D36AD65" w14:textId="77777777" w:rsidR="00820BE0" w:rsidRPr="006B7A34" w:rsidRDefault="00820BE0" w:rsidP="00820BE0">
      <w:pPr>
        <w:pStyle w:val="Descripcin"/>
        <w:rPr>
          <w:b/>
          <w:color w:val="2E74B5"/>
        </w:rPr>
      </w:pPr>
      <w:bookmarkStart w:id="267" w:name="_Toc401331122"/>
      <w:r>
        <w:t xml:space="preserve">Tabla </w:t>
      </w:r>
      <w:fldSimple w:instr=" SEQ Tabla \* ARABIC ">
        <w:r>
          <w:rPr>
            <w:noProof/>
          </w:rPr>
          <w:t>41</w:t>
        </w:r>
      </w:fldSimple>
      <w:r>
        <w:t xml:space="preserve">: </w:t>
      </w:r>
      <w:r w:rsidRPr="00D326B9">
        <w:t>Roles y responsables</w:t>
      </w:r>
      <w:r>
        <w:t xml:space="preserve"> dela gestión de riesgos</w:t>
      </w:r>
      <w:bookmarkEnd w:id="267"/>
    </w:p>
    <w:p w14:paraId="65A6E317" w14:textId="77777777" w:rsidR="00820BE0" w:rsidRPr="006B7A34" w:rsidRDefault="00820BE0" w:rsidP="00820BE0">
      <w:pPr>
        <w:pStyle w:val="Ttulo3"/>
        <w:rPr>
          <w:rFonts w:ascii="Calibri" w:hAnsi="Calibri"/>
          <w:b/>
          <w:color w:val="2E74B5"/>
        </w:rPr>
      </w:pPr>
      <w:bookmarkStart w:id="268" w:name="_Toc401332171"/>
    </w:p>
    <w:p w14:paraId="4E62DCAB" w14:textId="77777777" w:rsidR="005703C3" w:rsidRDefault="005703C3" w:rsidP="005703C3"/>
    <w:p w14:paraId="222AA085" w14:textId="77777777" w:rsidR="005703C3" w:rsidRPr="005703C3" w:rsidRDefault="005703C3" w:rsidP="005703C3"/>
    <w:p w14:paraId="585CD1FA" w14:textId="77777777" w:rsidR="00820BE0" w:rsidRPr="006B7A34" w:rsidRDefault="00820BE0" w:rsidP="00820BE0">
      <w:pPr>
        <w:pStyle w:val="Ttulo3"/>
        <w:rPr>
          <w:rFonts w:ascii="Calibri" w:hAnsi="Calibri"/>
          <w:b/>
          <w:color w:val="2E74B5"/>
        </w:rPr>
      </w:pPr>
      <w:bookmarkStart w:id="269" w:name="_Toc497673465"/>
      <w:r w:rsidRPr="006B7A34">
        <w:rPr>
          <w:rFonts w:ascii="Calibri" w:hAnsi="Calibri"/>
          <w:b/>
          <w:color w:val="2E74B5"/>
        </w:rPr>
        <w:lastRenderedPageBreak/>
        <w:t>8.1.3. Presupuesto</w:t>
      </w:r>
      <w:bookmarkEnd w:id="268"/>
      <w:bookmarkEnd w:id="269"/>
    </w:p>
    <w:p w14:paraId="7BF03E7B" w14:textId="77777777" w:rsidR="00820BE0" w:rsidRPr="007A569C" w:rsidRDefault="00820BE0" w:rsidP="00820BE0"/>
    <w:p w14:paraId="4A99ECA5" w14:textId="77777777" w:rsidR="00820BE0" w:rsidRDefault="00820BE0" w:rsidP="00CC1F56">
      <w:bookmarkStart w:id="270" w:name="_Toc401332172"/>
      <w:r w:rsidRPr="007A569C">
        <w:t>Define monto a utilizar para la gestión de riesgo</w:t>
      </w:r>
      <w:bookmarkEnd w:id="270"/>
    </w:p>
    <w:p w14:paraId="0E184871" w14:textId="77777777" w:rsidR="00820BE0" w:rsidRPr="007A569C" w:rsidRDefault="00820BE0" w:rsidP="00820BE0"/>
    <w:tbl>
      <w:tblPr>
        <w:tblW w:w="920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256"/>
        <w:gridCol w:w="1842"/>
        <w:gridCol w:w="709"/>
        <w:gridCol w:w="1701"/>
        <w:gridCol w:w="709"/>
        <w:gridCol w:w="992"/>
      </w:tblGrid>
      <w:tr w:rsidR="00B343FA" w:rsidRPr="006B7A34" w14:paraId="0F3F1468" w14:textId="77777777" w:rsidTr="006B7A34">
        <w:tc>
          <w:tcPr>
            <w:tcW w:w="3256" w:type="dxa"/>
            <w:tcBorders>
              <w:top w:val="single" w:sz="4" w:space="0" w:color="FFFFFF"/>
              <w:left w:val="single" w:sz="4" w:space="0" w:color="FFFFFF"/>
              <w:right w:val="nil"/>
            </w:tcBorders>
            <w:shd w:val="clear" w:color="auto" w:fill="5B9BD5"/>
          </w:tcPr>
          <w:p w14:paraId="549FCA00" w14:textId="77777777" w:rsidR="00820BE0" w:rsidRPr="006B7A34" w:rsidRDefault="00820BE0" w:rsidP="006B7A34">
            <w:pPr>
              <w:spacing w:after="0" w:line="240" w:lineRule="auto"/>
              <w:rPr>
                <w:b/>
                <w:bCs/>
                <w:color w:val="FFFFFF"/>
              </w:rPr>
            </w:pPr>
            <w:r w:rsidRPr="006B7A34">
              <w:rPr>
                <w:b/>
                <w:bCs/>
                <w:color w:val="FFFFFF"/>
              </w:rPr>
              <w:t xml:space="preserve">Actividad </w:t>
            </w:r>
          </w:p>
        </w:tc>
        <w:tc>
          <w:tcPr>
            <w:tcW w:w="1842" w:type="dxa"/>
            <w:tcBorders>
              <w:top w:val="single" w:sz="4" w:space="0" w:color="FFFFFF"/>
              <w:left w:val="nil"/>
              <w:right w:val="nil"/>
            </w:tcBorders>
            <w:shd w:val="clear" w:color="auto" w:fill="5B9BD5"/>
          </w:tcPr>
          <w:p w14:paraId="11154FA0" w14:textId="77777777" w:rsidR="00820BE0" w:rsidRPr="006B7A34" w:rsidRDefault="00820BE0" w:rsidP="006B7A34">
            <w:pPr>
              <w:spacing w:after="0" w:line="240" w:lineRule="auto"/>
              <w:rPr>
                <w:b/>
                <w:bCs/>
                <w:color w:val="FFFFFF"/>
              </w:rPr>
            </w:pPr>
            <w:r w:rsidRPr="006B7A34">
              <w:rPr>
                <w:b/>
                <w:bCs/>
                <w:color w:val="FFFFFF"/>
              </w:rPr>
              <w:t xml:space="preserve">Personas </w:t>
            </w:r>
          </w:p>
        </w:tc>
        <w:tc>
          <w:tcPr>
            <w:tcW w:w="2410" w:type="dxa"/>
            <w:gridSpan w:val="2"/>
            <w:tcBorders>
              <w:top w:val="single" w:sz="4" w:space="0" w:color="FFFFFF"/>
              <w:left w:val="nil"/>
              <w:right w:val="nil"/>
            </w:tcBorders>
            <w:shd w:val="clear" w:color="auto" w:fill="5B9BD5"/>
          </w:tcPr>
          <w:p w14:paraId="799C56A2" w14:textId="77777777" w:rsidR="00820BE0" w:rsidRPr="006B7A34" w:rsidRDefault="00820BE0" w:rsidP="006B7A34">
            <w:pPr>
              <w:spacing w:after="0" w:line="240" w:lineRule="auto"/>
              <w:rPr>
                <w:b/>
                <w:bCs/>
                <w:color w:val="FFFFFF"/>
              </w:rPr>
            </w:pPr>
            <w:r w:rsidRPr="006B7A34">
              <w:rPr>
                <w:b/>
                <w:bCs/>
                <w:color w:val="FFFFFF"/>
              </w:rPr>
              <w:t xml:space="preserve">Materiales </w:t>
            </w:r>
          </w:p>
        </w:tc>
        <w:tc>
          <w:tcPr>
            <w:tcW w:w="1701" w:type="dxa"/>
            <w:gridSpan w:val="2"/>
            <w:tcBorders>
              <w:top w:val="single" w:sz="4" w:space="0" w:color="FFFFFF"/>
              <w:left w:val="nil"/>
              <w:right w:val="single" w:sz="4" w:space="0" w:color="FFFFFF"/>
            </w:tcBorders>
            <w:shd w:val="clear" w:color="auto" w:fill="5B9BD5"/>
          </w:tcPr>
          <w:p w14:paraId="7DB476D0" w14:textId="77777777" w:rsidR="00820BE0" w:rsidRPr="006B7A34" w:rsidRDefault="00820BE0" w:rsidP="006B7A34">
            <w:pPr>
              <w:spacing w:after="0" w:line="240" w:lineRule="auto"/>
              <w:rPr>
                <w:b/>
                <w:bCs/>
                <w:color w:val="FFFFFF"/>
              </w:rPr>
            </w:pPr>
            <w:r w:rsidRPr="006B7A34">
              <w:rPr>
                <w:b/>
                <w:bCs/>
                <w:color w:val="FFFFFF"/>
              </w:rPr>
              <w:t xml:space="preserve">Equipos </w:t>
            </w:r>
          </w:p>
        </w:tc>
      </w:tr>
      <w:tr w:rsidR="00B343FA" w:rsidRPr="006B7A34" w14:paraId="666A4FF7" w14:textId="77777777" w:rsidTr="006B7A34">
        <w:tc>
          <w:tcPr>
            <w:tcW w:w="3256" w:type="dxa"/>
            <w:tcBorders>
              <w:left w:val="single" w:sz="4" w:space="0" w:color="FFFFFF"/>
            </w:tcBorders>
            <w:shd w:val="clear" w:color="auto" w:fill="5B9BD5"/>
          </w:tcPr>
          <w:p w14:paraId="01FEA397" w14:textId="77777777" w:rsidR="00820BE0" w:rsidRPr="006B7A34" w:rsidRDefault="00820BE0" w:rsidP="006B7A34">
            <w:pPr>
              <w:spacing w:after="0" w:line="240" w:lineRule="auto"/>
              <w:rPr>
                <w:b/>
                <w:bCs/>
                <w:color w:val="FFFFFF"/>
              </w:rPr>
            </w:pPr>
            <w:r w:rsidRPr="006B7A34">
              <w:rPr>
                <w:b/>
                <w:bCs/>
                <w:color w:val="FFFFFF"/>
              </w:rPr>
              <w:t>Planificación de gestión de riesgos</w:t>
            </w:r>
          </w:p>
        </w:tc>
        <w:tc>
          <w:tcPr>
            <w:tcW w:w="1842" w:type="dxa"/>
            <w:shd w:val="clear" w:color="auto" w:fill="BDD6EE"/>
          </w:tcPr>
          <w:p w14:paraId="20D6881D" w14:textId="77777777" w:rsidR="00820BE0" w:rsidRPr="006B7A34" w:rsidRDefault="00820BE0" w:rsidP="006B7A34">
            <w:pPr>
              <w:spacing w:after="0" w:line="240" w:lineRule="auto"/>
            </w:pPr>
            <w:r w:rsidRPr="006B7A34">
              <w:t xml:space="preserve">Gerente general </w:t>
            </w:r>
          </w:p>
          <w:p w14:paraId="6130731D" w14:textId="77777777" w:rsidR="00820BE0" w:rsidRPr="006B7A34" w:rsidRDefault="00820BE0" w:rsidP="006B7A34">
            <w:pPr>
              <w:spacing w:after="0" w:line="240" w:lineRule="auto"/>
            </w:pPr>
            <w:r w:rsidRPr="006B7A34">
              <w:t xml:space="preserve">equipo de trabajo </w:t>
            </w:r>
          </w:p>
        </w:tc>
        <w:tc>
          <w:tcPr>
            <w:tcW w:w="2410" w:type="dxa"/>
            <w:gridSpan w:val="2"/>
            <w:shd w:val="clear" w:color="auto" w:fill="BDD6EE"/>
          </w:tcPr>
          <w:p w14:paraId="1ABD0152" w14:textId="201A4D13" w:rsidR="00820BE0" w:rsidRPr="006B7A34" w:rsidRDefault="005A3DB0" w:rsidP="006B7A34">
            <w:pPr>
              <w:spacing w:after="0" w:line="240" w:lineRule="auto"/>
            </w:pPr>
            <w:r>
              <w:t>Material de escritorio</w:t>
            </w:r>
            <w:r w:rsidR="00820BE0" w:rsidRPr="006B7A34">
              <w:t>,</w:t>
            </w:r>
            <w:r>
              <w:t xml:space="preserve"> </w:t>
            </w:r>
            <w:r w:rsidR="00820BE0" w:rsidRPr="006B7A34">
              <w:t xml:space="preserve">impresión de informes, </w:t>
            </w:r>
          </w:p>
        </w:tc>
        <w:tc>
          <w:tcPr>
            <w:tcW w:w="1701" w:type="dxa"/>
            <w:gridSpan w:val="2"/>
            <w:shd w:val="clear" w:color="auto" w:fill="BDD6EE"/>
          </w:tcPr>
          <w:p w14:paraId="5FE85BD6" w14:textId="77777777" w:rsidR="00820BE0" w:rsidRPr="006B7A34" w:rsidRDefault="00820BE0" w:rsidP="006B7A34">
            <w:pPr>
              <w:spacing w:after="0" w:line="240" w:lineRule="auto"/>
            </w:pPr>
            <w:r w:rsidRPr="006B7A34">
              <w:t>Computadora</w:t>
            </w:r>
          </w:p>
          <w:p w14:paraId="701811A8" w14:textId="77777777" w:rsidR="00820BE0" w:rsidRPr="006B7A34" w:rsidRDefault="00820BE0" w:rsidP="006B7A34">
            <w:pPr>
              <w:spacing w:after="0" w:line="240" w:lineRule="auto"/>
            </w:pPr>
            <w:r w:rsidRPr="006B7A34">
              <w:t>sala de reunión</w:t>
            </w:r>
          </w:p>
        </w:tc>
      </w:tr>
      <w:tr w:rsidR="00B343FA" w:rsidRPr="006B7A34" w14:paraId="425483C7" w14:textId="77777777" w:rsidTr="006B7A34">
        <w:tc>
          <w:tcPr>
            <w:tcW w:w="3256" w:type="dxa"/>
            <w:tcBorders>
              <w:left w:val="single" w:sz="4" w:space="0" w:color="FFFFFF"/>
            </w:tcBorders>
            <w:shd w:val="clear" w:color="auto" w:fill="5B9BD5"/>
          </w:tcPr>
          <w:p w14:paraId="178AB357" w14:textId="77777777" w:rsidR="00820BE0" w:rsidRPr="006B7A34" w:rsidRDefault="00820BE0" w:rsidP="006B7A34">
            <w:pPr>
              <w:spacing w:after="0" w:line="240" w:lineRule="auto"/>
              <w:rPr>
                <w:b/>
                <w:bCs/>
                <w:color w:val="FFFFFF"/>
              </w:rPr>
            </w:pPr>
            <w:r w:rsidRPr="006B7A34">
              <w:rPr>
                <w:b/>
                <w:bCs/>
                <w:color w:val="FFFFFF"/>
              </w:rPr>
              <w:t>Identificación de riesgos</w:t>
            </w:r>
          </w:p>
        </w:tc>
        <w:tc>
          <w:tcPr>
            <w:tcW w:w="1842" w:type="dxa"/>
            <w:shd w:val="clear" w:color="auto" w:fill="DEEAF6"/>
          </w:tcPr>
          <w:p w14:paraId="3F0EC6B4" w14:textId="77777777" w:rsidR="00820BE0" w:rsidRPr="006B7A34" w:rsidRDefault="00820BE0" w:rsidP="006B7A34">
            <w:pPr>
              <w:spacing w:after="0" w:line="240" w:lineRule="auto"/>
            </w:pPr>
            <w:r w:rsidRPr="006B7A34">
              <w:t xml:space="preserve">Gerente general </w:t>
            </w:r>
          </w:p>
          <w:p w14:paraId="34E9C6C6" w14:textId="77777777" w:rsidR="00820BE0" w:rsidRPr="006B7A34" w:rsidRDefault="00820BE0" w:rsidP="006B7A34">
            <w:pPr>
              <w:spacing w:after="0" w:line="240" w:lineRule="auto"/>
            </w:pPr>
            <w:r w:rsidRPr="006B7A34">
              <w:t xml:space="preserve">Jefe  de finanzas </w:t>
            </w:r>
          </w:p>
          <w:p w14:paraId="077B7C8A" w14:textId="77777777" w:rsidR="00820BE0" w:rsidRPr="006B7A34" w:rsidRDefault="00820BE0" w:rsidP="006B7A34">
            <w:pPr>
              <w:spacing w:after="0" w:line="240" w:lineRule="auto"/>
            </w:pPr>
            <w:r w:rsidRPr="006B7A34">
              <w:t xml:space="preserve">Jefe  de producción </w:t>
            </w:r>
          </w:p>
        </w:tc>
        <w:tc>
          <w:tcPr>
            <w:tcW w:w="2410" w:type="dxa"/>
            <w:gridSpan w:val="2"/>
            <w:shd w:val="clear" w:color="auto" w:fill="DEEAF6"/>
          </w:tcPr>
          <w:p w14:paraId="27656F1C" w14:textId="13647338" w:rsidR="00820BE0" w:rsidRPr="006B7A34" w:rsidRDefault="000B5249" w:rsidP="006B7A34">
            <w:pPr>
              <w:spacing w:after="0" w:line="240" w:lineRule="auto"/>
            </w:pPr>
            <w:r>
              <w:t>Material de escritorio</w:t>
            </w:r>
            <w:r w:rsidR="00820BE0" w:rsidRPr="006B7A34">
              <w:t>,</w:t>
            </w:r>
            <w:r>
              <w:t xml:space="preserve"> </w:t>
            </w:r>
            <w:r w:rsidR="00820BE0" w:rsidRPr="006B7A34">
              <w:t>impresión de informes, sala de reunión</w:t>
            </w:r>
          </w:p>
        </w:tc>
        <w:tc>
          <w:tcPr>
            <w:tcW w:w="1701" w:type="dxa"/>
            <w:gridSpan w:val="2"/>
            <w:shd w:val="clear" w:color="auto" w:fill="DEEAF6"/>
          </w:tcPr>
          <w:p w14:paraId="796448C1" w14:textId="77777777" w:rsidR="00820BE0" w:rsidRPr="006B7A34" w:rsidRDefault="00820BE0" w:rsidP="006B7A34">
            <w:pPr>
              <w:spacing w:after="0" w:line="240" w:lineRule="auto"/>
            </w:pPr>
            <w:r w:rsidRPr="006B7A34">
              <w:t>Computadora</w:t>
            </w:r>
          </w:p>
          <w:p w14:paraId="17480E2D" w14:textId="77777777" w:rsidR="00820BE0" w:rsidRPr="006B7A34" w:rsidRDefault="00820BE0" w:rsidP="006B7A34">
            <w:pPr>
              <w:spacing w:after="0" w:line="240" w:lineRule="auto"/>
            </w:pPr>
            <w:r w:rsidRPr="006B7A34">
              <w:t>sala de reunión</w:t>
            </w:r>
          </w:p>
        </w:tc>
      </w:tr>
      <w:tr w:rsidR="00B343FA" w:rsidRPr="006B7A34" w14:paraId="12AE3383" w14:textId="77777777" w:rsidTr="006B7A34">
        <w:tc>
          <w:tcPr>
            <w:tcW w:w="3256" w:type="dxa"/>
            <w:tcBorders>
              <w:left w:val="single" w:sz="4" w:space="0" w:color="FFFFFF"/>
            </w:tcBorders>
            <w:shd w:val="clear" w:color="auto" w:fill="5B9BD5"/>
          </w:tcPr>
          <w:p w14:paraId="3F50424F" w14:textId="77777777" w:rsidR="00820BE0" w:rsidRPr="006B7A34" w:rsidRDefault="00820BE0" w:rsidP="006B7A34">
            <w:pPr>
              <w:spacing w:after="0" w:line="240" w:lineRule="auto"/>
              <w:rPr>
                <w:b/>
                <w:bCs/>
                <w:color w:val="FFFFFF"/>
              </w:rPr>
            </w:pPr>
            <w:r w:rsidRPr="006B7A34">
              <w:rPr>
                <w:b/>
                <w:bCs/>
                <w:color w:val="FFFFFF"/>
              </w:rPr>
              <w:t xml:space="preserve">Análisis cualitativo </w:t>
            </w:r>
          </w:p>
        </w:tc>
        <w:tc>
          <w:tcPr>
            <w:tcW w:w="1842" w:type="dxa"/>
            <w:shd w:val="clear" w:color="auto" w:fill="BDD6EE"/>
          </w:tcPr>
          <w:p w14:paraId="050CA273" w14:textId="77777777" w:rsidR="00820BE0" w:rsidRPr="006B7A34" w:rsidRDefault="00820BE0" w:rsidP="006B7A34">
            <w:pPr>
              <w:spacing w:after="0" w:line="240" w:lineRule="auto"/>
            </w:pPr>
            <w:r w:rsidRPr="006B7A34">
              <w:t xml:space="preserve">Sera realizado por el jefe de cada dpto. que identifique sus riesgos   </w:t>
            </w:r>
          </w:p>
        </w:tc>
        <w:tc>
          <w:tcPr>
            <w:tcW w:w="2410" w:type="dxa"/>
            <w:gridSpan w:val="2"/>
            <w:shd w:val="clear" w:color="auto" w:fill="BDD6EE"/>
          </w:tcPr>
          <w:p w14:paraId="50C0CFC5" w14:textId="77777777" w:rsidR="00820BE0" w:rsidRPr="006B7A34" w:rsidRDefault="00820BE0" w:rsidP="006B7A34">
            <w:pPr>
              <w:spacing w:after="0" w:line="240" w:lineRule="auto"/>
            </w:pPr>
            <w:r w:rsidRPr="006B7A34">
              <w:t>Material de escritorio</w:t>
            </w:r>
          </w:p>
        </w:tc>
        <w:tc>
          <w:tcPr>
            <w:tcW w:w="1701" w:type="dxa"/>
            <w:gridSpan w:val="2"/>
            <w:shd w:val="clear" w:color="auto" w:fill="BDD6EE"/>
          </w:tcPr>
          <w:p w14:paraId="0FEFA909" w14:textId="77777777" w:rsidR="00820BE0" w:rsidRPr="006B7A34" w:rsidRDefault="00820BE0" w:rsidP="006B7A34">
            <w:pPr>
              <w:spacing w:after="0" w:line="240" w:lineRule="auto"/>
            </w:pPr>
            <w:r w:rsidRPr="006B7A34">
              <w:t>Computadora</w:t>
            </w:r>
          </w:p>
          <w:p w14:paraId="78348A65" w14:textId="77777777" w:rsidR="00820BE0" w:rsidRPr="006B7A34" w:rsidRDefault="00820BE0" w:rsidP="006B7A34">
            <w:pPr>
              <w:spacing w:after="0" w:line="240" w:lineRule="auto"/>
            </w:pPr>
          </w:p>
        </w:tc>
      </w:tr>
      <w:tr w:rsidR="00B343FA" w:rsidRPr="006B7A34" w14:paraId="1D41BC46" w14:textId="77777777" w:rsidTr="006B7A34">
        <w:tc>
          <w:tcPr>
            <w:tcW w:w="3256" w:type="dxa"/>
            <w:tcBorders>
              <w:left w:val="single" w:sz="4" w:space="0" w:color="FFFFFF"/>
            </w:tcBorders>
            <w:shd w:val="clear" w:color="auto" w:fill="5B9BD5"/>
          </w:tcPr>
          <w:p w14:paraId="3FFAF4F1" w14:textId="77777777" w:rsidR="00820BE0" w:rsidRPr="006B7A34" w:rsidRDefault="00820BE0" w:rsidP="006B7A34">
            <w:pPr>
              <w:spacing w:after="0" w:line="240" w:lineRule="auto"/>
              <w:rPr>
                <w:b/>
                <w:bCs/>
                <w:color w:val="FFFFFF"/>
              </w:rPr>
            </w:pPr>
            <w:r w:rsidRPr="006B7A34">
              <w:rPr>
                <w:b/>
                <w:bCs/>
                <w:color w:val="FFFFFF"/>
              </w:rPr>
              <w:t xml:space="preserve">Análisis cuantitativo </w:t>
            </w:r>
          </w:p>
        </w:tc>
        <w:tc>
          <w:tcPr>
            <w:tcW w:w="1842" w:type="dxa"/>
            <w:shd w:val="clear" w:color="auto" w:fill="DEEAF6"/>
          </w:tcPr>
          <w:p w14:paraId="19939EEA" w14:textId="77777777" w:rsidR="00820BE0" w:rsidRPr="006B7A34" w:rsidRDefault="00820BE0" w:rsidP="006B7A34">
            <w:pPr>
              <w:spacing w:after="0" w:line="240" w:lineRule="auto"/>
            </w:pPr>
            <w:r w:rsidRPr="006B7A34">
              <w:t xml:space="preserve">Gerente general </w:t>
            </w:r>
          </w:p>
          <w:p w14:paraId="4F4436EC" w14:textId="77777777" w:rsidR="00820BE0" w:rsidRPr="006B7A34" w:rsidRDefault="00820BE0" w:rsidP="006B7A34">
            <w:pPr>
              <w:spacing w:after="0" w:line="240" w:lineRule="auto"/>
            </w:pPr>
            <w:r w:rsidRPr="006B7A34">
              <w:t xml:space="preserve">Jefe  de finanzas </w:t>
            </w:r>
          </w:p>
          <w:p w14:paraId="06FBD341" w14:textId="77777777" w:rsidR="00820BE0" w:rsidRPr="006B7A34" w:rsidRDefault="00820BE0" w:rsidP="006B7A34">
            <w:pPr>
              <w:spacing w:after="0" w:line="240" w:lineRule="auto"/>
            </w:pPr>
            <w:r w:rsidRPr="006B7A34">
              <w:t xml:space="preserve">Jefe  de producción </w:t>
            </w:r>
          </w:p>
        </w:tc>
        <w:tc>
          <w:tcPr>
            <w:tcW w:w="2410" w:type="dxa"/>
            <w:gridSpan w:val="2"/>
            <w:shd w:val="clear" w:color="auto" w:fill="DEEAF6"/>
          </w:tcPr>
          <w:p w14:paraId="05E41E16" w14:textId="77777777" w:rsidR="00820BE0" w:rsidRPr="006B7A34" w:rsidRDefault="00820BE0" w:rsidP="006B7A34">
            <w:pPr>
              <w:spacing w:after="0" w:line="240" w:lineRule="auto"/>
            </w:pPr>
            <w:r w:rsidRPr="006B7A34">
              <w:t>Material de escritorio</w:t>
            </w:r>
          </w:p>
        </w:tc>
        <w:tc>
          <w:tcPr>
            <w:tcW w:w="1701" w:type="dxa"/>
            <w:gridSpan w:val="2"/>
            <w:shd w:val="clear" w:color="auto" w:fill="DEEAF6"/>
          </w:tcPr>
          <w:p w14:paraId="1B62F1AF" w14:textId="77777777" w:rsidR="00820BE0" w:rsidRPr="006B7A34" w:rsidRDefault="00820BE0" w:rsidP="006B7A34">
            <w:pPr>
              <w:spacing w:after="0" w:line="240" w:lineRule="auto"/>
            </w:pPr>
            <w:r w:rsidRPr="006B7A34">
              <w:t>Computadora</w:t>
            </w:r>
          </w:p>
          <w:p w14:paraId="3DDE8930" w14:textId="77777777" w:rsidR="00820BE0" w:rsidRPr="006B7A34" w:rsidRDefault="00820BE0" w:rsidP="006B7A34">
            <w:pPr>
              <w:spacing w:after="0" w:line="240" w:lineRule="auto"/>
            </w:pPr>
          </w:p>
        </w:tc>
      </w:tr>
      <w:tr w:rsidR="00B343FA" w:rsidRPr="006B7A34" w14:paraId="3964F67F" w14:textId="77777777" w:rsidTr="006B7A34">
        <w:tc>
          <w:tcPr>
            <w:tcW w:w="3256" w:type="dxa"/>
            <w:tcBorders>
              <w:left w:val="single" w:sz="4" w:space="0" w:color="FFFFFF"/>
            </w:tcBorders>
            <w:shd w:val="clear" w:color="auto" w:fill="5B9BD5"/>
          </w:tcPr>
          <w:p w14:paraId="7DE087FE" w14:textId="77777777" w:rsidR="00820BE0" w:rsidRPr="006B7A34" w:rsidRDefault="00820BE0" w:rsidP="006B7A34">
            <w:pPr>
              <w:spacing w:after="0" w:line="240" w:lineRule="auto"/>
              <w:rPr>
                <w:b/>
                <w:bCs/>
                <w:color w:val="FFFFFF"/>
              </w:rPr>
            </w:pPr>
            <w:r w:rsidRPr="006B7A34">
              <w:rPr>
                <w:b/>
                <w:bCs/>
                <w:color w:val="FFFFFF"/>
              </w:rPr>
              <w:t xml:space="preserve">Planificación de la respuesta </w:t>
            </w:r>
          </w:p>
        </w:tc>
        <w:tc>
          <w:tcPr>
            <w:tcW w:w="1842" w:type="dxa"/>
            <w:shd w:val="clear" w:color="auto" w:fill="BDD6EE"/>
          </w:tcPr>
          <w:p w14:paraId="29CE0ED1" w14:textId="77777777" w:rsidR="00820BE0" w:rsidRPr="006B7A34" w:rsidRDefault="00820BE0" w:rsidP="006B7A34">
            <w:pPr>
              <w:spacing w:after="0" w:line="240" w:lineRule="auto"/>
            </w:pPr>
            <w:r w:rsidRPr="006B7A34">
              <w:t xml:space="preserve">Sera realizado por el jefe de cada dpto. que identifique sus riesgos   </w:t>
            </w:r>
          </w:p>
        </w:tc>
        <w:tc>
          <w:tcPr>
            <w:tcW w:w="2410" w:type="dxa"/>
            <w:gridSpan w:val="2"/>
            <w:shd w:val="clear" w:color="auto" w:fill="BDD6EE"/>
          </w:tcPr>
          <w:p w14:paraId="611B1EFF" w14:textId="77777777" w:rsidR="00820BE0" w:rsidRPr="006B7A34" w:rsidRDefault="00820BE0" w:rsidP="006B7A34">
            <w:pPr>
              <w:spacing w:after="0" w:line="240" w:lineRule="auto"/>
            </w:pPr>
            <w:r w:rsidRPr="006B7A34">
              <w:t xml:space="preserve">Material de escritorio, impresión de informes </w:t>
            </w:r>
          </w:p>
        </w:tc>
        <w:tc>
          <w:tcPr>
            <w:tcW w:w="1701" w:type="dxa"/>
            <w:gridSpan w:val="2"/>
            <w:shd w:val="clear" w:color="auto" w:fill="BDD6EE"/>
          </w:tcPr>
          <w:p w14:paraId="688109E1" w14:textId="77777777" w:rsidR="00820BE0" w:rsidRPr="006B7A34" w:rsidRDefault="00820BE0" w:rsidP="006B7A34">
            <w:pPr>
              <w:spacing w:after="0" w:line="240" w:lineRule="auto"/>
            </w:pPr>
            <w:r w:rsidRPr="006B7A34">
              <w:t xml:space="preserve">Computadora </w:t>
            </w:r>
          </w:p>
        </w:tc>
      </w:tr>
      <w:tr w:rsidR="00B343FA" w:rsidRPr="006B7A34" w14:paraId="73BC4EB3" w14:textId="77777777" w:rsidTr="006B7A34">
        <w:tc>
          <w:tcPr>
            <w:tcW w:w="3256" w:type="dxa"/>
            <w:tcBorders>
              <w:left w:val="single" w:sz="4" w:space="0" w:color="FFFFFF"/>
            </w:tcBorders>
            <w:shd w:val="clear" w:color="auto" w:fill="5B9BD5"/>
          </w:tcPr>
          <w:p w14:paraId="71514658" w14:textId="77777777" w:rsidR="00820BE0" w:rsidRPr="006B7A34" w:rsidRDefault="00820BE0" w:rsidP="006B7A34">
            <w:pPr>
              <w:spacing w:after="0" w:line="240" w:lineRule="auto"/>
              <w:rPr>
                <w:b/>
                <w:bCs/>
                <w:color w:val="FFFFFF"/>
              </w:rPr>
            </w:pPr>
            <w:r w:rsidRPr="006B7A34">
              <w:rPr>
                <w:b/>
                <w:bCs/>
                <w:color w:val="FFFFFF"/>
              </w:rPr>
              <w:t>Supervisión y control de riesgos</w:t>
            </w:r>
          </w:p>
        </w:tc>
        <w:tc>
          <w:tcPr>
            <w:tcW w:w="1842" w:type="dxa"/>
            <w:shd w:val="clear" w:color="auto" w:fill="DEEAF6"/>
          </w:tcPr>
          <w:p w14:paraId="56048080" w14:textId="77777777" w:rsidR="00820BE0" w:rsidRPr="006B7A34" w:rsidRDefault="00820BE0" w:rsidP="006B7A34">
            <w:pPr>
              <w:spacing w:after="0" w:line="240" w:lineRule="auto"/>
            </w:pPr>
            <w:r w:rsidRPr="006B7A34">
              <w:t xml:space="preserve">Sera realizado por el jefe de cada dpto.  y a su vez también será verificado el control por el gerente general  </w:t>
            </w:r>
          </w:p>
        </w:tc>
        <w:tc>
          <w:tcPr>
            <w:tcW w:w="2410" w:type="dxa"/>
            <w:gridSpan w:val="2"/>
            <w:shd w:val="clear" w:color="auto" w:fill="DEEAF6"/>
          </w:tcPr>
          <w:p w14:paraId="05C282F3" w14:textId="77777777" w:rsidR="00820BE0" w:rsidRPr="006B7A34" w:rsidRDefault="00820BE0" w:rsidP="006B7A34">
            <w:pPr>
              <w:spacing w:after="0" w:line="240" w:lineRule="auto"/>
            </w:pPr>
            <w:r w:rsidRPr="006B7A34">
              <w:t xml:space="preserve">Material de escritorio, impresión de reportes </w:t>
            </w:r>
          </w:p>
        </w:tc>
        <w:tc>
          <w:tcPr>
            <w:tcW w:w="1701" w:type="dxa"/>
            <w:gridSpan w:val="2"/>
            <w:shd w:val="clear" w:color="auto" w:fill="DEEAF6"/>
          </w:tcPr>
          <w:p w14:paraId="12264C98" w14:textId="77777777" w:rsidR="00820BE0" w:rsidRPr="006B7A34" w:rsidRDefault="00820BE0" w:rsidP="006B7A34">
            <w:pPr>
              <w:spacing w:after="0" w:line="240" w:lineRule="auto"/>
            </w:pPr>
            <w:r w:rsidRPr="006B7A34">
              <w:t>computadora</w:t>
            </w:r>
          </w:p>
          <w:p w14:paraId="62550C0E" w14:textId="77777777" w:rsidR="00820BE0" w:rsidRPr="006B7A34" w:rsidRDefault="00820BE0" w:rsidP="006B7A34">
            <w:pPr>
              <w:spacing w:after="0" w:line="240" w:lineRule="auto"/>
            </w:pPr>
            <w:r w:rsidRPr="006B7A34">
              <w:t>sala de reunión</w:t>
            </w:r>
          </w:p>
        </w:tc>
      </w:tr>
      <w:tr w:rsidR="00B343FA" w:rsidRPr="006B7A34" w14:paraId="4755FD1F" w14:textId="77777777" w:rsidTr="006B7A34">
        <w:trPr>
          <w:trHeight w:val="230"/>
        </w:trPr>
        <w:tc>
          <w:tcPr>
            <w:tcW w:w="5807" w:type="dxa"/>
            <w:gridSpan w:val="3"/>
            <w:vMerge w:val="restart"/>
            <w:tcBorders>
              <w:left w:val="single" w:sz="4" w:space="0" w:color="FFFFFF"/>
            </w:tcBorders>
            <w:shd w:val="clear" w:color="auto" w:fill="5B9BD5"/>
          </w:tcPr>
          <w:p w14:paraId="1A240C29" w14:textId="77777777" w:rsidR="00820BE0" w:rsidRPr="006B7A34" w:rsidRDefault="00820BE0" w:rsidP="006B7A34">
            <w:pPr>
              <w:spacing w:after="0" w:line="240" w:lineRule="auto"/>
              <w:rPr>
                <w:b/>
                <w:bCs/>
                <w:color w:val="FFFFFF"/>
              </w:rPr>
            </w:pPr>
            <w:r w:rsidRPr="006B7A34">
              <w:rPr>
                <w:b/>
                <w:bCs/>
                <w:color w:val="FFFFFF"/>
              </w:rPr>
              <w:t xml:space="preserve">Nota: </w:t>
            </w:r>
            <w:r w:rsidRPr="006B7A34">
              <w:rPr>
                <w:bCs/>
                <w:color w:val="FFFFFF"/>
              </w:rPr>
              <w:t>son equipos con los que cuenta la empresa, pero se tomara en cuenta en  el presupuesto para riesgos lo que es material de escritorio y servicios básicos por el manejo de las computadoras y algún extra como ser refrigerio</w:t>
            </w:r>
          </w:p>
        </w:tc>
        <w:tc>
          <w:tcPr>
            <w:tcW w:w="2410" w:type="dxa"/>
            <w:gridSpan w:val="2"/>
            <w:shd w:val="clear" w:color="auto" w:fill="BDD6EE"/>
          </w:tcPr>
          <w:p w14:paraId="73F3405B" w14:textId="77777777" w:rsidR="00820BE0" w:rsidRPr="006B7A34" w:rsidRDefault="00820BE0" w:rsidP="006B7A34">
            <w:pPr>
              <w:spacing w:after="0" w:line="240" w:lineRule="auto"/>
              <w:rPr>
                <w:b/>
                <w:bCs/>
                <w:color w:val="FFFFFF"/>
              </w:rPr>
            </w:pPr>
            <w:r w:rsidRPr="006B7A34">
              <w:rPr>
                <w:b/>
              </w:rPr>
              <w:t>Material de escritorio</w:t>
            </w:r>
          </w:p>
        </w:tc>
        <w:tc>
          <w:tcPr>
            <w:tcW w:w="992" w:type="dxa"/>
            <w:shd w:val="clear" w:color="auto" w:fill="BDD6EE"/>
          </w:tcPr>
          <w:p w14:paraId="55F8DD7E" w14:textId="77777777" w:rsidR="00820BE0" w:rsidRPr="006B7A34" w:rsidRDefault="00820BE0" w:rsidP="006B7A34">
            <w:pPr>
              <w:spacing w:after="0" w:line="240" w:lineRule="auto"/>
              <w:rPr>
                <w:b/>
                <w:bCs/>
                <w:color w:val="FFFFFF"/>
              </w:rPr>
            </w:pPr>
            <w:r w:rsidRPr="006B7A34">
              <w:rPr>
                <w:b/>
              </w:rPr>
              <w:t>$us.   30</w:t>
            </w:r>
          </w:p>
        </w:tc>
      </w:tr>
      <w:tr w:rsidR="00B343FA" w:rsidRPr="006B7A34" w14:paraId="7CB51CF8" w14:textId="77777777" w:rsidTr="006B7A34">
        <w:trPr>
          <w:trHeight w:val="291"/>
        </w:trPr>
        <w:tc>
          <w:tcPr>
            <w:tcW w:w="5807" w:type="dxa"/>
            <w:gridSpan w:val="3"/>
            <w:vMerge/>
            <w:tcBorders>
              <w:left w:val="single" w:sz="4" w:space="0" w:color="FFFFFF"/>
            </w:tcBorders>
            <w:shd w:val="clear" w:color="auto" w:fill="5B9BD5"/>
          </w:tcPr>
          <w:p w14:paraId="48DC59A4" w14:textId="77777777" w:rsidR="00820BE0" w:rsidRPr="006B7A34" w:rsidRDefault="00820BE0" w:rsidP="006B7A34">
            <w:pPr>
              <w:spacing w:after="0" w:line="240" w:lineRule="auto"/>
              <w:rPr>
                <w:b/>
                <w:bCs/>
                <w:color w:val="FFFFFF"/>
              </w:rPr>
            </w:pPr>
          </w:p>
        </w:tc>
        <w:tc>
          <w:tcPr>
            <w:tcW w:w="2410" w:type="dxa"/>
            <w:gridSpan w:val="2"/>
            <w:shd w:val="clear" w:color="auto" w:fill="DEEAF6"/>
          </w:tcPr>
          <w:p w14:paraId="4867B814" w14:textId="77777777" w:rsidR="00820BE0" w:rsidRPr="006B7A34" w:rsidRDefault="00820BE0" w:rsidP="006B7A34">
            <w:pPr>
              <w:spacing w:after="0" w:line="240" w:lineRule="auto"/>
              <w:rPr>
                <w:b/>
              </w:rPr>
            </w:pPr>
            <w:r w:rsidRPr="006B7A34">
              <w:rPr>
                <w:b/>
              </w:rPr>
              <w:t>Servicios básicos</w:t>
            </w:r>
          </w:p>
        </w:tc>
        <w:tc>
          <w:tcPr>
            <w:tcW w:w="992" w:type="dxa"/>
            <w:shd w:val="clear" w:color="auto" w:fill="DEEAF6"/>
          </w:tcPr>
          <w:p w14:paraId="4E0DA664" w14:textId="77777777" w:rsidR="00820BE0" w:rsidRPr="006B7A34" w:rsidRDefault="00820BE0" w:rsidP="006B7A34">
            <w:pPr>
              <w:spacing w:after="0" w:line="240" w:lineRule="auto"/>
              <w:rPr>
                <w:b/>
              </w:rPr>
            </w:pPr>
            <w:r w:rsidRPr="006B7A34">
              <w:rPr>
                <w:b/>
              </w:rPr>
              <w:t>$us.   76</w:t>
            </w:r>
          </w:p>
        </w:tc>
      </w:tr>
      <w:tr w:rsidR="00B343FA" w:rsidRPr="006B7A34" w14:paraId="54E0334F" w14:textId="77777777" w:rsidTr="006B7A34">
        <w:trPr>
          <w:trHeight w:val="259"/>
        </w:trPr>
        <w:tc>
          <w:tcPr>
            <w:tcW w:w="5807" w:type="dxa"/>
            <w:gridSpan w:val="3"/>
            <w:vMerge/>
            <w:tcBorders>
              <w:left w:val="single" w:sz="4" w:space="0" w:color="FFFFFF"/>
            </w:tcBorders>
            <w:shd w:val="clear" w:color="auto" w:fill="5B9BD5"/>
          </w:tcPr>
          <w:p w14:paraId="4B2563B5" w14:textId="77777777" w:rsidR="00820BE0" w:rsidRPr="006B7A34" w:rsidRDefault="00820BE0" w:rsidP="006B7A34">
            <w:pPr>
              <w:spacing w:after="0" w:line="240" w:lineRule="auto"/>
              <w:rPr>
                <w:b/>
                <w:bCs/>
                <w:color w:val="FFFFFF"/>
              </w:rPr>
            </w:pPr>
          </w:p>
        </w:tc>
        <w:tc>
          <w:tcPr>
            <w:tcW w:w="2410" w:type="dxa"/>
            <w:gridSpan w:val="2"/>
            <w:shd w:val="clear" w:color="auto" w:fill="BDD6EE"/>
          </w:tcPr>
          <w:p w14:paraId="746EFC47" w14:textId="77777777" w:rsidR="00820BE0" w:rsidRPr="006B7A34" w:rsidRDefault="00820BE0" w:rsidP="006B7A34">
            <w:pPr>
              <w:spacing w:after="0" w:line="240" w:lineRule="auto"/>
              <w:rPr>
                <w:b/>
              </w:rPr>
            </w:pPr>
            <w:r w:rsidRPr="006B7A34">
              <w:rPr>
                <w:b/>
              </w:rPr>
              <w:t>Extra  (Refrigerio)</w:t>
            </w:r>
          </w:p>
        </w:tc>
        <w:tc>
          <w:tcPr>
            <w:tcW w:w="992" w:type="dxa"/>
            <w:shd w:val="clear" w:color="auto" w:fill="BDD6EE"/>
          </w:tcPr>
          <w:p w14:paraId="60D134B7" w14:textId="77777777" w:rsidR="00820BE0" w:rsidRPr="006B7A34" w:rsidRDefault="00820BE0" w:rsidP="006B7A34">
            <w:pPr>
              <w:spacing w:after="0" w:line="240" w:lineRule="auto"/>
              <w:rPr>
                <w:b/>
              </w:rPr>
            </w:pPr>
            <w:r w:rsidRPr="006B7A34">
              <w:rPr>
                <w:b/>
              </w:rPr>
              <w:t>$us.   30</w:t>
            </w:r>
          </w:p>
        </w:tc>
      </w:tr>
      <w:tr w:rsidR="00B343FA" w:rsidRPr="006B7A34" w14:paraId="5B02CDEC" w14:textId="77777777" w:rsidTr="006B7A34">
        <w:trPr>
          <w:trHeight w:val="415"/>
        </w:trPr>
        <w:tc>
          <w:tcPr>
            <w:tcW w:w="5807" w:type="dxa"/>
            <w:gridSpan w:val="3"/>
            <w:vMerge/>
            <w:tcBorders>
              <w:left w:val="single" w:sz="4" w:space="0" w:color="FFFFFF"/>
              <w:bottom w:val="single" w:sz="4" w:space="0" w:color="FFFFFF"/>
            </w:tcBorders>
            <w:shd w:val="clear" w:color="auto" w:fill="5B9BD5"/>
          </w:tcPr>
          <w:p w14:paraId="381D4DF1" w14:textId="77777777" w:rsidR="00820BE0" w:rsidRPr="006B7A34" w:rsidRDefault="00820BE0" w:rsidP="006B7A34">
            <w:pPr>
              <w:spacing w:after="0" w:line="240" w:lineRule="auto"/>
              <w:rPr>
                <w:b/>
                <w:bCs/>
                <w:color w:val="FFFFFF"/>
              </w:rPr>
            </w:pPr>
          </w:p>
        </w:tc>
        <w:tc>
          <w:tcPr>
            <w:tcW w:w="2410" w:type="dxa"/>
            <w:gridSpan w:val="2"/>
            <w:shd w:val="clear" w:color="auto" w:fill="DEEAF6"/>
          </w:tcPr>
          <w:p w14:paraId="5743F423" w14:textId="77777777" w:rsidR="00820BE0" w:rsidRPr="006B7A34" w:rsidRDefault="00820BE0" w:rsidP="006B7A34">
            <w:pPr>
              <w:spacing w:after="0" w:line="240" w:lineRule="auto"/>
              <w:rPr>
                <w:b/>
              </w:rPr>
            </w:pPr>
            <w:r w:rsidRPr="006B7A34">
              <w:rPr>
                <w:b/>
              </w:rPr>
              <w:t>Total presupuesto :</w:t>
            </w:r>
          </w:p>
        </w:tc>
        <w:tc>
          <w:tcPr>
            <w:tcW w:w="992" w:type="dxa"/>
            <w:shd w:val="clear" w:color="auto" w:fill="DEEAF6"/>
          </w:tcPr>
          <w:p w14:paraId="64F9B788" w14:textId="77777777" w:rsidR="00820BE0" w:rsidRPr="006B7A34" w:rsidRDefault="00820BE0" w:rsidP="006B7A34">
            <w:pPr>
              <w:keepNext/>
              <w:spacing w:after="0" w:line="240" w:lineRule="auto"/>
              <w:rPr>
                <w:b/>
              </w:rPr>
            </w:pPr>
            <w:r w:rsidRPr="006B7A34">
              <w:rPr>
                <w:b/>
              </w:rPr>
              <w:t>$us. 136</w:t>
            </w:r>
          </w:p>
        </w:tc>
      </w:tr>
    </w:tbl>
    <w:p w14:paraId="15A2B7B2" w14:textId="77777777" w:rsidR="00820BE0" w:rsidRPr="006B7A34" w:rsidRDefault="00820BE0" w:rsidP="00820BE0">
      <w:pPr>
        <w:pStyle w:val="Descripcin"/>
        <w:rPr>
          <w:b/>
          <w:color w:val="2E74B5"/>
        </w:rPr>
      </w:pPr>
      <w:bookmarkStart w:id="271" w:name="_Toc401331123"/>
      <w:r>
        <w:t xml:space="preserve">Tabla </w:t>
      </w:r>
      <w:fldSimple w:instr=" SEQ Tabla \* ARABIC ">
        <w:r>
          <w:rPr>
            <w:noProof/>
          </w:rPr>
          <w:t>42</w:t>
        </w:r>
      </w:fldSimple>
      <w:r>
        <w:t>: presupuesto de la gestión de riesgos</w:t>
      </w:r>
      <w:bookmarkEnd w:id="271"/>
    </w:p>
    <w:p w14:paraId="1E6DDCCA" w14:textId="77777777" w:rsidR="00820BE0" w:rsidRPr="006B7A34" w:rsidRDefault="00820BE0" w:rsidP="00820BE0">
      <w:pPr>
        <w:pStyle w:val="Ttulo3"/>
        <w:rPr>
          <w:rFonts w:ascii="Calibri" w:hAnsi="Calibri"/>
          <w:b/>
          <w:color w:val="2E74B5"/>
        </w:rPr>
      </w:pPr>
    </w:p>
    <w:p w14:paraId="77BC02E7" w14:textId="77777777" w:rsidR="005703C3" w:rsidRDefault="005703C3" w:rsidP="005703C3"/>
    <w:p w14:paraId="02C849BD" w14:textId="77777777" w:rsidR="005703C3" w:rsidRDefault="005703C3" w:rsidP="005703C3"/>
    <w:p w14:paraId="58C187D6" w14:textId="77777777" w:rsidR="005703C3" w:rsidRDefault="005703C3" w:rsidP="005703C3"/>
    <w:p w14:paraId="7386862A" w14:textId="77777777" w:rsidR="005703C3" w:rsidRPr="005703C3" w:rsidRDefault="005703C3" w:rsidP="005703C3"/>
    <w:p w14:paraId="0AD5FAAA" w14:textId="77777777" w:rsidR="00820BE0" w:rsidRPr="006B7A34" w:rsidRDefault="00820BE0" w:rsidP="00820BE0">
      <w:pPr>
        <w:pStyle w:val="Ttulo3"/>
        <w:rPr>
          <w:rFonts w:ascii="Calibri" w:hAnsi="Calibri"/>
          <w:b/>
          <w:color w:val="2E74B5"/>
        </w:rPr>
      </w:pPr>
      <w:bookmarkStart w:id="272" w:name="_Toc401332173"/>
      <w:bookmarkStart w:id="273" w:name="_Toc497673466"/>
      <w:r w:rsidRPr="006B7A34">
        <w:rPr>
          <w:rFonts w:ascii="Calibri" w:hAnsi="Calibri"/>
          <w:b/>
          <w:color w:val="2E74B5"/>
        </w:rPr>
        <w:lastRenderedPageBreak/>
        <w:t>8.1.4. Calendario</w:t>
      </w:r>
      <w:bookmarkEnd w:id="272"/>
      <w:bookmarkEnd w:id="273"/>
    </w:p>
    <w:p w14:paraId="4DFDF38B" w14:textId="45CAF004" w:rsidR="00820BE0" w:rsidRPr="007A569C" w:rsidRDefault="00820BE0" w:rsidP="00820BE0">
      <w:r>
        <w:t>El calendario se originar</w:t>
      </w:r>
      <w:r w:rsidR="000B5249">
        <w:t>á</w:t>
      </w:r>
      <w:r>
        <w:t xml:space="preserve"> uno nuevo para cada gestión de la empresa </w:t>
      </w:r>
    </w:p>
    <w:tbl>
      <w:tblPr>
        <w:tblW w:w="9209"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4"/>
        <w:gridCol w:w="3260"/>
        <w:gridCol w:w="5245"/>
      </w:tblGrid>
      <w:tr w:rsidR="00820BE0" w:rsidRPr="006B7A34" w14:paraId="7E8CB809" w14:textId="77777777" w:rsidTr="006B7A34">
        <w:tc>
          <w:tcPr>
            <w:tcW w:w="9209" w:type="dxa"/>
            <w:gridSpan w:val="3"/>
            <w:tcBorders>
              <w:top w:val="single" w:sz="4" w:space="0" w:color="5B9BD5"/>
              <w:left w:val="single" w:sz="4" w:space="0" w:color="5B9BD5"/>
              <w:bottom w:val="single" w:sz="4" w:space="0" w:color="5B9BD5"/>
              <w:right w:val="single" w:sz="4" w:space="0" w:color="5B9BD5"/>
            </w:tcBorders>
            <w:shd w:val="clear" w:color="auto" w:fill="5B9BD5"/>
          </w:tcPr>
          <w:p w14:paraId="227506A5" w14:textId="77777777" w:rsidR="00820BE0" w:rsidRPr="006B7A34" w:rsidRDefault="00820BE0" w:rsidP="006B7A34">
            <w:pPr>
              <w:spacing w:after="0" w:line="240" w:lineRule="auto"/>
              <w:rPr>
                <w:bCs/>
                <w:color w:val="FFFFFF"/>
              </w:rPr>
            </w:pPr>
            <w:r w:rsidRPr="006B7A34">
              <w:rPr>
                <w:bCs/>
                <w:color w:val="FFFFFF"/>
              </w:rPr>
              <w:t xml:space="preserve">Calendario </w:t>
            </w:r>
          </w:p>
        </w:tc>
      </w:tr>
      <w:tr w:rsidR="00820BE0" w:rsidRPr="006B7A34" w14:paraId="31688A39" w14:textId="77777777" w:rsidTr="006B7A34">
        <w:tc>
          <w:tcPr>
            <w:tcW w:w="3964" w:type="dxa"/>
            <w:gridSpan w:val="2"/>
            <w:shd w:val="clear" w:color="auto" w:fill="DEEAF6"/>
          </w:tcPr>
          <w:p w14:paraId="777D3823" w14:textId="77777777" w:rsidR="00820BE0" w:rsidRPr="006B7A34" w:rsidRDefault="00820BE0" w:rsidP="006B7A34">
            <w:pPr>
              <w:spacing w:after="0" w:line="240" w:lineRule="auto"/>
              <w:rPr>
                <w:b/>
                <w:bCs/>
              </w:rPr>
            </w:pPr>
            <w:r w:rsidRPr="006B7A34">
              <w:rPr>
                <w:b/>
                <w:bCs/>
              </w:rPr>
              <w:t>Día de realización de calendario</w:t>
            </w:r>
          </w:p>
        </w:tc>
        <w:tc>
          <w:tcPr>
            <w:tcW w:w="5245" w:type="dxa"/>
            <w:shd w:val="clear" w:color="auto" w:fill="DEEAF6"/>
          </w:tcPr>
          <w:p w14:paraId="19DF951F" w14:textId="77777777" w:rsidR="00820BE0" w:rsidRPr="006B7A34" w:rsidRDefault="00820BE0" w:rsidP="006B7A34">
            <w:pPr>
              <w:spacing w:after="0" w:line="240" w:lineRule="auto"/>
              <w:rPr>
                <w:b/>
              </w:rPr>
            </w:pPr>
          </w:p>
        </w:tc>
      </w:tr>
      <w:tr w:rsidR="00820BE0" w:rsidRPr="006B7A34" w14:paraId="74AF30E6" w14:textId="77777777" w:rsidTr="006B7A34">
        <w:tc>
          <w:tcPr>
            <w:tcW w:w="3964" w:type="dxa"/>
            <w:gridSpan w:val="2"/>
            <w:shd w:val="clear" w:color="auto" w:fill="auto"/>
          </w:tcPr>
          <w:p w14:paraId="128B7CE2" w14:textId="77777777" w:rsidR="00820BE0" w:rsidRPr="006B7A34" w:rsidRDefault="00820BE0" w:rsidP="006B7A34">
            <w:pPr>
              <w:spacing w:after="0" w:line="240" w:lineRule="auto"/>
              <w:rPr>
                <w:b/>
                <w:bCs/>
              </w:rPr>
            </w:pPr>
            <w:r w:rsidRPr="006B7A34">
              <w:rPr>
                <w:b/>
                <w:bCs/>
              </w:rPr>
              <w:t>Mes de realización de calendario</w:t>
            </w:r>
          </w:p>
        </w:tc>
        <w:tc>
          <w:tcPr>
            <w:tcW w:w="5245" w:type="dxa"/>
            <w:shd w:val="clear" w:color="auto" w:fill="auto"/>
          </w:tcPr>
          <w:p w14:paraId="0C42AB38" w14:textId="77777777" w:rsidR="00820BE0" w:rsidRPr="006B7A34" w:rsidRDefault="00820BE0" w:rsidP="006B7A34">
            <w:pPr>
              <w:spacing w:after="0" w:line="240" w:lineRule="auto"/>
              <w:rPr>
                <w:b/>
              </w:rPr>
            </w:pPr>
          </w:p>
        </w:tc>
      </w:tr>
      <w:tr w:rsidR="00820BE0" w:rsidRPr="006B7A34" w14:paraId="02F97DA2" w14:textId="77777777" w:rsidTr="006B7A34">
        <w:tc>
          <w:tcPr>
            <w:tcW w:w="3964" w:type="dxa"/>
            <w:gridSpan w:val="2"/>
            <w:shd w:val="clear" w:color="auto" w:fill="DEEAF6"/>
          </w:tcPr>
          <w:p w14:paraId="7FF3D22D" w14:textId="77777777" w:rsidR="00820BE0" w:rsidRPr="006B7A34" w:rsidRDefault="00820BE0" w:rsidP="006B7A34">
            <w:pPr>
              <w:spacing w:after="0" w:line="240" w:lineRule="auto"/>
              <w:rPr>
                <w:b/>
                <w:bCs/>
              </w:rPr>
            </w:pPr>
            <w:r w:rsidRPr="006B7A34">
              <w:rPr>
                <w:b/>
                <w:bCs/>
              </w:rPr>
              <w:t>Año de realización de calendario</w:t>
            </w:r>
          </w:p>
        </w:tc>
        <w:tc>
          <w:tcPr>
            <w:tcW w:w="5245" w:type="dxa"/>
            <w:shd w:val="clear" w:color="auto" w:fill="DEEAF6"/>
          </w:tcPr>
          <w:p w14:paraId="47D2F478" w14:textId="77777777" w:rsidR="00820BE0" w:rsidRPr="006B7A34" w:rsidRDefault="00820BE0" w:rsidP="006B7A34">
            <w:pPr>
              <w:spacing w:after="0" w:line="240" w:lineRule="auto"/>
              <w:rPr>
                <w:b/>
              </w:rPr>
            </w:pPr>
          </w:p>
        </w:tc>
      </w:tr>
      <w:tr w:rsidR="00820BE0" w:rsidRPr="006B7A34" w14:paraId="31DDB048" w14:textId="77777777" w:rsidTr="006B7A34">
        <w:tc>
          <w:tcPr>
            <w:tcW w:w="704" w:type="dxa"/>
            <w:shd w:val="clear" w:color="auto" w:fill="auto"/>
          </w:tcPr>
          <w:p w14:paraId="385561C1" w14:textId="77777777" w:rsidR="00820BE0" w:rsidRPr="006B7A34" w:rsidRDefault="00820BE0" w:rsidP="006B7A34">
            <w:pPr>
              <w:spacing w:after="0" w:line="240" w:lineRule="auto"/>
              <w:rPr>
                <w:bCs/>
              </w:rPr>
            </w:pPr>
            <w:r w:rsidRPr="006B7A34">
              <w:rPr>
                <w:bCs/>
              </w:rPr>
              <w:t xml:space="preserve">Día </w:t>
            </w:r>
          </w:p>
        </w:tc>
        <w:tc>
          <w:tcPr>
            <w:tcW w:w="3260" w:type="dxa"/>
            <w:shd w:val="clear" w:color="auto" w:fill="auto"/>
          </w:tcPr>
          <w:p w14:paraId="3E9401E8" w14:textId="77777777" w:rsidR="00820BE0" w:rsidRPr="006B7A34" w:rsidRDefault="00820BE0" w:rsidP="006B7A34">
            <w:pPr>
              <w:spacing w:after="0" w:line="240" w:lineRule="auto"/>
              <w:rPr>
                <w:b/>
              </w:rPr>
            </w:pPr>
            <w:r w:rsidRPr="006B7A34">
              <w:rPr>
                <w:b/>
              </w:rPr>
              <w:t>Actividad</w:t>
            </w:r>
          </w:p>
        </w:tc>
        <w:tc>
          <w:tcPr>
            <w:tcW w:w="5245" w:type="dxa"/>
            <w:shd w:val="clear" w:color="auto" w:fill="auto"/>
          </w:tcPr>
          <w:p w14:paraId="4F19F520" w14:textId="77777777" w:rsidR="00820BE0" w:rsidRPr="006B7A34" w:rsidRDefault="00820BE0" w:rsidP="006B7A34">
            <w:pPr>
              <w:spacing w:after="0" w:line="240" w:lineRule="auto"/>
              <w:rPr>
                <w:b/>
              </w:rPr>
            </w:pPr>
            <w:r w:rsidRPr="006B7A34">
              <w:rPr>
                <w:b/>
              </w:rPr>
              <w:t xml:space="preserve">Responsables </w:t>
            </w:r>
          </w:p>
        </w:tc>
      </w:tr>
      <w:tr w:rsidR="00B343FA" w:rsidRPr="006B7A34" w14:paraId="3604B211" w14:textId="77777777" w:rsidTr="006B7A34">
        <w:tc>
          <w:tcPr>
            <w:tcW w:w="704" w:type="dxa"/>
            <w:shd w:val="clear" w:color="auto" w:fill="DEEAF6"/>
          </w:tcPr>
          <w:p w14:paraId="20C083F6" w14:textId="77777777" w:rsidR="00820BE0" w:rsidRPr="006B7A34" w:rsidRDefault="00820BE0" w:rsidP="006B7A34">
            <w:pPr>
              <w:spacing w:after="0" w:line="240" w:lineRule="auto"/>
              <w:rPr>
                <w:b/>
                <w:bCs/>
              </w:rPr>
            </w:pPr>
            <w:r w:rsidRPr="006B7A34">
              <w:rPr>
                <w:b/>
                <w:bCs/>
              </w:rPr>
              <w:t xml:space="preserve">Día 1 </w:t>
            </w:r>
          </w:p>
        </w:tc>
        <w:tc>
          <w:tcPr>
            <w:tcW w:w="3260" w:type="dxa"/>
            <w:shd w:val="clear" w:color="auto" w:fill="DEEAF6"/>
          </w:tcPr>
          <w:p w14:paraId="14934AFD" w14:textId="77777777" w:rsidR="00820BE0" w:rsidRPr="006B7A34" w:rsidRDefault="00820BE0" w:rsidP="006B7A34">
            <w:pPr>
              <w:spacing w:after="0" w:line="240" w:lineRule="auto"/>
            </w:pPr>
            <w:r w:rsidRPr="006B7A34">
              <w:t xml:space="preserve">Planificación de gestión de riesgos </w:t>
            </w:r>
          </w:p>
        </w:tc>
        <w:tc>
          <w:tcPr>
            <w:tcW w:w="5245" w:type="dxa"/>
            <w:shd w:val="clear" w:color="auto" w:fill="DEEAF6"/>
          </w:tcPr>
          <w:p w14:paraId="71B07E7C" w14:textId="77777777" w:rsidR="00820BE0" w:rsidRPr="006B7A34" w:rsidRDefault="00820BE0" w:rsidP="006B7A34">
            <w:pPr>
              <w:spacing w:after="0" w:line="240" w:lineRule="auto"/>
            </w:pPr>
            <w:r w:rsidRPr="006B7A34">
              <w:t xml:space="preserve">Gerente general </w:t>
            </w:r>
          </w:p>
          <w:p w14:paraId="1AF14C31" w14:textId="77777777" w:rsidR="00820BE0" w:rsidRPr="006B7A34" w:rsidRDefault="00820BE0" w:rsidP="006B7A34">
            <w:pPr>
              <w:spacing w:after="0" w:line="240" w:lineRule="auto"/>
            </w:pPr>
            <w:r w:rsidRPr="006B7A34">
              <w:t xml:space="preserve">equipo de trabajo </w:t>
            </w:r>
          </w:p>
        </w:tc>
      </w:tr>
      <w:tr w:rsidR="00820BE0" w:rsidRPr="006B7A34" w14:paraId="750C749F" w14:textId="77777777" w:rsidTr="006B7A34">
        <w:tc>
          <w:tcPr>
            <w:tcW w:w="704" w:type="dxa"/>
            <w:shd w:val="clear" w:color="auto" w:fill="auto"/>
          </w:tcPr>
          <w:p w14:paraId="6D300DD7" w14:textId="77777777" w:rsidR="00820BE0" w:rsidRPr="006B7A34" w:rsidRDefault="00820BE0" w:rsidP="006B7A34">
            <w:pPr>
              <w:spacing w:after="0" w:line="240" w:lineRule="auto"/>
              <w:rPr>
                <w:b/>
                <w:bCs/>
              </w:rPr>
            </w:pPr>
            <w:r w:rsidRPr="006B7A34">
              <w:rPr>
                <w:b/>
                <w:bCs/>
              </w:rPr>
              <w:t>Día 2</w:t>
            </w:r>
          </w:p>
        </w:tc>
        <w:tc>
          <w:tcPr>
            <w:tcW w:w="3260" w:type="dxa"/>
            <w:shd w:val="clear" w:color="auto" w:fill="auto"/>
          </w:tcPr>
          <w:p w14:paraId="678FDEE0" w14:textId="77777777" w:rsidR="00820BE0" w:rsidRPr="006B7A34" w:rsidRDefault="00820BE0" w:rsidP="006B7A34">
            <w:pPr>
              <w:spacing w:after="0" w:line="240" w:lineRule="auto"/>
            </w:pPr>
            <w:r w:rsidRPr="006B7A34">
              <w:t xml:space="preserve">Identificación de riesgos </w:t>
            </w:r>
          </w:p>
        </w:tc>
        <w:tc>
          <w:tcPr>
            <w:tcW w:w="5245" w:type="dxa"/>
            <w:shd w:val="clear" w:color="auto" w:fill="auto"/>
          </w:tcPr>
          <w:p w14:paraId="15661543" w14:textId="77777777" w:rsidR="00820BE0" w:rsidRPr="006B7A34" w:rsidRDefault="00820BE0" w:rsidP="006B7A34">
            <w:pPr>
              <w:spacing w:after="0" w:line="240" w:lineRule="auto"/>
            </w:pPr>
            <w:r w:rsidRPr="006B7A34">
              <w:t xml:space="preserve">Gerente general </w:t>
            </w:r>
          </w:p>
          <w:p w14:paraId="084A75AC" w14:textId="77777777" w:rsidR="00820BE0" w:rsidRPr="006B7A34" w:rsidRDefault="00820BE0" w:rsidP="006B7A34">
            <w:pPr>
              <w:spacing w:after="0" w:line="240" w:lineRule="auto"/>
            </w:pPr>
            <w:r w:rsidRPr="006B7A34">
              <w:t xml:space="preserve">Jefe  de finanzas </w:t>
            </w:r>
          </w:p>
          <w:p w14:paraId="2B910228" w14:textId="77777777" w:rsidR="00820BE0" w:rsidRPr="006B7A34" w:rsidRDefault="00820BE0" w:rsidP="006B7A34">
            <w:pPr>
              <w:spacing w:after="0" w:line="240" w:lineRule="auto"/>
            </w:pPr>
            <w:r w:rsidRPr="006B7A34">
              <w:t xml:space="preserve">Jefe  de producción </w:t>
            </w:r>
          </w:p>
        </w:tc>
      </w:tr>
      <w:tr w:rsidR="00B343FA" w:rsidRPr="006B7A34" w14:paraId="48B75387" w14:textId="77777777" w:rsidTr="006B7A34">
        <w:tc>
          <w:tcPr>
            <w:tcW w:w="704" w:type="dxa"/>
            <w:shd w:val="clear" w:color="auto" w:fill="DEEAF6"/>
          </w:tcPr>
          <w:p w14:paraId="79E2EB86" w14:textId="77777777" w:rsidR="00820BE0" w:rsidRPr="006B7A34" w:rsidRDefault="00820BE0" w:rsidP="006B7A34">
            <w:pPr>
              <w:spacing w:after="0" w:line="240" w:lineRule="auto"/>
              <w:rPr>
                <w:b/>
                <w:bCs/>
              </w:rPr>
            </w:pPr>
            <w:r w:rsidRPr="006B7A34">
              <w:rPr>
                <w:b/>
                <w:bCs/>
              </w:rPr>
              <w:t>Día 3</w:t>
            </w:r>
          </w:p>
        </w:tc>
        <w:tc>
          <w:tcPr>
            <w:tcW w:w="3260" w:type="dxa"/>
            <w:shd w:val="clear" w:color="auto" w:fill="DEEAF6"/>
          </w:tcPr>
          <w:p w14:paraId="117265F3" w14:textId="77777777" w:rsidR="00820BE0" w:rsidRPr="006B7A34" w:rsidRDefault="00820BE0" w:rsidP="006B7A34">
            <w:pPr>
              <w:spacing w:after="0" w:line="240" w:lineRule="auto"/>
            </w:pPr>
            <w:r w:rsidRPr="006B7A34">
              <w:t xml:space="preserve">Análisis cualitativo de riesgos </w:t>
            </w:r>
          </w:p>
        </w:tc>
        <w:tc>
          <w:tcPr>
            <w:tcW w:w="5245" w:type="dxa"/>
            <w:shd w:val="clear" w:color="auto" w:fill="DEEAF6"/>
          </w:tcPr>
          <w:p w14:paraId="6CBDCEE7" w14:textId="77777777" w:rsidR="00820BE0" w:rsidRPr="006B7A34" w:rsidRDefault="00820BE0" w:rsidP="006B7A34">
            <w:pPr>
              <w:spacing w:after="0" w:line="240" w:lineRule="auto"/>
            </w:pPr>
            <w:r w:rsidRPr="006B7A34">
              <w:t xml:space="preserve">Sera realizado por el jefe de cada dpto. que identifique sus riesgos   </w:t>
            </w:r>
          </w:p>
        </w:tc>
      </w:tr>
      <w:tr w:rsidR="00820BE0" w:rsidRPr="006B7A34" w14:paraId="37EF0C16" w14:textId="77777777" w:rsidTr="006B7A34">
        <w:tc>
          <w:tcPr>
            <w:tcW w:w="704" w:type="dxa"/>
            <w:shd w:val="clear" w:color="auto" w:fill="auto"/>
          </w:tcPr>
          <w:p w14:paraId="3C0C3331" w14:textId="77777777" w:rsidR="00820BE0" w:rsidRPr="006B7A34" w:rsidRDefault="00820BE0" w:rsidP="006B7A34">
            <w:pPr>
              <w:spacing w:after="0" w:line="240" w:lineRule="auto"/>
              <w:rPr>
                <w:b/>
                <w:bCs/>
              </w:rPr>
            </w:pPr>
            <w:r w:rsidRPr="006B7A34">
              <w:rPr>
                <w:b/>
                <w:bCs/>
              </w:rPr>
              <w:t>Día 4</w:t>
            </w:r>
          </w:p>
        </w:tc>
        <w:tc>
          <w:tcPr>
            <w:tcW w:w="3260" w:type="dxa"/>
            <w:shd w:val="clear" w:color="auto" w:fill="auto"/>
          </w:tcPr>
          <w:p w14:paraId="3B14ADC7" w14:textId="77777777" w:rsidR="00820BE0" w:rsidRPr="006B7A34" w:rsidRDefault="00820BE0" w:rsidP="006B7A34">
            <w:pPr>
              <w:spacing w:after="0" w:line="240" w:lineRule="auto"/>
            </w:pPr>
            <w:r w:rsidRPr="006B7A34">
              <w:t xml:space="preserve">Análisis cuantitativo de riesgos </w:t>
            </w:r>
          </w:p>
        </w:tc>
        <w:tc>
          <w:tcPr>
            <w:tcW w:w="5245" w:type="dxa"/>
            <w:shd w:val="clear" w:color="auto" w:fill="auto"/>
          </w:tcPr>
          <w:p w14:paraId="235B7001" w14:textId="77777777" w:rsidR="00820BE0" w:rsidRPr="006B7A34" w:rsidRDefault="00820BE0" w:rsidP="006B7A34">
            <w:pPr>
              <w:spacing w:after="0" w:line="240" w:lineRule="auto"/>
            </w:pPr>
            <w:r w:rsidRPr="006B7A34">
              <w:t xml:space="preserve">Gerente general </w:t>
            </w:r>
          </w:p>
          <w:p w14:paraId="05E49F7F" w14:textId="77777777" w:rsidR="00820BE0" w:rsidRPr="006B7A34" w:rsidRDefault="00820BE0" w:rsidP="006B7A34">
            <w:pPr>
              <w:spacing w:after="0" w:line="240" w:lineRule="auto"/>
            </w:pPr>
            <w:r w:rsidRPr="006B7A34">
              <w:t xml:space="preserve">Jefe  de finanzas </w:t>
            </w:r>
          </w:p>
          <w:p w14:paraId="2EC78967" w14:textId="77777777" w:rsidR="00820BE0" w:rsidRPr="006B7A34" w:rsidRDefault="00820BE0" w:rsidP="006B7A34">
            <w:pPr>
              <w:spacing w:after="0" w:line="240" w:lineRule="auto"/>
            </w:pPr>
            <w:r w:rsidRPr="006B7A34">
              <w:t xml:space="preserve">Jefe  de producción </w:t>
            </w:r>
          </w:p>
        </w:tc>
      </w:tr>
      <w:tr w:rsidR="00B343FA" w:rsidRPr="006B7A34" w14:paraId="52431AE1" w14:textId="77777777" w:rsidTr="006B7A34">
        <w:tc>
          <w:tcPr>
            <w:tcW w:w="704" w:type="dxa"/>
            <w:shd w:val="clear" w:color="auto" w:fill="DEEAF6"/>
          </w:tcPr>
          <w:p w14:paraId="68AF6F66" w14:textId="77777777" w:rsidR="00820BE0" w:rsidRPr="006B7A34" w:rsidRDefault="00820BE0" w:rsidP="006B7A34">
            <w:pPr>
              <w:spacing w:after="0" w:line="240" w:lineRule="auto"/>
              <w:rPr>
                <w:b/>
                <w:bCs/>
              </w:rPr>
            </w:pPr>
            <w:r w:rsidRPr="006B7A34">
              <w:rPr>
                <w:b/>
                <w:bCs/>
              </w:rPr>
              <w:t>Día 5</w:t>
            </w:r>
          </w:p>
        </w:tc>
        <w:tc>
          <w:tcPr>
            <w:tcW w:w="3260" w:type="dxa"/>
            <w:shd w:val="clear" w:color="auto" w:fill="DEEAF6"/>
          </w:tcPr>
          <w:p w14:paraId="2D5179DE" w14:textId="77777777" w:rsidR="00820BE0" w:rsidRPr="006B7A34" w:rsidRDefault="00820BE0" w:rsidP="006B7A34">
            <w:pPr>
              <w:spacing w:after="0" w:line="240" w:lineRule="auto"/>
            </w:pPr>
            <w:r w:rsidRPr="006B7A34">
              <w:t xml:space="preserve">Planificación de la respuesta de riesgos </w:t>
            </w:r>
          </w:p>
        </w:tc>
        <w:tc>
          <w:tcPr>
            <w:tcW w:w="5245" w:type="dxa"/>
            <w:shd w:val="clear" w:color="auto" w:fill="DEEAF6"/>
          </w:tcPr>
          <w:p w14:paraId="29BCFD03" w14:textId="77777777" w:rsidR="00820BE0" w:rsidRPr="006B7A34" w:rsidRDefault="00820BE0" w:rsidP="006B7A34">
            <w:pPr>
              <w:spacing w:after="0" w:line="240" w:lineRule="auto"/>
            </w:pPr>
            <w:r w:rsidRPr="006B7A34">
              <w:t xml:space="preserve">Sera realizado por el jefe de cada dpto. que identifique sus riesgos   </w:t>
            </w:r>
          </w:p>
        </w:tc>
      </w:tr>
      <w:tr w:rsidR="00820BE0" w:rsidRPr="006B7A34" w14:paraId="7FD663DE" w14:textId="77777777" w:rsidTr="006B7A34">
        <w:tc>
          <w:tcPr>
            <w:tcW w:w="704" w:type="dxa"/>
            <w:shd w:val="clear" w:color="auto" w:fill="auto"/>
          </w:tcPr>
          <w:p w14:paraId="736B0BD1" w14:textId="77777777" w:rsidR="00820BE0" w:rsidRPr="006B7A34" w:rsidRDefault="00820BE0" w:rsidP="006B7A34">
            <w:pPr>
              <w:spacing w:after="0" w:line="240" w:lineRule="auto"/>
              <w:rPr>
                <w:b/>
                <w:bCs/>
              </w:rPr>
            </w:pPr>
            <w:r w:rsidRPr="006B7A34">
              <w:rPr>
                <w:b/>
                <w:bCs/>
              </w:rPr>
              <w:t>Día 6</w:t>
            </w:r>
          </w:p>
        </w:tc>
        <w:tc>
          <w:tcPr>
            <w:tcW w:w="3260" w:type="dxa"/>
            <w:shd w:val="clear" w:color="auto" w:fill="auto"/>
          </w:tcPr>
          <w:p w14:paraId="6CB14836" w14:textId="77777777" w:rsidR="00820BE0" w:rsidRPr="006B7A34" w:rsidRDefault="00820BE0" w:rsidP="006B7A34">
            <w:pPr>
              <w:spacing w:after="0" w:line="240" w:lineRule="auto"/>
            </w:pPr>
            <w:r w:rsidRPr="006B7A34">
              <w:t xml:space="preserve">Supervisión y control de riesgos </w:t>
            </w:r>
          </w:p>
        </w:tc>
        <w:tc>
          <w:tcPr>
            <w:tcW w:w="5245" w:type="dxa"/>
            <w:shd w:val="clear" w:color="auto" w:fill="auto"/>
          </w:tcPr>
          <w:p w14:paraId="682C200C" w14:textId="77777777" w:rsidR="00820BE0" w:rsidRPr="006B7A34" w:rsidRDefault="00820BE0" w:rsidP="006B7A34">
            <w:pPr>
              <w:spacing w:after="0" w:line="240" w:lineRule="auto"/>
            </w:pPr>
            <w:r w:rsidRPr="006B7A34">
              <w:t xml:space="preserve">Sera realizado por el jefe de cada dpto.  y a su vez también será verificado el control por el gerente general  </w:t>
            </w:r>
          </w:p>
        </w:tc>
      </w:tr>
      <w:tr w:rsidR="00B343FA" w:rsidRPr="006B7A34" w14:paraId="79BC1D3C" w14:textId="77777777" w:rsidTr="006B7A34">
        <w:tc>
          <w:tcPr>
            <w:tcW w:w="704" w:type="dxa"/>
            <w:shd w:val="clear" w:color="auto" w:fill="DEEAF6"/>
          </w:tcPr>
          <w:p w14:paraId="5EC230FC" w14:textId="77777777" w:rsidR="00820BE0" w:rsidRPr="006B7A34" w:rsidRDefault="00820BE0" w:rsidP="006B7A34">
            <w:pPr>
              <w:spacing w:after="0" w:line="240" w:lineRule="auto"/>
              <w:rPr>
                <w:b/>
                <w:bCs/>
              </w:rPr>
            </w:pPr>
            <w:r w:rsidRPr="006B7A34">
              <w:rPr>
                <w:b/>
                <w:bCs/>
              </w:rPr>
              <w:t>Día 7</w:t>
            </w:r>
          </w:p>
        </w:tc>
        <w:tc>
          <w:tcPr>
            <w:tcW w:w="3260" w:type="dxa"/>
            <w:shd w:val="clear" w:color="auto" w:fill="DEEAF6"/>
          </w:tcPr>
          <w:p w14:paraId="5ADE1EC5" w14:textId="77777777" w:rsidR="00820BE0" w:rsidRPr="006B7A34" w:rsidRDefault="00820BE0" w:rsidP="006B7A34">
            <w:pPr>
              <w:spacing w:after="0" w:line="240" w:lineRule="auto"/>
              <w:rPr>
                <w:b/>
              </w:rPr>
            </w:pPr>
            <w:r w:rsidRPr="006B7A34">
              <w:t>Auditoria de riesgos</w:t>
            </w:r>
          </w:p>
        </w:tc>
        <w:tc>
          <w:tcPr>
            <w:tcW w:w="5245" w:type="dxa"/>
            <w:shd w:val="clear" w:color="auto" w:fill="DEEAF6"/>
          </w:tcPr>
          <w:p w14:paraId="164F42A3" w14:textId="77777777" w:rsidR="00820BE0" w:rsidRPr="006B7A34" w:rsidRDefault="00820BE0" w:rsidP="006B7A34">
            <w:pPr>
              <w:spacing w:after="0" w:line="240" w:lineRule="auto"/>
            </w:pPr>
            <w:r w:rsidRPr="006B7A34">
              <w:t xml:space="preserve">La realiza el gerente general de la empresa realizando una reunión con todos los involucrados y revisando de forma conjunta los avances e informes de cada riesgos encontrado  </w:t>
            </w:r>
          </w:p>
        </w:tc>
      </w:tr>
      <w:tr w:rsidR="00820BE0" w:rsidRPr="006B7A34" w14:paraId="4EA33F21" w14:textId="77777777" w:rsidTr="006B7A34">
        <w:tc>
          <w:tcPr>
            <w:tcW w:w="9209" w:type="dxa"/>
            <w:gridSpan w:val="3"/>
            <w:shd w:val="clear" w:color="auto" w:fill="auto"/>
          </w:tcPr>
          <w:p w14:paraId="40BA8593" w14:textId="0C070350" w:rsidR="00820BE0" w:rsidRPr="006B7A34" w:rsidRDefault="00820BE0" w:rsidP="006B7A34">
            <w:pPr>
              <w:keepNext/>
              <w:spacing w:after="0" w:line="240" w:lineRule="auto"/>
              <w:rPr>
                <w:b/>
                <w:bCs/>
              </w:rPr>
            </w:pPr>
            <w:r w:rsidRPr="006B7A34">
              <w:rPr>
                <w:b/>
                <w:bCs/>
              </w:rPr>
              <w:t xml:space="preserve">Nota: </w:t>
            </w:r>
            <w:r w:rsidRPr="006B7A34">
              <w:rPr>
                <w:bCs/>
              </w:rPr>
              <w:t>El calendario esta enumerado  por días ya que este calendario se va a utilizar para cada nueva gestión que tenga la empresa y solo se tomaran los días hábiles de cada gestión y fechas acordadas en</w:t>
            </w:r>
            <w:r w:rsidR="000B5249">
              <w:rPr>
                <w:bCs/>
              </w:rPr>
              <w:t xml:space="preserve"> cada nueva gestión</w:t>
            </w:r>
            <w:r w:rsidRPr="006B7A34">
              <w:rPr>
                <w:bCs/>
              </w:rPr>
              <w:t xml:space="preserve"> de la empresa</w:t>
            </w:r>
            <w:r w:rsidR="000B5249">
              <w:rPr>
                <w:bCs/>
              </w:rPr>
              <w:t>.</w:t>
            </w:r>
          </w:p>
        </w:tc>
      </w:tr>
    </w:tbl>
    <w:p w14:paraId="599FEABF" w14:textId="0416D0E9" w:rsidR="00820BE0" w:rsidRPr="000B5249" w:rsidRDefault="00820BE0" w:rsidP="000B5249">
      <w:pPr>
        <w:pStyle w:val="Descripcin"/>
        <w:rPr>
          <w:b/>
          <w:color w:val="2E74B5"/>
        </w:rPr>
      </w:pPr>
      <w:bookmarkStart w:id="274" w:name="_Toc401331124"/>
      <w:r>
        <w:t xml:space="preserve">Tabla </w:t>
      </w:r>
      <w:fldSimple w:instr=" SEQ Tabla \* ARABIC ">
        <w:r>
          <w:rPr>
            <w:noProof/>
          </w:rPr>
          <w:t>43</w:t>
        </w:r>
      </w:fldSimple>
      <w:r>
        <w:t>: calendario de la gestión de riesgos</w:t>
      </w:r>
      <w:bookmarkEnd w:id="274"/>
    </w:p>
    <w:p w14:paraId="66FD89AF" w14:textId="77777777" w:rsidR="00820BE0" w:rsidRPr="006B7A34" w:rsidRDefault="00820BE0" w:rsidP="00820BE0">
      <w:pPr>
        <w:pStyle w:val="Ttulo3"/>
        <w:rPr>
          <w:rFonts w:ascii="Calibri" w:hAnsi="Calibri"/>
          <w:b/>
          <w:color w:val="2E74B5"/>
        </w:rPr>
      </w:pPr>
      <w:bookmarkStart w:id="275" w:name="_Toc401332174"/>
      <w:bookmarkStart w:id="276" w:name="_Toc497673467"/>
      <w:r w:rsidRPr="006B7A34">
        <w:rPr>
          <w:rFonts w:ascii="Calibri" w:hAnsi="Calibri"/>
          <w:b/>
          <w:color w:val="2E74B5"/>
        </w:rPr>
        <w:t>8.1.5. Categoría de riesgo</w:t>
      </w:r>
      <w:bookmarkEnd w:id="275"/>
      <w:bookmarkEnd w:id="276"/>
    </w:p>
    <w:p w14:paraId="2797F8C9" w14:textId="77777777" w:rsidR="00820BE0" w:rsidRPr="00461F51" w:rsidRDefault="00820BE0" w:rsidP="00820BE0"/>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231"/>
        <w:gridCol w:w="846"/>
        <w:gridCol w:w="5647"/>
        <w:gridCol w:w="1151"/>
      </w:tblGrid>
      <w:tr w:rsidR="00B343FA" w:rsidRPr="006B7A34" w14:paraId="367A0EB9" w14:textId="77777777" w:rsidTr="006B7A34">
        <w:tc>
          <w:tcPr>
            <w:tcW w:w="1231" w:type="dxa"/>
            <w:tcBorders>
              <w:top w:val="single" w:sz="4" w:space="0" w:color="5B9BD5"/>
              <w:left w:val="single" w:sz="4" w:space="0" w:color="5B9BD5"/>
              <w:bottom w:val="single" w:sz="4" w:space="0" w:color="5B9BD5"/>
              <w:right w:val="nil"/>
            </w:tcBorders>
            <w:shd w:val="clear" w:color="auto" w:fill="5B9BD5"/>
          </w:tcPr>
          <w:p w14:paraId="0C2FF450" w14:textId="77777777" w:rsidR="00820BE0" w:rsidRPr="006B7A34" w:rsidRDefault="00820BE0" w:rsidP="006B7A34">
            <w:pPr>
              <w:spacing w:after="0" w:line="240" w:lineRule="auto"/>
              <w:rPr>
                <w:b/>
                <w:bCs/>
                <w:color w:val="FFFFFF"/>
              </w:rPr>
            </w:pPr>
            <w:r w:rsidRPr="006B7A34">
              <w:rPr>
                <w:b/>
                <w:bCs/>
                <w:color w:val="FFFFFF"/>
              </w:rPr>
              <w:t>Tipo de riesgo</w:t>
            </w:r>
          </w:p>
        </w:tc>
        <w:tc>
          <w:tcPr>
            <w:tcW w:w="465" w:type="dxa"/>
            <w:tcBorders>
              <w:top w:val="single" w:sz="4" w:space="0" w:color="5B9BD5"/>
              <w:left w:val="nil"/>
              <w:bottom w:val="single" w:sz="4" w:space="0" w:color="5B9BD5"/>
              <w:right w:val="nil"/>
            </w:tcBorders>
            <w:shd w:val="clear" w:color="auto" w:fill="5B9BD5"/>
          </w:tcPr>
          <w:p w14:paraId="26BC6ADE" w14:textId="77777777" w:rsidR="00820BE0" w:rsidRPr="006B7A34" w:rsidRDefault="00820BE0" w:rsidP="006B7A34">
            <w:pPr>
              <w:spacing w:after="0" w:line="240" w:lineRule="auto"/>
              <w:jc w:val="center"/>
              <w:rPr>
                <w:b/>
                <w:bCs/>
                <w:color w:val="FFFFFF"/>
              </w:rPr>
            </w:pPr>
            <w:r w:rsidRPr="006B7A34">
              <w:rPr>
                <w:b/>
                <w:bCs/>
                <w:color w:val="FFFFFF"/>
              </w:rPr>
              <w:t xml:space="preserve">Código </w:t>
            </w:r>
          </w:p>
        </w:tc>
        <w:tc>
          <w:tcPr>
            <w:tcW w:w="5647" w:type="dxa"/>
            <w:tcBorders>
              <w:top w:val="single" w:sz="4" w:space="0" w:color="5B9BD5"/>
              <w:left w:val="nil"/>
              <w:bottom w:val="single" w:sz="4" w:space="0" w:color="5B9BD5"/>
              <w:right w:val="nil"/>
            </w:tcBorders>
            <w:shd w:val="clear" w:color="auto" w:fill="5B9BD5"/>
          </w:tcPr>
          <w:p w14:paraId="255C9D44" w14:textId="77777777" w:rsidR="00820BE0" w:rsidRPr="006B7A34" w:rsidRDefault="00820BE0" w:rsidP="006B7A34">
            <w:pPr>
              <w:spacing w:after="0" w:line="240" w:lineRule="auto"/>
              <w:jc w:val="center"/>
              <w:rPr>
                <w:b/>
                <w:bCs/>
                <w:color w:val="FFFFFF"/>
              </w:rPr>
            </w:pPr>
            <w:r w:rsidRPr="006B7A34">
              <w:rPr>
                <w:b/>
                <w:bCs/>
                <w:color w:val="FFFFFF"/>
              </w:rPr>
              <w:t>Descripción</w:t>
            </w:r>
          </w:p>
        </w:tc>
        <w:tc>
          <w:tcPr>
            <w:tcW w:w="1151" w:type="dxa"/>
            <w:tcBorders>
              <w:top w:val="single" w:sz="4" w:space="0" w:color="5B9BD5"/>
              <w:left w:val="nil"/>
              <w:bottom w:val="single" w:sz="4" w:space="0" w:color="5B9BD5"/>
              <w:right w:val="single" w:sz="4" w:space="0" w:color="5B9BD5"/>
            </w:tcBorders>
            <w:shd w:val="clear" w:color="auto" w:fill="5B9BD5"/>
          </w:tcPr>
          <w:p w14:paraId="6D0A12A4" w14:textId="77777777" w:rsidR="00820BE0" w:rsidRPr="006B7A34" w:rsidRDefault="00820BE0" w:rsidP="006B7A34">
            <w:pPr>
              <w:spacing w:after="0" w:line="240" w:lineRule="auto"/>
              <w:rPr>
                <w:b/>
                <w:bCs/>
                <w:color w:val="FFFFFF"/>
              </w:rPr>
            </w:pPr>
            <w:r w:rsidRPr="006B7A34">
              <w:rPr>
                <w:b/>
                <w:bCs/>
                <w:color w:val="FFFFFF"/>
              </w:rPr>
              <w:t xml:space="preserve">Categoría de riesgos </w:t>
            </w:r>
          </w:p>
        </w:tc>
      </w:tr>
      <w:tr w:rsidR="00B343FA" w:rsidRPr="006B7A34" w14:paraId="7402F172" w14:textId="77777777" w:rsidTr="006B7A34">
        <w:trPr>
          <w:trHeight w:val="239"/>
        </w:trPr>
        <w:tc>
          <w:tcPr>
            <w:tcW w:w="1231" w:type="dxa"/>
            <w:vMerge w:val="restart"/>
            <w:shd w:val="clear" w:color="auto" w:fill="DEEAF6"/>
          </w:tcPr>
          <w:p w14:paraId="03938D7A" w14:textId="77777777" w:rsidR="00820BE0" w:rsidRPr="006B7A34" w:rsidRDefault="00820BE0" w:rsidP="006B7A34">
            <w:pPr>
              <w:spacing w:after="0" w:line="240" w:lineRule="auto"/>
              <w:rPr>
                <w:b/>
                <w:bCs/>
              </w:rPr>
            </w:pPr>
          </w:p>
          <w:p w14:paraId="4EA7329F" w14:textId="77777777" w:rsidR="00820BE0" w:rsidRPr="006B7A34" w:rsidRDefault="00820BE0" w:rsidP="006B7A34">
            <w:pPr>
              <w:spacing w:after="0" w:line="240" w:lineRule="auto"/>
              <w:rPr>
                <w:b/>
                <w:bCs/>
              </w:rPr>
            </w:pPr>
          </w:p>
          <w:p w14:paraId="7F4DEB87" w14:textId="77777777" w:rsidR="00820BE0" w:rsidRPr="006B7A34" w:rsidRDefault="00820BE0" w:rsidP="006B7A34">
            <w:pPr>
              <w:spacing w:after="0" w:line="240" w:lineRule="auto"/>
              <w:rPr>
                <w:b/>
                <w:bCs/>
              </w:rPr>
            </w:pPr>
            <w:r w:rsidRPr="006B7A34">
              <w:rPr>
                <w:b/>
                <w:bCs/>
              </w:rPr>
              <w:t>Riesgos del proyecto</w:t>
            </w:r>
          </w:p>
        </w:tc>
        <w:tc>
          <w:tcPr>
            <w:tcW w:w="465" w:type="dxa"/>
            <w:shd w:val="clear" w:color="auto" w:fill="DEEAF6"/>
          </w:tcPr>
          <w:p w14:paraId="6B519E37" w14:textId="77777777" w:rsidR="00820BE0" w:rsidRPr="006B7A34" w:rsidRDefault="00820BE0" w:rsidP="006B7A34">
            <w:pPr>
              <w:spacing w:after="0" w:line="240" w:lineRule="auto"/>
            </w:pPr>
            <w:r w:rsidRPr="006B7A34">
              <w:t>RPY1</w:t>
            </w:r>
          </w:p>
        </w:tc>
        <w:tc>
          <w:tcPr>
            <w:tcW w:w="5647" w:type="dxa"/>
            <w:shd w:val="clear" w:color="auto" w:fill="DEEAF6"/>
          </w:tcPr>
          <w:p w14:paraId="352F8DB5" w14:textId="77777777" w:rsidR="00820BE0" w:rsidRPr="006B7A34" w:rsidRDefault="00820BE0" w:rsidP="006B7A34">
            <w:pPr>
              <w:spacing w:after="0" w:line="240" w:lineRule="auto"/>
            </w:pPr>
            <w:r w:rsidRPr="006B7A34">
              <w:t xml:space="preserve">Por malos cálculos o estimaciones del esfuerzo </w:t>
            </w:r>
          </w:p>
        </w:tc>
        <w:tc>
          <w:tcPr>
            <w:tcW w:w="1151" w:type="dxa"/>
            <w:shd w:val="clear" w:color="auto" w:fill="DEEAF6"/>
          </w:tcPr>
          <w:p w14:paraId="7C5C179E" w14:textId="77777777" w:rsidR="00820BE0" w:rsidRPr="006B7A34" w:rsidRDefault="00820BE0" w:rsidP="006B7A34">
            <w:pPr>
              <w:spacing w:after="0" w:line="240" w:lineRule="auto"/>
            </w:pPr>
            <w:r w:rsidRPr="006B7A34">
              <w:t xml:space="preserve">Medio </w:t>
            </w:r>
          </w:p>
        </w:tc>
      </w:tr>
      <w:tr w:rsidR="00B343FA" w:rsidRPr="006B7A34" w14:paraId="1E4D002B" w14:textId="77777777" w:rsidTr="006B7A34">
        <w:trPr>
          <w:trHeight w:val="307"/>
        </w:trPr>
        <w:tc>
          <w:tcPr>
            <w:tcW w:w="1231" w:type="dxa"/>
            <w:vMerge/>
            <w:shd w:val="clear" w:color="auto" w:fill="auto"/>
          </w:tcPr>
          <w:p w14:paraId="2FF595BB" w14:textId="77777777" w:rsidR="00820BE0" w:rsidRPr="006B7A34" w:rsidRDefault="00820BE0" w:rsidP="006B7A34">
            <w:pPr>
              <w:spacing w:after="0" w:line="240" w:lineRule="auto"/>
              <w:rPr>
                <w:b/>
                <w:bCs/>
              </w:rPr>
            </w:pPr>
          </w:p>
        </w:tc>
        <w:tc>
          <w:tcPr>
            <w:tcW w:w="465" w:type="dxa"/>
            <w:shd w:val="clear" w:color="auto" w:fill="auto"/>
          </w:tcPr>
          <w:p w14:paraId="7B7DEF63" w14:textId="77777777" w:rsidR="00820BE0" w:rsidRPr="006B7A34" w:rsidRDefault="00820BE0" w:rsidP="006B7A34">
            <w:pPr>
              <w:spacing w:after="0" w:line="240" w:lineRule="auto"/>
            </w:pPr>
            <w:r w:rsidRPr="006B7A34">
              <w:t>RPY 2</w:t>
            </w:r>
          </w:p>
        </w:tc>
        <w:tc>
          <w:tcPr>
            <w:tcW w:w="5647" w:type="dxa"/>
            <w:shd w:val="clear" w:color="auto" w:fill="auto"/>
          </w:tcPr>
          <w:p w14:paraId="29559B9B" w14:textId="77777777" w:rsidR="00820BE0" w:rsidRPr="006B7A34" w:rsidRDefault="00820BE0" w:rsidP="006B7A34">
            <w:pPr>
              <w:spacing w:after="0" w:line="240" w:lineRule="auto"/>
            </w:pPr>
            <w:r w:rsidRPr="006B7A34">
              <w:t>Requisitos del cliente</w:t>
            </w:r>
          </w:p>
        </w:tc>
        <w:tc>
          <w:tcPr>
            <w:tcW w:w="1151" w:type="dxa"/>
            <w:shd w:val="clear" w:color="auto" w:fill="auto"/>
          </w:tcPr>
          <w:p w14:paraId="543F5FDA" w14:textId="77777777" w:rsidR="00820BE0" w:rsidRPr="006B7A34" w:rsidRDefault="00820BE0" w:rsidP="006B7A34">
            <w:pPr>
              <w:spacing w:after="0" w:line="240" w:lineRule="auto"/>
            </w:pPr>
            <w:r w:rsidRPr="006B7A34">
              <w:t xml:space="preserve">Alto </w:t>
            </w:r>
          </w:p>
        </w:tc>
      </w:tr>
      <w:tr w:rsidR="00B343FA" w:rsidRPr="006B7A34" w14:paraId="09C27009" w14:textId="77777777" w:rsidTr="006B7A34">
        <w:trPr>
          <w:trHeight w:val="263"/>
        </w:trPr>
        <w:tc>
          <w:tcPr>
            <w:tcW w:w="1231" w:type="dxa"/>
            <w:vMerge/>
            <w:shd w:val="clear" w:color="auto" w:fill="DEEAF6"/>
          </w:tcPr>
          <w:p w14:paraId="0B0C4086" w14:textId="77777777" w:rsidR="00820BE0" w:rsidRPr="006B7A34" w:rsidRDefault="00820BE0" w:rsidP="006B7A34">
            <w:pPr>
              <w:spacing w:after="0" w:line="240" w:lineRule="auto"/>
              <w:rPr>
                <w:b/>
                <w:bCs/>
              </w:rPr>
            </w:pPr>
          </w:p>
        </w:tc>
        <w:tc>
          <w:tcPr>
            <w:tcW w:w="465" w:type="dxa"/>
            <w:shd w:val="clear" w:color="auto" w:fill="DEEAF6"/>
          </w:tcPr>
          <w:p w14:paraId="7014126B" w14:textId="77777777" w:rsidR="00820BE0" w:rsidRPr="006B7A34" w:rsidRDefault="00820BE0" w:rsidP="006B7A34">
            <w:pPr>
              <w:spacing w:after="0" w:line="240" w:lineRule="auto"/>
            </w:pPr>
            <w:r w:rsidRPr="006B7A34">
              <w:t>RPY 3</w:t>
            </w:r>
          </w:p>
        </w:tc>
        <w:tc>
          <w:tcPr>
            <w:tcW w:w="5647" w:type="dxa"/>
            <w:shd w:val="clear" w:color="auto" w:fill="DEEAF6"/>
          </w:tcPr>
          <w:p w14:paraId="4D13867C" w14:textId="77777777" w:rsidR="00820BE0" w:rsidRPr="006B7A34" w:rsidRDefault="00820BE0" w:rsidP="006B7A34">
            <w:pPr>
              <w:spacing w:after="0" w:line="240" w:lineRule="auto"/>
            </w:pPr>
            <w:r w:rsidRPr="006B7A34">
              <w:t>Recursos</w:t>
            </w:r>
          </w:p>
        </w:tc>
        <w:tc>
          <w:tcPr>
            <w:tcW w:w="1151" w:type="dxa"/>
            <w:shd w:val="clear" w:color="auto" w:fill="DEEAF6"/>
          </w:tcPr>
          <w:p w14:paraId="011B2761" w14:textId="77777777" w:rsidR="00820BE0" w:rsidRPr="006B7A34" w:rsidRDefault="00820BE0" w:rsidP="006B7A34">
            <w:pPr>
              <w:spacing w:after="0" w:line="240" w:lineRule="auto"/>
            </w:pPr>
            <w:r w:rsidRPr="006B7A34">
              <w:t>Alto</w:t>
            </w:r>
          </w:p>
        </w:tc>
      </w:tr>
      <w:tr w:rsidR="00B343FA" w:rsidRPr="006B7A34" w14:paraId="41EC7F86" w14:textId="77777777" w:rsidTr="006B7A34">
        <w:trPr>
          <w:trHeight w:val="215"/>
        </w:trPr>
        <w:tc>
          <w:tcPr>
            <w:tcW w:w="1231" w:type="dxa"/>
            <w:vMerge/>
            <w:shd w:val="clear" w:color="auto" w:fill="auto"/>
          </w:tcPr>
          <w:p w14:paraId="0350BACD" w14:textId="77777777" w:rsidR="00820BE0" w:rsidRPr="006B7A34" w:rsidRDefault="00820BE0" w:rsidP="006B7A34">
            <w:pPr>
              <w:spacing w:after="0" w:line="240" w:lineRule="auto"/>
              <w:rPr>
                <w:b/>
                <w:bCs/>
              </w:rPr>
            </w:pPr>
          </w:p>
        </w:tc>
        <w:tc>
          <w:tcPr>
            <w:tcW w:w="465" w:type="dxa"/>
            <w:shd w:val="clear" w:color="auto" w:fill="auto"/>
          </w:tcPr>
          <w:p w14:paraId="4B1B0BEC" w14:textId="77777777" w:rsidR="00820BE0" w:rsidRPr="006B7A34" w:rsidRDefault="00820BE0" w:rsidP="006B7A34">
            <w:pPr>
              <w:spacing w:after="0" w:line="240" w:lineRule="auto"/>
            </w:pPr>
            <w:r w:rsidRPr="006B7A34">
              <w:t>RPY 4</w:t>
            </w:r>
          </w:p>
        </w:tc>
        <w:tc>
          <w:tcPr>
            <w:tcW w:w="5647" w:type="dxa"/>
            <w:shd w:val="clear" w:color="auto" w:fill="auto"/>
          </w:tcPr>
          <w:p w14:paraId="67A53CD5" w14:textId="77777777" w:rsidR="00820BE0" w:rsidRPr="006B7A34" w:rsidRDefault="00820BE0" w:rsidP="006B7A34">
            <w:pPr>
              <w:spacing w:after="0" w:line="240" w:lineRule="auto"/>
            </w:pPr>
            <w:r w:rsidRPr="006B7A34">
              <w:t>Personal</w:t>
            </w:r>
          </w:p>
        </w:tc>
        <w:tc>
          <w:tcPr>
            <w:tcW w:w="1151" w:type="dxa"/>
            <w:shd w:val="clear" w:color="auto" w:fill="auto"/>
          </w:tcPr>
          <w:p w14:paraId="491B933E" w14:textId="77777777" w:rsidR="00820BE0" w:rsidRPr="006B7A34" w:rsidRDefault="00820BE0" w:rsidP="006B7A34">
            <w:pPr>
              <w:spacing w:after="0" w:line="240" w:lineRule="auto"/>
            </w:pPr>
            <w:r w:rsidRPr="006B7A34">
              <w:t xml:space="preserve">Alto </w:t>
            </w:r>
          </w:p>
        </w:tc>
      </w:tr>
      <w:tr w:rsidR="00B343FA" w:rsidRPr="006B7A34" w14:paraId="42CFBAA0" w14:textId="77777777" w:rsidTr="006B7A34">
        <w:trPr>
          <w:trHeight w:val="263"/>
        </w:trPr>
        <w:tc>
          <w:tcPr>
            <w:tcW w:w="1231" w:type="dxa"/>
            <w:vMerge/>
            <w:shd w:val="clear" w:color="auto" w:fill="DEEAF6"/>
          </w:tcPr>
          <w:p w14:paraId="28E514E4" w14:textId="77777777" w:rsidR="00820BE0" w:rsidRPr="006B7A34" w:rsidRDefault="00820BE0" w:rsidP="006B7A34">
            <w:pPr>
              <w:spacing w:after="0" w:line="240" w:lineRule="auto"/>
              <w:rPr>
                <w:b/>
                <w:bCs/>
              </w:rPr>
            </w:pPr>
          </w:p>
        </w:tc>
        <w:tc>
          <w:tcPr>
            <w:tcW w:w="465" w:type="dxa"/>
            <w:shd w:val="clear" w:color="auto" w:fill="DEEAF6"/>
          </w:tcPr>
          <w:p w14:paraId="775F472A" w14:textId="77777777" w:rsidR="00820BE0" w:rsidRPr="006B7A34" w:rsidRDefault="00820BE0" w:rsidP="006B7A34">
            <w:pPr>
              <w:spacing w:after="0" w:line="240" w:lineRule="auto"/>
            </w:pPr>
            <w:r w:rsidRPr="006B7A34">
              <w:t>RPY 5</w:t>
            </w:r>
          </w:p>
        </w:tc>
        <w:tc>
          <w:tcPr>
            <w:tcW w:w="5647" w:type="dxa"/>
            <w:shd w:val="clear" w:color="auto" w:fill="DEEAF6"/>
          </w:tcPr>
          <w:p w14:paraId="1D3A1C62" w14:textId="77777777" w:rsidR="00820BE0" w:rsidRPr="006B7A34" w:rsidRDefault="00820BE0" w:rsidP="006B7A34">
            <w:pPr>
              <w:spacing w:after="0" w:line="240" w:lineRule="auto"/>
            </w:pPr>
            <w:r w:rsidRPr="006B7A34">
              <w:t xml:space="preserve">Diagrama de gantt o técnica de pert para asignación de tareas </w:t>
            </w:r>
          </w:p>
        </w:tc>
        <w:tc>
          <w:tcPr>
            <w:tcW w:w="1151" w:type="dxa"/>
            <w:shd w:val="clear" w:color="auto" w:fill="DEEAF6"/>
          </w:tcPr>
          <w:p w14:paraId="595F9479" w14:textId="77777777" w:rsidR="00820BE0" w:rsidRPr="006B7A34" w:rsidRDefault="00820BE0" w:rsidP="006B7A34">
            <w:pPr>
              <w:spacing w:after="0" w:line="240" w:lineRule="auto"/>
            </w:pPr>
            <w:r w:rsidRPr="006B7A34">
              <w:t xml:space="preserve">Alto </w:t>
            </w:r>
          </w:p>
        </w:tc>
      </w:tr>
      <w:tr w:rsidR="00B343FA" w:rsidRPr="006B7A34" w14:paraId="6DA24C51" w14:textId="77777777" w:rsidTr="006B7A34">
        <w:trPr>
          <w:trHeight w:val="245"/>
        </w:trPr>
        <w:tc>
          <w:tcPr>
            <w:tcW w:w="1231" w:type="dxa"/>
            <w:vMerge/>
            <w:shd w:val="clear" w:color="auto" w:fill="auto"/>
          </w:tcPr>
          <w:p w14:paraId="36376FB5" w14:textId="77777777" w:rsidR="00820BE0" w:rsidRPr="006B7A34" w:rsidRDefault="00820BE0" w:rsidP="006B7A34">
            <w:pPr>
              <w:spacing w:after="0" w:line="240" w:lineRule="auto"/>
              <w:rPr>
                <w:b/>
                <w:bCs/>
              </w:rPr>
            </w:pPr>
          </w:p>
        </w:tc>
        <w:tc>
          <w:tcPr>
            <w:tcW w:w="465" w:type="dxa"/>
            <w:shd w:val="clear" w:color="auto" w:fill="auto"/>
          </w:tcPr>
          <w:p w14:paraId="07C53598" w14:textId="77777777" w:rsidR="00820BE0" w:rsidRPr="006B7A34" w:rsidRDefault="00820BE0" w:rsidP="006B7A34">
            <w:pPr>
              <w:spacing w:after="0" w:line="240" w:lineRule="auto"/>
            </w:pPr>
            <w:r w:rsidRPr="006B7A34">
              <w:t>RPY 6</w:t>
            </w:r>
          </w:p>
        </w:tc>
        <w:tc>
          <w:tcPr>
            <w:tcW w:w="5647" w:type="dxa"/>
            <w:shd w:val="clear" w:color="auto" w:fill="auto"/>
          </w:tcPr>
          <w:p w14:paraId="33A5BC98" w14:textId="77777777" w:rsidR="00820BE0" w:rsidRPr="006B7A34" w:rsidRDefault="00820BE0" w:rsidP="006B7A34">
            <w:pPr>
              <w:spacing w:after="0" w:line="240" w:lineRule="auto"/>
            </w:pPr>
            <w:r w:rsidRPr="006B7A34">
              <w:t>Planificación temporal se retrase –aumento de costos</w:t>
            </w:r>
          </w:p>
        </w:tc>
        <w:tc>
          <w:tcPr>
            <w:tcW w:w="1151" w:type="dxa"/>
            <w:shd w:val="clear" w:color="auto" w:fill="auto"/>
          </w:tcPr>
          <w:p w14:paraId="7840EBC8" w14:textId="77777777" w:rsidR="00820BE0" w:rsidRPr="006B7A34" w:rsidRDefault="00820BE0" w:rsidP="006B7A34">
            <w:pPr>
              <w:spacing w:after="0" w:line="240" w:lineRule="auto"/>
            </w:pPr>
            <w:r w:rsidRPr="006B7A34">
              <w:t xml:space="preserve">Medio </w:t>
            </w:r>
          </w:p>
        </w:tc>
      </w:tr>
      <w:tr w:rsidR="00B343FA" w:rsidRPr="006B7A34" w14:paraId="251DC3BC" w14:textId="77777777" w:rsidTr="006B7A34">
        <w:trPr>
          <w:trHeight w:val="245"/>
        </w:trPr>
        <w:tc>
          <w:tcPr>
            <w:tcW w:w="1231" w:type="dxa"/>
            <w:vMerge/>
            <w:shd w:val="clear" w:color="auto" w:fill="DEEAF6"/>
          </w:tcPr>
          <w:p w14:paraId="0656B897" w14:textId="77777777" w:rsidR="00820BE0" w:rsidRPr="006B7A34" w:rsidRDefault="00820BE0" w:rsidP="006B7A34">
            <w:pPr>
              <w:spacing w:after="0" w:line="240" w:lineRule="auto"/>
              <w:rPr>
                <w:b/>
                <w:bCs/>
              </w:rPr>
            </w:pPr>
          </w:p>
        </w:tc>
        <w:tc>
          <w:tcPr>
            <w:tcW w:w="465" w:type="dxa"/>
            <w:shd w:val="clear" w:color="auto" w:fill="DEEAF6"/>
          </w:tcPr>
          <w:p w14:paraId="47F42164" w14:textId="77777777" w:rsidR="00820BE0" w:rsidRPr="006B7A34" w:rsidRDefault="00820BE0" w:rsidP="006B7A34">
            <w:pPr>
              <w:spacing w:after="0" w:line="240" w:lineRule="auto"/>
            </w:pPr>
            <w:r w:rsidRPr="006B7A34">
              <w:t>RPY 7</w:t>
            </w:r>
          </w:p>
        </w:tc>
        <w:tc>
          <w:tcPr>
            <w:tcW w:w="5647" w:type="dxa"/>
            <w:shd w:val="clear" w:color="auto" w:fill="DEEAF6"/>
          </w:tcPr>
          <w:p w14:paraId="7BB1DD6E" w14:textId="77777777" w:rsidR="00820BE0" w:rsidRPr="006B7A34" w:rsidRDefault="00820BE0" w:rsidP="006B7A34">
            <w:pPr>
              <w:spacing w:after="0" w:line="240" w:lineRule="auto"/>
            </w:pPr>
            <w:r w:rsidRPr="006B7A34">
              <w:t>Levantamiento incorrecto de los requerimientos</w:t>
            </w:r>
          </w:p>
        </w:tc>
        <w:tc>
          <w:tcPr>
            <w:tcW w:w="1151" w:type="dxa"/>
            <w:shd w:val="clear" w:color="auto" w:fill="DEEAF6"/>
          </w:tcPr>
          <w:p w14:paraId="7188B893" w14:textId="77777777" w:rsidR="00820BE0" w:rsidRPr="006B7A34" w:rsidRDefault="00820BE0" w:rsidP="006B7A34">
            <w:pPr>
              <w:spacing w:after="0" w:line="240" w:lineRule="auto"/>
            </w:pPr>
            <w:r w:rsidRPr="006B7A34">
              <w:t xml:space="preserve">Alto </w:t>
            </w:r>
          </w:p>
        </w:tc>
      </w:tr>
      <w:tr w:rsidR="00B343FA" w:rsidRPr="006B7A34" w14:paraId="560DE1F8" w14:textId="77777777" w:rsidTr="006B7A34">
        <w:trPr>
          <w:trHeight w:val="246"/>
        </w:trPr>
        <w:tc>
          <w:tcPr>
            <w:tcW w:w="1231" w:type="dxa"/>
            <w:vMerge/>
            <w:shd w:val="clear" w:color="auto" w:fill="auto"/>
          </w:tcPr>
          <w:p w14:paraId="01EABF2B" w14:textId="77777777" w:rsidR="00820BE0" w:rsidRPr="006B7A34" w:rsidRDefault="00820BE0" w:rsidP="006B7A34">
            <w:pPr>
              <w:spacing w:after="0" w:line="240" w:lineRule="auto"/>
              <w:rPr>
                <w:b/>
                <w:bCs/>
              </w:rPr>
            </w:pPr>
          </w:p>
        </w:tc>
        <w:tc>
          <w:tcPr>
            <w:tcW w:w="465" w:type="dxa"/>
            <w:shd w:val="clear" w:color="auto" w:fill="auto"/>
          </w:tcPr>
          <w:p w14:paraId="25B48D1E" w14:textId="77777777" w:rsidR="00820BE0" w:rsidRPr="006B7A34" w:rsidRDefault="00820BE0" w:rsidP="006B7A34">
            <w:pPr>
              <w:spacing w:after="0" w:line="240" w:lineRule="auto"/>
            </w:pPr>
            <w:r w:rsidRPr="006B7A34">
              <w:t>RPY 8</w:t>
            </w:r>
          </w:p>
        </w:tc>
        <w:tc>
          <w:tcPr>
            <w:tcW w:w="5647" w:type="dxa"/>
            <w:shd w:val="clear" w:color="auto" w:fill="auto"/>
          </w:tcPr>
          <w:p w14:paraId="1A969018" w14:textId="77777777" w:rsidR="00820BE0" w:rsidRPr="006B7A34" w:rsidRDefault="00820BE0" w:rsidP="006B7A34">
            <w:pPr>
              <w:spacing w:after="0" w:line="240" w:lineRule="auto"/>
            </w:pPr>
            <w:r w:rsidRPr="006B7A34">
              <w:t xml:space="preserve">Baja participación de los involucrados </w:t>
            </w:r>
          </w:p>
        </w:tc>
        <w:tc>
          <w:tcPr>
            <w:tcW w:w="1151" w:type="dxa"/>
            <w:shd w:val="clear" w:color="auto" w:fill="auto"/>
          </w:tcPr>
          <w:p w14:paraId="1D22AB2F" w14:textId="77777777" w:rsidR="00820BE0" w:rsidRPr="006B7A34" w:rsidRDefault="00820BE0" w:rsidP="006B7A34">
            <w:pPr>
              <w:spacing w:after="0" w:line="240" w:lineRule="auto"/>
            </w:pPr>
            <w:r w:rsidRPr="006B7A34">
              <w:t xml:space="preserve">Alto </w:t>
            </w:r>
          </w:p>
        </w:tc>
      </w:tr>
      <w:tr w:rsidR="00B343FA" w:rsidRPr="006B7A34" w14:paraId="494D0805" w14:textId="77777777" w:rsidTr="006B7A34">
        <w:trPr>
          <w:trHeight w:val="276"/>
        </w:trPr>
        <w:tc>
          <w:tcPr>
            <w:tcW w:w="1231" w:type="dxa"/>
            <w:vMerge/>
            <w:shd w:val="clear" w:color="auto" w:fill="DEEAF6"/>
          </w:tcPr>
          <w:p w14:paraId="6DA2D443" w14:textId="77777777" w:rsidR="00820BE0" w:rsidRPr="006B7A34" w:rsidRDefault="00820BE0" w:rsidP="006B7A34">
            <w:pPr>
              <w:spacing w:after="0" w:line="240" w:lineRule="auto"/>
              <w:rPr>
                <w:b/>
                <w:bCs/>
              </w:rPr>
            </w:pPr>
          </w:p>
        </w:tc>
        <w:tc>
          <w:tcPr>
            <w:tcW w:w="465" w:type="dxa"/>
            <w:shd w:val="clear" w:color="auto" w:fill="DEEAF6"/>
          </w:tcPr>
          <w:p w14:paraId="1AB60122" w14:textId="77777777" w:rsidR="00820BE0" w:rsidRPr="006B7A34" w:rsidRDefault="00820BE0" w:rsidP="006B7A34">
            <w:pPr>
              <w:spacing w:after="0" w:line="240" w:lineRule="auto"/>
            </w:pPr>
            <w:r w:rsidRPr="006B7A34">
              <w:t>RPY 19</w:t>
            </w:r>
          </w:p>
        </w:tc>
        <w:tc>
          <w:tcPr>
            <w:tcW w:w="5647" w:type="dxa"/>
            <w:shd w:val="clear" w:color="auto" w:fill="DEEAF6"/>
          </w:tcPr>
          <w:p w14:paraId="53563351" w14:textId="77777777" w:rsidR="00820BE0" w:rsidRPr="006B7A34" w:rsidRDefault="00820BE0" w:rsidP="006B7A34">
            <w:pPr>
              <w:spacing w:after="0" w:line="240" w:lineRule="auto"/>
            </w:pPr>
            <w:r w:rsidRPr="006B7A34">
              <w:t>Cambio de prioridad del proyecto</w:t>
            </w:r>
          </w:p>
        </w:tc>
        <w:tc>
          <w:tcPr>
            <w:tcW w:w="1151" w:type="dxa"/>
            <w:shd w:val="clear" w:color="auto" w:fill="DEEAF6"/>
          </w:tcPr>
          <w:p w14:paraId="2CFB8C95" w14:textId="77777777" w:rsidR="00820BE0" w:rsidRPr="006B7A34" w:rsidRDefault="00820BE0" w:rsidP="006B7A34">
            <w:pPr>
              <w:spacing w:after="0" w:line="240" w:lineRule="auto"/>
            </w:pPr>
            <w:r w:rsidRPr="006B7A34">
              <w:t xml:space="preserve">Alto </w:t>
            </w:r>
          </w:p>
        </w:tc>
      </w:tr>
      <w:tr w:rsidR="00B343FA" w:rsidRPr="006B7A34" w14:paraId="312D841B" w14:textId="77777777" w:rsidTr="006B7A34">
        <w:trPr>
          <w:trHeight w:val="184"/>
        </w:trPr>
        <w:tc>
          <w:tcPr>
            <w:tcW w:w="1231" w:type="dxa"/>
            <w:vMerge/>
            <w:shd w:val="clear" w:color="auto" w:fill="auto"/>
          </w:tcPr>
          <w:p w14:paraId="2B398421" w14:textId="77777777" w:rsidR="00820BE0" w:rsidRPr="006B7A34" w:rsidRDefault="00820BE0" w:rsidP="006B7A34">
            <w:pPr>
              <w:spacing w:after="0" w:line="240" w:lineRule="auto"/>
              <w:rPr>
                <w:b/>
                <w:bCs/>
              </w:rPr>
            </w:pPr>
          </w:p>
        </w:tc>
        <w:tc>
          <w:tcPr>
            <w:tcW w:w="465" w:type="dxa"/>
            <w:shd w:val="clear" w:color="auto" w:fill="auto"/>
          </w:tcPr>
          <w:p w14:paraId="588EB76F" w14:textId="77777777" w:rsidR="00820BE0" w:rsidRPr="006B7A34" w:rsidRDefault="00820BE0" w:rsidP="006B7A34">
            <w:pPr>
              <w:spacing w:after="0" w:line="240" w:lineRule="auto"/>
            </w:pPr>
            <w:r w:rsidRPr="006B7A34">
              <w:t>RPY 10</w:t>
            </w:r>
          </w:p>
        </w:tc>
        <w:tc>
          <w:tcPr>
            <w:tcW w:w="5647" w:type="dxa"/>
            <w:shd w:val="clear" w:color="auto" w:fill="auto"/>
          </w:tcPr>
          <w:p w14:paraId="7620082B" w14:textId="77777777" w:rsidR="00820BE0" w:rsidRPr="006B7A34" w:rsidRDefault="00820BE0" w:rsidP="006B7A34">
            <w:pPr>
              <w:spacing w:after="0" w:line="240" w:lineRule="auto"/>
            </w:pPr>
            <w:r w:rsidRPr="006B7A34">
              <w:t xml:space="preserve">Atraso en el desarrollo de la aplicación </w:t>
            </w:r>
          </w:p>
        </w:tc>
        <w:tc>
          <w:tcPr>
            <w:tcW w:w="1151" w:type="dxa"/>
            <w:shd w:val="clear" w:color="auto" w:fill="auto"/>
          </w:tcPr>
          <w:p w14:paraId="45E65A93" w14:textId="77777777" w:rsidR="00820BE0" w:rsidRPr="006B7A34" w:rsidRDefault="00820BE0" w:rsidP="006B7A34">
            <w:pPr>
              <w:spacing w:after="0" w:line="240" w:lineRule="auto"/>
            </w:pPr>
            <w:r w:rsidRPr="006B7A34">
              <w:t xml:space="preserve">Alto </w:t>
            </w:r>
          </w:p>
        </w:tc>
      </w:tr>
      <w:tr w:rsidR="00B343FA" w:rsidRPr="006B7A34" w14:paraId="0E22024E" w14:textId="77777777" w:rsidTr="006B7A34">
        <w:trPr>
          <w:trHeight w:val="246"/>
        </w:trPr>
        <w:tc>
          <w:tcPr>
            <w:tcW w:w="1231" w:type="dxa"/>
            <w:vMerge/>
            <w:shd w:val="clear" w:color="auto" w:fill="DEEAF6"/>
          </w:tcPr>
          <w:p w14:paraId="3A31DD52" w14:textId="77777777" w:rsidR="00820BE0" w:rsidRPr="006B7A34" w:rsidRDefault="00820BE0" w:rsidP="006B7A34">
            <w:pPr>
              <w:spacing w:after="0" w:line="240" w:lineRule="auto"/>
              <w:rPr>
                <w:b/>
                <w:bCs/>
              </w:rPr>
            </w:pPr>
          </w:p>
        </w:tc>
        <w:tc>
          <w:tcPr>
            <w:tcW w:w="465" w:type="dxa"/>
            <w:shd w:val="clear" w:color="auto" w:fill="DEEAF6"/>
          </w:tcPr>
          <w:p w14:paraId="260460A4" w14:textId="77777777" w:rsidR="00820BE0" w:rsidRPr="006B7A34" w:rsidRDefault="00820BE0" w:rsidP="006B7A34">
            <w:pPr>
              <w:spacing w:after="0" w:line="240" w:lineRule="auto"/>
            </w:pPr>
            <w:r w:rsidRPr="006B7A34">
              <w:t>RPY11</w:t>
            </w:r>
          </w:p>
        </w:tc>
        <w:tc>
          <w:tcPr>
            <w:tcW w:w="5647" w:type="dxa"/>
            <w:shd w:val="clear" w:color="auto" w:fill="DEEAF6"/>
          </w:tcPr>
          <w:p w14:paraId="10FC42DB" w14:textId="77777777" w:rsidR="00820BE0" w:rsidRPr="006B7A34" w:rsidRDefault="00820BE0" w:rsidP="006B7A34">
            <w:pPr>
              <w:spacing w:after="0" w:line="240" w:lineRule="auto"/>
            </w:pPr>
            <w:r w:rsidRPr="006B7A34">
              <w:t>Fallas de hardware</w:t>
            </w:r>
          </w:p>
        </w:tc>
        <w:tc>
          <w:tcPr>
            <w:tcW w:w="1151" w:type="dxa"/>
            <w:shd w:val="clear" w:color="auto" w:fill="DEEAF6"/>
          </w:tcPr>
          <w:p w14:paraId="389D85C7" w14:textId="77777777" w:rsidR="00820BE0" w:rsidRPr="006B7A34" w:rsidRDefault="00820BE0" w:rsidP="006B7A34">
            <w:pPr>
              <w:spacing w:after="0" w:line="240" w:lineRule="auto"/>
            </w:pPr>
            <w:r w:rsidRPr="006B7A34">
              <w:t xml:space="preserve">Alto </w:t>
            </w:r>
          </w:p>
        </w:tc>
      </w:tr>
      <w:tr w:rsidR="00B343FA" w:rsidRPr="006B7A34" w14:paraId="1B644E07" w14:textId="77777777" w:rsidTr="006B7A34">
        <w:trPr>
          <w:trHeight w:val="293"/>
        </w:trPr>
        <w:tc>
          <w:tcPr>
            <w:tcW w:w="1231" w:type="dxa"/>
            <w:vMerge/>
            <w:shd w:val="clear" w:color="auto" w:fill="auto"/>
          </w:tcPr>
          <w:p w14:paraId="49BF2A1A" w14:textId="77777777" w:rsidR="00820BE0" w:rsidRPr="006B7A34" w:rsidRDefault="00820BE0" w:rsidP="006B7A34">
            <w:pPr>
              <w:spacing w:after="0" w:line="240" w:lineRule="auto"/>
              <w:rPr>
                <w:b/>
                <w:bCs/>
              </w:rPr>
            </w:pPr>
          </w:p>
        </w:tc>
        <w:tc>
          <w:tcPr>
            <w:tcW w:w="465" w:type="dxa"/>
            <w:shd w:val="clear" w:color="auto" w:fill="auto"/>
          </w:tcPr>
          <w:p w14:paraId="45BEF106" w14:textId="77777777" w:rsidR="00820BE0" w:rsidRPr="006B7A34" w:rsidRDefault="00820BE0" w:rsidP="006B7A34">
            <w:pPr>
              <w:spacing w:after="0" w:line="240" w:lineRule="auto"/>
            </w:pPr>
            <w:r w:rsidRPr="006B7A34">
              <w:t>RPY12</w:t>
            </w:r>
          </w:p>
        </w:tc>
        <w:tc>
          <w:tcPr>
            <w:tcW w:w="5647" w:type="dxa"/>
            <w:shd w:val="clear" w:color="auto" w:fill="auto"/>
          </w:tcPr>
          <w:p w14:paraId="49315B41" w14:textId="77777777" w:rsidR="00820BE0" w:rsidRPr="006B7A34" w:rsidRDefault="00820BE0" w:rsidP="006B7A34">
            <w:pPr>
              <w:spacing w:after="0" w:line="240" w:lineRule="auto"/>
            </w:pPr>
            <w:r w:rsidRPr="006B7A34">
              <w:t>Cambio en la dedicación de los recursos</w:t>
            </w:r>
          </w:p>
        </w:tc>
        <w:tc>
          <w:tcPr>
            <w:tcW w:w="1151" w:type="dxa"/>
            <w:shd w:val="clear" w:color="auto" w:fill="auto"/>
          </w:tcPr>
          <w:p w14:paraId="0586B1EC" w14:textId="77777777" w:rsidR="00820BE0" w:rsidRPr="006B7A34" w:rsidRDefault="00820BE0" w:rsidP="006B7A34">
            <w:pPr>
              <w:spacing w:after="0" w:line="240" w:lineRule="auto"/>
            </w:pPr>
            <w:r w:rsidRPr="006B7A34">
              <w:t xml:space="preserve">Medio </w:t>
            </w:r>
          </w:p>
        </w:tc>
      </w:tr>
      <w:tr w:rsidR="00B343FA" w:rsidRPr="006B7A34" w14:paraId="0528CB1A" w14:textId="77777777" w:rsidTr="006B7A34">
        <w:trPr>
          <w:trHeight w:val="245"/>
        </w:trPr>
        <w:tc>
          <w:tcPr>
            <w:tcW w:w="1231" w:type="dxa"/>
            <w:vMerge w:val="restart"/>
            <w:shd w:val="clear" w:color="auto" w:fill="DEEAF6"/>
          </w:tcPr>
          <w:p w14:paraId="72122B38" w14:textId="77777777" w:rsidR="00820BE0" w:rsidRPr="006B7A34" w:rsidRDefault="00820BE0" w:rsidP="006B7A34">
            <w:pPr>
              <w:spacing w:after="0" w:line="240" w:lineRule="auto"/>
              <w:rPr>
                <w:b/>
                <w:bCs/>
              </w:rPr>
            </w:pPr>
            <w:r w:rsidRPr="006B7A34">
              <w:rPr>
                <w:b/>
                <w:bCs/>
              </w:rPr>
              <w:t>Riesgos técnicos (amenazan la calidad del producto)</w:t>
            </w:r>
          </w:p>
        </w:tc>
        <w:tc>
          <w:tcPr>
            <w:tcW w:w="465" w:type="dxa"/>
            <w:shd w:val="clear" w:color="auto" w:fill="DEEAF6"/>
          </w:tcPr>
          <w:p w14:paraId="3E110AE4" w14:textId="77777777" w:rsidR="00820BE0" w:rsidRPr="006B7A34" w:rsidRDefault="00820BE0" w:rsidP="006B7A34">
            <w:pPr>
              <w:spacing w:after="0" w:line="240" w:lineRule="auto"/>
            </w:pPr>
            <w:r w:rsidRPr="006B7A34">
              <w:t>RPT1</w:t>
            </w:r>
          </w:p>
        </w:tc>
        <w:tc>
          <w:tcPr>
            <w:tcW w:w="5647" w:type="dxa"/>
            <w:shd w:val="clear" w:color="auto" w:fill="DEEAF6"/>
          </w:tcPr>
          <w:p w14:paraId="2EDB96EF" w14:textId="77777777" w:rsidR="00820BE0" w:rsidRPr="006B7A34" w:rsidRDefault="00820BE0" w:rsidP="006B7A34">
            <w:pPr>
              <w:spacing w:after="0" w:line="240" w:lineRule="auto"/>
            </w:pPr>
            <w:r w:rsidRPr="006B7A34">
              <w:t xml:space="preserve">Diseño </w:t>
            </w:r>
          </w:p>
        </w:tc>
        <w:tc>
          <w:tcPr>
            <w:tcW w:w="1151" w:type="dxa"/>
            <w:shd w:val="clear" w:color="auto" w:fill="DEEAF6"/>
          </w:tcPr>
          <w:p w14:paraId="393A1AF4" w14:textId="77777777" w:rsidR="00820BE0" w:rsidRPr="006B7A34" w:rsidRDefault="00820BE0" w:rsidP="006B7A34">
            <w:pPr>
              <w:spacing w:after="0" w:line="240" w:lineRule="auto"/>
            </w:pPr>
            <w:r w:rsidRPr="006B7A34">
              <w:t xml:space="preserve">Medio </w:t>
            </w:r>
          </w:p>
        </w:tc>
      </w:tr>
      <w:tr w:rsidR="00B343FA" w:rsidRPr="006B7A34" w14:paraId="2007C495" w14:textId="77777777" w:rsidTr="006B7A34">
        <w:trPr>
          <w:trHeight w:val="261"/>
        </w:trPr>
        <w:tc>
          <w:tcPr>
            <w:tcW w:w="1231" w:type="dxa"/>
            <w:vMerge/>
            <w:shd w:val="clear" w:color="auto" w:fill="auto"/>
          </w:tcPr>
          <w:p w14:paraId="09044A5D" w14:textId="77777777" w:rsidR="00820BE0" w:rsidRPr="006B7A34" w:rsidRDefault="00820BE0" w:rsidP="006B7A34">
            <w:pPr>
              <w:spacing w:after="0" w:line="240" w:lineRule="auto"/>
              <w:rPr>
                <w:b/>
                <w:bCs/>
              </w:rPr>
            </w:pPr>
          </w:p>
        </w:tc>
        <w:tc>
          <w:tcPr>
            <w:tcW w:w="465" w:type="dxa"/>
            <w:shd w:val="clear" w:color="auto" w:fill="auto"/>
          </w:tcPr>
          <w:p w14:paraId="04A581D1" w14:textId="77777777" w:rsidR="00820BE0" w:rsidRPr="006B7A34" w:rsidRDefault="00820BE0" w:rsidP="006B7A34">
            <w:pPr>
              <w:spacing w:after="0" w:line="240" w:lineRule="auto"/>
            </w:pPr>
            <w:r w:rsidRPr="006B7A34">
              <w:t>RPT2</w:t>
            </w:r>
          </w:p>
        </w:tc>
        <w:tc>
          <w:tcPr>
            <w:tcW w:w="5647" w:type="dxa"/>
            <w:shd w:val="clear" w:color="auto" w:fill="auto"/>
          </w:tcPr>
          <w:p w14:paraId="5C71F2F6" w14:textId="77777777" w:rsidR="00820BE0" w:rsidRPr="006B7A34" w:rsidRDefault="00820BE0" w:rsidP="006B7A34">
            <w:pPr>
              <w:spacing w:after="0" w:line="240" w:lineRule="auto"/>
            </w:pPr>
            <w:r w:rsidRPr="006B7A34">
              <w:t xml:space="preserve">Implementación </w:t>
            </w:r>
          </w:p>
        </w:tc>
        <w:tc>
          <w:tcPr>
            <w:tcW w:w="1151" w:type="dxa"/>
            <w:shd w:val="clear" w:color="auto" w:fill="auto"/>
          </w:tcPr>
          <w:p w14:paraId="1A829E83" w14:textId="77777777" w:rsidR="00820BE0" w:rsidRPr="006B7A34" w:rsidRDefault="00820BE0" w:rsidP="006B7A34">
            <w:pPr>
              <w:spacing w:after="0" w:line="240" w:lineRule="auto"/>
            </w:pPr>
            <w:r w:rsidRPr="006B7A34">
              <w:t xml:space="preserve">Alto </w:t>
            </w:r>
          </w:p>
        </w:tc>
      </w:tr>
      <w:tr w:rsidR="00B343FA" w:rsidRPr="006B7A34" w14:paraId="132DD0DD" w14:textId="77777777" w:rsidTr="006B7A34">
        <w:trPr>
          <w:trHeight w:val="278"/>
        </w:trPr>
        <w:tc>
          <w:tcPr>
            <w:tcW w:w="1231" w:type="dxa"/>
            <w:vMerge/>
            <w:shd w:val="clear" w:color="auto" w:fill="DEEAF6"/>
          </w:tcPr>
          <w:p w14:paraId="650D5C6C" w14:textId="77777777" w:rsidR="00820BE0" w:rsidRPr="006B7A34" w:rsidRDefault="00820BE0" w:rsidP="006B7A34">
            <w:pPr>
              <w:spacing w:after="0" w:line="240" w:lineRule="auto"/>
              <w:rPr>
                <w:b/>
                <w:bCs/>
              </w:rPr>
            </w:pPr>
          </w:p>
        </w:tc>
        <w:tc>
          <w:tcPr>
            <w:tcW w:w="465" w:type="dxa"/>
            <w:shd w:val="clear" w:color="auto" w:fill="DEEAF6"/>
          </w:tcPr>
          <w:p w14:paraId="4C9F8256" w14:textId="77777777" w:rsidR="00820BE0" w:rsidRPr="006B7A34" w:rsidRDefault="00820BE0" w:rsidP="006B7A34">
            <w:pPr>
              <w:spacing w:after="0" w:line="240" w:lineRule="auto"/>
            </w:pPr>
            <w:r w:rsidRPr="006B7A34">
              <w:t>RPT3</w:t>
            </w:r>
          </w:p>
        </w:tc>
        <w:tc>
          <w:tcPr>
            <w:tcW w:w="5647" w:type="dxa"/>
            <w:shd w:val="clear" w:color="auto" w:fill="DEEAF6"/>
          </w:tcPr>
          <w:p w14:paraId="1E57F4B0" w14:textId="77777777" w:rsidR="00820BE0" w:rsidRPr="006B7A34" w:rsidRDefault="00820BE0" w:rsidP="006B7A34">
            <w:pPr>
              <w:spacing w:after="0" w:line="240" w:lineRule="auto"/>
            </w:pPr>
            <w:r w:rsidRPr="006B7A34">
              <w:t>Interfaces</w:t>
            </w:r>
          </w:p>
        </w:tc>
        <w:tc>
          <w:tcPr>
            <w:tcW w:w="1151" w:type="dxa"/>
            <w:shd w:val="clear" w:color="auto" w:fill="DEEAF6"/>
          </w:tcPr>
          <w:p w14:paraId="2F52B671" w14:textId="77777777" w:rsidR="00820BE0" w:rsidRPr="006B7A34" w:rsidRDefault="00820BE0" w:rsidP="006B7A34">
            <w:pPr>
              <w:spacing w:after="0" w:line="240" w:lineRule="auto"/>
            </w:pPr>
            <w:r w:rsidRPr="006B7A34">
              <w:t xml:space="preserve">Alto </w:t>
            </w:r>
          </w:p>
        </w:tc>
      </w:tr>
      <w:tr w:rsidR="00B343FA" w:rsidRPr="006B7A34" w14:paraId="01F14F98" w14:textId="77777777" w:rsidTr="006B7A34">
        <w:trPr>
          <w:trHeight w:val="255"/>
        </w:trPr>
        <w:tc>
          <w:tcPr>
            <w:tcW w:w="1231" w:type="dxa"/>
            <w:vMerge/>
            <w:shd w:val="clear" w:color="auto" w:fill="auto"/>
          </w:tcPr>
          <w:p w14:paraId="5FB27085" w14:textId="77777777" w:rsidR="00820BE0" w:rsidRPr="006B7A34" w:rsidRDefault="00820BE0" w:rsidP="006B7A34">
            <w:pPr>
              <w:spacing w:after="0" w:line="240" w:lineRule="auto"/>
              <w:rPr>
                <w:b/>
                <w:bCs/>
              </w:rPr>
            </w:pPr>
          </w:p>
        </w:tc>
        <w:tc>
          <w:tcPr>
            <w:tcW w:w="465" w:type="dxa"/>
            <w:shd w:val="clear" w:color="auto" w:fill="auto"/>
          </w:tcPr>
          <w:p w14:paraId="5B938E08" w14:textId="77777777" w:rsidR="00820BE0" w:rsidRPr="006B7A34" w:rsidRDefault="00820BE0" w:rsidP="006B7A34">
            <w:pPr>
              <w:spacing w:after="0" w:line="240" w:lineRule="auto"/>
            </w:pPr>
            <w:r w:rsidRPr="006B7A34">
              <w:t>RPT4</w:t>
            </w:r>
          </w:p>
        </w:tc>
        <w:tc>
          <w:tcPr>
            <w:tcW w:w="5647" w:type="dxa"/>
            <w:shd w:val="clear" w:color="auto" w:fill="auto"/>
          </w:tcPr>
          <w:p w14:paraId="46BCC271" w14:textId="77777777" w:rsidR="00820BE0" w:rsidRPr="006B7A34" w:rsidRDefault="00820BE0" w:rsidP="006B7A34">
            <w:pPr>
              <w:spacing w:after="0" w:line="240" w:lineRule="auto"/>
            </w:pPr>
            <w:r w:rsidRPr="006B7A34">
              <w:t>Verificación</w:t>
            </w:r>
          </w:p>
        </w:tc>
        <w:tc>
          <w:tcPr>
            <w:tcW w:w="1151" w:type="dxa"/>
            <w:shd w:val="clear" w:color="auto" w:fill="auto"/>
          </w:tcPr>
          <w:p w14:paraId="527C345A" w14:textId="77777777" w:rsidR="00820BE0" w:rsidRPr="006B7A34" w:rsidRDefault="00820BE0" w:rsidP="006B7A34">
            <w:pPr>
              <w:spacing w:after="0" w:line="240" w:lineRule="auto"/>
            </w:pPr>
            <w:r w:rsidRPr="006B7A34">
              <w:t xml:space="preserve">Alto </w:t>
            </w:r>
          </w:p>
        </w:tc>
      </w:tr>
      <w:tr w:rsidR="00B343FA" w:rsidRPr="006B7A34" w14:paraId="197A2EFC" w14:textId="77777777" w:rsidTr="006B7A34">
        <w:trPr>
          <w:trHeight w:val="216"/>
        </w:trPr>
        <w:tc>
          <w:tcPr>
            <w:tcW w:w="1231" w:type="dxa"/>
            <w:vMerge/>
            <w:shd w:val="clear" w:color="auto" w:fill="DEEAF6"/>
          </w:tcPr>
          <w:p w14:paraId="2187271A" w14:textId="77777777" w:rsidR="00820BE0" w:rsidRPr="006B7A34" w:rsidRDefault="00820BE0" w:rsidP="006B7A34">
            <w:pPr>
              <w:spacing w:after="0" w:line="240" w:lineRule="auto"/>
              <w:rPr>
                <w:b/>
                <w:bCs/>
              </w:rPr>
            </w:pPr>
          </w:p>
        </w:tc>
        <w:tc>
          <w:tcPr>
            <w:tcW w:w="465" w:type="dxa"/>
            <w:shd w:val="clear" w:color="auto" w:fill="DEEAF6"/>
          </w:tcPr>
          <w:p w14:paraId="58F3E2B8" w14:textId="77777777" w:rsidR="00820BE0" w:rsidRPr="006B7A34" w:rsidRDefault="00820BE0" w:rsidP="006B7A34">
            <w:pPr>
              <w:spacing w:after="0" w:line="240" w:lineRule="auto"/>
            </w:pPr>
            <w:r w:rsidRPr="006B7A34">
              <w:t>RPT5</w:t>
            </w:r>
          </w:p>
        </w:tc>
        <w:tc>
          <w:tcPr>
            <w:tcW w:w="5647" w:type="dxa"/>
            <w:shd w:val="clear" w:color="auto" w:fill="DEEAF6"/>
          </w:tcPr>
          <w:p w14:paraId="1F4D8842" w14:textId="77777777" w:rsidR="00820BE0" w:rsidRPr="006B7A34" w:rsidRDefault="00820BE0" w:rsidP="006B7A34">
            <w:pPr>
              <w:spacing w:after="0" w:line="240" w:lineRule="auto"/>
            </w:pPr>
            <w:r w:rsidRPr="006B7A34">
              <w:t>Mantenimiento de software</w:t>
            </w:r>
          </w:p>
        </w:tc>
        <w:tc>
          <w:tcPr>
            <w:tcW w:w="1151" w:type="dxa"/>
            <w:shd w:val="clear" w:color="auto" w:fill="DEEAF6"/>
          </w:tcPr>
          <w:p w14:paraId="7C711687" w14:textId="77777777" w:rsidR="00820BE0" w:rsidRPr="006B7A34" w:rsidRDefault="00820BE0" w:rsidP="006B7A34">
            <w:pPr>
              <w:spacing w:after="0" w:line="240" w:lineRule="auto"/>
            </w:pPr>
            <w:r w:rsidRPr="006B7A34">
              <w:t xml:space="preserve">Medio </w:t>
            </w:r>
          </w:p>
        </w:tc>
      </w:tr>
      <w:tr w:rsidR="00B343FA" w:rsidRPr="006B7A34" w14:paraId="4873FB08" w14:textId="77777777" w:rsidTr="006B7A34">
        <w:trPr>
          <w:trHeight w:val="251"/>
        </w:trPr>
        <w:tc>
          <w:tcPr>
            <w:tcW w:w="1231" w:type="dxa"/>
            <w:vMerge/>
            <w:shd w:val="clear" w:color="auto" w:fill="auto"/>
          </w:tcPr>
          <w:p w14:paraId="7F69296C" w14:textId="77777777" w:rsidR="00820BE0" w:rsidRPr="006B7A34" w:rsidRDefault="00820BE0" w:rsidP="006B7A34">
            <w:pPr>
              <w:spacing w:after="0" w:line="240" w:lineRule="auto"/>
              <w:rPr>
                <w:b/>
                <w:bCs/>
              </w:rPr>
            </w:pPr>
          </w:p>
        </w:tc>
        <w:tc>
          <w:tcPr>
            <w:tcW w:w="465" w:type="dxa"/>
            <w:shd w:val="clear" w:color="auto" w:fill="auto"/>
          </w:tcPr>
          <w:p w14:paraId="00671710" w14:textId="77777777" w:rsidR="00820BE0" w:rsidRPr="006B7A34" w:rsidRDefault="00820BE0" w:rsidP="006B7A34">
            <w:pPr>
              <w:spacing w:after="0" w:line="240" w:lineRule="auto"/>
            </w:pPr>
            <w:r w:rsidRPr="006B7A34">
              <w:t>RPT6</w:t>
            </w:r>
          </w:p>
        </w:tc>
        <w:tc>
          <w:tcPr>
            <w:tcW w:w="5647" w:type="dxa"/>
            <w:shd w:val="clear" w:color="auto" w:fill="auto"/>
          </w:tcPr>
          <w:p w14:paraId="0DEC79FC" w14:textId="77777777" w:rsidR="00820BE0" w:rsidRPr="006B7A34" w:rsidRDefault="00820BE0" w:rsidP="006B7A34">
            <w:pPr>
              <w:spacing w:after="0" w:line="240" w:lineRule="auto"/>
            </w:pPr>
            <w:r w:rsidRPr="006B7A34">
              <w:t xml:space="preserve">Tecnología </w:t>
            </w:r>
          </w:p>
        </w:tc>
        <w:tc>
          <w:tcPr>
            <w:tcW w:w="1151" w:type="dxa"/>
            <w:shd w:val="clear" w:color="auto" w:fill="auto"/>
          </w:tcPr>
          <w:p w14:paraId="441082BA" w14:textId="77777777" w:rsidR="00820BE0" w:rsidRPr="006B7A34" w:rsidRDefault="00820BE0" w:rsidP="006B7A34">
            <w:pPr>
              <w:spacing w:after="0" w:line="240" w:lineRule="auto"/>
            </w:pPr>
            <w:r w:rsidRPr="006B7A34">
              <w:t xml:space="preserve">Medio </w:t>
            </w:r>
          </w:p>
        </w:tc>
      </w:tr>
      <w:tr w:rsidR="00B343FA" w:rsidRPr="006B7A34" w14:paraId="7A20B6C8" w14:textId="77777777" w:rsidTr="006B7A34">
        <w:trPr>
          <w:trHeight w:val="325"/>
        </w:trPr>
        <w:tc>
          <w:tcPr>
            <w:tcW w:w="1231" w:type="dxa"/>
            <w:vMerge w:val="restart"/>
            <w:shd w:val="clear" w:color="auto" w:fill="DEEAF6"/>
          </w:tcPr>
          <w:p w14:paraId="24724FAE" w14:textId="77777777" w:rsidR="00820BE0" w:rsidRPr="006B7A34" w:rsidRDefault="00820BE0" w:rsidP="006B7A34">
            <w:pPr>
              <w:spacing w:after="0" w:line="240" w:lineRule="auto"/>
              <w:rPr>
                <w:b/>
                <w:bCs/>
              </w:rPr>
            </w:pPr>
            <w:r w:rsidRPr="006B7A34">
              <w:rPr>
                <w:b/>
                <w:bCs/>
              </w:rPr>
              <w:t>Riesgos del negocio</w:t>
            </w:r>
          </w:p>
        </w:tc>
        <w:tc>
          <w:tcPr>
            <w:tcW w:w="465" w:type="dxa"/>
            <w:shd w:val="clear" w:color="auto" w:fill="DEEAF6"/>
          </w:tcPr>
          <w:p w14:paraId="50677DA8" w14:textId="77777777" w:rsidR="00820BE0" w:rsidRPr="006B7A34" w:rsidRDefault="00820BE0" w:rsidP="006B7A34">
            <w:pPr>
              <w:spacing w:after="0" w:line="240" w:lineRule="auto"/>
            </w:pPr>
            <w:r w:rsidRPr="006B7A34">
              <w:t>RN1</w:t>
            </w:r>
          </w:p>
        </w:tc>
        <w:tc>
          <w:tcPr>
            <w:tcW w:w="5647" w:type="dxa"/>
            <w:shd w:val="clear" w:color="auto" w:fill="DEEAF6"/>
          </w:tcPr>
          <w:p w14:paraId="2D4C7FC2" w14:textId="77777777" w:rsidR="00820BE0" w:rsidRPr="006B7A34" w:rsidRDefault="00820BE0" w:rsidP="006B7A34">
            <w:pPr>
              <w:spacing w:after="0" w:line="240" w:lineRule="auto"/>
            </w:pPr>
            <w:r w:rsidRPr="006B7A34">
              <w:t>No haya mercado para el producto</w:t>
            </w:r>
          </w:p>
        </w:tc>
        <w:tc>
          <w:tcPr>
            <w:tcW w:w="1151" w:type="dxa"/>
            <w:shd w:val="clear" w:color="auto" w:fill="DEEAF6"/>
          </w:tcPr>
          <w:p w14:paraId="6ACDF444" w14:textId="77777777" w:rsidR="00820BE0" w:rsidRPr="006B7A34" w:rsidRDefault="00820BE0" w:rsidP="006B7A34">
            <w:pPr>
              <w:spacing w:after="0" w:line="240" w:lineRule="auto"/>
            </w:pPr>
            <w:r w:rsidRPr="006B7A34">
              <w:t xml:space="preserve">Alto </w:t>
            </w:r>
          </w:p>
        </w:tc>
      </w:tr>
      <w:tr w:rsidR="00B343FA" w:rsidRPr="006B7A34" w14:paraId="0123870C" w14:textId="77777777" w:rsidTr="006B7A34">
        <w:trPr>
          <w:trHeight w:val="556"/>
        </w:trPr>
        <w:tc>
          <w:tcPr>
            <w:tcW w:w="1231" w:type="dxa"/>
            <w:vMerge/>
            <w:shd w:val="clear" w:color="auto" w:fill="auto"/>
          </w:tcPr>
          <w:p w14:paraId="54110E04" w14:textId="77777777" w:rsidR="00820BE0" w:rsidRPr="006B7A34" w:rsidRDefault="00820BE0" w:rsidP="006B7A34">
            <w:pPr>
              <w:spacing w:after="0" w:line="240" w:lineRule="auto"/>
              <w:rPr>
                <w:b/>
                <w:bCs/>
              </w:rPr>
            </w:pPr>
          </w:p>
        </w:tc>
        <w:tc>
          <w:tcPr>
            <w:tcW w:w="465" w:type="dxa"/>
            <w:shd w:val="clear" w:color="auto" w:fill="auto"/>
          </w:tcPr>
          <w:p w14:paraId="2D5396EE" w14:textId="77777777" w:rsidR="00820BE0" w:rsidRPr="006B7A34" w:rsidRDefault="00820BE0" w:rsidP="006B7A34">
            <w:pPr>
              <w:spacing w:after="0" w:line="240" w:lineRule="auto"/>
            </w:pPr>
            <w:r w:rsidRPr="006B7A34">
              <w:t>RN2</w:t>
            </w:r>
          </w:p>
        </w:tc>
        <w:tc>
          <w:tcPr>
            <w:tcW w:w="5647" w:type="dxa"/>
            <w:shd w:val="clear" w:color="auto" w:fill="auto"/>
          </w:tcPr>
          <w:p w14:paraId="7AD1FC61" w14:textId="77777777" w:rsidR="00820BE0" w:rsidRPr="006B7A34" w:rsidRDefault="00820BE0" w:rsidP="006B7A34">
            <w:pPr>
              <w:spacing w:after="0" w:line="240" w:lineRule="auto"/>
            </w:pPr>
            <w:r w:rsidRPr="006B7A34">
              <w:t>Construir un producto que el departamento de ventas no sabe cómo vender</w:t>
            </w:r>
          </w:p>
        </w:tc>
        <w:tc>
          <w:tcPr>
            <w:tcW w:w="1151" w:type="dxa"/>
            <w:shd w:val="clear" w:color="auto" w:fill="auto"/>
          </w:tcPr>
          <w:p w14:paraId="64CBFFDC" w14:textId="77777777" w:rsidR="00820BE0" w:rsidRPr="006B7A34" w:rsidRDefault="00820BE0" w:rsidP="006B7A34">
            <w:pPr>
              <w:spacing w:after="0" w:line="240" w:lineRule="auto"/>
            </w:pPr>
            <w:r w:rsidRPr="006B7A34">
              <w:t xml:space="preserve">Alto </w:t>
            </w:r>
          </w:p>
        </w:tc>
      </w:tr>
      <w:tr w:rsidR="00B343FA" w:rsidRPr="006B7A34" w14:paraId="3E082FD9" w14:textId="77777777" w:rsidTr="006B7A34">
        <w:trPr>
          <w:trHeight w:val="551"/>
        </w:trPr>
        <w:tc>
          <w:tcPr>
            <w:tcW w:w="1231" w:type="dxa"/>
            <w:vMerge/>
            <w:shd w:val="clear" w:color="auto" w:fill="DEEAF6"/>
          </w:tcPr>
          <w:p w14:paraId="4B008EF5" w14:textId="77777777" w:rsidR="00820BE0" w:rsidRPr="006B7A34" w:rsidRDefault="00820BE0" w:rsidP="006B7A34">
            <w:pPr>
              <w:spacing w:after="0" w:line="240" w:lineRule="auto"/>
              <w:rPr>
                <w:b/>
                <w:bCs/>
              </w:rPr>
            </w:pPr>
          </w:p>
        </w:tc>
        <w:tc>
          <w:tcPr>
            <w:tcW w:w="465" w:type="dxa"/>
            <w:shd w:val="clear" w:color="auto" w:fill="DEEAF6"/>
          </w:tcPr>
          <w:p w14:paraId="6F791E4D" w14:textId="77777777" w:rsidR="00820BE0" w:rsidRPr="006B7A34" w:rsidRDefault="00820BE0" w:rsidP="006B7A34">
            <w:pPr>
              <w:spacing w:after="0" w:line="240" w:lineRule="auto"/>
            </w:pPr>
            <w:r w:rsidRPr="006B7A34">
              <w:t>RN3</w:t>
            </w:r>
          </w:p>
        </w:tc>
        <w:tc>
          <w:tcPr>
            <w:tcW w:w="5647" w:type="dxa"/>
            <w:shd w:val="clear" w:color="auto" w:fill="DEEAF6"/>
          </w:tcPr>
          <w:p w14:paraId="148C585A" w14:textId="77777777" w:rsidR="00820BE0" w:rsidRPr="006B7A34" w:rsidRDefault="00820BE0" w:rsidP="006B7A34">
            <w:pPr>
              <w:spacing w:after="0" w:line="240" w:lineRule="auto"/>
            </w:pPr>
            <w:r w:rsidRPr="006B7A34">
              <w:t>Perder el apoyo de los gestores por cambios de enfoque de personal</w:t>
            </w:r>
          </w:p>
        </w:tc>
        <w:tc>
          <w:tcPr>
            <w:tcW w:w="1151" w:type="dxa"/>
            <w:shd w:val="clear" w:color="auto" w:fill="DEEAF6"/>
          </w:tcPr>
          <w:p w14:paraId="67262938" w14:textId="77777777" w:rsidR="00820BE0" w:rsidRPr="006B7A34" w:rsidRDefault="00820BE0" w:rsidP="006B7A34">
            <w:pPr>
              <w:spacing w:after="0" w:line="240" w:lineRule="auto"/>
            </w:pPr>
            <w:r w:rsidRPr="006B7A34">
              <w:t xml:space="preserve">Alto </w:t>
            </w:r>
          </w:p>
        </w:tc>
      </w:tr>
      <w:tr w:rsidR="00B343FA" w:rsidRPr="006B7A34" w14:paraId="692F36B4" w14:textId="77777777" w:rsidTr="006B7A34">
        <w:trPr>
          <w:trHeight w:val="319"/>
        </w:trPr>
        <w:tc>
          <w:tcPr>
            <w:tcW w:w="1231" w:type="dxa"/>
            <w:vMerge/>
            <w:shd w:val="clear" w:color="auto" w:fill="auto"/>
          </w:tcPr>
          <w:p w14:paraId="5B205DE3" w14:textId="77777777" w:rsidR="00820BE0" w:rsidRPr="006B7A34" w:rsidRDefault="00820BE0" w:rsidP="006B7A34">
            <w:pPr>
              <w:spacing w:after="0" w:line="240" w:lineRule="auto"/>
              <w:rPr>
                <w:b/>
                <w:bCs/>
              </w:rPr>
            </w:pPr>
          </w:p>
        </w:tc>
        <w:tc>
          <w:tcPr>
            <w:tcW w:w="465" w:type="dxa"/>
            <w:shd w:val="clear" w:color="auto" w:fill="auto"/>
          </w:tcPr>
          <w:p w14:paraId="03BEC74D" w14:textId="77777777" w:rsidR="00820BE0" w:rsidRPr="006B7A34" w:rsidRDefault="00820BE0" w:rsidP="006B7A34">
            <w:pPr>
              <w:spacing w:after="0" w:line="240" w:lineRule="auto"/>
            </w:pPr>
            <w:r w:rsidRPr="006B7A34">
              <w:t>RN4</w:t>
            </w:r>
          </w:p>
        </w:tc>
        <w:tc>
          <w:tcPr>
            <w:tcW w:w="5647" w:type="dxa"/>
            <w:shd w:val="clear" w:color="auto" w:fill="auto"/>
          </w:tcPr>
          <w:p w14:paraId="48F095C9" w14:textId="77777777" w:rsidR="00820BE0" w:rsidRPr="006B7A34" w:rsidRDefault="00820BE0" w:rsidP="006B7A34">
            <w:pPr>
              <w:spacing w:after="0" w:line="240" w:lineRule="auto"/>
            </w:pPr>
            <w:r w:rsidRPr="006B7A34">
              <w:t>Perder presupuesto o personal asignado</w:t>
            </w:r>
          </w:p>
        </w:tc>
        <w:tc>
          <w:tcPr>
            <w:tcW w:w="1151" w:type="dxa"/>
            <w:shd w:val="clear" w:color="auto" w:fill="auto"/>
          </w:tcPr>
          <w:p w14:paraId="50AF1E6E" w14:textId="77777777" w:rsidR="00820BE0" w:rsidRPr="006B7A34" w:rsidRDefault="00820BE0" w:rsidP="006B7A34">
            <w:pPr>
              <w:keepNext/>
              <w:spacing w:after="0" w:line="240" w:lineRule="auto"/>
            </w:pPr>
            <w:r w:rsidRPr="006B7A34">
              <w:t xml:space="preserve">Alto </w:t>
            </w:r>
          </w:p>
        </w:tc>
      </w:tr>
    </w:tbl>
    <w:p w14:paraId="535281F0" w14:textId="77777777" w:rsidR="00820BE0" w:rsidRDefault="00820BE0" w:rsidP="00820BE0">
      <w:pPr>
        <w:pStyle w:val="Descripcin"/>
      </w:pPr>
      <w:bookmarkStart w:id="277" w:name="_Toc401331125"/>
      <w:r>
        <w:t xml:space="preserve">Tabla </w:t>
      </w:r>
      <w:fldSimple w:instr=" SEQ Tabla \* ARABIC ">
        <w:r>
          <w:rPr>
            <w:noProof/>
          </w:rPr>
          <w:t>44</w:t>
        </w:r>
      </w:fldSimple>
      <w:r>
        <w:t>: categorización de riesgos</w:t>
      </w:r>
      <w:bookmarkEnd w:id="277"/>
    </w:p>
    <w:p w14:paraId="508340D1" w14:textId="77777777" w:rsidR="00820BE0" w:rsidRPr="0054432D" w:rsidRDefault="00820BE0" w:rsidP="00820BE0"/>
    <w:tbl>
      <w:tblPr>
        <w:tblW w:w="46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4665"/>
      </w:tblGrid>
      <w:tr w:rsidR="00820BE0" w:rsidRPr="006B7A34" w14:paraId="652D1826" w14:textId="77777777" w:rsidTr="006B7A34">
        <w:trPr>
          <w:trHeight w:val="247"/>
        </w:trPr>
        <w:tc>
          <w:tcPr>
            <w:tcW w:w="4665" w:type="dxa"/>
            <w:tcBorders>
              <w:top w:val="single" w:sz="4" w:space="0" w:color="FFFFFF"/>
              <w:left w:val="single" w:sz="4" w:space="0" w:color="FFFFFF"/>
              <w:right w:val="single" w:sz="4" w:space="0" w:color="FFFFFF"/>
            </w:tcBorders>
            <w:shd w:val="clear" w:color="auto" w:fill="5B9BD5"/>
            <w:hideMark/>
          </w:tcPr>
          <w:p w14:paraId="565A66F8" w14:textId="77777777" w:rsidR="00820BE0" w:rsidRPr="006B7A34" w:rsidRDefault="00820BE0" w:rsidP="006B7A34">
            <w:pPr>
              <w:spacing w:after="0" w:line="240" w:lineRule="auto"/>
              <w:rPr>
                <w:b/>
                <w:bCs/>
                <w:color w:val="FFFFFF"/>
              </w:rPr>
            </w:pPr>
            <w:r w:rsidRPr="006B7A34">
              <w:rPr>
                <w:b/>
                <w:color w:val="FFFFFF"/>
              </w:rPr>
              <w:t>CATEGORIA DE RIESGO</w:t>
            </w:r>
          </w:p>
        </w:tc>
      </w:tr>
      <w:tr w:rsidR="00820BE0" w:rsidRPr="006B7A34" w14:paraId="599A6973" w14:textId="77777777" w:rsidTr="006B7A34">
        <w:trPr>
          <w:trHeight w:val="297"/>
        </w:trPr>
        <w:tc>
          <w:tcPr>
            <w:tcW w:w="4665" w:type="dxa"/>
            <w:shd w:val="clear" w:color="auto" w:fill="BDD6EE"/>
            <w:hideMark/>
          </w:tcPr>
          <w:p w14:paraId="0E0464C4" w14:textId="77777777" w:rsidR="00820BE0" w:rsidRPr="006B7A34" w:rsidRDefault="00820BE0" w:rsidP="006B7A34">
            <w:pPr>
              <w:spacing w:after="0" w:line="240" w:lineRule="auto"/>
              <w:rPr>
                <w:b/>
              </w:rPr>
            </w:pPr>
            <w:r w:rsidRPr="006B7A34">
              <w:rPr>
                <w:b/>
              </w:rPr>
              <w:t>Bajo</w:t>
            </w:r>
          </w:p>
        </w:tc>
      </w:tr>
      <w:tr w:rsidR="00820BE0" w:rsidRPr="006B7A34" w14:paraId="1FDCEF73" w14:textId="77777777" w:rsidTr="006B7A34">
        <w:trPr>
          <w:trHeight w:val="273"/>
        </w:trPr>
        <w:tc>
          <w:tcPr>
            <w:tcW w:w="4665" w:type="dxa"/>
            <w:shd w:val="clear" w:color="auto" w:fill="DEEAF6"/>
            <w:hideMark/>
          </w:tcPr>
          <w:p w14:paraId="13CC4E1A" w14:textId="77777777" w:rsidR="00820BE0" w:rsidRPr="006B7A34" w:rsidRDefault="00820BE0" w:rsidP="006B7A34">
            <w:pPr>
              <w:spacing w:after="0" w:line="240" w:lineRule="auto"/>
              <w:rPr>
                <w:b/>
              </w:rPr>
            </w:pPr>
            <w:r w:rsidRPr="006B7A34">
              <w:rPr>
                <w:b/>
              </w:rPr>
              <w:t>Moderado</w:t>
            </w:r>
          </w:p>
        </w:tc>
      </w:tr>
      <w:tr w:rsidR="00820BE0" w:rsidRPr="006B7A34" w14:paraId="58B14567" w14:textId="77777777" w:rsidTr="006B7A34">
        <w:trPr>
          <w:trHeight w:val="277"/>
        </w:trPr>
        <w:tc>
          <w:tcPr>
            <w:tcW w:w="4665" w:type="dxa"/>
            <w:shd w:val="clear" w:color="auto" w:fill="BDD6EE"/>
            <w:hideMark/>
          </w:tcPr>
          <w:p w14:paraId="79DAC47F" w14:textId="77777777" w:rsidR="00820BE0" w:rsidRPr="006B7A34" w:rsidRDefault="00820BE0" w:rsidP="006B7A34">
            <w:pPr>
              <w:spacing w:after="0" w:line="240" w:lineRule="auto"/>
              <w:rPr>
                <w:b/>
              </w:rPr>
            </w:pPr>
            <w:r w:rsidRPr="006B7A34">
              <w:rPr>
                <w:b/>
              </w:rPr>
              <w:t>Alto</w:t>
            </w:r>
          </w:p>
        </w:tc>
      </w:tr>
    </w:tbl>
    <w:p w14:paraId="29BA34F4" w14:textId="77777777" w:rsidR="00820BE0" w:rsidRDefault="00820BE0" w:rsidP="00820BE0">
      <w:pPr>
        <w:pStyle w:val="Ttulo3"/>
        <w:rPr>
          <w:noProof/>
          <w:lang w:eastAsia="es-ES"/>
        </w:rPr>
      </w:pPr>
    </w:p>
    <w:p w14:paraId="678E49D5" w14:textId="77777777" w:rsidR="00820BE0" w:rsidRPr="006B7A34" w:rsidRDefault="00820BE0" w:rsidP="00820BE0">
      <w:pPr>
        <w:pStyle w:val="Ttulo3"/>
        <w:rPr>
          <w:rFonts w:ascii="Calibri" w:hAnsi="Calibri"/>
          <w:b/>
          <w:color w:val="2E74B5"/>
        </w:rPr>
      </w:pPr>
      <w:bookmarkStart w:id="278" w:name="_Toc401332175"/>
      <w:bookmarkStart w:id="279" w:name="_Toc497673468"/>
      <w:r w:rsidRPr="006B7A34">
        <w:rPr>
          <w:rFonts w:ascii="Calibri" w:hAnsi="Calibri"/>
          <w:b/>
          <w:color w:val="2E74B5"/>
        </w:rPr>
        <w:t>8.1.6. Definición de la probabilidad de impacto</w:t>
      </w:r>
      <w:bookmarkEnd w:id="278"/>
      <w:bookmarkEnd w:id="279"/>
    </w:p>
    <w:p w14:paraId="58B35E5F" w14:textId="77777777" w:rsidR="00820BE0" w:rsidRPr="007A569C" w:rsidRDefault="00820BE0" w:rsidP="00820BE0"/>
    <w:p w14:paraId="74385539" w14:textId="77777777" w:rsidR="00820BE0" w:rsidRPr="007A569C" w:rsidRDefault="00820BE0" w:rsidP="00820BE0">
      <w:pPr>
        <w:rPr>
          <w:b/>
        </w:rPr>
      </w:pPr>
      <w:r w:rsidRPr="007A569C">
        <w:rPr>
          <w:b/>
        </w:rPr>
        <w:t>ESCALA DE PROBABILIDAD</w:t>
      </w:r>
    </w:p>
    <w:tbl>
      <w:tblPr>
        <w:tblpPr w:leftFromText="141" w:rightFromText="141" w:vertAnchor="text" w:tblpY="1"/>
        <w:tblOverlap w:val="never"/>
        <w:tblW w:w="4680"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ook w:val="0600" w:firstRow="0" w:lastRow="0" w:firstColumn="0" w:lastColumn="0" w:noHBand="1" w:noVBand="1"/>
      </w:tblPr>
      <w:tblGrid>
        <w:gridCol w:w="2340"/>
        <w:gridCol w:w="2340"/>
      </w:tblGrid>
      <w:tr w:rsidR="00B343FA" w:rsidRPr="006B7A34" w14:paraId="47987C6B" w14:textId="77777777" w:rsidTr="006B7A34">
        <w:trPr>
          <w:trHeight w:val="285"/>
        </w:trPr>
        <w:tc>
          <w:tcPr>
            <w:tcW w:w="2340" w:type="dxa"/>
            <w:shd w:val="clear" w:color="auto" w:fill="D6E6F4"/>
            <w:hideMark/>
          </w:tcPr>
          <w:p w14:paraId="302A6F6F"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 xml:space="preserve">Muy </w:t>
            </w:r>
            <w:r w:rsidRPr="006B7A34">
              <w:rPr>
                <w:rFonts w:ascii="Calibri Light" w:eastAsia="Times New Roman" w:hAnsi="Calibri Light"/>
                <w:bCs/>
                <w:color w:val="000000"/>
              </w:rPr>
              <w:t>Probable</w:t>
            </w:r>
          </w:p>
        </w:tc>
        <w:tc>
          <w:tcPr>
            <w:tcW w:w="2340" w:type="dxa"/>
            <w:shd w:val="clear" w:color="auto" w:fill="D6E6F4"/>
            <w:hideMark/>
          </w:tcPr>
          <w:p w14:paraId="6701B563"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0.9</w:t>
            </w:r>
          </w:p>
        </w:tc>
      </w:tr>
      <w:tr w:rsidR="00B343FA" w:rsidRPr="006B7A34" w14:paraId="7546EF0D" w14:textId="77777777" w:rsidTr="006B7A34">
        <w:trPr>
          <w:trHeight w:val="261"/>
        </w:trPr>
        <w:tc>
          <w:tcPr>
            <w:tcW w:w="2340" w:type="dxa"/>
            <w:shd w:val="clear" w:color="auto" w:fill="D6E6F4"/>
            <w:hideMark/>
          </w:tcPr>
          <w:p w14:paraId="3FE9EC76"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Bastante Probable</w:t>
            </w:r>
          </w:p>
        </w:tc>
        <w:tc>
          <w:tcPr>
            <w:tcW w:w="2340" w:type="dxa"/>
            <w:shd w:val="clear" w:color="auto" w:fill="D6E6F4"/>
            <w:hideMark/>
          </w:tcPr>
          <w:p w14:paraId="0C2151AC"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0.7</w:t>
            </w:r>
          </w:p>
        </w:tc>
      </w:tr>
      <w:tr w:rsidR="00B343FA" w:rsidRPr="006B7A34" w14:paraId="4DF9840B" w14:textId="77777777" w:rsidTr="006B7A34">
        <w:trPr>
          <w:trHeight w:val="251"/>
        </w:trPr>
        <w:tc>
          <w:tcPr>
            <w:tcW w:w="2340" w:type="dxa"/>
            <w:shd w:val="clear" w:color="auto" w:fill="D6E6F4"/>
            <w:hideMark/>
          </w:tcPr>
          <w:p w14:paraId="3D4DAF13"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Probable</w:t>
            </w:r>
          </w:p>
        </w:tc>
        <w:tc>
          <w:tcPr>
            <w:tcW w:w="2340" w:type="dxa"/>
            <w:shd w:val="clear" w:color="auto" w:fill="D6E6F4"/>
            <w:hideMark/>
          </w:tcPr>
          <w:p w14:paraId="68422E5D"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0.5</w:t>
            </w:r>
          </w:p>
        </w:tc>
      </w:tr>
      <w:tr w:rsidR="00B343FA" w:rsidRPr="006B7A34" w14:paraId="3B3835B0" w14:textId="77777777" w:rsidTr="006B7A34">
        <w:trPr>
          <w:trHeight w:val="241"/>
        </w:trPr>
        <w:tc>
          <w:tcPr>
            <w:tcW w:w="2340" w:type="dxa"/>
            <w:shd w:val="clear" w:color="auto" w:fill="D6E6F4"/>
            <w:hideMark/>
          </w:tcPr>
          <w:p w14:paraId="784B872A"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Poco Probable</w:t>
            </w:r>
          </w:p>
        </w:tc>
        <w:tc>
          <w:tcPr>
            <w:tcW w:w="2340" w:type="dxa"/>
            <w:shd w:val="clear" w:color="auto" w:fill="D6E6F4"/>
            <w:hideMark/>
          </w:tcPr>
          <w:p w14:paraId="048D490D"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0.3</w:t>
            </w:r>
          </w:p>
        </w:tc>
      </w:tr>
      <w:tr w:rsidR="00B343FA" w:rsidRPr="006B7A34" w14:paraId="2CCAC80F" w14:textId="77777777" w:rsidTr="006B7A34">
        <w:trPr>
          <w:trHeight w:val="231"/>
        </w:trPr>
        <w:tc>
          <w:tcPr>
            <w:tcW w:w="2340" w:type="dxa"/>
            <w:shd w:val="clear" w:color="auto" w:fill="D6E6F4"/>
            <w:hideMark/>
          </w:tcPr>
          <w:p w14:paraId="76708317"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Muy Poco Probable</w:t>
            </w:r>
          </w:p>
        </w:tc>
        <w:tc>
          <w:tcPr>
            <w:tcW w:w="2340" w:type="dxa"/>
            <w:shd w:val="clear" w:color="auto" w:fill="D6E6F4"/>
            <w:hideMark/>
          </w:tcPr>
          <w:p w14:paraId="5562079C" w14:textId="77777777" w:rsidR="00820BE0" w:rsidRPr="006B7A34" w:rsidRDefault="00820BE0" w:rsidP="006B7A34">
            <w:pPr>
              <w:keepNext/>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0.1</w:t>
            </w:r>
          </w:p>
        </w:tc>
      </w:tr>
    </w:tbl>
    <w:p w14:paraId="7A69BFDD" w14:textId="77777777" w:rsidR="00820BE0" w:rsidRDefault="00820BE0" w:rsidP="00820BE0">
      <w:pPr>
        <w:pStyle w:val="Descripcin"/>
        <w:framePr w:h="308" w:hRule="exact" w:hSpace="141" w:wrap="around" w:vAnchor="text" w:hAnchor="page" w:x="1737" w:y="1590"/>
        <w:suppressOverlap/>
      </w:pPr>
      <w:bookmarkStart w:id="280" w:name="_Toc401331126"/>
      <w:r>
        <w:t xml:space="preserve">Tabla </w:t>
      </w:r>
      <w:fldSimple w:instr=" SEQ Tabla \* ARABIC ">
        <w:r>
          <w:rPr>
            <w:noProof/>
          </w:rPr>
          <w:t>45</w:t>
        </w:r>
      </w:fldSimple>
      <w:r>
        <w:t xml:space="preserve">: </w:t>
      </w:r>
      <w:r w:rsidRPr="0052409C">
        <w:t>ESCALA DE PROBABILIDAD</w:t>
      </w:r>
      <w:bookmarkEnd w:id="280"/>
    </w:p>
    <w:p w14:paraId="45F26803" w14:textId="77777777" w:rsidR="00820BE0" w:rsidRDefault="00820BE0" w:rsidP="00820BE0">
      <w:r>
        <w:br w:type="textWrapping" w:clear="all"/>
      </w:r>
    </w:p>
    <w:p w14:paraId="7F8D1620" w14:textId="77777777" w:rsidR="00820BE0" w:rsidRPr="007A569C" w:rsidRDefault="00820BE0" w:rsidP="00820BE0">
      <w:pPr>
        <w:rPr>
          <w:b/>
        </w:rPr>
      </w:pPr>
      <w:r w:rsidRPr="007A569C">
        <w:rPr>
          <w:b/>
        </w:rPr>
        <w:t>ESCALA DE IMPACTO</w:t>
      </w:r>
    </w:p>
    <w:tbl>
      <w:tblPr>
        <w:tblW w:w="5450"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ook w:val="0600" w:firstRow="0" w:lastRow="0" w:firstColumn="0" w:lastColumn="0" w:noHBand="1" w:noVBand="1"/>
      </w:tblPr>
      <w:tblGrid>
        <w:gridCol w:w="2725"/>
        <w:gridCol w:w="2725"/>
      </w:tblGrid>
      <w:tr w:rsidR="00B343FA" w:rsidRPr="006B7A34" w14:paraId="293D573C" w14:textId="77777777" w:rsidTr="006B7A34">
        <w:trPr>
          <w:trHeight w:val="185"/>
        </w:trPr>
        <w:tc>
          <w:tcPr>
            <w:tcW w:w="2725" w:type="dxa"/>
            <w:shd w:val="clear" w:color="auto" w:fill="D6E6F4"/>
            <w:hideMark/>
          </w:tcPr>
          <w:p w14:paraId="6296BE10"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Muy Alto</w:t>
            </w:r>
          </w:p>
        </w:tc>
        <w:tc>
          <w:tcPr>
            <w:tcW w:w="2725" w:type="dxa"/>
            <w:shd w:val="clear" w:color="auto" w:fill="D6E6F4"/>
            <w:hideMark/>
          </w:tcPr>
          <w:p w14:paraId="4C065024"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0.8</w:t>
            </w:r>
          </w:p>
        </w:tc>
      </w:tr>
      <w:tr w:rsidR="00820BE0" w:rsidRPr="006B7A34" w14:paraId="07CF24B3" w14:textId="77777777" w:rsidTr="006B7A34">
        <w:trPr>
          <w:trHeight w:val="189"/>
        </w:trPr>
        <w:tc>
          <w:tcPr>
            <w:tcW w:w="2725" w:type="dxa"/>
            <w:shd w:val="clear" w:color="auto" w:fill="D6E6F4"/>
            <w:hideMark/>
          </w:tcPr>
          <w:p w14:paraId="314870B0"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Alto</w:t>
            </w:r>
          </w:p>
        </w:tc>
        <w:tc>
          <w:tcPr>
            <w:tcW w:w="2725" w:type="dxa"/>
            <w:shd w:val="clear" w:color="auto" w:fill="D6E6F4"/>
            <w:hideMark/>
          </w:tcPr>
          <w:p w14:paraId="4317EC40"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0.4</w:t>
            </w:r>
          </w:p>
        </w:tc>
      </w:tr>
      <w:tr w:rsidR="00B343FA" w:rsidRPr="006B7A34" w14:paraId="2504FE57" w14:textId="77777777" w:rsidTr="006B7A34">
        <w:trPr>
          <w:trHeight w:val="251"/>
        </w:trPr>
        <w:tc>
          <w:tcPr>
            <w:tcW w:w="2725" w:type="dxa"/>
            <w:shd w:val="clear" w:color="auto" w:fill="D6E6F4"/>
            <w:hideMark/>
          </w:tcPr>
          <w:p w14:paraId="30BFAB83"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Moderado</w:t>
            </w:r>
          </w:p>
        </w:tc>
        <w:tc>
          <w:tcPr>
            <w:tcW w:w="2725" w:type="dxa"/>
            <w:shd w:val="clear" w:color="auto" w:fill="D6E6F4"/>
            <w:hideMark/>
          </w:tcPr>
          <w:p w14:paraId="44239B2E"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0.2</w:t>
            </w:r>
          </w:p>
        </w:tc>
      </w:tr>
      <w:tr w:rsidR="00820BE0" w:rsidRPr="006B7A34" w14:paraId="2B900E32" w14:textId="77777777" w:rsidTr="006B7A34">
        <w:trPr>
          <w:trHeight w:val="255"/>
        </w:trPr>
        <w:tc>
          <w:tcPr>
            <w:tcW w:w="2725" w:type="dxa"/>
            <w:shd w:val="clear" w:color="auto" w:fill="D6E6F4"/>
            <w:hideMark/>
          </w:tcPr>
          <w:p w14:paraId="4B9E2626"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Bajo</w:t>
            </w:r>
          </w:p>
        </w:tc>
        <w:tc>
          <w:tcPr>
            <w:tcW w:w="2725" w:type="dxa"/>
            <w:shd w:val="clear" w:color="auto" w:fill="D6E6F4"/>
            <w:hideMark/>
          </w:tcPr>
          <w:p w14:paraId="0D2A51C8"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0.1</w:t>
            </w:r>
          </w:p>
        </w:tc>
      </w:tr>
      <w:tr w:rsidR="00B343FA" w:rsidRPr="006B7A34" w14:paraId="31208BA9" w14:textId="77777777" w:rsidTr="006B7A34">
        <w:trPr>
          <w:trHeight w:val="245"/>
        </w:trPr>
        <w:tc>
          <w:tcPr>
            <w:tcW w:w="2725" w:type="dxa"/>
            <w:shd w:val="clear" w:color="auto" w:fill="D6E6F4"/>
            <w:hideMark/>
          </w:tcPr>
          <w:p w14:paraId="507D51E8" w14:textId="77777777" w:rsidR="00820BE0" w:rsidRPr="006B7A34" w:rsidRDefault="00820BE0" w:rsidP="006B7A34">
            <w:pPr>
              <w:spacing w:after="0" w:line="240" w:lineRule="auto"/>
              <w:rPr>
                <w:rFonts w:ascii="Calibri Light" w:eastAsia="Times New Roman" w:hAnsi="Calibri Light"/>
                <w:color w:val="000000"/>
              </w:rPr>
            </w:pPr>
            <w:r w:rsidRPr="006B7A34">
              <w:rPr>
                <w:rFonts w:ascii="Calibri Light" w:eastAsia="Times New Roman" w:hAnsi="Calibri Light"/>
                <w:color w:val="000000"/>
                <w:lang w:val="es-ES_tradnl"/>
              </w:rPr>
              <w:t>Muy Bajo</w:t>
            </w:r>
          </w:p>
        </w:tc>
        <w:tc>
          <w:tcPr>
            <w:tcW w:w="2725" w:type="dxa"/>
            <w:shd w:val="clear" w:color="auto" w:fill="D6E6F4"/>
            <w:hideMark/>
          </w:tcPr>
          <w:p w14:paraId="72BBFE88" w14:textId="77777777" w:rsidR="00820BE0" w:rsidRPr="006B7A34" w:rsidRDefault="00820BE0" w:rsidP="006B7A34">
            <w:pPr>
              <w:keepNext/>
              <w:spacing w:after="0" w:line="240" w:lineRule="auto"/>
              <w:rPr>
                <w:rFonts w:ascii="Calibri Light" w:eastAsia="Times New Roman" w:hAnsi="Calibri Light"/>
                <w:color w:val="000000"/>
              </w:rPr>
            </w:pPr>
            <w:r w:rsidRPr="006B7A34">
              <w:rPr>
                <w:rFonts w:ascii="Calibri Light" w:eastAsia="Times New Roman" w:hAnsi="Calibri Light"/>
                <w:color w:val="000000"/>
                <w:lang w:val="en-US"/>
              </w:rPr>
              <w:t>0.05</w:t>
            </w:r>
          </w:p>
        </w:tc>
      </w:tr>
    </w:tbl>
    <w:p w14:paraId="489AADBB" w14:textId="77777777" w:rsidR="00820BE0" w:rsidRDefault="00820BE0" w:rsidP="00820BE0">
      <w:pPr>
        <w:pStyle w:val="Descripcin"/>
      </w:pPr>
      <w:bookmarkStart w:id="281" w:name="_Toc401331127"/>
      <w:r>
        <w:t xml:space="preserve">Tabla </w:t>
      </w:r>
      <w:fldSimple w:instr=" SEQ Tabla \* ARABIC ">
        <w:r>
          <w:rPr>
            <w:noProof/>
          </w:rPr>
          <w:t>46</w:t>
        </w:r>
      </w:fldSimple>
      <w:r>
        <w:t>: escala de impacto</w:t>
      </w:r>
      <w:bookmarkEnd w:id="281"/>
    </w:p>
    <w:p w14:paraId="52B259CC" w14:textId="77777777" w:rsidR="005703C3" w:rsidRPr="005703C3" w:rsidRDefault="005703C3" w:rsidP="005703C3"/>
    <w:p w14:paraId="1F2BBCE8" w14:textId="77777777" w:rsidR="00820BE0" w:rsidRPr="006B7A34" w:rsidRDefault="00820BE0" w:rsidP="00820BE0">
      <w:pPr>
        <w:pStyle w:val="Ttulo3"/>
        <w:rPr>
          <w:rFonts w:ascii="Calibri" w:hAnsi="Calibri"/>
          <w:b/>
          <w:color w:val="2E74B5"/>
        </w:rPr>
      </w:pPr>
      <w:bookmarkStart w:id="282" w:name="_Toc401332176"/>
      <w:bookmarkStart w:id="283" w:name="_Toc497673469"/>
      <w:r w:rsidRPr="006B7A34">
        <w:rPr>
          <w:rFonts w:ascii="Calibri" w:hAnsi="Calibri"/>
          <w:b/>
          <w:color w:val="2E74B5"/>
        </w:rPr>
        <w:lastRenderedPageBreak/>
        <w:t>8.1.7. Matriz de probabilidad de impacto</w:t>
      </w:r>
      <w:bookmarkEnd w:id="282"/>
      <w:bookmarkEnd w:id="283"/>
    </w:p>
    <w:p w14:paraId="6BFAC2EE" w14:textId="77777777" w:rsidR="00820BE0" w:rsidRDefault="00820BE0" w:rsidP="00820BE0">
      <w:pPr>
        <w:ind w:left="360"/>
      </w:pPr>
      <w:r>
        <w:t>Matriz de probabilidad de impacto</w:t>
      </w:r>
    </w:p>
    <w:p w14:paraId="0E151C93" w14:textId="77777777" w:rsidR="00820BE0" w:rsidRDefault="00F46BA3" w:rsidP="00820BE0">
      <w:pPr>
        <w:keepNext/>
        <w:jc w:val="center"/>
      </w:pPr>
      <w:r w:rsidRPr="00F42E1F">
        <w:rPr>
          <w:noProof/>
          <w:lang w:eastAsia="es-ES"/>
        </w:rPr>
        <w:drawing>
          <wp:inline distT="0" distB="0" distL="0" distR="0" wp14:anchorId="3253CEDA" wp14:editId="54335257">
            <wp:extent cx="4924425" cy="1733550"/>
            <wp:effectExtent l="0" t="0" r="0" b="0"/>
            <wp:docPr id="7" name="8 Imagen" descr="C:\Users\Hp\Desktop\ma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C:\Users\Hp\Desktop\matr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1733550"/>
                    </a:xfrm>
                    <a:prstGeom prst="rect">
                      <a:avLst/>
                    </a:prstGeom>
                    <a:noFill/>
                    <a:ln>
                      <a:noFill/>
                    </a:ln>
                  </pic:spPr>
                </pic:pic>
              </a:graphicData>
            </a:graphic>
          </wp:inline>
        </w:drawing>
      </w:r>
    </w:p>
    <w:p w14:paraId="5AF5ED78" w14:textId="77777777" w:rsidR="00820BE0" w:rsidRDefault="00820BE0" w:rsidP="00820BE0">
      <w:pPr>
        <w:pStyle w:val="Descripcin"/>
        <w:jc w:val="center"/>
      </w:pPr>
      <w:bookmarkStart w:id="284" w:name="_Toc401331128"/>
      <w:r>
        <w:t xml:space="preserve">Tabla </w:t>
      </w:r>
      <w:fldSimple w:instr=" SEQ Tabla \* ARABIC ">
        <w:r>
          <w:rPr>
            <w:noProof/>
          </w:rPr>
          <w:t>47</w:t>
        </w:r>
      </w:fldSimple>
      <w:r>
        <w:t xml:space="preserve">: </w:t>
      </w:r>
      <w:r w:rsidRPr="00911C73">
        <w:t>Matriz de probabilidad de impacto</w:t>
      </w:r>
      <w:bookmarkEnd w:id="284"/>
    </w:p>
    <w:p w14:paraId="27A40C08" w14:textId="77777777" w:rsidR="00820BE0" w:rsidRDefault="00820BE0" w:rsidP="00820BE0">
      <w:r w:rsidRPr="00CF5A14">
        <w:rPr>
          <w:highlight w:val="red"/>
        </w:rPr>
        <w:t>Probabilidad por Impacto alto</w:t>
      </w:r>
    </w:p>
    <w:p w14:paraId="5B6E56E9" w14:textId="77777777" w:rsidR="00820BE0" w:rsidRDefault="00820BE0" w:rsidP="00820BE0">
      <w:r w:rsidRPr="00CF5A14">
        <w:rPr>
          <w:highlight w:val="yellow"/>
        </w:rPr>
        <w:t>Probabilidad por Impacto moderado</w:t>
      </w:r>
    </w:p>
    <w:p w14:paraId="330917D7" w14:textId="77777777" w:rsidR="00820BE0" w:rsidRDefault="00820BE0" w:rsidP="00820BE0">
      <w:r w:rsidRPr="006414B0">
        <w:rPr>
          <w:highlight w:val="green"/>
        </w:rPr>
        <w:t>Probabilidad por Impacto bajo</w:t>
      </w:r>
    </w:p>
    <w:p w14:paraId="7EE45BDB" w14:textId="77777777" w:rsidR="00820BE0" w:rsidRDefault="00820BE0" w:rsidP="00820BE0">
      <w:pPr>
        <w:rPr>
          <w:sz w:val="24"/>
          <w:szCs w:val="24"/>
          <w:lang w:val="es-BO"/>
        </w:rPr>
      </w:pPr>
    </w:p>
    <w:p w14:paraId="19A4EF13" w14:textId="77777777" w:rsidR="00820BE0" w:rsidRDefault="00820BE0" w:rsidP="00820BE0">
      <w:pPr>
        <w:rPr>
          <w:sz w:val="24"/>
          <w:szCs w:val="24"/>
          <w:lang w:val="es-BO"/>
        </w:rPr>
      </w:pPr>
    </w:p>
    <w:p w14:paraId="677471F5" w14:textId="77777777" w:rsidR="00820BE0" w:rsidRDefault="00820BE0" w:rsidP="00820BE0">
      <w:pPr>
        <w:rPr>
          <w:sz w:val="24"/>
          <w:szCs w:val="24"/>
          <w:lang w:val="es-BO"/>
        </w:rPr>
      </w:pPr>
    </w:p>
    <w:p w14:paraId="7944BDD6" w14:textId="77777777" w:rsidR="00820BE0" w:rsidRPr="006B7A34" w:rsidRDefault="00820BE0" w:rsidP="00820BE0">
      <w:pPr>
        <w:pStyle w:val="Ttulo2"/>
        <w:rPr>
          <w:rFonts w:ascii="Calibri" w:hAnsi="Calibri"/>
          <w:b/>
          <w:sz w:val="24"/>
          <w:szCs w:val="24"/>
          <w:lang w:val="es-BO"/>
        </w:rPr>
        <w:sectPr w:rsidR="00820BE0" w:rsidRPr="006B7A34" w:rsidSect="00605402">
          <w:pgSz w:w="12240" w:h="15840"/>
          <w:pgMar w:top="1418" w:right="1701" w:bottom="1418" w:left="1701" w:header="709" w:footer="709" w:gutter="0"/>
          <w:cols w:space="708"/>
          <w:docGrid w:linePitch="360"/>
        </w:sectPr>
      </w:pPr>
    </w:p>
    <w:p w14:paraId="5D33A1EB" w14:textId="77777777" w:rsidR="00820BE0" w:rsidRPr="006B7A34" w:rsidRDefault="00820BE0" w:rsidP="00820BE0">
      <w:pPr>
        <w:pStyle w:val="Ttulo2"/>
        <w:rPr>
          <w:rFonts w:ascii="Calibri" w:hAnsi="Calibri"/>
          <w:b/>
          <w:sz w:val="24"/>
          <w:szCs w:val="24"/>
          <w:lang w:val="es-BO"/>
        </w:rPr>
      </w:pPr>
      <w:bookmarkStart w:id="285" w:name="_Toc401332177"/>
      <w:bookmarkStart w:id="286" w:name="_Toc497673470"/>
      <w:r w:rsidRPr="006B7A34">
        <w:rPr>
          <w:rFonts w:ascii="Calibri" w:hAnsi="Calibri"/>
          <w:b/>
          <w:sz w:val="24"/>
          <w:szCs w:val="24"/>
          <w:lang w:val="es-BO"/>
        </w:rPr>
        <w:lastRenderedPageBreak/>
        <w:t>8.2. IDENTIFICAR RIESGOS</w:t>
      </w:r>
      <w:bookmarkEnd w:id="285"/>
      <w:bookmarkEnd w:id="286"/>
    </w:p>
    <w:p w14:paraId="20D792DC" w14:textId="77777777" w:rsidR="00820BE0" w:rsidRPr="00F640B8" w:rsidRDefault="00820BE0" w:rsidP="00820BE0">
      <w:pPr>
        <w:rPr>
          <w:lang w:val="es-BO"/>
        </w:rPr>
      </w:pPr>
    </w:p>
    <w:tbl>
      <w:tblPr>
        <w:tblW w:w="138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271"/>
        <w:gridCol w:w="1134"/>
        <w:gridCol w:w="3527"/>
        <w:gridCol w:w="3135"/>
        <w:gridCol w:w="1843"/>
        <w:gridCol w:w="2916"/>
      </w:tblGrid>
      <w:tr w:rsidR="00820BE0" w:rsidRPr="006B7A34" w14:paraId="2068B87F" w14:textId="77777777" w:rsidTr="006B7A34">
        <w:trPr>
          <w:trHeight w:val="362"/>
        </w:trPr>
        <w:tc>
          <w:tcPr>
            <w:tcW w:w="13826" w:type="dxa"/>
            <w:gridSpan w:val="6"/>
            <w:tcBorders>
              <w:top w:val="single" w:sz="4" w:space="0" w:color="FFFFFF"/>
              <w:left w:val="single" w:sz="4" w:space="0" w:color="FFFFFF"/>
              <w:right w:val="single" w:sz="4" w:space="0" w:color="FFFFFF"/>
            </w:tcBorders>
            <w:shd w:val="clear" w:color="auto" w:fill="5B9BD5"/>
          </w:tcPr>
          <w:p w14:paraId="0929B746" w14:textId="77777777" w:rsidR="00820BE0" w:rsidRPr="006B7A34" w:rsidRDefault="00820BE0" w:rsidP="006B7A34">
            <w:pPr>
              <w:spacing w:after="0" w:line="240" w:lineRule="auto"/>
              <w:jc w:val="center"/>
              <w:rPr>
                <w:b/>
                <w:color w:val="FFFFFF"/>
                <w:sz w:val="20"/>
                <w:szCs w:val="20"/>
              </w:rPr>
            </w:pPr>
            <w:r w:rsidRPr="006B7A34">
              <w:rPr>
                <w:b/>
                <w:bCs/>
                <w:color w:val="FFFFFF"/>
                <w:sz w:val="24"/>
                <w:szCs w:val="24"/>
                <w:lang w:val="es-BO"/>
              </w:rPr>
              <w:t>IDENTIFICAR RIESGOS</w:t>
            </w:r>
          </w:p>
        </w:tc>
      </w:tr>
      <w:tr w:rsidR="00B343FA" w:rsidRPr="006B7A34" w14:paraId="347D320A" w14:textId="77777777" w:rsidTr="006B7A34">
        <w:trPr>
          <w:trHeight w:val="362"/>
        </w:trPr>
        <w:tc>
          <w:tcPr>
            <w:tcW w:w="1271" w:type="dxa"/>
            <w:tcBorders>
              <w:left w:val="single" w:sz="4" w:space="0" w:color="FFFFFF"/>
            </w:tcBorders>
            <w:shd w:val="clear" w:color="auto" w:fill="5B9BD5"/>
          </w:tcPr>
          <w:p w14:paraId="6C7A9F39" w14:textId="77777777" w:rsidR="00820BE0" w:rsidRPr="006B7A34" w:rsidRDefault="00820BE0" w:rsidP="006B7A34">
            <w:pPr>
              <w:spacing w:after="0" w:line="240" w:lineRule="auto"/>
              <w:rPr>
                <w:b/>
                <w:color w:val="FFFFFF"/>
                <w:sz w:val="20"/>
                <w:szCs w:val="20"/>
              </w:rPr>
            </w:pPr>
            <w:r w:rsidRPr="006B7A34">
              <w:rPr>
                <w:b/>
                <w:color w:val="FFFFFF"/>
                <w:sz w:val="20"/>
                <w:szCs w:val="20"/>
              </w:rPr>
              <w:t>Tipo de riesgo</w:t>
            </w:r>
          </w:p>
        </w:tc>
        <w:tc>
          <w:tcPr>
            <w:tcW w:w="1134" w:type="dxa"/>
            <w:shd w:val="clear" w:color="auto" w:fill="BDD6EE"/>
            <w:hideMark/>
          </w:tcPr>
          <w:p w14:paraId="373B4BAA" w14:textId="77777777" w:rsidR="00820BE0" w:rsidRPr="006B7A34" w:rsidRDefault="00820BE0" w:rsidP="006B7A34">
            <w:pPr>
              <w:spacing w:after="0" w:line="240" w:lineRule="auto"/>
              <w:rPr>
                <w:sz w:val="20"/>
                <w:szCs w:val="20"/>
              </w:rPr>
            </w:pPr>
            <w:r w:rsidRPr="006B7A34">
              <w:rPr>
                <w:b/>
                <w:bCs/>
                <w:sz w:val="20"/>
                <w:szCs w:val="20"/>
              </w:rPr>
              <w:t>Cód. de Riesgo</w:t>
            </w:r>
          </w:p>
        </w:tc>
        <w:tc>
          <w:tcPr>
            <w:tcW w:w="3527" w:type="dxa"/>
            <w:shd w:val="clear" w:color="auto" w:fill="BDD6EE"/>
            <w:hideMark/>
          </w:tcPr>
          <w:p w14:paraId="78D27945" w14:textId="77777777" w:rsidR="00820BE0" w:rsidRPr="006B7A34" w:rsidRDefault="00820BE0" w:rsidP="006B7A34">
            <w:pPr>
              <w:spacing w:after="0" w:line="240" w:lineRule="auto"/>
              <w:rPr>
                <w:sz w:val="20"/>
                <w:szCs w:val="20"/>
              </w:rPr>
            </w:pPr>
            <w:r w:rsidRPr="006B7A34">
              <w:rPr>
                <w:b/>
                <w:bCs/>
                <w:sz w:val="20"/>
                <w:szCs w:val="20"/>
              </w:rPr>
              <w:t>Descripción del riesgo</w:t>
            </w:r>
          </w:p>
        </w:tc>
        <w:tc>
          <w:tcPr>
            <w:tcW w:w="3135" w:type="dxa"/>
            <w:shd w:val="clear" w:color="auto" w:fill="BDD6EE"/>
            <w:hideMark/>
          </w:tcPr>
          <w:p w14:paraId="3D8334F7" w14:textId="77777777" w:rsidR="00820BE0" w:rsidRPr="006B7A34" w:rsidRDefault="00820BE0" w:rsidP="006B7A34">
            <w:pPr>
              <w:spacing w:after="0" w:line="240" w:lineRule="auto"/>
              <w:rPr>
                <w:sz w:val="20"/>
                <w:szCs w:val="20"/>
              </w:rPr>
            </w:pPr>
            <w:r w:rsidRPr="006B7A34">
              <w:rPr>
                <w:b/>
                <w:bCs/>
                <w:sz w:val="20"/>
                <w:szCs w:val="20"/>
              </w:rPr>
              <w:t>Causa raíz</w:t>
            </w:r>
          </w:p>
        </w:tc>
        <w:tc>
          <w:tcPr>
            <w:tcW w:w="1843" w:type="dxa"/>
            <w:shd w:val="clear" w:color="auto" w:fill="BDD6EE"/>
            <w:hideMark/>
          </w:tcPr>
          <w:p w14:paraId="6D93CCF5" w14:textId="77777777" w:rsidR="00820BE0" w:rsidRPr="006B7A34" w:rsidRDefault="00820BE0" w:rsidP="006B7A34">
            <w:pPr>
              <w:spacing w:after="0" w:line="240" w:lineRule="auto"/>
              <w:rPr>
                <w:sz w:val="20"/>
                <w:szCs w:val="20"/>
              </w:rPr>
            </w:pPr>
            <w:r w:rsidRPr="006B7A34">
              <w:rPr>
                <w:b/>
                <w:bCs/>
                <w:sz w:val="20"/>
                <w:szCs w:val="20"/>
              </w:rPr>
              <w:t>Desencadenador</w:t>
            </w:r>
          </w:p>
        </w:tc>
        <w:tc>
          <w:tcPr>
            <w:tcW w:w="2916" w:type="dxa"/>
            <w:shd w:val="clear" w:color="auto" w:fill="BDD6EE"/>
            <w:hideMark/>
          </w:tcPr>
          <w:p w14:paraId="5A2ABC0D" w14:textId="77777777" w:rsidR="00820BE0" w:rsidRPr="006B7A34" w:rsidRDefault="00820BE0" w:rsidP="006B7A34">
            <w:pPr>
              <w:spacing w:after="0" w:line="240" w:lineRule="auto"/>
              <w:rPr>
                <w:sz w:val="20"/>
                <w:szCs w:val="20"/>
              </w:rPr>
            </w:pPr>
            <w:r w:rsidRPr="006B7A34">
              <w:rPr>
                <w:b/>
                <w:bCs/>
                <w:sz w:val="20"/>
                <w:szCs w:val="20"/>
              </w:rPr>
              <w:t>Respuestas potenciales</w:t>
            </w:r>
          </w:p>
        </w:tc>
      </w:tr>
      <w:tr w:rsidR="00B343FA" w:rsidRPr="006B7A34" w14:paraId="34ACE343" w14:textId="77777777" w:rsidTr="006B7A34">
        <w:trPr>
          <w:trHeight w:val="362"/>
        </w:trPr>
        <w:tc>
          <w:tcPr>
            <w:tcW w:w="1271" w:type="dxa"/>
            <w:vMerge w:val="restart"/>
            <w:tcBorders>
              <w:left w:val="single" w:sz="4" w:space="0" w:color="FFFFFF"/>
            </w:tcBorders>
            <w:shd w:val="clear" w:color="auto" w:fill="5B9BD5"/>
          </w:tcPr>
          <w:p w14:paraId="41F57204" w14:textId="77777777" w:rsidR="00820BE0" w:rsidRPr="006B7A34" w:rsidRDefault="00820BE0" w:rsidP="006B7A34">
            <w:pPr>
              <w:spacing w:after="0" w:line="240" w:lineRule="auto"/>
              <w:rPr>
                <w:b/>
                <w:bCs/>
                <w:color w:val="FFFFFF"/>
              </w:rPr>
            </w:pPr>
          </w:p>
          <w:p w14:paraId="0023C8C4" w14:textId="77777777" w:rsidR="00820BE0" w:rsidRPr="006B7A34" w:rsidRDefault="00820BE0" w:rsidP="006B7A34">
            <w:pPr>
              <w:spacing w:after="0" w:line="240" w:lineRule="auto"/>
              <w:rPr>
                <w:b/>
                <w:bCs/>
                <w:color w:val="FFFFFF"/>
              </w:rPr>
            </w:pPr>
          </w:p>
          <w:p w14:paraId="77D9BB5A" w14:textId="77777777" w:rsidR="00820BE0" w:rsidRPr="006B7A34" w:rsidRDefault="00820BE0" w:rsidP="006B7A34">
            <w:pPr>
              <w:spacing w:after="0" w:line="240" w:lineRule="auto"/>
              <w:rPr>
                <w:b/>
                <w:bCs/>
                <w:color w:val="FFFFFF"/>
              </w:rPr>
            </w:pPr>
          </w:p>
          <w:p w14:paraId="76F555B8" w14:textId="77777777" w:rsidR="00820BE0" w:rsidRPr="006B7A34" w:rsidRDefault="00820BE0" w:rsidP="006B7A34">
            <w:pPr>
              <w:spacing w:after="0" w:line="240" w:lineRule="auto"/>
              <w:rPr>
                <w:b/>
                <w:bCs/>
                <w:color w:val="FFFFFF"/>
              </w:rPr>
            </w:pPr>
          </w:p>
          <w:p w14:paraId="3CE65CF8" w14:textId="77777777" w:rsidR="00820BE0" w:rsidRPr="006B7A34" w:rsidRDefault="00820BE0" w:rsidP="006B7A34">
            <w:pPr>
              <w:spacing w:after="0" w:line="240" w:lineRule="auto"/>
              <w:rPr>
                <w:b/>
                <w:bCs/>
                <w:color w:val="FFFFFF"/>
              </w:rPr>
            </w:pPr>
          </w:p>
          <w:p w14:paraId="6C8969F0" w14:textId="77777777" w:rsidR="00820BE0" w:rsidRPr="006B7A34" w:rsidRDefault="00820BE0" w:rsidP="006B7A34">
            <w:pPr>
              <w:spacing w:after="0" w:line="240" w:lineRule="auto"/>
              <w:rPr>
                <w:b/>
                <w:bCs/>
                <w:color w:val="FFFFFF"/>
              </w:rPr>
            </w:pPr>
          </w:p>
          <w:p w14:paraId="6EB1FFD7" w14:textId="77777777" w:rsidR="00820BE0" w:rsidRPr="006B7A34" w:rsidRDefault="00820BE0" w:rsidP="006B7A34">
            <w:pPr>
              <w:spacing w:after="0" w:line="240" w:lineRule="auto"/>
              <w:rPr>
                <w:b/>
                <w:bCs/>
                <w:color w:val="FFFFFF"/>
              </w:rPr>
            </w:pPr>
          </w:p>
          <w:p w14:paraId="3DB0CB6C" w14:textId="77777777" w:rsidR="00820BE0" w:rsidRPr="006B7A34" w:rsidRDefault="00820BE0" w:rsidP="006B7A34">
            <w:pPr>
              <w:spacing w:after="0" w:line="240" w:lineRule="auto"/>
              <w:rPr>
                <w:b/>
                <w:bCs/>
                <w:color w:val="FFFFFF"/>
              </w:rPr>
            </w:pPr>
          </w:p>
          <w:p w14:paraId="4278D2DD" w14:textId="77777777" w:rsidR="00820BE0" w:rsidRPr="006B7A34" w:rsidRDefault="00820BE0" w:rsidP="006B7A34">
            <w:pPr>
              <w:spacing w:after="0" w:line="240" w:lineRule="auto"/>
              <w:rPr>
                <w:b/>
                <w:bCs/>
                <w:color w:val="FFFFFF"/>
              </w:rPr>
            </w:pPr>
          </w:p>
          <w:p w14:paraId="303E3FF4" w14:textId="77777777" w:rsidR="00820BE0" w:rsidRPr="006B7A34" w:rsidRDefault="00820BE0" w:rsidP="006B7A34">
            <w:pPr>
              <w:spacing w:after="0" w:line="240" w:lineRule="auto"/>
              <w:rPr>
                <w:b/>
                <w:bCs/>
                <w:color w:val="FFFFFF"/>
              </w:rPr>
            </w:pPr>
          </w:p>
          <w:p w14:paraId="5F283B0C" w14:textId="77777777" w:rsidR="00820BE0" w:rsidRPr="006B7A34" w:rsidRDefault="00820BE0" w:rsidP="006B7A34">
            <w:pPr>
              <w:spacing w:after="0" w:line="240" w:lineRule="auto"/>
              <w:rPr>
                <w:b/>
                <w:bCs/>
                <w:color w:val="FFFFFF"/>
              </w:rPr>
            </w:pPr>
            <w:r w:rsidRPr="006B7A34">
              <w:rPr>
                <w:b/>
                <w:bCs/>
                <w:color w:val="FFFFFF"/>
              </w:rPr>
              <w:t>Riesgos del proyecto</w:t>
            </w:r>
          </w:p>
        </w:tc>
        <w:tc>
          <w:tcPr>
            <w:tcW w:w="1134" w:type="dxa"/>
            <w:shd w:val="clear" w:color="auto" w:fill="DEEAF6"/>
          </w:tcPr>
          <w:p w14:paraId="256E192C" w14:textId="77777777" w:rsidR="00820BE0" w:rsidRPr="006B7A34" w:rsidRDefault="00820BE0" w:rsidP="006B7A34">
            <w:pPr>
              <w:spacing w:after="0" w:line="240" w:lineRule="auto"/>
            </w:pPr>
            <w:r w:rsidRPr="006B7A34">
              <w:t>RPY1</w:t>
            </w:r>
          </w:p>
        </w:tc>
        <w:tc>
          <w:tcPr>
            <w:tcW w:w="3527" w:type="dxa"/>
            <w:shd w:val="clear" w:color="auto" w:fill="DEEAF6"/>
          </w:tcPr>
          <w:p w14:paraId="0BC87059" w14:textId="77777777" w:rsidR="00820BE0" w:rsidRPr="006B7A34" w:rsidRDefault="00820BE0" w:rsidP="006B7A34">
            <w:pPr>
              <w:spacing w:after="0" w:line="240" w:lineRule="auto"/>
            </w:pPr>
            <w:r w:rsidRPr="006B7A34">
              <w:t xml:space="preserve">Por malos cálculos o estimaciones del esfuerzo </w:t>
            </w:r>
          </w:p>
        </w:tc>
        <w:tc>
          <w:tcPr>
            <w:tcW w:w="3135" w:type="dxa"/>
            <w:shd w:val="clear" w:color="auto" w:fill="DEEAF6"/>
          </w:tcPr>
          <w:p w14:paraId="238AC520" w14:textId="77777777" w:rsidR="00820BE0" w:rsidRPr="006B7A34" w:rsidRDefault="00820BE0" w:rsidP="006B7A34">
            <w:pPr>
              <w:spacing w:after="0" w:line="240" w:lineRule="auto"/>
              <w:rPr>
                <w:sz w:val="18"/>
              </w:rPr>
            </w:pPr>
            <w:r w:rsidRPr="006B7A34">
              <w:rPr>
                <w:sz w:val="18"/>
              </w:rPr>
              <w:t xml:space="preserve">Imprudencia del jefe de finanzas y producción </w:t>
            </w:r>
          </w:p>
        </w:tc>
        <w:tc>
          <w:tcPr>
            <w:tcW w:w="1843" w:type="dxa"/>
            <w:shd w:val="clear" w:color="auto" w:fill="DEEAF6"/>
          </w:tcPr>
          <w:p w14:paraId="1DB91858" w14:textId="77777777" w:rsidR="00820BE0" w:rsidRPr="006B7A34" w:rsidRDefault="00820BE0" w:rsidP="006B7A34">
            <w:pPr>
              <w:spacing w:after="0" w:line="240" w:lineRule="auto"/>
              <w:rPr>
                <w:b/>
                <w:bCs/>
                <w:sz w:val="20"/>
                <w:szCs w:val="20"/>
              </w:rPr>
            </w:pPr>
          </w:p>
        </w:tc>
        <w:tc>
          <w:tcPr>
            <w:tcW w:w="2916" w:type="dxa"/>
            <w:shd w:val="clear" w:color="auto" w:fill="DEEAF6"/>
          </w:tcPr>
          <w:p w14:paraId="60E7B8E4" w14:textId="77777777" w:rsidR="00820BE0" w:rsidRPr="006B7A34" w:rsidRDefault="00820BE0" w:rsidP="006B7A34">
            <w:pPr>
              <w:spacing w:after="0" w:line="240" w:lineRule="auto"/>
              <w:rPr>
                <w:sz w:val="18"/>
              </w:rPr>
            </w:pPr>
            <w:r w:rsidRPr="006B7A34">
              <w:rPr>
                <w:sz w:val="18"/>
              </w:rPr>
              <w:t>Tomar precauciones</w:t>
            </w:r>
          </w:p>
        </w:tc>
      </w:tr>
      <w:tr w:rsidR="00B343FA" w:rsidRPr="006B7A34" w14:paraId="7860E78E" w14:textId="77777777" w:rsidTr="006B7A34">
        <w:trPr>
          <w:trHeight w:val="362"/>
        </w:trPr>
        <w:tc>
          <w:tcPr>
            <w:tcW w:w="1271" w:type="dxa"/>
            <w:vMerge/>
            <w:tcBorders>
              <w:left w:val="single" w:sz="4" w:space="0" w:color="FFFFFF"/>
            </w:tcBorders>
            <w:shd w:val="clear" w:color="auto" w:fill="5B9BD5"/>
          </w:tcPr>
          <w:p w14:paraId="67975269" w14:textId="77777777" w:rsidR="00820BE0" w:rsidRPr="006B7A34" w:rsidRDefault="00820BE0" w:rsidP="006B7A34">
            <w:pPr>
              <w:spacing w:after="0" w:line="240" w:lineRule="auto"/>
              <w:rPr>
                <w:b/>
                <w:bCs/>
                <w:color w:val="FFFFFF"/>
              </w:rPr>
            </w:pPr>
          </w:p>
        </w:tc>
        <w:tc>
          <w:tcPr>
            <w:tcW w:w="1134" w:type="dxa"/>
            <w:shd w:val="clear" w:color="auto" w:fill="BDD6EE"/>
          </w:tcPr>
          <w:p w14:paraId="33417484" w14:textId="77777777" w:rsidR="00820BE0" w:rsidRPr="006B7A34" w:rsidRDefault="00820BE0" w:rsidP="006B7A34">
            <w:pPr>
              <w:spacing w:after="0" w:line="240" w:lineRule="auto"/>
            </w:pPr>
            <w:r w:rsidRPr="006B7A34">
              <w:t>RPY 2</w:t>
            </w:r>
          </w:p>
        </w:tc>
        <w:tc>
          <w:tcPr>
            <w:tcW w:w="3527" w:type="dxa"/>
            <w:shd w:val="clear" w:color="auto" w:fill="BDD6EE"/>
          </w:tcPr>
          <w:p w14:paraId="711FB4C8" w14:textId="77777777" w:rsidR="00820BE0" w:rsidRPr="006B7A34" w:rsidRDefault="00820BE0" w:rsidP="006B7A34">
            <w:pPr>
              <w:spacing w:after="0" w:line="240" w:lineRule="auto"/>
            </w:pPr>
            <w:r w:rsidRPr="006B7A34">
              <w:t>Requisitos del cliente</w:t>
            </w:r>
          </w:p>
        </w:tc>
        <w:tc>
          <w:tcPr>
            <w:tcW w:w="3135" w:type="dxa"/>
            <w:shd w:val="clear" w:color="auto" w:fill="BDD6EE"/>
          </w:tcPr>
          <w:p w14:paraId="68674BC6" w14:textId="77777777" w:rsidR="00820BE0" w:rsidRPr="006B7A34" w:rsidRDefault="00820BE0" w:rsidP="006B7A34">
            <w:pPr>
              <w:spacing w:after="0" w:line="240" w:lineRule="auto"/>
              <w:rPr>
                <w:sz w:val="18"/>
              </w:rPr>
            </w:pPr>
            <w:r w:rsidRPr="006B7A34">
              <w:rPr>
                <w:sz w:val="18"/>
              </w:rPr>
              <w:t xml:space="preserve">Descuido del jefe de producción  </w:t>
            </w:r>
          </w:p>
        </w:tc>
        <w:tc>
          <w:tcPr>
            <w:tcW w:w="1843" w:type="dxa"/>
            <w:shd w:val="clear" w:color="auto" w:fill="BDD6EE"/>
          </w:tcPr>
          <w:p w14:paraId="5DD2D327" w14:textId="77777777" w:rsidR="00820BE0" w:rsidRPr="006B7A34" w:rsidRDefault="00820BE0" w:rsidP="006B7A34">
            <w:pPr>
              <w:spacing w:after="0" w:line="240" w:lineRule="auto"/>
              <w:rPr>
                <w:b/>
                <w:bCs/>
                <w:sz w:val="20"/>
                <w:szCs w:val="20"/>
              </w:rPr>
            </w:pPr>
          </w:p>
        </w:tc>
        <w:tc>
          <w:tcPr>
            <w:tcW w:w="2916" w:type="dxa"/>
            <w:shd w:val="clear" w:color="auto" w:fill="BDD6EE"/>
          </w:tcPr>
          <w:p w14:paraId="7BFB7268" w14:textId="77777777" w:rsidR="00820BE0" w:rsidRPr="006B7A34" w:rsidRDefault="00820BE0" w:rsidP="006B7A34">
            <w:pPr>
              <w:spacing w:after="0" w:line="240" w:lineRule="auto"/>
              <w:rPr>
                <w:sz w:val="18"/>
              </w:rPr>
            </w:pPr>
            <w:r w:rsidRPr="006B7A34">
              <w:rPr>
                <w:sz w:val="18"/>
              </w:rPr>
              <w:t>Tener buenos medios de comunicación con el cliente</w:t>
            </w:r>
          </w:p>
        </w:tc>
      </w:tr>
      <w:tr w:rsidR="00B343FA" w:rsidRPr="006B7A34" w14:paraId="1EAF291A" w14:textId="77777777" w:rsidTr="006B7A34">
        <w:trPr>
          <w:trHeight w:val="362"/>
        </w:trPr>
        <w:tc>
          <w:tcPr>
            <w:tcW w:w="1271" w:type="dxa"/>
            <w:vMerge/>
            <w:tcBorders>
              <w:left w:val="single" w:sz="4" w:space="0" w:color="FFFFFF"/>
            </w:tcBorders>
            <w:shd w:val="clear" w:color="auto" w:fill="5B9BD5"/>
          </w:tcPr>
          <w:p w14:paraId="38A02274" w14:textId="77777777" w:rsidR="00820BE0" w:rsidRPr="006B7A34" w:rsidRDefault="00820BE0" w:rsidP="006B7A34">
            <w:pPr>
              <w:spacing w:after="0" w:line="240" w:lineRule="auto"/>
              <w:rPr>
                <w:b/>
                <w:bCs/>
                <w:color w:val="FFFFFF"/>
              </w:rPr>
            </w:pPr>
          </w:p>
        </w:tc>
        <w:tc>
          <w:tcPr>
            <w:tcW w:w="1134" w:type="dxa"/>
            <w:shd w:val="clear" w:color="auto" w:fill="DEEAF6"/>
          </w:tcPr>
          <w:p w14:paraId="72569D52" w14:textId="77777777" w:rsidR="00820BE0" w:rsidRPr="006B7A34" w:rsidRDefault="00820BE0" w:rsidP="006B7A34">
            <w:pPr>
              <w:spacing w:after="0" w:line="240" w:lineRule="auto"/>
            </w:pPr>
            <w:r w:rsidRPr="006B7A34">
              <w:t>RPY 3</w:t>
            </w:r>
          </w:p>
        </w:tc>
        <w:tc>
          <w:tcPr>
            <w:tcW w:w="3527" w:type="dxa"/>
            <w:shd w:val="clear" w:color="auto" w:fill="DEEAF6"/>
          </w:tcPr>
          <w:p w14:paraId="7FDE432E" w14:textId="77777777" w:rsidR="00820BE0" w:rsidRPr="006B7A34" w:rsidRDefault="00820BE0" w:rsidP="006B7A34">
            <w:pPr>
              <w:spacing w:after="0" w:line="240" w:lineRule="auto"/>
            </w:pPr>
            <w:r w:rsidRPr="006B7A34">
              <w:t>Recursos</w:t>
            </w:r>
          </w:p>
        </w:tc>
        <w:tc>
          <w:tcPr>
            <w:tcW w:w="3135" w:type="dxa"/>
            <w:shd w:val="clear" w:color="auto" w:fill="DEEAF6"/>
          </w:tcPr>
          <w:p w14:paraId="0CC4273D" w14:textId="77777777" w:rsidR="00820BE0" w:rsidRPr="006B7A34" w:rsidRDefault="00820BE0" w:rsidP="006B7A34">
            <w:pPr>
              <w:spacing w:after="0" w:line="240" w:lineRule="auto"/>
              <w:rPr>
                <w:sz w:val="18"/>
              </w:rPr>
            </w:pPr>
            <w:r w:rsidRPr="006B7A34">
              <w:rPr>
                <w:sz w:val="18"/>
              </w:rPr>
              <w:t xml:space="preserve">Falta de planificación del dpto. De RRHH y finanzas y producción </w:t>
            </w:r>
          </w:p>
        </w:tc>
        <w:tc>
          <w:tcPr>
            <w:tcW w:w="1843" w:type="dxa"/>
            <w:shd w:val="clear" w:color="auto" w:fill="DEEAF6"/>
          </w:tcPr>
          <w:p w14:paraId="5C21F572" w14:textId="77777777" w:rsidR="00820BE0" w:rsidRPr="006B7A34" w:rsidRDefault="00820BE0" w:rsidP="006B7A34">
            <w:pPr>
              <w:spacing w:after="0" w:line="240" w:lineRule="auto"/>
              <w:rPr>
                <w:b/>
                <w:bCs/>
                <w:sz w:val="20"/>
                <w:szCs w:val="20"/>
              </w:rPr>
            </w:pPr>
          </w:p>
        </w:tc>
        <w:tc>
          <w:tcPr>
            <w:tcW w:w="2916" w:type="dxa"/>
            <w:shd w:val="clear" w:color="auto" w:fill="DEEAF6"/>
          </w:tcPr>
          <w:p w14:paraId="1DD20FA7" w14:textId="77777777" w:rsidR="00820BE0" w:rsidRPr="006B7A34" w:rsidRDefault="00820BE0" w:rsidP="006B7A34">
            <w:pPr>
              <w:spacing w:after="0" w:line="240" w:lineRule="auto"/>
              <w:rPr>
                <w:sz w:val="18"/>
              </w:rPr>
            </w:pPr>
            <w:r w:rsidRPr="006B7A34">
              <w:rPr>
                <w:sz w:val="18"/>
              </w:rPr>
              <w:t xml:space="preserve">Realizar informes mensuales de los recurso de la empresa a todos los departamentos </w:t>
            </w:r>
          </w:p>
        </w:tc>
      </w:tr>
      <w:tr w:rsidR="00B343FA" w:rsidRPr="006B7A34" w14:paraId="176ED299" w14:textId="77777777" w:rsidTr="006B7A34">
        <w:trPr>
          <w:trHeight w:val="362"/>
        </w:trPr>
        <w:tc>
          <w:tcPr>
            <w:tcW w:w="1271" w:type="dxa"/>
            <w:vMerge/>
            <w:tcBorders>
              <w:left w:val="single" w:sz="4" w:space="0" w:color="FFFFFF"/>
            </w:tcBorders>
            <w:shd w:val="clear" w:color="auto" w:fill="5B9BD5"/>
          </w:tcPr>
          <w:p w14:paraId="40C87D19" w14:textId="77777777" w:rsidR="00820BE0" w:rsidRPr="006B7A34" w:rsidRDefault="00820BE0" w:rsidP="006B7A34">
            <w:pPr>
              <w:spacing w:after="0" w:line="240" w:lineRule="auto"/>
              <w:rPr>
                <w:b/>
                <w:bCs/>
                <w:color w:val="FFFFFF"/>
              </w:rPr>
            </w:pPr>
          </w:p>
        </w:tc>
        <w:tc>
          <w:tcPr>
            <w:tcW w:w="1134" w:type="dxa"/>
            <w:shd w:val="clear" w:color="auto" w:fill="BDD6EE"/>
          </w:tcPr>
          <w:p w14:paraId="6673F9D4" w14:textId="77777777" w:rsidR="00820BE0" w:rsidRPr="006B7A34" w:rsidRDefault="00820BE0" w:rsidP="006B7A34">
            <w:pPr>
              <w:spacing w:after="0" w:line="240" w:lineRule="auto"/>
            </w:pPr>
            <w:r w:rsidRPr="006B7A34">
              <w:t>RPY 4</w:t>
            </w:r>
          </w:p>
        </w:tc>
        <w:tc>
          <w:tcPr>
            <w:tcW w:w="3527" w:type="dxa"/>
            <w:shd w:val="clear" w:color="auto" w:fill="BDD6EE"/>
          </w:tcPr>
          <w:p w14:paraId="0A441A61" w14:textId="77777777" w:rsidR="00820BE0" w:rsidRPr="006B7A34" w:rsidRDefault="00820BE0" w:rsidP="006B7A34">
            <w:pPr>
              <w:spacing w:after="0" w:line="240" w:lineRule="auto"/>
            </w:pPr>
            <w:r w:rsidRPr="006B7A34">
              <w:t>Personal</w:t>
            </w:r>
          </w:p>
        </w:tc>
        <w:tc>
          <w:tcPr>
            <w:tcW w:w="3135" w:type="dxa"/>
            <w:shd w:val="clear" w:color="auto" w:fill="BDD6EE"/>
          </w:tcPr>
          <w:p w14:paraId="71B49EFA" w14:textId="77777777" w:rsidR="00820BE0" w:rsidRPr="006B7A34" w:rsidRDefault="00820BE0" w:rsidP="006B7A34">
            <w:pPr>
              <w:spacing w:after="0" w:line="240" w:lineRule="auto"/>
              <w:rPr>
                <w:sz w:val="18"/>
              </w:rPr>
            </w:pPr>
            <w:r w:rsidRPr="006B7A34">
              <w:rPr>
                <w:sz w:val="18"/>
              </w:rPr>
              <w:t>Falta de organización del dpto. RRHH</w:t>
            </w:r>
          </w:p>
        </w:tc>
        <w:tc>
          <w:tcPr>
            <w:tcW w:w="1843" w:type="dxa"/>
            <w:shd w:val="clear" w:color="auto" w:fill="BDD6EE"/>
          </w:tcPr>
          <w:p w14:paraId="3943CF50" w14:textId="77777777" w:rsidR="00820BE0" w:rsidRPr="006B7A34" w:rsidRDefault="00820BE0" w:rsidP="006B7A34">
            <w:pPr>
              <w:spacing w:after="0" w:line="240" w:lineRule="auto"/>
              <w:rPr>
                <w:b/>
                <w:bCs/>
                <w:sz w:val="20"/>
                <w:szCs w:val="20"/>
              </w:rPr>
            </w:pPr>
          </w:p>
        </w:tc>
        <w:tc>
          <w:tcPr>
            <w:tcW w:w="2916" w:type="dxa"/>
            <w:shd w:val="clear" w:color="auto" w:fill="BDD6EE"/>
          </w:tcPr>
          <w:p w14:paraId="7974F884" w14:textId="77777777" w:rsidR="00820BE0" w:rsidRPr="006B7A34" w:rsidRDefault="00820BE0" w:rsidP="006B7A34">
            <w:pPr>
              <w:spacing w:after="0" w:line="240" w:lineRule="auto"/>
              <w:rPr>
                <w:sz w:val="18"/>
              </w:rPr>
            </w:pPr>
            <w:r w:rsidRPr="006B7A34">
              <w:rPr>
                <w:sz w:val="18"/>
              </w:rPr>
              <w:t>Exigir cumplimiento de horario.</w:t>
            </w:r>
          </w:p>
        </w:tc>
      </w:tr>
      <w:tr w:rsidR="00B343FA" w:rsidRPr="006B7A34" w14:paraId="5D4925EA" w14:textId="77777777" w:rsidTr="006B7A34">
        <w:trPr>
          <w:trHeight w:val="362"/>
        </w:trPr>
        <w:tc>
          <w:tcPr>
            <w:tcW w:w="1271" w:type="dxa"/>
            <w:vMerge/>
            <w:tcBorders>
              <w:left w:val="single" w:sz="4" w:space="0" w:color="FFFFFF"/>
            </w:tcBorders>
            <w:shd w:val="clear" w:color="auto" w:fill="5B9BD5"/>
          </w:tcPr>
          <w:p w14:paraId="1191E7C4" w14:textId="77777777" w:rsidR="00820BE0" w:rsidRPr="006B7A34" w:rsidRDefault="00820BE0" w:rsidP="006B7A34">
            <w:pPr>
              <w:spacing w:after="0" w:line="240" w:lineRule="auto"/>
              <w:rPr>
                <w:b/>
                <w:bCs/>
                <w:color w:val="FFFFFF"/>
              </w:rPr>
            </w:pPr>
          </w:p>
        </w:tc>
        <w:tc>
          <w:tcPr>
            <w:tcW w:w="1134" w:type="dxa"/>
            <w:shd w:val="clear" w:color="auto" w:fill="DEEAF6"/>
          </w:tcPr>
          <w:p w14:paraId="2574F5D0" w14:textId="77777777" w:rsidR="00820BE0" w:rsidRPr="006B7A34" w:rsidRDefault="00820BE0" w:rsidP="006B7A34">
            <w:pPr>
              <w:spacing w:after="0" w:line="240" w:lineRule="auto"/>
            </w:pPr>
            <w:r w:rsidRPr="006B7A34">
              <w:t>RPY 5</w:t>
            </w:r>
          </w:p>
        </w:tc>
        <w:tc>
          <w:tcPr>
            <w:tcW w:w="3527" w:type="dxa"/>
            <w:shd w:val="clear" w:color="auto" w:fill="DEEAF6"/>
          </w:tcPr>
          <w:p w14:paraId="1306FB77" w14:textId="77777777" w:rsidR="00820BE0" w:rsidRPr="006B7A34" w:rsidRDefault="00820BE0" w:rsidP="006B7A34">
            <w:pPr>
              <w:spacing w:after="0" w:line="240" w:lineRule="auto"/>
            </w:pPr>
            <w:r w:rsidRPr="006B7A34">
              <w:t xml:space="preserve">Diagrama de gantt o técnica de pert para asignación de tareas </w:t>
            </w:r>
          </w:p>
        </w:tc>
        <w:tc>
          <w:tcPr>
            <w:tcW w:w="3135" w:type="dxa"/>
            <w:shd w:val="clear" w:color="auto" w:fill="DEEAF6"/>
          </w:tcPr>
          <w:p w14:paraId="0DE9C1FA" w14:textId="77777777" w:rsidR="00820BE0" w:rsidRPr="006B7A34" w:rsidRDefault="00820BE0" w:rsidP="006B7A34">
            <w:pPr>
              <w:spacing w:after="0" w:line="240" w:lineRule="auto"/>
              <w:rPr>
                <w:sz w:val="18"/>
              </w:rPr>
            </w:pPr>
            <w:r w:rsidRPr="006B7A34">
              <w:rPr>
                <w:sz w:val="18"/>
              </w:rPr>
              <w:t xml:space="preserve">Falta de organización del jefe de producción  </w:t>
            </w:r>
          </w:p>
        </w:tc>
        <w:tc>
          <w:tcPr>
            <w:tcW w:w="1843" w:type="dxa"/>
            <w:shd w:val="clear" w:color="auto" w:fill="DEEAF6"/>
          </w:tcPr>
          <w:p w14:paraId="5BC33AB5" w14:textId="77777777" w:rsidR="00820BE0" w:rsidRPr="006B7A34" w:rsidRDefault="00820BE0" w:rsidP="006B7A34">
            <w:pPr>
              <w:spacing w:after="0" w:line="240" w:lineRule="auto"/>
              <w:rPr>
                <w:sz w:val="18"/>
              </w:rPr>
            </w:pPr>
          </w:p>
        </w:tc>
        <w:tc>
          <w:tcPr>
            <w:tcW w:w="2916" w:type="dxa"/>
            <w:shd w:val="clear" w:color="auto" w:fill="DEEAF6"/>
          </w:tcPr>
          <w:p w14:paraId="6BB01601" w14:textId="77777777" w:rsidR="00820BE0" w:rsidRPr="006B7A34" w:rsidRDefault="00820BE0" w:rsidP="006B7A34">
            <w:pPr>
              <w:spacing w:after="0" w:line="240" w:lineRule="auto"/>
              <w:rPr>
                <w:sz w:val="18"/>
              </w:rPr>
            </w:pPr>
            <w:r w:rsidRPr="006B7A34">
              <w:rPr>
                <w:sz w:val="18"/>
              </w:rPr>
              <w:t xml:space="preserve">Asignación de tareas y control  diario </w:t>
            </w:r>
          </w:p>
        </w:tc>
      </w:tr>
      <w:tr w:rsidR="00B343FA" w:rsidRPr="006B7A34" w14:paraId="5A342546" w14:textId="77777777" w:rsidTr="006B7A34">
        <w:trPr>
          <w:trHeight w:val="362"/>
        </w:trPr>
        <w:tc>
          <w:tcPr>
            <w:tcW w:w="1271" w:type="dxa"/>
            <w:vMerge/>
            <w:tcBorders>
              <w:left w:val="single" w:sz="4" w:space="0" w:color="FFFFFF"/>
            </w:tcBorders>
            <w:shd w:val="clear" w:color="auto" w:fill="5B9BD5"/>
          </w:tcPr>
          <w:p w14:paraId="5A405E18" w14:textId="77777777" w:rsidR="00820BE0" w:rsidRPr="006B7A34" w:rsidRDefault="00820BE0" w:rsidP="006B7A34">
            <w:pPr>
              <w:spacing w:after="0" w:line="240" w:lineRule="auto"/>
              <w:rPr>
                <w:b/>
                <w:bCs/>
                <w:color w:val="FFFFFF"/>
              </w:rPr>
            </w:pPr>
          </w:p>
        </w:tc>
        <w:tc>
          <w:tcPr>
            <w:tcW w:w="1134" w:type="dxa"/>
            <w:shd w:val="clear" w:color="auto" w:fill="BDD6EE"/>
          </w:tcPr>
          <w:p w14:paraId="7266A19F" w14:textId="77777777" w:rsidR="00820BE0" w:rsidRPr="006B7A34" w:rsidRDefault="00820BE0" w:rsidP="006B7A34">
            <w:pPr>
              <w:spacing w:after="0" w:line="240" w:lineRule="auto"/>
            </w:pPr>
            <w:r w:rsidRPr="006B7A34">
              <w:t>RPY 6</w:t>
            </w:r>
          </w:p>
        </w:tc>
        <w:tc>
          <w:tcPr>
            <w:tcW w:w="3527" w:type="dxa"/>
            <w:shd w:val="clear" w:color="auto" w:fill="BDD6EE"/>
          </w:tcPr>
          <w:p w14:paraId="665347F8" w14:textId="77777777" w:rsidR="00820BE0" w:rsidRPr="006B7A34" w:rsidRDefault="00820BE0" w:rsidP="006B7A34">
            <w:pPr>
              <w:spacing w:after="0" w:line="240" w:lineRule="auto"/>
            </w:pPr>
            <w:r w:rsidRPr="006B7A34">
              <w:t>Planificación temporal se retrase –aumento de costos</w:t>
            </w:r>
          </w:p>
        </w:tc>
        <w:tc>
          <w:tcPr>
            <w:tcW w:w="3135" w:type="dxa"/>
            <w:shd w:val="clear" w:color="auto" w:fill="BDD6EE"/>
          </w:tcPr>
          <w:p w14:paraId="23FCF500" w14:textId="77777777" w:rsidR="00820BE0" w:rsidRPr="006B7A34" w:rsidRDefault="00820BE0" w:rsidP="006B7A34">
            <w:pPr>
              <w:spacing w:after="0" w:line="240" w:lineRule="auto"/>
              <w:rPr>
                <w:sz w:val="18"/>
              </w:rPr>
            </w:pPr>
            <w:r w:rsidRPr="006B7A34">
              <w:rPr>
                <w:sz w:val="18"/>
              </w:rPr>
              <w:t>Falta de planificación del dpto. finanzas y producción</w:t>
            </w:r>
          </w:p>
        </w:tc>
        <w:tc>
          <w:tcPr>
            <w:tcW w:w="1843" w:type="dxa"/>
            <w:shd w:val="clear" w:color="auto" w:fill="BDD6EE"/>
          </w:tcPr>
          <w:p w14:paraId="3A4FB6CD" w14:textId="77777777" w:rsidR="00820BE0" w:rsidRPr="006B7A34" w:rsidRDefault="00820BE0" w:rsidP="006B7A34">
            <w:pPr>
              <w:spacing w:after="0" w:line="240" w:lineRule="auto"/>
              <w:rPr>
                <w:sz w:val="18"/>
              </w:rPr>
            </w:pPr>
          </w:p>
        </w:tc>
        <w:tc>
          <w:tcPr>
            <w:tcW w:w="2916" w:type="dxa"/>
            <w:shd w:val="clear" w:color="auto" w:fill="BDD6EE"/>
          </w:tcPr>
          <w:p w14:paraId="1F2499FC" w14:textId="77777777" w:rsidR="00820BE0" w:rsidRPr="006B7A34" w:rsidRDefault="00820BE0" w:rsidP="006B7A34">
            <w:pPr>
              <w:spacing w:after="0" w:line="240" w:lineRule="auto"/>
              <w:rPr>
                <w:sz w:val="18"/>
              </w:rPr>
            </w:pPr>
            <w:r w:rsidRPr="006B7A34">
              <w:rPr>
                <w:sz w:val="18"/>
              </w:rPr>
              <w:t>Consultar pronósticos de finanzas  y de RRHH</w:t>
            </w:r>
          </w:p>
        </w:tc>
      </w:tr>
      <w:tr w:rsidR="00B343FA" w:rsidRPr="006B7A34" w14:paraId="188DBDFD" w14:textId="77777777" w:rsidTr="006B7A34">
        <w:trPr>
          <w:trHeight w:val="362"/>
        </w:trPr>
        <w:tc>
          <w:tcPr>
            <w:tcW w:w="1271" w:type="dxa"/>
            <w:vMerge/>
            <w:tcBorders>
              <w:left w:val="single" w:sz="4" w:space="0" w:color="FFFFFF"/>
            </w:tcBorders>
            <w:shd w:val="clear" w:color="auto" w:fill="5B9BD5"/>
          </w:tcPr>
          <w:p w14:paraId="1D86C845" w14:textId="77777777" w:rsidR="00820BE0" w:rsidRPr="006B7A34" w:rsidRDefault="00820BE0" w:rsidP="006B7A34">
            <w:pPr>
              <w:spacing w:after="0" w:line="240" w:lineRule="auto"/>
              <w:rPr>
                <w:b/>
                <w:bCs/>
                <w:color w:val="FFFFFF"/>
              </w:rPr>
            </w:pPr>
          </w:p>
        </w:tc>
        <w:tc>
          <w:tcPr>
            <w:tcW w:w="1134" w:type="dxa"/>
            <w:shd w:val="clear" w:color="auto" w:fill="DEEAF6"/>
          </w:tcPr>
          <w:p w14:paraId="56BDD0BD" w14:textId="77777777" w:rsidR="00820BE0" w:rsidRPr="006B7A34" w:rsidRDefault="00820BE0" w:rsidP="006B7A34">
            <w:pPr>
              <w:spacing w:after="0" w:line="240" w:lineRule="auto"/>
            </w:pPr>
            <w:r w:rsidRPr="006B7A34">
              <w:t>RPY 7</w:t>
            </w:r>
          </w:p>
        </w:tc>
        <w:tc>
          <w:tcPr>
            <w:tcW w:w="3527" w:type="dxa"/>
            <w:shd w:val="clear" w:color="auto" w:fill="DEEAF6"/>
          </w:tcPr>
          <w:p w14:paraId="4AFDBC0D" w14:textId="77777777" w:rsidR="00820BE0" w:rsidRPr="006B7A34" w:rsidRDefault="00820BE0" w:rsidP="006B7A34">
            <w:pPr>
              <w:spacing w:after="0" w:line="240" w:lineRule="auto"/>
            </w:pPr>
            <w:r w:rsidRPr="006B7A34">
              <w:t>Levantamiento incorrecto de los requerimientos</w:t>
            </w:r>
          </w:p>
        </w:tc>
        <w:tc>
          <w:tcPr>
            <w:tcW w:w="3135" w:type="dxa"/>
            <w:shd w:val="clear" w:color="auto" w:fill="DEEAF6"/>
          </w:tcPr>
          <w:p w14:paraId="03240CF4" w14:textId="77777777" w:rsidR="00820BE0" w:rsidRPr="006B7A34" w:rsidRDefault="00820BE0" w:rsidP="006B7A34">
            <w:pPr>
              <w:spacing w:after="0" w:line="240" w:lineRule="auto"/>
              <w:rPr>
                <w:sz w:val="18"/>
              </w:rPr>
            </w:pPr>
            <w:r w:rsidRPr="006B7A34">
              <w:rPr>
                <w:sz w:val="18"/>
              </w:rPr>
              <w:t xml:space="preserve">Mala captura  del levantamiento de requisitos del  equipo de producción </w:t>
            </w:r>
          </w:p>
        </w:tc>
        <w:tc>
          <w:tcPr>
            <w:tcW w:w="1843" w:type="dxa"/>
            <w:shd w:val="clear" w:color="auto" w:fill="DEEAF6"/>
          </w:tcPr>
          <w:p w14:paraId="19119208" w14:textId="77777777" w:rsidR="00820BE0" w:rsidRPr="006B7A34" w:rsidRDefault="00820BE0" w:rsidP="006B7A34">
            <w:pPr>
              <w:spacing w:after="0" w:line="240" w:lineRule="auto"/>
              <w:rPr>
                <w:sz w:val="18"/>
              </w:rPr>
            </w:pPr>
          </w:p>
        </w:tc>
        <w:tc>
          <w:tcPr>
            <w:tcW w:w="2916" w:type="dxa"/>
            <w:shd w:val="clear" w:color="auto" w:fill="DEEAF6"/>
          </w:tcPr>
          <w:p w14:paraId="521C08E3" w14:textId="77777777" w:rsidR="00820BE0" w:rsidRPr="006B7A34" w:rsidRDefault="00820BE0" w:rsidP="006B7A34">
            <w:pPr>
              <w:spacing w:after="0" w:line="240" w:lineRule="auto"/>
              <w:rPr>
                <w:sz w:val="18"/>
              </w:rPr>
            </w:pPr>
            <w:r w:rsidRPr="006B7A34">
              <w:rPr>
                <w:sz w:val="18"/>
              </w:rPr>
              <w:t>.utilizar entrevistas que queden documentadas para poder volver a revisarlas  si hay posibles cambios</w:t>
            </w:r>
          </w:p>
        </w:tc>
      </w:tr>
      <w:tr w:rsidR="00B343FA" w:rsidRPr="006B7A34" w14:paraId="3A43D98B" w14:textId="77777777" w:rsidTr="006B7A34">
        <w:trPr>
          <w:trHeight w:val="362"/>
        </w:trPr>
        <w:tc>
          <w:tcPr>
            <w:tcW w:w="1271" w:type="dxa"/>
            <w:vMerge/>
            <w:tcBorders>
              <w:left w:val="single" w:sz="4" w:space="0" w:color="FFFFFF"/>
            </w:tcBorders>
            <w:shd w:val="clear" w:color="auto" w:fill="5B9BD5"/>
          </w:tcPr>
          <w:p w14:paraId="10BE5E5E" w14:textId="77777777" w:rsidR="00820BE0" w:rsidRPr="006B7A34" w:rsidRDefault="00820BE0" w:rsidP="006B7A34">
            <w:pPr>
              <w:spacing w:after="0" w:line="240" w:lineRule="auto"/>
              <w:rPr>
                <w:b/>
                <w:bCs/>
                <w:color w:val="FFFFFF"/>
              </w:rPr>
            </w:pPr>
          </w:p>
        </w:tc>
        <w:tc>
          <w:tcPr>
            <w:tcW w:w="1134" w:type="dxa"/>
            <w:shd w:val="clear" w:color="auto" w:fill="BDD6EE"/>
          </w:tcPr>
          <w:p w14:paraId="7236EC40" w14:textId="77777777" w:rsidR="00820BE0" w:rsidRPr="006B7A34" w:rsidRDefault="00820BE0" w:rsidP="006B7A34">
            <w:pPr>
              <w:spacing w:after="0" w:line="240" w:lineRule="auto"/>
            </w:pPr>
            <w:r w:rsidRPr="006B7A34">
              <w:t>RPY 8</w:t>
            </w:r>
          </w:p>
        </w:tc>
        <w:tc>
          <w:tcPr>
            <w:tcW w:w="3527" w:type="dxa"/>
            <w:shd w:val="clear" w:color="auto" w:fill="BDD6EE"/>
          </w:tcPr>
          <w:p w14:paraId="4012449E" w14:textId="77777777" w:rsidR="00820BE0" w:rsidRPr="006B7A34" w:rsidRDefault="00820BE0" w:rsidP="006B7A34">
            <w:pPr>
              <w:spacing w:after="0" w:line="240" w:lineRule="auto"/>
            </w:pPr>
            <w:r w:rsidRPr="006B7A34">
              <w:t xml:space="preserve">Baja participación de los involucrados </w:t>
            </w:r>
          </w:p>
        </w:tc>
        <w:tc>
          <w:tcPr>
            <w:tcW w:w="3135" w:type="dxa"/>
            <w:shd w:val="clear" w:color="auto" w:fill="BDD6EE"/>
          </w:tcPr>
          <w:p w14:paraId="17DF347F" w14:textId="77777777" w:rsidR="00820BE0" w:rsidRPr="006B7A34" w:rsidRDefault="00820BE0" w:rsidP="006B7A34">
            <w:pPr>
              <w:spacing w:after="0" w:line="240" w:lineRule="auto"/>
              <w:rPr>
                <w:sz w:val="18"/>
              </w:rPr>
            </w:pPr>
            <w:r w:rsidRPr="006B7A34">
              <w:rPr>
                <w:sz w:val="18"/>
              </w:rPr>
              <w:t xml:space="preserve">Falta de incentivo </w:t>
            </w:r>
          </w:p>
        </w:tc>
        <w:tc>
          <w:tcPr>
            <w:tcW w:w="1843" w:type="dxa"/>
            <w:shd w:val="clear" w:color="auto" w:fill="BDD6EE"/>
          </w:tcPr>
          <w:p w14:paraId="68EDB078" w14:textId="77777777" w:rsidR="00820BE0" w:rsidRPr="006B7A34" w:rsidRDefault="00820BE0" w:rsidP="006B7A34">
            <w:pPr>
              <w:spacing w:after="0" w:line="240" w:lineRule="auto"/>
              <w:rPr>
                <w:sz w:val="18"/>
              </w:rPr>
            </w:pPr>
          </w:p>
        </w:tc>
        <w:tc>
          <w:tcPr>
            <w:tcW w:w="2916" w:type="dxa"/>
            <w:shd w:val="clear" w:color="auto" w:fill="BDD6EE"/>
          </w:tcPr>
          <w:p w14:paraId="0197DE9D" w14:textId="77777777" w:rsidR="00820BE0" w:rsidRPr="006B7A34" w:rsidRDefault="00820BE0" w:rsidP="006B7A34">
            <w:pPr>
              <w:spacing w:after="0" w:line="240" w:lineRule="auto"/>
              <w:rPr>
                <w:sz w:val="18"/>
              </w:rPr>
            </w:pPr>
            <w:r w:rsidRPr="006B7A34">
              <w:rPr>
                <w:sz w:val="18"/>
              </w:rPr>
              <w:t xml:space="preserve">Mantener al equipo de producción motivado </w:t>
            </w:r>
          </w:p>
        </w:tc>
      </w:tr>
      <w:tr w:rsidR="00B343FA" w:rsidRPr="006B7A34" w14:paraId="3EFC99E1" w14:textId="77777777" w:rsidTr="006B7A34">
        <w:trPr>
          <w:trHeight w:val="362"/>
        </w:trPr>
        <w:tc>
          <w:tcPr>
            <w:tcW w:w="1271" w:type="dxa"/>
            <w:vMerge/>
            <w:tcBorders>
              <w:left w:val="single" w:sz="4" w:space="0" w:color="FFFFFF"/>
            </w:tcBorders>
            <w:shd w:val="clear" w:color="auto" w:fill="5B9BD5"/>
          </w:tcPr>
          <w:p w14:paraId="57FD7F4A" w14:textId="77777777" w:rsidR="00820BE0" w:rsidRPr="006B7A34" w:rsidRDefault="00820BE0" w:rsidP="006B7A34">
            <w:pPr>
              <w:spacing w:after="0" w:line="240" w:lineRule="auto"/>
              <w:rPr>
                <w:b/>
                <w:bCs/>
                <w:color w:val="FFFFFF"/>
              </w:rPr>
            </w:pPr>
          </w:p>
        </w:tc>
        <w:tc>
          <w:tcPr>
            <w:tcW w:w="1134" w:type="dxa"/>
            <w:shd w:val="clear" w:color="auto" w:fill="DEEAF6"/>
          </w:tcPr>
          <w:p w14:paraId="33091E5D" w14:textId="77777777" w:rsidR="00820BE0" w:rsidRPr="006B7A34" w:rsidRDefault="00820BE0" w:rsidP="006B7A34">
            <w:pPr>
              <w:spacing w:after="0" w:line="240" w:lineRule="auto"/>
            </w:pPr>
            <w:r w:rsidRPr="006B7A34">
              <w:t>RPY 19</w:t>
            </w:r>
          </w:p>
        </w:tc>
        <w:tc>
          <w:tcPr>
            <w:tcW w:w="3527" w:type="dxa"/>
            <w:shd w:val="clear" w:color="auto" w:fill="DEEAF6"/>
          </w:tcPr>
          <w:p w14:paraId="7FDE9F83" w14:textId="77777777" w:rsidR="00820BE0" w:rsidRPr="006B7A34" w:rsidRDefault="00820BE0" w:rsidP="006B7A34">
            <w:pPr>
              <w:spacing w:after="0" w:line="240" w:lineRule="auto"/>
            </w:pPr>
            <w:r w:rsidRPr="006B7A34">
              <w:t>Cambio de prioridad del proyecto</w:t>
            </w:r>
          </w:p>
        </w:tc>
        <w:tc>
          <w:tcPr>
            <w:tcW w:w="3135" w:type="dxa"/>
            <w:shd w:val="clear" w:color="auto" w:fill="DEEAF6"/>
          </w:tcPr>
          <w:p w14:paraId="1A9A5A9B" w14:textId="77777777" w:rsidR="00820BE0" w:rsidRPr="006B7A34" w:rsidRDefault="00820BE0" w:rsidP="006B7A34">
            <w:pPr>
              <w:spacing w:after="0" w:line="240" w:lineRule="auto"/>
              <w:rPr>
                <w:bCs/>
                <w:sz w:val="20"/>
                <w:szCs w:val="20"/>
              </w:rPr>
            </w:pPr>
            <w:r w:rsidRPr="006B7A34">
              <w:rPr>
                <w:bCs/>
                <w:sz w:val="20"/>
                <w:szCs w:val="20"/>
              </w:rPr>
              <w:t>Que el cliente retrase la fecha de culminación por cambios en el mismo</w:t>
            </w:r>
          </w:p>
        </w:tc>
        <w:tc>
          <w:tcPr>
            <w:tcW w:w="1843" w:type="dxa"/>
            <w:shd w:val="clear" w:color="auto" w:fill="DEEAF6"/>
          </w:tcPr>
          <w:p w14:paraId="2E92A315" w14:textId="77777777" w:rsidR="00820BE0" w:rsidRPr="006B7A34" w:rsidRDefault="00820BE0" w:rsidP="006B7A34">
            <w:pPr>
              <w:spacing w:after="0" w:line="240" w:lineRule="auto"/>
              <w:rPr>
                <w:b/>
                <w:bCs/>
                <w:sz w:val="20"/>
                <w:szCs w:val="20"/>
              </w:rPr>
            </w:pPr>
          </w:p>
        </w:tc>
        <w:tc>
          <w:tcPr>
            <w:tcW w:w="2916" w:type="dxa"/>
            <w:shd w:val="clear" w:color="auto" w:fill="DEEAF6"/>
          </w:tcPr>
          <w:p w14:paraId="4A872E00" w14:textId="77777777" w:rsidR="00820BE0" w:rsidRPr="006B7A34" w:rsidRDefault="00820BE0" w:rsidP="006B7A34">
            <w:pPr>
              <w:spacing w:after="0" w:line="240" w:lineRule="auto"/>
              <w:rPr>
                <w:b/>
                <w:bCs/>
                <w:sz w:val="20"/>
                <w:szCs w:val="20"/>
              </w:rPr>
            </w:pPr>
            <w:r w:rsidRPr="006B7A34">
              <w:rPr>
                <w:sz w:val="18"/>
              </w:rPr>
              <w:t>Mantener al equipo de producción motivado</w:t>
            </w:r>
          </w:p>
        </w:tc>
      </w:tr>
      <w:tr w:rsidR="00B343FA" w:rsidRPr="006B7A34" w14:paraId="527062EB" w14:textId="77777777" w:rsidTr="006B7A34">
        <w:trPr>
          <w:trHeight w:val="362"/>
        </w:trPr>
        <w:tc>
          <w:tcPr>
            <w:tcW w:w="1271" w:type="dxa"/>
            <w:vMerge/>
            <w:tcBorders>
              <w:left w:val="single" w:sz="4" w:space="0" w:color="FFFFFF"/>
            </w:tcBorders>
            <w:shd w:val="clear" w:color="auto" w:fill="5B9BD5"/>
          </w:tcPr>
          <w:p w14:paraId="7BA82B72" w14:textId="77777777" w:rsidR="00820BE0" w:rsidRPr="006B7A34" w:rsidRDefault="00820BE0" w:rsidP="006B7A34">
            <w:pPr>
              <w:spacing w:after="0" w:line="240" w:lineRule="auto"/>
              <w:rPr>
                <w:b/>
                <w:bCs/>
                <w:color w:val="FFFFFF"/>
              </w:rPr>
            </w:pPr>
          </w:p>
        </w:tc>
        <w:tc>
          <w:tcPr>
            <w:tcW w:w="1134" w:type="dxa"/>
            <w:shd w:val="clear" w:color="auto" w:fill="BDD6EE"/>
          </w:tcPr>
          <w:p w14:paraId="7D97A507" w14:textId="77777777" w:rsidR="00820BE0" w:rsidRPr="006B7A34" w:rsidRDefault="00820BE0" w:rsidP="006B7A34">
            <w:pPr>
              <w:spacing w:after="0" w:line="240" w:lineRule="auto"/>
            </w:pPr>
            <w:r w:rsidRPr="006B7A34">
              <w:t>RPY 10</w:t>
            </w:r>
          </w:p>
        </w:tc>
        <w:tc>
          <w:tcPr>
            <w:tcW w:w="3527" w:type="dxa"/>
            <w:shd w:val="clear" w:color="auto" w:fill="BDD6EE"/>
          </w:tcPr>
          <w:p w14:paraId="3DA2FE0C" w14:textId="77777777" w:rsidR="00820BE0" w:rsidRPr="006B7A34" w:rsidRDefault="00820BE0" w:rsidP="006B7A34">
            <w:pPr>
              <w:spacing w:after="0" w:line="240" w:lineRule="auto"/>
            </w:pPr>
            <w:r w:rsidRPr="006B7A34">
              <w:t xml:space="preserve">Atraso en el desarrollo de la aplicación </w:t>
            </w:r>
          </w:p>
        </w:tc>
        <w:tc>
          <w:tcPr>
            <w:tcW w:w="3135" w:type="dxa"/>
            <w:shd w:val="clear" w:color="auto" w:fill="BDD6EE"/>
          </w:tcPr>
          <w:p w14:paraId="30F8D99E" w14:textId="77777777" w:rsidR="00820BE0" w:rsidRPr="006B7A34" w:rsidRDefault="00820BE0" w:rsidP="006B7A34">
            <w:pPr>
              <w:spacing w:after="0" w:line="240" w:lineRule="auto"/>
              <w:rPr>
                <w:bCs/>
                <w:sz w:val="20"/>
                <w:szCs w:val="20"/>
              </w:rPr>
            </w:pPr>
            <w:r w:rsidRPr="006B7A34">
              <w:rPr>
                <w:bCs/>
                <w:sz w:val="20"/>
                <w:szCs w:val="20"/>
              </w:rPr>
              <w:t>Que el cliente solicite nuevos requerimientos</w:t>
            </w:r>
          </w:p>
          <w:p w14:paraId="55C15245" w14:textId="77777777" w:rsidR="00820BE0" w:rsidRPr="006B7A34" w:rsidRDefault="00820BE0" w:rsidP="006B7A34">
            <w:pPr>
              <w:spacing w:after="0" w:line="240" w:lineRule="auto"/>
              <w:rPr>
                <w:b/>
                <w:bCs/>
                <w:sz w:val="20"/>
                <w:szCs w:val="20"/>
              </w:rPr>
            </w:pPr>
            <w:r w:rsidRPr="006B7A34">
              <w:rPr>
                <w:bCs/>
                <w:sz w:val="20"/>
                <w:szCs w:val="20"/>
              </w:rPr>
              <w:t xml:space="preserve">Personal no capacitado en el nuevo entorno de desarrollo </w:t>
            </w:r>
          </w:p>
        </w:tc>
        <w:tc>
          <w:tcPr>
            <w:tcW w:w="1843" w:type="dxa"/>
            <w:shd w:val="clear" w:color="auto" w:fill="BDD6EE"/>
          </w:tcPr>
          <w:p w14:paraId="747E1308" w14:textId="77777777" w:rsidR="00820BE0" w:rsidRPr="006B7A34" w:rsidRDefault="00820BE0" w:rsidP="006B7A34">
            <w:pPr>
              <w:spacing w:after="0" w:line="240" w:lineRule="auto"/>
              <w:rPr>
                <w:bCs/>
                <w:sz w:val="20"/>
                <w:szCs w:val="20"/>
              </w:rPr>
            </w:pPr>
            <w:r w:rsidRPr="006B7A34">
              <w:rPr>
                <w:bCs/>
                <w:sz w:val="20"/>
                <w:szCs w:val="20"/>
              </w:rPr>
              <w:t>El cliente nunca sabe</w:t>
            </w:r>
            <w:r w:rsidR="00983B42" w:rsidRPr="006B7A34">
              <w:rPr>
                <w:bCs/>
                <w:sz w:val="20"/>
                <w:szCs w:val="20"/>
              </w:rPr>
              <w:t xml:space="preserve"> </w:t>
            </w:r>
            <w:r w:rsidRPr="006B7A34">
              <w:rPr>
                <w:bCs/>
                <w:sz w:val="20"/>
                <w:szCs w:val="20"/>
              </w:rPr>
              <w:t>lo que quiere</w:t>
            </w:r>
          </w:p>
          <w:p w14:paraId="23ACFE50" w14:textId="77777777" w:rsidR="00820BE0" w:rsidRPr="006B7A34" w:rsidRDefault="00820BE0" w:rsidP="006B7A34">
            <w:pPr>
              <w:spacing w:after="0" w:line="240" w:lineRule="auto"/>
              <w:rPr>
                <w:bCs/>
                <w:sz w:val="20"/>
                <w:szCs w:val="20"/>
              </w:rPr>
            </w:pPr>
            <w:r w:rsidRPr="006B7A34">
              <w:rPr>
                <w:bCs/>
                <w:sz w:val="20"/>
                <w:szCs w:val="20"/>
              </w:rPr>
              <w:t>Personal no cuenta con experiencia en desarrollo de App.  Móviles</w:t>
            </w:r>
          </w:p>
        </w:tc>
        <w:tc>
          <w:tcPr>
            <w:tcW w:w="2916" w:type="dxa"/>
            <w:shd w:val="clear" w:color="auto" w:fill="BDD6EE"/>
          </w:tcPr>
          <w:p w14:paraId="3EA505D3" w14:textId="77777777" w:rsidR="00820BE0" w:rsidRPr="006B7A34" w:rsidRDefault="00820BE0" w:rsidP="006B7A34">
            <w:pPr>
              <w:spacing w:after="0" w:line="240" w:lineRule="auto"/>
              <w:rPr>
                <w:bCs/>
                <w:sz w:val="20"/>
                <w:szCs w:val="20"/>
              </w:rPr>
            </w:pPr>
            <w:r w:rsidRPr="006B7A34">
              <w:rPr>
                <w:bCs/>
                <w:sz w:val="20"/>
                <w:szCs w:val="20"/>
              </w:rPr>
              <w:t xml:space="preserve">Realizar nuevas entrevistas con el cliente para solicitar sus nuevos requerimientos </w:t>
            </w:r>
          </w:p>
          <w:p w14:paraId="5BDD436C" w14:textId="77777777" w:rsidR="00820BE0" w:rsidRPr="006B7A34" w:rsidRDefault="00820BE0" w:rsidP="006B7A34">
            <w:pPr>
              <w:spacing w:after="0" w:line="240" w:lineRule="auto"/>
              <w:rPr>
                <w:bCs/>
                <w:sz w:val="20"/>
                <w:szCs w:val="20"/>
              </w:rPr>
            </w:pPr>
            <w:r w:rsidRPr="006B7A34">
              <w:rPr>
                <w:bCs/>
                <w:sz w:val="20"/>
                <w:szCs w:val="20"/>
              </w:rPr>
              <w:t>Capacitar al personal antes de asignarles tareas  que no son de su dominio</w:t>
            </w:r>
          </w:p>
        </w:tc>
      </w:tr>
      <w:tr w:rsidR="00B343FA" w:rsidRPr="006B7A34" w14:paraId="52FAD736" w14:textId="77777777" w:rsidTr="006B7A34">
        <w:trPr>
          <w:trHeight w:val="362"/>
        </w:trPr>
        <w:tc>
          <w:tcPr>
            <w:tcW w:w="1271" w:type="dxa"/>
            <w:vMerge/>
            <w:tcBorders>
              <w:left w:val="single" w:sz="4" w:space="0" w:color="FFFFFF"/>
            </w:tcBorders>
            <w:shd w:val="clear" w:color="auto" w:fill="5B9BD5"/>
          </w:tcPr>
          <w:p w14:paraId="3C8FC5A9" w14:textId="77777777" w:rsidR="00820BE0" w:rsidRPr="006B7A34" w:rsidRDefault="00820BE0" w:rsidP="006B7A34">
            <w:pPr>
              <w:spacing w:after="0" w:line="240" w:lineRule="auto"/>
              <w:rPr>
                <w:b/>
                <w:bCs/>
                <w:color w:val="FFFFFF"/>
              </w:rPr>
            </w:pPr>
          </w:p>
        </w:tc>
        <w:tc>
          <w:tcPr>
            <w:tcW w:w="1134" w:type="dxa"/>
            <w:shd w:val="clear" w:color="auto" w:fill="DEEAF6"/>
          </w:tcPr>
          <w:p w14:paraId="729EBAA2" w14:textId="77777777" w:rsidR="00820BE0" w:rsidRPr="006B7A34" w:rsidRDefault="00820BE0" w:rsidP="006B7A34">
            <w:pPr>
              <w:spacing w:after="0" w:line="240" w:lineRule="auto"/>
            </w:pPr>
            <w:r w:rsidRPr="006B7A34">
              <w:t>RPY11</w:t>
            </w:r>
          </w:p>
        </w:tc>
        <w:tc>
          <w:tcPr>
            <w:tcW w:w="3527" w:type="dxa"/>
            <w:shd w:val="clear" w:color="auto" w:fill="DEEAF6"/>
          </w:tcPr>
          <w:p w14:paraId="4E6ADBAD" w14:textId="77777777" w:rsidR="00820BE0" w:rsidRPr="006B7A34" w:rsidRDefault="00820BE0" w:rsidP="006B7A34">
            <w:pPr>
              <w:spacing w:after="0" w:line="240" w:lineRule="auto"/>
            </w:pPr>
            <w:r w:rsidRPr="006B7A34">
              <w:t>Fallas de hardware</w:t>
            </w:r>
          </w:p>
        </w:tc>
        <w:tc>
          <w:tcPr>
            <w:tcW w:w="3135" w:type="dxa"/>
            <w:shd w:val="clear" w:color="auto" w:fill="DEEAF6"/>
          </w:tcPr>
          <w:p w14:paraId="747A5B61" w14:textId="77777777" w:rsidR="00820BE0" w:rsidRPr="006B7A34" w:rsidRDefault="00820BE0" w:rsidP="006B7A34">
            <w:pPr>
              <w:spacing w:after="0" w:line="240" w:lineRule="auto"/>
              <w:rPr>
                <w:bCs/>
                <w:sz w:val="20"/>
                <w:szCs w:val="20"/>
              </w:rPr>
            </w:pPr>
            <w:r w:rsidRPr="006B7A34">
              <w:rPr>
                <w:bCs/>
                <w:sz w:val="20"/>
                <w:szCs w:val="20"/>
              </w:rPr>
              <w:t xml:space="preserve">Cortes de energía eléctrica local </w:t>
            </w:r>
          </w:p>
          <w:p w14:paraId="151088C9" w14:textId="77777777" w:rsidR="00820BE0" w:rsidRPr="006B7A34" w:rsidRDefault="00820BE0" w:rsidP="006B7A34">
            <w:pPr>
              <w:spacing w:after="0" w:line="240" w:lineRule="auto"/>
              <w:rPr>
                <w:bCs/>
                <w:sz w:val="20"/>
                <w:szCs w:val="20"/>
              </w:rPr>
            </w:pPr>
            <w:r w:rsidRPr="006B7A34">
              <w:rPr>
                <w:bCs/>
                <w:sz w:val="20"/>
                <w:szCs w:val="20"/>
              </w:rPr>
              <w:t>Fallas técnicas de los equipos</w:t>
            </w:r>
          </w:p>
        </w:tc>
        <w:tc>
          <w:tcPr>
            <w:tcW w:w="1843" w:type="dxa"/>
            <w:shd w:val="clear" w:color="auto" w:fill="DEEAF6"/>
          </w:tcPr>
          <w:p w14:paraId="365C33E7" w14:textId="77777777" w:rsidR="00820BE0" w:rsidRPr="006B7A34" w:rsidRDefault="00820BE0" w:rsidP="006B7A34">
            <w:pPr>
              <w:spacing w:after="0" w:line="240" w:lineRule="auto"/>
              <w:rPr>
                <w:bCs/>
                <w:sz w:val="20"/>
                <w:szCs w:val="20"/>
              </w:rPr>
            </w:pPr>
            <w:r w:rsidRPr="006B7A34">
              <w:rPr>
                <w:bCs/>
                <w:sz w:val="20"/>
                <w:szCs w:val="20"/>
              </w:rPr>
              <w:t xml:space="preserve">Equipos antiguos </w:t>
            </w:r>
          </w:p>
        </w:tc>
        <w:tc>
          <w:tcPr>
            <w:tcW w:w="2916" w:type="dxa"/>
            <w:shd w:val="clear" w:color="auto" w:fill="DEEAF6"/>
          </w:tcPr>
          <w:p w14:paraId="0A3FF731" w14:textId="77777777" w:rsidR="00820BE0" w:rsidRPr="006B7A34" w:rsidRDefault="00820BE0" w:rsidP="006B7A34">
            <w:pPr>
              <w:spacing w:after="0" w:line="240" w:lineRule="auto"/>
              <w:rPr>
                <w:bCs/>
                <w:sz w:val="20"/>
                <w:szCs w:val="20"/>
              </w:rPr>
            </w:pPr>
            <w:r w:rsidRPr="006B7A34">
              <w:rPr>
                <w:bCs/>
                <w:sz w:val="20"/>
                <w:szCs w:val="20"/>
              </w:rPr>
              <w:t xml:space="preserve">Realizar mantenimiento del equipo cada fin de mes </w:t>
            </w:r>
          </w:p>
        </w:tc>
      </w:tr>
      <w:tr w:rsidR="00B343FA" w:rsidRPr="006B7A34" w14:paraId="44B790F1" w14:textId="77777777" w:rsidTr="006B7A34">
        <w:trPr>
          <w:trHeight w:val="362"/>
        </w:trPr>
        <w:tc>
          <w:tcPr>
            <w:tcW w:w="1271" w:type="dxa"/>
            <w:vMerge/>
            <w:tcBorders>
              <w:left w:val="single" w:sz="4" w:space="0" w:color="FFFFFF"/>
            </w:tcBorders>
            <w:shd w:val="clear" w:color="auto" w:fill="5B9BD5"/>
          </w:tcPr>
          <w:p w14:paraId="7C1F063C" w14:textId="77777777" w:rsidR="00820BE0" w:rsidRPr="006B7A34" w:rsidRDefault="00820BE0" w:rsidP="006B7A34">
            <w:pPr>
              <w:spacing w:after="0" w:line="240" w:lineRule="auto"/>
              <w:rPr>
                <w:b/>
                <w:bCs/>
                <w:color w:val="FFFFFF"/>
              </w:rPr>
            </w:pPr>
          </w:p>
        </w:tc>
        <w:tc>
          <w:tcPr>
            <w:tcW w:w="1134" w:type="dxa"/>
            <w:shd w:val="clear" w:color="auto" w:fill="BDD6EE"/>
          </w:tcPr>
          <w:p w14:paraId="4D3F20E9" w14:textId="77777777" w:rsidR="00820BE0" w:rsidRPr="006B7A34" w:rsidRDefault="00820BE0" w:rsidP="006B7A34">
            <w:pPr>
              <w:spacing w:after="0" w:line="240" w:lineRule="auto"/>
            </w:pPr>
            <w:r w:rsidRPr="006B7A34">
              <w:t>RPY12</w:t>
            </w:r>
          </w:p>
        </w:tc>
        <w:tc>
          <w:tcPr>
            <w:tcW w:w="3527" w:type="dxa"/>
            <w:shd w:val="clear" w:color="auto" w:fill="BDD6EE"/>
          </w:tcPr>
          <w:p w14:paraId="09DE60E4" w14:textId="77777777" w:rsidR="00820BE0" w:rsidRPr="006B7A34" w:rsidRDefault="00820BE0" w:rsidP="006B7A34">
            <w:pPr>
              <w:spacing w:after="0" w:line="240" w:lineRule="auto"/>
            </w:pPr>
            <w:r w:rsidRPr="006B7A34">
              <w:t>Cambio en la dedicación de los recursos</w:t>
            </w:r>
          </w:p>
        </w:tc>
        <w:tc>
          <w:tcPr>
            <w:tcW w:w="3135" w:type="dxa"/>
            <w:shd w:val="clear" w:color="auto" w:fill="BDD6EE"/>
          </w:tcPr>
          <w:p w14:paraId="3337C0ED" w14:textId="77777777" w:rsidR="00820BE0" w:rsidRPr="006B7A34" w:rsidRDefault="00820BE0" w:rsidP="006B7A34">
            <w:pPr>
              <w:spacing w:after="0" w:line="240" w:lineRule="auto"/>
              <w:rPr>
                <w:bCs/>
                <w:sz w:val="20"/>
                <w:szCs w:val="20"/>
              </w:rPr>
            </w:pPr>
            <w:r w:rsidRPr="006B7A34">
              <w:rPr>
                <w:bCs/>
                <w:sz w:val="20"/>
                <w:szCs w:val="20"/>
              </w:rPr>
              <w:t>Los equipos no son suficientes para todo el personal</w:t>
            </w:r>
          </w:p>
          <w:p w14:paraId="7CF1237A" w14:textId="77777777" w:rsidR="00820BE0" w:rsidRPr="006B7A34" w:rsidRDefault="00820BE0" w:rsidP="006B7A34">
            <w:pPr>
              <w:spacing w:after="0" w:line="240" w:lineRule="auto"/>
              <w:rPr>
                <w:bCs/>
                <w:sz w:val="20"/>
                <w:szCs w:val="20"/>
              </w:rPr>
            </w:pPr>
            <w:r w:rsidRPr="006B7A34">
              <w:rPr>
                <w:bCs/>
                <w:sz w:val="20"/>
                <w:szCs w:val="20"/>
              </w:rPr>
              <w:t>El personal se lea signa nuevas tareas a realizar</w:t>
            </w:r>
          </w:p>
        </w:tc>
        <w:tc>
          <w:tcPr>
            <w:tcW w:w="1843" w:type="dxa"/>
            <w:shd w:val="clear" w:color="auto" w:fill="BDD6EE"/>
          </w:tcPr>
          <w:p w14:paraId="49EB084A" w14:textId="77777777" w:rsidR="00820BE0" w:rsidRPr="006B7A34" w:rsidRDefault="00820BE0" w:rsidP="006B7A34">
            <w:pPr>
              <w:spacing w:after="0" w:line="240" w:lineRule="auto"/>
              <w:rPr>
                <w:bCs/>
                <w:sz w:val="20"/>
                <w:szCs w:val="20"/>
              </w:rPr>
            </w:pPr>
            <w:r w:rsidRPr="006B7A34">
              <w:rPr>
                <w:bCs/>
                <w:sz w:val="20"/>
                <w:szCs w:val="20"/>
              </w:rPr>
              <w:t>Fallas técnicas de los equipos</w:t>
            </w:r>
          </w:p>
          <w:p w14:paraId="58A9DA38" w14:textId="77777777" w:rsidR="00820BE0" w:rsidRPr="006B7A34" w:rsidRDefault="00820BE0" w:rsidP="006B7A34">
            <w:pPr>
              <w:spacing w:after="0" w:line="240" w:lineRule="auto"/>
              <w:rPr>
                <w:b/>
                <w:bCs/>
                <w:sz w:val="20"/>
                <w:szCs w:val="20"/>
              </w:rPr>
            </w:pPr>
          </w:p>
        </w:tc>
        <w:tc>
          <w:tcPr>
            <w:tcW w:w="2916" w:type="dxa"/>
            <w:shd w:val="clear" w:color="auto" w:fill="BDD6EE"/>
          </w:tcPr>
          <w:p w14:paraId="0725804C" w14:textId="77777777" w:rsidR="00820BE0" w:rsidRPr="006B7A34" w:rsidRDefault="00D70658" w:rsidP="006B7A34">
            <w:pPr>
              <w:spacing w:after="0" w:line="240" w:lineRule="auto"/>
              <w:rPr>
                <w:bCs/>
                <w:sz w:val="20"/>
                <w:szCs w:val="20"/>
              </w:rPr>
            </w:pPr>
            <w:r w:rsidRPr="006B7A34">
              <w:rPr>
                <w:bCs/>
                <w:sz w:val="20"/>
                <w:szCs w:val="20"/>
              </w:rPr>
              <w:t>Tener disponibles recursos o proveedores que nos facilite los equipos.</w:t>
            </w:r>
          </w:p>
        </w:tc>
      </w:tr>
      <w:tr w:rsidR="00B343FA" w:rsidRPr="006B7A34" w14:paraId="2A99F885" w14:textId="77777777" w:rsidTr="006B7A34">
        <w:trPr>
          <w:trHeight w:val="362"/>
        </w:trPr>
        <w:tc>
          <w:tcPr>
            <w:tcW w:w="1271" w:type="dxa"/>
            <w:vMerge w:val="restart"/>
            <w:tcBorders>
              <w:left w:val="single" w:sz="4" w:space="0" w:color="FFFFFF"/>
            </w:tcBorders>
            <w:shd w:val="clear" w:color="auto" w:fill="5B9BD5"/>
          </w:tcPr>
          <w:p w14:paraId="51404345" w14:textId="77777777" w:rsidR="00820BE0" w:rsidRPr="006B7A34" w:rsidRDefault="00820BE0" w:rsidP="006B7A34">
            <w:pPr>
              <w:spacing w:after="0" w:line="240" w:lineRule="auto"/>
              <w:rPr>
                <w:b/>
                <w:bCs/>
                <w:color w:val="FFFFFF"/>
              </w:rPr>
            </w:pPr>
            <w:r w:rsidRPr="006B7A34">
              <w:rPr>
                <w:b/>
                <w:bCs/>
                <w:color w:val="FFFFFF"/>
              </w:rPr>
              <w:t>Riesgos técnicos (amenazan la calidad del producto)</w:t>
            </w:r>
          </w:p>
        </w:tc>
        <w:tc>
          <w:tcPr>
            <w:tcW w:w="1134" w:type="dxa"/>
            <w:shd w:val="clear" w:color="auto" w:fill="DEEAF6"/>
          </w:tcPr>
          <w:p w14:paraId="2961801D" w14:textId="77777777" w:rsidR="00820BE0" w:rsidRPr="006B7A34" w:rsidRDefault="00820BE0" w:rsidP="006B7A34">
            <w:pPr>
              <w:spacing w:after="0" w:line="240" w:lineRule="auto"/>
            </w:pPr>
            <w:r w:rsidRPr="006B7A34">
              <w:t>RPT1</w:t>
            </w:r>
          </w:p>
        </w:tc>
        <w:tc>
          <w:tcPr>
            <w:tcW w:w="3527" w:type="dxa"/>
            <w:shd w:val="clear" w:color="auto" w:fill="DEEAF6"/>
          </w:tcPr>
          <w:p w14:paraId="1C7CAE68" w14:textId="77777777" w:rsidR="00820BE0" w:rsidRPr="006B7A34" w:rsidRDefault="00820BE0" w:rsidP="006B7A34">
            <w:pPr>
              <w:spacing w:after="0" w:line="240" w:lineRule="auto"/>
            </w:pPr>
            <w:r w:rsidRPr="006B7A34">
              <w:t xml:space="preserve">Diseño </w:t>
            </w:r>
          </w:p>
        </w:tc>
        <w:tc>
          <w:tcPr>
            <w:tcW w:w="3135" w:type="dxa"/>
            <w:shd w:val="clear" w:color="auto" w:fill="DEEAF6"/>
          </w:tcPr>
          <w:p w14:paraId="763B8566" w14:textId="77777777" w:rsidR="00820BE0" w:rsidRPr="006B7A34" w:rsidRDefault="00820BE0" w:rsidP="006B7A34">
            <w:pPr>
              <w:spacing w:after="0" w:line="240" w:lineRule="auto"/>
              <w:rPr>
                <w:bCs/>
                <w:sz w:val="20"/>
                <w:szCs w:val="20"/>
              </w:rPr>
            </w:pPr>
            <w:r w:rsidRPr="006B7A34">
              <w:rPr>
                <w:bCs/>
                <w:sz w:val="20"/>
                <w:szCs w:val="20"/>
              </w:rPr>
              <w:t xml:space="preserve">Mal diseño de la estructura </w:t>
            </w:r>
          </w:p>
        </w:tc>
        <w:tc>
          <w:tcPr>
            <w:tcW w:w="1843" w:type="dxa"/>
            <w:shd w:val="clear" w:color="auto" w:fill="DEEAF6"/>
          </w:tcPr>
          <w:p w14:paraId="64798E0B" w14:textId="77777777" w:rsidR="00820BE0" w:rsidRPr="006B7A34" w:rsidRDefault="00820BE0" w:rsidP="006B7A34">
            <w:pPr>
              <w:spacing w:after="0" w:line="240" w:lineRule="auto"/>
              <w:rPr>
                <w:b/>
                <w:bCs/>
                <w:sz w:val="20"/>
                <w:szCs w:val="20"/>
              </w:rPr>
            </w:pPr>
          </w:p>
        </w:tc>
        <w:tc>
          <w:tcPr>
            <w:tcW w:w="2916" w:type="dxa"/>
            <w:shd w:val="clear" w:color="auto" w:fill="DEEAF6"/>
          </w:tcPr>
          <w:p w14:paraId="264B1CBB" w14:textId="77777777" w:rsidR="00820BE0" w:rsidRPr="006B7A34" w:rsidRDefault="00D70658" w:rsidP="006B7A34">
            <w:pPr>
              <w:spacing w:after="0" w:line="240" w:lineRule="auto"/>
              <w:rPr>
                <w:bCs/>
                <w:sz w:val="20"/>
                <w:szCs w:val="20"/>
              </w:rPr>
            </w:pPr>
            <w:r w:rsidRPr="006B7A34">
              <w:rPr>
                <w:bCs/>
                <w:sz w:val="20"/>
                <w:szCs w:val="20"/>
              </w:rPr>
              <w:t>Hacer revisiones contantes del diseño antes de pasar a ser aprobado</w:t>
            </w:r>
          </w:p>
        </w:tc>
      </w:tr>
      <w:tr w:rsidR="00B343FA" w:rsidRPr="006B7A34" w14:paraId="23C4F59E" w14:textId="77777777" w:rsidTr="006B7A34">
        <w:trPr>
          <w:trHeight w:val="362"/>
        </w:trPr>
        <w:tc>
          <w:tcPr>
            <w:tcW w:w="1271" w:type="dxa"/>
            <w:vMerge/>
            <w:tcBorders>
              <w:left w:val="single" w:sz="4" w:space="0" w:color="FFFFFF"/>
            </w:tcBorders>
            <w:shd w:val="clear" w:color="auto" w:fill="5B9BD5"/>
          </w:tcPr>
          <w:p w14:paraId="6FDFBDD6" w14:textId="77777777" w:rsidR="00820BE0" w:rsidRPr="006B7A34" w:rsidRDefault="00820BE0" w:rsidP="006B7A34">
            <w:pPr>
              <w:spacing w:after="0" w:line="240" w:lineRule="auto"/>
              <w:rPr>
                <w:b/>
                <w:bCs/>
                <w:color w:val="FFFFFF"/>
              </w:rPr>
            </w:pPr>
          </w:p>
        </w:tc>
        <w:tc>
          <w:tcPr>
            <w:tcW w:w="1134" w:type="dxa"/>
            <w:shd w:val="clear" w:color="auto" w:fill="BDD6EE"/>
          </w:tcPr>
          <w:p w14:paraId="7582AB6E" w14:textId="77777777" w:rsidR="00820BE0" w:rsidRPr="006B7A34" w:rsidRDefault="00820BE0" w:rsidP="006B7A34">
            <w:pPr>
              <w:spacing w:after="0" w:line="240" w:lineRule="auto"/>
            </w:pPr>
            <w:r w:rsidRPr="006B7A34">
              <w:t>RPT2</w:t>
            </w:r>
          </w:p>
        </w:tc>
        <w:tc>
          <w:tcPr>
            <w:tcW w:w="3527" w:type="dxa"/>
            <w:shd w:val="clear" w:color="auto" w:fill="BDD6EE"/>
          </w:tcPr>
          <w:p w14:paraId="30F7A25C" w14:textId="77777777" w:rsidR="00820BE0" w:rsidRPr="006B7A34" w:rsidRDefault="00820BE0" w:rsidP="006B7A34">
            <w:pPr>
              <w:spacing w:after="0" w:line="240" w:lineRule="auto"/>
            </w:pPr>
            <w:r w:rsidRPr="006B7A34">
              <w:t xml:space="preserve">Implementación </w:t>
            </w:r>
          </w:p>
        </w:tc>
        <w:tc>
          <w:tcPr>
            <w:tcW w:w="3135" w:type="dxa"/>
            <w:shd w:val="clear" w:color="auto" w:fill="BDD6EE"/>
          </w:tcPr>
          <w:p w14:paraId="271C5F97" w14:textId="77777777" w:rsidR="00820BE0" w:rsidRPr="006B7A34" w:rsidRDefault="00820BE0" w:rsidP="006B7A34">
            <w:pPr>
              <w:spacing w:after="0" w:line="240" w:lineRule="auto"/>
              <w:rPr>
                <w:bCs/>
                <w:sz w:val="20"/>
                <w:szCs w:val="20"/>
              </w:rPr>
            </w:pPr>
            <w:r w:rsidRPr="006B7A34">
              <w:rPr>
                <w:bCs/>
                <w:sz w:val="20"/>
                <w:szCs w:val="20"/>
              </w:rPr>
              <w:t>Personal con poca experiencia en el nuevo entorno de desarrollo</w:t>
            </w:r>
          </w:p>
        </w:tc>
        <w:tc>
          <w:tcPr>
            <w:tcW w:w="1843" w:type="dxa"/>
            <w:shd w:val="clear" w:color="auto" w:fill="BDD6EE"/>
          </w:tcPr>
          <w:p w14:paraId="068BF83B" w14:textId="77777777" w:rsidR="00820BE0" w:rsidRPr="006B7A34" w:rsidRDefault="00820BE0" w:rsidP="006B7A34">
            <w:pPr>
              <w:spacing w:after="0" w:line="240" w:lineRule="auto"/>
              <w:rPr>
                <w:b/>
                <w:bCs/>
                <w:sz w:val="20"/>
                <w:szCs w:val="20"/>
              </w:rPr>
            </w:pPr>
          </w:p>
        </w:tc>
        <w:tc>
          <w:tcPr>
            <w:tcW w:w="2916" w:type="dxa"/>
            <w:shd w:val="clear" w:color="auto" w:fill="BDD6EE"/>
          </w:tcPr>
          <w:p w14:paraId="42BE90C7" w14:textId="77777777" w:rsidR="00820BE0" w:rsidRPr="006B7A34" w:rsidRDefault="00D70658" w:rsidP="006B7A34">
            <w:pPr>
              <w:spacing w:after="0" w:line="240" w:lineRule="auto"/>
              <w:rPr>
                <w:bCs/>
                <w:sz w:val="20"/>
                <w:szCs w:val="20"/>
              </w:rPr>
            </w:pPr>
            <w:r w:rsidRPr="006B7A34">
              <w:rPr>
                <w:bCs/>
                <w:sz w:val="20"/>
                <w:szCs w:val="20"/>
              </w:rPr>
              <w:t>Estar contantemente capacitando al personal para mejorar su desempeño</w:t>
            </w:r>
          </w:p>
        </w:tc>
      </w:tr>
      <w:tr w:rsidR="00B343FA" w:rsidRPr="006B7A34" w14:paraId="139395E3" w14:textId="77777777" w:rsidTr="006B7A34">
        <w:trPr>
          <w:trHeight w:val="362"/>
        </w:trPr>
        <w:tc>
          <w:tcPr>
            <w:tcW w:w="1271" w:type="dxa"/>
            <w:vMerge/>
            <w:tcBorders>
              <w:left w:val="single" w:sz="4" w:space="0" w:color="FFFFFF"/>
            </w:tcBorders>
            <w:shd w:val="clear" w:color="auto" w:fill="5B9BD5"/>
          </w:tcPr>
          <w:p w14:paraId="560F6146" w14:textId="77777777" w:rsidR="00820BE0" w:rsidRPr="006B7A34" w:rsidRDefault="00820BE0" w:rsidP="006B7A34">
            <w:pPr>
              <w:spacing w:after="0" w:line="240" w:lineRule="auto"/>
              <w:rPr>
                <w:b/>
                <w:bCs/>
                <w:color w:val="FFFFFF"/>
              </w:rPr>
            </w:pPr>
          </w:p>
        </w:tc>
        <w:tc>
          <w:tcPr>
            <w:tcW w:w="1134" w:type="dxa"/>
            <w:shd w:val="clear" w:color="auto" w:fill="DEEAF6"/>
          </w:tcPr>
          <w:p w14:paraId="2713A115" w14:textId="77777777" w:rsidR="00820BE0" w:rsidRPr="006B7A34" w:rsidRDefault="00820BE0" w:rsidP="006B7A34">
            <w:pPr>
              <w:spacing w:after="0" w:line="240" w:lineRule="auto"/>
            </w:pPr>
            <w:r w:rsidRPr="006B7A34">
              <w:t>RPT3</w:t>
            </w:r>
          </w:p>
        </w:tc>
        <w:tc>
          <w:tcPr>
            <w:tcW w:w="3527" w:type="dxa"/>
            <w:shd w:val="clear" w:color="auto" w:fill="DEEAF6"/>
          </w:tcPr>
          <w:p w14:paraId="371776A0" w14:textId="77777777" w:rsidR="00820BE0" w:rsidRPr="006B7A34" w:rsidRDefault="00820BE0" w:rsidP="006B7A34">
            <w:pPr>
              <w:spacing w:after="0" w:line="240" w:lineRule="auto"/>
            </w:pPr>
            <w:r w:rsidRPr="006B7A34">
              <w:t>Interfaces</w:t>
            </w:r>
          </w:p>
        </w:tc>
        <w:tc>
          <w:tcPr>
            <w:tcW w:w="3135" w:type="dxa"/>
            <w:shd w:val="clear" w:color="auto" w:fill="DEEAF6"/>
          </w:tcPr>
          <w:p w14:paraId="1A2EA35B" w14:textId="77777777" w:rsidR="00820BE0" w:rsidRPr="006B7A34" w:rsidRDefault="00820BE0" w:rsidP="006B7A34">
            <w:pPr>
              <w:spacing w:after="0" w:line="240" w:lineRule="auto"/>
              <w:rPr>
                <w:bCs/>
                <w:sz w:val="20"/>
                <w:szCs w:val="20"/>
              </w:rPr>
            </w:pPr>
            <w:r w:rsidRPr="006B7A34">
              <w:rPr>
                <w:bCs/>
                <w:sz w:val="20"/>
                <w:szCs w:val="20"/>
              </w:rPr>
              <w:t>No tener criterios de aceptación de un profesional en el área</w:t>
            </w:r>
          </w:p>
        </w:tc>
        <w:tc>
          <w:tcPr>
            <w:tcW w:w="1843" w:type="dxa"/>
            <w:shd w:val="clear" w:color="auto" w:fill="DEEAF6"/>
          </w:tcPr>
          <w:p w14:paraId="0A3D9BA0" w14:textId="77777777" w:rsidR="00820BE0" w:rsidRPr="006B7A34" w:rsidRDefault="00820BE0" w:rsidP="006B7A34">
            <w:pPr>
              <w:spacing w:after="0" w:line="240" w:lineRule="auto"/>
              <w:rPr>
                <w:b/>
                <w:bCs/>
                <w:sz w:val="20"/>
                <w:szCs w:val="20"/>
              </w:rPr>
            </w:pPr>
          </w:p>
        </w:tc>
        <w:tc>
          <w:tcPr>
            <w:tcW w:w="2916" w:type="dxa"/>
            <w:shd w:val="clear" w:color="auto" w:fill="DEEAF6"/>
          </w:tcPr>
          <w:p w14:paraId="7887FA20" w14:textId="77777777" w:rsidR="00820BE0" w:rsidRPr="006B7A34" w:rsidRDefault="00D70658" w:rsidP="006B7A34">
            <w:pPr>
              <w:spacing w:after="0" w:line="240" w:lineRule="auto"/>
              <w:rPr>
                <w:bCs/>
                <w:sz w:val="20"/>
                <w:szCs w:val="20"/>
              </w:rPr>
            </w:pPr>
            <w:r w:rsidRPr="006B7A34">
              <w:rPr>
                <w:bCs/>
                <w:sz w:val="20"/>
                <w:szCs w:val="20"/>
              </w:rPr>
              <w:t>Se debe prever el diseño antes de implementar la intefaces.</w:t>
            </w:r>
          </w:p>
        </w:tc>
      </w:tr>
      <w:tr w:rsidR="00B343FA" w:rsidRPr="006B7A34" w14:paraId="4AA4024E" w14:textId="77777777" w:rsidTr="006B7A34">
        <w:trPr>
          <w:trHeight w:val="362"/>
        </w:trPr>
        <w:tc>
          <w:tcPr>
            <w:tcW w:w="1271" w:type="dxa"/>
            <w:vMerge/>
            <w:tcBorders>
              <w:left w:val="single" w:sz="4" w:space="0" w:color="FFFFFF"/>
            </w:tcBorders>
            <w:shd w:val="clear" w:color="auto" w:fill="5B9BD5"/>
          </w:tcPr>
          <w:p w14:paraId="1FE9ED79" w14:textId="77777777" w:rsidR="00820BE0" w:rsidRPr="006B7A34" w:rsidRDefault="00820BE0" w:rsidP="006B7A34">
            <w:pPr>
              <w:spacing w:after="0" w:line="240" w:lineRule="auto"/>
              <w:rPr>
                <w:b/>
                <w:bCs/>
                <w:color w:val="FFFFFF"/>
              </w:rPr>
            </w:pPr>
          </w:p>
        </w:tc>
        <w:tc>
          <w:tcPr>
            <w:tcW w:w="1134" w:type="dxa"/>
            <w:shd w:val="clear" w:color="auto" w:fill="BDD6EE"/>
          </w:tcPr>
          <w:p w14:paraId="6C4803C9" w14:textId="77777777" w:rsidR="00820BE0" w:rsidRPr="006B7A34" w:rsidRDefault="00820BE0" w:rsidP="006B7A34">
            <w:pPr>
              <w:spacing w:after="0" w:line="240" w:lineRule="auto"/>
            </w:pPr>
            <w:r w:rsidRPr="006B7A34">
              <w:t>RPT4</w:t>
            </w:r>
          </w:p>
        </w:tc>
        <w:tc>
          <w:tcPr>
            <w:tcW w:w="3527" w:type="dxa"/>
            <w:shd w:val="clear" w:color="auto" w:fill="BDD6EE"/>
          </w:tcPr>
          <w:p w14:paraId="21C62524" w14:textId="77777777" w:rsidR="00820BE0" w:rsidRPr="006B7A34" w:rsidRDefault="00820BE0" w:rsidP="006B7A34">
            <w:pPr>
              <w:spacing w:after="0" w:line="240" w:lineRule="auto"/>
            </w:pPr>
            <w:r w:rsidRPr="006B7A34">
              <w:t>Verificación</w:t>
            </w:r>
          </w:p>
        </w:tc>
        <w:tc>
          <w:tcPr>
            <w:tcW w:w="3135" w:type="dxa"/>
            <w:shd w:val="clear" w:color="auto" w:fill="BDD6EE"/>
          </w:tcPr>
          <w:p w14:paraId="498B97F1" w14:textId="77777777" w:rsidR="00820BE0" w:rsidRPr="006B7A34" w:rsidRDefault="00820BE0" w:rsidP="006B7A34">
            <w:pPr>
              <w:spacing w:after="0" w:line="240" w:lineRule="auto"/>
              <w:rPr>
                <w:bCs/>
                <w:sz w:val="20"/>
                <w:szCs w:val="20"/>
              </w:rPr>
            </w:pPr>
            <w:r w:rsidRPr="006B7A34">
              <w:rPr>
                <w:bCs/>
                <w:sz w:val="20"/>
                <w:szCs w:val="20"/>
              </w:rPr>
              <w:t xml:space="preserve">Falta de pruebas realizadas al producto </w:t>
            </w:r>
          </w:p>
        </w:tc>
        <w:tc>
          <w:tcPr>
            <w:tcW w:w="1843" w:type="dxa"/>
            <w:shd w:val="clear" w:color="auto" w:fill="BDD6EE"/>
          </w:tcPr>
          <w:p w14:paraId="0B50C56E" w14:textId="77777777" w:rsidR="00820BE0" w:rsidRPr="006B7A34" w:rsidRDefault="00820BE0" w:rsidP="006B7A34">
            <w:pPr>
              <w:spacing w:after="0" w:line="240" w:lineRule="auto"/>
              <w:rPr>
                <w:b/>
                <w:bCs/>
                <w:sz w:val="20"/>
                <w:szCs w:val="20"/>
              </w:rPr>
            </w:pPr>
          </w:p>
        </w:tc>
        <w:tc>
          <w:tcPr>
            <w:tcW w:w="2916" w:type="dxa"/>
            <w:shd w:val="clear" w:color="auto" w:fill="BDD6EE"/>
          </w:tcPr>
          <w:p w14:paraId="34B2CE60" w14:textId="77777777" w:rsidR="00820BE0" w:rsidRPr="006B7A34" w:rsidRDefault="00D70658" w:rsidP="006B7A34">
            <w:pPr>
              <w:spacing w:after="0" w:line="240" w:lineRule="auto"/>
              <w:rPr>
                <w:bCs/>
                <w:sz w:val="20"/>
                <w:szCs w:val="20"/>
              </w:rPr>
            </w:pPr>
            <w:r w:rsidRPr="006B7A34">
              <w:rPr>
                <w:bCs/>
                <w:sz w:val="20"/>
                <w:szCs w:val="20"/>
              </w:rPr>
              <w:t>Hacer pruebas semanales a lo que se implementos o ha finalizado llevando un registro de control.</w:t>
            </w:r>
          </w:p>
        </w:tc>
      </w:tr>
      <w:tr w:rsidR="00B343FA" w:rsidRPr="006B7A34" w14:paraId="0F434143" w14:textId="77777777" w:rsidTr="006B7A34">
        <w:trPr>
          <w:trHeight w:val="362"/>
        </w:trPr>
        <w:tc>
          <w:tcPr>
            <w:tcW w:w="1271" w:type="dxa"/>
            <w:vMerge/>
            <w:tcBorders>
              <w:left w:val="single" w:sz="4" w:space="0" w:color="FFFFFF"/>
            </w:tcBorders>
            <w:shd w:val="clear" w:color="auto" w:fill="5B9BD5"/>
          </w:tcPr>
          <w:p w14:paraId="10F9447A" w14:textId="77777777" w:rsidR="00820BE0" w:rsidRPr="006B7A34" w:rsidRDefault="00820BE0" w:rsidP="006B7A34">
            <w:pPr>
              <w:spacing w:after="0" w:line="240" w:lineRule="auto"/>
              <w:rPr>
                <w:b/>
                <w:bCs/>
                <w:color w:val="FFFFFF"/>
              </w:rPr>
            </w:pPr>
          </w:p>
        </w:tc>
        <w:tc>
          <w:tcPr>
            <w:tcW w:w="1134" w:type="dxa"/>
            <w:shd w:val="clear" w:color="auto" w:fill="DEEAF6"/>
          </w:tcPr>
          <w:p w14:paraId="45C4C381" w14:textId="77777777" w:rsidR="00820BE0" w:rsidRPr="006B7A34" w:rsidRDefault="00820BE0" w:rsidP="006B7A34">
            <w:pPr>
              <w:spacing w:after="0" w:line="240" w:lineRule="auto"/>
            </w:pPr>
            <w:r w:rsidRPr="006B7A34">
              <w:t>RPT5</w:t>
            </w:r>
          </w:p>
        </w:tc>
        <w:tc>
          <w:tcPr>
            <w:tcW w:w="3527" w:type="dxa"/>
            <w:shd w:val="clear" w:color="auto" w:fill="DEEAF6"/>
          </w:tcPr>
          <w:p w14:paraId="288CF4C5" w14:textId="77777777" w:rsidR="00820BE0" w:rsidRPr="006B7A34" w:rsidRDefault="00820BE0" w:rsidP="006B7A34">
            <w:pPr>
              <w:spacing w:after="0" w:line="240" w:lineRule="auto"/>
            </w:pPr>
            <w:r w:rsidRPr="006B7A34">
              <w:t>Mantenimiento de software</w:t>
            </w:r>
          </w:p>
        </w:tc>
        <w:tc>
          <w:tcPr>
            <w:tcW w:w="3135" w:type="dxa"/>
            <w:shd w:val="clear" w:color="auto" w:fill="DEEAF6"/>
          </w:tcPr>
          <w:p w14:paraId="4296F94A" w14:textId="77777777" w:rsidR="00820BE0" w:rsidRPr="006B7A34" w:rsidRDefault="00820BE0" w:rsidP="006B7A34">
            <w:pPr>
              <w:spacing w:after="0" w:line="240" w:lineRule="auto"/>
              <w:rPr>
                <w:bCs/>
                <w:sz w:val="20"/>
                <w:szCs w:val="20"/>
              </w:rPr>
            </w:pPr>
            <w:r w:rsidRPr="006B7A34">
              <w:rPr>
                <w:bCs/>
                <w:sz w:val="20"/>
                <w:szCs w:val="20"/>
              </w:rPr>
              <w:t>Personal nuevo  que no es capacitado con el  nuevo producto</w:t>
            </w:r>
          </w:p>
        </w:tc>
        <w:tc>
          <w:tcPr>
            <w:tcW w:w="1843" w:type="dxa"/>
            <w:shd w:val="clear" w:color="auto" w:fill="DEEAF6"/>
          </w:tcPr>
          <w:p w14:paraId="34E66FEA" w14:textId="77777777" w:rsidR="00820BE0" w:rsidRPr="006B7A34" w:rsidRDefault="00820BE0" w:rsidP="006B7A34">
            <w:pPr>
              <w:spacing w:after="0" w:line="240" w:lineRule="auto"/>
              <w:rPr>
                <w:b/>
                <w:bCs/>
                <w:sz w:val="20"/>
                <w:szCs w:val="20"/>
              </w:rPr>
            </w:pPr>
          </w:p>
        </w:tc>
        <w:tc>
          <w:tcPr>
            <w:tcW w:w="2916" w:type="dxa"/>
            <w:shd w:val="clear" w:color="auto" w:fill="DEEAF6"/>
          </w:tcPr>
          <w:p w14:paraId="07602A4B" w14:textId="77777777" w:rsidR="00820BE0" w:rsidRPr="006B7A34" w:rsidRDefault="00D70658" w:rsidP="006B7A34">
            <w:pPr>
              <w:spacing w:after="0" w:line="240" w:lineRule="auto"/>
              <w:rPr>
                <w:bCs/>
                <w:sz w:val="20"/>
                <w:szCs w:val="20"/>
              </w:rPr>
            </w:pPr>
            <w:r w:rsidRPr="006B7A34">
              <w:rPr>
                <w:bCs/>
                <w:sz w:val="20"/>
                <w:szCs w:val="20"/>
              </w:rPr>
              <w:t>Tener una aplicación adaptable a cambios de los requerimientos.</w:t>
            </w:r>
          </w:p>
        </w:tc>
      </w:tr>
      <w:tr w:rsidR="00B343FA" w:rsidRPr="006B7A34" w14:paraId="3D141912" w14:textId="77777777" w:rsidTr="006B7A34">
        <w:trPr>
          <w:trHeight w:val="362"/>
        </w:trPr>
        <w:tc>
          <w:tcPr>
            <w:tcW w:w="1271" w:type="dxa"/>
            <w:vMerge/>
            <w:tcBorders>
              <w:left w:val="single" w:sz="4" w:space="0" w:color="FFFFFF"/>
            </w:tcBorders>
            <w:shd w:val="clear" w:color="auto" w:fill="5B9BD5"/>
          </w:tcPr>
          <w:p w14:paraId="222B5BCB" w14:textId="77777777" w:rsidR="00820BE0" w:rsidRPr="006B7A34" w:rsidRDefault="00820BE0" w:rsidP="006B7A34">
            <w:pPr>
              <w:spacing w:after="0" w:line="240" w:lineRule="auto"/>
              <w:rPr>
                <w:b/>
                <w:bCs/>
                <w:color w:val="FFFFFF"/>
              </w:rPr>
            </w:pPr>
          </w:p>
        </w:tc>
        <w:tc>
          <w:tcPr>
            <w:tcW w:w="1134" w:type="dxa"/>
            <w:shd w:val="clear" w:color="auto" w:fill="BDD6EE"/>
          </w:tcPr>
          <w:p w14:paraId="746D33EA" w14:textId="77777777" w:rsidR="00820BE0" w:rsidRPr="006B7A34" w:rsidRDefault="00820BE0" w:rsidP="006B7A34">
            <w:pPr>
              <w:spacing w:after="0" w:line="240" w:lineRule="auto"/>
            </w:pPr>
            <w:r w:rsidRPr="006B7A34">
              <w:t>RPT6</w:t>
            </w:r>
          </w:p>
        </w:tc>
        <w:tc>
          <w:tcPr>
            <w:tcW w:w="3527" w:type="dxa"/>
            <w:shd w:val="clear" w:color="auto" w:fill="BDD6EE"/>
          </w:tcPr>
          <w:p w14:paraId="1C6D888D" w14:textId="77777777" w:rsidR="00820BE0" w:rsidRPr="006B7A34" w:rsidRDefault="00820BE0" w:rsidP="006B7A34">
            <w:pPr>
              <w:spacing w:after="0" w:line="240" w:lineRule="auto"/>
            </w:pPr>
            <w:r w:rsidRPr="006B7A34">
              <w:t xml:space="preserve">Tecnología </w:t>
            </w:r>
          </w:p>
        </w:tc>
        <w:tc>
          <w:tcPr>
            <w:tcW w:w="3135" w:type="dxa"/>
            <w:shd w:val="clear" w:color="auto" w:fill="BDD6EE"/>
          </w:tcPr>
          <w:p w14:paraId="311C5C78" w14:textId="77777777" w:rsidR="00820BE0" w:rsidRPr="006B7A34" w:rsidRDefault="00820BE0" w:rsidP="006B7A34">
            <w:pPr>
              <w:spacing w:after="0" w:line="240" w:lineRule="auto"/>
              <w:rPr>
                <w:bCs/>
                <w:sz w:val="20"/>
                <w:szCs w:val="20"/>
              </w:rPr>
            </w:pPr>
          </w:p>
        </w:tc>
        <w:tc>
          <w:tcPr>
            <w:tcW w:w="1843" w:type="dxa"/>
            <w:shd w:val="clear" w:color="auto" w:fill="BDD6EE"/>
          </w:tcPr>
          <w:p w14:paraId="281439DE" w14:textId="77777777" w:rsidR="00820BE0" w:rsidRPr="006B7A34" w:rsidRDefault="00820BE0" w:rsidP="006B7A34">
            <w:pPr>
              <w:spacing w:after="0" w:line="240" w:lineRule="auto"/>
              <w:rPr>
                <w:b/>
                <w:bCs/>
                <w:sz w:val="20"/>
                <w:szCs w:val="20"/>
              </w:rPr>
            </w:pPr>
          </w:p>
        </w:tc>
        <w:tc>
          <w:tcPr>
            <w:tcW w:w="2916" w:type="dxa"/>
            <w:shd w:val="clear" w:color="auto" w:fill="BDD6EE"/>
          </w:tcPr>
          <w:p w14:paraId="2AFCBE0F" w14:textId="77777777" w:rsidR="00820BE0" w:rsidRPr="006B7A34" w:rsidRDefault="00D70658" w:rsidP="006B7A34">
            <w:pPr>
              <w:spacing w:after="0" w:line="240" w:lineRule="auto"/>
              <w:rPr>
                <w:bCs/>
                <w:sz w:val="20"/>
                <w:szCs w:val="20"/>
              </w:rPr>
            </w:pPr>
            <w:r w:rsidRPr="006B7A34">
              <w:rPr>
                <w:bCs/>
                <w:sz w:val="20"/>
                <w:szCs w:val="20"/>
              </w:rPr>
              <w:t>Tener los equipos en contante mantenimiento para su buen funcionamiento.</w:t>
            </w:r>
          </w:p>
        </w:tc>
      </w:tr>
      <w:tr w:rsidR="00B343FA" w:rsidRPr="006B7A34" w14:paraId="4E825A0C" w14:textId="77777777" w:rsidTr="006B7A34">
        <w:trPr>
          <w:trHeight w:val="362"/>
        </w:trPr>
        <w:tc>
          <w:tcPr>
            <w:tcW w:w="1271" w:type="dxa"/>
            <w:vMerge w:val="restart"/>
            <w:tcBorders>
              <w:left w:val="single" w:sz="4" w:space="0" w:color="FFFFFF"/>
            </w:tcBorders>
            <w:shd w:val="clear" w:color="auto" w:fill="5B9BD5"/>
          </w:tcPr>
          <w:p w14:paraId="4712964A" w14:textId="77777777" w:rsidR="00820BE0" w:rsidRPr="006B7A34" w:rsidRDefault="00820BE0" w:rsidP="006B7A34">
            <w:pPr>
              <w:spacing w:after="0" w:line="240" w:lineRule="auto"/>
              <w:rPr>
                <w:b/>
                <w:bCs/>
                <w:color w:val="FFFFFF"/>
              </w:rPr>
            </w:pPr>
          </w:p>
          <w:p w14:paraId="2F1C6B0D" w14:textId="77777777" w:rsidR="00820BE0" w:rsidRPr="006B7A34" w:rsidRDefault="00820BE0" w:rsidP="006B7A34">
            <w:pPr>
              <w:spacing w:after="0" w:line="240" w:lineRule="auto"/>
              <w:rPr>
                <w:b/>
                <w:bCs/>
                <w:color w:val="FFFFFF"/>
              </w:rPr>
            </w:pPr>
          </w:p>
          <w:p w14:paraId="7043A737" w14:textId="77777777" w:rsidR="00820BE0" w:rsidRPr="006B7A34" w:rsidRDefault="00820BE0" w:rsidP="006B7A34">
            <w:pPr>
              <w:spacing w:after="0" w:line="240" w:lineRule="auto"/>
              <w:rPr>
                <w:b/>
                <w:bCs/>
                <w:color w:val="FFFFFF"/>
              </w:rPr>
            </w:pPr>
          </w:p>
          <w:p w14:paraId="6E72CC7C" w14:textId="77777777" w:rsidR="00820BE0" w:rsidRPr="006B7A34" w:rsidRDefault="00820BE0" w:rsidP="006B7A34">
            <w:pPr>
              <w:spacing w:after="0" w:line="240" w:lineRule="auto"/>
              <w:rPr>
                <w:b/>
                <w:bCs/>
                <w:color w:val="FFFFFF"/>
              </w:rPr>
            </w:pPr>
            <w:r w:rsidRPr="006B7A34">
              <w:rPr>
                <w:b/>
                <w:bCs/>
                <w:color w:val="FFFFFF"/>
              </w:rPr>
              <w:t>Riesgos del negocio</w:t>
            </w:r>
          </w:p>
        </w:tc>
        <w:tc>
          <w:tcPr>
            <w:tcW w:w="1134" w:type="dxa"/>
            <w:shd w:val="clear" w:color="auto" w:fill="DEEAF6"/>
          </w:tcPr>
          <w:p w14:paraId="451B9347" w14:textId="77777777" w:rsidR="00820BE0" w:rsidRPr="006B7A34" w:rsidRDefault="00820BE0" w:rsidP="006B7A34">
            <w:pPr>
              <w:spacing w:after="0" w:line="240" w:lineRule="auto"/>
            </w:pPr>
            <w:r w:rsidRPr="006B7A34">
              <w:t>RN1</w:t>
            </w:r>
          </w:p>
        </w:tc>
        <w:tc>
          <w:tcPr>
            <w:tcW w:w="3527" w:type="dxa"/>
            <w:shd w:val="clear" w:color="auto" w:fill="DEEAF6"/>
          </w:tcPr>
          <w:p w14:paraId="4DEDE9BA" w14:textId="77777777" w:rsidR="00820BE0" w:rsidRPr="006B7A34" w:rsidRDefault="00820BE0" w:rsidP="006B7A34">
            <w:pPr>
              <w:spacing w:after="0" w:line="240" w:lineRule="auto"/>
            </w:pPr>
            <w:r w:rsidRPr="006B7A34">
              <w:t>No haya mercado para el producto</w:t>
            </w:r>
          </w:p>
        </w:tc>
        <w:tc>
          <w:tcPr>
            <w:tcW w:w="3135" w:type="dxa"/>
            <w:shd w:val="clear" w:color="auto" w:fill="DEEAF6"/>
          </w:tcPr>
          <w:p w14:paraId="3B2C63BB" w14:textId="77777777" w:rsidR="00820BE0" w:rsidRPr="006B7A34" w:rsidRDefault="00820BE0" w:rsidP="006B7A34">
            <w:pPr>
              <w:spacing w:after="0" w:line="240" w:lineRule="auto"/>
              <w:rPr>
                <w:bCs/>
                <w:sz w:val="20"/>
                <w:szCs w:val="20"/>
              </w:rPr>
            </w:pPr>
          </w:p>
        </w:tc>
        <w:tc>
          <w:tcPr>
            <w:tcW w:w="1843" w:type="dxa"/>
            <w:shd w:val="clear" w:color="auto" w:fill="DEEAF6"/>
          </w:tcPr>
          <w:p w14:paraId="30FACAA3" w14:textId="77777777" w:rsidR="00820BE0" w:rsidRPr="006B7A34" w:rsidRDefault="00820BE0" w:rsidP="006B7A34">
            <w:pPr>
              <w:spacing w:after="0" w:line="240" w:lineRule="auto"/>
              <w:rPr>
                <w:b/>
                <w:bCs/>
                <w:sz w:val="20"/>
                <w:szCs w:val="20"/>
              </w:rPr>
            </w:pPr>
          </w:p>
        </w:tc>
        <w:tc>
          <w:tcPr>
            <w:tcW w:w="2916" w:type="dxa"/>
            <w:shd w:val="clear" w:color="auto" w:fill="DEEAF6"/>
          </w:tcPr>
          <w:p w14:paraId="203C908E" w14:textId="77777777" w:rsidR="00820BE0" w:rsidRPr="006B7A34" w:rsidRDefault="00D70658" w:rsidP="006B7A34">
            <w:pPr>
              <w:spacing w:after="0" w:line="240" w:lineRule="auto"/>
              <w:rPr>
                <w:bCs/>
                <w:sz w:val="20"/>
                <w:szCs w:val="20"/>
              </w:rPr>
            </w:pPr>
            <w:r w:rsidRPr="006B7A34">
              <w:rPr>
                <w:bCs/>
                <w:sz w:val="20"/>
                <w:szCs w:val="20"/>
              </w:rPr>
              <w:t>Hacer crecer a nivel nacional o adaptarlo a otros medios de transporte.</w:t>
            </w:r>
          </w:p>
        </w:tc>
      </w:tr>
      <w:tr w:rsidR="00B343FA" w:rsidRPr="006B7A34" w14:paraId="42AA35B5" w14:textId="77777777" w:rsidTr="006B7A34">
        <w:trPr>
          <w:trHeight w:val="362"/>
        </w:trPr>
        <w:tc>
          <w:tcPr>
            <w:tcW w:w="1271" w:type="dxa"/>
            <w:vMerge/>
            <w:tcBorders>
              <w:left w:val="single" w:sz="4" w:space="0" w:color="FFFFFF"/>
            </w:tcBorders>
            <w:shd w:val="clear" w:color="auto" w:fill="5B9BD5"/>
          </w:tcPr>
          <w:p w14:paraId="79C55C9E" w14:textId="77777777" w:rsidR="00820BE0" w:rsidRPr="006B7A34" w:rsidRDefault="00820BE0" w:rsidP="006B7A34">
            <w:pPr>
              <w:spacing w:after="0" w:line="240" w:lineRule="auto"/>
              <w:rPr>
                <w:b/>
                <w:bCs/>
                <w:color w:val="FFFFFF"/>
              </w:rPr>
            </w:pPr>
          </w:p>
        </w:tc>
        <w:tc>
          <w:tcPr>
            <w:tcW w:w="1134" w:type="dxa"/>
            <w:shd w:val="clear" w:color="auto" w:fill="BDD6EE"/>
          </w:tcPr>
          <w:p w14:paraId="237F0692" w14:textId="77777777" w:rsidR="00820BE0" w:rsidRPr="006B7A34" w:rsidRDefault="00820BE0" w:rsidP="006B7A34">
            <w:pPr>
              <w:spacing w:after="0" w:line="240" w:lineRule="auto"/>
            </w:pPr>
            <w:r w:rsidRPr="006B7A34">
              <w:t>RN2</w:t>
            </w:r>
          </w:p>
        </w:tc>
        <w:tc>
          <w:tcPr>
            <w:tcW w:w="3527" w:type="dxa"/>
            <w:shd w:val="clear" w:color="auto" w:fill="BDD6EE"/>
          </w:tcPr>
          <w:p w14:paraId="5B2BDB8A" w14:textId="77777777" w:rsidR="00820BE0" w:rsidRPr="006B7A34" w:rsidRDefault="00820BE0" w:rsidP="006B7A34">
            <w:pPr>
              <w:spacing w:after="0" w:line="240" w:lineRule="auto"/>
            </w:pPr>
            <w:r w:rsidRPr="006B7A34">
              <w:t>Construir un producto que el departamento de ventas no sabe cómo vender</w:t>
            </w:r>
          </w:p>
        </w:tc>
        <w:tc>
          <w:tcPr>
            <w:tcW w:w="3135" w:type="dxa"/>
            <w:shd w:val="clear" w:color="auto" w:fill="BDD6EE"/>
          </w:tcPr>
          <w:p w14:paraId="3C92286E" w14:textId="77777777" w:rsidR="00820BE0" w:rsidRPr="006B7A34" w:rsidRDefault="00820BE0" w:rsidP="006B7A34">
            <w:pPr>
              <w:spacing w:after="0" w:line="240" w:lineRule="auto"/>
              <w:rPr>
                <w:bCs/>
                <w:sz w:val="20"/>
                <w:szCs w:val="20"/>
              </w:rPr>
            </w:pPr>
          </w:p>
        </w:tc>
        <w:tc>
          <w:tcPr>
            <w:tcW w:w="1843" w:type="dxa"/>
            <w:shd w:val="clear" w:color="auto" w:fill="BDD6EE"/>
          </w:tcPr>
          <w:p w14:paraId="4E25E1FF" w14:textId="77777777" w:rsidR="00820BE0" w:rsidRPr="006B7A34" w:rsidRDefault="00820BE0" w:rsidP="006B7A34">
            <w:pPr>
              <w:spacing w:after="0" w:line="240" w:lineRule="auto"/>
              <w:rPr>
                <w:b/>
                <w:bCs/>
                <w:sz w:val="20"/>
                <w:szCs w:val="20"/>
              </w:rPr>
            </w:pPr>
          </w:p>
        </w:tc>
        <w:tc>
          <w:tcPr>
            <w:tcW w:w="2916" w:type="dxa"/>
            <w:shd w:val="clear" w:color="auto" w:fill="BDD6EE"/>
          </w:tcPr>
          <w:p w14:paraId="1E5BCBE8" w14:textId="77777777" w:rsidR="00820BE0" w:rsidRPr="006B7A34" w:rsidRDefault="00D70658" w:rsidP="006B7A34">
            <w:pPr>
              <w:spacing w:after="0" w:line="240" w:lineRule="auto"/>
              <w:rPr>
                <w:bCs/>
                <w:sz w:val="20"/>
                <w:szCs w:val="20"/>
              </w:rPr>
            </w:pPr>
            <w:r w:rsidRPr="006B7A34">
              <w:rPr>
                <w:sz w:val="20"/>
                <w:szCs w:val="20"/>
              </w:rPr>
              <w:t>Encargado de proyecto</w:t>
            </w:r>
            <w:r w:rsidR="00D96BD0" w:rsidRPr="006B7A34">
              <w:rPr>
                <w:sz w:val="20"/>
                <w:szCs w:val="20"/>
              </w:rPr>
              <w:t xml:space="preserve"> debe realizar la capacitación </w:t>
            </w:r>
          </w:p>
        </w:tc>
      </w:tr>
      <w:tr w:rsidR="00B343FA" w:rsidRPr="006B7A34" w14:paraId="3789B4CE" w14:textId="77777777" w:rsidTr="006B7A34">
        <w:trPr>
          <w:trHeight w:val="362"/>
        </w:trPr>
        <w:tc>
          <w:tcPr>
            <w:tcW w:w="1271" w:type="dxa"/>
            <w:vMerge/>
            <w:tcBorders>
              <w:left w:val="single" w:sz="4" w:space="0" w:color="FFFFFF"/>
            </w:tcBorders>
            <w:shd w:val="clear" w:color="auto" w:fill="5B9BD5"/>
          </w:tcPr>
          <w:p w14:paraId="16DB43F6" w14:textId="77777777" w:rsidR="00820BE0" w:rsidRPr="006B7A34" w:rsidRDefault="00820BE0" w:rsidP="006B7A34">
            <w:pPr>
              <w:spacing w:after="0" w:line="240" w:lineRule="auto"/>
              <w:rPr>
                <w:b/>
                <w:bCs/>
                <w:color w:val="FFFFFF"/>
              </w:rPr>
            </w:pPr>
          </w:p>
        </w:tc>
        <w:tc>
          <w:tcPr>
            <w:tcW w:w="1134" w:type="dxa"/>
            <w:shd w:val="clear" w:color="auto" w:fill="DEEAF6"/>
          </w:tcPr>
          <w:p w14:paraId="74CAFAB9" w14:textId="77777777" w:rsidR="00820BE0" w:rsidRPr="006B7A34" w:rsidRDefault="00820BE0" w:rsidP="006B7A34">
            <w:pPr>
              <w:spacing w:after="0" w:line="240" w:lineRule="auto"/>
            </w:pPr>
            <w:r w:rsidRPr="006B7A34">
              <w:t>RN3</w:t>
            </w:r>
          </w:p>
        </w:tc>
        <w:tc>
          <w:tcPr>
            <w:tcW w:w="3527" w:type="dxa"/>
            <w:shd w:val="clear" w:color="auto" w:fill="DEEAF6"/>
          </w:tcPr>
          <w:p w14:paraId="2A017A8D" w14:textId="77777777" w:rsidR="00820BE0" w:rsidRPr="006B7A34" w:rsidRDefault="00820BE0" w:rsidP="006B7A34">
            <w:pPr>
              <w:spacing w:after="0" w:line="240" w:lineRule="auto"/>
            </w:pPr>
            <w:r w:rsidRPr="006B7A34">
              <w:t>Perder el apoyo de los gestores por cambios de enfoque de personal</w:t>
            </w:r>
          </w:p>
        </w:tc>
        <w:tc>
          <w:tcPr>
            <w:tcW w:w="3135" w:type="dxa"/>
            <w:shd w:val="clear" w:color="auto" w:fill="DEEAF6"/>
          </w:tcPr>
          <w:p w14:paraId="15C74A11" w14:textId="77777777" w:rsidR="00820BE0" w:rsidRPr="006B7A34" w:rsidRDefault="00820BE0" w:rsidP="006B7A34">
            <w:pPr>
              <w:spacing w:after="0" w:line="240" w:lineRule="auto"/>
              <w:rPr>
                <w:bCs/>
                <w:sz w:val="20"/>
                <w:szCs w:val="20"/>
              </w:rPr>
            </w:pPr>
          </w:p>
        </w:tc>
        <w:tc>
          <w:tcPr>
            <w:tcW w:w="1843" w:type="dxa"/>
            <w:shd w:val="clear" w:color="auto" w:fill="DEEAF6"/>
          </w:tcPr>
          <w:p w14:paraId="197135A9" w14:textId="77777777" w:rsidR="00820BE0" w:rsidRPr="006B7A34" w:rsidRDefault="00820BE0" w:rsidP="006B7A34">
            <w:pPr>
              <w:spacing w:after="0" w:line="240" w:lineRule="auto"/>
              <w:rPr>
                <w:b/>
                <w:bCs/>
                <w:sz w:val="20"/>
                <w:szCs w:val="20"/>
              </w:rPr>
            </w:pPr>
          </w:p>
        </w:tc>
        <w:tc>
          <w:tcPr>
            <w:tcW w:w="2916" w:type="dxa"/>
            <w:shd w:val="clear" w:color="auto" w:fill="DEEAF6"/>
          </w:tcPr>
          <w:p w14:paraId="272452D0" w14:textId="77777777" w:rsidR="00820BE0" w:rsidRPr="006B7A34" w:rsidRDefault="00D96BD0" w:rsidP="006B7A34">
            <w:pPr>
              <w:spacing w:after="0" w:line="240" w:lineRule="auto"/>
              <w:rPr>
                <w:bCs/>
                <w:sz w:val="20"/>
                <w:szCs w:val="20"/>
              </w:rPr>
            </w:pPr>
            <w:r w:rsidRPr="006B7A34">
              <w:rPr>
                <w:bCs/>
                <w:sz w:val="20"/>
                <w:szCs w:val="20"/>
              </w:rPr>
              <w:t>Tener contante comunicación con los clientes para mejor trato en el enfoque de personalidad</w:t>
            </w:r>
          </w:p>
        </w:tc>
      </w:tr>
      <w:tr w:rsidR="00B343FA" w:rsidRPr="006B7A34" w14:paraId="0B02399F" w14:textId="77777777" w:rsidTr="006B7A34">
        <w:trPr>
          <w:trHeight w:val="362"/>
        </w:trPr>
        <w:tc>
          <w:tcPr>
            <w:tcW w:w="1271" w:type="dxa"/>
            <w:vMerge/>
            <w:tcBorders>
              <w:left w:val="single" w:sz="4" w:space="0" w:color="FFFFFF"/>
              <w:bottom w:val="single" w:sz="4" w:space="0" w:color="FFFFFF"/>
            </w:tcBorders>
            <w:shd w:val="clear" w:color="auto" w:fill="5B9BD5"/>
          </w:tcPr>
          <w:p w14:paraId="38EA0200" w14:textId="77777777" w:rsidR="00820BE0" w:rsidRPr="006B7A34" w:rsidRDefault="00820BE0" w:rsidP="006B7A34">
            <w:pPr>
              <w:spacing w:after="0" w:line="240" w:lineRule="auto"/>
              <w:rPr>
                <w:b/>
                <w:bCs/>
                <w:color w:val="FFFFFF"/>
              </w:rPr>
            </w:pPr>
          </w:p>
        </w:tc>
        <w:tc>
          <w:tcPr>
            <w:tcW w:w="1134" w:type="dxa"/>
            <w:shd w:val="clear" w:color="auto" w:fill="BDD6EE"/>
          </w:tcPr>
          <w:p w14:paraId="045B9890" w14:textId="77777777" w:rsidR="00820BE0" w:rsidRPr="006B7A34" w:rsidRDefault="00820BE0" w:rsidP="006B7A34">
            <w:pPr>
              <w:spacing w:after="0" w:line="240" w:lineRule="auto"/>
            </w:pPr>
            <w:r w:rsidRPr="006B7A34">
              <w:t>RN4</w:t>
            </w:r>
          </w:p>
        </w:tc>
        <w:tc>
          <w:tcPr>
            <w:tcW w:w="3527" w:type="dxa"/>
            <w:shd w:val="clear" w:color="auto" w:fill="BDD6EE"/>
          </w:tcPr>
          <w:p w14:paraId="48F888A1" w14:textId="77777777" w:rsidR="00820BE0" w:rsidRPr="006B7A34" w:rsidRDefault="00820BE0" w:rsidP="006B7A34">
            <w:pPr>
              <w:spacing w:after="0" w:line="240" w:lineRule="auto"/>
            </w:pPr>
            <w:r w:rsidRPr="006B7A34">
              <w:t>Perder presupuesto o personal asignado</w:t>
            </w:r>
          </w:p>
        </w:tc>
        <w:tc>
          <w:tcPr>
            <w:tcW w:w="3135" w:type="dxa"/>
            <w:shd w:val="clear" w:color="auto" w:fill="BDD6EE"/>
          </w:tcPr>
          <w:p w14:paraId="019E6ACC" w14:textId="77777777" w:rsidR="00820BE0" w:rsidRPr="006B7A34" w:rsidRDefault="00820BE0" w:rsidP="006B7A34">
            <w:pPr>
              <w:spacing w:after="0" w:line="240" w:lineRule="auto"/>
              <w:rPr>
                <w:bCs/>
                <w:sz w:val="20"/>
                <w:szCs w:val="20"/>
              </w:rPr>
            </w:pPr>
          </w:p>
        </w:tc>
        <w:tc>
          <w:tcPr>
            <w:tcW w:w="1843" w:type="dxa"/>
            <w:shd w:val="clear" w:color="auto" w:fill="BDD6EE"/>
          </w:tcPr>
          <w:p w14:paraId="3573D393" w14:textId="77777777" w:rsidR="00820BE0" w:rsidRPr="006B7A34" w:rsidRDefault="00820BE0" w:rsidP="006B7A34">
            <w:pPr>
              <w:spacing w:after="0" w:line="240" w:lineRule="auto"/>
              <w:rPr>
                <w:b/>
                <w:bCs/>
                <w:sz w:val="20"/>
                <w:szCs w:val="20"/>
              </w:rPr>
            </w:pPr>
          </w:p>
        </w:tc>
        <w:tc>
          <w:tcPr>
            <w:tcW w:w="2916" w:type="dxa"/>
            <w:shd w:val="clear" w:color="auto" w:fill="BDD6EE"/>
          </w:tcPr>
          <w:p w14:paraId="37888279" w14:textId="77777777" w:rsidR="00820BE0" w:rsidRPr="006B7A34" w:rsidRDefault="00D96BD0" w:rsidP="006B7A34">
            <w:pPr>
              <w:keepNext/>
              <w:spacing w:after="0" w:line="240" w:lineRule="auto"/>
              <w:rPr>
                <w:bCs/>
                <w:sz w:val="20"/>
                <w:szCs w:val="20"/>
              </w:rPr>
            </w:pPr>
            <w:r w:rsidRPr="006B7A34">
              <w:rPr>
                <w:bCs/>
                <w:sz w:val="20"/>
                <w:szCs w:val="20"/>
              </w:rPr>
              <w:t>Capacitar a los personales que se puedan ada</w:t>
            </w:r>
            <w:r w:rsidR="00677DA9" w:rsidRPr="006B7A34">
              <w:rPr>
                <w:bCs/>
                <w:sz w:val="20"/>
                <w:szCs w:val="20"/>
              </w:rPr>
              <w:t>p</w:t>
            </w:r>
            <w:r w:rsidRPr="006B7A34">
              <w:rPr>
                <w:bCs/>
                <w:sz w:val="20"/>
                <w:szCs w:val="20"/>
              </w:rPr>
              <w:t>tar a los cargos que se queden vacios.</w:t>
            </w:r>
          </w:p>
        </w:tc>
      </w:tr>
    </w:tbl>
    <w:p w14:paraId="6F693E2F" w14:textId="77777777" w:rsidR="00820BE0" w:rsidRDefault="00820BE0" w:rsidP="00820BE0">
      <w:pPr>
        <w:pStyle w:val="Descripcin"/>
        <w:rPr>
          <w:lang w:val="es-BO"/>
        </w:rPr>
      </w:pPr>
      <w:bookmarkStart w:id="287" w:name="_Toc401331129"/>
      <w:r>
        <w:t xml:space="preserve">Tabla </w:t>
      </w:r>
      <w:fldSimple w:instr=" SEQ Tabla \* ARABIC ">
        <w:r>
          <w:rPr>
            <w:noProof/>
          </w:rPr>
          <w:t>48</w:t>
        </w:r>
      </w:fldSimple>
      <w:r>
        <w:t xml:space="preserve">: </w:t>
      </w:r>
      <w:r w:rsidRPr="00D15A01">
        <w:t>IDENTIFICAR RIESGOS</w:t>
      </w:r>
      <w:bookmarkEnd w:id="287"/>
    </w:p>
    <w:p w14:paraId="33837E78" w14:textId="77777777" w:rsidR="00820BE0" w:rsidRPr="006B7A34" w:rsidRDefault="00820BE0" w:rsidP="00820BE0">
      <w:pPr>
        <w:pStyle w:val="Ttulo2"/>
        <w:rPr>
          <w:rFonts w:ascii="Calibri" w:hAnsi="Calibri"/>
          <w:b/>
          <w:sz w:val="24"/>
          <w:szCs w:val="24"/>
        </w:rPr>
      </w:pPr>
      <w:bookmarkStart w:id="288" w:name="_Toc401332178"/>
      <w:bookmarkStart w:id="289" w:name="_Toc497673471"/>
      <w:r w:rsidRPr="006B7A34">
        <w:rPr>
          <w:rFonts w:ascii="Calibri" w:hAnsi="Calibri"/>
          <w:b/>
          <w:sz w:val="24"/>
          <w:szCs w:val="24"/>
          <w:lang w:val="es-BO"/>
        </w:rPr>
        <w:lastRenderedPageBreak/>
        <w:t xml:space="preserve">8.3. </w:t>
      </w:r>
      <w:r w:rsidRPr="006B7A34">
        <w:rPr>
          <w:rFonts w:ascii="Calibri" w:hAnsi="Calibri"/>
          <w:b/>
          <w:sz w:val="24"/>
          <w:szCs w:val="24"/>
        </w:rPr>
        <w:t>REALIZAR EL ANÁLISIS CUALITATIVO DE RIESGOS</w:t>
      </w:r>
      <w:bookmarkEnd w:id="288"/>
      <w:bookmarkEnd w:id="289"/>
    </w:p>
    <w:p w14:paraId="5697A2ED" w14:textId="77777777" w:rsidR="00820BE0" w:rsidRPr="00A0799A" w:rsidRDefault="00820BE0" w:rsidP="00820BE0"/>
    <w:tbl>
      <w:tblPr>
        <w:tblW w:w="1279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29"/>
        <w:gridCol w:w="851"/>
        <w:gridCol w:w="1882"/>
        <w:gridCol w:w="1803"/>
        <w:gridCol w:w="1418"/>
        <w:gridCol w:w="2551"/>
        <w:gridCol w:w="1134"/>
        <w:gridCol w:w="993"/>
        <w:gridCol w:w="1035"/>
      </w:tblGrid>
      <w:tr w:rsidR="00B343FA" w:rsidRPr="005221CE" w14:paraId="4CE12BEB" w14:textId="77777777" w:rsidTr="006B7A34">
        <w:trPr>
          <w:trHeight w:val="434"/>
        </w:trPr>
        <w:tc>
          <w:tcPr>
            <w:tcW w:w="1129" w:type="dxa"/>
            <w:tcBorders>
              <w:top w:val="single" w:sz="4" w:space="0" w:color="FFFFFF"/>
              <w:left w:val="single" w:sz="4" w:space="0" w:color="FFFFFF"/>
              <w:right w:val="nil"/>
            </w:tcBorders>
            <w:shd w:val="clear" w:color="auto" w:fill="5B9BD5"/>
          </w:tcPr>
          <w:p w14:paraId="12523611" w14:textId="77777777" w:rsidR="00820BE0" w:rsidRPr="005221CE" w:rsidRDefault="00820BE0" w:rsidP="006B7A34">
            <w:pPr>
              <w:spacing w:after="0" w:line="240" w:lineRule="auto"/>
              <w:rPr>
                <w:rFonts w:asciiTheme="minorHAnsi" w:hAnsiTheme="minorHAnsi"/>
                <w:color w:val="FFFFFF"/>
                <w:sz w:val="20"/>
                <w:szCs w:val="20"/>
              </w:rPr>
            </w:pPr>
            <w:r w:rsidRPr="005221CE">
              <w:rPr>
                <w:rFonts w:asciiTheme="minorHAnsi" w:hAnsiTheme="minorHAnsi"/>
                <w:color w:val="FFFFFF"/>
                <w:sz w:val="20"/>
                <w:szCs w:val="20"/>
              </w:rPr>
              <w:t>Tipo de riesgo</w:t>
            </w:r>
          </w:p>
        </w:tc>
        <w:tc>
          <w:tcPr>
            <w:tcW w:w="851" w:type="dxa"/>
            <w:tcBorders>
              <w:top w:val="single" w:sz="4" w:space="0" w:color="FFFFFF"/>
              <w:left w:val="nil"/>
              <w:right w:val="nil"/>
            </w:tcBorders>
            <w:shd w:val="clear" w:color="auto" w:fill="5B9BD5"/>
            <w:hideMark/>
          </w:tcPr>
          <w:p w14:paraId="76F0E717" w14:textId="77777777" w:rsidR="00820BE0" w:rsidRPr="005221CE" w:rsidRDefault="00820BE0" w:rsidP="006B7A34">
            <w:pPr>
              <w:spacing w:after="0" w:line="240" w:lineRule="auto"/>
              <w:rPr>
                <w:rFonts w:asciiTheme="minorHAnsi" w:hAnsiTheme="minorHAnsi"/>
                <w:b/>
                <w:bCs/>
                <w:color w:val="FFFFFF"/>
                <w:sz w:val="20"/>
                <w:szCs w:val="20"/>
              </w:rPr>
            </w:pPr>
            <w:r w:rsidRPr="005221CE">
              <w:rPr>
                <w:rFonts w:asciiTheme="minorHAnsi" w:hAnsiTheme="minorHAnsi"/>
                <w:color w:val="FFFFFF"/>
                <w:sz w:val="20"/>
                <w:szCs w:val="20"/>
              </w:rPr>
              <w:t>Cód. de Riesgo</w:t>
            </w:r>
          </w:p>
        </w:tc>
        <w:tc>
          <w:tcPr>
            <w:tcW w:w="1882" w:type="dxa"/>
            <w:tcBorders>
              <w:top w:val="single" w:sz="4" w:space="0" w:color="FFFFFF"/>
              <w:left w:val="nil"/>
              <w:right w:val="nil"/>
            </w:tcBorders>
            <w:shd w:val="clear" w:color="auto" w:fill="5B9BD5"/>
            <w:hideMark/>
          </w:tcPr>
          <w:p w14:paraId="12DE510C" w14:textId="77777777" w:rsidR="00820BE0" w:rsidRPr="005221CE" w:rsidRDefault="00820BE0" w:rsidP="006B7A34">
            <w:pPr>
              <w:spacing w:after="0" w:line="240" w:lineRule="auto"/>
              <w:rPr>
                <w:rFonts w:asciiTheme="minorHAnsi" w:hAnsiTheme="minorHAnsi"/>
                <w:b/>
                <w:bCs/>
                <w:color w:val="FFFFFF"/>
                <w:sz w:val="20"/>
                <w:szCs w:val="20"/>
              </w:rPr>
            </w:pPr>
            <w:r w:rsidRPr="005221CE">
              <w:rPr>
                <w:rFonts w:asciiTheme="minorHAnsi" w:hAnsiTheme="minorHAnsi"/>
                <w:color w:val="FFFFFF"/>
                <w:sz w:val="20"/>
                <w:szCs w:val="20"/>
              </w:rPr>
              <w:t>Descripción del riesgo</w:t>
            </w:r>
          </w:p>
        </w:tc>
        <w:tc>
          <w:tcPr>
            <w:tcW w:w="1803" w:type="dxa"/>
            <w:tcBorders>
              <w:top w:val="single" w:sz="4" w:space="0" w:color="FFFFFF"/>
              <w:left w:val="nil"/>
              <w:right w:val="nil"/>
            </w:tcBorders>
            <w:shd w:val="clear" w:color="auto" w:fill="5B9BD5"/>
            <w:hideMark/>
          </w:tcPr>
          <w:p w14:paraId="75D7FE37" w14:textId="77777777" w:rsidR="00820BE0" w:rsidRPr="005221CE" w:rsidRDefault="00820BE0" w:rsidP="006B7A34">
            <w:pPr>
              <w:spacing w:after="0" w:line="240" w:lineRule="auto"/>
              <w:rPr>
                <w:rFonts w:asciiTheme="minorHAnsi" w:hAnsiTheme="minorHAnsi"/>
                <w:b/>
                <w:bCs/>
                <w:color w:val="FFFFFF"/>
                <w:sz w:val="20"/>
                <w:szCs w:val="20"/>
              </w:rPr>
            </w:pPr>
            <w:r w:rsidRPr="005221CE">
              <w:rPr>
                <w:rFonts w:asciiTheme="minorHAnsi" w:hAnsiTheme="minorHAnsi"/>
                <w:color w:val="FFFFFF"/>
                <w:sz w:val="20"/>
                <w:szCs w:val="20"/>
              </w:rPr>
              <w:t>Causa raíz</w:t>
            </w:r>
          </w:p>
        </w:tc>
        <w:tc>
          <w:tcPr>
            <w:tcW w:w="1418" w:type="dxa"/>
            <w:tcBorders>
              <w:top w:val="single" w:sz="4" w:space="0" w:color="FFFFFF"/>
              <w:left w:val="nil"/>
              <w:right w:val="nil"/>
            </w:tcBorders>
            <w:shd w:val="clear" w:color="auto" w:fill="5B9BD5"/>
            <w:hideMark/>
          </w:tcPr>
          <w:p w14:paraId="7A408168" w14:textId="77777777" w:rsidR="00820BE0" w:rsidRPr="005221CE" w:rsidRDefault="00820BE0" w:rsidP="006B7A34">
            <w:pPr>
              <w:spacing w:after="0" w:line="240" w:lineRule="auto"/>
              <w:rPr>
                <w:rFonts w:asciiTheme="minorHAnsi" w:hAnsiTheme="minorHAnsi"/>
                <w:b/>
                <w:bCs/>
                <w:color w:val="FFFFFF"/>
                <w:sz w:val="20"/>
                <w:szCs w:val="20"/>
              </w:rPr>
            </w:pPr>
            <w:r w:rsidRPr="005221CE">
              <w:rPr>
                <w:rFonts w:asciiTheme="minorHAnsi" w:hAnsiTheme="minorHAnsi"/>
                <w:color w:val="FFFFFF"/>
                <w:sz w:val="20"/>
                <w:szCs w:val="20"/>
              </w:rPr>
              <w:t>Desencadenador</w:t>
            </w:r>
          </w:p>
        </w:tc>
        <w:tc>
          <w:tcPr>
            <w:tcW w:w="2551" w:type="dxa"/>
            <w:tcBorders>
              <w:top w:val="single" w:sz="4" w:space="0" w:color="FFFFFF"/>
              <w:left w:val="nil"/>
              <w:right w:val="nil"/>
            </w:tcBorders>
            <w:shd w:val="clear" w:color="auto" w:fill="5B9BD5"/>
            <w:hideMark/>
          </w:tcPr>
          <w:p w14:paraId="17B175AF" w14:textId="77777777" w:rsidR="00820BE0" w:rsidRPr="005221CE" w:rsidRDefault="00820BE0" w:rsidP="006B7A34">
            <w:pPr>
              <w:spacing w:after="0" w:line="240" w:lineRule="auto"/>
              <w:rPr>
                <w:rFonts w:asciiTheme="minorHAnsi" w:hAnsiTheme="minorHAnsi"/>
                <w:b/>
                <w:bCs/>
                <w:color w:val="FFFFFF"/>
                <w:sz w:val="20"/>
                <w:szCs w:val="20"/>
              </w:rPr>
            </w:pPr>
            <w:r w:rsidRPr="005221CE">
              <w:rPr>
                <w:rFonts w:asciiTheme="minorHAnsi" w:hAnsiTheme="minorHAnsi"/>
                <w:color w:val="FFFFFF"/>
                <w:sz w:val="20"/>
                <w:szCs w:val="20"/>
              </w:rPr>
              <w:t>Respuestas potenciales</w:t>
            </w:r>
          </w:p>
        </w:tc>
        <w:tc>
          <w:tcPr>
            <w:tcW w:w="1134" w:type="dxa"/>
            <w:tcBorders>
              <w:top w:val="single" w:sz="4" w:space="0" w:color="FFFFFF"/>
              <w:left w:val="nil"/>
              <w:right w:val="nil"/>
            </w:tcBorders>
            <w:shd w:val="clear" w:color="auto" w:fill="5B9BD5"/>
          </w:tcPr>
          <w:p w14:paraId="0DFC7AA4" w14:textId="77777777" w:rsidR="00820BE0" w:rsidRPr="005221CE" w:rsidRDefault="00820BE0" w:rsidP="006B7A34">
            <w:pPr>
              <w:spacing w:after="0" w:line="240" w:lineRule="auto"/>
              <w:rPr>
                <w:rFonts w:asciiTheme="minorHAnsi" w:hAnsiTheme="minorHAnsi"/>
                <w:color w:val="FFFFFF"/>
                <w:sz w:val="20"/>
                <w:szCs w:val="20"/>
              </w:rPr>
            </w:pPr>
            <w:r w:rsidRPr="005221CE">
              <w:rPr>
                <w:rFonts w:asciiTheme="minorHAnsi" w:hAnsiTheme="minorHAnsi"/>
                <w:color w:val="FFFFFF"/>
                <w:sz w:val="20"/>
                <w:szCs w:val="20"/>
              </w:rPr>
              <w:t>Estimación de la probabilidad</w:t>
            </w:r>
          </w:p>
        </w:tc>
        <w:tc>
          <w:tcPr>
            <w:tcW w:w="993" w:type="dxa"/>
            <w:tcBorders>
              <w:top w:val="single" w:sz="4" w:space="0" w:color="FFFFFF"/>
              <w:left w:val="nil"/>
              <w:right w:val="nil"/>
            </w:tcBorders>
            <w:shd w:val="clear" w:color="auto" w:fill="5B9BD5"/>
          </w:tcPr>
          <w:p w14:paraId="29F9A4AB" w14:textId="77777777" w:rsidR="00820BE0" w:rsidRPr="005221CE" w:rsidRDefault="00820BE0" w:rsidP="006B7A34">
            <w:pPr>
              <w:spacing w:after="0" w:line="240" w:lineRule="auto"/>
              <w:rPr>
                <w:rFonts w:asciiTheme="minorHAnsi" w:hAnsiTheme="minorHAnsi"/>
                <w:color w:val="FFFFFF"/>
                <w:sz w:val="20"/>
                <w:szCs w:val="20"/>
              </w:rPr>
            </w:pPr>
            <w:r w:rsidRPr="005221CE">
              <w:rPr>
                <w:rFonts w:asciiTheme="minorHAnsi" w:hAnsiTheme="minorHAnsi"/>
                <w:color w:val="FFFFFF"/>
                <w:sz w:val="20"/>
                <w:szCs w:val="20"/>
              </w:rPr>
              <w:t>Estimación del impacto</w:t>
            </w:r>
          </w:p>
        </w:tc>
        <w:tc>
          <w:tcPr>
            <w:tcW w:w="1035" w:type="dxa"/>
            <w:tcBorders>
              <w:top w:val="single" w:sz="4" w:space="0" w:color="FFFFFF"/>
              <w:left w:val="nil"/>
              <w:right w:val="single" w:sz="4" w:space="0" w:color="FFFFFF"/>
            </w:tcBorders>
            <w:shd w:val="clear" w:color="auto" w:fill="5B9BD5"/>
          </w:tcPr>
          <w:p w14:paraId="692F0BB6" w14:textId="77777777" w:rsidR="00820BE0" w:rsidRPr="005221CE" w:rsidRDefault="00820BE0" w:rsidP="006B7A34">
            <w:pPr>
              <w:spacing w:after="0" w:line="240" w:lineRule="auto"/>
              <w:rPr>
                <w:rFonts w:asciiTheme="minorHAnsi" w:hAnsiTheme="minorHAnsi"/>
                <w:color w:val="FFFFFF"/>
                <w:sz w:val="20"/>
                <w:szCs w:val="20"/>
              </w:rPr>
            </w:pPr>
            <w:r w:rsidRPr="005221CE">
              <w:rPr>
                <w:rFonts w:asciiTheme="minorHAnsi" w:hAnsiTheme="minorHAnsi"/>
                <w:color w:val="FFFFFF"/>
                <w:sz w:val="20"/>
                <w:szCs w:val="20"/>
              </w:rPr>
              <w:t>categoría</w:t>
            </w:r>
          </w:p>
        </w:tc>
      </w:tr>
      <w:tr w:rsidR="00B343FA" w:rsidRPr="005221CE" w14:paraId="1ABD201B" w14:textId="77777777" w:rsidTr="006B7A34">
        <w:trPr>
          <w:trHeight w:val="434"/>
        </w:trPr>
        <w:tc>
          <w:tcPr>
            <w:tcW w:w="1129" w:type="dxa"/>
            <w:vMerge w:val="restart"/>
            <w:tcBorders>
              <w:left w:val="single" w:sz="4" w:space="0" w:color="FFFFFF"/>
            </w:tcBorders>
            <w:shd w:val="clear" w:color="auto" w:fill="5B9BD5"/>
          </w:tcPr>
          <w:p w14:paraId="755EB84D" w14:textId="77777777" w:rsidR="00820BE0" w:rsidRPr="005221CE" w:rsidRDefault="00820BE0" w:rsidP="006B7A34">
            <w:pPr>
              <w:spacing w:after="0" w:line="240" w:lineRule="auto"/>
              <w:rPr>
                <w:rFonts w:asciiTheme="minorHAnsi" w:hAnsiTheme="minorHAnsi"/>
                <w:b/>
                <w:bCs/>
                <w:color w:val="FFFFFF"/>
                <w:sz w:val="20"/>
                <w:szCs w:val="20"/>
              </w:rPr>
            </w:pPr>
          </w:p>
          <w:p w14:paraId="4DD14B52" w14:textId="77777777" w:rsidR="00820BE0" w:rsidRPr="005221CE" w:rsidRDefault="00820BE0" w:rsidP="006B7A34">
            <w:pPr>
              <w:spacing w:after="0" w:line="240" w:lineRule="auto"/>
              <w:rPr>
                <w:rFonts w:asciiTheme="minorHAnsi" w:hAnsiTheme="minorHAnsi"/>
                <w:b/>
                <w:bCs/>
                <w:color w:val="FFFFFF"/>
                <w:sz w:val="20"/>
                <w:szCs w:val="20"/>
              </w:rPr>
            </w:pPr>
          </w:p>
          <w:p w14:paraId="7143719C" w14:textId="77777777" w:rsidR="00820BE0" w:rsidRPr="005221CE" w:rsidRDefault="00820BE0" w:rsidP="006B7A34">
            <w:pPr>
              <w:spacing w:after="0" w:line="240" w:lineRule="auto"/>
              <w:rPr>
                <w:rFonts w:asciiTheme="minorHAnsi" w:hAnsiTheme="minorHAnsi"/>
                <w:b/>
                <w:bCs/>
                <w:color w:val="FFFFFF"/>
                <w:sz w:val="20"/>
                <w:szCs w:val="20"/>
              </w:rPr>
            </w:pPr>
          </w:p>
          <w:p w14:paraId="436A724C" w14:textId="77777777" w:rsidR="00820BE0" w:rsidRPr="005221CE" w:rsidRDefault="00820BE0" w:rsidP="006B7A34">
            <w:pPr>
              <w:spacing w:after="0" w:line="240" w:lineRule="auto"/>
              <w:rPr>
                <w:rFonts w:asciiTheme="minorHAnsi" w:hAnsiTheme="minorHAnsi"/>
                <w:b/>
                <w:bCs/>
                <w:color w:val="FFFFFF"/>
                <w:sz w:val="20"/>
                <w:szCs w:val="20"/>
              </w:rPr>
            </w:pPr>
          </w:p>
          <w:p w14:paraId="65AF9491" w14:textId="77777777" w:rsidR="00820BE0" w:rsidRPr="005221CE" w:rsidRDefault="00820BE0" w:rsidP="006B7A34">
            <w:pPr>
              <w:spacing w:after="0" w:line="240" w:lineRule="auto"/>
              <w:rPr>
                <w:rFonts w:asciiTheme="minorHAnsi" w:hAnsiTheme="minorHAnsi"/>
                <w:b/>
                <w:bCs/>
                <w:color w:val="FFFFFF"/>
                <w:sz w:val="20"/>
                <w:szCs w:val="20"/>
              </w:rPr>
            </w:pPr>
          </w:p>
          <w:p w14:paraId="1BE3590B" w14:textId="77777777" w:rsidR="00820BE0" w:rsidRPr="005221CE" w:rsidRDefault="00820BE0" w:rsidP="006B7A34">
            <w:pPr>
              <w:spacing w:after="0" w:line="240" w:lineRule="auto"/>
              <w:rPr>
                <w:rFonts w:asciiTheme="minorHAnsi" w:hAnsiTheme="minorHAnsi"/>
                <w:b/>
                <w:bCs/>
                <w:color w:val="FFFFFF"/>
                <w:sz w:val="20"/>
                <w:szCs w:val="20"/>
              </w:rPr>
            </w:pPr>
          </w:p>
          <w:p w14:paraId="7BDBB0B7" w14:textId="77777777" w:rsidR="00820BE0" w:rsidRPr="005221CE" w:rsidRDefault="00820BE0" w:rsidP="006B7A34">
            <w:pPr>
              <w:spacing w:after="0" w:line="240" w:lineRule="auto"/>
              <w:rPr>
                <w:rFonts w:asciiTheme="minorHAnsi" w:hAnsiTheme="minorHAnsi"/>
                <w:b/>
                <w:bCs/>
                <w:color w:val="FFFFFF"/>
                <w:sz w:val="20"/>
                <w:szCs w:val="20"/>
              </w:rPr>
            </w:pPr>
          </w:p>
          <w:p w14:paraId="361765C0" w14:textId="77777777" w:rsidR="00820BE0" w:rsidRPr="005221CE" w:rsidRDefault="00820BE0" w:rsidP="006B7A34">
            <w:pPr>
              <w:spacing w:after="0" w:line="240" w:lineRule="auto"/>
              <w:rPr>
                <w:rFonts w:asciiTheme="minorHAnsi" w:hAnsiTheme="minorHAnsi"/>
                <w:b/>
                <w:bCs/>
                <w:color w:val="FFFFFF"/>
                <w:sz w:val="20"/>
                <w:szCs w:val="20"/>
              </w:rPr>
            </w:pPr>
          </w:p>
          <w:p w14:paraId="3AA74799" w14:textId="77777777" w:rsidR="00820BE0" w:rsidRPr="005221CE" w:rsidRDefault="00820BE0" w:rsidP="006B7A34">
            <w:pPr>
              <w:spacing w:after="0" w:line="240" w:lineRule="auto"/>
              <w:rPr>
                <w:rFonts w:asciiTheme="minorHAnsi" w:hAnsiTheme="minorHAnsi"/>
                <w:b/>
                <w:bCs/>
                <w:color w:val="FFFFFF"/>
                <w:sz w:val="20"/>
                <w:szCs w:val="20"/>
              </w:rPr>
            </w:pPr>
          </w:p>
          <w:p w14:paraId="3E72920C" w14:textId="77777777" w:rsidR="00820BE0" w:rsidRPr="005221CE" w:rsidRDefault="00820BE0" w:rsidP="006B7A34">
            <w:pPr>
              <w:spacing w:after="0" w:line="240" w:lineRule="auto"/>
              <w:rPr>
                <w:rFonts w:asciiTheme="minorHAnsi" w:hAnsiTheme="minorHAnsi"/>
                <w:b/>
                <w:bCs/>
                <w:color w:val="FFFFFF"/>
                <w:sz w:val="20"/>
                <w:szCs w:val="20"/>
              </w:rPr>
            </w:pPr>
          </w:p>
          <w:p w14:paraId="4C59AB8D" w14:textId="77777777" w:rsidR="00820BE0" w:rsidRPr="005221CE" w:rsidRDefault="00820BE0" w:rsidP="006B7A34">
            <w:pPr>
              <w:spacing w:after="0" w:line="240" w:lineRule="auto"/>
              <w:rPr>
                <w:rFonts w:asciiTheme="minorHAnsi" w:hAnsiTheme="minorHAnsi"/>
                <w:b/>
                <w:bCs/>
                <w:color w:val="FFFFFF"/>
                <w:sz w:val="20"/>
                <w:szCs w:val="20"/>
              </w:rPr>
            </w:pPr>
            <w:r w:rsidRPr="005221CE">
              <w:rPr>
                <w:rFonts w:asciiTheme="minorHAnsi" w:hAnsiTheme="minorHAnsi"/>
                <w:b/>
                <w:bCs/>
                <w:color w:val="FFFFFF"/>
                <w:sz w:val="20"/>
                <w:szCs w:val="20"/>
              </w:rPr>
              <w:t>Riesgos del proyecto</w:t>
            </w:r>
          </w:p>
        </w:tc>
        <w:tc>
          <w:tcPr>
            <w:tcW w:w="851" w:type="dxa"/>
            <w:shd w:val="clear" w:color="auto" w:fill="BDD6EE"/>
          </w:tcPr>
          <w:p w14:paraId="27172E3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RPY1</w:t>
            </w:r>
          </w:p>
        </w:tc>
        <w:tc>
          <w:tcPr>
            <w:tcW w:w="1882" w:type="dxa"/>
            <w:shd w:val="clear" w:color="auto" w:fill="BDD6EE"/>
          </w:tcPr>
          <w:p w14:paraId="3F54E6B2"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Por malos cálculos o estimaciones del esfuerzo </w:t>
            </w:r>
          </w:p>
        </w:tc>
        <w:tc>
          <w:tcPr>
            <w:tcW w:w="1803" w:type="dxa"/>
            <w:shd w:val="clear" w:color="auto" w:fill="BDD6EE"/>
          </w:tcPr>
          <w:p w14:paraId="37231807"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Imprudencia del jefe de finanzas y producción </w:t>
            </w:r>
          </w:p>
        </w:tc>
        <w:tc>
          <w:tcPr>
            <w:tcW w:w="1418" w:type="dxa"/>
            <w:shd w:val="clear" w:color="auto" w:fill="BDD6EE"/>
          </w:tcPr>
          <w:p w14:paraId="585D8475"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BDD6EE"/>
          </w:tcPr>
          <w:p w14:paraId="16AF5406"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Tomar precauciones</w:t>
            </w:r>
          </w:p>
        </w:tc>
        <w:tc>
          <w:tcPr>
            <w:tcW w:w="1134" w:type="dxa"/>
            <w:shd w:val="clear" w:color="auto" w:fill="BDD6EE"/>
          </w:tcPr>
          <w:p w14:paraId="5F3723A6"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0.1</w:t>
            </w:r>
          </w:p>
        </w:tc>
        <w:tc>
          <w:tcPr>
            <w:tcW w:w="993" w:type="dxa"/>
            <w:shd w:val="clear" w:color="auto" w:fill="BDD6EE"/>
          </w:tcPr>
          <w:p w14:paraId="615F7D5B"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0.2</w:t>
            </w:r>
          </w:p>
        </w:tc>
        <w:tc>
          <w:tcPr>
            <w:tcW w:w="1035" w:type="dxa"/>
            <w:shd w:val="clear" w:color="auto" w:fill="BDD6EE"/>
          </w:tcPr>
          <w:p w14:paraId="2758F509"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Medio </w:t>
            </w:r>
          </w:p>
        </w:tc>
      </w:tr>
      <w:tr w:rsidR="00B343FA" w:rsidRPr="005221CE" w14:paraId="3087D6A2" w14:textId="77777777" w:rsidTr="006B7A34">
        <w:trPr>
          <w:trHeight w:val="434"/>
        </w:trPr>
        <w:tc>
          <w:tcPr>
            <w:tcW w:w="1129" w:type="dxa"/>
            <w:vMerge/>
            <w:tcBorders>
              <w:left w:val="single" w:sz="4" w:space="0" w:color="FFFFFF"/>
            </w:tcBorders>
            <w:shd w:val="clear" w:color="auto" w:fill="5B9BD5"/>
          </w:tcPr>
          <w:p w14:paraId="64856A5F"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6D4EB20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 2</w:t>
            </w:r>
          </w:p>
        </w:tc>
        <w:tc>
          <w:tcPr>
            <w:tcW w:w="1882" w:type="dxa"/>
            <w:shd w:val="clear" w:color="auto" w:fill="DEEAF6"/>
          </w:tcPr>
          <w:p w14:paraId="7F117A01"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Requisitos del cliente</w:t>
            </w:r>
          </w:p>
        </w:tc>
        <w:tc>
          <w:tcPr>
            <w:tcW w:w="1803" w:type="dxa"/>
            <w:shd w:val="clear" w:color="auto" w:fill="DEEAF6"/>
          </w:tcPr>
          <w:p w14:paraId="5C827E1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Descuido del jefe de producción  </w:t>
            </w:r>
          </w:p>
        </w:tc>
        <w:tc>
          <w:tcPr>
            <w:tcW w:w="1418" w:type="dxa"/>
            <w:shd w:val="clear" w:color="auto" w:fill="DEEAF6"/>
          </w:tcPr>
          <w:p w14:paraId="152CDADB"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DEEAF6"/>
          </w:tcPr>
          <w:p w14:paraId="74D4BF80"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Tener buenos medios de comunicación con el cliente</w:t>
            </w:r>
          </w:p>
        </w:tc>
        <w:tc>
          <w:tcPr>
            <w:tcW w:w="1134" w:type="dxa"/>
            <w:shd w:val="clear" w:color="auto" w:fill="DEEAF6"/>
          </w:tcPr>
          <w:p w14:paraId="20C37754"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993" w:type="dxa"/>
            <w:shd w:val="clear" w:color="auto" w:fill="DEEAF6"/>
          </w:tcPr>
          <w:p w14:paraId="05C5A5AA"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0.4</w:t>
            </w:r>
          </w:p>
        </w:tc>
        <w:tc>
          <w:tcPr>
            <w:tcW w:w="1035" w:type="dxa"/>
            <w:shd w:val="clear" w:color="auto" w:fill="DEEAF6"/>
          </w:tcPr>
          <w:p w14:paraId="0A711D90"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47830D13" w14:textId="77777777" w:rsidTr="006B7A34">
        <w:trPr>
          <w:trHeight w:val="434"/>
        </w:trPr>
        <w:tc>
          <w:tcPr>
            <w:tcW w:w="1129" w:type="dxa"/>
            <w:vMerge/>
            <w:tcBorders>
              <w:left w:val="single" w:sz="4" w:space="0" w:color="FFFFFF"/>
            </w:tcBorders>
            <w:shd w:val="clear" w:color="auto" w:fill="5B9BD5"/>
          </w:tcPr>
          <w:p w14:paraId="6641DCF7"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BDD6EE"/>
          </w:tcPr>
          <w:p w14:paraId="07C6E0F3"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 3</w:t>
            </w:r>
          </w:p>
        </w:tc>
        <w:tc>
          <w:tcPr>
            <w:tcW w:w="1882" w:type="dxa"/>
            <w:shd w:val="clear" w:color="auto" w:fill="BDD6EE"/>
          </w:tcPr>
          <w:p w14:paraId="73B08F5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Recursos</w:t>
            </w:r>
          </w:p>
        </w:tc>
        <w:tc>
          <w:tcPr>
            <w:tcW w:w="1803" w:type="dxa"/>
            <w:shd w:val="clear" w:color="auto" w:fill="BDD6EE"/>
          </w:tcPr>
          <w:p w14:paraId="5778A864"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Falta de planificación del dpto. De RRHH y finanzas y producción </w:t>
            </w:r>
          </w:p>
        </w:tc>
        <w:tc>
          <w:tcPr>
            <w:tcW w:w="1418" w:type="dxa"/>
            <w:shd w:val="clear" w:color="auto" w:fill="BDD6EE"/>
          </w:tcPr>
          <w:p w14:paraId="4AE0FACA"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BDD6EE"/>
          </w:tcPr>
          <w:p w14:paraId="3401F7E4"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Realizar informes mensuales de los recurso de la empresa a todos los departamentos </w:t>
            </w:r>
          </w:p>
        </w:tc>
        <w:tc>
          <w:tcPr>
            <w:tcW w:w="1134" w:type="dxa"/>
            <w:shd w:val="clear" w:color="auto" w:fill="BDD6EE"/>
          </w:tcPr>
          <w:p w14:paraId="4A8FBDDE"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0.5</w:t>
            </w:r>
          </w:p>
        </w:tc>
        <w:tc>
          <w:tcPr>
            <w:tcW w:w="993" w:type="dxa"/>
            <w:shd w:val="clear" w:color="auto" w:fill="BDD6EE"/>
          </w:tcPr>
          <w:p w14:paraId="0773D7E7"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0.4</w:t>
            </w:r>
          </w:p>
        </w:tc>
        <w:tc>
          <w:tcPr>
            <w:tcW w:w="1035" w:type="dxa"/>
            <w:shd w:val="clear" w:color="auto" w:fill="BDD6EE"/>
          </w:tcPr>
          <w:p w14:paraId="022E5BC4"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Alto</w:t>
            </w:r>
          </w:p>
        </w:tc>
      </w:tr>
      <w:tr w:rsidR="00B343FA" w:rsidRPr="005221CE" w14:paraId="26F33C73" w14:textId="77777777" w:rsidTr="006B7A34">
        <w:trPr>
          <w:trHeight w:val="434"/>
        </w:trPr>
        <w:tc>
          <w:tcPr>
            <w:tcW w:w="1129" w:type="dxa"/>
            <w:vMerge/>
            <w:tcBorders>
              <w:left w:val="single" w:sz="4" w:space="0" w:color="FFFFFF"/>
            </w:tcBorders>
            <w:shd w:val="clear" w:color="auto" w:fill="5B9BD5"/>
          </w:tcPr>
          <w:p w14:paraId="09996574"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5CD5CB8F"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 4</w:t>
            </w:r>
          </w:p>
        </w:tc>
        <w:tc>
          <w:tcPr>
            <w:tcW w:w="1882" w:type="dxa"/>
            <w:shd w:val="clear" w:color="auto" w:fill="DEEAF6"/>
          </w:tcPr>
          <w:p w14:paraId="10EF248A"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Personal</w:t>
            </w:r>
          </w:p>
        </w:tc>
        <w:tc>
          <w:tcPr>
            <w:tcW w:w="1803" w:type="dxa"/>
            <w:shd w:val="clear" w:color="auto" w:fill="DEEAF6"/>
          </w:tcPr>
          <w:p w14:paraId="415971B6"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Falta de organización del dpto. RRHH</w:t>
            </w:r>
          </w:p>
        </w:tc>
        <w:tc>
          <w:tcPr>
            <w:tcW w:w="1418" w:type="dxa"/>
            <w:shd w:val="clear" w:color="auto" w:fill="DEEAF6"/>
          </w:tcPr>
          <w:p w14:paraId="1F6C3A12"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DEEAF6"/>
          </w:tcPr>
          <w:p w14:paraId="15FC8E0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Exigir cumplimiento de horario.</w:t>
            </w:r>
          </w:p>
        </w:tc>
        <w:tc>
          <w:tcPr>
            <w:tcW w:w="1134" w:type="dxa"/>
            <w:shd w:val="clear" w:color="auto" w:fill="DEEAF6"/>
          </w:tcPr>
          <w:p w14:paraId="14E21D1B"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993" w:type="dxa"/>
            <w:shd w:val="clear" w:color="auto" w:fill="DEEAF6"/>
          </w:tcPr>
          <w:p w14:paraId="418357DF"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1035" w:type="dxa"/>
            <w:shd w:val="clear" w:color="auto" w:fill="DEEAF6"/>
          </w:tcPr>
          <w:p w14:paraId="66CECF4A"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1E4E48BF" w14:textId="77777777" w:rsidTr="006B7A34">
        <w:trPr>
          <w:trHeight w:val="434"/>
        </w:trPr>
        <w:tc>
          <w:tcPr>
            <w:tcW w:w="1129" w:type="dxa"/>
            <w:vMerge/>
            <w:tcBorders>
              <w:left w:val="single" w:sz="4" w:space="0" w:color="FFFFFF"/>
            </w:tcBorders>
            <w:shd w:val="clear" w:color="auto" w:fill="5B9BD5"/>
          </w:tcPr>
          <w:p w14:paraId="5C62D733"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BDD6EE"/>
          </w:tcPr>
          <w:p w14:paraId="56E6AE0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 5</w:t>
            </w:r>
          </w:p>
        </w:tc>
        <w:tc>
          <w:tcPr>
            <w:tcW w:w="1882" w:type="dxa"/>
            <w:shd w:val="clear" w:color="auto" w:fill="BDD6EE"/>
          </w:tcPr>
          <w:p w14:paraId="6AAFD920"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Diagrama de gantt o técnica de pert para asignación de tareas </w:t>
            </w:r>
          </w:p>
        </w:tc>
        <w:tc>
          <w:tcPr>
            <w:tcW w:w="1803" w:type="dxa"/>
            <w:shd w:val="clear" w:color="auto" w:fill="BDD6EE"/>
          </w:tcPr>
          <w:p w14:paraId="77298780"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Falta de organización del jefe de producción  </w:t>
            </w:r>
          </w:p>
        </w:tc>
        <w:tc>
          <w:tcPr>
            <w:tcW w:w="1418" w:type="dxa"/>
            <w:shd w:val="clear" w:color="auto" w:fill="BDD6EE"/>
          </w:tcPr>
          <w:p w14:paraId="0F402267" w14:textId="77777777" w:rsidR="00820BE0" w:rsidRPr="005221CE" w:rsidRDefault="00820BE0" w:rsidP="006B7A34">
            <w:pPr>
              <w:spacing w:after="0" w:line="240" w:lineRule="auto"/>
              <w:rPr>
                <w:rFonts w:asciiTheme="minorHAnsi" w:hAnsiTheme="minorHAnsi"/>
                <w:sz w:val="20"/>
                <w:szCs w:val="20"/>
              </w:rPr>
            </w:pPr>
          </w:p>
        </w:tc>
        <w:tc>
          <w:tcPr>
            <w:tcW w:w="2551" w:type="dxa"/>
            <w:shd w:val="clear" w:color="auto" w:fill="BDD6EE"/>
          </w:tcPr>
          <w:p w14:paraId="2A748849"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Asignación de tareas y control  diario </w:t>
            </w:r>
          </w:p>
        </w:tc>
        <w:tc>
          <w:tcPr>
            <w:tcW w:w="1134" w:type="dxa"/>
            <w:shd w:val="clear" w:color="auto" w:fill="BDD6EE"/>
          </w:tcPr>
          <w:p w14:paraId="539D1B34"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0.1</w:t>
            </w:r>
          </w:p>
        </w:tc>
        <w:tc>
          <w:tcPr>
            <w:tcW w:w="993" w:type="dxa"/>
            <w:shd w:val="clear" w:color="auto" w:fill="BDD6EE"/>
          </w:tcPr>
          <w:p w14:paraId="4D298D0E"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0.7</w:t>
            </w:r>
          </w:p>
        </w:tc>
        <w:tc>
          <w:tcPr>
            <w:tcW w:w="1035" w:type="dxa"/>
            <w:shd w:val="clear" w:color="auto" w:fill="BDD6EE"/>
          </w:tcPr>
          <w:p w14:paraId="4E1532E5"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74026AE8" w14:textId="77777777" w:rsidTr="006B7A34">
        <w:trPr>
          <w:trHeight w:val="434"/>
        </w:trPr>
        <w:tc>
          <w:tcPr>
            <w:tcW w:w="1129" w:type="dxa"/>
            <w:vMerge/>
            <w:tcBorders>
              <w:left w:val="single" w:sz="4" w:space="0" w:color="FFFFFF"/>
            </w:tcBorders>
            <w:shd w:val="clear" w:color="auto" w:fill="5B9BD5"/>
          </w:tcPr>
          <w:p w14:paraId="3C497ACA"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69F86216"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 6</w:t>
            </w:r>
          </w:p>
        </w:tc>
        <w:tc>
          <w:tcPr>
            <w:tcW w:w="1882" w:type="dxa"/>
            <w:shd w:val="clear" w:color="auto" w:fill="DEEAF6"/>
          </w:tcPr>
          <w:p w14:paraId="78D7C380"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Planificación temporal se retrase –aumento de costos</w:t>
            </w:r>
          </w:p>
        </w:tc>
        <w:tc>
          <w:tcPr>
            <w:tcW w:w="1803" w:type="dxa"/>
            <w:shd w:val="clear" w:color="auto" w:fill="DEEAF6"/>
          </w:tcPr>
          <w:p w14:paraId="0873F9B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Falta de planificación del dpto. finanzas y producción</w:t>
            </w:r>
          </w:p>
        </w:tc>
        <w:tc>
          <w:tcPr>
            <w:tcW w:w="1418" w:type="dxa"/>
            <w:shd w:val="clear" w:color="auto" w:fill="DEEAF6"/>
          </w:tcPr>
          <w:p w14:paraId="643FB0D4" w14:textId="77777777" w:rsidR="00820BE0" w:rsidRPr="005221CE" w:rsidRDefault="00820BE0" w:rsidP="006B7A34">
            <w:pPr>
              <w:spacing w:after="0" w:line="240" w:lineRule="auto"/>
              <w:rPr>
                <w:rFonts w:asciiTheme="minorHAnsi" w:hAnsiTheme="minorHAnsi"/>
                <w:sz w:val="20"/>
                <w:szCs w:val="20"/>
              </w:rPr>
            </w:pPr>
          </w:p>
        </w:tc>
        <w:tc>
          <w:tcPr>
            <w:tcW w:w="2551" w:type="dxa"/>
            <w:shd w:val="clear" w:color="auto" w:fill="DEEAF6"/>
          </w:tcPr>
          <w:p w14:paraId="7A6F9C90"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Consultar pronósticos de finanzas  y de RRHH</w:t>
            </w:r>
          </w:p>
        </w:tc>
        <w:tc>
          <w:tcPr>
            <w:tcW w:w="1134" w:type="dxa"/>
            <w:shd w:val="clear" w:color="auto" w:fill="DEEAF6"/>
          </w:tcPr>
          <w:p w14:paraId="26D64191"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993" w:type="dxa"/>
            <w:shd w:val="clear" w:color="auto" w:fill="DEEAF6"/>
          </w:tcPr>
          <w:p w14:paraId="049E17E5"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1035" w:type="dxa"/>
            <w:shd w:val="clear" w:color="auto" w:fill="DEEAF6"/>
          </w:tcPr>
          <w:p w14:paraId="400752DB"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Medio </w:t>
            </w:r>
          </w:p>
        </w:tc>
      </w:tr>
      <w:tr w:rsidR="00B343FA" w:rsidRPr="005221CE" w14:paraId="7F9055EC" w14:textId="77777777" w:rsidTr="006B7A34">
        <w:trPr>
          <w:trHeight w:val="434"/>
        </w:trPr>
        <w:tc>
          <w:tcPr>
            <w:tcW w:w="1129" w:type="dxa"/>
            <w:vMerge/>
            <w:tcBorders>
              <w:left w:val="single" w:sz="4" w:space="0" w:color="FFFFFF"/>
            </w:tcBorders>
            <w:shd w:val="clear" w:color="auto" w:fill="5B9BD5"/>
          </w:tcPr>
          <w:p w14:paraId="1BCC2DD6"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BDD6EE"/>
          </w:tcPr>
          <w:p w14:paraId="03071F6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 7</w:t>
            </w:r>
          </w:p>
        </w:tc>
        <w:tc>
          <w:tcPr>
            <w:tcW w:w="1882" w:type="dxa"/>
            <w:shd w:val="clear" w:color="auto" w:fill="BDD6EE"/>
          </w:tcPr>
          <w:p w14:paraId="434D19F2"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Levantamiento incorrecto de los requerimientos</w:t>
            </w:r>
          </w:p>
        </w:tc>
        <w:tc>
          <w:tcPr>
            <w:tcW w:w="1803" w:type="dxa"/>
            <w:shd w:val="clear" w:color="auto" w:fill="BDD6EE"/>
          </w:tcPr>
          <w:p w14:paraId="7FE93D1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Mala captura  del levantamiento de requisitos del  equipo de producción </w:t>
            </w:r>
          </w:p>
        </w:tc>
        <w:tc>
          <w:tcPr>
            <w:tcW w:w="1418" w:type="dxa"/>
            <w:shd w:val="clear" w:color="auto" w:fill="BDD6EE"/>
          </w:tcPr>
          <w:p w14:paraId="31D9ACF1" w14:textId="77777777" w:rsidR="00820BE0" w:rsidRPr="005221CE" w:rsidRDefault="00820BE0" w:rsidP="006B7A34">
            <w:pPr>
              <w:spacing w:after="0" w:line="240" w:lineRule="auto"/>
              <w:rPr>
                <w:rFonts w:asciiTheme="minorHAnsi" w:hAnsiTheme="minorHAnsi"/>
                <w:sz w:val="20"/>
                <w:szCs w:val="20"/>
              </w:rPr>
            </w:pPr>
          </w:p>
        </w:tc>
        <w:tc>
          <w:tcPr>
            <w:tcW w:w="2551" w:type="dxa"/>
            <w:shd w:val="clear" w:color="auto" w:fill="BDD6EE"/>
          </w:tcPr>
          <w:p w14:paraId="06CC70B2"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.utilizar entrevistas que queden documentadas para poder volver a revisarlas  si hay posibles cambios</w:t>
            </w:r>
          </w:p>
        </w:tc>
        <w:tc>
          <w:tcPr>
            <w:tcW w:w="1134" w:type="dxa"/>
            <w:shd w:val="clear" w:color="auto" w:fill="BDD6EE"/>
          </w:tcPr>
          <w:p w14:paraId="6C0C19A7"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993" w:type="dxa"/>
            <w:shd w:val="clear" w:color="auto" w:fill="BDD6EE"/>
          </w:tcPr>
          <w:p w14:paraId="27411654"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0.4</w:t>
            </w:r>
          </w:p>
        </w:tc>
        <w:tc>
          <w:tcPr>
            <w:tcW w:w="1035" w:type="dxa"/>
            <w:shd w:val="clear" w:color="auto" w:fill="BDD6EE"/>
          </w:tcPr>
          <w:p w14:paraId="07025555"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76AF2555" w14:textId="77777777" w:rsidTr="006B7A34">
        <w:trPr>
          <w:trHeight w:val="434"/>
        </w:trPr>
        <w:tc>
          <w:tcPr>
            <w:tcW w:w="1129" w:type="dxa"/>
            <w:vMerge/>
            <w:tcBorders>
              <w:left w:val="single" w:sz="4" w:space="0" w:color="FFFFFF"/>
            </w:tcBorders>
            <w:shd w:val="clear" w:color="auto" w:fill="5B9BD5"/>
          </w:tcPr>
          <w:p w14:paraId="5F3D39D7"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4AE0D7BA"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 8</w:t>
            </w:r>
          </w:p>
        </w:tc>
        <w:tc>
          <w:tcPr>
            <w:tcW w:w="1882" w:type="dxa"/>
            <w:shd w:val="clear" w:color="auto" w:fill="DEEAF6"/>
          </w:tcPr>
          <w:p w14:paraId="2EC0E69E"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Baja participación de los involucrados </w:t>
            </w:r>
          </w:p>
        </w:tc>
        <w:tc>
          <w:tcPr>
            <w:tcW w:w="1803" w:type="dxa"/>
            <w:shd w:val="clear" w:color="auto" w:fill="DEEAF6"/>
          </w:tcPr>
          <w:p w14:paraId="395C1264"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Falta de incentivo </w:t>
            </w:r>
          </w:p>
        </w:tc>
        <w:tc>
          <w:tcPr>
            <w:tcW w:w="1418" w:type="dxa"/>
            <w:shd w:val="clear" w:color="auto" w:fill="DEEAF6"/>
          </w:tcPr>
          <w:p w14:paraId="1C3A5BC0" w14:textId="77777777" w:rsidR="00820BE0" w:rsidRPr="005221CE" w:rsidRDefault="00820BE0" w:rsidP="006B7A34">
            <w:pPr>
              <w:spacing w:after="0" w:line="240" w:lineRule="auto"/>
              <w:rPr>
                <w:rFonts w:asciiTheme="minorHAnsi" w:hAnsiTheme="minorHAnsi"/>
                <w:sz w:val="20"/>
                <w:szCs w:val="20"/>
              </w:rPr>
            </w:pPr>
          </w:p>
        </w:tc>
        <w:tc>
          <w:tcPr>
            <w:tcW w:w="2551" w:type="dxa"/>
            <w:shd w:val="clear" w:color="auto" w:fill="DEEAF6"/>
          </w:tcPr>
          <w:p w14:paraId="05DE8AED"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Mantener al equipo de producción motivado </w:t>
            </w:r>
          </w:p>
        </w:tc>
        <w:tc>
          <w:tcPr>
            <w:tcW w:w="1134" w:type="dxa"/>
            <w:shd w:val="clear" w:color="auto" w:fill="DEEAF6"/>
          </w:tcPr>
          <w:p w14:paraId="45846616"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0.1</w:t>
            </w:r>
          </w:p>
        </w:tc>
        <w:tc>
          <w:tcPr>
            <w:tcW w:w="993" w:type="dxa"/>
            <w:shd w:val="clear" w:color="auto" w:fill="DEEAF6"/>
          </w:tcPr>
          <w:p w14:paraId="034D387B"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0.7</w:t>
            </w:r>
          </w:p>
        </w:tc>
        <w:tc>
          <w:tcPr>
            <w:tcW w:w="1035" w:type="dxa"/>
            <w:shd w:val="clear" w:color="auto" w:fill="DEEAF6"/>
          </w:tcPr>
          <w:p w14:paraId="447C7C0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4BFF42F5" w14:textId="77777777" w:rsidTr="006B7A34">
        <w:trPr>
          <w:trHeight w:val="434"/>
        </w:trPr>
        <w:tc>
          <w:tcPr>
            <w:tcW w:w="1129" w:type="dxa"/>
            <w:vMerge/>
            <w:tcBorders>
              <w:left w:val="single" w:sz="4" w:space="0" w:color="FFFFFF"/>
            </w:tcBorders>
            <w:shd w:val="clear" w:color="auto" w:fill="5B9BD5"/>
          </w:tcPr>
          <w:p w14:paraId="38382A56"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BDD6EE"/>
          </w:tcPr>
          <w:p w14:paraId="5DBCF3D7"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 19</w:t>
            </w:r>
          </w:p>
        </w:tc>
        <w:tc>
          <w:tcPr>
            <w:tcW w:w="1882" w:type="dxa"/>
            <w:shd w:val="clear" w:color="auto" w:fill="BDD6EE"/>
          </w:tcPr>
          <w:p w14:paraId="34E36DB3"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Cambio de prioridad del proyecto</w:t>
            </w:r>
          </w:p>
        </w:tc>
        <w:tc>
          <w:tcPr>
            <w:tcW w:w="1803" w:type="dxa"/>
            <w:shd w:val="clear" w:color="auto" w:fill="BDD6EE"/>
          </w:tcPr>
          <w:p w14:paraId="13F449C4"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Que el cliente retrase la fecha de culminación por cambios en el mismo</w:t>
            </w:r>
          </w:p>
        </w:tc>
        <w:tc>
          <w:tcPr>
            <w:tcW w:w="1418" w:type="dxa"/>
            <w:shd w:val="clear" w:color="auto" w:fill="BDD6EE"/>
          </w:tcPr>
          <w:p w14:paraId="1DBEA099"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BDD6EE"/>
          </w:tcPr>
          <w:p w14:paraId="3523D07E" w14:textId="77777777" w:rsidR="00820BE0" w:rsidRPr="005221CE" w:rsidRDefault="00820BE0" w:rsidP="006B7A34">
            <w:pPr>
              <w:spacing w:after="0" w:line="240" w:lineRule="auto"/>
              <w:rPr>
                <w:rFonts w:asciiTheme="minorHAnsi" w:hAnsiTheme="minorHAnsi"/>
                <w:b/>
                <w:bCs/>
                <w:sz w:val="20"/>
                <w:szCs w:val="20"/>
              </w:rPr>
            </w:pPr>
            <w:r w:rsidRPr="005221CE">
              <w:rPr>
                <w:rFonts w:asciiTheme="minorHAnsi" w:hAnsiTheme="minorHAnsi"/>
                <w:sz w:val="20"/>
                <w:szCs w:val="20"/>
              </w:rPr>
              <w:t>Mantener al equipo de producción motivado</w:t>
            </w:r>
          </w:p>
        </w:tc>
        <w:tc>
          <w:tcPr>
            <w:tcW w:w="1134" w:type="dxa"/>
            <w:shd w:val="clear" w:color="auto" w:fill="BDD6EE"/>
          </w:tcPr>
          <w:p w14:paraId="3A02537B"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0.5</w:t>
            </w:r>
          </w:p>
        </w:tc>
        <w:tc>
          <w:tcPr>
            <w:tcW w:w="993" w:type="dxa"/>
            <w:shd w:val="clear" w:color="auto" w:fill="BDD6EE"/>
          </w:tcPr>
          <w:p w14:paraId="06496A22"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0.4</w:t>
            </w:r>
          </w:p>
        </w:tc>
        <w:tc>
          <w:tcPr>
            <w:tcW w:w="1035" w:type="dxa"/>
            <w:shd w:val="clear" w:color="auto" w:fill="BDD6EE"/>
          </w:tcPr>
          <w:p w14:paraId="497942AA"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22A9E953" w14:textId="77777777" w:rsidTr="006B7A34">
        <w:trPr>
          <w:trHeight w:val="434"/>
        </w:trPr>
        <w:tc>
          <w:tcPr>
            <w:tcW w:w="1129" w:type="dxa"/>
            <w:vMerge/>
            <w:tcBorders>
              <w:left w:val="single" w:sz="4" w:space="0" w:color="FFFFFF"/>
            </w:tcBorders>
            <w:shd w:val="clear" w:color="auto" w:fill="5B9BD5"/>
          </w:tcPr>
          <w:p w14:paraId="1AB88A9F"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34AAB28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 10</w:t>
            </w:r>
          </w:p>
        </w:tc>
        <w:tc>
          <w:tcPr>
            <w:tcW w:w="1882" w:type="dxa"/>
            <w:shd w:val="clear" w:color="auto" w:fill="DEEAF6"/>
          </w:tcPr>
          <w:p w14:paraId="138FCAC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Atraso en el desarrollo de la aplicación </w:t>
            </w:r>
          </w:p>
        </w:tc>
        <w:tc>
          <w:tcPr>
            <w:tcW w:w="1803" w:type="dxa"/>
            <w:shd w:val="clear" w:color="auto" w:fill="DEEAF6"/>
          </w:tcPr>
          <w:p w14:paraId="0E63C137"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Que el cliente solicite nuevos requerimientos</w:t>
            </w:r>
          </w:p>
          <w:p w14:paraId="23F80AF0" w14:textId="77777777" w:rsidR="00820BE0" w:rsidRPr="005221CE" w:rsidRDefault="00820BE0" w:rsidP="006B7A34">
            <w:pPr>
              <w:spacing w:after="0" w:line="240" w:lineRule="auto"/>
              <w:rPr>
                <w:rFonts w:asciiTheme="minorHAnsi" w:hAnsiTheme="minorHAnsi"/>
                <w:b/>
                <w:bCs/>
                <w:sz w:val="20"/>
                <w:szCs w:val="20"/>
              </w:rPr>
            </w:pPr>
            <w:r w:rsidRPr="005221CE">
              <w:rPr>
                <w:rFonts w:asciiTheme="minorHAnsi" w:hAnsiTheme="minorHAnsi"/>
                <w:bCs/>
                <w:sz w:val="20"/>
                <w:szCs w:val="20"/>
              </w:rPr>
              <w:t xml:space="preserve">Personal no capacitado en el nuevo entorno de desarrollo </w:t>
            </w:r>
          </w:p>
        </w:tc>
        <w:tc>
          <w:tcPr>
            <w:tcW w:w="1418" w:type="dxa"/>
            <w:shd w:val="clear" w:color="auto" w:fill="DEEAF6"/>
          </w:tcPr>
          <w:p w14:paraId="7DC85640"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El cliente nunca sabe lo que quiere</w:t>
            </w:r>
          </w:p>
          <w:p w14:paraId="09A1D6E1"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Personal no cuenta con experiencia en desarrollo de App.  móviles</w:t>
            </w:r>
          </w:p>
        </w:tc>
        <w:tc>
          <w:tcPr>
            <w:tcW w:w="2551" w:type="dxa"/>
            <w:shd w:val="clear" w:color="auto" w:fill="DEEAF6"/>
          </w:tcPr>
          <w:p w14:paraId="20BD3282"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 xml:space="preserve">Realizar nuevas entrevistas con el cliente para solicitar sus nuevos requerimientos </w:t>
            </w:r>
          </w:p>
          <w:p w14:paraId="1547649E"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 xml:space="preserve">Capacitar al personal antes de asignarles tareas  que no son de su dominio </w:t>
            </w:r>
          </w:p>
        </w:tc>
        <w:tc>
          <w:tcPr>
            <w:tcW w:w="1134" w:type="dxa"/>
            <w:shd w:val="clear" w:color="auto" w:fill="DEEAF6"/>
          </w:tcPr>
          <w:p w14:paraId="6EEBCE7F"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993" w:type="dxa"/>
            <w:shd w:val="clear" w:color="auto" w:fill="DEEAF6"/>
          </w:tcPr>
          <w:p w14:paraId="675DDAD1"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0.6</w:t>
            </w:r>
          </w:p>
        </w:tc>
        <w:tc>
          <w:tcPr>
            <w:tcW w:w="1035" w:type="dxa"/>
            <w:shd w:val="clear" w:color="auto" w:fill="DEEAF6"/>
          </w:tcPr>
          <w:p w14:paraId="16A0675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37B18CB7" w14:textId="77777777" w:rsidTr="006B7A34">
        <w:trPr>
          <w:trHeight w:val="434"/>
        </w:trPr>
        <w:tc>
          <w:tcPr>
            <w:tcW w:w="1129" w:type="dxa"/>
            <w:vMerge/>
            <w:tcBorders>
              <w:left w:val="single" w:sz="4" w:space="0" w:color="FFFFFF"/>
            </w:tcBorders>
            <w:shd w:val="clear" w:color="auto" w:fill="5B9BD5"/>
          </w:tcPr>
          <w:p w14:paraId="6B68D1C4"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BDD6EE"/>
          </w:tcPr>
          <w:p w14:paraId="2F444A62"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RPY11</w:t>
            </w:r>
          </w:p>
        </w:tc>
        <w:tc>
          <w:tcPr>
            <w:tcW w:w="1882" w:type="dxa"/>
            <w:shd w:val="clear" w:color="auto" w:fill="BDD6EE"/>
          </w:tcPr>
          <w:p w14:paraId="69E666F1"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Fallas de hardware</w:t>
            </w:r>
          </w:p>
        </w:tc>
        <w:tc>
          <w:tcPr>
            <w:tcW w:w="1803" w:type="dxa"/>
            <w:shd w:val="clear" w:color="auto" w:fill="BDD6EE"/>
          </w:tcPr>
          <w:p w14:paraId="4708277B"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 xml:space="preserve">Cortes de energía eléctrica local </w:t>
            </w:r>
          </w:p>
          <w:p w14:paraId="1EDF8429"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Fallas técnicas de los equipos</w:t>
            </w:r>
          </w:p>
        </w:tc>
        <w:tc>
          <w:tcPr>
            <w:tcW w:w="1418" w:type="dxa"/>
            <w:shd w:val="clear" w:color="auto" w:fill="BDD6EE"/>
          </w:tcPr>
          <w:p w14:paraId="7FDDD0A3"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 xml:space="preserve">Equipos antiguos </w:t>
            </w:r>
          </w:p>
        </w:tc>
        <w:tc>
          <w:tcPr>
            <w:tcW w:w="2551" w:type="dxa"/>
            <w:shd w:val="clear" w:color="auto" w:fill="BDD6EE"/>
          </w:tcPr>
          <w:p w14:paraId="7B9A02CF"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 xml:space="preserve">Realizar mantenimiento del equipo cada fin de mes </w:t>
            </w:r>
          </w:p>
        </w:tc>
        <w:tc>
          <w:tcPr>
            <w:tcW w:w="1134" w:type="dxa"/>
            <w:shd w:val="clear" w:color="auto" w:fill="BDD6EE"/>
          </w:tcPr>
          <w:p w14:paraId="5E6ABA4E"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0.1</w:t>
            </w:r>
          </w:p>
        </w:tc>
        <w:tc>
          <w:tcPr>
            <w:tcW w:w="993" w:type="dxa"/>
            <w:shd w:val="clear" w:color="auto" w:fill="BDD6EE"/>
          </w:tcPr>
          <w:p w14:paraId="3F7A2CF6"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0.7</w:t>
            </w:r>
          </w:p>
        </w:tc>
        <w:tc>
          <w:tcPr>
            <w:tcW w:w="1035" w:type="dxa"/>
            <w:shd w:val="clear" w:color="auto" w:fill="BDD6EE"/>
          </w:tcPr>
          <w:p w14:paraId="4D1B9F0D"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2603BC83" w14:textId="77777777" w:rsidTr="006B7A34">
        <w:trPr>
          <w:trHeight w:val="434"/>
        </w:trPr>
        <w:tc>
          <w:tcPr>
            <w:tcW w:w="1129" w:type="dxa"/>
            <w:tcBorders>
              <w:left w:val="single" w:sz="4" w:space="0" w:color="FFFFFF"/>
            </w:tcBorders>
            <w:shd w:val="clear" w:color="auto" w:fill="5B9BD5"/>
          </w:tcPr>
          <w:p w14:paraId="31701DE6"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3537DD1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RPY12</w:t>
            </w:r>
          </w:p>
        </w:tc>
        <w:tc>
          <w:tcPr>
            <w:tcW w:w="1882" w:type="dxa"/>
            <w:shd w:val="clear" w:color="auto" w:fill="DEEAF6"/>
          </w:tcPr>
          <w:p w14:paraId="3B29A1B5"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Cambio en la dedicación de los recursos</w:t>
            </w:r>
          </w:p>
        </w:tc>
        <w:tc>
          <w:tcPr>
            <w:tcW w:w="1803" w:type="dxa"/>
            <w:shd w:val="clear" w:color="auto" w:fill="DEEAF6"/>
          </w:tcPr>
          <w:p w14:paraId="472D7B3D"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Los equipos no son suficientes para todo el personal</w:t>
            </w:r>
          </w:p>
          <w:p w14:paraId="36DDAEE0"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El personal se lea signa nuevas tareas a realizar</w:t>
            </w:r>
          </w:p>
        </w:tc>
        <w:tc>
          <w:tcPr>
            <w:tcW w:w="1418" w:type="dxa"/>
            <w:shd w:val="clear" w:color="auto" w:fill="DEEAF6"/>
          </w:tcPr>
          <w:p w14:paraId="718A8770"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Fallas técnicas de los equipos</w:t>
            </w:r>
          </w:p>
          <w:p w14:paraId="6A7AB923"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DEEAF6"/>
          </w:tcPr>
          <w:p w14:paraId="011D71D3" w14:textId="77777777" w:rsidR="00820BE0" w:rsidRPr="005221CE" w:rsidRDefault="00820BE0" w:rsidP="006B7A34">
            <w:pPr>
              <w:spacing w:after="0" w:line="240" w:lineRule="auto"/>
              <w:rPr>
                <w:rFonts w:asciiTheme="minorHAnsi" w:hAnsiTheme="minorHAnsi"/>
                <w:b/>
                <w:bCs/>
                <w:sz w:val="20"/>
                <w:szCs w:val="20"/>
              </w:rPr>
            </w:pPr>
          </w:p>
        </w:tc>
        <w:tc>
          <w:tcPr>
            <w:tcW w:w="1134" w:type="dxa"/>
            <w:shd w:val="clear" w:color="auto" w:fill="DEEAF6"/>
          </w:tcPr>
          <w:p w14:paraId="61A453AA"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0.3</w:t>
            </w:r>
          </w:p>
        </w:tc>
        <w:tc>
          <w:tcPr>
            <w:tcW w:w="993" w:type="dxa"/>
            <w:shd w:val="clear" w:color="auto" w:fill="DEEAF6"/>
          </w:tcPr>
          <w:p w14:paraId="782A7A72"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0.2</w:t>
            </w:r>
          </w:p>
        </w:tc>
        <w:tc>
          <w:tcPr>
            <w:tcW w:w="1035" w:type="dxa"/>
            <w:shd w:val="clear" w:color="auto" w:fill="DEEAF6"/>
          </w:tcPr>
          <w:p w14:paraId="10A85CFB"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Medio </w:t>
            </w:r>
          </w:p>
        </w:tc>
      </w:tr>
      <w:tr w:rsidR="00B343FA" w:rsidRPr="005221CE" w14:paraId="5046D1CE" w14:textId="77777777" w:rsidTr="006B7A34">
        <w:trPr>
          <w:trHeight w:val="434"/>
        </w:trPr>
        <w:tc>
          <w:tcPr>
            <w:tcW w:w="1129" w:type="dxa"/>
            <w:vMerge w:val="restart"/>
            <w:tcBorders>
              <w:left w:val="single" w:sz="4" w:space="0" w:color="FFFFFF"/>
            </w:tcBorders>
            <w:shd w:val="clear" w:color="auto" w:fill="5B9BD5"/>
          </w:tcPr>
          <w:p w14:paraId="7863B152" w14:textId="77777777" w:rsidR="00820BE0" w:rsidRPr="005221CE" w:rsidRDefault="00820BE0" w:rsidP="006B7A34">
            <w:pPr>
              <w:spacing w:after="0" w:line="240" w:lineRule="auto"/>
              <w:rPr>
                <w:rFonts w:asciiTheme="minorHAnsi" w:hAnsiTheme="minorHAnsi"/>
                <w:b/>
                <w:bCs/>
                <w:color w:val="FFFFFF"/>
                <w:sz w:val="20"/>
                <w:szCs w:val="20"/>
              </w:rPr>
            </w:pPr>
            <w:r w:rsidRPr="005221CE">
              <w:rPr>
                <w:rFonts w:asciiTheme="minorHAnsi" w:hAnsiTheme="minorHAnsi"/>
                <w:b/>
                <w:bCs/>
                <w:color w:val="FFFFFF"/>
                <w:sz w:val="20"/>
                <w:szCs w:val="20"/>
              </w:rPr>
              <w:t>Riesgos técnicos (amenazan la calidad del producto)</w:t>
            </w:r>
          </w:p>
        </w:tc>
        <w:tc>
          <w:tcPr>
            <w:tcW w:w="851" w:type="dxa"/>
            <w:shd w:val="clear" w:color="auto" w:fill="BDD6EE"/>
          </w:tcPr>
          <w:p w14:paraId="23969EC9"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RPT1</w:t>
            </w:r>
          </w:p>
        </w:tc>
        <w:tc>
          <w:tcPr>
            <w:tcW w:w="1882" w:type="dxa"/>
            <w:shd w:val="clear" w:color="auto" w:fill="BDD6EE"/>
          </w:tcPr>
          <w:p w14:paraId="64565292"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Diseño </w:t>
            </w:r>
          </w:p>
        </w:tc>
        <w:tc>
          <w:tcPr>
            <w:tcW w:w="1803" w:type="dxa"/>
            <w:shd w:val="clear" w:color="auto" w:fill="BDD6EE"/>
          </w:tcPr>
          <w:p w14:paraId="5EAA84CD"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 xml:space="preserve">Mal diseño de la estructura </w:t>
            </w:r>
          </w:p>
        </w:tc>
        <w:tc>
          <w:tcPr>
            <w:tcW w:w="1418" w:type="dxa"/>
            <w:shd w:val="clear" w:color="auto" w:fill="BDD6EE"/>
          </w:tcPr>
          <w:p w14:paraId="4EB59D8A"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BDD6EE"/>
          </w:tcPr>
          <w:p w14:paraId="286994A5" w14:textId="77777777" w:rsidR="00820BE0" w:rsidRPr="005221CE" w:rsidRDefault="00820BE0" w:rsidP="006B7A34">
            <w:pPr>
              <w:spacing w:after="0" w:line="240" w:lineRule="auto"/>
              <w:rPr>
                <w:rFonts w:asciiTheme="minorHAnsi" w:hAnsiTheme="minorHAnsi"/>
                <w:b/>
                <w:bCs/>
                <w:sz w:val="20"/>
                <w:szCs w:val="20"/>
              </w:rPr>
            </w:pPr>
          </w:p>
        </w:tc>
        <w:tc>
          <w:tcPr>
            <w:tcW w:w="1134" w:type="dxa"/>
            <w:shd w:val="clear" w:color="auto" w:fill="BDD6EE"/>
          </w:tcPr>
          <w:p w14:paraId="75784BCA"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0.3</w:t>
            </w:r>
          </w:p>
        </w:tc>
        <w:tc>
          <w:tcPr>
            <w:tcW w:w="993" w:type="dxa"/>
            <w:shd w:val="clear" w:color="auto" w:fill="BDD6EE"/>
          </w:tcPr>
          <w:p w14:paraId="23007A06"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0.2</w:t>
            </w:r>
          </w:p>
        </w:tc>
        <w:tc>
          <w:tcPr>
            <w:tcW w:w="1035" w:type="dxa"/>
            <w:shd w:val="clear" w:color="auto" w:fill="BDD6EE"/>
          </w:tcPr>
          <w:p w14:paraId="6455F28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Medio </w:t>
            </w:r>
          </w:p>
        </w:tc>
      </w:tr>
      <w:tr w:rsidR="00B343FA" w:rsidRPr="005221CE" w14:paraId="2C1913D2" w14:textId="77777777" w:rsidTr="006B7A34">
        <w:trPr>
          <w:trHeight w:val="434"/>
        </w:trPr>
        <w:tc>
          <w:tcPr>
            <w:tcW w:w="1129" w:type="dxa"/>
            <w:vMerge/>
            <w:tcBorders>
              <w:left w:val="single" w:sz="4" w:space="0" w:color="FFFFFF"/>
            </w:tcBorders>
            <w:shd w:val="clear" w:color="auto" w:fill="5B9BD5"/>
          </w:tcPr>
          <w:p w14:paraId="47EBA9B9"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36DAE889"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RPT2</w:t>
            </w:r>
          </w:p>
        </w:tc>
        <w:tc>
          <w:tcPr>
            <w:tcW w:w="1882" w:type="dxa"/>
            <w:shd w:val="clear" w:color="auto" w:fill="DEEAF6"/>
          </w:tcPr>
          <w:p w14:paraId="0717B0CE"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Implementación </w:t>
            </w:r>
          </w:p>
        </w:tc>
        <w:tc>
          <w:tcPr>
            <w:tcW w:w="1803" w:type="dxa"/>
            <w:shd w:val="clear" w:color="auto" w:fill="DEEAF6"/>
          </w:tcPr>
          <w:p w14:paraId="32E68AEE"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Personal con poca experiencia en el nuevo entorno de desarrollo</w:t>
            </w:r>
          </w:p>
        </w:tc>
        <w:tc>
          <w:tcPr>
            <w:tcW w:w="1418" w:type="dxa"/>
            <w:shd w:val="clear" w:color="auto" w:fill="DEEAF6"/>
          </w:tcPr>
          <w:p w14:paraId="516C99DC"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DEEAF6"/>
          </w:tcPr>
          <w:p w14:paraId="4E577F1D" w14:textId="77777777" w:rsidR="00820BE0" w:rsidRPr="005221CE" w:rsidRDefault="00820BE0" w:rsidP="006B7A34">
            <w:pPr>
              <w:spacing w:after="0" w:line="240" w:lineRule="auto"/>
              <w:rPr>
                <w:rFonts w:asciiTheme="minorHAnsi" w:hAnsiTheme="minorHAnsi"/>
                <w:b/>
                <w:bCs/>
                <w:sz w:val="20"/>
                <w:szCs w:val="20"/>
              </w:rPr>
            </w:pPr>
          </w:p>
        </w:tc>
        <w:tc>
          <w:tcPr>
            <w:tcW w:w="1134" w:type="dxa"/>
            <w:shd w:val="clear" w:color="auto" w:fill="DEEAF6"/>
          </w:tcPr>
          <w:p w14:paraId="0DB44E7C"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0.1</w:t>
            </w:r>
          </w:p>
        </w:tc>
        <w:tc>
          <w:tcPr>
            <w:tcW w:w="993" w:type="dxa"/>
            <w:shd w:val="clear" w:color="auto" w:fill="DEEAF6"/>
          </w:tcPr>
          <w:p w14:paraId="5933A172"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0.3</w:t>
            </w:r>
          </w:p>
        </w:tc>
        <w:tc>
          <w:tcPr>
            <w:tcW w:w="1035" w:type="dxa"/>
            <w:shd w:val="clear" w:color="auto" w:fill="DEEAF6"/>
          </w:tcPr>
          <w:p w14:paraId="2CC5674F"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025AC4CF" w14:textId="77777777" w:rsidTr="006B7A34">
        <w:trPr>
          <w:trHeight w:val="434"/>
        </w:trPr>
        <w:tc>
          <w:tcPr>
            <w:tcW w:w="1129" w:type="dxa"/>
            <w:vMerge/>
            <w:tcBorders>
              <w:left w:val="single" w:sz="4" w:space="0" w:color="FFFFFF"/>
            </w:tcBorders>
            <w:shd w:val="clear" w:color="auto" w:fill="5B9BD5"/>
          </w:tcPr>
          <w:p w14:paraId="591A3C20"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BDD6EE"/>
          </w:tcPr>
          <w:p w14:paraId="5E81737C"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RPT3</w:t>
            </w:r>
          </w:p>
        </w:tc>
        <w:tc>
          <w:tcPr>
            <w:tcW w:w="1882" w:type="dxa"/>
            <w:shd w:val="clear" w:color="auto" w:fill="BDD6EE"/>
          </w:tcPr>
          <w:p w14:paraId="2738506A"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Interfaces</w:t>
            </w:r>
          </w:p>
        </w:tc>
        <w:tc>
          <w:tcPr>
            <w:tcW w:w="1803" w:type="dxa"/>
            <w:shd w:val="clear" w:color="auto" w:fill="BDD6EE"/>
          </w:tcPr>
          <w:p w14:paraId="3671A95B"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No tener criterios de aceptación de un profesional en el área</w:t>
            </w:r>
          </w:p>
        </w:tc>
        <w:tc>
          <w:tcPr>
            <w:tcW w:w="1418" w:type="dxa"/>
            <w:shd w:val="clear" w:color="auto" w:fill="BDD6EE"/>
          </w:tcPr>
          <w:p w14:paraId="417AE066"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BDD6EE"/>
          </w:tcPr>
          <w:p w14:paraId="21FF88D1" w14:textId="77777777" w:rsidR="00820BE0" w:rsidRPr="005221CE" w:rsidRDefault="00820BE0" w:rsidP="006B7A34">
            <w:pPr>
              <w:spacing w:after="0" w:line="240" w:lineRule="auto"/>
              <w:rPr>
                <w:rFonts w:asciiTheme="minorHAnsi" w:hAnsiTheme="minorHAnsi"/>
                <w:b/>
                <w:bCs/>
                <w:sz w:val="20"/>
                <w:szCs w:val="20"/>
              </w:rPr>
            </w:pPr>
          </w:p>
        </w:tc>
        <w:tc>
          <w:tcPr>
            <w:tcW w:w="1134" w:type="dxa"/>
            <w:shd w:val="clear" w:color="auto" w:fill="BDD6EE"/>
          </w:tcPr>
          <w:p w14:paraId="633072A5"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0.1</w:t>
            </w:r>
          </w:p>
        </w:tc>
        <w:tc>
          <w:tcPr>
            <w:tcW w:w="993" w:type="dxa"/>
            <w:shd w:val="clear" w:color="auto" w:fill="BDD6EE"/>
          </w:tcPr>
          <w:p w14:paraId="54AB1109"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0.5</w:t>
            </w:r>
          </w:p>
        </w:tc>
        <w:tc>
          <w:tcPr>
            <w:tcW w:w="1035" w:type="dxa"/>
            <w:shd w:val="clear" w:color="auto" w:fill="BDD6EE"/>
          </w:tcPr>
          <w:p w14:paraId="41B97217"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057253DD" w14:textId="77777777" w:rsidTr="006B7A34">
        <w:trPr>
          <w:trHeight w:val="434"/>
        </w:trPr>
        <w:tc>
          <w:tcPr>
            <w:tcW w:w="1129" w:type="dxa"/>
            <w:vMerge/>
            <w:tcBorders>
              <w:left w:val="single" w:sz="4" w:space="0" w:color="FFFFFF"/>
            </w:tcBorders>
            <w:shd w:val="clear" w:color="auto" w:fill="5B9BD5"/>
          </w:tcPr>
          <w:p w14:paraId="6F3CF49D"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10812CD1"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RPT4</w:t>
            </w:r>
          </w:p>
        </w:tc>
        <w:tc>
          <w:tcPr>
            <w:tcW w:w="1882" w:type="dxa"/>
            <w:shd w:val="clear" w:color="auto" w:fill="DEEAF6"/>
          </w:tcPr>
          <w:p w14:paraId="46A10932"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Verificación</w:t>
            </w:r>
          </w:p>
        </w:tc>
        <w:tc>
          <w:tcPr>
            <w:tcW w:w="1803" w:type="dxa"/>
            <w:shd w:val="clear" w:color="auto" w:fill="DEEAF6"/>
          </w:tcPr>
          <w:p w14:paraId="2AEA90A4"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 xml:space="preserve">Falta de pruebas realizadas al </w:t>
            </w:r>
            <w:r w:rsidRPr="005221CE">
              <w:rPr>
                <w:rFonts w:asciiTheme="minorHAnsi" w:hAnsiTheme="minorHAnsi"/>
                <w:bCs/>
                <w:sz w:val="20"/>
                <w:szCs w:val="20"/>
              </w:rPr>
              <w:lastRenderedPageBreak/>
              <w:t xml:space="preserve">producto </w:t>
            </w:r>
          </w:p>
        </w:tc>
        <w:tc>
          <w:tcPr>
            <w:tcW w:w="1418" w:type="dxa"/>
            <w:shd w:val="clear" w:color="auto" w:fill="DEEAF6"/>
          </w:tcPr>
          <w:p w14:paraId="03BBB661"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DEEAF6"/>
          </w:tcPr>
          <w:p w14:paraId="53504FB3" w14:textId="77777777" w:rsidR="00820BE0" w:rsidRPr="005221CE" w:rsidRDefault="00820BE0" w:rsidP="006B7A34">
            <w:pPr>
              <w:spacing w:after="0" w:line="240" w:lineRule="auto"/>
              <w:rPr>
                <w:rFonts w:asciiTheme="minorHAnsi" w:hAnsiTheme="minorHAnsi"/>
                <w:b/>
                <w:bCs/>
                <w:sz w:val="20"/>
                <w:szCs w:val="20"/>
              </w:rPr>
            </w:pPr>
          </w:p>
        </w:tc>
        <w:tc>
          <w:tcPr>
            <w:tcW w:w="1134" w:type="dxa"/>
            <w:shd w:val="clear" w:color="auto" w:fill="DEEAF6"/>
          </w:tcPr>
          <w:p w14:paraId="4B0E632A"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0.1</w:t>
            </w:r>
          </w:p>
        </w:tc>
        <w:tc>
          <w:tcPr>
            <w:tcW w:w="993" w:type="dxa"/>
            <w:shd w:val="clear" w:color="auto" w:fill="DEEAF6"/>
          </w:tcPr>
          <w:p w14:paraId="01FF13A2"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0.4</w:t>
            </w:r>
          </w:p>
        </w:tc>
        <w:tc>
          <w:tcPr>
            <w:tcW w:w="1035" w:type="dxa"/>
            <w:shd w:val="clear" w:color="auto" w:fill="DEEAF6"/>
          </w:tcPr>
          <w:p w14:paraId="31A0EB5E"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4F57A6F5" w14:textId="77777777" w:rsidTr="006B7A34">
        <w:trPr>
          <w:trHeight w:val="434"/>
        </w:trPr>
        <w:tc>
          <w:tcPr>
            <w:tcW w:w="1129" w:type="dxa"/>
            <w:vMerge/>
            <w:tcBorders>
              <w:left w:val="single" w:sz="4" w:space="0" w:color="FFFFFF"/>
            </w:tcBorders>
            <w:shd w:val="clear" w:color="auto" w:fill="5B9BD5"/>
          </w:tcPr>
          <w:p w14:paraId="0E08002F"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BDD6EE"/>
          </w:tcPr>
          <w:p w14:paraId="63FBB5B5"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RPT5</w:t>
            </w:r>
          </w:p>
        </w:tc>
        <w:tc>
          <w:tcPr>
            <w:tcW w:w="1882" w:type="dxa"/>
            <w:shd w:val="clear" w:color="auto" w:fill="BDD6EE"/>
          </w:tcPr>
          <w:p w14:paraId="4A76C82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Mantenimiento de software</w:t>
            </w:r>
          </w:p>
        </w:tc>
        <w:tc>
          <w:tcPr>
            <w:tcW w:w="1803" w:type="dxa"/>
            <w:shd w:val="clear" w:color="auto" w:fill="BDD6EE"/>
          </w:tcPr>
          <w:p w14:paraId="49E9737B"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Personal nuevo  que no es capacitado con el  nuevo producto</w:t>
            </w:r>
          </w:p>
        </w:tc>
        <w:tc>
          <w:tcPr>
            <w:tcW w:w="1418" w:type="dxa"/>
            <w:shd w:val="clear" w:color="auto" w:fill="BDD6EE"/>
          </w:tcPr>
          <w:p w14:paraId="1C00246E"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BDD6EE"/>
          </w:tcPr>
          <w:p w14:paraId="4C825545" w14:textId="77777777" w:rsidR="00820BE0" w:rsidRPr="005221CE" w:rsidRDefault="00820BE0" w:rsidP="006B7A34">
            <w:pPr>
              <w:spacing w:after="0" w:line="240" w:lineRule="auto"/>
              <w:rPr>
                <w:rFonts w:asciiTheme="minorHAnsi" w:hAnsiTheme="minorHAnsi"/>
                <w:b/>
                <w:bCs/>
                <w:sz w:val="20"/>
                <w:szCs w:val="20"/>
              </w:rPr>
            </w:pPr>
          </w:p>
        </w:tc>
        <w:tc>
          <w:tcPr>
            <w:tcW w:w="1134" w:type="dxa"/>
            <w:shd w:val="clear" w:color="auto" w:fill="BDD6EE"/>
          </w:tcPr>
          <w:p w14:paraId="3F0E1295"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0.1</w:t>
            </w:r>
          </w:p>
        </w:tc>
        <w:tc>
          <w:tcPr>
            <w:tcW w:w="993" w:type="dxa"/>
            <w:shd w:val="clear" w:color="auto" w:fill="BDD6EE"/>
          </w:tcPr>
          <w:p w14:paraId="19EBA1CB"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0.4</w:t>
            </w:r>
          </w:p>
        </w:tc>
        <w:tc>
          <w:tcPr>
            <w:tcW w:w="1035" w:type="dxa"/>
            <w:shd w:val="clear" w:color="auto" w:fill="BDD6EE"/>
          </w:tcPr>
          <w:p w14:paraId="7FAA9D0B"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Medio </w:t>
            </w:r>
          </w:p>
        </w:tc>
      </w:tr>
      <w:tr w:rsidR="00B343FA" w:rsidRPr="005221CE" w14:paraId="69FB1D8D" w14:textId="77777777" w:rsidTr="006B7A34">
        <w:trPr>
          <w:trHeight w:val="434"/>
        </w:trPr>
        <w:tc>
          <w:tcPr>
            <w:tcW w:w="1129" w:type="dxa"/>
            <w:vMerge/>
            <w:tcBorders>
              <w:left w:val="single" w:sz="4" w:space="0" w:color="FFFFFF"/>
            </w:tcBorders>
            <w:shd w:val="clear" w:color="auto" w:fill="5B9BD5"/>
          </w:tcPr>
          <w:p w14:paraId="70ACD77F"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31D422D1"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RPT6</w:t>
            </w:r>
          </w:p>
        </w:tc>
        <w:tc>
          <w:tcPr>
            <w:tcW w:w="1882" w:type="dxa"/>
            <w:shd w:val="clear" w:color="auto" w:fill="DEEAF6"/>
          </w:tcPr>
          <w:p w14:paraId="3248732F"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Tecnología </w:t>
            </w:r>
          </w:p>
        </w:tc>
        <w:tc>
          <w:tcPr>
            <w:tcW w:w="1803" w:type="dxa"/>
            <w:shd w:val="clear" w:color="auto" w:fill="DEEAF6"/>
          </w:tcPr>
          <w:p w14:paraId="2077A1F3" w14:textId="77777777" w:rsidR="00820BE0" w:rsidRPr="005221CE" w:rsidRDefault="00820BE0" w:rsidP="006B7A34">
            <w:pPr>
              <w:spacing w:after="0" w:line="240" w:lineRule="auto"/>
              <w:rPr>
                <w:rFonts w:asciiTheme="minorHAnsi" w:hAnsiTheme="minorHAnsi"/>
                <w:bCs/>
                <w:sz w:val="20"/>
                <w:szCs w:val="20"/>
              </w:rPr>
            </w:pPr>
          </w:p>
        </w:tc>
        <w:tc>
          <w:tcPr>
            <w:tcW w:w="1418" w:type="dxa"/>
            <w:shd w:val="clear" w:color="auto" w:fill="DEEAF6"/>
          </w:tcPr>
          <w:p w14:paraId="288CB2E2"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DEEAF6"/>
          </w:tcPr>
          <w:p w14:paraId="38B74625" w14:textId="77777777" w:rsidR="00820BE0" w:rsidRPr="005221CE" w:rsidRDefault="00820BE0" w:rsidP="006B7A34">
            <w:pPr>
              <w:spacing w:after="0" w:line="240" w:lineRule="auto"/>
              <w:rPr>
                <w:rFonts w:asciiTheme="minorHAnsi" w:hAnsiTheme="minorHAnsi"/>
                <w:b/>
                <w:bCs/>
                <w:sz w:val="20"/>
                <w:szCs w:val="20"/>
              </w:rPr>
            </w:pPr>
          </w:p>
        </w:tc>
        <w:tc>
          <w:tcPr>
            <w:tcW w:w="1134" w:type="dxa"/>
            <w:shd w:val="clear" w:color="auto" w:fill="DEEAF6"/>
          </w:tcPr>
          <w:p w14:paraId="6A0ABC33"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0.1</w:t>
            </w:r>
          </w:p>
        </w:tc>
        <w:tc>
          <w:tcPr>
            <w:tcW w:w="993" w:type="dxa"/>
            <w:shd w:val="clear" w:color="auto" w:fill="DEEAF6"/>
          </w:tcPr>
          <w:p w14:paraId="38E2EAA9"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0.3</w:t>
            </w:r>
          </w:p>
        </w:tc>
        <w:tc>
          <w:tcPr>
            <w:tcW w:w="1035" w:type="dxa"/>
            <w:shd w:val="clear" w:color="auto" w:fill="DEEAF6"/>
          </w:tcPr>
          <w:p w14:paraId="74513214"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Medio </w:t>
            </w:r>
          </w:p>
        </w:tc>
      </w:tr>
      <w:tr w:rsidR="00B343FA" w:rsidRPr="005221CE" w14:paraId="5E497E1B" w14:textId="77777777" w:rsidTr="006B7A34">
        <w:trPr>
          <w:trHeight w:val="434"/>
        </w:trPr>
        <w:tc>
          <w:tcPr>
            <w:tcW w:w="1129" w:type="dxa"/>
            <w:vMerge w:val="restart"/>
            <w:tcBorders>
              <w:left w:val="single" w:sz="4" w:space="0" w:color="FFFFFF"/>
            </w:tcBorders>
            <w:shd w:val="clear" w:color="auto" w:fill="5B9BD5"/>
          </w:tcPr>
          <w:p w14:paraId="61A9A6D4" w14:textId="77777777" w:rsidR="00820BE0" w:rsidRPr="005221CE" w:rsidRDefault="00820BE0" w:rsidP="006B7A34">
            <w:pPr>
              <w:spacing w:after="0" w:line="240" w:lineRule="auto"/>
              <w:rPr>
                <w:rFonts w:asciiTheme="minorHAnsi" w:hAnsiTheme="minorHAnsi"/>
                <w:b/>
                <w:bCs/>
                <w:color w:val="FFFFFF"/>
                <w:sz w:val="20"/>
                <w:szCs w:val="20"/>
              </w:rPr>
            </w:pPr>
          </w:p>
          <w:p w14:paraId="4471EF7A" w14:textId="77777777" w:rsidR="00820BE0" w:rsidRPr="005221CE" w:rsidRDefault="00820BE0" w:rsidP="006B7A34">
            <w:pPr>
              <w:spacing w:after="0" w:line="240" w:lineRule="auto"/>
              <w:rPr>
                <w:rFonts w:asciiTheme="minorHAnsi" w:hAnsiTheme="minorHAnsi"/>
                <w:b/>
                <w:bCs/>
                <w:color w:val="FFFFFF"/>
                <w:sz w:val="20"/>
                <w:szCs w:val="20"/>
              </w:rPr>
            </w:pPr>
          </w:p>
          <w:p w14:paraId="61FCFAB4" w14:textId="77777777" w:rsidR="00820BE0" w:rsidRPr="005221CE" w:rsidRDefault="00820BE0" w:rsidP="006B7A34">
            <w:pPr>
              <w:spacing w:after="0" w:line="240" w:lineRule="auto"/>
              <w:rPr>
                <w:rFonts w:asciiTheme="minorHAnsi" w:hAnsiTheme="minorHAnsi"/>
                <w:b/>
                <w:bCs/>
                <w:color w:val="FFFFFF"/>
                <w:sz w:val="20"/>
                <w:szCs w:val="20"/>
              </w:rPr>
            </w:pPr>
          </w:p>
          <w:p w14:paraId="412AADFF" w14:textId="77777777" w:rsidR="00820BE0" w:rsidRPr="005221CE" w:rsidRDefault="00820BE0" w:rsidP="006B7A34">
            <w:pPr>
              <w:spacing w:after="0" w:line="240" w:lineRule="auto"/>
              <w:rPr>
                <w:rFonts w:asciiTheme="minorHAnsi" w:hAnsiTheme="minorHAnsi"/>
                <w:b/>
                <w:bCs/>
                <w:color w:val="FFFFFF"/>
                <w:sz w:val="20"/>
                <w:szCs w:val="20"/>
              </w:rPr>
            </w:pPr>
            <w:r w:rsidRPr="005221CE">
              <w:rPr>
                <w:rFonts w:asciiTheme="minorHAnsi" w:hAnsiTheme="minorHAnsi"/>
                <w:b/>
                <w:bCs/>
                <w:color w:val="FFFFFF"/>
                <w:sz w:val="20"/>
                <w:szCs w:val="20"/>
              </w:rPr>
              <w:t>Riesgos del negocio</w:t>
            </w:r>
          </w:p>
        </w:tc>
        <w:tc>
          <w:tcPr>
            <w:tcW w:w="851" w:type="dxa"/>
            <w:shd w:val="clear" w:color="auto" w:fill="BDD6EE"/>
          </w:tcPr>
          <w:p w14:paraId="1D61EAFA"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RN1</w:t>
            </w:r>
          </w:p>
        </w:tc>
        <w:tc>
          <w:tcPr>
            <w:tcW w:w="1882" w:type="dxa"/>
            <w:shd w:val="clear" w:color="auto" w:fill="BDD6EE"/>
          </w:tcPr>
          <w:p w14:paraId="50803C6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No haya mercado para el producto</w:t>
            </w:r>
          </w:p>
        </w:tc>
        <w:tc>
          <w:tcPr>
            <w:tcW w:w="1803" w:type="dxa"/>
            <w:shd w:val="clear" w:color="auto" w:fill="BDD6EE"/>
          </w:tcPr>
          <w:p w14:paraId="629A3579" w14:textId="77777777" w:rsidR="00820BE0" w:rsidRPr="005221CE" w:rsidRDefault="00820BE0" w:rsidP="006B7A34">
            <w:pPr>
              <w:spacing w:after="0" w:line="240" w:lineRule="auto"/>
              <w:rPr>
                <w:rFonts w:asciiTheme="minorHAnsi" w:hAnsiTheme="minorHAnsi"/>
                <w:bCs/>
                <w:sz w:val="20"/>
                <w:szCs w:val="20"/>
              </w:rPr>
            </w:pPr>
          </w:p>
        </w:tc>
        <w:tc>
          <w:tcPr>
            <w:tcW w:w="1418" w:type="dxa"/>
            <w:shd w:val="clear" w:color="auto" w:fill="BDD6EE"/>
          </w:tcPr>
          <w:p w14:paraId="51025F0A"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BDD6EE"/>
          </w:tcPr>
          <w:p w14:paraId="6304D4AD" w14:textId="77777777" w:rsidR="00820BE0" w:rsidRPr="005221CE" w:rsidRDefault="00820BE0" w:rsidP="006B7A34">
            <w:pPr>
              <w:spacing w:after="0" w:line="240" w:lineRule="auto"/>
              <w:rPr>
                <w:rFonts w:asciiTheme="minorHAnsi" w:hAnsiTheme="minorHAnsi"/>
                <w:sz w:val="20"/>
                <w:szCs w:val="20"/>
              </w:rPr>
            </w:pPr>
          </w:p>
        </w:tc>
        <w:tc>
          <w:tcPr>
            <w:tcW w:w="1134" w:type="dxa"/>
            <w:shd w:val="clear" w:color="auto" w:fill="BDD6EE"/>
          </w:tcPr>
          <w:p w14:paraId="4B5FED14"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993" w:type="dxa"/>
            <w:shd w:val="clear" w:color="auto" w:fill="BDD6EE"/>
          </w:tcPr>
          <w:p w14:paraId="3A16F840"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0.4</w:t>
            </w:r>
          </w:p>
        </w:tc>
        <w:tc>
          <w:tcPr>
            <w:tcW w:w="1035" w:type="dxa"/>
            <w:shd w:val="clear" w:color="auto" w:fill="BDD6EE"/>
          </w:tcPr>
          <w:p w14:paraId="1E3E7CE1"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750A61F5" w14:textId="77777777" w:rsidTr="006B7A34">
        <w:trPr>
          <w:trHeight w:val="434"/>
        </w:trPr>
        <w:tc>
          <w:tcPr>
            <w:tcW w:w="1129" w:type="dxa"/>
            <w:vMerge/>
            <w:tcBorders>
              <w:left w:val="single" w:sz="4" w:space="0" w:color="FFFFFF"/>
            </w:tcBorders>
            <w:shd w:val="clear" w:color="auto" w:fill="5B9BD5"/>
          </w:tcPr>
          <w:p w14:paraId="4477BEC1"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40DDD000"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RN2</w:t>
            </w:r>
          </w:p>
        </w:tc>
        <w:tc>
          <w:tcPr>
            <w:tcW w:w="1882" w:type="dxa"/>
            <w:shd w:val="clear" w:color="auto" w:fill="DEEAF6"/>
          </w:tcPr>
          <w:p w14:paraId="18815A55"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Construir un producto que el departamento de ventas no sabe cómo vender</w:t>
            </w:r>
          </w:p>
        </w:tc>
        <w:tc>
          <w:tcPr>
            <w:tcW w:w="1803" w:type="dxa"/>
            <w:shd w:val="clear" w:color="auto" w:fill="DEEAF6"/>
          </w:tcPr>
          <w:p w14:paraId="3573298C" w14:textId="77777777" w:rsidR="00820BE0" w:rsidRPr="005221CE" w:rsidRDefault="00820BE0" w:rsidP="006B7A34">
            <w:pPr>
              <w:spacing w:after="0" w:line="240" w:lineRule="auto"/>
              <w:rPr>
                <w:rFonts w:asciiTheme="minorHAnsi" w:hAnsiTheme="minorHAnsi"/>
                <w:bCs/>
                <w:sz w:val="20"/>
                <w:szCs w:val="20"/>
              </w:rPr>
            </w:pPr>
          </w:p>
        </w:tc>
        <w:tc>
          <w:tcPr>
            <w:tcW w:w="1418" w:type="dxa"/>
            <w:shd w:val="clear" w:color="auto" w:fill="DEEAF6"/>
          </w:tcPr>
          <w:p w14:paraId="1E0DC251"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DEEAF6"/>
          </w:tcPr>
          <w:p w14:paraId="10E46AD4" w14:textId="77777777" w:rsidR="00820BE0" w:rsidRPr="005221CE" w:rsidRDefault="00820BE0" w:rsidP="006B7A34">
            <w:pPr>
              <w:spacing w:after="0" w:line="240" w:lineRule="auto"/>
              <w:rPr>
                <w:rFonts w:asciiTheme="minorHAnsi" w:hAnsiTheme="minorHAnsi"/>
                <w:sz w:val="20"/>
                <w:szCs w:val="20"/>
              </w:rPr>
            </w:pPr>
          </w:p>
        </w:tc>
        <w:tc>
          <w:tcPr>
            <w:tcW w:w="1134" w:type="dxa"/>
            <w:shd w:val="clear" w:color="auto" w:fill="DEEAF6"/>
          </w:tcPr>
          <w:p w14:paraId="25E312D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993" w:type="dxa"/>
            <w:shd w:val="clear" w:color="auto" w:fill="DEEAF6"/>
          </w:tcPr>
          <w:p w14:paraId="1356BB6B"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0.3</w:t>
            </w:r>
          </w:p>
        </w:tc>
        <w:tc>
          <w:tcPr>
            <w:tcW w:w="1035" w:type="dxa"/>
            <w:shd w:val="clear" w:color="auto" w:fill="DEEAF6"/>
          </w:tcPr>
          <w:p w14:paraId="0160AE46"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3BFDE266" w14:textId="77777777" w:rsidTr="006B7A34">
        <w:trPr>
          <w:trHeight w:val="434"/>
        </w:trPr>
        <w:tc>
          <w:tcPr>
            <w:tcW w:w="1129" w:type="dxa"/>
            <w:vMerge/>
            <w:tcBorders>
              <w:left w:val="single" w:sz="4" w:space="0" w:color="FFFFFF"/>
            </w:tcBorders>
            <w:shd w:val="clear" w:color="auto" w:fill="5B9BD5"/>
          </w:tcPr>
          <w:p w14:paraId="2A5CEC7E"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BDD6EE"/>
          </w:tcPr>
          <w:p w14:paraId="49E95FC9"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RN3</w:t>
            </w:r>
          </w:p>
        </w:tc>
        <w:tc>
          <w:tcPr>
            <w:tcW w:w="1882" w:type="dxa"/>
            <w:shd w:val="clear" w:color="auto" w:fill="BDD6EE"/>
          </w:tcPr>
          <w:p w14:paraId="190C7CD6"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Perder el apoyo de los gestores por cambios de enfoque de personal</w:t>
            </w:r>
          </w:p>
        </w:tc>
        <w:tc>
          <w:tcPr>
            <w:tcW w:w="1803" w:type="dxa"/>
            <w:shd w:val="clear" w:color="auto" w:fill="BDD6EE"/>
          </w:tcPr>
          <w:p w14:paraId="0F1DD6EA" w14:textId="77777777" w:rsidR="00820BE0" w:rsidRPr="005221CE" w:rsidRDefault="00820BE0" w:rsidP="006B7A34">
            <w:pPr>
              <w:spacing w:after="0" w:line="240" w:lineRule="auto"/>
              <w:rPr>
                <w:rFonts w:asciiTheme="minorHAnsi" w:hAnsiTheme="minorHAnsi"/>
                <w:bCs/>
                <w:sz w:val="20"/>
                <w:szCs w:val="20"/>
              </w:rPr>
            </w:pPr>
          </w:p>
        </w:tc>
        <w:tc>
          <w:tcPr>
            <w:tcW w:w="1418" w:type="dxa"/>
            <w:shd w:val="clear" w:color="auto" w:fill="BDD6EE"/>
          </w:tcPr>
          <w:p w14:paraId="06CA9931"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BDD6EE"/>
          </w:tcPr>
          <w:p w14:paraId="25639989" w14:textId="77777777" w:rsidR="00820BE0" w:rsidRPr="005221CE" w:rsidRDefault="00820BE0" w:rsidP="006B7A34">
            <w:pPr>
              <w:spacing w:after="0" w:line="240" w:lineRule="auto"/>
              <w:rPr>
                <w:rFonts w:asciiTheme="minorHAnsi" w:hAnsiTheme="minorHAnsi"/>
                <w:sz w:val="20"/>
                <w:szCs w:val="20"/>
              </w:rPr>
            </w:pPr>
          </w:p>
        </w:tc>
        <w:tc>
          <w:tcPr>
            <w:tcW w:w="1134" w:type="dxa"/>
            <w:shd w:val="clear" w:color="auto" w:fill="BDD6EE"/>
          </w:tcPr>
          <w:p w14:paraId="7905E11A"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993" w:type="dxa"/>
            <w:shd w:val="clear" w:color="auto" w:fill="BDD6EE"/>
          </w:tcPr>
          <w:p w14:paraId="71999575"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0.5</w:t>
            </w:r>
          </w:p>
        </w:tc>
        <w:tc>
          <w:tcPr>
            <w:tcW w:w="1035" w:type="dxa"/>
            <w:shd w:val="clear" w:color="auto" w:fill="BDD6EE"/>
          </w:tcPr>
          <w:p w14:paraId="2C07A2D0"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 xml:space="preserve">Alto </w:t>
            </w:r>
          </w:p>
        </w:tc>
      </w:tr>
      <w:tr w:rsidR="00B343FA" w:rsidRPr="005221CE" w14:paraId="59009954" w14:textId="77777777" w:rsidTr="006B7A34">
        <w:trPr>
          <w:trHeight w:val="434"/>
        </w:trPr>
        <w:tc>
          <w:tcPr>
            <w:tcW w:w="1129" w:type="dxa"/>
            <w:vMerge/>
            <w:tcBorders>
              <w:left w:val="single" w:sz="4" w:space="0" w:color="FFFFFF"/>
              <w:bottom w:val="single" w:sz="4" w:space="0" w:color="FFFFFF"/>
            </w:tcBorders>
            <w:shd w:val="clear" w:color="auto" w:fill="5B9BD5"/>
          </w:tcPr>
          <w:p w14:paraId="15E33EEB" w14:textId="77777777" w:rsidR="00820BE0" w:rsidRPr="005221CE" w:rsidRDefault="00820BE0" w:rsidP="006B7A34">
            <w:pPr>
              <w:spacing w:after="0" w:line="240" w:lineRule="auto"/>
              <w:rPr>
                <w:rFonts w:asciiTheme="minorHAnsi" w:hAnsiTheme="minorHAnsi"/>
                <w:b/>
                <w:bCs/>
                <w:color w:val="FFFFFF"/>
                <w:sz w:val="20"/>
                <w:szCs w:val="20"/>
              </w:rPr>
            </w:pPr>
          </w:p>
        </w:tc>
        <w:tc>
          <w:tcPr>
            <w:tcW w:w="851" w:type="dxa"/>
            <w:shd w:val="clear" w:color="auto" w:fill="DEEAF6"/>
          </w:tcPr>
          <w:p w14:paraId="49F18B5F"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RN4</w:t>
            </w:r>
          </w:p>
        </w:tc>
        <w:tc>
          <w:tcPr>
            <w:tcW w:w="1882" w:type="dxa"/>
            <w:shd w:val="clear" w:color="auto" w:fill="DEEAF6"/>
          </w:tcPr>
          <w:p w14:paraId="527C98B9"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Perder presupuesto o personal asignado</w:t>
            </w:r>
          </w:p>
        </w:tc>
        <w:tc>
          <w:tcPr>
            <w:tcW w:w="1803" w:type="dxa"/>
            <w:shd w:val="clear" w:color="auto" w:fill="DEEAF6"/>
          </w:tcPr>
          <w:p w14:paraId="10FBC98D" w14:textId="77777777" w:rsidR="00820BE0" w:rsidRPr="005221CE" w:rsidRDefault="00820BE0" w:rsidP="006B7A34">
            <w:pPr>
              <w:spacing w:after="0" w:line="240" w:lineRule="auto"/>
              <w:rPr>
                <w:rFonts w:asciiTheme="minorHAnsi" w:hAnsiTheme="minorHAnsi"/>
                <w:bCs/>
                <w:sz w:val="20"/>
                <w:szCs w:val="20"/>
              </w:rPr>
            </w:pPr>
          </w:p>
        </w:tc>
        <w:tc>
          <w:tcPr>
            <w:tcW w:w="1418" w:type="dxa"/>
            <w:shd w:val="clear" w:color="auto" w:fill="DEEAF6"/>
          </w:tcPr>
          <w:p w14:paraId="266FDF9F" w14:textId="77777777" w:rsidR="00820BE0" w:rsidRPr="005221CE" w:rsidRDefault="00820BE0" w:rsidP="006B7A34">
            <w:pPr>
              <w:spacing w:after="0" w:line="240" w:lineRule="auto"/>
              <w:rPr>
                <w:rFonts w:asciiTheme="minorHAnsi" w:hAnsiTheme="minorHAnsi"/>
                <w:b/>
                <w:bCs/>
                <w:sz w:val="20"/>
                <w:szCs w:val="20"/>
              </w:rPr>
            </w:pPr>
          </w:p>
        </w:tc>
        <w:tc>
          <w:tcPr>
            <w:tcW w:w="2551" w:type="dxa"/>
            <w:shd w:val="clear" w:color="auto" w:fill="DEEAF6"/>
          </w:tcPr>
          <w:p w14:paraId="2CE28F7C" w14:textId="77777777" w:rsidR="00820BE0" w:rsidRPr="005221CE" w:rsidRDefault="00820BE0" w:rsidP="006B7A34">
            <w:pPr>
              <w:spacing w:after="0" w:line="240" w:lineRule="auto"/>
              <w:rPr>
                <w:rFonts w:asciiTheme="minorHAnsi" w:hAnsiTheme="minorHAnsi"/>
                <w:sz w:val="20"/>
                <w:szCs w:val="20"/>
              </w:rPr>
            </w:pPr>
          </w:p>
        </w:tc>
        <w:tc>
          <w:tcPr>
            <w:tcW w:w="1134" w:type="dxa"/>
            <w:shd w:val="clear" w:color="auto" w:fill="DEEAF6"/>
          </w:tcPr>
          <w:p w14:paraId="0AA74EC8" w14:textId="77777777" w:rsidR="00820BE0" w:rsidRPr="005221CE" w:rsidRDefault="00820BE0" w:rsidP="006B7A34">
            <w:pPr>
              <w:spacing w:after="0" w:line="240" w:lineRule="auto"/>
              <w:rPr>
                <w:rFonts w:asciiTheme="minorHAnsi" w:hAnsiTheme="minorHAnsi"/>
                <w:sz w:val="20"/>
                <w:szCs w:val="20"/>
              </w:rPr>
            </w:pPr>
            <w:r w:rsidRPr="005221CE">
              <w:rPr>
                <w:rFonts w:asciiTheme="minorHAnsi" w:hAnsiTheme="minorHAnsi"/>
                <w:sz w:val="20"/>
                <w:szCs w:val="20"/>
              </w:rPr>
              <w:t>0.3</w:t>
            </w:r>
          </w:p>
        </w:tc>
        <w:tc>
          <w:tcPr>
            <w:tcW w:w="993" w:type="dxa"/>
            <w:shd w:val="clear" w:color="auto" w:fill="DEEAF6"/>
          </w:tcPr>
          <w:p w14:paraId="4F86141D" w14:textId="77777777" w:rsidR="00820BE0" w:rsidRPr="005221CE" w:rsidRDefault="00820BE0" w:rsidP="006B7A34">
            <w:pPr>
              <w:spacing w:after="0" w:line="240" w:lineRule="auto"/>
              <w:rPr>
                <w:rFonts w:asciiTheme="minorHAnsi" w:hAnsiTheme="minorHAnsi"/>
                <w:bCs/>
                <w:sz w:val="20"/>
                <w:szCs w:val="20"/>
              </w:rPr>
            </w:pPr>
            <w:r w:rsidRPr="005221CE">
              <w:rPr>
                <w:rFonts w:asciiTheme="minorHAnsi" w:hAnsiTheme="minorHAnsi"/>
                <w:bCs/>
                <w:sz w:val="20"/>
                <w:szCs w:val="20"/>
              </w:rPr>
              <w:t>0.4</w:t>
            </w:r>
          </w:p>
        </w:tc>
        <w:tc>
          <w:tcPr>
            <w:tcW w:w="1035" w:type="dxa"/>
            <w:shd w:val="clear" w:color="auto" w:fill="DEEAF6"/>
          </w:tcPr>
          <w:p w14:paraId="65BE84FC" w14:textId="77777777" w:rsidR="00820BE0" w:rsidRPr="005221CE" w:rsidRDefault="00820BE0" w:rsidP="006B7A34">
            <w:pPr>
              <w:keepNext/>
              <w:spacing w:after="0" w:line="240" w:lineRule="auto"/>
              <w:rPr>
                <w:rFonts w:asciiTheme="minorHAnsi" w:hAnsiTheme="minorHAnsi"/>
                <w:b/>
                <w:bCs/>
                <w:sz w:val="20"/>
                <w:szCs w:val="20"/>
              </w:rPr>
            </w:pPr>
          </w:p>
        </w:tc>
      </w:tr>
    </w:tbl>
    <w:p w14:paraId="070706EF" w14:textId="77777777" w:rsidR="00820BE0" w:rsidRDefault="00820BE0" w:rsidP="00820BE0">
      <w:pPr>
        <w:pStyle w:val="Descripcin"/>
      </w:pPr>
      <w:bookmarkStart w:id="290" w:name="_Toc401331130"/>
      <w:r>
        <w:t xml:space="preserve">Tabla </w:t>
      </w:r>
      <w:fldSimple w:instr=" SEQ Tabla \* ARABIC ">
        <w:r>
          <w:rPr>
            <w:noProof/>
          </w:rPr>
          <w:t>49</w:t>
        </w:r>
      </w:fldSimple>
      <w:r>
        <w:t xml:space="preserve">: </w:t>
      </w:r>
      <w:r w:rsidRPr="00B8206A">
        <w:t>REALIZAR EL ANÁLISIS CUALITATIVO DE RIESGOS</w:t>
      </w:r>
      <w:bookmarkEnd w:id="290"/>
    </w:p>
    <w:p w14:paraId="33A1A304" w14:textId="77777777" w:rsidR="00820BE0" w:rsidRDefault="00820BE0" w:rsidP="00820BE0"/>
    <w:p w14:paraId="1C48F5BE" w14:textId="01F20128" w:rsidR="00820BE0" w:rsidRPr="006B7A34" w:rsidRDefault="005221CE" w:rsidP="005221CE">
      <w:pPr>
        <w:rPr>
          <w:b/>
          <w:sz w:val="24"/>
          <w:szCs w:val="24"/>
        </w:rPr>
      </w:pPr>
      <w:r>
        <w:br w:type="column"/>
      </w:r>
      <w:bookmarkStart w:id="291" w:name="_Toc401332179"/>
      <w:r w:rsidR="00820BE0" w:rsidRPr="006B7A34">
        <w:rPr>
          <w:b/>
          <w:sz w:val="24"/>
          <w:szCs w:val="24"/>
          <w:lang w:val="es-BO"/>
        </w:rPr>
        <w:lastRenderedPageBreak/>
        <w:t xml:space="preserve">8.4. </w:t>
      </w:r>
      <w:r w:rsidR="00820BE0" w:rsidRPr="006B7A34">
        <w:rPr>
          <w:b/>
          <w:sz w:val="24"/>
          <w:szCs w:val="24"/>
        </w:rPr>
        <w:t>REALIZAR EL ANÁLISIS CUANTITATIVO DE RIESGOS</w:t>
      </w:r>
      <w:bookmarkEnd w:id="291"/>
    </w:p>
    <w:tbl>
      <w:tblPr>
        <w:tblpPr w:leftFromText="141" w:rightFromText="141" w:vertAnchor="text" w:horzAnchor="margin" w:tblpY="350"/>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709"/>
        <w:gridCol w:w="2126"/>
        <w:gridCol w:w="1843"/>
        <w:gridCol w:w="1701"/>
        <w:gridCol w:w="2268"/>
        <w:gridCol w:w="1275"/>
        <w:gridCol w:w="993"/>
        <w:gridCol w:w="1134"/>
        <w:gridCol w:w="850"/>
      </w:tblGrid>
      <w:tr w:rsidR="00B343FA" w:rsidRPr="006B7A34" w14:paraId="31C7A437" w14:textId="77777777" w:rsidTr="006B7A34">
        <w:trPr>
          <w:trHeight w:val="434"/>
        </w:trPr>
        <w:tc>
          <w:tcPr>
            <w:tcW w:w="959" w:type="dxa"/>
            <w:shd w:val="clear" w:color="auto" w:fill="BDD6EE"/>
            <w:vAlign w:val="center"/>
          </w:tcPr>
          <w:p w14:paraId="36083B49" w14:textId="77777777" w:rsidR="00421C39" w:rsidRPr="006B7A34" w:rsidRDefault="00421C39" w:rsidP="006B7A34">
            <w:pPr>
              <w:spacing w:after="0" w:line="240" w:lineRule="auto"/>
              <w:rPr>
                <w:b/>
                <w:bCs/>
                <w:sz w:val="16"/>
                <w:szCs w:val="16"/>
              </w:rPr>
            </w:pPr>
            <w:r w:rsidRPr="006B7A34">
              <w:rPr>
                <w:b/>
                <w:bCs/>
                <w:sz w:val="16"/>
                <w:szCs w:val="16"/>
              </w:rPr>
              <w:t>Tipo de riesgo</w:t>
            </w:r>
          </w:p>
        </w:tc>
        <w:tc>
          <w:tcPr>
            <w:tcW w:w="709" w:type="dxa"/>
            <w:shd w:val="clear" w:color="auto" w:fill="BDD6EE"/>
            <w:vAlign w:val="center"/>
          </w:tcPr>
          <w:p w14:paraId="74D7415F" w14:textId="77777777" w:rsidR="00421C39" w:rsidRPr="006B7A34" w:rsidRDefault="00421C39" w:rsidP="006B7A34">
            <w:pPr>
              <w:spacing w:after="0" w:line="240" w:lineRule="auto"/>
              <w:rPr>
                <w:sz w:val="16"/>
                <w:szCs w:val="16"/>
              </w:rPr>
            </w:pPr>
            <w:r w:rsidRPr="006B7A34">
              <w:rPr>
                <w:b/>
                <w:bCs/>
                <w:sz w:val="16"/>
                <w:szCs w:val="16"/>
              </w:rPr>
              <w:t>Cód. de Riesgo</w:t>
            </w:r>
          </w:p>
        </w:tc>
        <w:tc>
          <w:tcPr>
            <w:tcW w:w="2126" w:type="dxa"/>
            <w:shd w:val="clear" w:color="auto" w:fill="BDD6EE"/>
            <w:vAlign w:val="center"/>
            <w:hideMark/>
          </w:tcPr>
          <w:p w14:paraId="00F3E243" w14:textId="77777777" w:rsidR="00421C39" w:rsidRPr="006B7A34" w:rsidRDefault="00421C39" w:rsidP="006B7A34">
            <w:pPr>
              <w:spacing w:after="0" w:line="240" w:lineRule="auto"/>
              <w:rPr>
                <w:sz w:val="16"/>
                <w:szCs w:val="16"/>
              </w:rPr>
            </w:pPr>
            <w:r w:rsidRPr="006B7A34">
              <w:rPr>
                <w:b/>
                <w:bCs/>
                <w:sz w:val="16"/>
                <w:szCs w:val="16"/>
              </w:rPr>
              <w:t>Descripción del riesgo</w:t>
            </w:r>
          </w:p>
        </w:tc>
        <w:tc>
          <w:tcPr>
            <w:tcW w:w="1843" w:type="dxa"/>
            <w:shd w:val="clear" w:color="auto" w:fill="BDD6EE"/>
            <w:vAlign w:val="center"/>
            <w:hideMark/>
          </w:tcPr>
          <w:p w14:paraId="273BC47C" w14:textId="77777777" w:rsidR="00421C39" w:rsidRPr="006B7A34" w:rsidRDefault="00421C39" w:rsidP="006B7A34">
            <w:pPr>
              <w:spacing w:after="0" w:line="240" w:lineRule="auto"/>
              <w:rPr>
                <w:sz w:val="16"/>
                <w:szCs w:val="16"/>
              </w:rPr>
            </w:pPr>
            <w:r w:rsidRPr="006B7A34">
              <w:rPr>
                <w:b/>
                <w:bCs/>
                <w:sz w:val="16"/>
                <w:szCs w:val="16"/>
              </w:rPr>
              <w:t>Causa raíz</w:t>
            </w:r>
          </w:p>
        </w:tc>
        <w:tc>
          <w:tcPr>
            <w:tcW w:w="1701" w:type="dxa"/>
            <w:shd w:val="clear" w:color="auto" w:fill="BDD6EE"/>
            <w:vAlign w:val="center"/>
            <w:hideMark/>
          </w:tcPr>
          <w:p w14:paraId="3AED9FF7" w14:textId="77777777" w:rsidR="00421C39" w:rsidRPr="006B7A34" w:rsidRDefault="00421C39" w:rsidP="006B7A34">
            <w:pPr>
              <w:spacing w:after="0" w:line="240" w:lineRule="auto"/>
              <w:rPr>
                <w:sz w:val="16"/>
                <w:szCs w:val="16"/>
              </w:rPr>
            </w:pPr>
            <w:r w:rsidRPr="006B7A34">
              <w:rPr>
                <w:b/>
                <w:bCs/>
                <w:sz w:val="16"/>
                <w:szCs w:val="16"/>
              </w:rPr>
              <w:t>Desencadenador</w:t>
            </w:r>
          </w:p>
        </w:tc>
        <w:tc>
          <w:tcPr>
            <w:tcW w:w="2268" w:type="dxa"/>
            <w:shd w:val="clear" w:color="auto" w:fill="BDD6EE"/>
            <w:vAlign w:val="center"/>
            <w:hideMark/>
          </w:tcPr>
          <w:p w14:paraId="491EA0AF" w14:textId="77777777" w:rsidR="00421C39" w:rsidRPr="006B7A34" w:rsidRDefault="00421C39" w:rsidP="006B7A34">
            <w:pPr>
              <w:spacing w:after="0" w:line="240" w:lineRule="auto"/>
              <w:rPr>
                <w:sz w:val="16"/>
                <w:szCs w:val="16"/>
              </w:rPr>
            </w:pPr>
            <w:r w:rsidRPr="006B7A34">
              <w:rPr>
                <w:b/>
                <w:bCs/>
                <w:sz w:val="16"/>
                <w:szCs w:val="16"/>
              </w:rPr>
              <w:t>Respuestas potenciales</w:t>
            </w:r>
          </w:p>
        </w:tc>
        <w:tc>
          <w:tcPr>
            <w:tcW w:w="1275" w:type="dxa"/>
            <w:shd w:val="clear" w:color="auto" w:fill="BDD6EE"/>
            <w:vAlign w:val="center"/>
          </w:tcPr>
          <w:p w14:paraId="3707228E" w14:textId="77777777" w:rsidR="00421C39" w:rsidRPr="006B7A34" w:rsidRDefault="00421C39" w:rsidP="006B7A34">
            <w:pPr>
              <w:spacing w:after="0" w:line="240" w:lineRule="auto"/>
              <w:rPr>
                <w:b/>
                <w:bCs/>
                <w:sz w:val="16"/>
                <w:szCs w:val="16"/>
              </w:rPr>
            </w:pPr>
            <w:r w:rsidRPr="006B7A34">
              <w:rPr>
                <w:b/>
                <w:bCs/>
                <w:sz w:val="16"/>
                <w:szCs w:val="16"/>
              </w:rPr>
              <w:t>Estimación de la probabilidad</w:t>
            </w:r>
          </w:p>
        </w:tc>
        <w:tc>
          <w:tcPr>
            <w:tcW w:w="993" w:type="dxa"/>
            <w:shd w:val="clear" w:color="auto" w:fill="BDD6EE"/>
            <w:vAlign w:val="center"/>
          </w:tcPr>
          <w:p w14:paraId="27C57848" w14:textId="77777777" w:rsidR="00421C39" w:rsidRPr="006B7A34" w:rsidRDefault="00421C39" w:rsidP="006B7A34">
            <w:pPr>
              <w:spacing w:after="0" w:line="240" w:lineRule="auto"/>
              <w:rPr>
                <w:b/>
                <w:bCs/>
                <w:sz w:val="16"/>
                <w:szCs w:val="16"/>
              </w:rPr>
            </w:pPr>
            <w:r w:rsidRPr="006B7A34">
              <w:rPr>
                <w:b/>
                <w:bCs/>
                <w:sz w:val="16"/>
                <w:szCs w:val="16"/>
              </w:rPr>
              <w:t>Estimación del impacto</w:t>
            </w:r>
          </w:p>
        </w:tc>
        <w:tc>
          <w:tcPr>
            <w:tcW w:w="1134" w:type="dxa"/>
            <w:shd w:val="clear" w:color="auto" w:fill="BDD6EE"/>
            <w:vAlign w:val="center"/>
          </w:tcPr>
          <w:p w14:paraId="5DA41BB3" w14:textId="77777777" w:rsidR="00421C39" w:rsidRPr="006B7A34" w:rsidRDefault="00421C39" w:rsidP="006B7A34">
            <w:pPr>
              <w:spacing w:after="0" w:line="240" w:lineRule="auto"/>
              <w:rPr>
                <w:b/>
                <w:bCs/>
                <w:sz w:val="16"/>
                <w:szCs w:val="16"/>
              </w:rPr>
            </w:pPr>
            <w:r w:rsidRPr="006B7A34">
              <w:rPr>
                <w:b/>
                <w:bCs/>
                <w:sz w:val="16"/>
                <w:szCs w:val="16"/>
              </w:rPr>
              <w:t>Probabilidad por impacto</w:t>
            </w:r>
          </w:p>
        </w:tc>
        <w:tc>
          <w:tcPr>
            <w:tcW w:w="850" w:type="dxa"/>
            <w:shd w:val="clear" w:color="auto" w:fill="BDD6EE"/>
            <w:vAlign w:val="center"/>
          </w:tcPr>
          <w:p w14:paraId="7BC78F0B" w14:textId="77777777" w:rsidR="00421C39" w:rsidRPr="006B7A34" w:rsidRDefault="00421C39" w:rsidP="006B7A34">
            <w:pPr>
              <w:spacing w:after="0" w:line="240" w:lineRule="auto"/>
              <w:rPr>
                <w:b/>
                <w:bCs/>
                <w:sz w:val="16"/>
                <w:szCs w:val="16"/>
              </w:rPr>
            </w:pPr>
            <w:r w:rsidRPr="006B7A34">
              <w:rPr>
                <w:b/>
                <w:bCs/>
                <w:sz w:val="16"/>
                <w:szCs w:val="16"/>
              </w:rPr>
              <w:t>categoría</w:t>
            </w:r>
          </w:p>
        </w:tc>
      </w:tr>
      <w:tr w:rsidR="00B343FA" w:rsidRPr="006B7A34" w14:paraId="499CF747" w14:textId="77777777" w:rsidTr="006B7A34">
        <w:trPr>
          <w:trHeight w:val="434"/>
        </w:trPr>
        <w:tc>
          <w:tcPr>
            <w:tcW w:w="959" w:type="dxa"/>
            <w:vMerge w:val="restart"/>
            <w:shd w:val="clear" w:color="auto" w:fill="BDD6EE"/>
            <w:vAlign w:val="center"/>
          </w:tcPr>
          <w:p w14:paraId="52F39856" w14:textId="77777777" w:rsidR="00421C39" w:rsidRPr="006B7A34" w:rsidRDefault="00421C39" w:rsidP="006B7A34">
            <w:pPr>
              <w:spacing w:after="0" w:line="240" w:lineRule="auto"/>
              <w:rPr>
                <w:sz w:val="16"/>
                <w:szCs w:val="16"/>
              </w:rPr>
            </w:pPr>
            <w:r w:rsidRPr="006B7A34">
              <w:rPr>
                <w:sz w:val="16"/>
                <w:szCs w:val="16"/>
              </w:rPr>
              <w:t>Riesgos del proyecto</w:t>
            </w:r>
          </w:p>
        </w:tc>
        <w:tc>
          <w:tcPr>
            <w:tcW w:w="709" w:type="dxa"/>
            <w:shd w:val="clear" w:color="auto" w:fill="70AD47"/>
            <w:vAlign w:val="center"/>
          </w:tcPr>
          <w:p w14:paraId="66280A95" w14:textId="77777777" w:rsidR="00421C39" w:rsidRPr="006B7A34" w:rsidRDefault="00421C39" w:rsidP="006B7A34">
            <w:pPr>
              <w:spacing w:after="0" w:line="240" w:lineRule="auto"/>
              <w:rPr>
                <w:color w:val="FFFFFF"/>
                <w:sz w:val="16"/>
                <w:szCs w:val="16"/>
              </w:rPr>
            </w:pPr>
            <w:r w:rsidRPr="006B7A34">
              <w:rPr>
                <w:color w:val="FFFFFF"/>
                <w:sz w:val="16"/>
                <w:szCs w:val="16"/>
              </w:rPr>
              <w:t>RPY</w:t>
            </w:r>
            <w:r w:rsidR="00DE0994" w:rsidRPr="006B7A34">
              <w:rPr>
                <w:color w:val="FFFFFF"/>
                <w:sz w:val="16"/>
                <w:szCs w:val="16"/>
              </w:rPr>
              <w:t xml:space="preserve"> </w:t>
            </w:r>
            <w:r w:rsidRPr="006B7A34">
              <w:rPr>
                <w:color w:val="FFFFFF"/>
                <w:sz w:val="16"/>
                <w:szCs w:val="16"/>
              </w:rPr>
              <w:t>1</w:t>
            </w:r>
          </w:p>
        </w:tc>
        <w:tc>
          <w:tcPr>
            <w:tcW w:w="2126" w:type="dxa"/>
            <w:shd w:val="clear" w:color="auto" w:fill="70AD47"/>
            <w:vAlign w:val="center"/>
          </w:tcPr>
          <w:p w14:paraId="292AF330" w14:textId="77777777" w:rsidR="00421C39" w:rsidRPr="006B7A34" w:rsidRDefault="00421C39" w:rsidP="006B7A34">
            <w:pPr>
              <w:spacing w:after="0" w:line="240" w:lineRule="auto"/>
              <w:rPr>
                <w:color w:val="FFFFFF"/>
                <w:sz w:val="16"/>
                <w:szCs w:val="16"/>
              </w:rPr>
            </w:pPr>
            <w:r w:rsidRPr="006B7A34">
              <w:rPr>
                <w:color w:val="FFFFFF"/>
                <w:sz w:val="16"/>
                <w:szCs w:val="16"/>
              </w:rPr>
              <w:t xml:space="preserve">Por malos cálculos o estimaciones del esfuerzo </w:t>
            </w:r>
          </w:p>
        </w:tc>
        <w:tc>
          <w:tcPr>
            <w:tcW w:w="1843" w:type="dxa"/>
            <w:shd w:val="clear" w:color="auto" w:fill="70AD47"/>
            <w:vAlign w:val="center"/>
          </w:tcPr>
          <w:p w14:paraId="6FC031FB" w14:textId="77777777" w:rsidR="00421C39" w:rsidRPr="006B7A34" w:rsidRDefault="00421C39" w:rsidP="006B7A34">
            <w:pPr>
              <w:spacing w:after="0" w:line="240" w:lineRule="auto"/>
              <w:rPr>
                <w:color w:val="FFFFFF"/>
                <w:sz w:val="16"/>
                <w:szCs w:val="16"/>
              </w:rPr>
            </w:pPr>
            <w:r w:rsidRPr="006B7A34">
              <w:rPr>
                <w:color w:val="FFFFFF"/>
                <w:sz w:val="16"/>
                <w:szCs w:val="16"/>
              </w:rPr>
              <w:t xml:space="preserve">Imprudencia del jefe de finanzas y producción </w:t>
            </w:r>
          </w:p>
        </w:tc>
        <w:tc>
          <w:tcPr>
            <w:tcW w:w="1701" w:type="dxa"/>
            <w:shd w:val="clear" w:color="auto" w:fill="70AD47"/>
            <w:vAlign w:val="center"/>
          </w:tcPr>
          <w:p w14:paraId="3B4A5734" w14:textId="77777777" w:rsidR="00421C39" w:rsidRPr="006B7A34" w:rsidRDefault="00421C39" w:rsidP="006B7A34">
            <w:pPr>
              <w:spacing w:after="0" w:line="240" w:lineRule="auto"/>
              <w:rPr>
                <w:b/>
                <w:bCs/>
                <w:color w:val="FFFFFF"/>
                <w:sz w:val="16"/>
                <w:szCs w:val="16"/>
              </w:rPr>
            </w:pPr>
          </w:p>
        </w:tc>
        <w:tc>
          <w:tcPr>
            <w:tcW w:w="2268" w:type="dxa"/>
            <w:shd w:val="clear" w:color="auto" w:fill="70AD47"/>
            <w:vAlign w:val="center"/>
          </w:tcPr>
          <w:p w14:paraId="2E004AD2" w14:textId="77777777" w:rsidR="00421C39" w:rsidRPr="006B7A34" w:rsidRDefault="00421C39" w:rsidP="006B7A34">
            <w:pPr>
              <w:spacing w:after="0" w:line="240" w:lineRule="auto"/>
              <w:rPr>
                <w:color w:val="FFFFFF"/>
                <w:sz w:val="16"/>
                <w:szCs w:val="16"/>
              </w:rPr>
            </w:pPr>
            <w:r w:rsidRPr="006B7A34">
              <w:rPr>
                <w:color w:val="FFFFFF"/>
                <w:sz w:val="16"/>
                <w:szCs w:val="16"/>
              </w:rPr>
              <w:t>Tomar precauciones</w:t>
            </w:r>
          </w:p>
        </w:tc>
        <w:tc>
          <w:tcPr>
            <w:tcW w:w="1275" w:type="dxa"/>
            <w:shd w:val="clear" w:color="auto" w:fill="70AD47"/>
            <w:vAlign w:val="center"/>
          </w:tcPr>
          <w:p w14:paraId="5C432777" w14:textId="77777777" w:rsidR="00421C39" w:rsidRPr="006B7A34" w:rsidRDefault="00421C39" w:rsidP="006B7A34">
            <w:pPr>
              <w:spacing w:after="0" w:line="240" w:lineRule="auto"/>
              <w:rPr>
                <w:color w:val="FFFFFF"/>
                <w:sz w:val="18"/>
              </w:rPr>
            </w:pPr>
            <w:r w:rsidRPr="006B7A34">
              <w:rPr>
                <w:color w:val="FFFFFF"/>
                <w:sz w:val="18"/>
              </w:rPr>
              <w:t>0.1</w:t>
            </w:r>
          </w:p>
        </w:tc>
        <w:tc>
          <w:tcPr>
            <w:tcW w:w="993" w:type="dxa"/>
            <w:shd w:val="clear" w:color="auto" w:fill="70AD47"/>
            <w:vAlign w:val="center"/>
          </w:tcPr>
          <w:p w14:paraId="174DDD85" w14:textId="77777777" w:rsidR="00421C39" w:rsidRPr="006B7A34" w:rsidRDefault="00421C39" w:rsidP="006B7A34">
            <w:pPr>
              <w:spacing w:after="0" w:line="240" w:lineRule="auto"/>
              <w:rPr>
                <w:color w:val="FFFFFF"/>
                <w:sz w:val="18"/>
              </w:rPr>
            </w:pPr>
            <w:r w:rsidRPr="006B7A34">
              <w:rPr>
                <w:color w:val="FFFFFF"/>
                <w:sz w:val="18"/>
              </w:rPr>
              <w:t>0.2</w:t>
            </w:r>
          </w:p>
        </w:tc>
        <w:tc>
          <w:tcPr>
            <w:tcW w:w="1134" w:type="dxa"/>
            <w:shd w:val="clear" w:color="auto" w:fill="70AD47"/>
            <w:vAlign w:val="center"/>
          </w:tcPr>
          <w:p w14:paraId="2137F044" w14:textId="77777777" w:rsidR="00421C39" w:rsidRPr="006B7A34" w:rsidRDefault="00421C39" w:rsidP="006B7A34">
            <w:pPr>
              <w:spacing w:after="0" w:line="240" w:lineRule="auto"/>
              <w:rPr>
                <w:color w:val="FFFFFF"/>
                <w:sz w:val="16"/>
                <w:szCs w:val="16"/>
              </w:rPr>
            </w:pPr>
            <w:r w:rsidRPr="006B7A34">
              <w:rPr>
                <w:color w:val="FFFFFF"/>
                <w:sz w:val="16"/>
                <w:szCs w:val="16"/>
              </w:rPr>
              <w:t>0,02</w:t>
            </w:r>
          </w:p>
        </w:tc>
        <w:tc>
          <w:tcPr>
            <w:tcW w:w="850" w:type="dxa"/>
            <w:shd w:val="clear" w:color="auto" w:fill="70AD47"/>
            <w:vAlign w:val="center"/>
          </w:tcPr>
          <w:p w14:paraId="7A0915F9" w14:textId="77777777" w:rsidR="00421C39" w:rsidRPr="006B7A34" w:rsidRDefault="00421C39" w:rsidP="006B7A34">
            <w:pPr>
              <w:spacing w:after="0" w:line="240" w:lineRule="auto"/>
              <w:rPr>
                <w:color w:val="FFFFFF"/>
                <w:sz w:val="16"/>
                <w:szCs w:val="16"/>
              </w:rPr>
            </w:pPr>
            <w:r w:rsidRPr="006B7A34">
              <w:rPr>
                <w:color w:val="FFFFFF"/>
                <w:sz w:val="16"/>
                <w:szCs w:val="16"/>
              </w:rPr>
              <w:t xml:space="preserve">Medio </w:t>
            </w:r>
          </w:p>
        </w:tc>
      </w:tr>
      <w:tr w:rsidR="00B343FA" w:rsidRPr="006B7A34" w14:paraId="5AD10095" w14:textId="77777777" w:rsidTr="006B7A34">
        <w:trPr>
          <w:trHeight w:val="434"/>
        </w:trPr>
        <w:tc>
          <w:tcPr>
            <w:tcW w:w="959" w:type="dxa"/>
            <w:vMerge/>
            <w:shd w:val="clear" w:color="auto" w:fill="BDD6EE"/>
            <w:vAlign w:val="center"/>
          </w:tcPr>
          <w:p w14:paraId="25C74885"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6935D51B" w14:textId="77777777" w:rsidR="00421C39" w:rsidRPr="006B7A34" w:rsidRDefault="00421C39" w:rsidP="006B7A34">
            <w:pPr>
              <w:spacing w:after="0" w:line="240" w:lineRule="auto"/>
              <w:rPr>
                <w:sz w:val="16"/>
                <w:szCs w:val="16"/>
              </w:rPr>
            </w:pPr>
            <w:r w:rsidRPr="006B7A34">
              <w:rPr>
                <w:color w:val="000000"/>
              </w:rPr>
              <w:t> </w:t>
            </w:r>
            <w:r w:rsidRPr="006B7A34">
              <w:rPr>
                <w:sz w:val="16"/>
                <w:szCs w:val="16"/>
              </w:rPr>
              <w:t>RPY 2</w:t>
            </w:r>
          </w:p>
        </w:tc>
        <w:tc>
          <w:tcPr>
            <w:tcW w:w="2126" w:type="dxa"/>
            <w:shd w:val="clear" w:color="auto" w:fill="FFFF00"/>
            <w:vAlign w:val="center"/>
          </w:tcPr>
          <w:p w14:paraId="513D4EE4" w14:textId="77777777" w:rsidR="00421C39" w:rsidRPr="006B7A34" w:rsidRDefault="00421C39" w:rsidP="006B7A34">
            <w:pPr>
              <w:spacing w:after="0" w:line="240" w:lineRule="auto"/>
              <w:rPr>
                <w:sz w:val="16"/>
                <w:szCs w:val="16"/>
              </w:rPr>
            </w:pPr>
            <w:r w:rsidRPr="006B7A34">
              <w:rPr>
                <w:sz w:val="16"/>
                <w:szCs w:val="16"/>
              </w:rPr>
              <w:t>Requisitos del cliente</w:t>
            </w:r>
          </w:p>
        </w:tc>
        <w:tc>
          <w:tcPr>
            <w:tcW w:w="1843" w:type="dxa"/>
            <w:shd w:val="clear" w:color="auto" w:fill="FFFF00"/>
            <w:vAlign w:val="center"/>
          </w:tcPr>
          <w:p w14:paraId="380851C0" w14:textId="77777777" w:rsidR="00421C39" w:rsidRPr="006B7A34" w:rsidRDefault="00421C39" w:rsidP="006B7A34">
            <w:pPr>
              <w:spacing w:after="0" w:line="240" w:lineRule="auto"/>
              <w:rPr>
                <w:sz w:val="16"/>
                <w:szCs w:val="16"/>
              </w:rPr>
            </w:pPr>
            <w:r w:rsidRPr="006B7A34">
              <w:rPr>
                <w:sz w:val="16"/>
                <w:szCs w:val="16"/>
              </w:rPr>
              <w:t xml:space="preserve">Descuido del jefe de producción  </w:t>
            </w:r>
          </w:p>
        </w:tc>
        <w:tc>
          <w:tcPr>
            <w:tcW w:w="1701" w:type="dxa"/>
            <w:shd w:val="clear" w:color="auto" w:fill="FFFF00"/>
            <w:vAlign w:val="center"/>
          </w:tcPr>
          <w:p w14:paraId="3235132F" w14:textId="77777777" w:rsidR="00421C39" w:rsidRPr="006B7A34" w:rsidRDefault="00421C39" w:rsidP="006B7A34">
            <w:pPr>
              <w:spacing w:after="0" w:line="240" w:lineRule="auto"/>
              <w:rPr>
                <w:b/>
                <w:bCs/>
                <w:sz w:val="16"/>
                <w:szCs w:val="16"/>
              </w:rPr>
            </w:pPr>
          </w:p>
        </w:tc>
        <w:tc>
          <w:tcPr>
            <w:tcW w:w="2268" w:type="dxa"/>
            <w:shd w:val="clear" w:color="auto" w:fill="FFFF00"/>
            <w:vAlign w:val="center"/>
          </w:tcPr>
          <w:p w14:paraId="392DC326" w14:textId="77777777" w:rsidR="00421C39" w:rsidRPr="006B7A34" w:rsidRDefault="00421C39" w:rsidP="006B7A34">
            <w:pPr>
              <w:spacing w:after="0" w:line="240" w:lineRule="auto"/>
              <w:rPr>
                <w:sz w:val="16"/>
                <w:szCs w:val="16"/>
              </w:rPr>
            </w:pPr>
            <w:r w:rsidRPr="006B7A34">
              <w:rPr>
                <w:sz w:val="16"/>
                <w:szCs w:val="16"/>
              </w:rPr>
              <w:t>Tener buenos medios de comunicación con el cliente</w:t>
            </w:r>
          </w:p>
        </w:tc>
        <w:tc>
          <w:tcPr>
            <w:tcW w:w="1275" w:type="dxa"/>
            <w:shd w:val="clear" w:color="auto" w:fill="FFFF00"/>
            <w:vAlign w:val="center"/>
          </w:tcPr>
          <w:p w14:paraId="2BA450D0" w14:textId="77777777" w:rsidR="00421C39" w:rsidRPr="006B7A34" w:rsidRDefault="00421C39" w:rsidP="006B7A34">
            <w:pPr>
              <w:spacing w:after="0" w:line="240" w:lineRule="auto"/>
              <w:rPr>
                <w:sz w:val="18"/>
              </w:rPr>
            </w:pPr>
            <w:r w:rsidRPr="006B7A34">
              <w:rPr>
                <w:sz w:val="18"/>
              </w:rPr>
              <w:t>0.3</w:t>
            </w:r>
          </w:p>
        </w:tc>
        <w:tc>
          <w:tcPr>
            <w:tcW w:w="993" w:type="dxa"/>
            <w:shd w:val="clear" w:color="auto" w:fill="FFFF00"/>
            <w:vAlign w:val="center"/>
          </w:tcPr>
          <w:p w14:paraId="59BD0464" w14:textId="77777777" w:rsidR="00421C39" w:rsidRPr="006B7A34" w:rsidRDefault="00421C39" w:rsidP="006B7A34">
            <w:pPr>
              <w:spacing w:after="0" w:line="240" w:lineRule="auto"/>
              <w:rPr>
                <w:sz w:val="18"/>
              </w:rPr>
            </w:pPr>
            <w:r w:rsidRPr="006B7A34">
              <w:rPr>
                <w:sz w:val="18"/>
              </w:rPr>
              <w:t>0.4</w:t>
            </w:r>
          </w:p>
        </w:tc>
        <w:tc>
          <w:tcPr>
            <w:tcW w:w="1134" w:type="dxa"/>
            <w:shd w:val="clear" w:color="auto" w:fill="FFFF00"/>
            <w:vAlign w:val="center"/>
          </w:tcPr>
          <w:p w14:paraId="435E5F72" w14:textId="77777777" w:rsidR="00421C39" w:rsidRPr="006B7A34" w:rsidRDefault="00421C39" w:rsidP="006B7A34">
            <w:pPr>
              <w:spacing w:after="0" w:line="240" w:lineRule="auto"/>
              <w:rPr>
                <w:color w:val="000000"/>
                <w:sz w:val="16"/>
                <w:szCs w:val="16"/>
              </w:rPr>
            </w:pPr>
            <w:r w:rsidRPr="006B7A34">
              <w:rPr>
                <w:color w:val="000000"/>
                <w:sz w:val="16"/>
                <w:szCs w:val="16"/>
              </w:rPr>
              <w:t>0,12</w:t>
            </w:r>
          </w:p>
        </w:tc>
        <w:tc>
          <w:tcPr>
            <w:tcW w:w="850" w:type="dxa"/>
            <w:shd w:val="clear" w:color="auto" w:fill="FFFF00"/>
            <w:vAlign w:val="center"/>
          </w:tcPr>
          <w:p w14:paraId="16808091"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707F5808" w14:textId="77777777" w:rsidTr="006B7A34">
        <w:trPr>
          <w:trHeight w:val="434"/>
        </w:trPr>
        <w:tc>
          <w:tcPr>
            <w:tcW w:w="959" w:type="dxa"/>
            <w:vMerge/>
            <w:shd w:val="clear" w:color="auto" w:fill="BDD6EE"/>
            <w:vAlign w:val="center"/>
          </w:tcPr>
          <w:p w14:paraId="1F104007" w14:textId="77777777" w:rsidR="00421C39" w:rsidRPr="006B7A34" w:rsidRDefault="00421C39" w:rsidP="006B7A34">
            <w:pPr>
              <w:spacing w:after="0" w:line="240" w:lineRule="auto"/>
              <w:rPr>
                <w:sz w:val="16"/>
                <w:szCs w:val="16"/>
              </w:rPr>
            </w:pPr>
          </w:p>
        </w:tc>
        <w:tc>
          <w:tcPr>
            <w:tcW w:w="709" w:type="dxa"/>
            <w:shd w:val="clear" w:color="auto" w:fill="FF0000"/>
            <w:vAlign w:val="center"/>
          </w:tcPr>
          <w:p w14:paraId="4D751599" w14:textId="77777777" w:rsidR="00421C39" w:rsidRPr="006B7A34" w:rsidRDefault="00421C39" w:rsidP="006B7A34">
            <w:pPr>
              <w:spacing w:after="0" w:line="240" w:lineRule="auto"/>
              <w:rPr>
                <w:color w:val="FFFFFF"/>
                <w:sz w:val="16"/>
                <w:szCs w:val="16"/>
              </w:rPr>
            </w:pPr>
            <w:r w:rsidRPr="006B7A34">
              <w:rPr>
                <w:color w:val="FFFFFF"/>
              </w:rPr>
              <w:t> </w:t>
            </w:r>
            <w:r w:rsidRPr="006B7A34">
              <w:rPr>
                <w:color w:val="FFFFFF"/>
                <w:sz w:val="16"/>
                <w:szCs w:val="16"/>
              </w:rPr>
              <w:t>RPY 3</w:t>
            </w:r>
          </w:p>
        </w:tc>
        <w:tc>
          <w:tcPr>
            <w:tcW w:w="2126" w:type="dxa"/>
            <w:shd w:val="clear" w:color="auto" w:fill="FF0000"/>
            <w:vAlign w:val="center"/>
          </w:tcPr>
          <w:p w14:paraId="1FCA6C3F" w14:textId="77777777" w:rsidR="00421C39" w:rsidRPr="006B7A34" w:rsidRDefault="00421C39" w:rsidP="006B7A34">
            <w:pPr>
              <w:spacing w:after="0" w:line="240" w:lineRule="auto"/>
              <w:rPr>
                <w:color w:val="FFFFFF"/>
                <w:sz w:val="16"/>
                <w:szCs w:val="16"/>
              </w:rPr>
            </w:pPr>
            <w:r w:rsidRPr="006B7A34">
              <w:rPr>
                <w:color w:val="FFFFFF"/>
                <w:sz w:val="16"/>
                <w:szCs w:val="16"/>
              </w:rPr>
              <w:t>Recursos</w:t>
            </w:r>
          </w:p>
        </w:tc>
        <w:tc>
          <w:tcPr>
            <w:tcW w:w="1843" w:type="dxa"/>
            <w:shd w:val="clear" w:color="auto" w:fill="FF0000"/>
            <w:vAlign w:val="center"/>
          </w:tcPr>
          <w:p w14:paraId="33A76250" w14:textId="77777777" w:rsidR="00421C39" w:rsidRPr="006B7A34" w:rsidRDefault="00421C39" w:rsidP="006B7A34">
            <w:pPr>
              <w:spacing w:after="0" w:line="240" w:lineRule="auto"/>
              <w:rPr>
                <w:color w:val="FFFFFF"/>
                <w:sz w:val="16"/>
                <w:szCs w:val="16"/>
              </w:rPr>
            </w:pPr>
            <w:r w:rsidRPr="006B7A34">
              <w:rPr>
                <w:color w:val="FFFFFF"/>
                <w:sz w:val="16"/>
                <w:szCs w:val="16"/>
              </w:rPr>
              <w:t xml:space="preserve">Falta de planificación del dpto. De RRHH y finanzas y producción </w:t>
            </w:r>
          </w:p>
        </w:tc>
        <w:tc>
          <w:tcPr>
            <w:tcW w:w="1701" w:type="dxa"/>
            <w:shd w:val="clear" w:color="auto" w:fill="FF0000"/>
            <w:vAlign w:val="center"/>
          </w:tcPr>
          <w:p w14:paraId="37735E18" w14:textId="77777777" w:rsidR="00421C39" w:rsidRPr="006B7A34" w:rsidRDefault="00421C39" w:rsidP="006B7A34">
            <w:pPr>
              <w:spacing w:after="0" w:line="240" w:lineRule="auto"/>
              <w:rPr>
                <w:b/>
                <w:bCs/>
                <w:color w:val="FFFFFF"/>
                <w:sz w:val="16"/>
                <w:szCs w:val="16"/>
              </w:rPr>
            </w:pPr>
          </w:p>
        </w:tc>
        <w:tc>
          <w:tcPr>
            <w:tcW w:w="2268" w:type="dxa"/>
            <w:shd w:val="clear" w:color="auto" w:fill="FF0000"/>
            <w:vAlign w:val="center"/>
          </w:tcPr>
          <w:p w14:paraId="5FEDA00D" w14:textId="77777777" w:rsidR="00421C39" w:rsidRPr="006B7A34" w:rsidRDefault="00421C39" w:rsidP="006B7A34">
            <w:pPr>
              <w:spacing w:after="0" w:line="240" w:lineRule="auto"/>
              <w:rPr>
                <w:color w:val="FFFFFF"/>
                <w:sz w:val="16"/>
                <w:szCs w:val="16"/>
              </w:rPr>
            </w:pPr>
            <w:r w:rsidRPr="006B7A34">
              <w:rPr>
                <w:color w:val="FFFFFF"/>
                <w:sz w:val="16"/>
                <w:szCs w:val="16"/>
              </w:rPr>
              <w:t xml:space="preserve">Realizar informes mensuales de los recurso de la empresa a todos los departamentos </w:t>
            </w:r>
          </w:p>
        </w:tc>
        <w:tc>
          <w:tcPr>
            <w:tcW w:w="1275" w:type="dxa"/>
            <w:shd w:val="clear" w:color="auto" w:fill="FF0000"/>
            <w:vAlign w:val="center"/>
          </w:tcPr>
          <w:p w14:paraId="3A21EAB0" w14:textId="77777777" w:rsidR="00421C39" w:rsidRPr="006B7A34" w:rsidRDefault="00421C39" w:rsidP="006B7A34">
            <w:pPr>
              <w:spacing w:after="0" w:line="240" w:lineRule="auto"/>
              <w:rPr>
                <w:color w:val="FFFFFF"/>
                <w:sz w:val="18"/>
              </w:rPr>
            </w:pPr>
            <w:r w:rsidRPr="006B7A34">
              <w:rPr>
                <w:color w:val="FFFFFF"/>
                <w:sz w:val="18"/>
              </w:rPr>
              <w:t>0.5</w:t>
            </w:r>
          </w:p>
        </w:tc>
        <w:tc>
          <w:tcPr>
            <w:tcW w:w="993" w:type="dxa"/>
            <w:shd w:val="clear" w:color="auto" w:fill="FF0000"/>
            <w:vAlign w:val="center"/>
          </w:tcPr>
          <w:p w14:paraId="42354538" w14:textId="77777777" w:rsidR="00421C39" w:rsidRPr="006B7A34" w:rsidRDefault="00421C39" w:rsidP="006B7A34">
            <w:pPr>
              <w:spacing w:after="0" w:line="240" w:lineRule="auto"/>
              <w:rPr>
                <w:color w:val="FFFFFF"/>
                <w:sz w:val="18"/>
              </w:rPr>
            </w:pPr>
            <w:r w:rsidRPr="006B7A34">
              <w:rPr>
                <w:color w:val="FFFFFF"/>
                <w:sz w:val="18"/>
              </w:rPr>
              <w:t>0.4</w:t>
            </w:r>
          </w:p>
        </w:tc>
        <w:tc>
          <w:tcPr>
            <w:tcW w:w="1134" w:type="dxa"/>
            <w:shd w:val="clear" w:color="auto" w:fill="FF0000"/>
            <w:vAlign w:val="center"/>
          </w:tcPr>
          <w:p w14:paraId="10AD42AC" w14:textId="77777777" w:rsidR="00421C39" w:rsidRPr="006B7A34" w:rsidRDefault="00421C39" w:rsidP="006B7A34">
            <w:pPr>
              <w:spacing w:after="0" w:line="240" w:lineRule="auto"/>
              <w:rPr>
                <w:color w:val="FFFFFF"/>
                <w:sz w:val="16"/>
                <w:szCs w:val="16"/>
              </w:rPr>
            </w:pPr>
            <w:r w:rsidRPr="006B7A34">
              <w:rPr>
                <w:color w:val="FFFFFF"/>
                <w:sz w:val="16"/>
                <w:szCs w:val="16"/>
              </w:rPr>
              <w:t>0,2</w:t>
            </w:r>
          </w:p>
        </w:tc>
        <w:tc>
          <w:tcPr>
            <w:tcW w:w="850" w:type="dxa"/>
            <w:shd w:val="clear" w:color="auto" w:fill="FF0000"/>
            <w:vAlign w:val="center"/>
          </w:tcPr>
          <w:p w14:paraId="61E38557" w14:textId="77777777" w:rsidR="00421C39" w:rsidRPr="006B7A34" w:rsidRDefault="00421C39" w:rsidP="006B7A34">
            <w:pPr>
              <w:spacing w:after="0" w:line="240" w:lineRule="auto"/>
              <w:rPr>
                <w:color w:val="FFFFFF"/>
                <w:sz w:val="16"/>
                <w:szCs w:val="16"/>
              </w:rPr>
            </w:pPr>
            <w:r w:rsidRPr="006B7A34">
              <w:rPr>
                <w:color w:val="FFFFFF"/>
                <w:sz w:val="16"/>
                <w:szCs w:val="16"/>
              </w:rPr>
              <w:t>Alto</w:t>
            </w:r>
          </w:p>
        </w:tc>
      </w:tr>
      <w:tr w:rsidR="00B343FA" w:rsidRPr="006B7A34" w14:paraId="4A869716" w14:textId="77777777" w:rsidTr="006B7A34">
        <w:trPr>
          <w:trHeight w:val="434"/>
        </w:trPr>
        <w:tc>
          <w:tcPr>
            <w:tcW w:w="959" w:type="dxa"/>
            <w:vMerge/>
            <w:shd w:val="clear" w:color="auto" w:fill="BDD6EE"/>
            <w:vAlign w:val="center"/>
          </w:tcPr>
          <w:p w14:paraId="60612DA8"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0B215E86" w14:textId="77777777" w:rsidR="00421C39" w:rsidRPr="006B7A34" w:rsidRDefault="00421C39" w:rsidP="006B7A34">
            <w:pPr>
              <w:spacing w:after="0" w:line="240" w:lineRule="auto"/>
              <w:rPr>
                <w:sz w:val="16"/>
                <w:szCs w:val="16"/>
              </w:rPr>
            </w:pPr>
            <w:r w:rsidRPr="006B7A34">
              <w:rPr>
                <w:color w:val="000000"/>
              </w:rPr>
              <w:t> </w:t>
            </w:r>
            <w:r w:rsidRPr="006B7A34">
              <w:rPr>
                <w:sz w:val="16"/>
                <w:szCs w:val="16"/>
              </w:rPr>
              <w:t>RPY 4</w:t>
            </w:r>
          </w:p>
        </w:tc>
        <w:tc>
          <w:tcPr>
            <w:tcW w:w="2126" w:type="dxa"/>
            <w:shd w:val="clear" w:color="auto" w:fill="FFFF00"/>
            <w:vAlign w:val="center"/>
          </w:tcPr>
          <w:p w14:paraId="1A340204" w14:textId="77777777" w:rsidR="00421C39" w:rsidRPr="006B7A34" w:rsidRDefault="00421C39" w:rsidP="006B7A34">
            <w:pPr>
              <w:spacing w:after="0" w:line="240" w:lineRule="auto"/>
              <w:rPr>
                <w:sz w:val="16"/>
                <w:szCs w:val="16"/>
              </w:rPr>
            </w:pPr>
            <w:r w:rsidRPr="006B7A34">
              <w:rPr>
                <w:sz w:val="16"/>
                <w:szCs w:val="16"/>
              </w:rPr>
              <w:t>Personal</w:t>
            </w:r>
          </w:p>
        </w:tc>
        <w:tc>
          <w:tcPr>
            <w:tcW w:w="1843" w:type="dxa"/>
            <w:shd w:val="clear" w:color="auto" w:fill="FFFF00"/>
            <w:vAlign w:val="center"/>
          </w:tcPr>
          <w:p w14:paraId="583E03EE" w14:textId="77777777" w:rsidR="00421C39" w:rsidRPr="006B7A34" w:rsidRDefault="00421C39" w:rsidP="006B7A34">
            <w:pPr>
              <w:spacing w:after="0" w:line="240" w:lineRule="auto"/>
              <w:rPr>
                <w:sz w:val="16"/>
                <w:szCs w:val="16"/>
              </w:rPr>
            </w:pPr>
            <w:r w:rsidRPr="006B7A34">
              <w:rPr>
                <w:sz w:val="16"/>
                <w:szCs w:val="16"/>
              </w:rPr>
              <w:t>Falta de organización del dpto. RRHH</w:t>
            </w:r>
          </w:p>
        </w:tc>
        <w:tc>
          <w:tcPr>
            <w:tcW w:w="1701" w:type="dxa"/>
            <w:shd w:val="clear" w:color="auto" w:fill="FFFF00"/>
            <w:vAlign w:val="center"/>
          </w:tcPr>
          <w:p w14:paraId="5E29AF4E" w14:textId="77777777" w:rsidR="00421C39" w:rsidRPr="006B7A34" w:rsidRDefault="00421C39" w:rsidP="006B7A34">
            <w:pPr>
              <w:spacing w:after="0" w:line="240" w:lineRule="auto"/>
              <w:rPr>
                <w:b/>
                <w:bCs/>
                <w:sz w:val="16"/>
                <w:szCs w:val="16"/>
              </w:rPr>
            </w:pPr>
          </w:p>
        </w:tc>
        <w:tc>
          <w:tcPr>
            <w:tcW w:w="2268" w:type="dxa"/>
            <w:shd w:val="clear" w:color="auto" w:fill="FFFF00"/>
            <w:vAlign w:val="center"/>
          </w:tcPr>
          <w:p w14:paraId="0037281E" w14:textId="77777777" w:rsidR="00421C39" w:rsidRPr="006B7A34" w:rsidRDefault="00421C39" w:rsidP="006B7A34">
            <w:pPr>
              <w:spacing w:after="0" w:line="240" w:lineRule="auto"/>
              <w:rPr>
                <w:sz w:val="16"/>
                <w:szCs w:val="16"/>
              </w:rPr>
            </w:pPr>
            <w:r w:rsidRPr="006B7A34">
              <w:rPr>
                <w:sz w:val="16"/>
                <w:szCs w:val="16"/>
              </w:rPr>
              <w:t>Exigir cumplimiento de horario.</w:t>
            </w:r>
          </w:p>
        </w:tc>
        <w:tc>
          <w:tcPr>
            <w:tcW w:w="1275" w:type="dxa"/>
            <w:shd w:val="clear" w:color="auto" w:fill="FFFF00"/>
            <w:vAlign w:val="center"/>
          </w:tcPr>
          <w:p w14:paraId="5F0AC623" w14:textId="77777777" w:rsidR="00421C39" w:rsidRPr="006B7A34" w:rsidRDefault="00421C39" w:rsidP="006B7A34">
            <w:pPr>
              <w:spacing w:after="0" w:line="240" w:lineRule="auto"/>
              <w:rPr>
                <w:sz w:val="18"/>
              </w:rPr>
            </w:pPr>
            <w:r w:rsidRPr="006B7A34">
              <w:rPr>
                <w:sz w:val="18"/>
              </w:rPr>
              <w:t>0.3</w:t>
            </w:r>
          </w:p>
        </w:tc>
        <w:tc>
          <w:tcPr>
            <w:tcW w:w="993" w:type="dxa"/>
            <w:shd w:val="clear" w:color="auto" w:fill="FFFF00"/>
            <w:vAlign w:val="center"/>
          </w:tcPr>
          <w:p w14:paraId="3B60123F" w14:textId="77777777" w:rsidR="00421C39" w:rsidRPr="006B7A34" w:rsidRDefault="00421C39" w:rsidP="006B7A34">
            <w:pPr>
              <w:spacing w:after="0" w:line="240" w:lineRule="auto"/>
              <w:rPr>
                <w:sz w:val="18"/>
              </w:rPr>
            </w:pPr>
            <w:r w:rsidRPr="006B7A34">
              <w:rPr>
                <w:sz w:val="18"/>
              </w:rPr>
              <w:t>0.3</w:t>
            </w:r>
          </w:p>
        </w:tc>
        <w:tc>
          <w:tcPr>
            <w:tcW w:w="1134" w:type="dxa"/>
            <w:shd w:val="clear" w:color="auto" w:fill="FFFF00"/>
            <w:vAlign w:val="center"/>
          </w:tcPr>
          <w:p w14:paraId="6FA8C177" w14:textId="77777777" w:rsidR="00421C39" w:rsidRPr="006B7A34" w:rsidRDefault="00421C39" w:rsidP="006B7A34">
            <w:pPr>
              <w:spacing w:after="0" w:line="240" w:lineRule="auto"/>
              <w:rPr>
                <w:color w:val="000000"/>
                <w:sz w:val="16"/>
                <w:szCs w:val="16"/>
              </w:rPr>
            </w:pPr>
            <w:r w:rsidRPr="006B7A34">
              <w:rPr>
                <w:color w:val="000000"/>
                <w:sz w:val="16"/>
                <w:szCs w:val="16"/>
              </w:rPr>
              <w:t>0,09</w:t>
            </w:r>
          </w:p>
        </w:tc>
        <w:tc>
          <w:tcPr>
            <w:tcW w:w="850" w:type="dxa"/>
            <w:shd w:val="clear" w:color="auto" w:fill="FFFF00"/>
            <w:vAlign w:val="center"/>
          </w:tcPr>
          <w:p w14:paraId="3812F67B"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4BC5875C" w14:textId="77777777" w:rsidTr="006B7A34">
        <w:trPr>
          <w:trHeight w:val="434"/>
        </w:trPr>
        <w:tc>
          <w:tcPr>
            <w:tcW w:w="959" w:type="dxa"/>
            <w:vMerge/>
            <w:shd w:val="clear" w:color="auto" w:fill="BDD6EE"/>
            <w:vAlign w:val="center"/>
          </w:tcPr>
          <w:p w14:paraId="285F0EFF"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61CF049B" w14:textId="77777777" w:rsidR="00421C39" w:rsidRPr="006B7A34" w:rsidRDefault="00421C39" w:rsidP="006B7A34">
            <w:pPr>
              <w:spacing w:after="0" w:line="240" w:lineRule="auto"/>
              <w:rPr>
                <w:sz w:val="16"/>
                <w:szCs w:val="16"/>
              </w:rPr>
            </w:pPr>
            <w:r w:rsidRPr="006B7A34">
              <w:rPr>
                <w:color w:val="000000"/>
              </w:rPr>
              <w:t> </w:t>
            </w:r>
            <w:r w:rsidRPr="006B7A34">
              <w:rPr>
                <w:sz w:val="16"/>
                <w:szCs w:val="16"/>
              </w:rPr>
              <w:t>RPY 5</w:t>
            </w:r>
          </w:p>
        </w:tc>
        <w:tc>
          <w:tcPr>
            <w:tcW w:w="2126" w:type="dxa"/>
            <w:shd w:val="clear" w:color="auto" w:fill="FFFF00"/>
            <w:vAlign w:val="center"/>
          </w:tcPr>
          <w:p w14:paraId="5DF0A272" w14:textId="77777777" w:rsidR="00421C39" w:rsidRPr="006B7A34" w:rsidRDefault="00421C39" w:rsidP="006B7A34">
            <w:pPr>
              <w:spacing w:after="0" w:line="240" w:lineRule="auto"/>
              <w:rPr>
                <w:sz w:val="16"/>
                <w:szCs w:val="16"/>
              </w:rPr>
            </w:pPr>
            <w:r w:rsidRPr="006B7A34">
              <w:rPr>
                <w:sz w:val="16"/>
                <w:szCs w:val="16"/>
              </w:rPr>
              <w:t xml:space="preserve">Diagrama de gantt o técnica de pert para asignación de tareas </w:t>
            </w:r>
          </w:p>
        </w:tc>
        <w:tc>
          <w:tcPr>
            <w:tcW w:w="1843" w:type="dxa"/>
            <w:shd w:val="clear" w:color="auto" w:fill="FFFF00"/>
            <w:vAlign w:val="center"/>
          </w:tcPr>
          <w:p w14:paraId="7394DE15" w14:textId="77777777" w:rsidR="00421C39" w:rsidRPr="006B7A34" w:rsidRDefault="00421C39" w:rsidP="006B7A34">
            <w:pPr>
              <w:spacing w:after="0" w:line="240" w:lineRule="auto"/>
              <w:rPr>
                <w:sz w:val="16"/>
                <w:szCs w:val="16"/>
              </w:rPr>
            </w:pPr>
            <w:r w:rsidRPr="006B7A34">
              <w:rPr>
                <w:sz w:val="16"/>
                <w:szCs w:val="16"/>
              </w:rPr>
              <w:t xml:space="preserve">Falta de organización del jefe de producción  </w:t>
            </w:r>
          </w:p>
        </w:tc>
        <w:tc>
          <w:tcPr>
            <w:tcW w:w="1701" w:type="dxa"/>
            <w:shd w:val="clear" w:color="auto" w:fill="FFFF00"/>
            <w:vAlign w:val="center"/>
          </w:tcPr>
          <w:p w14:paraId="3118B055" w14:textId="77777777" w:rsidR="00421C39" w:rsidRPr="006B7A34" w:rsidRDefault="00421C39" w:rsidP="006B7A34">
            <w:pPr>
              <w:spacing w:after="0" w:line="240" w:lineRule="auto"/>
              <w:rPr>
                <w:sz w:val="16"/>
                <w:szCs w:val="16"/>
              </w:rPr>
            </w:pPr>
          </w:p>
        </w:tc>
        <w:tc>
          <w:tcPr>
            <w:tcW w:w="2268" w:type="dxa"/>
            <w:shd w:val="clear" w:color="auto" w:fill="FFFF00"/>
            <w:vAlign w:val="center"/>
          </w:tcPr>
          <w:p w14:paraId="1B318B84" w14:textId="77777777" w:rsidR="00421C39" w:rsidRPr="006B7A34" w:rsidRDefault="00421C39" w:rsidP="006B7A34">
            <w:pPr>
              <w:spacing w:after="0" w:line="240" w:lineRule="auto"/>
              <w:rPr>
                <w:sz w:val="16"/>
                <w:szCs w:val="16"/>
              </w:rPr>
            </w:pPr>
            <w:r w:rsidRPr="006B7A34">
              <w:rPr>
                <w:sz w:val="16"/>
                <w:szCs w:val="16"/>
              </w:rPr>
              <w:t xml:space="preserve">Asignación de tareas y control  diario </w:t>
            </w:r>
          </w:p>
        </w:tc>
        <w:tc>
          <w:tcPr>
            <w:tcW w:w="1275" w:type="dxa"/>
            <w:shd w:val="clear" w:color="auto" w:fill="FFFF00"/>
            <w:vAlign w:val="center"/>
          </w:tcPr>
          <w:p w14:paraId="56C20A3D" w14:textId="77777777" w:rsidR="00421C39" w:rsidRPr="006B7A34" w:rsidRDefault="00421C39" w:rsidP="006B7A34">
            <w:pPr>
              <w:spacing w:after="0" w:line="240" w:lineRule="auto"/>
              <w:rPr>
                <w:sz w:val="18"/>
              </w:rPr>
            </w:pPr>
            <w:r w:rsidRPr="006B7A34">
              <w:rPr>
                <w:sz w:val="18"/>
              </w:rPr>
              <w:t>0.1</w:t>
            </w:r>
          </w:p>
        </w:tc>
        <w:tc>
          <w:tcPr>
            <w:tcW w:w="993" w:type="dxa"/>
            <w:shd w:val="clear" w:color="auto" w:fill="FFFF00"/>
            <w:vAlign w:val="center"/>
          </w:tcPr>
          <w:p w14:paraId="6D0FA458" w14:textId="77777777" w:rsidR="00421C39" w:rsidRPr="006B7A34" w:rsidRDefault="00421C39" w:rsidP="006B7A34">
            <w:pPr>
              <w:spacing w:after="0" w:line="240" w:lineRule="auto"/>
              <w:rPr>
                <w:sz w:val="18"/>
              </w:rPr>
            </w:pPr>
            <w:r w:rsidRPr="006B7A34">
              <w:rPr>
                <w:sz w:val="18"/>
              </w:rPr>
              <w:t>0.7</w:t>
            </w:r>
          </w:p>
        </w:tc>
        <w:tc>
          <w:tcPr>
            <w:tcW w:w="1134" w:type="dxa"/>
            <w:shd w:val="clear" w:color="auto" w:fill="FFFF00"/>
            <w:vAlign w:val="center"/>
          </w:tcPr>
          <w:p w14:paraId="0C20AA2D" w14:textId="77777777" w:rsidR="00421C39" w:rsidRPr="006B7A34" w:rsidRDefault="00421C39" w:rsidP="006B7A34">
            <w:pPr>
              <w:spacing w:after="0" w:line="240" w:lineRule="auto"/>
              <w:rPr>
                <w:color w:val="000000"/>
                <w:sz w:val="16"/>
                <w:szCs w:val="16"/>
              </w:rPr>
            </w:pPr>
            <w:r w:rsidRPr="006B7A34">
              <w:rPr>
                <w:color w:val="000000"/>
                <w:sz w:val="16"/>
                <w:szCs w:val="16"/>
              </w:rPr>
              <w:t>0,07</w:t>
            </w:r>
          </w:p>
        </w:tc>
        <w:tc>
          <w:tcPr>
            <w:tcW w:w="850" w:type="dxa"/>
            <w:shd w:val="clear" w:color="auto" w:fill="FFFF00"/>
            <w:vAlign w:val="center"/>
          </w:tcPr>
          <w:p w14:paraId="5C2D2A88"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3732F949" w14:textId="77777777" w:rsidTr="006B7A34">
        <w:trPr>
          <w:trHeight w:val="434"/>
        </w:trPr>
        <w:tc>
          <w:tcPr>
            <w:tcW w:w="959" w:type="dxa"/>
            <w:vMerge/>
            <w:shd w:val="clear" w:color="auto" w:fill="BDD6EE"/>
            <w:vAlign w:val="center"/>
          </w:tcPr>
          <w:p w14:paraId="73E6BA19"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757E3D93" w14:textId="77777777" w:rsidR="00421C39" w:rsidRPr="006B7A34" w:rsidRDefault="00421C39" w:rsidP="006B7A34">
            <w:pPr>
              <w:spacing w:after="0" w:line="240" w:lineRule="auto"/>
              <w:rPr>
                <w:sz w:val="16"/>
                <w:szCs w:val="16"/>
              </w:rPr>
            </w:pPr>
            <w:r w:rsidRPr="006B7A34">
              <w:rPr>
                <w:color w:val="000000"/>
              </w:rPr>
              <w:t> </w:t>
            </w:r>
            <w:r w:rsidRPr="006B7A34">
              <w:rPr>
                <w:sz w:val="16"/>
                <w:szCs w:val="16"/>
              </w:rPr>
              <w:t>RPY 6</w:t>
            </w:r>
          </w:p>
        </w:tc>
        <w:tc>
          <w:tcPr>
            <w:tcW w:w="2126" w:type="dxa"/>
            <w:shd w:val="clear" w:color="auto" w:fill="FFFF00"/>
            <w:vAlign w:val="center"/>
          </w:tcPr>
          <w:p w14:paraId="070D3135" w14:textId="77777777" w:rsidR="00421C39" w:rsidRPr="006B7A34" w:rsidRDefault="00421C39" w:rsidP="006B7A34">
            <w:pPr>
              <w:spacing w:after="0" w:line="240" w:lineRule="auto"/>
              <w:rPr>
                <w:sz w:val="16"/>
                <w:szCs w:val="16"/>
              </w:rPr>
            </w:pPr>
            <w:r w:rsidRPr="006B7A34">
              <w:rPr>
                <w:sz w:val="16"/>
                <w:szCs w:val="16"/>
              </w:rPr>
              <w:t>Planificación temporal se retrase –aumento de costos</w:t>
            </w:r>
          </w:p>
        </w:tc>
        <w:tc>
          <w:tcPr>
            <w:tcW w:w="1843" w:type="dxa"/>
            <w:shd w:val="clear" w:color="auto" w:fill="FFFF00"/>
            <w:vAlign w:val="center"/>
          </w:tcPr>
          <w:p w14:paraId="20257B06" w14:textId="77777777" w:rsidR="00421C39" w:rsidRPr="006B7A34" w:rsidRDefault="00421C39" w:rsidP="006B7A34">
            <w:pPr>
              <w:spacing w:after="0" w:line="240" w:lineRule="auto"/>
              <w:rPr>
                <w:sz w:val="16"/>
                <w:szCs w:val="16"/>
              </w:rPr>
            </w:pPr>
            <w:r w:rsidRPr="006B7A34">
              <w:rPr>
                <w:sz w:val="16"/>
                <w:szCs w:val="16"/>
              </w:rPr>
              <w:t>Falta de planificación del dpto. finanzas y producción</w:t>
            </w:r>
          </w:p>
        </w:tc>
        <w:tc>
          <w:tcPr>
            <w:tcW w:w="1701" w:type="dxa"/>
            <w:shd w:val="clear" w:color="auto" w:fill="FFFF00"/>
            <w:vAlign w:val="center"/>
          </w:tcPr>
          <w:p w14:paraId="58ED5491" w14:textId="77777777" w:rsidR="00421C39" w:rsidRPr="006B7A34" w:rsidRDefault="00421C39" w:rsidP="006B7A34">
            <w:pPr>
              <w:spacing w:after="0" w:line="240" w:lineRule="auto"/>
              <w:rPr>
                <w:sz w:val="16"/>
                <w:szCs w:val="16"/>
              </w:rPr>
            </w:pPr>
          </w:p>
        </w:tc>
        <w:tc>
          <w:tcPr>
            <w:tcW w:w="2268" w:type="dxa"/>
            <w:shd w:val="clear" w:color="auto" w:fill="FFFF00"/>
            <w:vAlign w:val="center"/>
          </w:tcPr>
          <w:p w14:paraId="23D23224" w14:textId="77777777" w:rsidR="00421C39" w:rsidRPr="006B7A34" w:rsidRDefault="00421C39" w:rsidP="006B7A34">
            <w:pPr>
              <w:spacing w:after="0" w:line="240" w:lineRule="auto"/>
              <w:rPr>
                <w:sz w:val="16"/>
                <w:szCs w:val="16"/>
              </w:rPr>
            </w:pPr>
            <w:r w:rsidRPr="006B7A34">
              <w:rPr>
                <w:sz w:val="16"/>
                <w:szCs w:val="16"/>
              </w:rPr>
              <w:t>Consultar pronósticos de finanzas  y de RRHH</w:t>
            </w:r>
          </w:p>
        </w:tc>
        <w:tc>
          <w:tcPr>
            <w:tcW w:w="1275" w:type="dxa"/>
            <w:shd w:val="clear" w:color="auto" w:fill="FFFF00"/>
            <w:vAlign w:val="center"/>
          </w:tcPr>
          <w:p w14:paraId="51DA6565" w14:textId="77777777" w:rsidR="00421C39" w:rsidRPr="006B7A34" w:rsidRDefault="00421C39" w:rsidP="006B7A34">
            <w:pPr>
              <w:spacing w:after="0" w:line="240" w:lineRule="auto"/>
              <w:rPr>
                <w:sz w:val="18"/>
              </w:rPr>
            </w:pPr>
            <w:r w:rsidRPr="006B7A34">
              <w:rPr>
                <w:sz w:val="18"/>
              </w:rPr>
              <w:t>0.3</w:t>
            </w:r>
          </w:p>
        </w:tc>
        <w:tc>
          <w:tcPr>
            <w:tcW w:w="993" w:type="dxa"/>
            <w:shd w:val="clear" w:color="auto" w:fill="FFFF00"/>
            <w:vAlign w:val="center"/>
          </w:tcPr>
          <w:p w14:paraId="4270B71F" w14:textId="77777777" w:rsidR="00421C39" w:rsidRPr="006B7A34" w:rsidRDefault="00421C39" w:rsidP="006B7A34">
            <w:pPr>
              <w:spacing w:after="0" w:line="240" w:lineRule="auto"/>
              <w:rPr>
                <w:sz w:val="18"/>
              </w:rPr>
            </w:pPr>
            <w:r w:rsidRPr="006B7A34">
              <w:rPr>
                <w:sz w:val="18"/>
              </w:rPr>
              <w:t>0.3</w:t>
            </w:r>
          </w:p>
        </w:tc>
        <w:tc>
          <w:tcPr>
            <w:tcW w:w="1134" w:type="dxa"/>
            <w:shd w:val="clear" w:color="auto" w:fill="FFFF00"/>
            <w:vAlign w:val="center"/>
          </w:tcPr>
          <w:p w14:paraId="792DFB85" w14:textId="77777777" w:rsidR="00421C39" w:rsidRPr="006B7A34" w:rsidRDefault="00421C39" w:rsidP="006B7A34">
            <w:pPr>
              <w:spacing w:after="0" w:line="240" w:lineRule="auto"/>
              <w:rPr>
                <w:color w:val="000000"/>
                <w:sz w:val="16"/>
                <w:szCs w:val="16"/>
              </w:rPr>
            </w:pPr>
            <w:r w:rsidRPr="006B7A34">
              <w:rPr>
                <w:color w:val="000000"/>
                <w:sz w:val="16"/>
                <w:szCs w:val="16"/>
              </w:rPr>
              <w:t>0,09</w:t>
            </w:r>
          </w:p>
        </w:tc>
        <w:tc>
          <w:tcPr>
            <w:tcW w:w="850" w:type="dxa"/>
            <w:shd w:val="clear" w:color="auto" w:fill="FFFF00"/>
            <w:vAlign w:val="center"/>
          </w:tcPr>
          <w:p w14:paraId="741726A8" w14:textId="77777777" w:rsidR="00421C39" w:rsidRPr="006B7A34" w:rsidRDefault="00421C39" w:rsidP="006B7A34">
            <w:pPr>
              <w:spacing w:after="0" w:line="240" w:lineRule="auto"/>
              <w:rPr>
                <w:sz w:val="16"/>
                <w:szCs w:val="16"/>
              </w:rPr>
            </w:pPr>
            <w:r w:rsidRPr="006B7A34">
              <w:rPr>
                <w:sz w:val="16"/>
                <w:szCs w:val="16"/>
              </w:rPr>
              <w:t xml:space="preserve">Medio </w:t>
            </w:r>
          </w:p>
        </w:tc>
      </w:tr>
      <w:tr w:rsidR="00B343FA" w:rsidRPr="006B7A34" w14:paraId="63356DC7" w14:textId="77777777" w:rsidTr="006B7A34">
        <w:trPr>
          <w:trHeight w:val="434"/>
        </w:trPr>
        <w:tc>
          <w:tcPr>
            <w:tcW w:w="959" w:type="dxa"/>
            <w:vMerge/>
            <w:shd w:val="clear" w:color="auto" w:fill="BDD6EE"/>
            <w:vAlign w:val="center"/>
          </w:tcPr>
          <w:p w14:paraId="399241E8"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3AF739B3" w14:textId="77777777" w:rsidR="00421C39" w:rsidRPr="006B7A34" w:rsidRDefault="00421C39" w:rsidP="006B7A34">
            <w:pPr>
              <w:spacing w:after="0" w:line="240" w:lineRule="auto"/>
              <w:rPr>
                <w:sz w:val="16"/>
                <w:szCs w:val="16"/>
              </w:rPr>
            </w:pPr>
            <w:r w:rsidRPr="006B7A34">
              <w:rPr>
                <w:color w:val="000000"/>
              </w:rPr>
              <w:t> </w:t>
            </w:r>
            <w:r w:rsidRPr="006B7A34">
              <w:rPr>
                <w:sz w:val="16"/>
                <w:szCs w:val="16"/>
              </w:rPr>
              <w:t>RPY 7</w:t>
            </w:r>
          </w:p>
        </w:tc>
        <w:tc>
          <w:tcPr>
            <w:tcW w:w="2126" w:type="dxa"/>
            <w:shd w:val="clear" w:color="auto" w:fill="FFFF00"/>
            <w:vAlign w:val="center"/>
          </w:tcPr>
          <w:p w14:paraId="396D4864" w14:textId="77777777" w:rsidR="00421C39" w:rsidRPr="006B7A34" w:rsidRDefault="00421C39" w:rsidP="006B7A34">
            <w:pPr>
              <w:spacing w:after="0" w:line="240" w:lineRule="auto"/>
              <w:rPr>
                <w:sz w:val="16"/>
                <w:szCs w:val="16"/>
              </w:rPr>
            </w:pPr>
            <w:r w:rsidRPr="006B7A34">
              <w:rPr>
                <w:sz w:val="16"/>
                <w:szCs w:val="16"/>
              </w:rPr>
              <w:t>Levantamiento incorrecto de los requerimientos</w:t>
            </w:r>
          </w:p>
        </w:tc>
        <w:tc>
          <w:tcPr>
            <w:tcW w:w="1843" w:type="dxa"/>
            <w:shd w:val="clear" w:color="auto" w:fill="FFFF00"/>
            <w:vAlign w:val="center"/>
          </w:tcPr>
          <w:p w14:paraId="307EFF4B" w14:textId="77777777" w:rsidR="00421C39" w:rsidRPr="006B7A34" w:rsidRDefault="00421C39" w:rsidP="006B7A34">
            <w:pPr>
              <w:spacing w:after="0" w:line="240" w:lineRule="auto"/>
              <w:rPr>
                <w:sz w:val="16"/>
                <w:szCs w:val="16"/>
              </w:rPr>
            </w:pPr>
            <w:r w:rsidRPr="006B7A34">
              <w:rPr>
                <w:sz w:val="16"/>
                <w:szCs w:val="16"/>
              </w:rPr>
              <w:t xml:space="preserve">Mala captura  del levantamiento de requisitos del  equipo de producción </w:t>
            </w:r>
          </w:p>
        </w:tc>
        <w:tc>
          <w:tcPr>
            <w:tcW w:w="1701" w:type="dxa"/>
            <w:shd w:val="clear" w:color="auto" w:fill="FFFF00"/>
            <w:vAlign w:val="center"/>
          </w:tcPr>
          <w:p w14:paraId="1314A75B" w14:textId="77777777" w:rsidR="00421C39" w:rsidRPr="006B7A34" w:rsidRDefault="00421C39" w:rsidP="006B7A34">
            <w:pPr>
              <w:spacing w:after="0" w:line="240" w:lineRule="auto"/>
              <w:rPr>
                <w:sz w:val="16"/>
                <w:szCs w:val="16"/>
              </w:rPr>
            </w:pPr>
          </w:p>
        </w:tc>
        <w:tc>
          <w:tcPr>
            <w:tcW w:w="2268" w:type="dxa"/>
            <w:shd w:val="clear" w:color="auto" w:fill="FFFF00"/>
            <w:vAlign w:val="center"/>
          </w:tcPr>
          <w:p w14:paraId="1A651000" w14:textId="77777777" w:rsidR="00421C39" w:rsidRPr="006B7A34" w:rsidRDefault="00DC2679" w:rsidP="006B7A34">
            <w:pPr>
              <w:spacing w:after="0" w:line="240" w:lineRule="auto"/>
              <w:rPr>
                <w:sz w:val="16"/>
                <w:szCs w:val="16"/>
              </w:rPr>
            </w:pPr>
            <w:r w:rsidRPr="006B7A34">
              <w:rPr>
                <w:sz w:val="16"/>
                <w:szCs w:val="16"/>
              </w:rPr>
              <w:t>U</w:t>
            </w:r>
            <w:r w:rsidR="00421C39" w:rsidRPr="006B7A34">
              <w:rPr>
                <w:sz w:val="16"/>
                <w:szCs w:val="16"/>
              </w:rPr>
              <w:t>tilizar entrevistas que queden documentadas para poder volver a revisarlas  si hay posibles cambios</w:t>
            </w:r>
          </w:p>
        </w:tc>
        <w:tc>
          <w:tcPr>
            <w:tcW w:w="1275" w:type="dxa"/>
            <w:shd w:val="clear" w:color="auto" w:fill="FFFF00"/>
            <w:vAlign w:val="center"/>
          </w:tcPr>
          <w:p w14:paraId="32237D7C" w14:textId="77777777" w:rsidR="00421C39" w:rsidRPr="006B7A34" w:rsidRDefault="00421C39" w:rsidP="006B7A34">
            <w:pPr>
              <w:spacing w:after="0" w:line="240" w:lineRule="auto"/>
              <w:rPr>
                <w:sz w:val="18"/>
              </w:rPr>
            </w:pPr>
            <w:r w:rsidRPr="006B7A34">
              <w:rPr>
                <w:sz w:val="18"/>
              </w:rPr>
              <w:t>0.3</w:t>
            </w:r>
          </w:p>
        </w:tc>
        <w:tc>
          <w:tcPr>
            <w:tcW w:w="993" w:type="dxa"/>
            <w:shd w:val="clear" w:color="auto" w:fill="FFFF00"/>
            <w:vAlign w:val="center"/>
          </w:tcPr>
          <w:p w14:paraId="1691BB57" w14:textId="77777777" w:rsidR="00421C39" w:rsidRPr="006B7A34" w:rsidRDefault="00421C39" w:rsidP="006B7A34">
            <w:pPr>
              <w:spacing w:after="0" w:line="240" w:lineRule="auto"/>
              <w:rPr>
                <w:sz w:val="18"/>
              </w:rPr>
            </w:pPr>
            <w:r w:rsidRPr="006B7A34">
              <w:rPr>
                <w:sz w:val="18"/>
              </w:rPr>
              <w:t>0.4</w:t>
            </w:r>
          </w:p>
        </w:tc>
        <w:tc>
          <w:tcPr>
            <w:tcW w:w="1134" w:type="dxa"/>
            <w:shd w:val="clear" w:color="auto" w:fill="FFFF00"/>
            <w:vAlign w:val="center"/>
          </w:tcPr>
          <w:p w14:paraId="6FCCC268" w14:textId="77777777" w:rsidR="00421C39" w:rsidRPr="006B7A34" w:rsidRDefault="00421C39" w:rsidP="006B7A34">
            <w:pPr>
              <w:spacing w:after="0" w:line="240" w:lineRule="auto"/>
              <w:rPr>
                <w:color w:val="000000"/>
                <w:sz w:val="16"/>
                <w:szCs w:val="16"/>
              </w:rPr>
            </w:pPr>
            <w:r w:rsidRPr="006B7A34">
              <w:rPr>
                <w:color w:val="000000"/>
                <w:sz w:val="16"/>
                <w:szCs w:val="16"/>
              </w:rPr>
              <w:t>0,12</w:t>
            </w:r>
          </w:p>
        </w:tc>
        <w:tc>
          <w:tcPr>
            <w:tcW w:w="850" w:type="dxa"/>
            <w:shd w:val="clear" w:color="auto" w:fill="FFFF00"/>
            <w:vAlign w:val="center"/>
          </w:tcPr>
          <w:p w14:paraId="1D4B0CC4"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6BB9E40F" w14:textId="77777777" w:rsidTr="006B7A34">
        <w:trPr>
          <w:trHeight w:val="434"/>
        </w:trPr>
        <w:tc>
          <w:tcPr>
            <w:tcW w:w="959" w:type="dxa"/>
            <w:vMerge/>
            <w:shd w:val="clear" w:color="auto" w:fill="BDD6EE"/>
            <w:vAlign w:val="center"/>
          </w:tcPr>
          <w:p w14:paraId="13C15C70"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7C03F2CD" w14:textId="77777777" w:rsidR="00421C39" w:rsidRPr="006B7A34" w:rsidRDefault="00421C39" w:rsidP="006B7A34">
            <w:pPr>
              <w:spacing w:after="0" w:line="240" w:lineRule="auto"/>
              <w:rPr>
                <w:sz w:val="16"/>
                <w:szCs w:val="16"/>
              </w:rPr>
            </w:pPr>
            <w:r w:rsidRPr="006B7A34">
              <w:rPr>
                <w:color w:val="000000"/>
              </w:rPr>
              <w:t> </w:t>
            </w:r>
            <w:r w:rsidRPr="006B7A34">
              <w:rPr>
                <w:sz w:val="16"/>
                <w:szCs w:val="16"/>
              </w:rPr>
              <w:t>RPY 8</w:t>
            </w:r>
          </w:p>
        </w:tc>
        <w:tc>
          <w:tcPr>
            <w:tcW w:w="2126" w:type="dxa"/>
            <w:shd w:val="clear" w:color="auto" w:fill="FFFF00"/>
            <w:vAlign w:val="center"/>
          </w:tcPr>
          <w:p w14:paraId="3E869291" w14:textId="77777777" w:rsidR="00421C39" w:rsidRPr="006B7A34" w:rsidRDefault="00421C39" w:rsidP="006B7A34">
            <w:pPr>
              <w:spacing w:after="0" w:line="240" w:lineRule="auto"/>
              <w:rPr>
                <w:sz w:val="16"/>
                <w:szCs w:val="16"/>
              </w:rPr>
            </w:pPr>
            <w:r w:rsidRPr="006B7A34">
              <w:rPr>
                <w:sz w:val="16"/>
                <w:szCs w:val="16"/>
              </w:rPr>
              <w:t xml:space="preserve">Baja participación de los involucrados </w:t>
            </w:r>
          </w:p>
        </w:tc>
        <w:tc>
          <w:tcPr>
            <w:tcW w:w="1843" w:type="dxa"/>
            <w:shd w:val="clear" w:color="auto" w:fill="FFFF00"/>
            <w:vAlign w:val="center"/>
          </w:tcPr>
          <w:p w14:paraId="4BB19453" w14:textId="77777777" w:rsidR="00421C39" w:rsidRPr="006B7A34" w:rsidRDefault="00421C39" w:rsidP="006B7A34">
            <w:pPr>
              <w:spacing w:after="0" w:line="240" w:lineRule="auto"/>
              <w:rPr>
                <w:sz w:val="16"/>
                <w:szCs w:val="16"/>
              </w:rPr>
            </w:pPr>
            <w:r w:rsidRPr="006B7A34">
              <w:rPr>
                <w:sz w:val="16"/>
                <w:szCs w:val="16"/>
              </w:rPr>
              <w:t xml:space="preserve">Falta de incentivo </w:t>
            </w:r>
          </w:p>
        </w:tc>
        <w:tc>
          <w:tcPr>
            <w:tcW w:w="1701" w:type="dxa"/>
            <w:shd w:val="clear" w:color="auto" w:fill="FFFF00"/>
            <w:vAlign w:val="center"/>
          </w:tcPr>
          <w:p w14:paraId="76941136" w14:textId="77777777" w:rsidR="00421C39" w:rsidRPr="006B7A34" w:rsidRDefault="00421C39" w:rsidP="006B7A34">
            <w:pPr>
              <w:spacing w:after="0" w:line="240" w:lineRule="auto"/>
              <w:rPr>
                <w:sz w:val="16"/>
                <w:szCs w:val="16"/>
              </w:rPr>
            </w:pPr>
          </w:p>
        </w:tc>
        <w:tc>
          <w:tcPr>
            <w:tcW w:w="2268" w:type="dxa"/>
            <w:shd w:val="clear" w:color="auto" w:fill="FFFF00"/>
            <w:vAlign w:val="center"/>
          </w:tcPr>
          <w:p w14:paraId="29653563" w14:textId="77777777" w:rsidR="00421C39" w:rsidRPr="006B7A34" w:rsidRDefault="00421C39" w:rsidP="006B7A34">
            <w:pPr>
              <w:spacing w:after="0" w:line="240" w:lineRule="auto"/>
              <w:rPr>
                <w:sz w:val="16"/>
                <w:szCs w:val="16"/>
              </w:rPr>
            </w:pPr>
            <w:r w:rsidRPr="006B7A34">
              <w:rPr>
                <w:sz w:val="16"/>
                <w:szCs w:val="16"/>
              </w:rPr>
              <w:t xml:space="preserve">Mantener al equipo de producción motivado </w:t>
            </w:r>
          </w:p>
        </w:tc>
        <w:tc>
          <w:tcPr>
            <w:tcW w:w="1275" w:type="dxa"/>
            <w:shd w:val="clear" w:color="auto" w:fill="FFFF00"/>
            <w:vAlign w:val="center"/>
          </w:tcPr>
          <w:p w14:paraId="2ABDD8AE" w14:textId="77777777" w:rsidR="00421C39" w:rsidRPr="006B7A34" w:rsidRDefault="00421C39" w:rsidP="006B7A34">
            <w:pPr>
              <w:spacing w:after="0" w:line="240" w:lineRule="auto"/>
              <w:rPr>
                <w:sz w:val="18"/>
              </w:rPr>
            </w:pPr>
            <w:r w:rsidRPr="006B7A34">
              <w:rPr>
                <w:sz w:val="18"/>
              </w:rPr>
              <w:t>0.1</w:t>
            </w:r>
          </w:p>
        </w:tc>
        <w:tc>
          <w:tcPr>
            <w:tcW w:w="993" w:type="dxa"/>
            <w:shd w:val="clear" w:color="auto" w:fill="FFFF00"/>
            <w:vAlign w:val="center"/>
          </w:tcPr>
          <w:p w14:paraId="502E4A26" w14:textId="77777777" w:rsidR="00421C39" w:rsidRPr="006B7A34" w:rsidRDefault="00421C39" w:rsidP="006B7A34">
            <w:pPr>
              <w:spacing w:after="0" w:line="240" w:lineRule="auto"/>
              <w:rPr>
                <w:sz w:val="18"/>
              </w:rPr>
            </w:pPr>
            <w:r w:rsidRPr="006B7A34">
              <w:rPr>
                <w:sz w:val="18"/>
              </w:rPr>
              <w:t>0.7</w:t>
            </w:r>
          </w:p>
        </w:tc>
        <w:tc>
          <w:tcPr>
            <w:tcW w:w="1134" w:type="dxa"/>
            <w:shd w:val="clear" w:color="auto" w:fill="FFFF00"/>
            <w:vAlign w:val="center"/>
          </w:tcPr>
          <w:p w14:paraId="1ADF83D3" w14:textId="77777777" w:rsidR="00421C39" w:rsidRPr="006B7A34" w:rsidRDefault="00421C39" w:rsidP="006B7A34">
            <w:pPr>
              <w:spacing w:after="0" w:line="240" w:lineRule="auto"/>
              <w:rPr>
                <w:color w:val="000000"/>
                <w:sz w:val="16"/>
                <w:szCs w:val="16"/>
              </w:rPr>
            </w:pPr>
            <w:r w:rsidRPr="006B7A34">
              <w:rPr>
                <w:color w:val="000000"/>
                <w:sz w:val="16"/>
                <w:szCs w:val="16"/>
              </w:rPr>
              <w:t>0,07</w:t>
            </w:r>
          </w:p>
        </w:tc>
        <w:tc>
          <w:tcPr>
            <w:tcW w:w="850" w:type="dxa"/>
            <w:shd w:val="clear" w:color="auto" w:fill="FFFF00"/>
            <w:vAlign w:val="center"/>
          </w:tcPr>
          <w:p w14:paraId="0BD0FE56"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0EC44332" w14:textId="77777777" w:rsidTr="006B7A34">
        <w:trPr>
          <w:trHeight w:val="434"/>
        </w:trPr>
        <w:tc>
          <w:tcPr>
            <w:tcW w:w="959" w:type="dxa"/>
            <w:vMerge/>
            <w:shd w:val="clear" w:color="auto" w:fill="BDD6EE"/>
            <w:vAlign w:val="center"/>
          </w:tcPr>
          <w:p w14:paraId="556F03D7" w14:textId="77777777" w:rsidR="00421C39" w:rsidRPr="006B7A34" w:rsidRDefault="00421C39" w:rsidP="006B7A34">
            <w:pPr>
              <w:spacing w:after="0" w:line="240" w:lineRule="auto"/>
              <w:rPr>
                <w:sz w:val="16"/>
                <w:szCs w:val="16"/>
              </w:rPr>
            </w:pPr>
          </w:p>
        </w:tc>
        <w:tc>
          <w:tcPr>
            <w:tcW w:w="709" w:type="dxa"/>
            <w:shd w:val="clear" w:color="auto" w:fill="FF0000"/>
            <w:vAlign w:val="center"/>
          </w:tcPr>
          <w:p w14:paraId="1EF33AA1" w14:textId="77777777" w:rsidR="00421C39" w:rsidRPr="006B7A34" w:rsidRDefault="00421C39" w:rsidP="006B7A34">
            <w:pPr>
              <w:spacing w:after="0" w:line="240" w:lineRule="auto"/>
              <w:rPr>
                <w:color w:val="FFFFFF"/>
                <w:sz w:val="16"/>
                <w:szCs w:val="16"/>
              </w:rPr>
            </w:pPr>
            <w:r w:rsidRPr="006B7A34">
              <w:rPr>
                <w:color w:val="FFFFFF"/>
                <w:sz w:val="16"/>
                <w:szCs w:val="16"/>
              </w:rPr>
              <w:t>RPY 19</w:t>
            </w:r>
          </w:p>
        </w:tc>
        <w:tc>
          <w:tcPr>
            <w:tcW w:w="2126" w:type="dxa"/>
            <w:shd w:val="clear" w:color="auto" w:fill="FF0000"/>
            <w:vAlign w:val="center"/>
          </w:tcPr>
          <w:p w14:paraId="741CFF10" w14:textId="77777777" w:rsidR="00421C39" w:rsidRPr="006B7A34" w:rsidRDefault="00421C39" w:rsidP="006B7A34">
            <w:pPr>
              <w:spacing w:after="0" w:line="240" w:lineRule="auto"/>
              <w:rPr>
                <w:color w:val="FFFFFF"/>
                <w:sz w:val="16"/>
                <w:szCs w:val="16"/>
              </w:rPr>
            </w:pPr>
            <w:r w:rsidRPr="006B7A34">
              <w:rPr>
                <w:color w:val="FFFFFF"/>
                <w:sz w:val="16"/>
                <w:szCs w:val="16"/>
              </w:rPr>
              <w:t>Cambio de prioridad del proyecto</w:t>
            </w:r>
          </w:p>
        </w:tc>
        <w:tc>
          <w:tcPr>
            <w:tcW w:w="1843" w:type="dxa"/>
            <w:shd w:val="clear" w:color="auto" w:fill="FF0000"/>
            <w:vAlign w:val="center"/>
          </w:tcPr>
          <w:p w14:paraId="1771FB15" w14:textId="77777777" w:rsidR="00421C39" w:rsidRPr="006B7A34" w:rsidRDefault="00421C39" w:rsidP="006B7A34">
            <w:pPr>
              <w:spacing w:after="0" w:line="240" w:lineRule="auto"/>
              <w:rPr>
                <w:bCs/>
                <w:color w:val="FFFFFF"/>
                <w:sz w:val="16"/>
                <w:szCs w:val="16"/>
              </w:rPr>
            </w:pPr>
            <w:r w:rsidRPr="006B7A34">
              <w:rPr>
                <w:bCs/>
                <w:color w:val="FFFFFF"/>
                <w:sz w:val="16"/>
                <w:szCs w:val="16"/>
              </w:rPr>
              <w:t>Que el cliente retrase la fecha de culminación por cambios en el mismo</w:t>
            </w:r>
          </w:p>
        </w:tc>
        <w:tc>
          <w:tcPr>
            <w:tcW w:w="1701" w:type="dxa"/>
            <w:shd w:val="clear" w:color="auto" w:fill="FF0000"/>
            <w:vAlign w:val="center"/>
          </w:tcPr>
          <w:p w14:paraId="0ABA0842" w14:textId="77777777" w:rsidR="00421C39" w:rsidRPr="006B7A34" w:rsidRDefault="00421C39" w:rsidP="006B7A34">
            <w:pPr>
              <w:spacing w:after="0" w:line="240" w:lineRule="auto"/>
              <w:rPr>
                <w:b/>
                <w:bCs/>
                <w:color w:val="FFFFFF"/>
                <w:sz w:val="16"/>
                <w:szCs w:val="16"/>
              </w:rPr>
            </w:pPr>
          </w:p>
        </w:tc>
        <w:tc>
          <w:tcPr>
            <w:tcW w:w="2268" w:type="dxa"/>
            <w:shd w:val="clear" w:color="auto" w:fill="FF0000"/>
            <w:vAlign w:val="center"/>
          </w:tcPr>
          <w:p w14:paraId="1DDB8539" w14:textId="77777777" w:rsidR="00421C39" w:rsidRPr="006B7A34" w:rsidRDefault="00421C39" w:rsidP="006B7A34">
            <w:pPr>
              <w:spacing w:after="0" w:line="240" w:lineRule="auto"/>
              <w:rPr>
                <w:b/>
                <w:bCs/>
                <w:color w:val="FFFFFF"/>
                <w:sz w:val="16"/>
                <w:szCs w:val="16"/>
              </w:rPr>
            </w:pPr>
            <w:r w:rsidRPr="006B7A34">
              <w:rPr>
                <w:color w:val="FFFFFF"/>
                <w:sz w:val="16"/>
                <w:szCs w:val="16"/>
              </w:rPr>
              <w:t>Mantener al equipo de producción motivado</w:t>
            </w:r>
          </w:p>
        </w:tc>
        <w:tc>
          <w:tcPr>
            <w:tcW w:w="1275" w:type="dxa"/>
            <w:shd w:val="clear" w:color="auto" w:fill="FF0000"/>
            <w:vAlign w:val="center"/>
          </w:tcPr>
          <w:p w14:paraId="0992ACDC" w14:textId="77777777" w:rsidR="00421C39" w:rsidRPr="006B7A34" w:rsidRDefault="00421C39" w:rsidP="006B7A34">
            <w:pPr>
              <w:spacing w:after="0" w:line="240" w:lineRule="auto"/>
              <w:rPr>
                <w:color w:val="FFFFFF"/>
                <w:sz w:val="18"/>
              </w:rPr>
            </w:pPr>
            <w:r w:rsidRPr="006B7A34">
              <w:rPr>
                <w:color w:val="FFFFFF"/>
                <w:sz w:val="18"/>
              </w:rPr>
              <w:t>0.5</w:t>
            </w:r>
          </w:p>
        </w:tc>
        <w:tc>
          <w:tcPr>
            <w:tcW w:w="993" w:type="dxa"/>
            <w:shd w:val="clear" w:color="auto" w:fill="FF0000"/>
            <w:vAlign w:val="center"/>
          </w:tcPr>
          <w:p w14:paraId="5AFE1C88" w14:textId="77777777" w:rsidR="00421C39" w:rsidRPr="006B7A34" w:rsidRDefault="00421C39" w:rsidP="006B7A34">
            <w:pPr>
              <w:spacing w:after="0" w:line="240" w:lineRule="auto"/>
              <w:rPr>
                <w:color w:val="FFFFFF"/>
                <w:sz w:val="18"/>
              </w:rPr>
            </w:pPr>
            <w:r w:rsidRPr="006B7A34">
              <w:rPr>
                <w:color w:val="FFFFFF"/>
                <w:sz w:val="18"/>
              </w:rPr>
              <w:t>0.4</w:t>
            </w:r>
          </w:p>
        </w:tc>
        <w:tc>
          <w:tcPr>
            <w:tcW w:w="1134" w:type="dxa"/>
            <w:shd w:val="clear" w:color="auto" w:fill="FF0000"/>
            <w:vAlign w:val="center"/>
          </w:tcPr>
          <w:p w14:paraId="6199787A" w14:textId="77777777" w:rsidR="00421C39" w:rsidRPr="006B7A34" w:rsidRDefault="00421C39" w:rsidP="006B7A34">
            <w:pPr>
              <w:spacing w:after="0" w:line="240" w:lineRule="auto"/>
              <w:rPr>
                <w:color w:val="FFFFFF"/>
                <w:sz w:val="16"/>
                <w:szCs w:val="16"/>
              </w:rPr>
            </w:pPr>
            <w:r w:rsidRPr="006B7A34">
              <w:rPr>
                <w:color w:val="FFFFFF"/>
                <w:sz w:val="16"/>
                <w:szCs w:val="16"/>
              </w:rPr>
              <w:t>0,2</w:t>
            </w:r>
          </w:p>
        </w:tc>
        <w:tc>
          <w:tcPr>
            <w:tcW w:w="850" w:type="dxa"/>
            <w:shd w:val="clear" w:color="auto" w:fill="FF0000"/>
            <w:vAlign w:val="center"/>
          </w:tcPr>
          <w:p w14:paraId="57AFCFD0" w14:textId="77777777" w:rsidR="00421C39" w:rsidRPr="006B7A34" w:rsidRDefault="00421C39" w:rsidP="006B7A34">
            <w:pPr>
              <w:spacing w:after="0" w:line="240" w:lineRule="auto"/>
              <w:rPr>
                <w:color w:val="FFFFFF"/>
                <w:sz w:val="16"/>
                <w:szCs w:val="16"/>
              </w:rPr>
            </w:pPr>
            <w:r w:rsidRPr="006B7A34">
              <w:rPr>
                <w:color w:val="FFFFFF"/>
                <w:sz w:val="16"/>
                <w:szCs w:val="16"/>
              </w:rPr>
              <w:t xml:space="preserve">Alto </w:t>
            </w:r>
          </w:p>
        </w:tc>
      </w:tr>
      <w:tr w:rsidR="00B343FA" w:rsidRPr="006B7A34" w14:paraId="07A4AB1D" w14:textId="77777777" w:rsidTr="006B7A34">
        <w:trPr>
          <w:trHeight w:val="434"/>
        </w:trPr>
        <w:tc>
          <w:tcPr>
            <w:tcW w:w="959" w:type="dxa"/>
            <w:vMerge/>
            <w:shd w:val="clear" w:color="auto" w:fill="BDD6EE"/>
            <w:vAlign w:val="center"/>
          </w:tcPr>
          <w:p w14:paraId="1A528678" w14:textId="77777777" w:rsidR="00421C39" w:rsidRPr="006B7A34" w:rsidRDefault="00421C39" w:rsidP="006B7A34">
            <w:pPr>
              <w:spacing w:after="0" w:line="240" w:lineRule="auto"/>
              <w:rPr>
                <w:sz w:val="16"/>
                <w:szCs w:val="16"/>
              </w:rPr>
            </w:pPr>
          </w:p>
        </w:tc>
        <w:tc>
          <w:tcPr>
            <w:tcW w:w="709" w:type="dxa"/>
            <w:shd w:val="clear" w:color="auto" w:fill="FF0000"/>
            <w:vAlign w:val="center"/>
          </w:tcPr>
          <w:p w14:paraId="6AFD7100" w14:textId="77777777" w:rsidR="00421C39" w:rsidRPr="006B7A34" w:rsidRDefault="00421C39" w:rsidP="006B7A34">
            <w:pPr>
              <w:spacing w:after="0" w:line="240" w:lineRule="auto"/>
              <w:rPr>
                <w:color w:val="FFFFFF"/>
                <w:sz w:val="16"/>
                <w:szCs w:val="16"/>
              </w:rPr>
            </w:pPr>
            <w:r w:rsidRPr="006B7A34">
              <w:rPr>
                <w:color w:val="FFFFFF"/>
                <w:sz w:val="16"/>
                <w:szCs w:val="16"/>
              </w:rPr>
              <w:t>RPY 10</w:t>
            </w:r>
          </w:p>
        </w:tc>
        <w:tc>
          <w:tcPr>
            <w:tcW w:w="2126" w:type="dxa"/>
            <w:shd w:val="clear" w:color="auto" w:fill="FF0000"/>
            <w:vAlign w:val="center"/>
          </w:tcPr>
          <w:p w14:paraId="17E4EAD0" w14:textId="77777777" w:rsidR="00421C39" w:rsidRPr="006B7A34" w:rsidRDefault="00421C39" w:rsidP="006B7A34">
            <w:pPr>
              <w:spacing w:after="0" w:line="240" w:lineRule="auto"/>
              <w:rPr>
                <w:color w:val="FFFFFF"/>
                <w:sz w:val="16"/>
                <w:szCs w:val="16"/>
              </w:rPr>
            </w:pPr>
            <w:r w:rsidRPr="006B7A34">
              <w:rPr>
                <w:color w:val="FFFFFF"/>
                <w:sz w:val="16"/>
                <w:szCs w:val="16"/>
              </w:rPr>
              <w:t xml:space="preserve">Atraso en el desarrollo de la aplicación </w:t>
            </w:r>
          </w:p>
        </w:tc>
        <w:tc>
          <w:tcPr>
            <w:tcW w:w="1843" w:type="dxa"/>
            <w:shd w:val="clear" w:color="auto" w:fill="FF0000"/>
            <w:vAlign w:val="center"/>
          </w:tcPr>
          <w:p w14:paraId="4410F0EC" w14:textId="77777777" w:rsidR="00421C39" w:rsidRPr="006B7A34" w:rsidRDefault="00421C39" w:rsidP="006B7A34">
            <w:pPr>
              <w:spacing w:after="0" w:line="240" w:lineRule="auto"/>
              <w:rPr>
                <w:bCs/>
                <w:color w:val="FFFFFF"/>
                <w:sz w:val="16"/>
                <w:szCs w:val="16"/>
              </w:rPr>
            </w:pPr>
            <w:r w:rsidRPr="006B7A34">
              <w:rPr>
                <w:bCs/>
                <w:color w:val="FFFFFF"/>
                <w:sz w:val="16"/>
                <w:szCs w:val="16"/>
              </w:rPr>
              <w:t>Que el cliente solicite nuevos requerimientos</w:t>
            </w:r>
          </w:p>
          <w:p w14:paraId="58F772E3" w14:textId="77777777" w:rsidR="00421C39" w:rsidRPr="006B7A34" w:rsidRDefault="00421C39" w:rsidP="006B7A34">
            <w:pPr>
              <w:spacing w:after="0" w:line="240" w:lineRule="auto"/>
              <w:rPr>
                <w:b/>
                <w:bCs/>
                <w:color w:val="FFFFFF"/>
                <w:sz w:val="16"/>
                <w:szCs w:val="16"/>
              </w:rPr>
            </w:pPr>
            <w:r w:rsidRPr="006B7A34">
              <w:rPr>
                <w:bCs/>
                <w:color w:val="FFFFFF"/>
                <w:sz w:val="16"/>
                <w:szCs w:val="16"/>
              </w:rPr>
              <w:t xml:space="preserve">Personal no capacitado en el nuevo entorno de desarrollo </w:t>
            </w:r>
          </w:p>
        </w:tc>
        <w:tc>
          <w:tcPr>
            <w:tcW w:w="1701" w:type="dxa"/>
            <w:shd w:val="clear" w:color="auto" w:fill="FF0000"/>
            <w:vAlign w:val="center"/>
          </w:tcPr>
          <w:p w14:paraId="27FF508C" w14:textId="77777777" w:rsidR="00421C39" w:rsidRPr="006B7A34" w:rsidRDefault="00421C39" w:rsidP="006B7A34">
            <w:pPr>
              <w:spacing w:after="0" w:line="240" w:lineRule="auto"/>
              <w:rPr>
                <w:bCs/>
                <w:color w:val="FFFFFF"/>
                <w:sz w:val="16"/>
                <w:szCs w:val="16"/>
              </w:rPr>
            </w:pPr>
            <w:r w:rsidRPr="006B7A34">
              <w:rPr>
                <w:bCs/>
                <w:color w:val="FFFFFF"/>
                <w:sz w:val="16"/>
                <w:szCs w:val="16"/>
              </w:rPr>
              <w:t>El cliente nunca sabe lo que quiere</w:t>
            </w:r>
          </w:p>
          <w:p w14:paraId="08C1DBC9" w14:textId="77777777" w:rsidR="00421C39" w:rsidRPr="006B7A34" w:rsidRDefault="00421C39" w:rsidP="006B7A34">
            <w:pPr>
              <w:spacing w:after="0" w:line="240" w:lineRule="auto"/>
              <w:rPr>
                <w:bCs/>
                <w:color w:val="FFFFFF"/>
                <w:sz w:val="16"/>
                <w:szCs w:val="16"/>
              </w:rPr>
            </w:pPr>
            <w:r w:rsidRPr="006B7A34">
              <w:rPr>
                <w:bCs/>
                <w:color w:val="FFFFFF"/>
                <w:sz w:val="16"/>
                <w:szCs w:val="16"/>
              </w:rPr>
              <w:t>Personal no cuenta con experiencia en desarrollo de App.  móviles</w:t>
            </w:r>
          </w:p>
        </w:tc>
        <w:tc>
          <w:tcPr>
            <w:tcW w:w="2268" w:type="dxa"/>
            <w:shd w:val="clear" w:color="auto" w:fill="FF0000"/>
            <w:vAlign w:val="center"/>
          </w:tcPr>
          <w:p w14:paraId="10196818" w14:textId="77777777" w:rsidR="00421C39" w:rsidRPr="006B7A34" w:rsidRDefault="00421C39" w:rsidP="006B7A34">
            <w:pPr>
              <w:spacing w:after="0" w:line="240" w:lineRule="auto"/>
              <w:rPr>
                <w:bCs/>
                <w:color w:val="FFFFFF"/>
                <w:sz w:val="16"/>
                <w:szCs w:val="16"/>
              </w:rPr>
            </w:pPr>
            <w:r w:rsidRPr="006B7A34">
              <w:rPr>
                <w:bCs/>
                <w:color w:val="FFFFFF"/>
                <w:sz w:val="16"/>
                <w:szCs w:val="16"/>
              </w:rPr>
              <w:t xml:space="preserve">Realizar nuevas entrevistas con el cliente para solicitar sus nuevos requerimientos </w:t>
            </w:r>
          </w:p>
          <w:p w14:paraId="39BB0B6E" w14:textId="77777777" w:rsidR="00421C39" w:rsidRPr="006B7A34" w:rsidRDefault="00421C39" w:rsidP="006B7A34">
            <w:pPr>
              <w:spacing w:after="0" w:line="240" w:lineRule="auto"/>
              <w:rPr>
                <w:bCs/>
                <w:color w:val="FFFFFF"/>
                <w:sz w:val="16"/>
                <w:szCs w:val="16"/>
              </w:rPr>
            </w:pPr>
            <w:r w:rsidRPr="006B7A34">
              <w:rPr>
                <w:bCs/>
                <w:color w:val="FFFFFF"/>
                <w:sz w:val="16"/>
                <w:szCs w:val="16"/>
              </w:rPr>
              <w:t xml:space="preserve">Capacitar al personal antes de asignarles tareas  que no son de su dominio </w:t>
            </w:r>
          </w:p>
        </w:tc>
        <w:tc>
          <w:tcPr>
            <w:tcW w:w="1275" w:type="dxa"/>
            <w:shd w:val="clear" w:color="auto" w:fill="FF0000"/>
            <w:vAlign w:val="center"/>
          </w:tcPr>
          <w:p w14:paraId="57B242F7" w14:textId="77777777" w:rsidR="00421C39" w:rsidRPr="006B7A34" w:rsidRDefault="00421C39" w:rsidP="006B7A34">
            <w:pPr>
              <w:spacing w:after="0" w:line="240" w:lineRule="auto"/>
              <w:rPr>
                <w:color w:val="FFFFFF"/>
                <w:sz w:val="18"/>
              </w:rPr>
            </w:pPr>
            <w:r w:rsidRPr="006B7A34">
              <w:rPr>
                <w:color w:val="FFFFFF"/>
                <w:sz w:val="18"/>
              </w:rPr>
              <w:t>0.3</w:t>
            </w:r>
          </w:p>
        </w:tc>
        <w:tc>
          <w:tcPr>
            <w:tcW w:w="993" w:type="dxa"/>
            <w:shd w:val="clear" w:color="auto" w:fill="FF0000"/>
            <w:vAlign w:val="center"/>
          </w:tcPr>
          <w:p w14:paraId="6CBFECEC" w14:textId="77777777" w:rsidR="00421C39" w:rsidRPr="006B7A34" w:rsidRDefault="00421C39" w:rsidP="006B7A34">
            <w:pPr>
              <w:spacing w:after="0" w:line="240" w:lineRule="auto"/>
              <w:rPr>
                <w:color w:val="FFFFFF"/>
                <w:sz w:val="18"/>
              </w:rPr>
            </w:pPr>
            <w:r w:rsidRPr="006B7A34">
              <w:rPr>
                <w:color w:val="FFFFFF"/>
                <w:sz w:val="18"/>
              </w:rPr>
              <w:t>0.6</w:t>
            </w:r>
          </w:p>
        </w:tc>
        <w:tc>
          <w:tcPr>
            <w:tcW w:w="1134" w:type="dxa"/>
            <w:shd w:val="clear" w:color="auto" w:fill="FF0000"/>
            <w:vAlign w:val="center"/>
          </w:tcPr>
          <w:p w14:paraId="19F108DB" w14:textId="77777777" w:rsidR="00421C39" w:rsidRPr="006B7A34" w:rsidRDefault="00421C39" w:rsidP="006B7A34">
            <w:pPr>
              <w:spacing w:after="0" w:line="240" w:lineRule="auto"/>
              <w:rPr>
                <w:color w:val="FFFFFF"/>
                <w:sz w:val="16"/>
                <w:szCs w:val="16"/>
              </w:rPr>
            </w:pPr>
            <w:r w:rsidRPr="006B7A34">
              <w:rPr>
                <w:color w:val="FFFFFF"/>
                <w:sz w:val="16"/>
                <w:szCs w:val="16"/>
              </w:rPr>
              <w:t>0,18</w:t>
            </w:r>
          </w:p>
        </w:tc>
        <w:tc>
          <w:tcPr>
            <w:tcW w:w="850" w:type="dxa"/>
            <w:shd w:val="clear" w:color="auto" w:fill="FF0000"/>
            <w:vAlign w:val="center"/>
          </w:tcPr>
          <w:p w14:paraId="4EED7B6C" w14:textId="77777777" w:rsidR="00421C39" w:rsidRPr="006B7A34" w:rsidRDefault="00421C39" w:rsidP="006B7A34">
            <w:pPr>
              <w:spacing w:after="0" w:line="240" w:lineRule="auto"/>
              <w:rPr>
                <w:color w:val="FFFFFF"/>
                <w:sz w:val="16"/>
                <w:szCs w:val="16"/>
              </w:rPr>
            </w:pPr>
            <w:r w:rsidRPr="006B7A34">
              <w:rPr>
                <w:color w:val="FFFFFF"/>
                <w:sz w:val="16"/>
                <w:szCs w:val="16"/>
              </w:rPr>
              <w:t xml:space="preserve">Alto </w:t>
            </w:r>
          </w:p>
        </w:tc>
      </w:tr>
      <w:tr w:rsidR="00B343FA" w:rsidRPr="006B7A34" w14:paraId="1CCE15C0" w14:textId="77777777" w:rsidTr="006B7A34">
        <w:trPr>
          <w:trHeight w:val="434"/>
        </w:trPr>
        <w:tc>
          <w:tcPr>
            <w:tcW w:w="959" w:type="dxa"/>
            <w:vMerge/>
            <w:shd w:val="clear" w:color="auto" w:fill="BDD6EE"/>
            <w:vAlign w:val="center"/>
          </w:tcPr>
          <w:p w14:paraId="534538F2"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21A68BB6" w14:textId="77777777" w:rsidR="00421C39" w:rsidRPr="006B7A34" w:rsidRDefault="00421C39" w:rsidP="006B7A34">
            <w:pPr>
              <w:spacing w:after="0" w:line="240" w:lineRule="auto"/>
              <w:rPr>
                <w:sz w:val="16"/>
                <w:szCs w:val="16"/>
              </w:rPr>
            </w:pPr>
            <w:r w:rsidRPr="006B7A34">
              <w:rPr>
                <w:sz w:val="16"/>
                <w:szCs w:val="16"/>
              </w:rPr>
              <w:t>RPY</w:t>
            </w:r>
            <w:r w:rsidR="00DE0994" w:rsidRPr="006B7A34">
              <w:rPr>
                <w:sz w:val="16"/>
                <w:szCs w:val="16"/>
              </w:rPr>
              <w:t xml:space="preserve"> </w:t>
            </w:r>
            <w:r w:rsidRPr="006B7A34">
              <w:rPr>
                <w:sz w:val="16"/>
                <w:szCs w:val="16"/>
              </w:rPr>
              <w:t>11</w:t>
            </w:r>
          </w:p>
        </w:tc>
        <w:tc>
          <w:tcPr>
            <w:tcW w:w="2126" w:type="dxa"/>
            <w:shd w:val="clear" w:color="auto" w:fill="FFFF00"/>
            <w:vAlign w:val="center"/>
          </w:tcPr>
          <w:p w14:paraId="0D4A78E5" w14:textId="77777777" w:rsidR="00421C39" w:rsidRPr="006B7A34" w:rsidRDefault="00421C39" w:rsidP="006B7A34">
            <w:pPr>
              <w:spacing w:after="0" w:line="240" w:lineRule="auto"/>
              <w:rPr>
                <w:sz w:val="16"/>
                <w:szCs w:val="16"/>
              </w:rPr>
            </w:pPr>
            <w:r w:rsidRPr="006B7A34">
              <w:rPr>
                <w:sz w:val="16"/>
                <w:szCs w:val="16"/>
              </w:rPr>
              <w:t>Fallas de hardware</w:t>
            </w:r>
          </w:p>
        </w:tc>
        <w:tc>
          <w:tcPr>
            <w:tcW w:w="1843" w:type="dxa"/>
            <w:shd w:val="clear" w:color="auto" w:fill="FFFF00"/>
            <w:vAlign w:val="center"/>
          </w:tcPr>
          <w:p w14:paraId="7D0CB05F" w14:textId="77777777" w:rsidR="00421C39" w:rsidRPr="006B7A34" w:rsidRDefault="00421C39" w:rsidP="006B7A34">
            <w:pPr>
              <w:spacing w:after="0" w:line="240" w:lineRule="auto"/>
              <w:rPr>
                <w:bCs/>
                <w:sz w:val="16"/>
                <w:szCs w:val="16"/>
              </w:rPr>
            </w:pPr>
            <w:r w:rsidRPr="006B7A34">
              <w:rPr>
                <w:bCs/>
                <w:sz w:val="16"/>
                <w:szCs w:val="16"/>
              </w:rPr>
              <w:t xml:space="preserve">Cortes de energía eléctrica local </w:t>
            </w:r>
          </w:p>
          <w:p w14:paraId="6AD71BC7" w14:textId="77777777" w:rsidR="00421C39" w:rsidRPr="006B7A34" w:rsidRDefault="00421C39" w:rsidP="006B7A34">
            <w:pPr>
              <w:spacing w:after="0" w:line="240" w:lineRule="auto"/>
              <w:rPr>
                <w:bCs/>
                <w:sz w:val="16"/>
                <w:szCs w:val="16"/>
              </w:rPr>
            </w:pPr>
            <w:r w:rsidRPr="006B7A34">
              <w:rPr>
                <w:bCs/>
                <w:sz w:val="16"/>
                <w:szCs w:val="16"/>
              </w:rPr>
              <w:t>Fallas técnicas de los equipos</w:t>
            </w:r>
          </w:p>
        </w:tc>
        <w:tc>
          <w:tcPr>
            <w:tcW w:w="1701" w:type="dxa"/>
            <w:shd w:val="clear" w:color="auto" w:fill="FFFF00"/>
            <w:vAlign w:val="center"/>
          </w:tcPr>
          <w:p w14:paraId="59519774" w14:textId="77777777" w:rsidR="00421C39" w:rsidRPr="006B7A34" w:rsidRDefault="00421C39" w:rsidP="006B7A34">
            <w:pPr>
              <w:spacing w:after="0" w:line="240" w:lineRule="auto"/>
              <w:rPr>
                <w:bCs/>
                <w:sz w:val="16"/>
                <w:szCs w:val="16"/>
              </w:rPr>
            </w:pPr>
            <w:r w:rsidRPr="006B7A34">
              <w:rPr>
                <w:bCs/>
                <w:sz w:val="16"/>
                <w:szCs w:val="16"/>
              </w:rPr>
              <w:t xml:space="preserve">Equipos antiguos </w:t>
            </w:r>
          </w:p>
        </w:tc>
        <w:tc>
          <w:tcPr>
            <w:tcW w:w="2268" w:type="dxa"/>
            <w:shd w:val="clear" w:color="auto" w:fill="FFFF00"/>
            <w:vAlign w:val="center"/>
          </w:tcPr>
          <w:p w14:paraId="2A2C2837" w14:textId="77777777" w:rsidR="00421C39" w:rsidRPr="006B7A34" w:rsidRDefault="00421C39" w:rsidP="006B7A34">
            <w:pPr>
              <w:spacing w:after="0" w:line="240" w:lineRule="auto"/>
              <w:rPr>
                <w:bCs/>
                <w:sz w:val="16"/>
                <w:szCs w:val="16"/>
              </w:rPr>
            </w:pPr>
            <w:r w:rsidRPr="006B7A34">
              <w:rPr>
                <w:bCs/>
                <w:sz w:val="16"/>
                <w:szCs w:val="16"/>
              </w:rPr>
              <w:t xml:space="preserve">Realizar mantenimiento del equipo cada fin de mes </w:t>
            </w:r>
          </w:p>
        </w:tc>
        <w:tc>
          <w:tcPr>
            <w:tcW w:w="1275" w:type="dxa"/>
            <w:shd w:val="clear" w:color="auto" w:fill="FFFF00"/>
            <w:vAlign w:val="center"/>
          </w:tcPr>
          <w:p w14:paraId="7B0F8F1B" w14:textId="77777777" w:rsidR="00421C39" w:rsidRPr="006B7A34" w:rsidRDefault="00421C39" w:rsidP="006B7A34">
            <w:pPr>
              <w:spacing w:after="0" w:line="240" w:lineRule="auto"/>
              <w:rPr>
                <w:bCs/>
                <w:sz w:val="16"/>
                <w:szCs w:val="16"/>
              </w:rPr>
            </w:pPr>
            <w:r w:rsidRPr="006B7A34">
              <w:rPr>
                <w:bCs/>
                <w:sz w:val="16"/>
                <w:szCs w:val="16"/>
              </w:rPr>
              <w:t>0.1</w:t>
            </w:r>
          </w:p>
        </w:tc>
        <w:tc>
          <w:tcPr>
            <w:tcW w:w="993" w:type="dxa"/>
            <w:shd w:val="clear" w:color="auto" w:fill="FFFF00"/>
            <w:vAlign w:val="center"/>
          </w:tcPr>
          <w:p w14:paraId="1EF209CE" w14:textId="77777777" w:rsidR="00421C39" w:rsidRPr="006B7A34" w:rsidRDefault="00421C39" w:rsidP="006B7A34">
            <w:pPr>
              <w:spacing w:after="0" w:line="240" w:lineRule="auto"/>
              <w:rPr>
                <w:bCs/>
                <w:sz w:val="16"/>
                <w:szCs w:val="16"/>
              </w:rPr>
            </w:pPr>
            <w:r w:rsidRPr="006B7A34">
              <w:rPr>
                <w:bCs/>
                <w:sz w:val="16"/>
                <w:szCs w:val="16"/>
              </w:rPr>
              <w:t>0.7</w:t>
            </w:r>
          </w:p>
        </w:tc>
        <w:tc>
          <w:tcPr>
            <w:tcW w:w="1134" w:type="dxa"/>
            <w:shd w:val="clear" w:color="auto" w:fill="FFFF00"/>
            <w:vAlign w:val="center"/>
          </w:tcPr>
          <w:p w14:paraId="466ED537" w14:textId="77777777" w:rsidR="00421C39" w:rsidRPr="006B7A34" w:rsidRDefault="00421C39" w:rsidP="006B7A34">
            <w:pPr>
              <w:spacing w:after="0" w:line="240" w:lineRule="auto"/>
              <w:rPr>
                <w:color w:val="000000"/>
                <w:sz w:val="16"/>
                <w:szCs w:val="16"/>
              </w:rPr>
            </w:pPr>
            <w:r w:rsidRPr="006B7A34">
              <w:rPr>
                <w:color w:val="000000"/>
                <w:sz w:val="16"/>
                <w:szCs w:val="16"/>
              </w:rPr>
              <w:t>0,07</w:t>
            </w:r>
          </w:p>
        </w:tc>
        <w:tc>
          <w:tcPr>
            <w:tcW w:w="850" w:type="dxa"/>
            <w:shd w:val="clear" w:color="auto" w:fill="FFFF00"/>
            <w:vAlign w:val="center"/>
          </w:tcPr>
          <w:p w14:paraId="24F66D5C"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45AB4468" w14:textId="77777777" w:rsidTr="006B7A34">
        <w:trPr>
          <w:trHeight w:val="434"/>
        </w:trPr>
        <w:tc>
          <w:tcPr>
            <w:tcW w:w="959" w:type="dxa"/>
            <w:tcBorders>
              <w:top w:val="nil"/>
            </w:tcBorders>
            <w:shd w:val="clear" w:color="auto" w:fill="BDD6EE"/>
            <w:vAlign w:val="center"/>
          </w:tcPr>
          <w:p w14:paraId="29252A7D"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11DBB8AE" w14:textId="77777777" w:rsidR="00421C39" w:rsidRPr="006B7A34" w:rsidRDefault="00421C39" w:rsidP="006B7A34">
            <w:pPr>
              <w:spacing w:after="0" w:line="240" w:lineRule="auto"/>
              <w:rPr>
                <w:sz w:val="16"/>
                <w:szCs w:val="16"/>
              </w:rPr>
            </w:pPr>
            <w:r w:rsidRPr="006B7A34">
              <w:rPr>
                <w:sz w:val="16"/>
                <w:szCs w:val="16"/>
              </w:rPr>
              <w:t>RPY</w:t>
            </w:r>
            <w:r w:rsidR="00DE0994" w:rsidRPr="006B7A34">
              <w:rPr>
                <w:sz w:val="16"/>
                <w:szCs w:val="16"/>
              </w:rPr>
              <w:t xml:space="preserve"> </w:t>
            </w:r>
            <w:r w:rsidRPr="006B7A34">
              <w:rPr>
                <w:sz w:val="16"/>
                <w:szCs w:val="16"/>
              </w:rPr>
              <w:t>12</w:t>
            </w:r>
          </w:p>
        </w:tc>
        <w:tc>
          <w:tcPr>
            <w:tcW w:w="2126" w:type="dxa"/>
            <w:shd w:val="clear" w:color="auto" w:fill="FFFF00"/>
            <w:vAlign w:val="center"/>
          </w:tcPr>
          <w:p w14:paraId="3548B8B0" w14:textId="77777777" w:rsidR="00421C39" w:rsidRPr="006B7A34" w:rsidRDefault="00421C39" w:rsidP="006B7A34">
            <w:pPr>
              <w:spacing w:after="0" w:line="240" w:lineRule="auto"/>
              <w:rPr>
                <w:sz w:val="16"/>
                <w:szCs w:val="16"/>
              </w:rPr>
            </w:pPr>
            <w:r w:rsidRPr="006B7A34">
              <w:rPr>
                <w:sz w:val="16"/>
                <w:szCs w:val="16"/>
              </w:rPr>
              <w:t>Cambio en la dedicación de los recursos</w:t>
            </w:r>
          </w:p>
        </w:tc>
        <w:tc>
          <w:tcPr>
            <w:tcW w:w="1843" w:type="dxa"/>
            <w:shd w:val="clear" w:color="auto" w:fill="FFFF00"/>
            <w:vAlign w:val="center"/>
          </w:tcPr>
          <w:p w14:paraId="41E20ABC" w14:textId="77777777" w:rsidR="00421C39" w:rsidRPr="006B7A34" w:rsidRDefault="00421C39" w:rsidP="006B7A34">
            <w:pPr>
              <w:spacing w:after="0" w:line="240" w:lineRule="auto"/>
              <w:rPr>
                <w:bCs/>
                <w:sz w:val="16"/>
                <w:szCs w:val="16"/>
              </w:rPr>
            </w:pPr>
            <w:r w:rsidRPr="006B7A34">
              <w:rPr>
                <w:bCs/>
                <w:sz w:val="16"/>
                <w:szCs w:val="16"/>
              </w:rPr>
              <w:t>Los equipos no son suficientes para todo el personal</w:t>
            </w:r>
          </w:p>
          <w:p w14:paraId="17C29D20" w14:textId="77777777" w:rsidR="00421C39" w:rsidRPr="006B7A34" w:rsidRDefault="00421C39" w:rsidP="006B7A34">
            <w:pPr>
              <w:spacing w:after="0" w:line="240" w:lineRule="auto"/>
              <w:rPr>
                <w:bCs/>
                <w:sz w:val="16"/>
                <w:szCs w:val="16"/>
              </w:rPr>
            </w:pPr>
            <w:r w:rsidRPr="006B7A34">
              <w:rPr>
                <w:bCs/>
                <w:sz w:val="16"/>
                <w:szCs w:val="16"/>
              </w:rPr>
              <w:t>El personal se lea signa nuevas tareas a realizar</w:t>
            </w:r>
          </w:p>
        </w:tc>
        <w:tc>
          <w:tcPr>
            <w:tcW w:w="1701" w:type="dxa"/>
            <w:shd w:val="clear" w:color="auto" w:fill="FFFF00"/>
            <w:vAlign w:val="center"/>
          </w:tcPr>
          <w:p w14:paraId="20128B66" w14:textId="77777777" w:rsidR="00421C39" w:rsidRPr="006B7A34" w:rsidRDefault="00421C39" w:rsidP="006B7A34">
            <w:pPr>
              <w:spacing w:after="0" w:line="240" w:lineRule="auto"/>
              <w:rPr>
                <w:bCs/>
                <w:sz w:val="16"/>
                <w:szCs w:val="16"/>
              </w:rPr>
            </w:pPr>
            <w:r w:rsidRPr="006B7A34">
              <w:rPr>
                <w:bCs/>
                <w:sz w:val="16"/>
                <w:szCs w:val="16"/>
              </w:rPr>
              <w:t>Fallas técnicas de los equipos</w:t>
            </w:r>
          </w:p>
          <w:p w14:paraId="027A996E" w14:textId="77777777" w:rsidR="00421C39" w:rsidRPr="006B7A34" w:rsidRDefault="00421C39" w:rsidP="006B7A34">
            <w:pPr>
              <w:spacing w:after="0" w:line="240" w:lineRule="auto"/>
              <w:rPr>
                <w:b/>
                <w:bCs/>
                <w:sz w:val="16"/>
                <w:szCs w:val="16"/>
              </w:rPr>
            </w:pPr>
          </w:p>
        </w:tc>
        <w:tc>
          <w:tcPr>
            <w:tcW w:w="2268" w:type="dxa"/>
            <w:shd w:val="clear" w:color="auto" w:fill="FFFF00"/>
            <w:vAlign w:val="center"/>
          </w:tcPr>
          <w:p w14:paraId="345CCE7A" w14:textId="77777777" w:rsidR="00421C39" w:rsidRPr="006B7A34" w:rsidRDefault="00421C39" w:rsidP="006B7A34">
            <w:pPr>
              <w:spacing w:after="0" w:line="240" w:lineRule="auto"/>
              <w:rPr>
                <w:b/>
                <w:bCs/>
                <w:sz w:val="16"/>
                <w:szCs w:val="16"/>
              </w:rPr>
            </w:pPr>
          </w:p>
        </w:tc>
        <w:tc>
          <w:tcPr>
            <w:tcW w:w="1275" w:type="dxa"/>
            <w:shd w:val="clear" w:color="auto" w:fill="FFFF00"/>
            <w:vAlign w:val="center"/>
          </w:tcPr>
          <w:p w14:paraId="6769FD08" w14:textId="77777777" w:rsidR="00421C39" w:rsidRPr="006B7A34" w:rsidRDefault="00421C39" w:rsidP="006B7A34">
            <w:pPr>
              <w:spacing w:after="0" w:line="240" w:lineRule="auto"/>
              <w:rPr>
                <w:bCs/>
                <w:sz w:val="16"/>
                <w:szCs w:val="16"/>
              </w:rPr>
            </w:pPr>
            <w:r w:rsidRPr="006B7A34">
              <w:rPr>
                <w:bCs/>
                <w:sz w:val="16"/>
                <w:szCs w:val="16"/>
              </w:rPr>
              <w:t>0.3</w:t>
            </w:r>
          </w:p>
        </w:tc>
        <w:tc>
          <w:tcPr>
            <w:tcW w:w="993" w:type="dxa"/>
            <w:shd w:val="clear" w:color="auto" w:fill="FFFF00"/>
            <w:vAlign w:val="center"/>
          </w:tcPr>
          <w:p w14:paraId="681CFD29" w14:textId="77777777" w:rsidR="00421C39" w:rsidRPr="006B7A34" w:rsidRDefault="00421C39" w:rsidP="006B7A34">
            <w:pPr>
              <w:spacing w:after="0" w:line="240" w:lineRule="auto"/>
              <w:rPr>
                <w:bCs/>
                <w:sz w:val="16"/>
                <w:szCs w:val="16"/>
              </w:rPr>
            </w:pPr>
            <w:r w:rsidRPr="006B7A34">
              <w:rPr>
                <w:bCs/>
                <w:sz w:val="16"/>
                <w:szCs w:val="16"/>
              </w:rPr>
              <w:t>0.2</w:t>
            </w:r>
          </w:p>
        </w:tc>
        <w:tc>
          <w:tcPr>
            <w:tcW w:w="1134" w:type="dxa"/>
            <w:shd w:val="clear" w:color="auto" w:fill="FFFF00"/>
            <w:vAlign w:val="center"/>
          </w:tcPr>
          <w:p w14:paraId="3B290542" w14:textId="77777777" w:rsidR="00421C39" w:rsidRPr="006B7A34" w:rsidRDefault="00421C39" w:rsidP="006B7A34">
            <w:pPr>
              <w:spacing w:after="0" w:line="240" w:lineRule="auto"/>
              <w:rPr>
                <w:color w:val="000000"/>
                <w:sz w:val="16"/>
                <w:szCs w:val="16"/>
              </w:rPr>
            </w:pPr>
            <w:r w:rsidRPr="006B7A34">
              <w:rPr>
                <w:color w:val="000000"/>
                <w:sz w:val="16"/>
                <w:szCs w:val="16"/>
              </w:rPr>
              <w:t>0,06</w:t>
            </w:r>
          </w:p>
        </w:tc>
        <w:tc>
          <w:tcPr>
            <w:tcW w:w="850" w:type="dxa"/>
            <w:shd w:val="clear" w:color="auto" w:fill="FFFF00"/>
            <w:vAlign w:val="center"/>
          </w:tcPr>
          <w:p w14:paraId="2FBB7604" w14:textId="77777777" w:rsidR="00421C39" w:rsidRPr="006B7A34" w:rsidRDefault="00421C39" w:rsidP="006B7A34">
            <w:pPr>
              <w:spacing w:after="0" w:line="240" w:lineRule="auto"/>
              <w:rPr>
                <w:sz w:val="16"/>
                <w:szCs w:val="16"/>
              </w:rPr>
            </w:pPr>
            <w:r w:rsidRPr="006B7A34">
              <w:rPr>
                <w:sz w:val="16"/>
                <w:szCs w:val="16"/>
              </w:rPr>
              <w:t xml:space="preserve">Medio </w:t>
            </w:r>
          </w:p>
        </w:tc>
      </w:tr>
      <w:tr w:rsidR="00B343FA" w:rsidRPr="006B7A34" w14:paraId="1679D1B3" w14:textId="77777777" w:rsidTr="006B7A34">
        <w:trPr>
          <w:trHeight w:val="434"/>
        </w:trPr>
        <w:tc>
          <w:tcPr>
            <w:tcW w:w="959" w:type="dxa"/>
            <w:vMerge w:val="restart"/>
            <w:shd w:val="clear" w:color="auto" w:fill="BDD6EE"/>
            <w:vAlign w:val="center"/>
          </w:tcPr>
          <w:p w14:paraId="566C1229" w14:textId="77777777" w:rsidR="00421C39" w:rsidRPr="006B7A34" w:rsidRDefault="00421C39" w:rsidP="006B7A34">
            <w:pPr>
              <w:spacing w:after="0" w:line="240" w:lineRule="auto"/>
              <w:rPr>
                <w:sz w:val="16"/>
                <w:szCs w:val="16"/>
              </w:rPr>
            </w:pPr>
            <w:r w:rsidRPr="006B7A34">
              <w:rPr>
                <w:sz w:val="16"/>
                <w:szCs w:val="16"/>
              </w:rPr>
              <w:t>Riesgos técnicos (amenazan la calidad del producto)</w:t>
            </w:r>
          </w:p>
        </w:tc>
        <w:tc>
          <w:tcPr>
            <w:tcW w:w="709" w:type="dxa"/>
            <w:shd w:val="clear" w:color="auto" w:fill="FFFF00"/>
            <w:vAlign w:val="center"/>
          </w:tcPr>
          <w:p w14:paraId="0B019A92" w14:textId="77777777" w:rsidR="00421C39" w:rsidRPr="006B7A34" w:rsidRDefault="00421C39" w:rsidP="006B7A34">
            <w:pPr>
              <w:spacing w:after="0" w:line="240" w:lineRule="auto"/>
              <w:rPr>
                <w:sz w:val="16"/>
                <w:szCs w:val="16"/>
              </w:rPr>
            </w:pPr>
            <w:r w:rsidRPr="006B7A34">
              <w:rPr>
                <w:sz w:val="16"/>
                <w:szCs w:val="16"/>
              </w:rPr>
              <w:t>RPT</w:t>
            </w:r>
            <w:r w:rsidR="00DE0994" w:rsidRPr="006B7A34">
              <w:rPr>
                <w:sz w:val="16"/>
                <w:szCs w:val="16"/>
              </w:rPr>
              <w:t xml:space="preserve"> </w:t>
            </w:r>
            <w:r w:rsidRPr="006B7A34">
              <w:rPr>
                <w:sz w:val="16"/>
                <w:szCs w:val="16"/>
              </w:rPr>
              <w:t>1</w:t>
            </w:r>
          </w:p>
        </w:tc>
        <w:tc>
          <w:tcPr>
            <w:tcW w:w="2126" w:type="dxa"/>
            <w:shd w:val="clear" w:color="auto" w:fill="FFFF00"/>
            <w:vAlign w:val="center"/>
          </w:tcPr>
          <w:p w14:paraId="57938730" w14:textId="77777777" w:rsidR="00421C39" w:rsidRPr="006B7A34" w:rsidRDefault="00421C39" w:rsidP="006B7A34">
            <w:pPr>
              <w:spacing w:after="0" w:line="240" w:lineRule="auto"/>
              <w:rPr>
                <w:sz w:val="16"/>
                <w:szCs w:val="16"/>
              </w:rPr>
            </w:pPr>
            <w:r w:rsidRPr="006B7A34">
              <w:rPr>
                <w:sz w:val="16"/>
                <w:szCs w:val="16"/>
              </w:rPr>
              <w:t xml:space="preserve">Diseño </w:t>
            </w:r>
          </w:p>
        </w:tc>
        <w:tc>
          <w:tcPr>
            <w:tcW w:w="1843" w:type="dxa"/>
            <w:shd w:val="clear" w:color="auto" w:fill="FFFF00"/>
            <w:vAlign w:val="center"/>
          </w:tcPr>
          <w:p w14:paraId="51B62676" w14:textId="77777777" w:rsidR="00421C39" w:rsidRPr="006B7A34" w:rsidRDefault="00421C39" w:rsidP="006B7A34">
            <w:pPr>
              <w:spacing w:after="0" w:line="240" w:lineRule="auto"/>
              <w:rPr>
                <w:bCs/>
                <w:sz w:val="16"/>
                <w:szCs w:val="16"/>
              </w:rPr>
            </w:pPr>
            <w:r w:rsidRPr="006B7A34">
              <w:rPr>
                <w:bCs/>
                <w:sz w:val="16"/>
                <w:szCs w:val="16"/>
              </w:rPr>
              <w:t xml:space="preserve">Mal diseño de la estructura </w:t>
            </w:r>
          </w:p>
        </w:tc>
        <w:tc>
          <w:tcPr>
            <w:tcW w:w="1701" w:type="dxa"/>
            <w:shd w:val="clear" w:color="auto" w:fill="FFFF00"/>
            <w:vAlign w:val="center"/>
          </w:tcPr>
          <w:p w14:paraId="53EE5788" w14:textId="77777777" w:rsidR="00421C39" w:rsidRPr="006B7A34" w:rsidRDefault="00421C39" w:rsidP="006B7A34">
            <w:pPr>
              <w:spacing w:after="0" w:line="240" w:lineRule="auto"/>
              <w:rPr>
                <w:b/>
                <w:bCs/>
                <w:sz w:val="16"/>
                <w:szCs w:val="16"/>
              </w:rPr>
            </w:pPr>
          </w:p>
        </w:tc>
        <w:tc>
          <w:tcPr>
            <w:tcW w:w="2268" w:type="dxa"/>
            <w:shd w:val="clear" w:color="auto" w:fill="FFFF00"/>
            <w:vAlign w:val="center"/>
          </w:tcPr>
          <w:p w14:paraId="79A0CE00" w14:textId="77777777" w:rsidR="00421C39" w:rsidRPr="006B7A34" w:rsidRDefault="00421C39" w:rsidP="006B7A34">
            <w:pPr>
              <w:spacing w:after="0" w:line="240" w:lineRule="auto"/>
              <w:rPr>
                <w:b/>
                <w:bCs/>
                <w:sz w:val="16"/>
                <w:szCs w:val="16"/>
              </w:rPr>
            </w:pPr>
          </w:p>
        </w:tc>
        <w:tc>
          <w:tcPr>
            <w:tcW w:w="1275" w:type="dxa"/>
            <w:shd w:val="clear" w:color="auto" w:fill="FFFF00"/>
            <w:vAlign w:val="center"/>
          </w:tcPr>
          <w:p w14:paraId="290BCEC9" w14:textId="77777777" w:rsidR="00421C39" w:rsidRPr="006B7A34" w:rsidRDefault="00421C39" w:rsidP="006B7A34">
            <w:pPr>
              <w:spacing w:after="0" w:line="240" w:lineRule="auto"/>
              <w:rPr>
                <w:bCs/>
                <w:sz w:val="16"/>
                <w:szCs w:val="16"/>
              </w:rPr>
            </w:pPr>
            <w:r w:rsidRPr="006B7A34">
              <w:rPr>
                <w:bCs/>
                <w:sz w:val="16"/>
                <w:szCs w:val="16"/>
              </w:rPr>
              <w:t>0.3</w:t>
            </w:r>
          </w:p>
        </w:tc>
        <w:tc>
          <w:tcPr>
            <w:tcW w:w="993" w:type="dxa"/>
            <w:shd w:val="clear" w:color="auto" w:fill="FFFF00"/>
            <w:vAlign w:val="center"/>
          </w:tcPr>
          <w:p w14:paraId="4508C75E" w14:textId="77777777" w:rsidR="00421C39" w:rsidRPr="006B7A34" w:rsidRDefault="00421C39" w:rsidP="006B7A34">
            <w:pPr>
              <w:spacing w:after="0" w:line="240" w:lineRule="auto"/>
              <w:rPr>
                <w:bCs/>
                <w:sz w:val="16"/>
                <w:szCs w:val="16"/>
              </w:rPr>
            </w:pPr>
            <w:r w:rsidRPr="006B7A34">
              <w:rPr>
                <w:bCs/>
                <w:sz w:val="16"/>
                <w:szCs w:val="16"/>
              </w:rPr>
              <w:t>0.2</w:t>
            </w:r>
          </w:p>
        </w:tc>
        <w:tc>
          <w:tcPr>
            <w:tcW w:w="1134" w:type="dxa"/>
            <w:shd w:val="clear" w:color="auto" w:fill="FFFF00"/>
            <w:vAlign w:val="center"/>
          </w:tcPr>
          <w:p w14:paraId="7CD52C86" w14:textId="77777777" w:rsidR="00421C39" w:rsidRPr="006B7A34" w:rsidRDefault="00421C39" w:rsidP="006B7A34">
            <w:pPr>
              <w:spacing w:after="0" w:line="240" w:lineRule="auto"/>
              <w:rPr>
                <w:color w:val="000000"/>
                <w:sz w:val="16"/>
                <w:szCs w:val="16"/>
              </w:rPr>
            </w:pPr>
            <w:r w:rsidRPr="006B7A34">
              <w:rPr>
                <w:color w:val="000000"/>
                <w:sz w:val="16"/>
                <w:szCs w:val="16"/>
              </w:rPr>
              <w:t>0,06</w:t>
            </w:r>
          </w:p>
        </w:tc>
        <w:tc>
          <w:tcPr>
            <w:tcW w:w="850" w:type="dxa"/>
            <w:shd w:val="clear" w:color="auto" w:fill="FFFF00"/>
            <w:vAlign w:val="center"/>
          </w:tcPr>
          <w:p w14:paraId="191A068B" w14:textId="77777777" w:rsidR="00421C39" w:rsidRPr="006B7A34" w:rsidRDefault="00421C39" w:rsidP="006B7A34">
            <w:pPr>
              <w:spacing w:after="0" w:line="240" w:lineRule="auto"/>
              <w:rPr>
                <w:sz w:val="16"/>
                <w:szCs w:val="16"/>
              </w:rPr>
            </w:pPr>
            <w:r w:rsidRPr="006B7A34">
              <w:rPr>
                <w:sz w:val="16"/>
                <w:szCs w:val="16"/>
              </w:rPr>
              <w:t xml:space="preserve">Medio </w:t>
            </w:r>
          </w:p>
        </w:tc>
      </w:tr>
      <w:tr w:rsidR="00B343FA" w:rsidRPr="006B7A34" w14:paraId="219212CE" w14:textId="77777777" w:rsidTr="006B7A34">
        <w:trPr>
          <w:trHeight w:val="434"/>
        </w:trPr>
        <w:tc>
          <w:tcPr>
            <w:tcW w:w="959" w:type="dxa"/>
            <w:vMerge/>
            <w:shd w:val="clear" w:color="auto" w:fill="BDD6EE"/>
            <w:vAlign w:val="center"/>
          </w:tcPr>
          <w:p w14:paraId="5A6E7347" w14:textId="77777777" w:rsidR="00421C39" w:rsidRPr="006B7A34" w:rsidRDefault="00421C39" w:rsidP="006B7A34">
            <w:pPr>
              <w:spacing w:after="0" w:line="240" w:lineRule="auto"/>
              <w:rPr>
                <w:sz w:val="16"/>
                <w:szCs w:val="16"/>
              </w:rPr>
            </w:pPr>
          </w:p>
        </w:tc>
        <w:tc>
          <w:tcPr>
            <w:tcW w:w="709" w:type="dxa"/>
            <w:shd w:val="clear" w:color="auto" w:fill="70AD47"/>
            <w:vAlign w:val="center"/>
          </w:tcPr>
          <w:p w14:paraId="5A494DEC" w14:textId="77777777" w:rsidR="00421C39" w:rsidRPr="006B7A34" w:rsidRDefault="00421C39" w:rsidP="006B7A34">
            <w:pPr>
              <w:spacing w:after="0" w:line="240" w:lineRule="auto"/>
              <w:rPr>
                <w:sz w:val="16"/>
                <w:szCs w:val="16"/>
              </w:rPr>
            </w:pPr>
            <w:r w:rsidRPr="006B7A34">
              <w:rPr>
                <w:sz w:val="16"/>
                <w:szCs w:val="16"/>
              </w:rPr>
              <w:t>RPT</w:t>
            </w:r>
            <w:r w:rsidR="00DE0994" w:rsidRPr="006B7A34">
              <w:rPr>
                <w:sz w:val="16"/>
                <w:szCs w:val="16"/>
              </w:rPr>
              <w:t xml:space="preserve"> </w:t>
            </w:r>
            <w:r w:rsidRPr="006B7A34">
              <w:rPr>
                <w:sz w:val="16"/>
                <w:szCs w:val="16"/>
              </w:rPr>
              <w:t>2</w:t>
            </w:r>
          </w:p>
        </w:tc>
        <w:tc>
          <w:tcPr>
            <w:tcW w:w="2126" w:type="dxa"/>
            <w:shd w:val="clear" w:color="auto" w:fill="70AD47"/>
            <w:vAlign w:val="center"/>
          </w:tcPr>
          <w:p w14:paraId="493F3C7D" w14:textId="77777777" w:rsidR="00421C39" w:rsidRPr="006B7A34" w:rsidRDefault="00421C39" w:rsidP="006B7A34">
            <w:pPr>
              <w:spacing w:after="0" w:line="240" w:lineRule="auto"/>
              <w:rPr>
                <w:sz w:val="16"/>
                <w:szCs w:val="16"/>
              </w:rPr>
            </w:pPr>
            <w:r w:rsidRPr="006B7A34">
              <w:rPr>
                <w:sz w:val="16"/>
                <w:szCs w:val="16"/>
              </w:rPr>
              <w:t xml:space="preserve">Implementación </w:t>
            </w:r>
          </w:p>
        </w:tc>
        <w:tc>
          <w:tcPr>
            <w:tcW w:w="1843" w:type="dxa"/>
            <w:shd w:val="clear" w:color="auto" w:fill="70AD47"/>
            <w:vAlign w:val="center"/>
          </w:tcPr>
          <w:p w14:paraId="1A005484" w14:textId="77777777" w:rsidR="00421C39" w:rsidRPr="006B7A34" w:rsidRDefault="00421C39" w:rsidP="006B7A34">
            <w:pPr>
              <w:spacing w:after="0" w:line="240" w:lineRule="auto"/>
              <w:rPr>
                <w:bCs/>
                <w:sz w:val="16"/>
                <w:szCs w:val="16"/>
              </w:rPr>
            </w:pPr>
            <w:r w:rsidRPr="006B7A34">
              <w:rPr>
                <w:bCs/>
                <w:sz w:val="16"/>
                <w:szCs w:val="16"/>
              </w:rPr>
              <w:t>Personal con poca experiencia en el nuevo entorno de desarrollo</w:t>
            </w:r>
          </w:p>
        </w:tc>
        <w:tc>
          <w:tcPr>
            <w:tcW w:w="1701" w:type="dxa"/>
            <w:shd w:val="clear" w:color="auto" w:fill="70AD47"/>
            <w:vAlign w:val="center"/>
          </w:tcPr>
          <w:p w14:paraId="19B6FBE9" w14:textId="77777777" w:rsidR="00421C39" w:rsidRPr="006B7A34" w:rsidRDefault="00421C39" w:rsidP="006B7A34">
            <w:pPr>
              <w:spacing w:after="0" w:line="240" w:lineRule="auto"/>
              <w:rPr>
                <w:b/>
                <w:bCs/>
                <w:sz w:val="16"/>
                <w:szCs w:val="16"/>
              </w:rPr>
            </w:pPr>
          </w:p>
        </w:tc>
        <w:tc>
          <w:tcPr>
            <w:tcW w:w="2268" w:type="dxa"/>
            <w:shd w:val="clear" w:color="auto" w:fill="70AD47"/>
            <w:vAlign w:val="center"/>
          </w:tcPr>
          <w:p w14:paraId="1BEAD6B7" w14:textId="77777777" w:rsidR="00421C39" w:rsidRPr="006B7A34" w:rsidRDefault="00421C39" w:rsidP="006B7A34">
            <w:pPr>
              <w:spacing w:after="0" w:line="240" w:lineRule="auto"/>
              <w:rPr>
                <w:b/>
                <w:bCs/>
                <w:sz w:val="16"/>
                <w:szCs w:val="16"/>
              </w:rPr>
            </w:pPr>
          </w:p>
        </w:tc>
        <w:tc>
          <w:tcPr>
            <w:tcW w:w="1275" w:type="dxa"/>
            <w:shd w:val="clear" w:color="auto" w:fill="70AD47"/>
            <w:vAlign w:val="center"/>
          </w:tcPr>
          <w:p w14:paraId="1B3BDF62" w14:textId="77777777" w:rsidR="00421C39" w:rsidRPr="006B7A34" w:rsidRDefault="00421C39" w:rsidP="006B7A34">
            <w:pPr>
              <w:spacing w:after="0" w:line="240" w:lineRule="auto"/>
              <w:rPr>
                <w:bCs/>
                <w:sz w:val="16"/>
                <w:szCs w:val="16"/>
              </w:rPr>
            </w:pPr>
            <w:r w:rsidRPr="006B7A34">
              <w:rPr>
                <w:bCs/>
                <w:sz w:val="16"/>
                <w:szCs w:val="16"/>
              </w:rPr>
              <w:t>0.1</w:t>
            </w:r>
          </w:p>
        </w:tc>
        <w:tc>
          <w:tcPr>
            <w:tcW w:w="993" w:type="dxa"/>
            <w:shd w:val="clear" w:color="auto" w:fill="70AD47"/>
            <w:vAlign w:val="center"/>
          </w:tcPr>
          <w:p w14:paraId="62F56F37" w14:textId="77777777" w:rsidR="00421C39" w:rsidRPr="006B7A34" w:rsidRDefault="00421C39" w:rsidP="006B7A34">
            <w:pPr>
              <w:spacing w:after="0" w:line="240" w:lineRule="auto"/>
              <w:rPr>
                <w:bCs/>
                <w:sz w:val="16"/>
                <w:szCs w:val="16"/>
              </w:rPr>
            </w:pPr>
            <w:r w:rsidRPr="006B7A34">
              <w:rPr>
                <w:bCs/>
                <w:sz w:val="16"/>
                <w:szCs w:val="16"/>
              </w:rPr>
              <w:t>0.3</w:t>
            </w:r>
          </w:p>
        </w:tc>
        <w:tc>
          <w:tcPr>
            <w:tcW w:w="1134" w:type="dxa"/>
            <w:shd w:val="clear" w:color="auto" w:fill="70AD47"/>
            <w:vAlign w:val="center"/>
          </w:tcPr>
          <w:p w14:paraId="7CB88F28" w14:textId="77777777" w:rsidR="00421C39" w:rsidRPr="006B7A34" w:rsidRDefault="00421C39" w:rsidP="006B7A34">
            <w:pPr>
              <w:spacing w:after="0" w:line="240" w:lineRule="auto"/>
              <w:rPr>
                <w:color w:val="000000"/>
                <w:sz w:val="16"/>
                <w:szCs w:val="16"/>
              </w:rPr>
            </w:pPr>
            <w:r w:rsidRPr="006B7A34">
              <w:rPr>
                <w:color w:val="000000"/>
                <w:sz w:val="16"/>
                <w:szCs w:val="16"/>
              </w:rPr>
              <w:t>0,03</w:t>
            </w:r>
          </w:p>
        </w:tc>
        <w:tc>
          <w:tcPr>
            <w:tcW w:w="850" w:type="dxa"/>
            <w:shd w:val="clear" w:color="auto" w:fill="70AD47"/>
            <w:vAlign w:val="center"/>
          </w:tcPr>
          <w:p w14:paraId="4F58ED3D"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6303F11E" w14:textId="77777777" w:rsidTr="006B7A34">
        <w:trPr>
          <w:trHeight w:val="434"/>
        </w:trPr>
        <w:tc>
          <w:tcPr>
            <w:tcW w:w="959" w:type="dxa"/>
            <w:vMerge/>
            <w:shd w:val="clear" w:color="auto" w:fill="BDD6EE"/>
            <w:vAlign w:val="center"/>
          </w:tcPr>
          <w:p w14:paraId="7BE833E9"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161C7200" w14:textId="77777777" w:rsidR="00421C39" w:rsidRPr="006B7A34" w:rsidRDefault="00421C39" w:rsidP="006B7A34">
            <w:pPr>
              <w:spacing w:after="0" w:line="240" w:lineRule="auto"/>
              <w:rPr>
                <w:sz w:val="16"/>
                <w:szCs w:val="16"/>
              </w:rPr>
            </w:pPr>
            <w:r w:rsidRPr="006B7A34">
              <w:rPr>
                <w:sz w:val="16"/>
                <w:szCs w:val="16"/>
              </w:rPr>
              <w:t>RPT</w:t>
            </w:r>
            <w:r w:rsidR="00DE0994" w:rsidRPr="006B7A34">
              <w:rPr>
                <w:sz w:val="16"/>
                <w:szCs w:val="16"/>
              </w:rPr>
              <w:t xml:space="preserve"> </w:t>
            </w:r>
            <w:r w:rsidRPr="006B7A34">
              <w:rPr>
                <w:sz w:val="16"/>
                <w:szCs w:val="16"/>
              </w:rPr>
              <w:t>3</w:t>
            </w:r>
          </w:p>
        </w:tc>
        <w:tc>
          <w:tcPr>
            <w:tcW w:w="2126" w:type="dxa"/>
            <w:shd w:val="clear" w:color="auto" w:fill="FFFF00"/>
            <w:vAlign w:val="center"/>
          </w:tcPr>
          <w:p w14:paraId="5C4E2352" w14:textId="77777777" w:rsidR="00421C39" w:rsidRPr="006B7A34" w:rsidRDefault="00421C39" w:rsidP="006B7A34">
            <w:pPr>
              <w:spacing w:after="0" w:line="240" w:lineRule="auto"/>
              <w:rPr>
                <w:sz w:val="16"/>
                <w:szCs w:val="16"/>
              </w:rPr>
            </w:pPr>
            <w:r w:rsidRPr="006B7A34">
              <w:rPr>
                <w:sz w:val="16"/>
                <w:szCs w:val="16"/>
              </w:rPr>
              <w:t>Interfaces</w:t>
            </w:r>
          </w:p>
        </w:tc>
        <w:tc>
          <w:tcPr>
            <w:tcW w:w="1843" w:type="dxa"/>
            <w:shd w:val="clear" w:color="auto" w:fill="FFFF00"/>
            <w:vAlign w:val="center"/>
          </w:tcPr>
          <w:p w14:paraId="3CADD8E8" w14:textId="77777777" w:rsidR="00421C39" w:rsidRPr="006B7A34" w:rsidRDefault="00421C39" w:rsidP="006B7A34">
            <w:pPr>
              <w:spacing w:after="0" w:line="240" w:lineRule="auto"/>
              <w:rPr>
                <w:bCs/>
                <w:sz w:val="16"/>
                <w:szCs w:val="16"/>
              </w:rPr>
            </w:pPr>
            <w:r w:rsidRPr="006B7A34">
              <w:rPr>
                <w:bCs/>
                <w:sz w:val="16"/>
                <w:szCs w:val="16"/>
              </w:rPr>
              <w:t>No tener criterios de aceptación de un profesional en el área</w:t>
            </w:r>
          </w:p>
        </w:tc>
        <w:tc>
          <w:tcPr>
            <w:tcW w:w="1701" w:type="dxa"/>
            <w:shd w:val="clear" w:color="auto" w:fill="FFFF00"/>
            <w:vAlign w:val="center"/>
          </w:tcPr>
          <w:p w14:paraId="74670722" w14:textId="77777777" w:rsidR="00421C39" w:rsidRPr="006B7A34" w:rsidRDefault="00421C39" w:rsidP="006B7A34">
            <w:pPr>
              <w:spacing w:after="0" w:line="240" w:lineRule="auto"/>
              <w:rPr>
                <w:b/>
                <w:bCs/>
                <w:sz w:val="16"/>
                <w:szCs w:val="16"/>
              </w:rPr>
            </w:pPr>
          </w:p>
        </w:tc>
        <w:tc>
          <w:tcPr>
            <w:tcW w:w="2268" w:type="dxa"/>
            <w:shd w:val="clear" w:color="auto" w:fill="FFFF00"/>
            <w:vAlign w:val="center"/>
          </w:tcPr>
          <w:p w14:paraId="2F898ECD" w14:textId="77777777" w:rsidR="00421C39" w:rsidRPr="006B7A34" w:rsidRDefault="00421C39" w:rsidP="006B7A34">
            <w:pPr>
              <w:spacing w:after="0" w:line="240" w:lineRule="auto"/>
              <w:rPr>
                <w:b/>
                <w:bCs/>
                <w:sz w:val="16"/>
                <w:szCs w:val="16"/>
              </w:rPr>
            </w:pPr>
          </w:p>
        </w:tc>
        <w:tc>
          <w:tcPr>
            <w:tcW w:w="1275" w:type="dxa"/>
            <w:shd w:val="clear" w:color="auto" w:fill="FFFF00"/>
            <w:vAlign w:val="center"/>
          </w:tcPr>
          <w:p w14:paraId="4B38143B" w14:textId="77777777" w:rsidR="00421C39" w:rsidRPr="006B7A34" w:rsidRDefault="00421C39" w:rsidP="006B7A34">
            <w:pPr>
              <w:spacing w:after="0" w:line="240" w:lineRule="auto"/>
              <w:rPr>
                <w:bCs/>
                <w:sz w:val="16"/>
                <w:szCs w:val="16"/>
              </w:rPr>
            </w:pPr>
            <w:r w:rsidRPr="006B7A34">
              <w:rPr>
                <w:bCs/>
                <w:sz w:val="16"/>
                <w:szCs w:val="16"/>
              </w:rPr>
              <w:t>0.1</w:t>
            </w:r>
          </w:p>
        </w:tc>
        <w:tc>
          <w:tcPr>
            <w:tcW w:w="993" w:type="dxa"/>
            <w:shd w:val="clear" w:color="auto" w:fill="FFFF00"/>
            <w:vAlign w:val="center"/>
          </w:tcPr>
          <w:p w14:paraId="416CF965" w14:textId="77777777" w:rsidR="00421C39" w:rsidRPr="006B7A34" w:rsidRDefault="00421C39" w:rsidP="006B7A34">
            <w:pPr>
              <w:spacing w:after="0" w:line="240" w:lineRule="auto"/>
              <w:rPr>
                <w:bCs/>
                <w:sz w:val="16"/>
                <w:szCs w:val="16"/>
              </w:rPr>
            </w:pPr>
            <w:r w:rsidRPr="006B7A34">
              <w:rPr>
                <w:bCs/>
                <w:sz w:val="16"/>
                <w:szCs w:val="16"/>
              </w:rPr>
              <w:t>0.5</w:t>
            </w:r>
          </w:p>
        </w:tc>
        <w:tc>
          <w:tcPr>
            <w:tcW w:w="1134" w:type="dxa"/>
            <w:shd w:val="clear" w:color="auto" w:fill="FFFF00"/>
            <w:vAlign w:val="center"/>
          </w:tcPr>
          <w:p w14:paraId="0CA868FE" w14:textId="77777777" w:rsidR="00421C39" w:rsidRPr="006B7A34" w:rsidRDefault="00421C39" w:rsidP="006B7A34">
            <w:pPr>
              <w:spacing w:after="0" w:line="240" w:lineRule="auto"/>
              <w:rPr>
                <w:color w:val="000000"/>
                <w:sz w:val="16"/>
                <w:szCs w:val="16"/>
              </w:rPr>
            </w:pPr>
            <w:r w:rsidRPr="006B7A34">
              <w:rPr>
                <w:color w:val="000000"/>
                <w:sz w:val="16"/>
                <w:szCs w:val="16"/>
              </w:rPr>
              <w:t>0,05</w:t>
            </w:r>
          </w:p>
        </w:tc>
        <w:tc>
          <w:tcPr>
            <w:tcW w:w="850" w:type="dxa"/>
            <w:shd w:val="clear" w:color="auto" w:fill="FFFF00"/>
            <w:vAlign w:val="center"/>
          </w:tcPr>
          <w:p w14:paraId="33D08ED3"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7632B88F" w14:textId="77777777" w:rsidTr="006B7A34">
        <w:trPr>
          <w:trHeight w:val="434"/>
        </w:trPr>
        <w:tc>
          <w:tcPr>
            <w:tcW w:w="959" w:type="dxa"/>
            <w:vMerge/>
            <w:shd w:val="clear" w:color="auto" w:fill="BDD6EE"/>
            <w:vAlign w:val="center"/>
          </w:tcPr>
          <w:p w14:paraId="2945FC25" w14:textId="77777777" w:rsidR="00421C39" w:rsidRPr="006B7A34" w:rsidRDefault="00421C39" w:rsidP="006B7A34">
            <w:pPr>
              <w:spacing w:after="0" w:line="240" w:lineRule="auto"/>
              <w:rPr>
                <w:sz w:val="16"/>
                <w:szCs w:val="16"/>
              </w:rPr>
            </w:pPr>
          </w:p>
        </w:tc>
        <w:tc>
          <w:tcPr>
            <w:tcW w:w="709" w:type="dxa"/>
            <w:shd w:val="clear" w:color="auto" w:fill="70AD47"/>
            <w:vAlign w:val="center"/>
          </w:tcPr>
          <w:p w14:paraId="7CE6CEA9" w14:textId="77777777" w:rsidR="00421C39" w:rsidRPr="006B7A34" w:rsidRDefault="00421C39" w:rsidP="006B7A34">
            <w:pPr>
              <w:spacing w:after="0" w:line="240" w:lineRule="auto"/>
              <w:rPr>
                <w:sz w:val="16"/>
                <w:szCs w:val="16"/>
              </w:rPr>
            </w:pPr>
            <w:r w:rsidRPr="006B7A34">
              <w:rPr>
                <w:sz w:val="16"/>
                <w:szCs w:val="16"/>
              </w:rPr>
              <w:t>RPT</w:t>
            </w:r>
            <w:r w:rsidR="00DE0994" w:rsidRPr="006B7A34">
              <w:rPr>
                <w:sz w:val="16"/>
                <w:szCs w:val="16"/>
              </w:rPr>
              <w:t xml:space="preserve"> </w:t>
            </w:r>
            <w:r w:rsidRPr="006B7A34">
              <w:rPr>
                <w:sz w:val="16"/>
                <w:szCs w:val="16"/>
              </w:rPr>
              <w:t>4</w:t>
            </w:r>
          </w:p>
        </w:tc>
        <w:tc>
          <w:tcPr>
            <w:tcW w:w="2126" w:type="dxa"/>
            <w:shd w:val="clear" w:color="auto" w:fill="70AD47"/>
            <w:vAlign w:val="center"/>
          </w:tcPr>
          <w:p w14:paraId="3D932494" w14:textId="77777777" w:rsidR="00421C39" w:rsidRPr="006B7A34" w:rsidRDefault="00421C39" w:rsidP="006B7A34">
            <w:pPr>
              <w:spacing w:after="0" w:line="240" w:lineRule="auto"/>
              <w:rPr>
                <w:sz w:val="16"/>
                <w:szCs w:val="16"/>
              </w:rPr>
            </w:pPr>
            <w:r w:rsidRPr="006B7A34">
              <w:rPr>
                <w:sz w:val="16"/>
                <w:szCs w:val="16"/>
              </w:rPr>
              <w:t>Verificación</w:t>
            </w:r>
          </w:p>
        </w:tc>
        <w:tc>
          <w:tcPr>
            <w:tcW w:w="1843" w:type="dxa"/>
            <w:shd w:val="clear" w:color="auto" w:fill="70AD47"/>
            <w:vAlign w:val="center"/>
          </w:tcPr>
          <w:p w14:paraId="50EF0CEB" w14:textId="77777777" w:rsidR="00421C39" w:rsidRPr="006B7A34" w:rsidRDefault="00421C39" w:rsidP="006B7A34">
            <w:pPr>
              <w:spacing w:after="0" w:line="240" w:lineRule="auto"/>
              <w:rPr>
                <w:bCs/>
                <w:sz w:val="16"/>
                <w:szCs w:val="16"/>
              </w:rPr>
            </w:pPr>
            <w:r w:rsidRPr="006B7A34">
              <w:rPr>
                <w:bCs/>
                <w:sz w:val="16"/>
                <w:szCs w:val="16"/>
              </w:rPr>
              <w:t xml:space="preserve">Falta de pruebas realizadas al producto </w:t>
            </w:r>
          </w:p>
        </w:tc>
        <w:tc>
          <w:tcPr>
            <w:tcW w:w="1701" w:type="dxa"/>
            <w:shd w:val="clear" w:color="auto" w:fill="70AD47"/>
            <w:vAlign w:val="center"/>
          </w:tcPr>
          <w:p w14:paraId="7DCF7453" w14:textId="77777777" w:rsidR="00421C39" w:rsidRPr="006B7A34" w:rsidRDefault="00421C39" w:rsidP="006B7A34">
            <w:pPr>
              <w:spacing w:after="0" w:line="240" w:lineRule="auto"/>
              <w:rPr>
                <w:b/>
                <w:bCs/>
                <w:sz w:val="16"/>
                <w:szCs w:val="16"/>
              </w:rPr>
            </w:pPr>
          </w:p>
        </w:tc>
        <w:tc>
          <w:tcPr>
            <w:tcW w:w="2268" w:type="dxa"/>
            <w:shd w:val="clear" w:color="auto" w:fill="70AD47"/>
            <w:vAlign w:val="center"/>
          </w:tcPr>
          <w:p w14:paraId="1AAE9601" w14:textId="77777777" w:rsidR="00421C39" w:rsidRPr="006B7A34" w:rsidRDefault="00421C39" w:rsidP="006B7A34">
            <w:pPr>
              <w:spacing w:after="0" w:line="240" w:lineRule="auto"/>
              <w:rPr>
                <w:b/>
                <w:bCs/>
                <w:sz w:val="16"/>
                <w:szCs w:val="16"/>
              </w:rPr>
            </w:pPr>
          </w:p>
        </w:tc>
        <w:tc>
          <w:tcPr>
            <w:tcW w:w="1275" w:type="dxa"/>
            <w:shd w:val="clear" w:color="auto" w:fill="70AD47"/>
            <w:vAlign w:val="center"/>
          </w:tcPr>
          <w:p w14:paraId="36BD75F6" w14:textId="77777777" w:rsidR="00421C39" w:rsidRPr="006B7A34" w:rsidRDefault="00421C39" w:rsidP="006B7A34">
            <w:pPr>
              <w:spacing w:after="0" w:line="240" w:lineRule="auto"/>
              <w:rPr>
                <w:bCs/>
                <w:sz w:val="16"/>
                <w:szCs w:val="16"/>
              </w:rPr>
            </w:pPr>
            <w:r w:rsidRPr="006B7A34">
              <w:rPr>
                <w:bCs/>
                <w:sz w:val="16"/>
                <w:szCs w:val="16"/>
              </w:rPr>
              <w:t>0.1</w:t>
            </w:r>
          </w:p>
        </w:tc>
        <w:tc>
          <w:tcPr>
            <w:tcW w:w="993" w:type="dxa"/>
            <w:shd w:val="clear" w:color="auto" w:fill="70AD47"/>
            <w:vAlign w:val="center"/>
          </w:tcPr>
          <w:p w14:paraId="1D6330CA" w14:textId="77777777" w:rsidR="00421C39" w:rsidRPr="006B7A34" w:rsidRDefault="00421C39" w:rsidP="006B7A34">
            <w:pPr>
              <w:spacing w:after="0" w:line="240" w:lineRule="auto"/>
              <w:rPr>
                <w:bCs/>
                <w:sz w:val="16"/>
                <w:szCs w:val="16"/>
              </w:rPr>
            </w:pPr>
            <w:r w:rsidRPr="006B7A34">
              <w:rPr>
                <w:bCs/>
                <w:sz w:val="16"/>
                <w:szCs w:val="16"/>
              </w:rPr>
              <w:t>0.4</w:t>
            </w:r>
          </w:p>
        </w:tc>
        <w:tc>
          <w:tcPr>
            <w:tcW w:w="1134" w:type="dxa"/>
            <w:shd w:val="clear" w:color="auto" w:fill="70AD47"/>
            <w:vAlign w:val="center"/>
          </w:tcPr>
          <w:p w14:paraId="015387BC" w14:textId="77777777" w:rsidR="00421C39" w:rsidRPr="006B7A34" w:rsidRDefault="00421C39" w:rsidP="006B7A34">
            <w:pPr>
              <w:spacing w:after="0" w:line="240" w:lineRule="auto"/>
              <w:rPr>
                <w:color w:val="000000"/>
                <w:sz w:val="16"/>
                <w:szCs w:val="16"/>
              </w:rPr>
            </w:pPr>
            <w:r w:rsidRPr="006B7A34">
              <w:rPr>
                <w:color w:val="000000"/>
                <w:sz w:val="16"/>
                <w:szCs w:val="16"/>
              </w:rPr>
              <w:t>0,04</w:t>
            </w:r>
          </w:p>
        </w:tc>
        <w:tc>
          <w:tcPr>
            <w:tcW w:w="850" w:type="dxa"/>
            <w:shd w:val="clear" w:color="auto" w:fill="70AD47"/>
            <w:vAlign w:val="center"/>
          </w:tcPr>
          <w:p w14:paraId="7C8ADC4F"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0E61F58E" w14:textId="77777777" w:rsidTr="006B7A34">
        <w:trPr>
          <w:trHeight w:val="434"/>
        </w:trPr>
        <w:tc>
          <w:tcPr>
            <w:tcW w:w="959" w:type="dxa"/>
            <w:vMerge/>
            <w:shd w:val="clear" w:color="auto" w:fill="BDD6EE"/>
            <w:vAlign w:val="center"/>
          </w:tcPr>
          <w:p w14:paraId="12DF470E" w14:textId="77777777" w:rsidR="00421C39" w:rsidRPr="006B7A34" w:rsidRDefault="00421C39" w:rsidP="006B7A34">
            <w:pPr>
              <w:spacing w:after="0" w:line="240" w:lineRule="auto"/>
              <w:rPr>
                <w:sz w:val="16"/>
                <w:szCs w:val="16"/>
              </w:rPr>
            </w:pPr>
          </w:p>
        </w:tc>
        <w:tc>
          <w:tcPr>
            <w:tcW w:w="709" w:type="dxa"/>
            <w:shd w:val="clear" w:color="auto" w:fill="70AD47"/>
            <w:vAlign w:val="center"/>
          </w:tcPr>
          <w:p w14:paraId="1AB5965E" w14:textId="77777777" w:rsidR="00421C39" w:rsidRPr="006B7A34" w:rsidRDefault="00421C39" w:rsidP="006B7A34">
            <w:pPr>
              <w:spacing w:after="0" w:line="240" w:lineRule="auto"/>
              <w:rPr>
                <w:sz w:val="16"/>
                <w:szCs w:val="16"/>
              </w:rPr>
            </w:pPr>
            <w:r w:rsidRPr="006B7A34">
              <w:rPr>
                <w:sz w:val="16"/>
                <w:szCs w:val="16"/>
              </w:rPr>
              <w:t>RPT</w:t>
            </w:r>
            <w:r w:rsidR="00DE0994" w:rsidRPr="006B7A34">
              <w:rPr>
                <w:sz w:val="16"/>
                <w:szCs w:val="16"/>
              </w:rPr>
              <w:t xml:space="preserve"> </w:t>
            </w:r>
            <w:r w:rsidRPr="006B7A34">
              <w:rPr>
                <w:sz w:val="16"/>
                <w:szCs w:val="16"/>
              </w:rPr>
              <w:t>5</w:t>
            </w:r>
          </w:p>
        </w:tc>
        <w:tc>
          <w:tcPr>
            <w:tcW w:w="2126" w:type="dxa"/>
            <w:shd w:val="clear" w:color="auto" w:fill="70AD47"/>
            <w:vAlign w:val="center"/>
          </w:tcPr>
          <w:p w14:paraId="4356430E" w14:textId="77777777" w:rsidR="00421C39" w:rsidRPr="006B7A34" w:rsidRDefault="00421C39" w:rsidP="006B7A34">
            <w:pPr>
              <w:spacing w:after="0" w:line="240" w:lineRule="auto"/>
              <w:rPr>
                <w:sz w:val="16"/>
                <w:szCs w:val="16"/>
              </w:rPr>
            </w:pPr>
            <w:r w:rsidRPr="006B7A34">
              <w:rPr>
                <w:sz w:val="16"/>
                <w:szCs w:val="16"/>
              </w:rPr>
              <w:t>Mantenimiento de software</w:t>
            </w:r>
          </w:p>
        </w:tc>
        <w:tc>
          <w:tcPr>
            <w:tcW w:w="1843" w:type="dxa"/>
            <w:shd w:val="clear" w:color="auto" w:fill="70AD47"/>
            <w:vAlign w:val="center"/>
          </w:tcPr>
          <w:p w14:paraId="5F573EAF" w14:textId="77777777" w:rsidR="00421C39" w:rsidRPr="006B7A34" w:rsidRDefault="00421C39" w:rsidP="006B7A34">
            <w:pPr>
              <w:spacing w:after="0" w:line="240" w:lineRule="auto"/>
              <w:rPr>
                <w:bCs/>
                <w:sz w:val="16"/>
                <w:szCs w:val="16"/>
              </w:rPr>
            </w:pPr>
            <w:r w:rsidRPr="006B7A34">
              <w:rPr>
                <w:bCs/>
                <w:sz w:val="16"/>
                <w:szCs w:val="16"/>
              </w:rPr>
              <w:t>Personal nuevo  que no es capacitado con el  nuevo producto</w:t>
            </w:r>
          </w:p>
        </w:tc>
        <w:tc>
          <w:tcPr>
            <w:tcW w:w="1701" w:type="dxa"/>
            <w:shd w:val="clear" w:color="auto" w:fill="70AD47"/>
            <w:vAlign w:val="center"/>
          </w:tcPr>
          <w:p w14:paraId="310CAE2B" w14:textId="77777777" w:rsidR="00421C39" w:rsidRPr="006B7A34" w:rsidRDefault="00421C39" w:rsidP="006B7A34">
            <w:pPr>
              <w:spacing w:after="0" w:line="240" w:lineRule="auto"/>
              <w:rPr>
                <w:b/>
                <w:bCs/>
                <w:sz w:val="16"/>
                <w:szCs w:val="16"/>
              </w:rPr>
            </w:pPr>
          </w:p>
        </w:tc>
        <w:tc>
          <w:tcPr>
            <w:tcW w:w="2268" w:type="dxa"/>
            <w:shd w:val="clear" w:color="auto" w:fill="70AD47"/>
            <w:vAlign w:val="center"/>
          </w:tcPr>
          <w:p w14:paraId="4E82855B" w14:textId="77777777" w:rsidR="00421C39" w:rsidRPr="006B7A34" w:rsidRDefault="00421C39" w:rsidP="006B7A34">
            <w:pPr>
              <w:spacing w:after="0" w:line="240" w:lineRule="auto"/>
              <w:rPr>
                <w:b/>
                <w:bCs/>
                <w:sz w:val="16"/>
                <w:szCs w:val="16"/>
              </w:rPr>
            </w:pPr>
          </w:p>
        </w:tc>
        <w:tc>
          <w:tcPr>
            <w:tcW w:w="1275" w:type="dxa"/>
            <w:shd w:val="clear" w:color="auto" w:fill="70AD47"/>
            <w:vAlign w:val="center"/>
          </w:tcPr>
          <w:p w14:paraId="0042D6D1" w14:textId="77777777" w:rsidR="00421C39" w:rsidRPr="006B7A34" w:rsidRDefault="00421C39" w:rsidP="006B7A34">
            <w:pPr>
              <w:spacing w:after="0" w:line="240" w:lineRule="auto"/>
              <w:rPr>
                <w:bCs/>
                <w:sz w:val="16"/>
                <w:szCs w:val="16"/>
              </w:rPr>
            </w:pPr>
            <w:r w:rsidRPr="006B7A34">
              <w:rPr>
                <w:bCs/>
                <w:sz w:val="16"/>
                <w:szCs w:val="16"/>
              </w:rPr>
              <w:t>0.1</w:t>
            </w:r>
          </w:p>
        </w:tc>
        <w:tc>
          <w:tcPr>
            <w:tcW w:w="993" w:type="dxa"/>
            <w:shd w:val="clear" w:color="auto" w:fill="70AD47"/>
            <w:vAlign w:val="center"/>
          </w:tcPr>
          <w:p w14:paraId="1F37D2D7" w14:textId="77777777" w:rsidR="00421C39" w:rsidRPr="006B7A34" w:rsidRDefault="00421C39" w:rsidP="006B7A34">
            <w:pPr>
              <w:spacing w:after="0" w:line="240" w:lineRule="auto"/>
              <w:rPr>
                <w:bCs/>
                <w:sz w:val="16"/>
                <w:szCs w:val="16"/>
              </w:rPr>
            </w:pPr>
            <w:r w:rsidRPr="006B7A34">
              <w:rPr>
                <w:bCs/>
                <w:sz w:val="16"/>
                <w:szCs w:val="16"/>
              </w:rPr>
              <w:t>0.4</w:t>
            </w:r>
          </w:p>
        </w:tc>
        <w:tc>
          <w:tcPr>
            <w:tcW w:w="1134" w:type="dxa"/>
            <w:shd w:val="clear" w:color="auto" w:fill="70AD47"/>
            <w:vAlign w:val="center"/>
          </w:tcPr>
          <w:p w14:paraId="3BA03D73" w14:textId="77777777" w:rsidR="00421C39" w:rsidRPr="006B7A34" w:rsidRDefault="00421C39" w:rsidP="006B7A34">
            <w:pPr>
              <w:spacing w:after="0" w:line="240" w:lineRule="auto"/>
              <w:rPr>
                <w:color w:val="000000"/>
                <w:sz w:val="16"/>
                <w:szCs w:val="16"/>
              </w:rPr>
            </w:pPr>
            <w:r w:rsidRPr="006B7A34">
              <w:rPr>
                <w:color w:val="000000"/>
                <w:sz w:val="16"/>
                <w:szCs w:val="16"/>
              </w:rPr>
              <w:t>0,04</w:t>
            </w:r>
          </w:p>
        </w:tc>
        <w:tc>
          <w:tcPr>
            <w:tcW w:w="850" w:type="dxa"/>
            <w:shd w:val="clear" w:color="auto" w:fill="70AD47"/>
            <w:vAlign w:val="center"/>
          </w:tcPr>
          <w:p w14:paraId="0D62479C" w14:textId="77777777" w:rsidR="00421C39" w:rsidRPr="006B7A34" w:rsidRDefault="00421C39" w:rsidP="006B7A34">
            <w:pPr>
              <w:spacing w:after="0" w:line="240" w:lineRule="auto"/>
              <w:rPr>
                <w:sz w:val="16"/>
                <w:szCs w:val="16"/>
              </w:rPr>
            </w:pPr>
            <w:r w:rsidRPr="006B7A34">
              <w:rPr>
                <w:sz w:val="16"/>
                <w:szCs w:val="16"/>
              </w:rPr>
              <w:t xml:space="preserve">Medio </w:t>
            </w:r>
          </w:p>
        </w:tc>
      </w:tr>
      <w:tr w:rsidR="00B343FA" w:rsidRPr="006B7A34" w14:paraId="7C723FB4" w14:textId="77777777" w:rsidTr="006B7A34">
        <w:trPr>
          <w:trHeight w:val="434"/>
        </w:trPr>
        <w:tc>
          <w:tcPr>
            <w:tcW w:w="959" w:type="dxa"/>
            <w:vMerge/>
            <w:shd w:val="clear" w:color="auto" w:fill="BDD6EE"/>
            <w:vAlign w:val="center"/>
          </w:tcPr>
          <w:p w14:paraId="5F15FFCE" w14:textId="77777777" w:rsidR="00421C39" w:rsidRPr="006B7A34" w:rsidRDefault="00421C39" w:rsidP="006B7A34">
            <w:pPr>
              <w:spacing w:after="0" w:line="240" w:lineRule="auto"/>
              <w:rPr>
                <w:sz w:val="16"/>
                <w:szCs w:val="16"/>
              </w:rPr>
            </w:pPr>
          </w:p>
        </w:tc>
        <w:tc>
          <w:tcPr>
            <w:tcW w:w="709" w:type="dxa"/>
            <w:shd w:val="clear" w:color="auto" w:fill="70AD47"/>
            <w:vAlign w:val="center"/>
          </w:tcPr>
          <w:p w14:paraId="6A037D04" w14:textId="77777777" w:rsidR="00421C39" w:rsidRPr="006B7A34" w:rsidRDefault="00421C39" w:rsidP="006B7A34">
            <w:pPr>
              <w:spacing w:after="0" w:line="240" w:lineRule="auto"/>
              <w:rPr>
                <w:sz w:val="16"/>
                <w:szCs w:val="16"/>
              </w:rPr>
            </w:pPr>
            <w:r w:rsidRPr="006B7A34">
              <w:rPr>
                <w:sz w:val="16"/>
                <w:szCs w:val="16"/>
              </w:rPr>
              <w:t>RPT</w:t>
            </w:r>
            <w:r w:rsidR="00DE0994" w:rsidRPr="006B7A34">
              <w:rPr>
                <w:sz w:val="16"/>
                <w:szCs w:val="16"/>
              </w:rPr>
              <w:t xml:space="preserve"> </w:t>
            </w:r>
            <w:r w:rsidRPr="006B7A34">
              <w:rPr>
                <w:sz w:val="16"/>
                <w:szCs w:val="16"/>
              </w:rPr>
              <w:t>6</w:t>
            </w:r>
          </w:p>
        </w:tc>
        <w:tc>
          <w:tcPr>
            <w:tcW w:w="2126" w:type="dxa"/>
            <w:shd w:val="clear" w:color="auto" w:fill="70AD47"/>
            <w:vAlign w:val="center"/>
          </w:tcPr>
          <w:p w14:paraId="22DFF3F9" w14:textId="77777777" w:rsidR="00421C39" w:rsidRPr="006B7A34" w:rsidRDefault="00421C39" w:rsidP="006B7A34">
            <w:pPr>
              <w:spacing w:after="0" w:line="240" w:lineRule="auto"/>
              <w:rPr>
                <w:sz w:val="16"/>
                <w:szCs w:val="16"/>
              </w:rPr>
            </w:pPr>
            <w:r w:rsidRPr="006B7A34">
              <w:rPr>
                <w:sz w:val="16"/>
                <w:szCs w:val="16"/>
              </w:rPr>
              <w:t xml:space="preserve">Tecnología </w:t>
            </w:r>
          </w:p>
        </w:tc>
        <w:tc>
          <w:tcPr>
            <w:tcW w:w="1843" w:type="dxa"/>
            <w:shd w:val="clear" w:color="auto" w:fill="70AD47"/>
            <w:vAlign w:val="center"/>
          </w:tcPr>
          <w:p w14:paraId="049F520E" w14:textId="77777777" w:rsidR="00421C39" w:rsidRPr="006B7A34" w:rsidRDefault="00421C39" w:rsidP="006B7A34">
            <w:pPr>
              <w:spacing w:after="0" w:line="240" w:lineRule="auto"/>
              <w:rPr>
                <w:bCs/>
                <w:sz w:val="16"/>
                <w:szCs w:val="16"/>
              </w:rPr>
            </w:pPr>
          </w:p>
        </w:tc>
        <w:tc>
          <w:tcPr>
            <w:tcW w:w="1701" w:type="dxa"/>
            <w:shd w:val="clear" w:color="auto" w:fill="70AD47"/>
            <w:vAlign w:val="center"/>
          </w:tcPr>
          <w:p w14:paraId="6F1B9835" w14:textId="77777777" w:rsidR="00421C39" w:rsidRPr="006B7A34" w:rsidRDefault="00421C39" w:rsidP="006B7A34">
            <w:pPr>
              <w:spacing w:after="0" w:line="240" w:lineRule="auto"/>
              <w:rPr>
                <w:b/>
                <w:bCs/>
                <w:sz w:val="16"/>
                <w:szCs w:val="16"/>
              </w:rPr>
            </w:pPr>
          </w:p>
        </w:tc>
        <w:tc>
          <w:tcPr>
            <w:tcW w:w="2268" w:type="dxa"/>
            <w:shd w:val="clear" w:color="auto" w:fill="70AD47"/>
            <w:vAlign w:val="center"/>
          </w:tcPr>
          <w:p w14:paraId="10AB2124" w14:textId="77777777" w:rsidR="00421C39" w:rsidRPr="006B7A34" w:rsidRDefault="00421C39" w:rsidP="006B7A34">
            <w:pPr>
              <w:spacing w:after="0" w:line="240" w:lineRule="auto"/>
              <w:rPr>
                <w:b/>
                <w:bCs/>
                <w:sz w:val="16"/>
                <w:szCs w:val="16"/>
              </w:rPr>
            </w:pPr>
          </w:p>
        </w:tc>
        <w:tc>
          <w:tcPr>
            <w:tcW w:w="1275" w:type="dxa"/>
            <w:shd w:val="clear" w:color="auto" w:fill="70AD47"/>
            <w:vAlign w:val="center"/>
          </w:tcPr>
          <w:p w14:paraId="10232D89" w14:textId="77777777" w:rsidR="00421C39" w:rsidRPr="006B7A34" w:rsidRDefault="00421C39" w:rsidP="006B7A34">
            <w:pPr>
              <w:spacing w:after="0" w:line="240" w:lineRule="auto"/>
              <w:rPr>
                <w:bCs/>
                <w:sz w:val="16"/>
                <w:szCs w:val="16"/>
              </w:rPr>
            </w:pPr>
            <w:r w:rsidRPr="006B7A34">
              <w:rPr>
                <w:bCs/>
                <w:sz w:val="16"/>
                <w:szCs w:val="16"/>
              </w:rPr>
              <w:t>0.1</w:t>
            </w:r>
          </w:p>
        </w:tc>
        <w:tc>
          <w:tcPr>
            <w:tcW w:w="993" w:type="dxa"/>
            <w:shd w:val="clear" w:color="auto" w:fill="70AD47"/>
            <w:vAlign w:val="center"/>
          </w:tcPr>
          <w:p w14:paraId="309690E0" w14:textId="77777777" w:rsidR="00421C39" w:rsidRPr="006B7A34" w:rsidRDefault="00421C39" w:rsidP="006B7A34">
            <w:pPr>
              <w:spacing w:after="0" w:line="240" w:lineRule="auto"/>
              <w:rPr>
                <w:bCs/>
                <w:sz w:val="16"/>
                <w:szCs w:val="16"/>
              </w:rPr>
            </w:pPr>
            <w:r w:rsidRPr="006B7A34">
              <w:rPr>
                <w:bCs/>
                <w:sz w:val="16"/>
                <w:szCs w:val="16"/>
              </w:rPr>
              <w:t>0.3</w:t>
            </w:r>
          </w:p>
        </w:tc>
        <w:tc>
          <w:tcPr>
            <w:tcW w:w="1134" w:type="dxa"/>
            <w:shd w:val="clear" w:color="auto" w:fill="70AD47"/>
            <w:vAlign w:val="center"/>
          </w:tcPr>
          <w:p w14:paraId="1B40AC61" w14:textId="77777777" w:rsidR="00421C39" w:rsidRPr="006B7A34" w:rsidRDefault="00421C39" w:rsidP="006B7A34">
            <w:pPr>
              <w:spacing w:after="0" w:line="240" w:lineRule="auto"/>
              <w:rPr>
                <w:color w:val="000000"/>
                <w:sz w:val="16"/>
                <w:szCs w:val="16"/>
              </w:rPr>
            </w:pPr>
            <w:r w:rsidRPr="006B7A34">
              <w:rPr>
                <w:color w:val="000000"/>
                <w:sz w:val="16"/>
                <w:szCs w:val="16"/>
              </w:rPr>
              <w:t>0,03</w:t>
            </w:r>
          </w:p>
        </w:tc>
        <w:tc>
          <w:tcPr>
            <w:tcW w:w="850" w:type="dxa"/>
            <w:shd w:val="clear" w:color="auto" w:fill="70AD47"/>
            <w:vAlign w:val="center"/>
          </w:tcPr>
          <w:p w14:paraId="1B21D843" w14:textId="77777777" w:rsidR="00421C39" w:rsidRPr="006B7A34" w:rsidRDefault="00421C39" w:rsidP="006B7A34">
            <w:pPr>
              <w:spacing w:after="0" w:line="240" w:lineRule="auto"/>
              <w:rPr>
                <w:sz w:val="16"/>
                <w:szCs w:val="16"/>
              </w:rPr>
            </w:pPr>
            <w:r w:rsidRPr="006B7A34">
              <w:rPr>
                <w:sz w:val="16"/>
                <w:szCs w:val="16"/>
              </w:rPr>
              <w:t xml:space="preserve">Medio </w:t>
            </w:r>
          </w:p>
        </w:tc>
      </w:tr>
      <w:tr w:rsidR="00B343FA" w:rsidRPr="006B7A34" w14:paraId="210278C4" w14:textId="77777777" w:rsidTr="006B7A34">
        <w:trPr>
          <w:trHeight w:val="434"/>
        </w:trPr>
        <w:tc>
          <w:tcPr>
            <w:tcW w:w="959" w:type="dxa"/>
            <w:vMerge w:val="restart"/>
            <w:shd w:val="clear" w:color="auto" w:fill="BDD6EE"/>
            <w:vAlign w:val="center"/>
          </w:tcPr>
          <w:p w14:paraId="4602D387" w14:textId="77777777" w:rsidR="00421C39" w:rsidRPr="006B7A34" w:rsidRDefault="00421C39" w:rsidP="006B7A34">
            <w:pPr>
              <w:spacing w:after="0" w:line="240" w:lineRule="auto"/>
              <w:rPr>
                <w:sz w:val="16"/>
                <w:szCs w:val="16"/>
              </w:rPr>
            </w:pPr>
            <w:r w:rsidRPr="006B7A34">
              <w:rPr>
                <w:sz w:val="16"/>
                <w:szCs w:val="16"/>
              </w:rPr>
              <w:t>Riesgos del negocio</w:t>
            </w:r>
          </w:p>
        </w:tc>
        <w:tc>
          <w:tcPr>
            <w:tcW w:w="709" w:type="dxa"/>
            <w:shd w:val="clear" w:color="auto" w:fill="FFFF00"/>
            <w:vAlign w:val="center"/>
          </w:tcPr>
          <w:p w14:paraId="7579B4B0" w14:textId="77777777" w:rsidR="00421C39" w:rsidRPr="006B7A34" w:rsidRDefault="00421C39" w:rsidP="006B7A34">
            <w:pPr>
              <w:spacing w:after="0" w:line="240" w:lineRule="auto"/>
              <w:rPr>
                <w:sz w:val="16"/>
                <w:szCs w:val="16"/>
              </w:rPr>
            </w:pPr>
            <w:r w:rsidRPr="006B7A34">
              <w:rPr>
                <w:sz w:val="16"/>
                <w:szCs w:val="16"/>
              </w:rPr>
              <w:t>RN</w:t>
            </w:r>
            <w:r w:rsidR="00DE0994" w:rsidRPr="006B7A34">
              <w:rPr>
                <w:sz w:val="16"/>
                <w:szCs w:val="16"/>
              </w:rPr>
              <w:t xml:space="preserve"> </w:t>
            </w:r>
            <w:r w:rsidRPr="006B7A34">
              <w:rPr>
                <w:sz w:val="16"/>
                <w:szCs w:val="16"/>
              </w:rPr>
              <w:t>1</w:t>
            </w:r>
          </w:p>
        </w:tc>
        <w:tc>
          <w:tcPr>
            <w:tcW w:w="2126" w:type="dxa"/>
            <w:shd w:val="clear" w:color="auto" w:fill="FFFF00"/>
            <w:vAlign w:val="center"/>
          </w:tcPr>
          <w:p w14:paraId="5915AB30" w14:textId="77777777" w:rsidR="00421C39" w:rsidRPr="006B7A34" w:rsidRDefault="00421C39" w:rsidP="006B7A34">
            <w:pPr>
              <w:spacing w:after="0" w:line="240" w:lineRule="auto"/>
              <w:rPr>
                <w:sz w:val="16"/>
                <w:szCs w:val="16"/>
              </w:rPr>
            </w:pPr>
            <w:r w:rsidRPr="006B7A34">
              <w:rPr>
                <w:sz w:val="16"/>
                <w:szCs w:val="16"/>
              </w:rPr>
              <w:t>No haya mercado para el producto</w:t>
            </w:r>
          </w:p>
        </w:tc>
        <w:tc>
          <w:tcPr>
            <w:tcW w:w="1843" w:type="dxa"/>
            <w:shd w:val="clear" w:color="auto" w:fill="FFFF00"/>
            <w:vAlign w:val="center"/>
          </w:tcPr>
          <w:p w14:paraId="2F5535F7" w14:textId="77777777" w:rsidR="00421C39" w:rsidRPr="006B7A34" w:rsidRDefault="00421C39" w:rsidP="006B7A34">
            <w:pPr>
              <w:spacing w:after="0" w:line="240" w:lineRule="auto"/>
              <w:rPr>
                <w:bCs/>
                <w:sz w:val="16"/>
                <w:szCs w:val="16"/>
              </w:rPr>
            </w:pPr>
          </w:p>
        </w:tc>
        <w:tc>
          <w:tcPr>
            <w:tcW w:w="1701" w:type="dxa"/>
            <w:shd w:val="clear" w:color="auto" w:fill="FFFF00"/>
            <w:vAlign w:val="center"/>
          </w:tcPr>
          <w:p w14:paraId="7304234A" w14:textId="77777777" w:rsidR="00421C39" w:rsidRPr="006B7A34" w:rsidRDefault="00421C39" w:rsidP="006B7A34">
            <w:pPr>
              <w:spacing w:after="0" w:line="240" w:lineRule="auto"/>
              <w:rPr>
                <w:b/>
                <w:bCs/>
                <w:sz w:val="16"/>
                <w:szCs w:val="16"/>
              </w:rPr>
            </w:pPr>
          </w:p>
        </w:tc>
        <w:tc>
          <w:tcPr>
            <w:tcW w:w="2268" w:type="dxa"/>
            <w:shd w:val="clear" w:color="auto" w:fill="FFFF00"/>
            <w:vAlign w:val="center"/>
          </w:tcPr>
          <w:p w14:paraId="00CAB091" w14:textId="77777777" w:rsidR="00421C39" w:rsidRPr="006B7A34" w:rsidRDefault="00421C39" w:rsidP="006B7A34">
            <w:pPr>
              <w:spacing w:after="0" w:line="240" w:lineRule="auto"/>
              <w:rPr>
                <w:sz w:val="16"/>
                <w:szCs w:val="16"/>
              </w:rPr>
            </w:pPr>
          </w:p>
        </w:tc>
        <w:tc>
          <w:tcPr>
            <w:tcW w:w="1275" w:type="dxa"/>
            <w:shd w:val="clear" w:color="auto" w:fill="FFFF00"/>
            <w:vAlign w:val="center"/>
          </w:tcPr>
          <w:p w14:paraId="7AE466B1" w14:textId="77777777" w:rsidR="00421C39" w:rsidRPr="006B7A34" w:rsidRDefault="00421C39" w:rsidP="006B7A34">
            <w:pPr>
              <w:spacing w:after="0" w:line="240" w:lineRule="auto"/>
              <w:rPr>
                <w:sz w:val="16"/>
                <w:szCs w:val="16"/>
              </w:rPr>
            </w:pPr>
            <w:r w:rsidRPr="006B7A34">
              <w:rPr>
                <w:sz w:val="16"/>
                <w:szCs w:val="16"/>
              </w:rPr>
              <w:t>0.3</w:t>
            </w:r>
          </w:p>
        </w:tc>
        <w:tc>
          <w:tcPr>
            <w:tcW w:w="993" w:type="dxa"/>
            <w:shd w:val="clear" w:color="auto" w:fill="FFFF00"/>
            <w:vAlign w:val="center"/>
          </w:tcPr>
          <w:p w14:paraId="2744811A" w14:textId="77777777" w:rsidR="00421C39" w:rsidRPr="006B7A34" w:rsidRDefault="00421C39" w:rsidP="006B7A34">
            <w:pPr>
              <w:spacing w:after="0" w:line="240" w:lineRule="auto"/>
              <w:rPr>
                <w:bCs/>
                <w:sz w:val="16"/>
                <w:szCs w:val="16"/>
              </w:rPr>
            </w:pPr>
            <w:r w:rsidRPr="006B7A34">
              <w:rPr>
                <w:bCs/>
                <w:sz w:val="16"/>
                <w:szCs w:val="16"/>
              </w:rPr>
              <w:t>0.4</w:t>
            </w:r>
          </w:p>
        </w:tc>
        <w:tc>
          <w:tcPr>
            <w:tcW w:w="1134" w:type="dxa"/>
            <w:shd w:val="clear" w:color="auto" w:fill="FFFF00"/>
            <w:vAlign w:val="center"/>
          </w:tcPr>
          <w:p w14:paraId="0A197793" w14:textId="77777777" w:rsidR="00421C39" w:rsidRPr="006B7A34" w:rsidRDefault="00421C39" w:rsidP="006B7A34">
            <w:pPr>
              <w:spacing w:after="0" w:line="240" w:lineRule="auto"/>
              <w:rPr>
                <w:color w:val="000000"/>
                <w:sz w:val="16"/>
                <w:szCs w:val="16"/>
              </w:rPr>
            </w:pPr>
            <w:r w:rsidRPr="006B7A34">
              <w:rPr>
                <w:color w:val="000000"/>
                <w:sz w:val="16"/>
                <w:szCs w:val="16"/>
              </w:rPr>
              <w:t>0,12</w:t>
            </w:r>
          </w:p>
        </w:tc>
        <w:tc>
          <w:tcPr>
            <w:tcW w:w="850" w:type="dxa"/>
            <w:shd w:val="clear" w:color="auto" w:fill="FFFF00"/>
            <w:vAlign w:val="center"/>
          </w:tcPr>
          <w:p w14:paraId="0E0CED90"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5BA3E907" w14:textId="77777777" w:rsidTr="006B7A34">
        <w:trPr>
          <w:trHeight w:val="434"/>
        </w:trPr>
        <w:tc>
          <w:tcPr>
            <w:tcW w:w="959" w:type="dxa"/>
            <w:vMerge/>
            <w:shd w:val="clear" w:color="auto" w:fill="BDD6EE"/>
            <w:vAlign w:val="center"/>
          </w:tcPr>
          <w:p w14:paraId="76DFCDAB"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02E20A7E" w14:textId="77777777" w:rsidR="00421C39" w:rsidRPr="006B7A34" w:rsidRDefault="00421C39" w:rsidP="006B7A34">
            <w:pPr>
              <w:spacing w:after="0" w:line="240" w:lineRule="auto"/>
              <w:rPr>
                <w:sz w:val="16"/>
                <w:szCs w:val="16"/>
              </w:rPr>
            </w:pPr>
            <w:r w:rsidRPr="006B7A34">
              <w:rPr>
                <w:sz w:val="16"/>
                <w:szCs w:val="16"/>
              </w:rPr>
              <w:t>RN</w:t>
            </w:r>
            <w:r w:rsidR="00DE0994" w:rsidRPr="006B7A34">
              <w:rPr>
                <w:sz w:val="16"/>
                <w:szCs w:val="16"/>
              </w:rPr>
              <w:t xml:space="preserve"> </w:t>
            </w:r>
            <w:r w:rsidRPr="006B7A34">
              <w:rPr>
                <w:sz w:val="16"/>
                <w:szCs w:val="16"/>
              </w:rPr>
              <w:t>2</w:t>
            </w:r>
          </w:p>
        </w:tc>
        <w:tc>
          <w:tcPr>
            <w:tcW w:w="2126" w:type="dxa"/>
            <w:shd w:val="clear" w:color="auto" w:fill="FFFF00"/>
            <w:vAlign w:val="center"/>
          </w:tcPr>
          <w:p w14:paraId="34B93082" w14:textId="77777777" w:rsidR="00421C39" w:rsidRPr="006B7A34" w:rsidRDefault="00421C39" w:rsidP="006B7A34">
            <w:pPr>
              <w:spacing w:after="0" w:line="240" w:lineRule="auto"/>
              <w:rPr>
                <w:sz w:val="16"/>
                <w:szCs w:val="16"/>
              </w:rPr>
            </w:pPr>
            <w:r w:rsidRPr="006B7A34">
              <w:rPr>
                <w:sz w:val="16"/>
                <w:szCs w:val="16"/>
              </w:rPr>
              <w:t>Construir un producto que el departamento de ventas no sabe cómo vender</w:t>
            </w:r>
          </w:p>
        </w:tc>
        <w:tc>
          <w:tcPr>
            <w:tcW w:w="1843" w:type="dxa"/>
            <w:shd w:val="clear" w:color="auto" w:fill="FFFF00"/>
            <w:vAlign w:val="center"/>
          </w:tcPr>
          <w:p w14:paraId="3F86AF90" w14:textId="77777777" w:rsidR="00421C39" w:rsidRPr="006B7A34" w:rsidRDefault="00421C39" w:rsidP="006B7A34">
            <w:pPr>
              <w:spacing w:after="0" w:line="240" w:lineRule="auto"/>
              <w:rPr>
                <w:bCs/>
                <w:sz w:val="16"/>
                <w:szCs w:val="16"/>
              </w:rPr>
            </w:pPr>
          </w:p>
        </w:tc>
        <w:tc>
          <w:tcPr>
            <w:tcW w:w="1701" w:type="dxa"/>
            <w:shd w:val="clear" w:color="auto" w:fill="FFFF00"/>
            <w:vAlign w:val="center"/>
          </w:tcPr>
          <w:p w14:paraId="2D0A0AF8" w14:textId="77777777" w:rsidR="00421C39" w:rsidRPr="006B7A34" w:rsidRDefault="00421C39" w:rsidP="006B7A34">
            <w:pPr>
              <w:spacing w:after="0" w:line="240" w:lineRule="auto"/>
              <w:rPr>
                <w:b/>
                <w:bCs/>
                <w:sz w:val="16"/>
                <w:szCs w:val="16"/>
              </w:rPr>
            </w:pPr>
          </w:p>
        </w:tc>
        <w:tc>
          <w:tcPr>
            <w:tcW w:w="2268" w:type="dxa"/>
            <w:shd w:val="clear" w:color="auto" w:fill="FFFF00"/>
            <w:vAlign w:val="center"/>
          </w:tcPr>
          <w:p w14:paraId="755395E5" w14:textId="77777777" w:rsidR="00421C39" w:rsidRPr="006B7A34" w:rsidRDefault="00421C39" w:rsidP="006B7A34">
            <w:pPr>
              <w:spacing w:after="0" w:line="240" w:lineRule="auto"/>
              <w:rPr>
                <w:sz w:val="16"/>
                <w:szCs w:val="16"/>
              </w:rPr>
            </w:pPr>
          </w:p>
        </w:tc>
        <w:tc>
          <w:tcPr>
            <w:tcW w:w="1275" w:type="dxa"/>
            <w:shd w:val="clear" w:color="auto" w:fill="FFFF00"/>
            <w:vAlign w:val="center"/>
          </w:tcPr>
          <w:p w14:paraId="22AA6F2D" w14:textId="77777777" w:rsidR="00421C39" w:rsidRPr="006B7A34" w:rsidRDefault="00421C39" w:rsidP="006B7A34">
            <w:pPr>
              <w:spacing w:after="0" w:line="240" w:lineRule="auto"/>
              <w:rPr>
                <w:sz w:val="16"/>
                <w:szCs w:val="16"/>
              </w:rPr>
            </w:pPr>
            <w:r w:rsidRPr="006B7A34">
              <w:rPr>
                <w:sz w:val="16"/>
                <w:szCs w:val="16"/>
              </w:rPr>
              <w:t>0.3</w:t>
            </w:r>
          </w:p>
        </w:tc>
        <w:tc>
          <w:tcPr>
            <w:tcW w:w="993" w:type="dxa"/>
            <w:shd w:val="clear" w:color="auto" w:fill="FFFF00"/>
            <w:vAlign w:val="center"/>
          </w:tcPr>
          <w:p w14:paraId="7F77C3EC" w14:textId="77777777" w:rsidR="00421C39" w:rsidRPr="006B7A34" w:rsidRDefault="00421C39" w:rsidP="006B7A34">
            <w:pPr>
              <w:spacing w:after="0" w:line="240" w:lineRule="auto"/>
              <w:rPr>
                <w:bCs/>
                <w:sz w:val="16"/>
                <w:szCs w:val="16"/>
              </w:rPr>
            </w:pPr>
            <w:r w:rsidRPr="006B7A34">
              <w:rPr>
                <w:bCs/>
                <w:sz w:val="16"/>
                <w:szCs w:val="16"/>
              </w:rPr>
              <w:t>0.3</w:t>
            </w:r>
          </w:p>
        </w:tc>
        <w:tc>
          <w:tcPr>
            <w:tcW w:w="1134" w:type="dxa"/>
            <w:shd w:val="clear" w:color="auto" w:fill="FFFF00"/>
            <w:vAlign w:val="center"/>
          </w:tcPr>
          <w:p w14:paraId="30A425E1" w14:textId="77777777" w:rsidR="00421C39" w:rsidRPr="006B7A34" w:rsidRDefault="00421C39" w:rsidP="006B7A34">
            <w:pPr>
              <w:spacing w:after="0" w:line="240" w:lineRule="auto"/>
              <w:rPr>
                <w:color w:val="000000"/>
                <w:sz w:val="16"/>
                <w:szCs w:val="16"/>
              </w:rPr>
            </w:pPr>
            <w:r w:rsidRPr="006B7A34">
              <w:rPr>
                <w:color w:val="000000"/>
                <w:sz w:val="16"/>
                <w:szCs w:val="16"/>
              </w:rPr>
              <w:t>0,09</w:t>
            </w:r>
          </w:p>
        </w:tc>
        <w:tc>
          <w:tcPr>
            <w:tcW w:w="850" w:type="dxa"/>
            <w:shd w:val="clear" w:color="auto" w:fill="FFFF00"/>
            <w:vAlign w:val="center"/>
          </w:tcPr>
          <w:p w14:paraId="244DE701" w14:textId="77777777" w:rsidR="00421C39" w:rsidRPr="006B7A34" w:rsidRDefault="00421C39" w:rsidP="006B7A34">
            <w:pPr>
              <w:spacing w:after="0" w:line="240" w:lineRule="auto"/>
              <w:rPr>
                <w:sz w:val="16"/>
                <w:szCs w:val="16"/>
              </w:rPr>
            </w:pPr>
            <w:r w:rsidRPr="006B7A34">
              <w:rPr>
                <w:sz w:val="16"/>
                <w:szCs w:val="16"/>
              </w:rPr>
              <w:t xml:space="preserve">Alto </w:t>
            </w:r>
          </w:p>
        </w:tc>
      </w:tr>
      <w:tr w:rsidR="00B343FA" w:rsidRPr="006B7A34" w14:paraId="6A4847DE" w14:textId="77777777" w:rsidTr="006B7A34">
        <w:trPr>
          <w:trHeight w:val="434"/>
        </w:trPr>
        <w:tc>
          <w:tcPr>
            <w:tcW w:w="959" w:type="dxa"/>
            <w:vMerge/>
            <w:shd w:val="clear" w:color="auto" w:fill="BDD6EE"/>
            <w:vAlign w:val="center"/>
          </w:tcPr>
          <w:p w14:paraId="3A2F9F50" w14:textId="77777777" w:rsidR="00421C39" w:rsidRPr="006B7A34" w:rsidRDefault="00421C39" w:rsidP="006B7A34">
            <w:pPr>
              <w:spacing w:after="0" w:line="240" w:lineRule="auto"/>
              <w:rPr>
                <w:sz w:val="16"/>
                <w:szCs w:val="16"/>
              </w:rPr>
            </w:pPr>
          </w:p>
        </w:tc>
        <w:tc>
          <w:tcPr>
            <w:tcW w:w="709" w:type="dxa"/>
            <w:shd w:val="clear" w:color="auto" w:fill="FF0000"/>
            <w:vAlign w:val="center"/>
          </w:tcPr>
          <w:p w14:paraId="4FFF9DDF" w14:textId="77777777" w:rsidR="00421C39" w:rsidRPr="006B7A34" w:rsidRDefault="00421C39" w:rsidP="006B7A34">
            <w:pPr>
              <w:spacing w:after="0" w:line="240" w:lineRule="auto"/>
              <w:rPr>
                <w:color w:val="FFFFFF"/>
                <w:sz w:val="16"/>
                <w:szCs w:val="16"/>
              </w:rPr>
            </w:pPr>
            <w:r w:rsidRPr="006B7A34">
              <w:rPr>
                <w:color w:val="FFFFFF"/>
                <w:sz w:val="16"/>
                <w:szCs w:val="16"/>
              </w:rPr>
              <w:t>RN</w:t>
            </w:r>
            <w:r w:rsidR="00DE0994" w:rsidRPr="006B7A34">
              <w:rPr>
                <w:color w:val="FFFFFF"/>
                <w:sz w:val="16"/>
                <w:szCs w:val="16"/>
              </w:rPr>
              <w:t xml:space="preserve"> </w:t>
            </w:r>
            <w:r w:rsidRPr="006B7A34">
              <w:rPr>
                <w:color w:val="FFFFFF"/>
                <w:sz w:val="16"/>
                <w:szCs w:val="16"/>
              </w:rPr>
              <w:t>3</w:t>
            </w:r>
          </w:p>
        </w:tc>
        <w:tc>
          <w:tcPr>
            <w:tcW w:w="2126" w:type="dxa"/>
            <w:shd w:val="clear" w:color="auto" w:fill="FF0000"/>
            <w:vAlign w:val="center"/>
          </w:tcPr>
          <w:p w14:paraId="1C585DBD" w14:textId="77777777" w:rsidR="00421C39" w:rsidRPr="006B7A34" w:rsidRDefault="00421C39" w:rsidP="006B7A34">
            <w:pPr>
              <w:spacing w:after="0" w:line="240" w:lineRule="auto"/>
              <w:rPr>
                <w:color w:val="FFFFFF"/>
                <w:sz w:val="16"/>
                <w:szCs w:val="16"/>
              </w:rPr>
            </w:pPr>
            <w:r w:rsidRPr="006B7A34">
              <w:rPr>
                <w:color w:val="FFFFFF"/>
                <w:sz w:val="16"/>
                <w:szCs w:val="16"/>
              </w:rPr>
              <w:t>Perder el apoyo de los gestores por cambios de enfoque de personal</w:t>
            </w:r>
          </w:p>
        </w:tc>
        <w:tc>
          <w:tcPr>
            <w:tcW w:w="1843" w:type="dxa"/>
            <w:shd w:val="clear" w:color="auto" w:fill="FF0000"/>
            <w:vAlign w:val="center"/>
          </w:tcPr>
          <w:p w14:paraId="0510DA74" w14:textId="77777777" w:rsidR="00421C39" w:rsidRPr="006B7A34" w:rsidRDefault="00421C39" w:rsidP="006B7A34">
            <w:pPr>
              <w:spacing w:after="0" w:line="240" w:lineRule="auto"/>
              <w:rPr>
                <w:bCs/>
                <w:color w:val="FFFFFF"/>
                <w:sz w:val="16"/>
                <w:szCs w:val="16"/>
              </w:rPr>
            </w:pPr>
          </w:p>
        </w:tc>
        <w:tc>
          <w:tcPr>
            <w:tcW w:w="1701" w:type="dxa"/>
            <w:shd w:val="clear" w:color="auto" w:fill="FF0000"/>
            <w:vAlign w:val="center"/>
          </w:tcPr>
          <w:p w14:paraId="72994FDB" w14:textId="77777777" w:rsidR="00421C39" w:rsidRPr="006B7A34" w:rsidRDefault="00421C39" w:rsidP="006B7A34">
            <w:pPr>
              <w:spacing w:after="0" w:line="240" w:lineRule="auto"/>
              <w:rPr>
                <w:b/>
                <w:bCs/>
                <w:color w:val="FFFFFF"/>
                <w:sz w:val="16"/>
                <w:szCs w:val="16"/>
              </w:rPr>
            </w:pPr>
          </w:p>
        </w:tc>
        <w:tc>
          <w:tcPr>
            <w:tcW w:w="2268" w:type="dxa"/>
            <w:shd w:val="clear" w:color="auto" w:fill="FF0000"/>
            <w:vAlign w:val="center"/>
          </w:tcPr>
          <w:p w14:paraId="7E997BD7" w14:textId="77777777" w:rsidR="00421C39" w:rsidRPr="006B7A34" w:rsidRDefault="00421C39" w:rsidP="006B7A34">
            <w:pPr>
              <w:spacing w:after="0" w:line="240" w:lineRule="auto"/>
              <w:rPr>
                <w:color w:val="FFFFFF"/>
                <w:sz w:val="16"/>
                <w:szCs w:val="16"/>
              </w:rPr>
            </w:pPr>
          </w:p>
        </w:tc>
        <w:tc>
          <w:tcPr>
            <w:tcW w:w="1275" w:type="dxa"/>
            <w:shd w:val="clear" w:color="auto" w:fill="FF0000"/>
            <w:vAlign w:val="center"/>
          </w:tcPr>
          <w:p w14:paraId="6130EDE6" w14:textId="77777777" w:rsidR="00421C39" w:rsidRPr="006B7A34" w:rsidRDefault="00421C39" w:rsidP="006B7A34">
            <w:pPr>
              <w:spacing w:after="0" w:line="240" w:lineRule="auto"/>
              <w:rPr>
                <w:color w:val="FFFFFF"/>
                <w:sz w:val="16"/>
                <w:szCs w:val="16"/>
              </w:rPr>
            </w:pPr>
            <w:r w:rsidRPr="006B7A34">
              <w:rPr>
                <w:color w:val="FFFFFF"/>
                <w:sz w:val="16"/>
                <w:szCs w:val="16"/>
              </w:rPr>
              <w:t>0.3</w:t>
            </w:r>
          </w:p>
        </w:tc>
        <w:tc>
          <w:tcPr>
            <w:tcW w:w="993" w:type="dxa"/>
            <w:shd w:val="clear" w:color="auto" w:fill="FF0000"/>
            <w:vAlign w:val="center"/>
          </w:tcPr>
          <w:p w14:paraId="2D238811" w14:textId="77777777" w:rsidR="00421C39" w:rsidRPr="006B7A34" w:rsidRDefault="00421C39" w:rsidP="006B7A34">
            <w:pPr>
              <w:spacing w:after="0" w:line="240" w:lineRule="auto"/>
              <w:rPr>
                <w:bCs/>
                <w:color w:val="FFFFFF"/>
                <w:sz w:val="16"/>
                <w:szCs w:val="16"/>
              </w:rPr>
            </w:pPr>
            <w:r w:rsidRPr="006B7A34">
              <w:rPr>
                <w:bCs/>
                <w:color w:val="FFFFFF"/>
                <w:sz w:val="16"/>
                <w:szCs w:val="16"/>
              </w:rPr>
              <w:t>0.5</w:t>
            </w:r>
          </w:p>
        </w:tc>
        <w:tc>
          <w:tcPr>
            <w:tcW w:w="1134" w:type="dxa"/>
            <w:shd w:val="clear" w:color="auto" w:fill="FF0000"/>
            <w:vAlign w:val="center"/>
          </w:tcPr>
          <w:p w14:paraId="4727C326" w14:textId="77777777" w:rsidR="00421C39" w:rsidRPr="006B7A34" w:rsidRDefault="00421C39" w:rsidP="006B7A34">
            <w:pPr>
              <w:spacing w:after="0" w:line="240" w:lineRule="auto"/>
              <w:rPr>
                <w:color w:val="FFFFFF"/>
                <w:sz w:val="16"/>
                <w:szCs w:val="16"/>
              </w:rPr>
            </w:pPr>
            <w:r w:rsidRPr="006B7A34">
              <w:rPr>
                <w:color w:val="FFFFFF"/>
                <w:sz w:val="16"/>
                <w:szCs w:val="16"/>
              </w:rPr>
              <w:t>0,18</w:t>
            </w:r>
          </w:p>
        </w:tc>
        <w:tc>
          <w:tcPr>
            <w:tcW w:w="850" w:type="dxa"/>
            <w:shd w:val="clear" w:color="auto" w:fill="FF0000"/>
            <w:vAlign w:val="center"/>
          </w:tcPr>
          <w:p w14:paraId="5B7673E0" w14:textId="77777777" w:rsidR="00421C39" w:rsidRPr="006B7A34" w:rsidRDefault="00421C39" w:rsidP="006B7A34">
            <w:pPr>
              <w:spacing w:after="0" w:line="240" w:lineRule="auto"/>
              <w:rPr>
                <w:color w:val="FFFFFF"/>
                <w:sz w:val="16"/>
                <w:szCs w:val="16"/>
              </w:rPr>
            </w:pPr>
            <w:r w:rsidRPr="006B7A34">
              <w:rPr>
                <w:color w:val="FFFFFF"/>
                <w:sz w:val="16"/>
                <w:szCs w:val="16"/>
              </w:rPr>
              <w:t xml:space="preserve">Alto </w:t>
            </w:r>
          </w:p>
        </w:tc>
      </w:tr>
      <w:tr w:rsidR="00B343FA" w:rsidRPr="006B7A34" w14:paraId="6C24EC73" w14:textId="77777777" w:rsidTr="006B7A34">
        <w:trPr>
          <w:trHeight w:val="434"/>
        </w:trPr>
        <w:tc>
          <w:tcPr>
            <w:tcW w:w="959" w:type="dxa"/>
            <w:vMerge/>
            <w:shd w:val="clear" w:color="auto" w:fill="BDD6EE"/>
            <w:vAlign w:val="center"/>
          </w:tcPr>
          <w:p w14:paraId="71F9F446" w14:textId="77777777" w:rsidR="00421C39" w:rsidRPr="006B7A34" w:rsidRDefault="00421C39" w:rsidP="006B7A34">
            <w:pPr>
              <w:spacing w:after="0" w:line="240" w:lineRule="auto"/>
              <w:rPr>
                <w:sz w:val="16"/>
                <w:szCs w:val="16"/>
              </w:rPr>
            </w:pPr>
          </w:p>
        </w:tc>
        <w:tc>
          <w:tcPr>
            <w:tcW w:w="709" w:type="dxa"/>
            <w:shd w:val="clear" w:color="auto" w:fill="FFFF00"/>
            <w:vAlign w:val="center"/>
          </w:tcPr>
          <w:p w14:paraId="1D1D1F76" w14:textId="77777777" w:rsidR="00421C39" w:rsidRPr="006B7A34" w:rsidRDefault="00421C39" w:rsidP="006B7A34">
            <w:pPr>
              <w:spacing w:after="0" w:line="240" w:lineRule="auto"/>
              <w:rPr>
                <w:sz w:val="16"/>
                <w:szCs w:val="16"/>
              </w:rPr>
            </w:pPr>
            <w:r w:rsidRPr="006B7A34">
              <w:rPr>
                <w:sz w:val="16"/>
                <w:szCs w:val="16"/>
              </w:rPr>
              <w:t>RN</w:t>
            </w:r>
            <w:r w:rsidR="00DE0994" w:rsidRPr="006B7A34">
              <w:rPr>
                <w:sz w:val="16"/>
                <w:szCs w:val="16"/>
              </w:rPr>
              <w:t xml:space="preserve"> </w:t>
            </w:r>
            <w:r w:rsidRPr="006B7A34">
              <w:rPr>
                <w:sz w:val="16"/>
                <w:szCs w:val="16"/>
              </w:rPr>
              <w:t>4</w:t>
            </w:r>
          </w:p>
        </w:tc>
        <w:tc>
          <w:tcPr>
            <w:tcW w:w="2126" w:type="dxa"/>
            <w:shd w:val="clear" w:color="auto" w:fill="FFFF00"/>
            <w:vAlign w:val="center"/>
          </w:tcPr>
          <w:p w14:paraId="014CB96E" w14:textId="77777777" w:rsidR="00421C39" w:rsidRPr="006B7A34" w:rsidRDefault="00421C39" w:rsidP="006B7A34">
            <w:pPr>
              <w:spacing w:after="0" w:line="240" w:lineRule="auto"/>
              <w:rPr>
                <w:sz w:val="16"/>
                <w:szCs w:val="16"/>
              </w:rPr>
            </w:pPr>
            <w:r w:rsidRPr="006B7A34">
              <w:rPr>
                <w:sz w:val="16"/>
                <w:szCs w:val="16"/>
              </w:rPr>
              <w:t>Perder presupuesto o personal asignado</w:t>
            </w:r>
          </w:p>
        </w:tc>
        <w:tc>
          <w:tcPr>
            <w:tcW w:w="1843" w:type="dxa"/>
            <w:shd w:val="clear" w:color="auto" w:fill="FFFF00"/>
            <w:vAlign w:val="center"/>
          </w:tcPr>
          <w:p w14:paraId="77724FFA" w14:textId="77777777" w:rsidR="00421C39" w:rsidRPr="006B7A34" w:rsidRDefault="00421C39" w:rsidP="006B7A34">
            <w:pPr>
              <w:spacing w:after="0" w:line="240" w:lineRule="auto"/>
              <w:rPr>
                <w:bCs/>
                <w:sz w:val="16"/>
                <w:szCs w:val="16"/>
              </w:rPr>
            </w:pPr>
          </w:p>
        </w:tc>
        <w:tc>
          <w:tcPr>
            <w:tcW w:w="1701" w:type="dxa"/>
            <w:shd w:val="clear" w:color="auto" w:fill="FFFF00"/>
            <w:vAlign w:val="center"/>
          </w:tcPr>
          <w:p w14:paraId="777331AA" w14:textId="77777777" w:rsidR="00421C39" w:rsidRPr="006B7A34" w:rsidRDefault="00421C39" w:rsidP="006B7A34">
            <w:pPr>
              <w:spacing w:after="0" w:line="240" w:lineRule="auto"/>
              <w:rPr>
                <w:b/>
                <w:bCs/>
                <w:sz w:val="16"/>
                <w:szCs w:val="16"/>
              </w:rPr>
            </w:pPr>
          </w:p>
        </w:tc>
        <w:tc>
          <w:tcPr>
            <w:tcW w:w="2268" w:type="dxa"/>
            <w:shd w:val="clear" w:color="auto" w:fill="FFFF00"/>
            <w:vAlign w:val="center"/>
          </w:tcPr>
          <w:p w14:paraId="19453847" w14:textId="77777777" w:rsidR="00421C39" w:rsidRPr="006B7A34" w:rsidRDefault="00421C39" w:rsidP="006B7A34">
            <w:pPr>
              <w:spacing w:after="0" w:line="240" w:lineRule="auto"/>
              <w:rPr>
                <w:sz w:val="16"/>
                <w:szCs w:val="16"/>
              </w:rPr>
            </w:pPr>
          </w:p>
        </w:tc>
        <w:tc>
          <w:tcPr>
            <w:tcW w:w="1275" w:type="dxa"/>
            <w:shd w:val="clear" w:color="auto" w:fill="FFFF00"/>
            <w:vAlign w:val="center"/>
          </w:tcPr>
          <w:p w14:paraId="0F8CB677" w14:textId="77777777" w:rsidR="00421C39" w:rsidRPr="006B7A34" w:rsidRDefault="00421C39" w:rsidP="006B7A34">
            <w:pPr>
              <w:spacing w:after="0" w:line="240" w:lineRule="auto"/>
              <w:rPr>
                <w:sz w:val="16"/>
                <w:szCs w:val="16"/>
              </w:rPr>
            </w:pPr>
            <w:r w:rsidRPr="006B7A34">
              <w:rPr>
                <w:sz w:val="16"/>
                <w:szCs w:val="16"/>
              </w:rPr>
              <w:t>0.3</w:t>
            </w:r>
          </w:p>
        </w:tc>
        <w:tc>
          <w:tcPr>
            <w:tcW w:w="993" w:type="dxa"/>
            <w:shd w:val="clear" w:color="auto" w:fill="FFFF00"/>
            <w:vAlign w:val="center"/>
          </w:tcPr>
          <w:p w14:paraId="2440AF53" w14:textId="77777777" w:rsidR="00421C39" w:rsidRPr="006B7A34" w:rsidRDefault="00421C39" w:rsidP="006B7A34">
            <w:pPr>
              <w:spacing w:after="0" w:line="240" w:lineRule="auto"/>
              <w:rPr>
                <w:bCs/>
                <w:sz w:val="16"/>
                <w:szCs w:val="16"/>
              </w:rPr>
            </w:pPr>
            <w:r w:rsidRPr="006B7A34">
              <w:rPr>
                <w:bCs/>
                <w:sz w:val="16"/>
                <w:szCs w:val="16"/>
              </w:rPr>
              <w:t>0.4</w:t>
            </w:r>
          </w:p>
        </w:tc>
        <w:tc>
          <w:tcPr>
            <w:tcW w:w="1134" w:type="dxa"/>
            <w:shd w:val="clear" w:color="auto" w:fill="FFFF00"/>
            <w:vAlign w:val="center"/>
          </w:tcPr>
          <w:p w14:paraId="6092D08D" w14:textId="77777777" w:rsidR="00421C39" w:rsidRPr="006B7A34" w:rsidRDefault="00421C39" w:rsidP="006B7A34">
            <w:pPr>
              <w:spacing w:after="0" w:line="240" w:lineRule="auto"/>
              <w:rPr>
                <w:color w:val="000000"/>
                <w:sz w:val="16"/>
                <w:szCs w:val="16"/>
              </w:rPr>
            </w:pPr>
            <w:r w:rsidRPr="006B7A34">
              <w:rPr>
                <w:color w:val="000000"/>
                <w:sz w:val="16"/>
                <w:szCs w:val="16"/>
              </w:rPr>
              <w:t>0,12</w:t>
            </w:r>
          </w:p>
        </w:tc>
        <w:tc>
          <w:tcPr>
            <w:tcW w:w="850" w:type="dxa"/>
            <w:shd w:val="clear" w:color="auto" w:fill="FFFF00"/>
            <w:vAlign w:val="center"/>
          </w:tcPr>
          <w:p w14:paraId="7B57A369" w14:textId="77777777" w:rsidR="00421C39" w:rsidRPr="006B7A34" w:rsidRDefault="00421C39" w:rsidP="006B7A34">
            <w:pPr>
              <w:keepNext/>
              <w:spacing w:after="0" w:line="240" w:lineRule="auto"/>
              <w:rPr>
                <w:b/>
                <w:bCs/>
                <w:sz w:val="16"/>
                <w:szCs w:val="16"/>
              </w:rPr>
            </w:pPr>
          </w:p>
        </w:tc>
      </w:tr>
    </w:tbl>
    <w:p w14:paraId="5F8FFAFA" w14:textId="77777777" w:rsidR="00820BE0" w:rsidRDefault="00820BE0" w:rsidP="00820BE0"/>
    <w:p w14:paraId="319C24C2" w14:textId="77777777" w:rsidR="00820BE0" w:rsidRPr="00F640B8" w:rsidRDefault="00820BE0" w:rsidP="00820BE0">
      <w:pPr>
        <w:pStyle w:val="Descripcin"/>
      </w:pPr>
      <w:bookmarkStart w:id="292" w:name="_Toc401331131"/>
      <w:r>
        <w:t xml:space="preserve">Tabla </w:t>
      </w:r>
      <w:fldSimple w:instr=" SEQ Tabla \* ARABIC ">
        <w:r>
          <w:rPr>
            <w:noProof/>
          </w:rPr>
          <w:t>50</w:t>
        </w:r>
      </w:fldSimple>
      <w:r>
        <w:t xml:space="preserve">: </w:t>
      </w:r>
      <w:r w:rsidRPr="00B8206A">
        <w:t>REALIZAR EL ANÁLISIS CUANTITATIVO DE RIESGOS</w:t>
      </w:r>
      <w:bookmarkEnd w:id="292"/>
    </w:p>
    <w:p w14:paraId="4E3AFB72" w14:textId="77777777" w:rsidR="00820BE0" w:rsidRDefault="00820BE0" w:rsidP="00820BE0">
      <w:r w:rsidRPr="00CF5A14">
        <w:rPr>
          <w:highlight w:val="red"/>
        </w:rPr>
        <w:t>Probabilidad por Impacto alto</w:t>
      </w:r>
    </w:p>
    <w:p w14:paraId="47CD1D81" w14:textId="77777777" w:rsidR="00820BE0" w:rsidRDefault="00820BE0" w:rsidP="00820BE0">
      <w:r w:rsidRPr="00CF5A14">
        <w:rPr>
          <w:highlight w:val="yellow"/>
        </w:rPr>
        <w:t>Probabilidad por Impacto moderado</w:t>
      </w:r>
    </w:p>
    <w:p w14:paraId="22F1B695" w14:textId="77777777" w:rsidR="00820BE0" w:rsidRDefault="00820BE0" w:rsidP="00820BE0">
      <w:r w:rsidRPr="006B7A34">
        <w:rPr>
          <w:highlight w:val="darkGreen"/>
        </w:rPr>
        <w:t>Probabilidad por Impacto bajo</w:t>
      </w:r>
    </w:p>
    <w:p w14:paraId="044DBF14" w14:textId="77777777" w:rsidR="00C965EE" w:rsidRDefault="00C965EE" w:rsidP="00820BE0">
      <w:pPr>
        <w:sectPr w:rsidR="00C965EE" w:rsidSect="002F7D1C">
          <w:pgSz w:w="15840" w:h="12240" w:orient="landscape"/>
          <w:pgMar w:top="1701" w:right="1418" w:bottom="1701" w:left="1418" w:header="709" w:footer="709" w:gutter="0"/>
          <w:cols w:space="708"/>
          <w:docGrid w:linePitch="360"/>
        </w:sectPr>
      </w:pPr>
    </w:p>
    <w:p w14:paraId="35A8161E" w14:textId="3983E1A9" w:rsidR="00C965EE" w:rsidRPr="006B7A34" w:rsidRDefault="00234CFE" w:rsidP="00C965EE">
      <w:pPr>
        <w:pStyle w:val="Ttulo1"/>
        <w:spacing w:before="0" w:line="360" w:lineRule="auto"/>
        <w:rPr>
          <w:rFonts w:ascii="Calibri" w:hAnsi="Calibri"/>
          <w:sz w:val="24"/>
          <w:szCs w:val="24"/>
          <w:lang w:val="es-BO"/>
        </w:rPr>
      </w:pPr>
      <w:bookmarkStart w:id="293" w:name="_Toc401332180"/>
      <w:bookmarkStart w:id="294" w:name="_Toc497673472"/>
      <w:r>
        <w:rPr>
          <w:rFonts w:ascii="Calibri" w:hAnsi="Calibri"/>
          <w:sz w:val="24"/>
          <w:szCs w:val="24"/>
          <w:lang w:val="es-BO"/>
        </w:rPr>
        <w:lastRenderedPageBreak/>
        <w:t>CAPITULO IX: GESTIÓN DE ADQUISIC</w:t>
      </w:r>
      <w:r w:rsidR="00C965EE" w:rsidRPr="006B7A34">
        <w:rPr>
          <w:rFonts w:ascii="Calibri" w:hAnsi="Calibri"/>
          <w:sz w:val="24"/>
          <w:szCs w:val="24"/>
          <w:lang w:val="es-BO"/>
        </w:rPr>
        <w:t>IONES</w:t>
      </w:r>
      <w:bookmarkEnd w:id="293"/>
      <w:bookmarkEnd w:id="294"/>
    </w:p>
    <w:p w14:paraId="24FCF682" w14:textId="4F217A64" w:rsidR="00C965EE" w:rsidRPr="006B1C9C" w:rsidRDefault="00C965EE" w:rsidP="00A03360">
      <w:pPr>
        <w:pStyle w:val="Ttulo2"/>
        <w:spacing w:line="360" w:lineRule="auto"/>
        <w:rPr>
          <w:rFonts w:ascii="Calibri" w:hAnsi="Calibri"/>
          <w:b/>
          <w:sz w:val="24"/>
          <w:szCs w:val="24"/>
          <w:lang w:val="es-BO"/>
        </w:rPr>
      </w:pPr>
      <w:bookmarkStart w:id="295" w:name="_Toc401233902"/>
      <w:bookmarkStart w:id="296" w:name="_Toc401332181"/>
      <w:bookmarkStart w:id="297" w:name="_Toc497673473"/>
      <w:r w:rsidRPr="006B1C9C">
        <w:rPr>
          <w:rFonts w:ascii="Calibri" w:hAnsi="Calibri"/>
          <w:b/>
          <w:sz w:val="24"/>
          <w:szCs w:val="24"/>
          <w:lang w:val="es-BO"/>
        </w:rPr>
        <w:t xml:space="preserve">9.1 </w:t>
      </w:r>
      <w:bookmarkEnd w:id="295"/>
      <w:r w:rsidRPr="006B1C9C">
        <w:rPr>
          <w:rFonts w:ascii="Calibri" w:hAnsi="Calibri"/>
          <w:b/>
          <w:sz w:val="24"/>
          <w:szCs w:val="24"/>
        </w:rPr>
        <w:t>Planificar Las Adquisiciones</w:t>
      </w:r>
      <w:bookmarkEnd w:id="296"/>
      <w:bookmarkEnd w:id="297"/>
    </w:p>
    <w:p w14:paraId="1789A954" w14:textId="77777777" w:rsidR="00C965EE" w:rsidRPr="006B7A34" w:rsidRDefault="00C965EE" w:rsidP="00A03360">
      <w:pPr>
        <w:pStyle w:val="Prrafodelista"/>
        <w:keepNext/>
        <w:numPr>
          <w:ilvl w:val="0"/>
          <w:numId w:val="26"/>
        </w:numPr>
        <w:tabs>
          <w:tab w:val="clear" w:pos="3135"/>
          <w:tab w:val="left" w:pos="709"/>
        </w:tabs>
        <w:spacing w:after="0" w:line="360" w:lineRule="auto"/>
        <w:ind w:left="1701"/>
        <w:contextualSpacing w:val="0"/>
        <w:outlineLvl w:val="2"/>
        <w:rPr>
          <w:rFonts w:ascii="Calibri" w:eastAsia="Times New Roman" w:hAnsi="Calibri"/>
          <w:vanish/>
          <w:color w:val="1F4D78"/>
          <w:sz w:val="24"/>
          <w:szCs w:val="24"/>
          <w:lang w:val="es-ES"/>
        </w:rPr>
      </w:pPr>
      <w:bookmarkStart w:id="298" w:name="_Toc401330719"/>
      <w:bookmarkStart w:id="299" w:name="_Toc401330878"/>
      <w:bookmarkStart w:id="300" w:name="_Toc401331035"/>
      <w:bookmarkStart w:id="301" w:name="_Toc401331553"/>
      <w:bookmarkStart w:id="302" w:name="_Toc401331710"/>
      <w:bookmarkStart w:id="303" w:name="_Toc401331869"/>
      <w:bookmarkStart w:id="304" w:name="_Toc401332026"/>
      <w:bookmarkStart w:id="305" w:name="_Toc401332182"/>
      <w:bookmarkStart w:id="306" w:name="_Toc417902272"/>
      <w:bookmarkStart w:id="307" w:name="_Toc497673474"/>
      <w:bookmarkEnd w:id="298"/>
      <w:bookmarkEnd w:id="299"/>
      <w:bookmarkEnd w:id="300"/>
      <w:bookmarkEnd w:id="301"/>
      <w:bookmarkEnd w:id="302"/>
      <w:bookmarkEnd w:id="303"/>
      <w:bookmarkEnd w:id="304"/>
      <w:bookmarkEnd w:id="305"/>
      <w:bookmarkEnd w:id="306"/>
      <w:bookmarkEnd w:id="307"/>
    </w:p>
    <w:p w14:paraId="1731B5AA" w14:textId="77777777" w:rsidR="00C965EE" w:rsidRPr="006B7A34" w:rsidRDefault="00C965EE" w:rsidP="001B6F2F">
      <w:pPr>
        <w:pStyle w:val="Prrafodelista"/>
        <w:keepNext/>
        <w:numPr>
          <w:ilvl w:val="0"/>
          <w:numId w:val="26"/>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308" w:name="_Toc401330720"/>
      <w:bookmarkStart w:id="309" w:name="_Toc401330879"/>
      <w:bookmarkStart w:id="310" w:name="_Toc401331036"/>
      <w:bookmarkStart w:id="311" w:name="_Toc401331554"/>
      <w:bookmarkStart w:id="312" w:name="_Toc401331711"/>
      <w:bookmarkStart w:id="313" w:name="_Toc401331870"/>
      <w:bookmarkStart w:id="314" w:name="_Toc401332027"/>
      <w:bookmarkStart w:id="315" w:name="_Toc401332183"/>
      <w:bookmarkStart w:id="316" w:name="_Toc417902273"/>
      <w:bookmarkStart w:id="317" w:name="_Toc497673475"/>
      <w:bookmarkEnd w:id="308"/>
      <w:bookmarkEnd w:id="309"/>
      <w:bookmarkEnd w:id="310"/>
      <w:bookmarkEnd w:id="311"/>
      <w:bookmarkEnd w:id="312"/>
      <w:bookmarkEnd w:id="313"/>
      <w:bookmarkEnd w:id="314"/>
      <w:bookmarkEnd w:id="315"/>
      <w:bookmarkEnd w:id="316"/>
      <w:bookmarkEnd w:id="317"/>
    </w:p>
    <w:p w14:paraId="6912EC6F" w14:textId="77777777" w:rsidR="00C965EE" w:rsidRPr="006B7A34" w:rsidRDefault="00C965EE" w:rsidP="001B6F2F">
      <w:pPr>
        <w:pStyle w:val="Prrafodelista"/>
        <w:keepNext/>
        <w:numPr>
          <w:ilvl w:val="0"/>
          <w:numId w:val="26"/>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318" w:name="_Toc401330721"/>
      <w:bookmarkStart w:id="319" w:name="_Toc401330880"/>
      <w:bookmarkStart w:id="320" w:name="_Toc401331037"/>
      <w:bookmarkStart w:id="321" w:name="_Toc401331555"/>
      <w:bookmarkStart w:id="322" w:name="_Toc401331712"/>
      <w:bookmarkStart w:id="323" w:name="_Toc401331871"/>
      <w:bookmarkStart w:id="324" w:name="_Toc401332028"/>
      <w:bookmarkStart w:id="325" w:name="_Toc401332184"/>
      <w:bookmarkStart w:id="326" w:name="_Toc417902274"/>
      <w:bookmarkStart w:id="327" w:name="_Toc497673476"/>
      <w:bookmarkEnd w:id="318"/>
      <w:bookmarkEnd w:id="319"/>
      <w:bookmarkEnd w:id="320"/>
      <w:bookmarkEnd w:id="321"/>
      <w:bookmarkEnd w:id="322"/>
      <w:bookmarkEnd w:id="323"/>
      <w:bookmarkEnd w:id="324"/>
      <w:bookmarkEnd w:id="325"/>
      <w:bookmarkEnd w:id="326"/>
      <w:bookmarkEnd w:id="327"/>
    </w:p>
    <w:p w14:paraId="16054893" w14:textId="77777777" w:rsidR="00C965EE" w:rsidRPr="006B7A34" w:rsidRDefault="00C965EE" w:rsidP="001B6F2F">
      <w:pPr>
        <w:pStyle w:val="Prrafodelista"/>
        <w:keepNext/>
        <w:numPr>
          <w:ilvl w:val="0"/>
          <w:numId w:val="26"/>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328" w:name="_Toc401330722"/>
      <w:bookmarkStart w:id="329" w:name="_Toc401330881"/>
      <w:bookmarkStart w:id="330" w:name="_Toc401331038"/>
      <w:bookmarkStart w:id="331" w:name="_Toc401331556"/>
      <w:bookmarkStart w:id="332" w:name="_Toc401331713"/>
      <w:bookmarkStart w:id="333" w:name="_Toc401331872"/>
      <w:bookmarkStart w:id="334" w:name="_Toc401332029"/>
      <w:bookmarkStart w:id="335" w:name="_Toc401332185"/>
      <w:bookmarkStart w:id="336" w:name="_Toc417902275"/>
      <w:bookmarkStart w:id="337" w:name="_Toc497673477"/>
      <w:bookmarkEnd w:id="328"/>
      <w:bookmarkEnd w:id="329"/>
      <w:bookmarkEnd w:id="330"/>
      <w:bookmarkEnd w:id="331"/>
      <w:bookmarkEnd w:id="332"/>
      <w:bookmarkEnd w:id="333"/>
      <w:bookmarkEnd w:id="334"/>
      <w:bookmarkEnd w:id="335"/>
      <w:bookmarkEnd w:id="336"/>
      <w:bookmarkEnd w:id="337"/>
    </w:p>
    <w:p w14:paraId="63BDF89B" w14:textId="77777777" w:rsidR="00C965EE" w:rsidRPr="006B7A34" w:rsidRDefault="00C965EE" w:rsidP="001B6F2F">
      <w:pPr>
        <w:pStyle w:val="Prrafodelista"/>
        <w:keepNext/>
        <w:numPr>
          <w:ilvl w:val="0"/>
          <w:numId w:val="26"/>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338" w:name="_Toc401330723"/>
      <w:bookmarkStart w:id="339" w:name="_Toc401330882"/>
      <w:bookmarkStart w:id="340" w:name="_Toc401331039"/>
      <w:bookmarkStart w:id="341" w:name="_Toc401331557"/>
      <w:bookmarkStart w:id="342" w:name="_Toc401331714"/>
      <w:bookmarkStart w:id="343" w:name="_Toc401331873"/>
      <w:bookmarkStart w:id="344" w:name="_Toc401332030"/>
      <w:bookmarkStart w:id="345" w:name="_Toc401332186"/>
      <w:bookmarkStart w:id="346" w:name="_Toc417902276"/>
      <w:bookmarkStart w:id="347" w:name="_Toc497673478"/>
      <w:bookmarkEnd w:id="338"/>
      <w:bookmarkEnd w:id="339"/>
      <w:bookmarkEnd w:id="340"/>
      <w:bookmarkEnd w:id="341"/>
      <w:bookmarkEnd w:id="342"/>
      <w:bookmarkEnd w:id="343"/>
      <w:bookmarkEnd w:id="344"/>
      <w:bookmarkEnd w:id="345"/>
      <w:bookmarkEnd w:id="346"/>
      <w:bookmarkEnd w:id="347"/>
    </w:p>
    <w:p w14:paraId="09F73DE9" w14:textId="77777777" w:rsidR="00C965EE" w:rsidRPr="006B7A34" w:rsidRDefault="00C965EE" w:rsidP="001B6F2F">
      <w:pPr>
        <w:pStyle w:val="Prrafodelista"/>
        <w:keepNext/>
        <w:numPr>
          <w:ilvl w:val="0"/>
          <w:numId w:val="26"/>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348" w:name="_Toc401330724"/>
      <w:bookmarkStart w:id="349" w:name="_Toc401330883"/>
      <w:bookmarkStart w:id="350" w:name="_Toc401331040"/>
      <w:bookmarkStart w:id="351" w:name="_Toc401331558"/>
      <w:bookmarkStart w:id="352" w:name="_Toc401331715"/>
      <w:bookmarkStart w:id="353" w:name="_Toc401331874"/>
      <w:bookmarkStart w:id="354" w:name="_Toc401332031"/>
      <w:bookmarkStart w:id="355" w:name="_Toc401332187"/>
      <w:bookmarkStart w:id="356" w:name="_Toc417902277"/>
      <w:bookmarkStart w:id="357" w:name="_Toc497673479"/>
      <w:bookmarkEnd w:id="348"/>
      <w:bookmarkEnd w:id="349"/>
      <w:bookmarkEnd w:id="350"/>
      <w:bookmarkEnd w:id="351"/>
      <w:bookmarkEnd w:id="352"/>
      <w:bookmarkEnd w:id="353"/>
      <w:bookmarkEnd w:id="354"/>
      <w:bookmarkEnd w:id="355"/>
      <w:bookmarkEnd w:id="356"/>
      <w:bookmarkEnd w:id="357"/>
    </w:p>
    <w:p w14:paraId="6D0EC0D3" w14:textId="77777777" w:rsidR="00C965EE" w:rsidRPr="006B7A34" w:rsidRDefault="00C965EE" w:rsidP="001B6F2F">
      <w:pPr>
        <w:pStyle w:val="Prrafodelista"/>
        <w:keepNext/>
        <w:numPr>
          <w:ilvl w:val="0"/>
          <w:numId w:val="26"/>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358" w:name="_Toc401330725"/>
      <w:bookmarkStart w:id="359" w:name="_Toc401330884"/>
      <w:bookmarkStart w:id="360" w:name="_Toc401331041"/>
      <w:bookmarkStart w:id="361" w:name="_Toc401331559"/>
      <w:bookmarkStart w:id="362" w:name="_Toc401331716"/>
      <w:bookmarkStart w:id="363" w:name="_Toc401331875"/>
      <w:bookmarkStart w:id="364" w:name="_Toc401332032"/>
      <w:bookmarkStart w:id="365" w:name="_Toc401332188"/>
      <w:bookmarkStart w:id="366" w:name="_Toc417902278"/>
      <w:bookmarkStart w:id="367" w:name="_Toc497673480"/>
      <w:bookmarkEnd w:id="358"/>
      <w:bookmarkEnd w:id="359"/>
      <w:bookmarkEnd w:id="360"/>
      <w:bookmarkEnd w:id="361"/>
      <w:bookmarkEnd w:id="362"/>
      <w:bookmarkEnd w:id="363"/>
      <w:bookmarkEnd w:id="364"/>
      <w:bookmarkEnd w:id="365"/>
      <w:bookmarkEnd w:id="366"/>
      <w:bookmarkEnd w:id="367"/>
    </w:p>
    <w:p w14:paraId="6A084CCB" w14:textId="77777777" w:rsidR="00C965EE" w:rsidRPr="006B7A34" w:rsidRDefault="00C965EE" w:rsidP="001B6F2F">
      <w:pPr>
        <w:pStyle w:val="Prrafodelista"/>
        <w:keepNext/>
        <w:numPr>
          <w:ilvl w:val="0"/>
          <w:numId w:val="26"/>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368" w:name="_Toc401330726"/>
      <w:bookmarkStart w:id="369" w:name="_Toc401330885"/>
      <w:bookmarkStart w:id="370" w:name="_Toc401331042"/>
      <w:bookmarkStart w:id="371" w:name="_Toc401331560"/>
      <w:bookmarkStart w:id="372" w:name="_Toc401331717"/>
      <w:bookmarkStart w:id="373" w:name="_Toc401331876"/>
      <w:bookmarkStart w:id="374" w:name="_Toc401332033"/>
      <w:bookmarkStart w:id="375" w:name="_Toc401332189"/>
      <w:bookmarkStart w:id="376" w:name="_Toc417902279"/>
      <w:bookmarkStart w:id="377" w:name="_Toc497673481"/>
      <w:bookmarkEnd w:id="368"/>
      <w:bookmarkEnd w:id="369"/>
      <w:bookmarkEnd w:id="370"/>
      <w:bookmarkEnd w:id="371"/>
      <w:bookmarkEnd w:id="372"/>
      <w:bookmarkEnd w:id="373"/>
      <w:bookmarkEnd w:id="374"/>
      <w:bookmarkEnd w:id="375"/>
      <w:bookmarkEnd w:id="376"/>
      <w:bookmarkEnd w:id="377"/>
    </w:p>
    <w:p w14:paraId="5B77088C" w14:textId="77777777" w:rsidR="00C965EE" w:rsidRPr="006B7A34" w:rsidRDefault="00C965EE" w:rsidP="001B6F2F">
      <w:pPr>
        <w:pStyle w:val="Prrafodelista"/>
        <w:keepNext/>
        <w:numPr>
          <w:ilvl w:val="0"/>
          <w:numId w:val="26"/>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378" w:name="_Toc401330727"/>
      <w:bookmarkStart w:id="379" w:name="_Toc401330886"/>
      <w:bookmarkStart w:id="380" w:name="_Toc401331043"/>
      <w:bookmarkStart w:id="381" w:name="_Toc401331561"/>
      <w:bookmarkStart w:id="382" w:name="_Toc401331718"/>
      <w:bookmarkStart w:id="383" w:name="_Toc401331877"/>
      <w:bookmarkStart w:id="384" w:name="_Toc401332034"/>
      <w:bookmarkStart w:id="385" w:name="_Toc401332190"/>
      <w:bookmarkStart w:id="386" w:name="_Toc417902280"/>
      <w:bookmarkStart w:id="387" w:name="_Toc497673482"/>
      <w:bookmarkEnd w:id="378"/>
      <w:bookmarkEnd w:id="379"/>
      <w:bookmarkEnd w:id="380"/>
      <w:bookmarkEnd w:id="381"/>
      <w:bookmarkEnd w:id="382"/>
      <w:bookmarkEnd w:id="383"/>
      <w:bookmarkEnd w:id="384"/>
      <w:bookmarkEnd w:id="385"/>
      <w:bookmarkEnd w:id="386"/>
      <w:bookmarkEnd w:id="387"/>
    </w:p>
    <w:p w14:paraId="008FC5EB" w14:textId="77777777" w:rsidR="00C965EE" w:rsidRPr="006B7A34" w:rsidRDefault="00C965EE" w:rsidP="001B6F2F">
      <w:pPr>
        <w:pStyle w:val="Prrafodelista"/>
        <w:keepNext/>
        <w:numPr>
          <w:ilvl w:val="1"/>
          <w:numId w:val="26"/>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388" w:name="_Toc401330728"/>
      <w:bookmarkStart w:id="389" w:name="_Toc401330887"/>
      <w:bookmarkStart w:id="390" w:name="_Toc401331044"/>
      <w:bookmarkStart w:id="391" w:name="_Toc401331562"/>
      <w:bookmarkStart w:id="392" w:name="_Toc401331719"/>
      <w:bookmarkStart w:id="393" w:name="_Toc401331878"/>
      <w:bookmarkStart w:id="394" w:name="_Toc401332035"/>
      <w:bookmarkStart w:id="395" w:name="_Toc401332191"/>
      <w:bookmarkStart w:id="396" w:name="_Toc417902281"/>
      <w:bookmarkStart w:id="397" w:name="_Toc497673483"/>
      <w:bookmarkEnd w:id="388"/>
      <w:bookmarkEnd w:id="389"/>
      <w:bookmarkEnd w:id="390"/>
      <w:bookmarkEnd w:id="391"/>
      <w:bookmarkEnd w:id="392"/>
      <w:bookmarkEnd w:id="393"/>
      <w:bookmarkEnd w:id="394"/>
      <w:bookmarkEnd w:id="395"/>
      <w:bookmarkEnd w:id="396"/>
      <w:bookmarkEnd w:id="397"/>
    </w:p>
    <w:p w14:paraId="2961BCF9" w14:textId="30BDCECA" w:rsidR="00C965EE" w:rsidRPr="005221CE" w:rsidRDefault="00C965EE" w:rsidP="00A03360">
      <w:pPr>
        <w:pStyle w:val="Ttulo3"/>
        <w:keepLines w:val="0"/>
        <w:numPr>
          <w:ilvl w:val="2"/>
          <w:numId w:val="26"/>
        </w:numPr>
        <w:spacing w:before="0" w:line="360" w:lineRule="auto"/>
        <w:ind w:left="709" w:hanging="657"/>
        <w:rPr>
          <w:rFonts w:ascii="Calibri" w:hAnsi="Calibri"/>
          <w:b/>
          <w:color w:val="2E74B5"/>
        </w:rPr>
      </w:pPr>
      <w:bookmarkStart w:id="398" w:name="_Toc401332192"/>
      <w:bookmarkStart w:id="399" w:name="_Toc497673484"/>
      <w:r w:rsidRPr="005221CE">
        <w:rPr>
          <w:rFonts w:ascii="Calibri" w:hAnsi="Calibri"/>
          <w:b/>
          <w:color w:val="2E74B5"/>
        </w:rPr>
        <w:t>Tipos de Contrato</w:t>
      </w:r>
      <w:bookmarkEnd w:id="398"/>
      <w:bookmarkEnd w:id="399"/>
    </w:p>
    <w:p w14:paraId="259B578A" w14:textId="77777777" w:rsidR="00C965EE" w:rsidRPr="005221CE" w:rsidRDefault="00C965EE" w:rsidP="00A03360">
      <w:pPr>
        <w:pStyle w:val="Prrafodelista"/>
        <w:numPr>
          <w:ilvl w:val="3"/>
          <w:numId w:val="26"/>
        </w:numPr>
        <w:tabs>
          <w:tab w:val="clear" w:pos="3135"/>
        </w:tabs>
        <w:suppressAutoHyphens/>
        <w:autoSpaceDE w:val="0"/>
        <w:spacing w:after="0" w:line="240" w:lineRule="auto"/>
        <w:ind w:left="851" w:hanging="850"/>
        <w:rPr>
          <w:rFonts w:ascii="Calibri" w:eastAsia="Times New Roman" w:hAnsi="Calibri" w:cs="Times New Roman"/>
          <w:color w:val="2E74B5"/>
          <w:sz w:val="24"/>
          <w:szCs w:val="24"/>
          <w:lang w:val="es-ES"/>
        </w:rPr>
      </w:pPr>
      <w:r w:rsidRPr="005221CE">
        <w:rPr>
          <w:rFonts w:ascii="Calibri" w:eastAsia="Times New Roman" w:hAnsi="Calibri" w:cs="Times New Roman"/>
          <w:color w:val="2E74B5"/>
          <w:sz w:val="24"/>
          <w:szCs w:val="24"/>
          <w:lang w:val="es-ES"/>
        </w:rPr>
        <w:t>Contrato de Asociación en Participación</w:t>
      </w:r>
    </w:p>
    <w:p w14:paraId="537A185E" w14:textId="77777777" w:rsidR="00C965EE" w:rsidRPr="006B7A34" w:rsidRDefault="00C965EE" w:rsidP="00C965EE">
      <w:pPr>
        <w:pStyle w:val="Prrafodelista"/>
        <w:suppressAutoHyphens/>
        <w:autoSpaceDE w:val="0"/>
        <w:ind w:left="1728"/>
        <w:rPr>
          <w:rFonts w:ascii="Calibri" w:hAnsi="Calibri"/>
          <w:b w:val="0"/>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82"/>
      </w:tblGrid>
      <w:tr w:rsidR="00C965EE" w:rsidRPr="006B7A34" w14:paraId="257D729F" w14:textId="77777777" w:rsidTr="006B7A34">
        <w:tc>
          <w:tcPr>
            <w:tcW w:w="5000" w:type="pct"/>
            <w:shd w:val="clear" w:color="auto" w:fill="auto"/>
          </w:tcPr>
          <w:p w14:paraId="0E05BE6F" w14:textId="1A7B5B53" w:rsidR="00C965EE" w:rsidRPr="006B7A34" w:rsidRDefault="00C965EE" w:rsidP="006B7A34">
            <w:pPr>
              <w:pStyle w:val="Prrafodelista"/>
              <w:ind w:left="360"/>
              <w:rPr>
                <w:rFonts w:ascii="Calibri" w:hAnsi="Calibri"/>
                <w:color w:val="262626"/>
                <w:sz w:val="24"/>
                <w:szCs w:val="24"/>
              </w:rPr>
            </w:pPr>
          </w:p>
          <w:p w14:paraId="0D674FE4" w14:textId="1D80BA18" w:rsidR="00C965EE" w:rsidRPr="006B7A34" w:rsidRDefault="00C965EE" w:rsidP="006B7A34">
            <w:pPr>
              <w:pStyle w:val="Prrafodelista"/>
              <w:ind w:left="360"/>
              <w:rPr>
                <w:rFonts w:ascii="Calibri" w:hAnsi="Calibri"/>
                <w:sz w:val="24"/>
                <w:szCs w:val="24"/>
                <w:lang w:val="es-ES_tradnl"/>
              </w:rPr>
            </w:pPr>
            <w:r w:rsidRPr="006B7A34">
              <w:rPr>
                <w:rFonts w:ascii="Calibri" w:hAnsi="Calibri"/>
                <w:color w:val="262626"/>
                <w:sz w:val="24"/>
                <w:szCs w:val="24"/>
              </w:rPr>
              <w:t>En la ci</w:t>
            </w:r>
            <w:r w:rsidR="00234CFE">
              <w:rPr>
                <w:rFonts w:ascii="Calibri" w:hAnsi="Calibri"/>
                <w:color w:val="262626"/>
                <w:sz w:val="24"/>
                <w:szCs w:val="24"/>
              </w:rPr>
              <w:t>udad de: Santa Cruz  de la Sierra, a horas: 08:00 pm de fecha: 05 de Octubre</w:t>
            </w:r>
            <w:r w:rsidRPr="006B7A34">
              <w:rPr>
                <w:rFonts w:ascii="Calibri" w:hAnsi="Calibri"/>
                <w:color w:val="262626"/>
                <w:sz w:val="24"/>
                <w:szCs w:val="24"/>
              </w:rPr>
              <w:t xml:space="preserve"> </w:t>
            </w:r>
            <w:r w:rsidR="00234CFE">
              <w:rPr>
                <w:rFonts w:ascii="Calibri" w:hAnsi="Calibri"/>
                <w:color w:val="262626"/>
                <w:sz w:val="24"/>
                <w:szCs w:val="24"/>
              </w:rPr>
              <w:t>del 2017, los señores</w:t>
            </w:r>
            <w:r w:rsidRPr="006B7A34">
              <w:rPr>
                <w:rFonts w:ascii="Calibri" w:hAnsi="Calibri"/>
                <w:color w:val="262626"/>
                <w:sz w:val="24"/>
                <w:szCs w:val="24"/>
              </w:rPr>
              <w:t>:</w:t>
            </w:r>
          </w:p>
          <w:p w14:paraId="2848EFAB" w14:textId="5754745D" w:rsidR="00C965EE" w:rsidRDefault="00C965EE" w:rsidP="00234CFE">
            <w:pPr>
              <w:pStyle w:val="Prrafodelista"/>
              <w:ind w:left="360"/>
              <w:rPr>
                <w:sz w:val="24"/>
                <w:szCs w:val="24"/>
                <w:lang w:val="es-ES_tradnl"/>
              </w:rPr>
            </w:pPr>
            <w:r w:rsidRPr="006B7A34">
              <w:rPr>
                <w:rFonts w:ascii="Calibri" w:hAnsi="Calibri"/>
                <w:sz w:val="24"/>
                <w:szCs w:val="24"/>
                <w:lang w:val="es-ES_tradnl"/>
              </w:rPr>
              <w:t xml:space="preserve">       </w:t>
            </w:r>
            <w:r w:rsidR="00234CFE">
              <w:rPr>
                <w:sz w:val="24"/>
                <w:szCs w:val="24"/>
                <w:lang w:val="es-ES_tradnl"/>
              </w:rPr>
              <w:t>Richard Romero</w:t>
            </w:r>
          </w:p>
          <w:p w14:paraId="54ABF5D6" w14:textId="00AE01B4" w:rsidR="00234CFE" w:rsidRDefault="00234CFE" w:rsidP="00234CFE">
            <w:pPr>
              <w:pStyle w:val="Prrafodelista"/>
              <w:ind w:left="360"/>
              <w:rPr>
                <w:sz w:val="24"/>
                <w:szCs w:val="24"/>
                <w:lang w:val="es-ES_tradnl"/>
              </w:rPr>
            </w:pPr>
            <w:r>
              <w:rPr>
                <w:sz w:val="24"/>
                <w:szCs w:val="24"/>
                <w:lang w:val="es-ES_tradnl"/>
              </w:rPr>
              <w:t xml:space="preserve">      Ariel Palmero</w:t>
            </w:r>
          </w:p>
          <w:p w14:paraId="2E8409DE" w14:textId="0087D1E0" w:rsidR="00234CFE" w:rsidRPr="006B7A34" w:rsidRDefault="00234CFE" w:rsidP="00234CFE">
            <w:pPr>
              <w:pStyle w:val="Prrafodelista"/>
              <w:ind w:left="360"/>
              <w:rPr>
                <w:sz w:val="24"/>
                <w:szCs w:val="24"/>
                <w:lang w:val="es-ES_tradnl"/>
              </w:rPr>
            </w:pPr>
            <w:r>
              <w:rPr>
                <w:sz w:val="24"/>
                <w:szCs w:val="24"/>
                <w:lang w:val="es-ES_tradnl"/>
              </w:rPr>
              <w:t xml:space="preserve">      Raúl Nota</w:t>
            </w:r>
          </w:p>
          <w:p w14:paraId="111F36B6" w14:textId="77777777" w:rsidR="00C965EE" w:rsidRPr="006B7A34" w:rsidRDefault="00C965EE" w:rsidP="006B7A34">
            <w:pPr>
              <w:pStyle w:val="Prrafodelista"/>
              <w:ind w:left="360"/>
              <w:rPr>
                <w:rFonts w:ascii="Calibri" w:hAnsi="Calibri"/>
                <w:sz w:val="24"/>
                <w:szCs w:val="24"/>
                <w:lang w:val="es-ES_tradnl"/>
              </w:rPr>
            </w:pPr>
            <w:r w:rsidRPr="006B7A34">
              <w:rPr>
                <w:sz w:val="24"/>
                <w:szCs w:val="24"/>
                <w:lang w:val="es-ES_tradnl"/>
              </w:rPr>
              <w:t xml:space="preserve">           </w:t>
            </w:r>
          </w:p>
          <w:p w14:paraId="75829172" w14:textId="5DC579A4" w:rsidR="00C965EE" w:rsidRPr="006B7A34" w:rsidRDefault="008A7979" w:rsidP="006B7A34">
            <w:pPr>
              <w:pStyle w:val="NormalWeb"/>
              <w:shd w:val="clear" w:color="auto" w:fill="FFFFFF"/>
              <w:spacing w:before="0" w:beforeAutospacing="0" w:after="364" w:afterAutospacing="0" w:line="364" w:lineRule="atLeast"/>
              <w:rPr>
                <w:rFonts w:ascii="Calibri" w:hAnsi="Calibri" w:cs="Arial"/>
                <w:color w:val="262626"/>
              </w:rPr>
            </w:pPr>
            <w:r>
              <w:rPr>
                <w:rFonts w:ascii="Calibri" w:hAnsi="Calibri" w:cs="Arial"/>
                <w:color w:val="262626"/>
              </w:rPr>
              <w:t>R</w:t>
            </w:r>
            <w:r w:rsidR="00C965EE" w:rsidRPr="006B7A34">
              <w:rPr>
                <w:rFonts w:ascii="Calibri" w:hAnsi="Calibri" w:cs="Arial"/>
                <w:color w:val="262626"/>
              </w:rPr>
              <w:t xml:space="preserve">eunidos en el domicilio de la </w:t>
            </w:r>
            <w:r>
              <w:rPr>
                <w:rFonts w:ascii="Calibri" w:hAnsi="Calibri" w:cs="Arial"/>
                <w:color w:val="262626"/>
              </w:rPr>
              <w:t>calle___7__ No.__2070____, todos</w:t>
            </w:r>
            <w:r w:rsidR="00C965EE" w:rsidRPr="006B7A34">
              <w:rPr>
                <w:rFonts w:ascii="Calibri" w:hAnsi="Calibri" w:cs="Arial"/>
                <w:color w:val="262626"/>
              </w:rPr>
              <w:t xml:space="preserve"> mayores de edad y vecinos de esta misma capital, convienes en formar y constituir una SOCIEDAD ACCIDENTAL O DE CUENTAS EN PARTICIPACIÓN, que se regirá bajo la normas y previsiones contenidas en el Código  de  Comercio y, en todo cuanto en el no esté prescrito, bajo las siguientes estipulaciones:</w:t>
            </w:r>
          </w:p>
          <w:p w14:paraId="2D12BE7F" w14:textId="77777777"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Primera.- El objeto de la sociedad es la venta de ______Software_______________.</w:t>
            </w:r>
          </w:p>
          <w:p w14:paraId="4322E02F" w14:textId="77777777"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Segunda.-  La duración será de ____5___ años, a contar desde la fecha de la firma del presente contrato, pudiéndose prorrogar por __1____ años, a menos que una de las partes comunique a la otra, su deseo de disolver la Sociedad, por menos con ___6____ meses de anticipación.</w:t>
            </w:r>
          </w:p>
          <w:p w14:paraId="2BFF40F2" w14:textId="3342A284"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Tercera.- La Compañía girar</w:t>
            </w:r>
            <w:r w:rsidR="008A7979">
              <w:rPr>
                <w:rFonts w:ascii="Calibri" w:hAnsi="Calibri" w:cs="Arial"/>
                <w:color w:val="262626"/>
              </w:rPr>
              <w:t>a a nombre del Sr.: Richard Romero. Q</w:t>
            </w:r>
            <w:r w:rsidRPr="006B7A34">
              <w:rPr>
                <w:rFonts w:ascii="Calibri" w:hAnsi="Calibri" w:cs="Arial"/>
                <w:color w:val="262626"/>
              </w:rPr>
              <w:t>uien tendrá la dirección y administración exclusiva de la sociedad y, por tanto, el será el encargado de efectuar todas las compras y ventas de mecánicas, operaciones con los bancarios, etc., y en general,  todo cuanto a las misma se refiera.</w:t>
            </w:r>
          </w:p>
          <w:p w14:paraId="7A6B3D88" w14:textId="129EAD8E" w:rsidR="00C965EE" w:rsidRPr="006B7A34" w:rsidRDefault="00736507" w:rsidP="006B7A34">
            <w:pPr>
              <w:pStyle w:val="NormalWeb"/>
              <w:shd w:val="clear" w:color="auto" w:fill="FFFFFF"/>
              <w:spacing w:before="0" w:beforeAutospacing="0" w:after="364" w:afterAutospacing="0" w:line="364" w:lineRule="atLeast"/>
              <w:rPr>
                <w:rFonts w:ascii="Calibri" w:hAnsi="Calibri" w:cs="Arial"/>
                <w:color w:val="262626"/>
              </w:rPr>
            </w:pPr>
            <w:r>
              <w:rPr>
                <w:rFonts w:ascii="Calibri" w:hAnsi="Calibri" w:cs="Arial"/>
                <w:color w:val="262626"/>
              </w:rPr>
              <w:t> Cuarta.- Todos los socios</w:t>
            </w:r>
            <w:r w:rsidR="00C965EE" w:rsidRPr="006B7A34">
              <w:rPr>
                <w:rFonts w:ascii="Calibri" w:hAnsi="Calibri" w:cs="Arial"/>
                <w:color w:val="262626"/>
              </w:rPr>
              <w:t>, se compromete a ent</w:t>
            </w:r>
            <w:r w:rsidR="008A7979">
              <w:rPr>
                <w:rFonts w:ascii="Calibri" w:hAnsi="Calibri" w:cs="Arial"/>
                <w:color w:val="262626"/>
              </w:rPr>
              <w:t>regar a la sr Pedro Raúl Nota</w:t>
            </w:r>
            <w:r w:rsidR="00C965EE" w:rsidRPr="006B7A34">
              <w:rPr>
                <w:rFonts w:ascii="Calibri" w:hAnsi="Calibri" w:cs="Arial"/>
                <w:color w:val="262626"/>
              </w:rPr>
              <w:t xml:space="preserve"> la suma de ___3000____00/Dolares ($__tres mil _____), para que sean invertidos en los negocios.</w:t>
            </w:r>
          </w:p>
          <w:p w14:paraId="7F247E64" w14:textId="65180127"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Quinta.- __</w:t>
            </w:r>
            <w:r w:rsidR="008A7979">
              <w:rPr>
                <w:rFonts w:ascii="Calibri" w:hAnsi="Calibri" w:cs="Arial"/>
                <w:color w:val="262626"/>
              </w:rPr>
              <w:t>Ariel Palmero __, abrirá una cuenta a S</w:t>
            </w:r>
            <w:r w:rsidRPr="006B7A34">
              <w:rPr>
                <w:rFonts w:ascii="Calibri" w:hAnsi="Calibri" w:cs="Arial"/>
                <w:color w:val="262626"/>
              </w:rPr>
              <w:t>r</w:t>
            </w:r>
            <w:r w:rsidR="008A7979">
              <w:rPr>
                <w:rFonts w:ascii="Calibri" w:hAnsi="Calibri" w:cs="Arial"/>
                <w:color w:val="262626"/>
              </w:rPr>
              <w:t xml:space="preserve">. </w:t>
            </w:r>
            <w:r w:rsidRPr="006B7A34">
              <w:rPr>
                <w:rFonts w:ascii="Calibri" w:hAnsi="Calibri" w:cs="Arial"/>
                <w:color w:val="262626"/>
              </w:rPr>
              <w:t>___</w:t>
            </w:r>
            <w:r w:rsidR="008A7979">
              <w:rPr>
                <w:rFonts w:ascii="Calibri" w:hAnsi="Calibri" w:cs="Arial"/>
                <w:color w:val="262626"/>
              </w:rPr>
              <w:t>Raúl Nota__, por las cantidades que</w:t>
            </w:r>
            <w:r w:rsidRPr="006B7A34">
              <w:rPr>
                <w:rFonts w:ascii="Calibri" w:hAnsi="Calibri" w:cs="Arial"/>
                <w:color w:val="262626"/>
              </w:rPr>
              <w:t xml:space="preserve"> éste reciba.</w:t>
            </w:r>
          </w:p>
          <w:p w14:paraId="3611C96D" w14:textId="1DB4D7AC"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Sexta.- Al final de cada año se formaliza el balance de las operaciones, p</w:t>
            </w:r>
            <w:r w:rsidR="00736507">
              <w:rPr>
                <w:rFonts w:ascii="Calibri" w:hAnsi="Calibri" w:cs="Arial"/>
                <w:color w:val="262626"/>
              </w:rPr>
              <w:t>oniéndose a disposició</w:t>
            </w:r>
            <w:r w:rsidR="008A7979">
              <w:rPr>
                <w:rFonts w:ascii="Calibri" w:hAnsi="Calibri" w:cs="Arial"/>
                <w:color w:val="262626"/>
              </w:rPr>
              <w:t xml:space="preserve">n del </w:t>
            </w:r>
            <w:r w:rsidR="008A7979">
              <w:rPr>
                <w:rFonts w:ascii="Calibri" w:hAnsi="Calibri" w:cs="Arial"/>
                <w:color w:val="262626"/>
              </w:rPr>
              <w:lastRenderedPageBreak/>
              <w:t>Sr. __Ariel Palmero__,</w:t>
            </w:r>
            <w:r w:rsidR="00736507">
              <w:rPr>
                <w:rFonts w:ascii="Calibri" w:hAnsi="Calibri" w:cs="Arial"/>
                <w:color w:val="262626"/>
              </w:rPr>
              <w:t xml:space="preserve"> </w:t>
            </w:r>
            <w:r w:rsidRPr="006B7A34">
              <w:rPr>
                <w:rFonts w:ascii="Calibri" w:hAnsi="Calibri" w:cs="Arial"/>
                <w:color w:val="262626"/>
              </w:rPr>
              <w:t>todos los libros y comprobantes por un período de tiempo no interior a (7) días.</w:t>
            </w:r>
          </w:p>
          <w:p w14:paraId="63692141" w14:textId="77777777"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Séptima.- Los beneficios o pérdidas que resulten del balance se distribuirán entre los asociados en proporción al capital que cada uno haya aportado.</w:t>
            </w:r>
          </w:p>
          <w:p w14:paraId="532D9F77" w14:textId="77777777"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Octava.- Al fallecimiento de uno de los asociados se disolverá la Compañía, siendo liquidador el socio sobreviviente, junto con los herederos del socio fallecido.</w:t>
            </w:r>
          </w:p>
          <w:p w14:paraId="184B84CE" w14:textId="6E77606A"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Novena.- Todas las cuestiones que se suscriben entre los asociados con relación a la compañía, será sometida a amigables compon</w:t>
            </w:r>
            <w:r w:rsidR="008A7979">
              <w:rPr>
                <w:rFonts w:ascii="Calibri" w:hAnsi="Calibri" w:cs="Arial"/>
                <w:color w:val="262626"/>
              </w:rPr>
              <w:t>edores, debiendo otorgarse la</w:t>
            </w:r>
            <w:r w:rsidRPr="006B7A34">
              <w:rPr>
                <w:rFonts w:ascii="Calibri" w:hAnsi="Calibri" w:cs="Arial"/>
                <w:color w:val="262626"/>
              </w:rPr>
              <w:t xml:space="preserve"> escritura de compromiso dentro de los (tantos) días del requerimiento, bajo pena de una indemnización. de __30000_____ oo/100 dolares. (Bs.trienta mil).</w:t>
            </w:r>
          </w:p>
          <w:p w14:paraId="24328DE2" w14:textId="77777777"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Décima.- El presente convenio  podrá ser elevado a instrumento público, previo reconocimiento y firmas y rubricas, cuando así una de las partes lo solicite en caso necesario..  Los gastos notariales y otros serán de su exclusivo cuenta.</w:t>
            </w:r>
          </w:p>
          <w:p w14:paraId="4279CFAC" w14:textId="77777777"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En prueba de conformidad, fírmanos las partes interesadas juntamente con los testigos, Sres.______  y_____ quienes interviene en el presente contrato, para su estricta observación y cumplimiento.</w:t>
            </w:r>
          </w:p>
          <w:p w14:paraId="5620D8A4" w14:textId="77777777"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Fdo.________________ Fdo.____________</w:t>
            </w:r>
          </w:p>
          <w:p w14:paraId="4523FFA4" w14:textId="77777777" w:rsidR="00C965EE" w:rsidRPr="006B7A34" w:rsidRDefault="00C965EE" w:rsidP="006B7A34">
            <w:pPr>
              <w:pStyle w:val="NormalWeb"/>
              <w:shd w:val="clear" w:color="auto" w:fill="FFFFFF"/>
              <w:spacing w:before="0" w:beforeAutospacing="0" w:after="364" w:afterAutospacing="0" w:line="364" w:lineRule="atLeast"/>
              <w:rPr>
                <w:rFonts w:ascii="Calibri" w:hAnsi="Calibri" w:cs="Arial"/>
                <w:color w:val="262626"/>
              </w:rPr>
            </w:pPr>
            <w:r w:rsidRPr="006B7A34">
              <w:rPr>
                <w:rFonts w:ascii="Calibri" w:hAnsi="Calibri" w:cs="Arial"/>
                <w:color w:val="262626"/>
              </w:rPr>
              <w:t> Fdo.________________  Fdo._____________</w:t>
            </w:r>
          </w:p>
          <w:p w14:paraId="11131E48" w14:textId="77777777" w:rsidR="00C965EE" w:rsidRPr="006B7A34" w:rsidRDefault="00C965EE" w:rsidP="006B7A34">
            <w:pPr>
              <w:suppressAutoHyphens/>
              <w:autoSpaceDE w:val="0"/>
              <w:spacing w:after="0" w:line="240" w:lineRule="auto"/>
              <w:rPr>
                <w:rFonts w:cs="Arial"/>
                <w:b/>
                <w:sz w:val="24"/>
                <w:szCs w:val="24"/>
              </w:rPr>
            </w:pPr>
          </w:p>
        </w:tc>
      </w:tr>
      <w:tr w:rsidR="00C965EE" w:rsidRPr="006B7A34" w14:paraId="7EB71B33" w14:textId="77777777" w:rsidTr="006B7A34">
        <w:tc>
          <w:tcPr>
            <w:tcW w:w="5000" w:type="pct"/>
            <w:shd w:val="clear" w:color="auto" w:fill="auto"/>
          </w:tcPr>
          <w:p w14:paraId="58A2F5A8" w14:textId="77777777" w:rsidR="00C965EE" w:rsidRPr="006B7A34" w:rsidRDefault="00C965EE" w:rsidP="006B7A34">
            <w:pPr>
              <w:pStyle w:val="Prrafodelista"/>
              <w:ind w:left="360"/>
              <w:rPr>
                <w:rFonts w:ascii="Calibri" w:hAnsi="Calibri"/>
                <w:color w:val="262626"/>
                <w:sz w:val="24"/>
                <w:szCs w:val="24"/>
              </w:rPr>
            </w:pPr>
          </w:p>
        </w:tc>
      </w:tr>
    </w:tbl>
    <w:p w14:paraId="519B6651" w14:textId="77777777" w:rsidR="00C965EE" w:rsidRPr="00F640B8" w:rsidRDefault="00C965EE" w:rsidP="00C965EE">
      <w:pPr>
        <w:pStyle w:val="Descripcin"/>
      </w:pPr>
      <w:bookmarkStart w:id="400" w:name="_Toc401331132"/>
      <w:r>
        <w:rPr>
          <w:rStyle w:val="Refdenotaalfinal"/>
        </w:rPr>
        <w:endnoteReference w:id="1"/>
      </w:r>
      <w:r>
        <w:t xml:space="preserve">Tabla </w:t>
      </w:r>
      <w:fldSimple w:instr=" SEQ Tabla \* ARABIC ">
        <w:r>
          <w:rPr>
            <w:noProof/>
          </w:rPr>
          <w:t>51</w:t>
        </w:r>
      </w:fldSimple>
      <w:r>
        <w:t>:</w:t>
      </w:r>
      <w:r w:rsidRPr="00123A2D">
        <w:t xml:space="preserve"> CONTRATO DE LOS SOCIOS</w:t>
      </w:r>
      <w:bookmarkEnd w:id="400"/>
    </w:p>
    <w:p w14:paraId="51B115C1" w14:textId="498D9301" w:rsidR="005221CE" w:rsidRDefault="005221CE">
      <w:pPr>
        <w:spacing w:after="0" w:line="240" w:lineRule="auto"/>
        <w:rPr>
          <w:rFonts w:cs="Arial"/>
          <w:b/>
          <w:sz w:val="24"/>
          <w:szCs w:val="24"/>
        </w:rPr>
      </w:pPr>
      <w:r>
        <w:rPr>
          <w:rFonts w:cs="Arial"/>
          <w:b/>
          <w:sz w:val="24"/>
          <w:szCs w:val="24"/>
        </w:rPr>
        <w:br w:type="page"/>
      </w:r>
    </w:p>
    <w:p w14:paraId="119C6F46" w14:textId="77777777" w:rsidR="00C965EE" w:rsidRPr="006B7A34" w:rsidRDefault="00C965EE" w:rsidP="008A7979">
      <w:pPr>
        <w:pStyle w:val="Prrafodelista"/>
        <w:numPr>
          <w:ilvl w:val="3"/>
          <w:numId w:val="26"/>
        </w:numPr>
        <w:tabs>
          <w:tab w:val="clear" w:pos="3135"/>
        </w:tabs>
        <w:suppressAutoHyphens/>
        <w:autoSpaceDE w:val="0"/>
        <w:spacing w:after="0" w:line="240" w:lineRule="auto"/>
        <w:ind w:left="851" w:hanging="850"/>
        <w:rPr>
          <w:rFonts w:ascii="Calibri" w:hAnsi="Calibri"/>
          <w:b w:val="0"/>
          <w:sz w:val="24"/>
          <w:szCs w:val="24"/>
        </w:rPr>
      </w:pPr>
      <w:r w:rsidRPr="006B7A34">
        <w:rPr>
          <w:rFonts w:ascii="Calibri" w:hAnsi="Calibri"/>
          <w:sz w:val="24"/>
          <w:szCs w:val="24"/>
        </w:rPr>
        <w:lastRenderedPageBreak/>
        <w:t>Contrato por incumplimiento</w:t>
      </w:r>
    </w:p>
    <w:p w14:paraId="396581F5" w14:textId="77777777" w:rsidR="00C965EE" w:rsidRPr="002B45BD" w:rsidRDefault="00C965EE" w:rsidP="00C965EE">
      <w:pPr>
        <w:suppressAutoHyphens/>
        <w:autoSpaceDE w:val="0"/>
        <w:rPr>
          <w:rFonts w:cs="Arial"/>
          <w:b/>
          <w:sz w:val="24"/>
          <w:szCs w:val="24"/>
        </w:rPr>
      </w:pPr>
    </w:p>
    <w:p w14:paraId="06377052" w14:textId="77777777" w:rsidR="00C965EE" w:rsidRPr="002B45BD" w:rsidRDefault="00C965EE" w:rsidP="00C965EE">
      <w:pPr>
        <w:rPr>
          <w:rFonts w:cs="Arial"/>
          <w:sz w:val="24"/>
          <w:szCs w:val="24"/>
        </w:rPr>
      </w:pPr>
      <w:r w:rsidRPr="002B45BD">
        <w:rPr>
          <w:rFonts w:cs="Arial"/>
          <w:sz w:val="24"/>
          <w:szCs w:val="24"/>
        </w:rPr>
        <w:t xml:space="preserve">En caso de no registrar su asistencia se procederá con las siguientes sanciones: </w:t>
      </w:r>
    </w:p>
    <w:p w14:paraId="58F17782" w14:textId="39D10C6A" w:rsidR="00C965EE" w:rsidRPr="00000372" w:rsidRDefault="00C965EE" w:rsidP="00000372">
      <w:pPr>
        <w:rPr>
          <w:rFonts w:cs="Arial"/>
          <w:sz w:val="24"/>
          <w:szCs w:val="24"/>
        </w:rPr>
      </w:pPr>
      <w:r w:rsidRPr="006A6F0F">
        <w:rPr>
          <w:sz w:val="24"/>
          <w:szCs w:val="24"/>
        </w:rPr>
        <w:t xml:space="preserve">INCUMPLIMIENTO AL REGISTRO DE </w:t>
      </w:r>
      <w:r w:rsidRPr="008A7979">
        <w:rPr>
          <w:sz w:val="24"/>
          <w:szCs w:val="24"/>
        </w:rPr>
        <w:t>ASISTENCIA</w:t>
      </w:r>
      <w:r w:rsidR="00000372">
        <w:rPr>
          <w:sz w:val="24"/>
          <w:szCs w:val="24"/>
        </w:rPr>
        <w:t>:</w:t>
      </w:r>
      <w:r w:rsidRPr="008A7979">
        <w:rPr>
          <w:sz w:val="24"/>
          <w:szCs w:val="24"/>
        </w:rPr>
        <w:t xml:space="preserve"> </w:t>
      </w:r>
    </w:p>
    <w:p w14:paraId="4282A738" w14:textId="77777777" w:rsidR="00C965EE" w:rsidRPr="006B7A34" w:rsidRDefault="00C965EE" w:rsidP="008A7979">
      <w:pPr>
        <w:pStyle w:val="Prrafodelista"/>
        <w:numPr>
          <w:ilvl w:val="0"/>
          <w:numId w:val="28"/>
        </w:numPr>
        <w:tabs>
          <w:tab w:val="clear" w:pos="3135"/>
        </w:tabs>
        <w:suppressAutoHyphens/>
        <w:autoSpaceDE w:val="0"/>
        <w:spacing w:after="0" w:line="240" w:lineRule="auto"/>
        <w:ind w:left="567"/>
        <w:rPr>
          <w:rFonts w:ascii="Calibri" w:hAnsi="Calibri"/>
          <w:sz w:val="24"/>
          <w:szCs w:val="24"/>
        </w:rPr>
      </w:pPr>
      <w:r w:rsidRPr="006B7A34">
        <w:rPr>
          <w:rFonts w:ascii="Calibri" w:hAnsi="Calibri"/>
          <w:sz w:val="24"/>
          <w:szCs w:val="24"/>
        </w:rPr>
        <w:t xml:space="preserve">SANCIONES </w:t>
      </w:r>
    </w:p>
    <w:p w14:paraId="2955E5E3" w14:textId="77777777" w:rsidR="00C965EE" w:rsidRPr="006B7A34" w:rsidRDefault="00C965EE" w:rsidP="00C965EE">
      <w:pPr>
        <w:pStyle w:val="Prrafodelista"/>
        <w:suppressAutoHyphens/>
        <w:autoSpaceDE w:val="0"/>
        <w:ind w:left="2088"/>
        <w:rPr>
          <w:rFonts w:ascii="Calibri" w:hAnsi="Calibri"/>
          <w:sz w:val="24"/>
          <w:szCs w:val="24"/>
        </w:rPr>
      </w:pPr>
    </w:p>
    <w:p w14:paraId="5F61076F" w14:textId="77777777" w:rsidR="00C965EE" w:rsidRPr="006B7A34" w:rsidRDefault="00C965EE" w:rsidP="001B6F2F">
      <w:pPr>
        <w:pStyle w:val="Prrafodelista"/>
        <w:numPr>
          <w:ilvl w:val="0"/>
          <w:numId w:val="27"/>
        </w:numPr>
        <w:tabs>
          <w:tab w:val="clear" w:pos="3135"/>
        </w:tabs>
        <w:suppressAutoHyphens/>
        <w:autoSpaceDE w:val="0"/>
        <w:spacing w:after="0" w:line="240" w:lineRule="auto"/>
        <w:rPr>
          <w:rFonts w:ascii="Calibri" w:hAnsi="Calibri"/>
          <w:sz w:val="24"/>
          <w:szCs w:val="24"/>
        </w:rPr>
      </w:pPr>
      <w:r w:rsidRPr="006B7A34">
        <w:rPr>
          <w:rFonts w:ascii="Calibri" w:hAnsi="Calibri"/>
          <w:sz w:val="24"/>
          <w:szCs w:val="24"/>
        </w:rPr>
        <w:t xml:space="preserve">Primera vez    Un día de honorarios </w:t>
      </w:r>
    </w:p>
    <w:p w14:paraId="28672297" w14:textId="77777777" w:rsidR="00C965EE" w:rsidRPr="006B7A34" w:rsidRDefault="00C965EE" w:rsidP="001B6F2F">
      <w:pPr>
        <w:pStyle w:val="Prrafodelista"/>
        <w:numPr>
          <w:ilvl w:val="0"/>
          <w:numId w:val="27"/>
        </w:numPr>
        <w:tabs>
          <w:tab w:val="clear" w:pos="3135"/>
        </w:tabs>
        <w:suppressAutoHyphens/>
        <w:autoSpaceDE w:val="0"/>
        <w:spacing w:after="0" w:line="240" w:lineRule="auto"/>
        <w:rPr>
          <w:rFonts w:ascii="Calibri" w:hAnsi="Calibri"/>
          <w:sz w:val="24"/>
          <w:szCs w:val="24"/>
        </w:rPr>
      </w:pPr>
      <w:r w:rsidRPr="006B7A34">
        <w:rPr>
          <w:rFonts w:ascii="Calibri" w:hAnsi="Calibri"/>
          <w:sz w:val="24"/>
          <w:szCs w:val="24"/>
        </w:rPr>
        <w:t xml:space="preserve">Segunda vez  Dos días de honorarios </w:t>
      </w:r>
    </w:p>
    <w:p w14:paraId="17A6B899" w14:textId="77777777" w:rsidR="00C965EE" w:rsidRPr="006B7A34" w:rsidRDefault="00C965EE" w:rsidP="001B6F2F">
      <w:pPr>
        <w:pStyle w:val="Prrafodelista"/>
        <w:numPr>
          <w:ilvl w:val="0"/>
          <w:numId w:val="27"/>
        </w:numPr>
        <w:tabs>
          <w:tab w:val="clear" w:pos="3135"/>
        </w:tabs>
        <w:suppressAutoHyphens/>
        <w:autoSpaceDE w:val="0"/>
        <w:spacing w:after="0" w:line="240" w:lineRule="auto"/>
        <w:rPr>
          <w:rFonts w:ascii="Calibri" w:hAnsi="Calibri"/>
          <w:sz w:val="24"/>
          <w:szCs w:val="24"/>
        </w:rPr>
      </w:pPr>
      <w:r w:rsidRPr="006B7A34">
        <w:rPr>
          <w:rFonts w:ascii="Calibri" w:hAnsi="Calibri"/>
          <w:sz w:val="24"/>
          <w:szCs w:val="24"/>
        </w:rPr>
        <w:t xml:space="preserve">Tercera vez    Tres días de honorarios </w:t>
      </w:r>
    </w:p>
    <w:tbl>
      <w:tblPr>
        <w:tblpPr w:leftFromText="141" w:rightFromText="141" w:vertAnchor="text" w:horzAnchor="margin" w:tblpX="358" w:tblpY="184"/>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0"/>
      </w:tblGrid>
      <w:tr w:rsidR="00C965EE" w:rsidRPr="006B7A34" w14:paraId="419378E0" w14:textId="77777777" w:rsidTr="006B7A34">
        <w:trPr>
          <w:trHeight w:val="2542"/>
        </w:trPr>
        <w:tc>
          <w:tcPr>
            <w:tcW w:w="9640" w:type="dxa"/>
            <w:shd w:val="clear" w:color="auto" w:fill="auto"/>
          </w:tcPr>
          <w:p w14:paraId="720492D5" w14:textId="77777777" w:rsidR="00C965EE" w:rsidRPr="006B7A34" w:rsidRDefault="00C965EE" w:rsidP="006B7A34">
            <w:pPr>
              <w:pStyle w:val="Prrafodelista"/>
              <w:suppressAutoHyphens/>
              <w:autoSpaceDE w:val="0"/>
              <w:ind w:left="1728"/>
              <w:rPr>
                <w:rFonts w:ascii="Calibri" w:hAnsi="Calibri"/>
                <w:b w:val="0"/>
                <w:sz w:val="24"/>
                <w:szCs w:val="24"/>
              </w:rPr>
            </w:pPr>
          </w:p>
          <w:p w14:paraId="3481D9A2"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CLÁUSULA DECIMA PRIMERA.- (LUGAR DE PRESTACIÓN DE SERVICIOS) </w:t>
            </w:r>
          </w:p>
          <w:p w14:paraId="7486F730" w14:textId="77777777" w:rsidR="00C965EE" w:rsidRPr="006B7A34" w:rsidRDefault="00C965EE" w:rsidP="006B7A34">
            <w:pPr>
              <w:pStyle w:val="Prrafodelista"/>
              <w:suppressAutoHyphens/>
              <w:autoSpaceDE w:val="0"/>
              <w:ind w:left="1728"/>
              <w:rPr>
                <w:rFonts w:ascii="Calibri" w:hAnsi="Calibri"/>
                <w:b w:val="0"/>
                <w:sz w:val="24"/>
                <w:szCs w:val="24"/>
              </w:rPr>
            </w:pPr>
          </w:p>
          <w:p w14:paraId="78C5D662" w14:textId="138E74EC" w:rsidR="00C965EE" w:rsidRPr="006B7A34" w:rsidRDefault="00AE0ED3" w:rsidP="006B7A34">
            <w:pPr>
              <w:suppressAutoHyphens/>
              <w:autoSpaceDE w:val="0"/>
              <w:spacing w:after="0" w:line="240" w:lineRule="auto"/>
              <w:rPr>
                <w:rFonts w:cs="Arial"/>
                <w:b/>
                <w:sz w:val="24"/>
                <w:szCs w:val="24"/>
              </w:rPr>
            </w:pPr>
            <w:r>
              <w:rPr>
                <w:rFonts w:cs="Arial"/>
                <w:b/>
                <w:sz w:val="24"/>
                <w:szCs w:val="24"/>
                <w:lang w:val="es-BO"/>
              </w:rPr>
              <w:t>VISITAPP</w:t>
            </w:r>
            <w:r w:rsidR="00C965EE" w:rsidRPr="006B7A34">
              <w:rPr>
                <w:rFonts w:cs="Arial"/>
                <w:b/>
                <w:sz w:val="24"/>
                <w:szCs w:val="24"/>
              </w:rPr>
              <w:t xml:space="preserve"> realizará la CONSULTORÍA, objeto del presente contrato en _____________ (señalar el lugar o lugares donde realizará la consultoría). </w:t>
            </w:r>
          </w:p>
          <w:p w14:paraId="58BE67CF" w14:textId="77777777" w:rsidR="00C965EE" w:rsidRPr="006B7A34" w:rsidRDefault="00C965EE" w:rsidP="006B7A34">
            <w:pPr>
              <w:pStyle w:val="Prrafodelista"/>
              <w:suppressAutoHyphens/>
              <w:autoSpaceDE w:val="0"/>
              <w:ind w:left="1728"/>
              <w:rPr>
                <w:rFonts w:ascii="Calibri" w:hAnsi="Calibri"/>
                <w:b w:val="0"/>
                <w:sz w:val="24"/>
                <w:szCs w:val="24"/>
              </w:rPr>
            </w:pPr>
          </w:p>
          <w:p w14:paraId="1BA153EE" w14:textId="77777777" w:rsidR="00C965EE" w:rsidRPr="006B7A34" w:rsidRDefault="00C965EE" w:rsidP="006B7A34">
            <w:pPr>
              <w:pStyle w:val="Prrafodelista"/>
              <w:suppressAutoHyphens/>
              <w:autoSpaceDE w:val="0"/>
              <w:ind w:left="1728"/>
              <w:rPr>
                <w:rFonts w:ascii="Calibri" w:hAnsi="Calibri"/>
                <w:b w:val="0"/>
                <w:sz w:val="24"/>
                <w:szCs w:val="24"/>
              </w:rPr>
            </w:pPr>
          </w:p>
          <w:p w14:paraId="171DA23D"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CLÁUSULA DÉCIMA SEGUNDA.- (DEL MONTO, MONEDA Y FORMA DE PAGO) </w:t>
            </w:r>
          </w:p>
          <w:p w14:paraId="66E5AA4A" w14:textId="77777777" w:rsidR="00C965EE" w:rsidRPr="006B7A34" w:rsidRDefault="00C965EE" w:rsidP="006B7A34">
            <w:pPr>
              <w:pStyle w:val="Prrafodelista"/>
              <w:suppressAutoHyphens/>
              <w:autoSpaceDE w:val="0"/>
              <w:ind w:left="1728"/>
              <w:rPr>
                <w:rFonts w:ascii="Calibri" w:hAnsi="Calibri"/>
                <w:b w:val="0"/>
                <w:sz w:val="24"/>
                <w:szCs w:val="24"/>
              </w:rPr>
            </w:pPr>
          </w:p>
          <w:p w14:paraId="13C2D890"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(El monto, moneda y forma de pago será elaborada por la entidad CONTRATANTE conforme a los Términos de Referencia establecidos en el DBC). </w:t>
            </w:r>
          </w:p>
          <w:p w14:paraId="34FAD392" w14:textId="77777777" w:rsidR="00C965EE" w:rsidRPr="006B7A34" w:rsidRDefault="00C965EE" w:rsidP="006B7A34">
            <w:pPr>
              <w:pStyle w:val="Prrafodelista"/>
              <w:suppressAutoHyphens/>
              <w:autoSpaceDE w:val="0"/>
              <w:ind w:left="1728"/>
              <w:rPr>
                <w:rFonts w:ascii="Calibri" w:hAnsi="Calibri"/>
                <w:b w:val="0"/>
                <w:sz w:val="24"/>
                <w:szCs w:val="24"/>
                <w:lang w:val="es-ES"/>
              </w:rPr>
            </w:pPr>
          </w:p>
          <w:p w14:paraId="159357EA"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La entidad deberá exigir la presentación del comprobante del pago de Contribuciones al Sistema Integral de Pensiones (SIP), antes de efectuar el o los pagos por la prestación del Servicio de CONSULTORÍA. En el caso de Consultorías Individuales de Línea la Entidad podrá actuar como agente de retención y pago. </w:t>
            </w:r>
          </w:p>
          <w:p w14:paraId="50A0779C" w14:textId="77777777" w:rsidR="00C965EE" w:rsidRPr="006B7A34" w:rsidRDefault="00C965EE" w:rsidP="006B7A34">
            <w:pPr>
              <w:pStyle w:val="Prrafodelista"/>
              <w:suppressAutoHyphens/>
              <w:autoSpaceDE w:val="0"/>
              <w:ind w:left="1728"/>
              <w:rPr>
                <w:rFonts w:ascii="Calibri" w:hAnsi="Calibri"/>
                <w:b w:val="0"/>
                <w:sz w:val="24"/>
                <w:szCs w:val="24"/>
              </w:rPr>
            </w:pPr>
          </w:p>
          <w:p w14:paraId="37198014"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CLÁUSULA DÉCIMA TERCERA.- (ESTIPULACIÓN SOBRE IMPUESTOS) </w:t>
            </w:r>
          </w:p>
          <w:p w14:paraId="68534206" w14:textId="23D61A26"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Documento Base de Contratación de Servicios de Consultoría Individual en la Modalidad ANPE. </w:t>
            </w:r>
          </w:p>
          <w:p w14:paraId="5D18DA50" w14:textId="77777777" w:rsidR="00C965EE" w:rsidRPr="006B7A34" w:rsidRDefault="00C965EE" w:rsidP="006B7A34">
            <w:pPr>
              <w:pStyle w:val="Prrafodelista"/>
              <w:suppressAutoHyphens/>
              <w:autoSpaceDE w:val="0"/>
              <w:ind w:left="1728"/>
              <w:rPr>
                <w:rFonts w:ascii="Calibri" w:hAnsi="Calibri"/>
                <w:b w:val="0"/>
                <w:sz w:val="24"/>
                <w:szCs w:val="24"/>
              </w:rPr>
            </w:pPr>
            <w:r w:rsidRPr="006B7A34">
              <w:rPr>
                <w:rFonts w:ascii="Calibri" w:hAnsi="Calibri"/>
                <w:sz w:val="24"/>
                <w:szCs w:val="24"/>
              </w:rPr>
              <w:t xml:space="preserve">_______________________________________________________________________________________________ </w:t>
            </w:r>
          </w:p>
          <w:p w14:paraId="1D7C0BC0" w14:textId="77777777" w:rsidR="00C965EE" w:rsidRPr="006B7A34" w:rsidRDefault="00C965EE" w:rsidP="006B7A34">
            <w:pPr>
              <w:pStyle w:val="Prrafodelista"/>
              <w:suppressAutoHyphens/>
              <w:autoSpaceDE w:val="0"/>
              <w:ind w:left="1728"/>
              <w:rPr>
                <w:rFonts w:ascii="Calibri" w:hAnsi="Calibri"/>
                <w:b w:val="0"/>
                <w:sz w:val="24"/>
                <w:szCs w:val="24"/>
              </w:rPr>
            </w:pPr>
            <w:r w:rsidRPr="006B7A34">
              <w:rPr>
                <w:rFonts w:ascii="Calibri" w:hAnsi="Calibri"/>
                <w:sz w:val="24"/>
                <w:szCs w:val="24"/>
              </w:rPr>
              <w:t xml:space="preserve"> 35 </w:t>
            </w:r>
          </w:p>
          <w:p w14:paraId="3ADB92AD"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Correrá por cuenta del CONSULTOR, en el marco de la relación contractual, el pago de todos los impuestos vigentes en el país a la fecha de suscripción del presente contrato. </w:t>
            </w:r>
          </w:p>
          <w:p w14:paraId="1496CD18" w14:textId="77777777" w:rsidR="00C965EE" w:rsidRPr="006B7A34" w:rsidRDefault="00C965EE" w:rsidP="006B7A34">
            <w:pPr>
              <w:pStyle w:val="Prrafodelista"/>
              <w:suppressAutoHyphens/>
              <w:autoSpaceDE w:val="0"/>
              <w:ind w:left="1728"/>
              <w:rPr>
                <w:rFonts w:ascii="Calibri" w:hAnsi="Calibri"/>
                <w:b w:val="0"/>
                <w:sz w:val="24"/>
                <w:szCs w:val="24"/>
              </w:rPr>
            </w:pPr>
          </w:p>
          <w:p w14:paraId="7846C7D0"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lastRenderedPageBreak/>
              <w:t xml:space="preserve">En caso de que posteriormente, el Estado Plurinacional de Bolivia, implantara impuestos adicionales, disminuyera o incrementara los vigentes, mediante disposición legal expresa, el CONSULTOR deberá acogerse a su cumplimiento desde la fecha de vigencia de dicha normativa. </w:t>
            </w:r>
          </w:p>
          <w:p w14:paraId="4E6C7C4F" w14:textId="77777777" w:rsidR="00C965EE" w:rsidRPr="006B7A34" w:rsidRDefault="00C965EE" w:rsidP="006B7A34">
            <w:pPr>
              <w:pStyle w:val="Prrafodelista"/>
              <w:suppressAutoHyphens/>
              <w:autoSpaceDE w:val="0"/>
              <w:ind w:left="1728"/>
              <w:rPr>
                <w:rFonts w:ascii="Calibri" w:hAnsi="Calibri"/>
                <w:b w:val="0"/>
                <w:sz w:val="24"/>
                <w:szCs w:val="24"/>
              </w:rPr>
            </w:pPr>
          </w:p>
          <w:p w14:paraId="32E9C562" w14:textId="77777777" w:rsidR="00C965EE" w:rsidRPr="006B7A34" w:rsidRDefault="00C965EE" w:rsidP="006B7A34">
            <w:pPr>
              <w:pStyle w:val="Prrafodelista"/>
              <w:suppressAutoHyphens/>
              <w:autoSpaceDE w:val="0"/>
              <w:ind w:left="1728"/>
              <w:rPr>
                <w:rFonts w:ascii="Calibri" w:hAnsi="Calibri"/>
                <w:b w:val="0"/>
                <w:sz w:val="24"/>
                <w:szCs w:val="24"/>
              </w:rPr>
            </w:pPr>
          </w:p>
          <w:p w14:paraId="4D45FC8B"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CLÁUSULA DÉCIMA CUARTA.- (MODIFICACIONES AL CONTRATO) </w:t>
            </w:r>
          </w:p>
          <w:p w14:paraId="52F4B239"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La modificación al contrato podrá realizarse hasta un máximo de dos (2) veces, no debiendo exceder el plazo de cada modificación al establecido en el presente contrato, de acuerdo con lo establecido en el Artículo 89 del Decreto Supremo N° 0181. </w:t>
            </w:r>
          </w:p>
          <w:p w14:paraId="106606E8" w14:textId="77777777" w:rsidR="00C965EE" w:rsidRPr="006B7A34" w:rsidRDefault="00C965EE" w:rsidP="006B7A34">
            <w:pPr>
              <w:pStyle w:val="Prrafodelista"/>
              <w:suppressAutoHyphens/>
              <w:autoSpaceDE w:val="0"/>
              <w:ind w:left="1728"/>
              <w:rPr>
                <w:rFonts w:ascii="Calibri" w:hAnsi="Calibri"/>
                <w:b w:val="0"/>
                <w:sz w:val="24"/>
                <w:szCs w:val="24"/>
              </w:rPr>
            </w:pPr>
          </w:p>
          <w:p w14:paraId="3523AFB9"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CLÁUSULA DÉCIMA QUINTA.- (CESIÓN) </w:t>
            </w:r>
          </w:p>
          <w:p w14:paraId="2084EFA8"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El CONSULTOR no podrá transferir parcial ni totalmente las obligaciones contraídas en el presente Contrato, siendo de su entera responsabilidad la ejecución y cumplimiento de las obligaciones establecidas en el mismo. </w:t>
            </w:r>
          </w:p>
          <w:p w14:paraId="26EAB35C" w14:textId="77777777" w:rsidR="00C965EE" w:rsidRPr="006B7A34" w:rsidRDefault="00C965EE" w:rsidP="006B7A34">
            <w:pPr>
              <w:pStyle w:val="Prrafodelista"/>
              <w:suppressAutoHyphens/>
              <w:autoSpaceDE w:val="0"/>
              <w:ind w:left="1728"/>
              <w:rPr>
                <w:rFonts w:ascii="Calibri" w:hAnsi="Calibri"/>
                <w:b w:val="0"/>
                <w:sz w:val="24"/>
                <w:szCs w:val="24"/>
              </w:rPr>
            </w:pPr>
          </w:p>
          <w:p w14:paraId="14EF9429"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CLÁUSULA DÉCIMA SEXTA.- (MULTAS) no aplica multas el presente contrato  </w:t>
            </w:r>
          </w:p>
          <w:p w14:paraId="4613A42A"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CLÁUSULA DÉCIMA SEPTIMA.- (CONFIDENCIALIDAD)  </w:t>
            </w:r>
          </w:p>
          <w:p w14:paraId="7A8DACBB"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Los materiales producidos por el CONSULTOR, así como la información a la que este tuviere acceso, durante o después de la ejecución presente contrato, tendrá carácter confidencial, quedando expresamente prohibida su divulgación a terceros, exceptuando los casos en que la Entidad emita un pronunciamiento escrito estableciendo lo contrario. </w:t>
            </w:r>
          </w:p>
          <w:p w14:paraId="3407169F"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Así mismo el CONSULTOR reconoce que la ENTIDAD es el único propietario de los productos y documentos producidos en la CONSULTORÍA, producto del presente Contrato. </w:t>
            </w:r>
          </w:p>
          <w:p w14:paraId="511AF4F0" w14:textId="77777777" w:rsidR="005221CE" w:rsidRDefault="005221CE" w:rsidP="006B7A34">
            <w:pPr>
              <w:suppressAutoHyphens/>
              <w:autoSpaceDE w:val="0"/>
              <w:spacing w:after="0" w:line="240" w:lineRule="auto"/>
              <w:rPr>
                <w:rFonts w:cs="Arial"/>
                <w:b/>
                <w:sz w:val="24"/>
                <w:szCs w:val="24"/>
              </w:rPr>
            </w:pPr>
          </w:p>
          <w:p w14:paraId="63BD151D"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CLÁUSULA DÉCIMA OCTAVA.- (EXONERACIÓN A LA ENTIDAD DE RESPONSABILIDADES POR DAÑO A TERCEROS) </w:t>
            </w:r>
          </w:p>
          <w:p w14:paraId="124C6993"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El CONSULTOR se obliga a tomar todas las previsiones que pudiesen surgir por daño a terceros, se exonera de estas obligaciones a la ENTIDAD. </w:t>
            </w:r>
          </w:p>
          <w:p w14:paraId="187AE20E" w14:textId="77777777" w:rsidR="00C965EE" w:rsidRPr="006B7A34" w:rsidRDefault="00C965EE" w:rsidP="006B7A34">
            <w:pPr>
              <w:pStyle w:val="Prrafodelista"/>
              <w:suppressAutoHyphens/>
              <w:autoSpaceDE w:val="0"/>
              <w:ind w:left="1728"/>
              <w:rPr>
                <w:rFonts w:ascii="Calibri" w:hAnsi="Calibri"/>
                <w:b w:val="0"/>
                <w:sz w:val="24"/>
                <w:szCs w:val="24"/>
              </w:rPr>
            </w:pPr>
          </w:p>
          <w:p w14:paraId="3D3EE8A9" w14:textId="77777777" w:rsidR="00C965EE" w:rsidRPr="006B7A34" w:rsidRDefault="00C965EE" w:rsidP="006B7A34">
            <w:pPr>
              <w:suppressAutoHyphens/>
              <w:autoSpaceDE w:val="0"/>
              <w:spacing w:after="0" w:line="240" w:lineRule="auto"/>
              <w:rPr>
                <w:rFonts w:cs="Arial"/>
                <w:b/>
                <w:sz w:val="24"/>
                <w:szCs w:val="24"/>
              </w:rPr>
            </w:pPr>
            <w:r w:rsidRPr="006B7A34">
              <w:rPr>
                <w:rFonts w:cs="Arial"/>
                <w:b/>
                <w:sz w:val="24"/>
                <w:szCs w:val="24"/>
              </w:rPr>
              <w:t xml:space="preserve">CLÁUSULA DÉCIMA NOVENA.- (TERMINACIÓN DEL CONTRATO)  </w:t>
            </w:r>
          </w:p>
          <w:p w14:paraId="3170705D" w14:textId="77777777" w:rsidR="00C965EE" w:rsidRPr="006B7A34" w:rsidRDefault="00C965EE" w:rsidP="006B7A34">
            <w:pPr>
              <w:pStyle w:val="Prrafodelista"/>
              <w:suppressAutoHyphens/>
              <w:autoSpaceDE w:val="0"/>
              <w:ind w:left="1728"/>
              <w:rPr>
                <w:rFonts w:ascii="Calibri" w:hAnsi="Calibri"/>
                <w:b w:val="0"/>
                <w:sz w:val="24"/>
                <w:szCs w:val="24"/>
              </w:rPr>
            </w:pPr>
            <w:r w:rsidRPr="006B7A34">
              <w:rPr>
                <w:rFonts w:ascii="Calibri" w:hAnsi="Calibri"/>
                <w:sz w:val="24"/>
                <w:szCs w:val="24"/>
              </w:rPr>
              <w:t xml:space="preserve">Se dará por terminado el vínculo contractual por una de las siguientes causales: </w:t>
            </w:r>
            <w:r w:rsidRPr="006B7A34">
              <w:rPr>
                <w:rFonts w:ascii="Calibri" w:hAnsi="Calibri"/>
                <w:sz w:val="24"/>
                <w:szCs w:val="24"/>
              </w:rPr>
              <w:cr/>
            </w:r>
            <w:r w:rsidRPr="006B7A34">
              <w:rPr>
                <w:rFonts w:ascii="Calibri" w:hAnsi="Calibri"/>
                <w:sz w:val="24"/>
                <w:szCs w:val="24"/>
              </w:rPr>
              <w:br w:type="page"/>
            </w:r>
          </w:p>
        </w:tc>
      </w:tr>
    </w:tbl>
    <w:p w14:paraId="51910217" w14:textId="77777777" w:rsidR="00C965EE" w:rsidRPr="00F640B8" w:rsidRDefault="00C965EE" w:rsidP="00C965EE">
      <w:pPr>
        <w:pStyle w:val="Descripcin"/>
      </w:pPr>
      <w:bookmarkStart w:id="401" w:name="_Toc401331133"/>
      <w:r>
        <w:lastRenderedPageBreak/>
        <w:t xml:space="preserve">Tabla </w:t>
      </w:r>
      <w:fldSimple w:instr=" SEQ Tabla \* ARABIC ">
        <w:r>
          <w:rPr>
            <w:noProof/>
          </w:rPr>
          <w:t>52</w:t>
        </w:r>
      </w:fldSimple>
      <w:r>
        <w:t xml:space="preserve">: </w:t>
      </w:r>
      <w:r w:rsidRPr="004C2F77">
        <w:t>PRESTASCION DE SERVICIOS</w:t>
      </w:r>
      <w:bookmarkEnd w:id="401"/>
    </w:p>
    <w:p w14:paraId="430A0898" w14:textId="77777777" w:rsidR="00C965EE" w:rsidRPr="006B454E" w:rsidRDefault="00C965EE" w:rsidP="00C965EE">
      <w:pPr>
        <w:rPr>
          <w:sz w:val="24"/>
          <w:szCs w:val="24"/>
        </w:rPr>
      </w:pPr>
    </w:p>
    <w:p w14:paraId="72F879B2" w14:textId="67B5DCE6" w:rsidR="00C965EE" w:rsidRPr="006B7A34" w:rsidRDefault="00C965EE" w:rsidP="00C965EE">
      <w:pPr>
        <w:pStyle w:val="Ttulo2"/>
        <w:rPr>
          <w:rFonts w:ascii="Calibri" w:hAnsi="Calibri"/>
          <w:b/>
          <w:sz w:val="24"/>
          <w:szCs w:val="24"/>
          <w:lang w:val="es-BO"/>
        </w:rPr>
      </w:pPr>
      <w:bookmarkStart w:id="402" w:name="_Toc401332193"/>
      <w:bookmarkStart w:id="403" w:name="_Toc497673485"/>
      <w:r w:rsidRPr="006B7A34">
        <w:rPr>
          <w:rFonts w:ascii="Calibri" w:hAnsi="Calibri"/>
          <w:b/>
          <w:sz w:val="24"/>
          <w:szCs w:val="24"/>
          <w:lang w:val="es-BO"/>
        </w:rPr>
        <w:lastRenderedPageBreak/>
        <w:t>9.2.</w:t>
      </w:r>
      <w:r w:rsidR="00000372">
        <w:rPr>
          <w:rFonts w:ascii="Calibri" w:hAnsi="Calibri"/>
          <w:b/>
          <w:sz w:val="24"/>
          <w:szCs w:val="24"/>
          <w:lang w:val="es-BO"/>
        </w:rPr>
        <w:t xml:space="preserve"> </w:t>
      </w:r>
      <w:r w:rsidRPr="006B7A34">
        <w:rPr>
          <w:rFonts w:ascii="Calibri" w:hAnsi="Calibri"/>
          <w:sz w:val="24"/>
          <w:szCs w:val="24"/>
        </w:rPr>
        <w:t>Planificar Las Adquisiciones</w:t>
      </w:r>
      <w:bookmarkEnd w:id="402"/>
      <w:bookmarkEnd w:id="403"/>
    </w:p>
    <w:p w14:paraId="416190A2" w14:textId="77777777" w:rsidR="00C965EE" w:rsidRPr="006B7A34" w:rsidRDefault="00C965EE" w:rsidP="00000372">
      <w:pPr>
        <w:pStyle w:val="Prrafodelista"/>
        <w:keepNext/>
        <w:numPr>
          <w:ilvl w:val="0"/>
          <w:numId w:val="30"/>
        </w:numPr>
        <w:tabs>
          <w:tab w:val="clear" w:pos="3135"/>
          <w:tab w:val="left" w:pos="709"/>
        </w:tabs>
        <w:spacing w:after="0" w:line="360" w:lineRule="auto"/>
        <w:contextualSpacing w:val="0"/>
        <w:outlineLvl w:val="2"/>
        <w:rPr>
          <w:rFonts w:ascii="Calibri" w:eastAsia="Times New Roman" w:hAnsi="Calibri"/>
          <w:vanish/>
          <w:color w:val="1F4D78"/>
          <w:sz w:val="24"/>
          <w:szCs w:val="24"/>
          <w:lang w:val="es-ES"/>
        </w:rPr>
      </w:pPr>
      <w:bookmarkStart w:id="404" w:name="_Toc401330731"/>
      <w:bookmarkStart w:id="405" w:name="_Toc401330890"/>
      <w:bookmarkStart w:id="406" w:name="_Toc401331047"/>
      <w:bookmarkStart w:id="407" w:name="_Toc401331565"/>
      <w:bookmarkStart w:id="408" w:name="_Toc401331722"/>
      <w:bookmarkStart w:id="409" w:name="_Toc401331881"/>
      <w:bookmarkStart w:id="410" w:name="_Toc401332038"/>
      <w:bookmarkStart w:id="411" w:name="_Toc401332194"/>
      <w:bookmarkStart w:id="412" w:name="_Toc417902284"/>
      <w:bookmarkStart w:id="413" w:name="_Toc497673486"/>
      <w:bookmarkEnd w:id="404"/>
      <w:bookmarkEnd w:id="405"/>
      <w:bookmarkEnd w:id="406"/>
      <w:bookmarkEnd w:id="407"/>
      <w:bookmarkEnd w:id="408"/>
      <w:bookmarkEnd w:id="409"/>
      <w:bookmarkEnd w:id="410"/>
      <w:bookmarkEnd w:id="411"/>
      <w:bookmarkEnd w:id="412"/>
      <w:bookmarkEnd w:id="413"/>
    </w:p>
    <w:p w14:paraId="56F67124" w14:textId="77777777" w:rsidR="00C965EE" w:rsidRPr="006B7A34" w:rsidRDefault="00C965EE" w:rsidP="001B6F2F">
      <w:pPr>
        <w:pStyle w:val="Prrafodelista"/>
        <w:keepNext/>
        <w:numPr>
          <w:ilvl w:val="1"/>
          <w:numId w:val="30"/>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414" w:name="_Toc401330732"/>
      <w:bookmarkStart w:id="415" w:name="_Toc401330891"/>
      <w:bookmarkStart w:id="416" w:name="_Toc401331048"/>
      <w:bookmarkStart w:id="417" w:name="_Toc401331566"/>
      <w:bookmarkStart w:id="418" w:name="_Toc401331723"/>
      <w:bookmarkStart w:id="419" w:name="_Toc401331882"/>
      <w:bookmarkStart w:id="420" w:name="_Toc401332039"/>
      <w:bookmarkStart w:id="421" w:name="_Toc401332195"/>
      <w:bookmarkStart w:id="422" w:name="_Toc417902285"/>
      <w:bookmarkStart w:id="423" w:name="_Toc497673487"/>
      <w:bookmarkEnd w:id="414"/>
      <w:bookmarkEnd w:id="415"/>
      <w:bookmarkEnd w:id="416"/>
      <w:bookmarkEnd w:id="417"/>
      <w:bookmarkEnd w:id="418"/>
      <w:bookmarkEnd w:id="419"/>
      <w:bookmarkEnd w:id="420"/>
      <w:bookmarkEnd w:id="421"/>
      <w:bookmarkEnd w:id="422"/>
      <w:bookmarkEnd w:id="423"/>
    </w:p>
    <w:p w14:paraId="475F4732" w14:textId="77777777" w:rsidR="00C965EE" w:rsidRPr="006B7A34" w:rsidRDefault="00C965EE" w:rsidP="001B6F2F">
      <w:pPr>
        <w:pStyle w:val="Prrafodelista"/>
        <w:keepNext/>
        <w:numPr>
          <w:ilvl w:val="1"/>
          <w:numId w:val="30"/>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424" w:name="_Toc401330733"/>
      <w:bookmarkStart w:id="425" w:name="_Toc401330892"/>
      <w:bookmarkStart w:id="426" w:name="_Toc401331049"/>
      <w:bookmarkStart w:id="427" w:name="_Toc401331567"/>
      <w:bookmarkStart w:id="428" w:name="_Toc401331724"/>
      <w:bookmarkStart w:id="429" w:name="_Toc401331883"/>
      <w:bookmarkStart w:id="430" w:name="_Toc401332040"/>
      <w:bookmarkStart w:id="431" w:name="_Toc401332196"/>
      <w:bookmarkStart w:id="432" w:name="_Toc417902286"/>
      <w:bookmarkStart w:id="433" w:name="_Toc497673488"/>
      <w:bookmarkEnd w:id="424"/>
      <w:bookmarkEnd w:id="425"/>
      <w:bookmarkEnd w:id="426"/>
      <w:bookmarkEnd w:id="427"/>
      <w:bookmarkEnd w:id="428"/>
      <w:bookmarkEnd w:id="429"/>
      <w:bookmarkEnd w:id="430"/>
      <w:bookmarkEnd w:id="431"/>
      <w:bookmarkEnd w:id="432"/>
      <w:bookmarkEnd w:id="433"/>
    </w:p>
    <w:p w14:paraId="2D3B3031" w14:textId="77777777" w:rsidR="00C965EE" w:rsidRPr="006B7A34" w:rsidRDefault="00C965EE" w:rsidP="00000372">
      <w:pPr>
        <w:pStyle w:val="Ttulo3"/>
        <w:keepLines w:val="0"/>
        <w:numPr>
          <w:ilvl w:val="2"/>
          <w:numId w:val="30"/>
        </w:numPr>
        <w:tabs>
          <w:tab w:val="left" w:pos="709"/>
        </w:tabs>
        <w:spacing w:before="0" w:line="360" w:lineRule="auto"/>
        <w:ind w:left="993" w:hanging="993"/>
        <w:rPr>
          <w:rFonts w:ascii="Calibri" w:hAnsi="Calibri" w:cs="Arial"/>
          <w:b/>
          <w:i/>
        </w:rPr>
      </w:pPr>
      <w:bookmarkStart w:id="434" w:name="_Toc401332197"/>
      <w:bookmarkStart w:id="435" w:name="_Toc497673489"/>
      <w:r w:rsidRPr="006B7A34">
        <w:rPr>
          <w:rFonts w:ascii="Calibri" w:hAnsi="Calibri" w:cs="Arial"/>
          <w:b/>
        </w:rPr>
        <w:t>Vendedores Seleccionados</w:t>
      </w:r>
      <w:bookmarkEnd w:id="434"/>
      <w:bookmarkEnd w:id="435"/>
    </w:p>
    <w:p w14:paraId="52B49846" w14:textId="77777777" w:rsidR="00C965EE" w:rsidRPr="002B45BD" w:rsidRDefault="00C965EE" w:rsidP="00C965EE">
      <w:pPr>
        <w:spacing w:line="360" w:lineRule="auto"/>
        <w:ind w:left="720"/>
        <w:jc w:val="both"/>
        <w:rPr>
          <w:rFonts w:cs="Arial"/>
          <w:sz w:val="24"/>
          <w:szCs w:val="24"/>
        </w:rPr>
      </w:pPr>
      <w:r w:rsidRPr="002B45BD">
        <w:rPr>
          <w:rFonts w:cs="Arial"/>
          <w:sz w:val="24"/>
          <w:szCs w:val="24"/>
        </w:rPr>
        <w:t>Los proveedores que han sido seleccionado bajo las cotizaciones que se realizaron a cada uno y dependiendo de la variación del precio.</w:t>
      </w:r>
    </w:p>
    <w:p w14:paraId="7542926A" w14:textId="77777777" w:rsidR="00C965EE" w:rsidRPr="006B7A34" w:rsidRDefault="00C965EE" w:rsidP="001B6F2F">
      <w:pPr>
        <w:pStyle w:val="Prrafodelista"/>
        <w:numPr>
          <w:ilvl w:val="0"/>
          <w:numId w:val="29"/>
        </w:numPr>
        <w:tabs>
          <w:tab w:val="clear" w:pos="3135"/>
        </w:tabs>
        <w:spacing w:line="360" w:lineRule="auto"/>
        <w:ind w:left="1080"/>
        <w:jc w:val="both"/>
        <w:rPr>
          <w:rFonts w:ascii="Calibri" w:hAnsi="Calibri"/>
          <w:sz w:val="24"/>
          <w:szCs w:val="24"/>
        </w:rPr>
      </w:pPr>
      <w:r w:rsidRPr="006B7A34">
        <w:rPr>
          <w:rFonts w:ascii="Calibri" w:hAnsi="Calibri"/>
          <w:sz w:val="24"/>
          <w:szCs w:val="24"/>
        </w:rPr>
        <w:t>Computacion:</w:t>
      </w:r>
    </w:p>
    <w:p w14:paraId="15F7D64F" w14:textId="77777777" w:rsidR="00C965EE" w:rsidRPr="006B7A34" w:rsidRDefault="00C965EE" w:rsidP="00C965EE">
      <w:pPr>
        <w:pStyle w:val="Prrafodelista"/>
        <w:spacing w:line="360" w:lineRule="auto"/>
        <w:ind w:left="1080"/>
        <w:jc w:val="both"/>
        <w:rPr>
          <w:rFonts w:ascii="Calibri" w:hAnsi="Calibri"/>
          <w:sz w:val="24"/>
          <w:szCs w:val="24"/>
        </w:rPr>
      </w:pPr>
      <w:r w:rsidRPr="006B7A34">
        <w:rPr>
          <w:rFonts w:ascii="Calibri" w:hAnsi="Calibri"/>
          <w:sz w:val="24"/>
          <w:szCs w:val="24"/>
        </w:rPr>
        <w:t>El proveedor que se ha seleccionado para la adquisición de las Notebook HP, impresoras, Router, Switch y todos los implementos de Computacion será la Empresa CleartTec con el que se ha establecido un contrato en el estipula que nos va a brindar un servicio de 3 años en soporte y mantenimiento de los equipos que se han adquiridos, el mismo que estará sujeto a cambios previo acuerdos entre ambas partes.</w:t>
      </w:r>
    </w:p>
    <w:p w14:paraId="5FE55A75" w14:textId="77777777" w:rsidR="00C965EE" w:rsidRPr="006B7A34" w:rsidRDefault="00F46BA3" w:rsidP="00C965EE">
      <w:pPr>
        <w:pStyle w:val="Prrafodelista"/>
        <w:spacing w:line="360" w:lineRule="auto"/>
        <w:ind w:left="1080"/>
        <w:jc w:val="both"/>
        <w:rPr>
          <w:rFonts w:ascii="Calibri" w:hAnsi="Calibri"/>
          <w:sz w:val="24"/>
          <w:szCs w:val="24"/>
        </w:rPr>
      </w:pPr>
      <w:r>
        <w:rPr>
          <w:noProof/>
          <w:lang w:val="es-ES" w:eastAsia="es-ES"/>
        </w:rPr>
        <w:drawing>
          <wp:anchor distT="0" distB="0" distL="114300" distR="114300" simplePos="0" relativeHeight="251678720" behindDoc="1" locked="0" layoutInCell="1" allowOverlap="1" wp14:anchorId="4FEAC8F1" wp14:editId="7D2BB09F">
            <wp:simplePos x="0" y="0"/>
            <wp:positionH relativeFrom="column">
              <wp:posOffset>1782445</wp:posOffset>
            </wp:positionH>
            <wp:positionV relativeFrom="paragraph">
              <wp:posOffset>318770</wp:posOffset>
            </wp:positionV>
            <wp:extent cx="2312035" cy="904240"/>
            <wp:effectExtent l="0" t="0" r="0" b="0"/>
            <wp:wrapSquare wrapText="bothSides"/>
            <wp:docPr id="22" name="Imagen 1" descr="http://www.trabajopolis.bo/files/pictures/clear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trabajopolis.bo/files/pictures/cleart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2035" cy="90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C1876" w14:textId="77777777" w:rsidR="00C965EE" w:rsidRPr="006B7A34" w:rsidRDefault="00C965EE" w:rsidP="00C965EE">
      <w:pPr>
        <w:pStyle w:val="Prrafodelista"/>
        <w:spacing w:line="360" w:lineRule="auto"/>
        <w:ind w:left="1080"/>
        <w:jc w:val="both"/>
        <w:rPr>
          <w:rFonts w:ascii="Calibri" w:hAnsi="Calibri"/>
          <w:sz w:val="24"/>
          <w:szCs w:val="24"/>
        </w:rPr>
      </w:pPr>
    </w:p>
    <w:p w14:paraId="3CD35E87" w14:textId="77777777" w:rsidR="00C965EE" w:rsidRPr="006B7A34" w:rsidRDefault="00C965EE" w:rsidP="00C965EE">
      <w:pPr>
        <w:pStyle w:val="Prrafodelista"/>
        <w:ind w:left="1080"/>
        <w:jc w:val="center"/>
        <w:rPr>
          <w:rFonts w:ascii="Calibri" w:hAnsi="Calibri"/>
          <w:sz w:val="24"/>
          <w:szCs w:val="24"/>
        </w:rPr>
      </w:pPr>
    </w:p>
    <w:p w14:paraId="13DE3E08" w14:textId="77777777" w:rsidR="00C965EE" w:rsidRPr="006B7A34" w:rsidRDefault="00C965EE" w:rsidP="00C965EE">
      <w:pPr>
        <w:pStyle w:val="Prrafodelista"/>
        <w:ind w:left="1080"/>
        <w:jc w:val="center"/>
        <w:rPr>
          <w:rFonts w:ascii="Calibri" w:hAnsi="Calibri"/>
          <w:sz w:val="24"/>
          <w:szCs w:val="24"/>
        </w:rPr>
      </w:pPr>
    </w:p>
    <w:p w14:paraId="4FFE7C57" w14:textId="77777777" w:rsidR="00C965EE" w:rsidRPr="006B7A34" w:rsidRDefault="00C965EE" w:rsidP="00C965EE">
      <w:pPr>
        <w:pStyle w:val="Prrafodelista"/>
        <w:ind w:left="1080"/>
        <w:jc w:val="center"/>
        <w:rPr>
          <w:rFonts w:ascii="Calibri" w:hAnsi="Calibri"/>
          <w:sz w:val="24"/>
          <w:szCs w:val="24"/>
        </w:rPr>
      </w:pPr>
    </w:p>
    <w:p w14:paraId="70F501B9" w14:textId="77777777" w:rsidR="00C965EE" w:rsidRPr="002E6EFC" w:rsidRDefault="00C965EE" w:rsidP="00C965EE">
      <w:pPr>
        <w:pStyle w:val="Descripcin"/>
        <w:ind w:left="708" w:firstLine="708"/>
        <w:rPr>
          <w:sz w:val="24"/>
          <w:szCs w:val="24"/>
        </w:rPr>
      </w:pPr>
      <w:bookmarkStart w:id="436" w:name="_Toc401331146"/>
      <w:r>
        <w:t xml:space="preserve">Figura </w:t>
      </w:r>
      <w:fldSimple w:instr=" SEQ Figura \* ARABIC ">
        <w:r>
          <w:rPr>
            <w:noProof/>
          </w:rPr>
          <w:t>6</w:t>
        </w:r>
      </w:fldSimple>
      <w:r>
        <w:t>:CLEARTTEC</w:t>
      </w:r>
      <w:bookmarkEnd w:id="436"/>
    </w:p>
    <w:p w14:paraId="0FFEDB3E" w14:textId="77777777" w:rsidR="00C965EE" w:rsidRPr="006B7A34" w:rsidRDefault="00C965EE" w:rsidP="001B6F2F">
      <w:pPr>
        <w:pStyle w:val="Prrafodelista"/>
        <w:numPr>
          <w:ilvl w:val="0"/>
          <w:numId w:val="29"/>
        </w:numPr>
        <w:tabs>
          <w:tab w:val="clear" w:pos="3135"/>
        </w:tabs>
        <w:spacing w:line="360" w:lineRule="auto"/>
        <w:ind w:left="1080"/>
        <w:jc w:val="both"/>
        <w:rPr>
          <w:rFonts w:ascii="Calibri" w:hAnsi="Calibri"/>
          <w:sz w:val="24"/>
          <w:szCs w:val="24"/>
        </w:rPr>
      </w:pPr>
      <w:r w:rsidRPr="006B7A34">
        <w:rPr>
          <w:rFonts w:ascii="Calibri" w:hAnsi="Calibri"/>
          <w:sz w:val="24"/>
          <w:szCs w:val="24"/>
        </w:rPr>
        <w:t>Muebles y Enseres</w:t>
      </w:r>
    </w:p>
    <w:p w14:paraId="3F2D850F" w14:textId="77777777" w:rsidR="00C965EE" w:rsidRPr="006B7A34" w:rsidRDefault="00C965EE" w:rsidP="00C965EE">
      <w:pPr>
        <w:pStyle w:val="Prrafodelista"/>
        <w:spacing w:line="360" w:lineRule="auto"/>
        <w:ind w:left="1080"/>
        <w:jc w:val="both"/>
        <w:rPr>
          <w:rFonts w:ascii="Calibri" w:hAnsi="Calibri"/>
          <w:sz w:val="24"/>
          <w:szCs w:val="24"/>
        </w:rPr>
      </w:pPr>
      <w:r w:rsidRPr="006B7A34">
        <w:rPr>
          <w:rFonts w:ascii="Calibri" w:hAnsi="Calibri"/>
          <w:sz w:val="24"/>
          <w:szCs w:val="24"/>
        </w:rPr>
        <w:t xml:space="preserve">El proveedor de los muebles será la tienda MARELLi que esta ubicada en Calle la Riva #145 telefono 333-2402, </w:t>
      </w:r>
      <w:hyperlink r:id="rId23" w:history="1">
        <w:r w:rsidRPr="006B7A34">
          <w:rPr>
            <w:rStyle w:val="Hipervnculo"/>
            <w:rFonts w:ascii="Calibri" w:hAnsi="Calibri"/>
            <w:sz w:val="24"/>
            <w:szCs w:val="24"/>
          </w:rPr>
          <w:t>www.marelli.com.br</w:t>
        </w:r>
      </w:hyperlink>
    </w:p>
    <w:p w14:paraId="50565861" w14:textId="77777777" w:rsidR="00C965EE" w:rsidRPr="006B7A34" w:rsidRDefault="00C965EE" w:rsidP="00C965EE">
      <w:pPr>
        <w:pStyle w:val="Prrafodelista"/>
        <w:ind w:left="1080"/>
        <w:rPr>
          <w:rFonts w:ascii="Calibri" w:hAnsi="Calibri"/>
          <w:sz w:val="24"/>
          <w:szCs w:val="24"/>
        </w:rPr>
      </w:pPr>
    </w:p>
    <w:p w14:paraId="1B896977" w14:textId="77777777" w:rsidR="00C965EE" w:rsidRPr="006B7A34" w:rsidRDefault="00F46BA3" w:rsidP="00C965EE">
      <w:pPr>
        <w:pStyle w:val="Prrafodelista"/>
        <w:ind w:left="1080"/>
        <w:jc w:val="center"/>
        <w:rPr>
          <w:rFonts w:ascii="Calibri" w:hAnsi="Calibri"/>
          <w:sz w:val="24"/>
          <w:szCs w:val="24"/>
        </w:rPr>
      </w:pPr>
      <w:r w:rsidRPr="006B7A34">
        <w:rPr>
          <w:rFonts w:ascii="Calibri" w:hAnsi="Calibri"/>
          <w:noProof/>
          <w:sz w:val="24"/>
          <w:szCs w:val="24"/>
          <w:lang w:val="es-ES" w:eastAsia="es-ES"/>
        </w:rPr>
        <w:drawing>
          <wp:inline distT="0" distB="0" distL="0" distR="0" wp14:anchorId="1023B342" wp14:editId="44A0A93E">
            <wp:extent cx="1704975" cy="103822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4975" cy="1038225"/>
                    </a:xfrm>
                    <a:prstGeom prst="rect">
                      <a:avLst/>
                    </a:prstGeom>
                    <a:noFill/>
                    <a:ln>
                      <a:noFill/>
                    </a:ln>
                  </pic:spPr>
                </pic:pic>
              </a:graphicData>
            </a:graphic>
          </wp:inline>
        </w:drawing>
      </w:r>
    </w:p>
    <w:p w14:paraId="019FC71C" w14:textId="77777777" w:rsidR="00C965EE" w:rsidRPr="002B45BD" w:rsidRDefault="00C965EE" w:rsidP="00E758E3">
      <w:pPr>
        <w:pStyle w:val="Descripcin"/>
        <w:ind w:left="12" w:firstLine="708"/>
        <w:jc w:val="center"/>
        <w:rPr>
          <w:sz w:val="24"/>
          <w:szCs w:val="24"/>
        </w:rPr>
      </w:pPr>
      <w:bookmarkStart w:id="437" w:name="_Toc401331147"/>
      <w:r>
        <w:t xml:space="preserve">Figura </w:t>
      </w:r>
      <w:fldSimple w:instr=" SEQ Figura \* ARABIC ">
        <w:r>
          <w:rPr>
            <w:noProof/>
          </w:rPr>
          <w:t>7</w:t>
        </w:r>
      </w:fldSimple>
      <w:r>
        <w:t>: Marelli</w:t>
      </w:r>
      <w:bookmarkEnd w:id="437"/>
    </w:p>
    <w:p w14:paraId="69A63E95" w14:textId="77777777" w:rsidR="00C965EE" w:rsidRPr="006B7A34" w:rsidRDefault="00C965EE" w:rsidP="00C965EE">
      <w:pPr>
        <w:pStyle w:val="Prrafodelista"/>
        <w:ind w:left="1080"/>
        <w:rPr>
          <w:rFonts w:ascii="Calibri" w:hAnsi="Calibri"/>
          <w:sz w:val="24"/>
          <w:szCs w:val="24"/>
        </w:rPr>
      </w:pPr>
    </w:p>
    <w:p w14:paraId="1AAC52AD" w14:textId="77777777" w:rsidR="005221CE" w:rsidRDefault="005221CE">
      <w:pPr>
        <w:spacing w:after="0" w:line="240" w:lineRule="auto"/>
        <w:rPr>
          <w:rFonts w:cs="Arial"/>
          <w:b/>
          <w:sz w:val="24"/>
          <w:szCs w:val="24"/>
          <w:lang w:val="es-BO"/>
        </w:rPr>
      </w:pPr>
      <w:r>
        <w:rPr>
          <w:sz w:val="24"/>
          <w:szCs w:val="24"/>
        </w:rPr>
        <w:br w:type="page"/>
      </w:r>
    </w:p>
    <w:p w14:paraId="29BBC9ED" w14:textId="2604A14A" w:rsidR="00C965EE" w:rsidRPr="006B7A34" w:rsidRDefault="00C965EE" w:rsidP="001B6F2F">
      <w:pPr>
        <w:pStyle w:val="Prrafodelista"/>
        <w:numPr>
          <w:ilvl w:val="0"/>
          <w:numId w:val="29"/>
        </w:numPr>
        <w:tabs>
          <w:tab w:val="clear" w:pos="3135"/>
        </w:tabs>
        <w:spacing w:line="360" w:lineRule="auto"/>
        <w:ind w:left="1080"/>
        <w:jc w:val="both"/>
        <w:rPr>
          <w:rFonts w:ascii="Calibri" w:hAnsi="Calibri"/>
          <w:sz w:val="24"/>
          <w:szCs w:val="24"/>
        </w:rPr>
      </w:pPr>
      <w:r w:rsidRPr="006B7A34">
        <w:rPr>
          <w:rFonts w:ascii="Calibri" w:hAnsi="Calibri"/>
          <w:sz w:val="24"/>
          <w:szCs w:val="24"/>
        </w:rPr>
        <w:lastRenderedPageBreak/>
        <w:t>Servicio Basicos</w:t>
      </w:r>
    </w:p>
    <w:p w14:paraId="243E4857" w14:textId="5E19FCD0" w:rsidR="00C965EE" w:rsidRPr="006B7A34" w:rsidRDefault="00C965EE" w:rsidP="00C965EE">
      <w:pPr>
        <w:pStyle w:val="Prrafodelista"/>
        <w:spacing w:line="360" w:lineRule="auto"/>
        <w:ind w:left="1080"/>
        <w:jc w:val="both"/>
        <w:rPr>
          <w:rFonts w:ascii="Calibri" w:hAnsi="Calibri"/>
          <w:sz w:val="24"/>
          <w:szCs w:val="24"/>
        </w:rPr>
      </w:pPr>
      <w:r w:rsidRPr="006B7A34">
        <w:rPr>
          <w:rFonts w:ascii="Calibri" w:hAnsi="Calibri"/>
          <w:sz w:val="24"/>
          <w:szCs w:val="24"/>
        </w:rPr>
        <w:t xml:space="preserve">El proveedor de internet será Cotas que nos brindara una banda ancha de </w:t>
      </w:r>
      <w:r w:rsidR="005221CE">
        <w:rPr>
          <w:rFonts w:ascii="Calibri" w:hAnsi="Calibri"/>
          <w:sz w:val="24"/>
          <w:szCs w:val="24"/>
        </w:rPr>
        <w:t>5Mbps</w:t>
      </w:r>
      <w:r w:rsidRPr="006B7A34">
        <w:rPr>
          <w:rFonts w:ascii="Calibri" w:hAnsi="Calibri"/>
          <w:sz w:val="24"/>
          <w:szCs w:val="24"/>
        </w:rPr>
        <w:t xml:space="preserve"> al menor precio.</w:t>
      </w:r>
    </w:p>
    <w:p w14:paraId="0469F0C6" w14:textId="77777777" w:rsidR="00C965EE" w:rsidRPr="006B7A34" w:rsidRDefault="00C965EE" w:rsidP="00C965EE">
      <w:pPr>
        <w:pStyle w:val="Prrafodelista"/>
        <w:spacing w:line="360" w:lineRule="auto"/>
        <w:ind w:left="1080"/>
        <w:jc w:val="both"/>
        <w:rPr>
          <w:rFonts w:ascii="Calibri" w:hAnsi="Calibri"/>
          <w:sz w:val="24"/>
          <w:szCs w:val="24"/>
        </w:rPr>
      </w:pPr>
    </w:p>
    <w:p w14:paraId="6F469420" w14:textId="77777777" w:rsidR="00C965EE" w:rsidRPr="006B7A34" w:rsidRDefault="00F46BA3" w:rsidP="00C965EE">
      <w:pPr>
        <w:pStyle w:val="Prrafodelista"/>
        <w:spacing w:line="360" w:lineRule="auto"/>
        <w:ind w:left="1080"/>
        <w:jc w:val="both"/>
        <w:rPr>
          <w:rFonts w:ascii="Calibri" w:hAnsi="Calibri"/>
          <w:sz w:val="24"/>
          <w:szCs w:val="24"/>
        </w:rPr>
      </w:pPr>
      <w:r>
        <w:rPr>
          <w:noProof/>
          <w:lang w:val="es-ES" w:eastAsia="es-ES"/>
        </w:rPr>
        <w:drawing>
          <wp:anchor distT="0" distB="0" distL="114300" distR="114300" simplePos="0" relativeHeight="251680768" behindDoc="1" locked="0" layoutInCell="1" allowOverlap="1" wp14:anchorId="62898730" wp14:editId="51142A35">
            <wp:simplePos x="0" y="0"/>
            <wp:positionH relativeFrom="column">
              <wp:posOffset>1702435</wp:posOffset>
            </wp:positionH>
            <wp:positionV relativeFrom="paragraph">
              <wp:posOffset>145415</wp:posOffset>
            </wp:positionV>
            <wp:extent cx="2780665" cy="2039620"/>
            <wp:effectExtent l="0" t="0" r="0" b="0"/>
            <wp:wrapNone/>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0665"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D724F" w14:textId="77777777" w:rsidR="00C965EE" w:rsidRPr="006B7A34" w:rsidRDefault="00C965EE" w:rsidP="00C965EE">
      <w:pPr>
        <w:pStyle w:val="Prrafodelista"/>
        <w:ind w:left="1080"/>
        <w:rPr>
          <w:rFonts w:ascii="Calibri" w:hAnsi="Calibri"/>
          <w:sz w:val="24"/>
          <w:szCs w:val="24"/>
        </w:rPr>
      </w:pPr>
    </w:p>
    <w:p w14:paraId="7606FCB7" w14:textId="77777777" w:rsidR="00C965EE" w:rsidRPr="006B7A34" w:rsidRDefault="00C965EE" w:rsidP="00C965EE">
      <w:pPr>
        <w:pStyle w:val="Prrafodelista"/>
        <w:ind w:left="1080"/>
        <w:rPr>
          <w:rFonts w:ascii="Calibri" w:hAnsi="Calibri"/>
          <w:sz w:val="24"/>
          <w:szCs w:val="24"/>
        </w:rPr>
      </w:pPr>
    </w:p>
    <w:p w14:paraId="0519E548" w14:textId="77777777" w:rsidR="00C965EE" w:rsidRPr="006B7A34" w:rsidRDefault="00C965EE" w:rsidP="00C965EE">
      <w:pPr>
        <w:pStyle w:val="Prrafodelista"/>
        <w:ind w:left="1080"/>
        <w:rPr>
          <w:rFonts w:ascii="Calibri" w:hAnsi="Calibri"/>
          <w:sz w:val="24"/>
          <w:szCs w:val="24"/>
        </w:rPr>
      </w:pPr>
    </w:p>
    <w:p w14:paraId="4D7DBBD2" w14:textId="77777777" w:rsidR="00C965EE" w:rsidRPr="006B7A34" w:rsidRDefault="00C965EE" w:rsidP="00C965EE">
      <w:pPr>
        <w:pStyle w:val="Prrafodelista"/>
        <w:ind w:left="1080"/>
        <w:rPr>
          <w:rFonts w:ascii="Calibri" w:hAnsi="Calibri"/>
          <w:sz w:val="24"/>
          <w:szCs w:val="24"/>
        </w:rPr>
      </w:pPr>
    </w:p>
    <w:p w14:paraId="6B9B37C2" w14:textId="77777777" w:rsidR="00C965EE" w:rsidRPr="006B7A34" w:rsidRDefault="00C965EE" w:rsidP="00C965EE">
      <w:pPr>
        <w:pStyle w:val="Prrafodelista"/>
        <w:ind w:left="1080"/>
        <w:rPr>
          <w:rFonts w:ascii="Calibri" w:hAnsi="Calibri"/>
          <w:sz w:val="24"/>
          <w:szCs w:val="24"/>
        </w:rPr>
      </w:pPr>
    </w:p>
    <w:p w14:paraId="3CB710D4" w14:textId="77777777" w:rsidR="00C965EE" w:rsidRPr="006B7A34" w:rsidRDefault="00C965EE" w:rsidP="00C965EE">
      <w:pPr>
        <w:pStyle w:val="Prrafodelista"/>
        <w:ind w:left="1080"/>
        <w:rPr>
          <w:rFonts w:ascii="Calibri" w:hAnsi="Calibri"/>
          <w:sz w:val="24"/>
          <w:szCs w:val="24"/>
        </w:rPr>
      </w:pPr>
    </w:p>
    <w:p w14:paraId="560D5886" w14:textId="77777777" w:rsidR="00C965EE" w:rsidRPr="006B7A34" w:rsidRDefault="00C965EE" w:rsidP="00C965EE">
      <w:pPr>
        <w:pStyle w:val="Prrafodelista"/>
        <w:ind w:left="1080"/>
        <w:rPr>
          <w:rFonts w:ascii="Calibri" w:hAnsi="Calibri"/>
          <w:sz w:val="24"/>
          <w:szCs w:val="24"/>
        </w:rPr>
      </w:pPr>
    </w:p>
    <w:p w14:paraId="5909FFC5" w14:textId="77777777" w:rsidR="00C965EE" w:rsidRPr="006B7A34" w:rsidRDefault="00C965EE" w:rsidP="00C965EE">
      <w:pPr>
        <w:pStyle w:val="Prrafodelista"/>
        <w:ind w:left="1080"/>
        <w:rPr>
          <w:rFonts w:ascii="Calibri" w:hAnsi="Calibri"/>
          <w:sz w:val="24"/>
          <w:szCs w:val="24"/>
        </w:rPr>
      </w:pPr>
    </w:p>
    <w:p w14:paraId="6FA60267" w14:textId="77777777" w:rsidR="00C965EE" w:rsidRPr="006B7A34" w:rsidRDefault="00C965EE" w:rsidP="00C965EE">
      <w:pPr>
        <w:pStyle w:val="Prrafodelista"/>
        <w:ind w:left="1080"/>
        <w:rPr>
          <w:rFonts w:ascii="Calibri" w:hAnsi="Calibri"/>
          <w:sz w:val="24"/>
          <w:szCs w:val="24"/>
        </w:rPr>
      </w:pPr>
    </w:p>
    <w:p w14:paraId="4EB72174" w14:textId="77777777" w:rsidR="00C965EE" w:rsidRPr="002B45BD" w:rsidRDefault="00C965EE" w:rsidP="00E758E3">
      <w:pPr>
        <w:pStyle w:val="Descripcin"/>
        <w:ind w:left="516" w:firstLine="708"/>
        <w:jc w:val="center"/>
        <w:rPr>
          <w:sz w:val="24"/>
          <w:szCs w:val="24"/>
        </w:rPr>
      </w:pPr>
      <w:bookmarkStart w:id="438" w:name="_Toc401331148"/>
      <w:r>
        <w:t xml:space="preserve">Figura </w:t>
      </w:r>
      <w:fldSimple w:instr=" SEQ Figura \* ARABIC ">
        <w:r>
          <w:rPr>
            <w:noProof/>
          </w:rPr>
          <w:t>8</w:t>
        </w:r>
      </w:fldSimple>
      <w:r>
        <w:t>: CotasNet</w:t>
      </w:r>
      <w:bookmarkEnd w:id="438"/>
    </w:p>
    <w:p w14:paraId="628B38AE" w14:textId="77777777" w:rsidR="00C965EE" w:rsidRPr="002B45BD" w:rsidRDefault="00C965EE" w:rsidP="00C965EE">
      <w:pPr>
        <w:rPr>
          <w:sz w:val="24"/>
          <w:szCs w:val="24"/>
        </w:rPr>
      </w:pPr>
    </w:p>
    <w:p w14:paraId="120A4760" w14:textId="77777777" w:rsidR="00C965EE" w:rsidRPr="006B7A34" w:rsidRDefault="00C965EE" w:rsidP="00E758E3">
      <w:pPr>
        <w:pStyle w:val="Ttulo3"/>
        <w:keepLines w:val="0"/>
        <w:numPr>
          <w:ilvl w:val="2"/>
          <w:numId w:val="30"/>
        </w:numPr>
        <w:tabs>
          <w:tab w:val="left" w:pos="567"/>
        </w:tabs>
        <w:spacing w:before="0" w:line="360" w:lineRule="auto"/>
        <w:ind w:hanging="1366"/>
        <w:rPr>
          <w:rFonts w:ascii="Calibri" w:hAnsi="Calibri" w:cs="Arial"/>
          <w:b/>
          <w:i/>
        </w:rPr>
      </w:pPr>
      <w:bookmarkStart w:id="439" w:name="_Toc401332198"/>
      <w:bookmarkStart w:id="440" w:name="_Toc497673490"/>
      <w:r w:rsidRPr="006B7A34">
        <w:rPr>
          <w:rFonts w:ascii="Calibri" w:hAnsi="Calibri" w:cs="Arial"/>
          <w:b/>
        </w:rPr>
        <w:t>Adjudicación del Contrato</w:t>
      </w:r>
      <w:bookmarkEnd w:id="439"/>
      <w:bookmarkEnd w:id="440"/>
    </w:p>
    <w:p w14:paraId="2F60F163" w14:textId="77777777" w:rsidR="00C965EE" w:rsidRPr="002B45BD" w:rsidRDefault="00C965EE" w:rsidP="00C965EE">
      <w:pPr>
        <w:rPr>
          <w:sz w:val="24"/>
          <w:szCs w:val="24"/>
          <w:lang w:val="es-ES_trad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0"/>
      </w:tblGrid>
      <w:tr w:rsidR="00C965EE" w:rsidRPr="006B7A34" w14:paraId="2A18FDC0" w14:textId="77777777" w:rsidTr="005221CE">
        <w:trPr>
          <w:jc w:val="center"/>
        </w:trPr>
        <w:tc>
          <w:tcPr>
            <w:tcW w:w="4360" w:type="dxa"/>
            <w:shd w:val="clear" w:color="auto" w:fill="auto"/>
          </w:tcPr>
          <w:p w14:paraId="35192FB1"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Procedimiento: </w:t>
            </w:r>
          </w:p>
        </w:tc>
        <w:tc>
          <w:tcPr>
            <w:tcW w:w="4360" w:type="dxa"/>
            <w:shd w:val="clear" w:color="auto" w:fill="auto"/>
          </w:tcPr>
          <w:p w14:paraId="22477324"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Adjudicación Directa </w:t>
            </w:r>
          </w:p>
        </w:tc>
      </w:tr>
      <w:tr w:rsidR="00C965EE" w:rsidRPr="006B7A34" w14:paraId="7887FD54" w14:textId="77777777" w:rsidTr="005221CE">
        <w:trPr>
          <w:jc w:val="center"/>
        </w:trPr>
        <w:tc>
          <w:tcPr>
            <w:tcW w:w="4360" w:type="dxa"/>
            <w:shd w:val="clear" w:color="auto" w:fill="auto"/>
          </w:tcPr>
          <w:p w14:paraId="1BCB8824" w14:textId="77777777" w:rsidR="00C965EE" w:rsidRPr="006B7A34" w:rsidRDefault="00C965EE" w:rsidP="006B7A34">
            <w:pPr>
              <w:spacing w:after="0" w:line="240" w:lineRule="auto"/>
              <w:rPr>
                <w:sz w:val="24"/>
                <w:szCs w:val="24"/>
                <w:lang w:val="es-ES_tradnl"/>
              </w:rPr>
            </w:pPr>
            <w:r w:rsidRPr="006B7A34">
              <w:rPr>
                <w:sz w:val="24"/>
                <w:szCs w:val="24"/>
                <w:lang w:val="es-ES_tradnl"/>
              </w:rPr>
              <w:t>Fundamento Legal:</w:t>
            </w:r>
          </w:p>
        </w:tc>
        <w:tc>
          <w:tcPr>
            <w:tcW w:w="4360" w:type="dxa"/>
            <w:shd w:val="clear" w:color="auto" w:fill="auto"/>
          </w:tcPr>
          <w:p w14:paraId="327CCB17" w14:textId="349E2F37" w:rsidR="00C965EE" w:rsidRPr="006B7A34" w:rsidRDefault="00C965EE" w:rsidP="006B7A34">
            <w:pPr>
              <w:spacing w:after="0" w:line="240" w:lineRule="auto"/>
              <w:rPr>
                <w:sz w:val="24"/>
                <w:szCs w:val="24"/>
                <w:lang w:val="es-ES_tradnl"/>
              </w:rPr>
            </w:pPr>
            <w:r w:rsidRPr="006B7A34">
              <w:rPr>
                <w:sz w:val="24"/>
                <w:szCs w:val="24"/>
                <w:lang w:val="es-ES_tradnl"/>
              </w:rPr>
              <w:t xml:space="preserve">Artículo 134 párrafo tercero de la Constitución Política del estado 1º fracción VI, 4° fracción V, 27 fracción III, 41 párrafo primero y segundo, 43 de la Ley de Obras Públicas y Servicios Relacionados con las Mismas. </w:t>
            </w:r>
          </w:p>
        </w:tc>
      </w:tr>
      <w:tr w:rsidR="00C965EE" w:rsidRPr="006B7A34" w14:paraId="29A76DF0" w14:textId="77777777" w:rsidTr="005221CE">
        <w:trPr>
          <w:jc w:val="center"/>
        </w:trPr>
        <w:tc>
          <w:tcPr>
            <w:tcW w:w="4360" w:type="dxa"/>
            <w:shd w:val="clear" w:color="auto" w:fill="auto"/>
          </w:tcPr>
          <w:p w14:paraId="140E86C4"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Unidad Administrativa: </w:t>
            </w:r>
          </w:p>
        </w:tc>
        <w:tc>
          <w:tcPr>
            <w:tcW w:w="4360" w:type="dxa"/>
            <w:shd w:val="clear" w:color="auto" w:fill="auto"/>
          </w:tcPr>
          <w:p w14:paraId="0C54BB70"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Dirección General de Proyectos Especiales </w:t>
            </w:r>
          </w:p>
        </w:tc>
      </w:tr>
      <w:tr w:rsidR="00C965EE" w:rsidRPr="006B7A34" w14:paraId="37D0BAEC" w14:textId="77777777" w:rsidTr="005221CE">
        <w:trPr>
          <w:jc w:val="center"/>
        </w:trPr>
        <w:tc>
          <w:tcPr>
            <w:tcW w:w="4360" w:type="dxa"/>
            <w:shd w:val="clear" w:color="auto" w:fill="auto"/>
          </w:tcPr>
          <w:p w14:paraId="17315726"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Área Operativa: </w:t>
            </w:r>
          </w:p>
        </w:tc>
        <w:tc>
          <w:tcPr>
            <w:tcW w:w="4360" w:type="dxa"/>
            <w:shd w:val="clear" w:color="auto" w:fill="auto"/>
          </w:tcPr>
          <w:p w14:paraId="5AE900CE" w14:textId="77777777" w:rsidR="00C965EE" w:rsidRPr="006B7A34" w:rsidRDefault="00C965EE" w:rsidP="006B7A34">
            <w:pPr>
              <w:spacing w:after="0" w:line="240" w:lineRule="auto"/>
              <w:rPr>
                <w:sz w:val="24"/>
                <w:szCs w:val="24"/>
                <w:lang w:val="es-ES_tradnl"/>
              </w:rPr>
            </w:pPr>
            <w:r w:rsidRPr="006B7A34">
              <w:rPr>
                <w:sz w:val="24"/>
                <w:szCs w:val="24"/>
                <w:lang w:val="es-ES_tradnl"/>
              </w:rPr>
              <w:t>Dirección de Proyectos de software</w:t>
            </w:r>
          </w:p>
        </w:tc>
      </w:tr>
      <w:tr w:rsidR="00C965EE" w:rsidRPr="006B7A34" w14:paraId="33106510" w14:textId="77777777" w:rsidTr="005221CE">
        <w:trPr>
          <w:jc w:val="center"/>
        </w:trPr>
        <w:tc>
          <w:tcPr>
            <w:tcW w:w="4360" w:type="dxa"/>
            <w:shd w:val="clear" w:color="auto" w:fill="auto"/>
          </w:tcPr>
          <w:p w14:paraId="5D9FD2A3" w14:textId="77777777" w:rsidR="00C965EE" w:rsidRPr="006B7A34" w:rsidRDefault="00C965EE" w:rsidP="006B7A34">
            <w:pPr>
              <w:spacing w:after="0" w:line="240" w:lineRule="auto"/>
              <w:rPr>
                <w:sz w:val="24"/>
                <w:szCs w:val="24"/>
                <w:lang w:val="es-ES_tradnl"/>
              </w:rPr>
            </w:pPr>
            <w:r w:rsidRPr="006B7A34">
              <w:rPr>
                <w:sz w:val="24"/>
                <w:szCs w:val="24"/>
                <w:lang w:val="es-ES_tradnl"/>
              </w:rPr>
              <w:t>Contrato No.</w:t>
            </w:r>
          </w:p>
        </w:tc>
        <w:tc>
          <w:tcPr>
            <w:tcW w:w="4360" w:type="dxa"/>
            <w:shd w:val="clear" w:color="auto" w:fill="auto"/>
          </w:tcPr>
          <w:p w14:paraId="5760AE6D" w14:textId="77777777" w:rsidR="00C965EE" w:rsidRPr="006B7A34" w:rsidRDefault="00C965EE" w:rsidP="006B7A34">
            <w:pPr>
              <w:spacing w:after="0" w:line="240" w:lineRule="auto"/>
              <w:rPr>
                <w:sz w:val="24"/>
                <w:szCs w:val="24"/>
                <w:lang w:val="es-ES_tradnl"/>
              </w:rPr>
            </w:pPr>
            <w:r w:rsidRPr="006B7A34">
              <w:rPr>
                <w:sz w:val="24"/>
                <w:szCs w:val="24"/>
                <w:lang w:val="es-ES_tradnl"/>
              </w:rPr>
              <w:t>DGPE-AD-F-2-026-13</w:t>
            </w:r>
          </w:p>
        </w:tc>
      </w:tr>
      <w:tr w:rsidR="00C965EE" w:rsidRPr="006B7A34" w14:paraId="6F9125C5" w14:textId="77777777" w:rsidTr="005221CE">
        <w:trPr>
          <w:jc w:val="center"/>
        </w:trPr>
        <w:tc>
          <w:tcPr>
            <w:tcW w:w="4360" w:type="dxa"/>
            <w:shd w:val="clear" w:color="auto" w:fill="auto"/>
          </w:tcPr>
          <w:p w14:paraId="1701EC02"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Importe del Contrato: </w:t>
            </w:r>
          </w:p>
        </w:tc>
        <w:tc>
          <w:tcPr>
            <w:tcW w:w="4360" w:type="dxa"/>
            <w:shd w:val="clear" w:color="auto" w:fill="auto"/>
          </w:tcPr>
          <w:p w14:paraId="3FC7D05C"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$319,966.48 </w:t>
            </w:r>
          </w:p>
        </w:tc>
      </w:tr>
      <w:tr w:rsidR="00C965EE" w:rsidRPr="006B7A34" w14:paraId="06A5EF28" w14:textId="77777777" w:rsidTr="005221CE">
        <w:trPr>
          <w:jc w:val="center"/>
        </w:trPr>
        <w:tc>
          <w:tcPr>
            <w:tcW w:w="4360" w:type="dxa"/>
            <w:shd w:val="clear" w:color="auto" w:fill="auto"/>
          </w:tcPr>
          <w:p w14:paraId="2E62FA4B"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I. V. A. ( 16 % ) </w:t>
            </w:r>
          </w:p>
        </w:tc>
        <w:tc>
          <w:tcPr>
            <w:tcW w:w="4360" w:type="dxa"/>
            <w:shd w:val="clear" w:color="auto" w:fill="auto"/>
          </w:tcPr>
          <w:p w14:paraId="2628CF50" w14:textId="77777777" w:rsidR="00C965EE" w:rsidRPr="006B7A34" w:rsidRDefault="00C965EE" w:rsidP="006B7A34">
            <w:pPr>
              <w:spacing w:after="0" w:line="240" w:lineRule="auto"/>
              <w:rPr>
                <w:sz w:val="24"/>
                <w:szCs w:val="24"/>
                <w:lang w:val="es-ES_tradnl"/>
              </w:rPr>
            </w:pPr>
            <w:r w:rsidRPr="006B7A34">
              <w:rPr>
                <w:sz w:val="24"/>
                <w:szCs w:val="24"/>
                <w:lang w:val="es-ES_tradnl"/>
              </w:rPr>
              <w:t>$51,194.64</w:t>
            </w:r>
          </w:p>
        </w:tc>
      </w:tr>
      <w:tr w:rsidR="00C965EE" w:rsidRPr="006B7A34" w14:paraId="13210CBA" w14:textId="77777777" w:rsidTr="005221CE">
        <w:trPr>
          <w:jc w:val="center"/>
        </w:trPr>
        <w:tc>
          <w:tcPr>
            <w:tcW w:w="4360" w:type="dxa"/>
            <w:shd w:val="clear" w:color="auto" w:fill="auto"/>
          </w:tcPr>
          <w:p w14:paraId="26D482C3"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Importe Total: </w:t>
            </w:r>
          </w:p>
        </w:tc>
        <w:tc>
          <w:tcPr>
            <w:tcW w:w="4360" w:type="dxa"/>
            <w:shd w:val="clear" w:color="auto" w:fill="auto"/>
          </w:tcPr>
          <w:p w14:paraId="41A93347" w14:textId="77777777" w:rsidR="00C965EE" w:rsidRPr="006B7A34" w:rsidRDefault="00C965EE" w:rsidP="006B7A34">
            <w:pPr>
              <w:spacing w:after="0" w:line="240" w:lineRule="auto"/>
              <w:rPr>
                <w:sz w:val="24"/>
                <w:szCs w:val="24"/>
                <w:lang w:val="es-ES_tradnl"/>
              </w:rPr>
            </w:pPr>
            <w:r w:rsidRPr="006B7A34">
              <w:rPr>
                <w:sz w:val="24"/>
                <w:szCs w:val="24"/>
                <w:lang w:val="es-ES_tradnl"/>
              </w:rPr>
              <w:t>$371,161.12</w:t>
            </w:r>
          </w:p>
        </w:tc>
      </w:tr>
      <w:tr w:rsidR="00C965EE" w:rsidRPr="006B7A34" w14:paraId="13DADAC5" w14:textId="77777777" w:rsidTr="005221CE">
        <w:trPr>
          <w:jc w:val="center"/>
        </w:trPr>
        <w:tc>
          <w:tcPr>
            <w:tcW w:w="4360" w:type="dxa"/>
            <w:shd w:val="clear" w:color="auto" w:fill="auto"/>
          </w:tcPr>
          <w:p w14:paraId="75F1FE8E"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Oficio de Autorización </w:t>
            </w:r>
          </w:p>
          <w:p w14:paraId="4F28B8BD" w14:textId="1AE2C376" w:rsidR="00C965EE" w:rsidRPr="006B7A34" w:rsidRDefault="00C965EE" w:rsidP="006B7A34">
            <w:pPr>
              <w:spacing w:after="0" w:line="240" w:lineRule="auto"/>
              <w:rPr>
                <w:sz w:val="24"/>
                <w:szCs w:val="24"/>
                <w:lang w:val="es-ES_tradnl"/>
              </w:rPr>
            </w:pPr>
            <w:r w:rsidRPr="006B7A34">
              <w:rPr>
                <w:sz w:val="24"/>
                <w:szCs w:val="24"/>
                <w:lang w:val="es-ES_tradnl"/>
              </w:rPr>
              <w:t xml:space="preserve">presupuestal: </w:t>
            </w:r>
          </w:p>
        </w:tc>
        <w:tc>
          <w:tcPr>
            <w:tcW w:w="4360" w:type="dxa"/>
            <w:shd w:val="clear" w:color="auto" w:fill="auto"/>
          </w:tcPr>
          <w:p w14:paraId="684400AD"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DGA/DRFM/AP-022/2013 </w:t>
            </w:r>
          </w:p>
        </w:tc>
      </w:tr>
      <w:tr w:rsidR="00C965EE" w:rsidRPr="006B7A34" w14:paraId="1BA09362" w14:textId="77777777" w:rsidTr="005221CE">
        <w:trPr>
          <w:jc w:val="center"/>
        </w:trPr>
        <w:tc>
          <w:tcPr>
            <w:tcW w:w="4360" w:type="dxa"/>
            <w:shd w:val="clear" w:color="auto" w:fill="auto"/>
          </w:tcPr>
          <w:p w14:paraId="4E077CF3"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Fecha de inicio: </w:t>
            </w:r>
          </w:p>
        </w:tc>
        <w:tc>
          <w:tcPr>
            <w:tcW w:w="4360" w:type="dxa"/>
            <w:shd w:val="clear" w:color="auto" w:fill="auto"/>
          </w:tcPr>
          <w:p w14:paraId="105157C3" w14:textId="24D1E3E4" w:rsidR="00C965EE" w:rsidRPr="006B7A34" w:rsidRDefault="00853BB2" w:rsidP="006B7A34">
            <w:pPr>
              <w:spacing w:after="0" w:line="240" w:lineRule="auto"/>
              <w:rPr>
                <w:sz w:val="24"/>
                <w:szCs w:val="24"/>
                <w:lang w:val="es-ES_tradnl"/>
              </w:rPr>
            </w:pPr>
            <w:r>
              <w:rPr>
                <w:sz w:val="24"/>
                <w:szCs w:val="24"/>
                <w:lang w:val="es-ES_tradnl"/>
              </w:rPr>
              <w:t>Octubre de 2017</w:t>
            </w:r>
          </w:p>
        </w:tc>
      </w:tr>
      <w:tr w:rsidR="00C965EE" w:rsidRPr="006B7A34" w14:paraId="30C898FB" w14:textId="77777777" w:rsidTr="005221CE">
        <w:trPr>
          <w:jc w:val="center"/>
        </w:trPr>
        <w:tc>
          <w:tcPr>
            <w:tcW w:w="4360" w:type="dxa"/>
            <w:shd w:val="clear" w:color="auto" w:fill="auto"/>
          </w:tcPr>
          <w:p w14:paraId="7A42CB46"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Fecha de terminación: </w:t>
            </w:r>
          </w:p>
        </w:tc>
        <w:tc>
          <w:tcPr>
            <w:tcW w:w="4360" w:type="dxa"/>
            <w:shd w:val="clear" w:color="auto" w:fill="auto"/>
          </w:tcPr>
          <w:p w14:paraId="6F7D30DE" w14:textId="7BF0BEE0" w:rsidR="00C965EE" w:rsidRPr="006B7A34" w:rsidRDefault="00853BB2" w:rsidP="006B7A34">
            <w:pPr>
              <w:spacing w:after="0" w:line="240" w:lineRule="auto"/>
              <w:rPr>
                <w:sz w:val="24"/>
                <w:szCs w:val="24"/>
                <w:lang w:val="es-ES_tradnl"/>
              </w:rPr>
            </w:pPr>
            <w:r>
              <w:rPr>
                <w:sz w:val="24"/>
                <w:szCs w:val="24"/>
                <w:lang w:val="es-ES_tradnl"/>
              </w:rPr>
              <w:t>Noviembre de 2017</w:t>
            </w:r>
          </w:p>
        </w:tc>
      </w:tr>
      <w:tr w:rsidR="00C965EE" w:rsidRPr="006B7A34" w14:paraId="0272F253" w14:textId="77777777" w:rsidTr="005221CE">
        <w:trPr>
          <w:trHeight w:val="540"/>
          <w:jc w:val="center"/>
        </w:trPr>
        <w:tc>
          <w:tcPr>
            <w:tcW w:w="4360" w:type="dxa"/>
            <w:shd w:val="clear" w:color="auto" w:fill="auto"/>
          </w:tcPr>
          <w:p w14:paraId="1AA1910E"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Contratista: </w:t>
            </w:r>
          </w:p>
        </w:tc>
        <w:tc>
          <w:tcPr>
            <w:tcW w:w="4360" w:type="dxa"/>
            <w:shd w:val="clear" w:color="auto" w:fill="auto"/>
          </w:tcPr>
          <w:p w14:paraId="43467E95" w14:textId="34318063" w:rsidR="00C965EE" w:rsidRPr="006B7A34" w:rsidRDefault="00AE0ED3" w:rsidP="006B7A34">
            <w:pPr>
              <w:spacing w:after="0" w:line="240" w:lineRule="auto"/>
              <w:rPr>
                <w:sz w:val="24"/>
                <w:szCs w:val="24"/>
                <w:lang w:val="es-ES_tradnl"/>
              </w:rPr>
            </w:pPr>
            <w:r>
              <w:rPr>
                <w:rFonts w:cs="Tahoma"/>
                <w:noProof/>
                <w:spacing w:val="-3"/>
                <w:sz w:val="24"/>
                <w:szCs w:val="24"/>
              </w:rPr>
              <w:t>VISITAPP</w:t>
            </w:r>
            <w:r w:rsidR="00C965EE" w:rsidRPr="006B7A34">
              <w:rPr>
                <w:rFonts w:cs="Tahoma"/>
                <w:noProof/>
                <w:spacing w:val="-3"/>
                <w:sz w:val="24"/>
                <w:szCs w:val="24"/>
              </w:rPr>
              <w:t xml:space="preserve"> S.R.L</w:t>
            </w:r>
            <w:r w:rsidR="00853BB2">
              <w:rPr>
                <w:rFonts w:cs="Tahoma"/>
                <w:noProof/>
                <w:spacing w:val="-3"/>
                <w:sz w:val="24"/>
                <w:szCs w:val="24"/>
              </w:rPr>
              <w:t>.</w:t>
            </w:r>
          </w:p>
        </w:tc>
      </w:tr>
      <w:tr w:rsidR="00C965EE" w:rsidRPr="006B7A34" w14:paraId="5D292E17" w14:textId="77777777" w:rsidTr="005221CE">
        <w:trPr>
          <w:trHeight w:val="540"/>
          <w:jc w:val="center"/>
        </w:trPr>
        <w:tc>
          <w:tcPr>
            <w:tcW w:w="4360" w:type="dxa"/>
            <w:shd w:val="clear" w:color="auto" w:fill="auto"/>
          </w:tcPr>
          <w:p w14:paraId="0EC7059D" w14:textId="77777777" w:rsidR="00C965EE" w:rsidRPr="006B7A34" w:rsidRDefault="00C965EE" w:rsidP="006B7A34">
            <w:pPr>
              <w:spacing w:after="0" w:line="240" w:lineRule="auto"/>
              <w:rPr>
                <w:sz w:val="24"/>
                <w:szCs w:val="24"/>
                <w:lang w:val="es-ES_tradnl"/>
              </w:rPr>
            </w:pPr>
            <w:r w:rsidRPr="006B7A34">
              <w:rPr>
                <w:sz w:val="24"/>
                <w:szCs w:val="24"/>
                <w:lang w:val="es-ES_tradnl"/>
              </w:rPr>
              <w:lastRenderedPageBreak/>
              <w:t xml:space="preserve">Registro Federal de </w:t>
            </w:r>
          </w:p>
          <w:p w14:paraId="042F1901"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Contribuyentes: </w:t>
            </w:r>
          </w:p>
          <w:p w14:paraId="1DDEF1FD" w14:textId="77777777" w:rsidR="00C965EE" w:rsidRPr="006B7A34" w:rsidRDefault="00C965EE" w:rsidP="006B7A34">
            <w:pPr>
              <w:spacing w:after="0" w:line="240" w:lineRule="auto"/>
              <w:rPr>
                <w:sz w:val="24"/>
                <w:szCs w:val="24"/>
                <w:lang w:val="es-ES_tradnl"/>
              </w:rPr>
            </w:pPr>
          </w:p>
        </w:tc>
        <w:tc>
          <w:tcPr>
            <w:tcW w:w="4360" w:type="dxa"/>
            <w:shd w:val="clear" w:color="auto" w:fill="auto"/>
          </w:tcPr>
          <w:p w14:paraId="0CF63A59" w14:textId="77777777" w:rsidR="00C965EE" w:rsidRPr="006B7A34" w:rsidRDefault="00C965EE" w:rsidP="006B7A34">
            <w:pPr>
              <w:spacing w:after="0" w:line="240" w:lineRule="auto"/>
              <w:rPr>
                <w:sz w:val="24"/>
                <w:szCs w:val="24"/>
                <w:lang w:val="es-ES_tradnl"/>
              </w:rPr>
            </w:pPr>
            <w:r w:rsidRPr="006B7A34">
              <w:rPr>
                <w:sz w:val="24"/>
                <w:szCs w:val="24"/>
                <w:lang w:val="es-ES_tradnl"/>
              </w:rPr>
              <w:t>IIC0512078U0</w:t>
            </w:r>
          </w:p>
        </w:tc>
      </w:tr>
      <w:tr w:rsidR="00C965EE" w:rsidRPr="006B7A34" w14:paraId="0A0DF01F" w14:textId="77777777" w:rsidTr="005221CE">
        <w:trPr>
          <w:trHeight w:val="540"/>
          <w:jc w:val="center"/>
        </w:trPr>
        <w:tc>
          <w:tcPr>
            <w:tcW w:w="4360" w:type="dxa"/>
            <w:shd w:val="clear" w:color="auto" w:fill="auto"/>
          </w:tcPr>
          <w:p w14:paraId="0FDA0652" w14:textId="77777777" w:rsidR="00C965EE" w:rsidRPr="006B7A34" w:rsidRDefault="00C965EE" w:rsidP="006B7A34">
            <w:pPr>
              <w:spacing w:after="0" w:line="240" w:lineRule="auto"/>
              <w:rPr>
                <w:sz w:val="24"/>
                <w:szCs w:val="24"/>
                <w:lang w:val="es-ES_tradnl"/>
              </w:rPr>
            </w:pPr>
            <w:r w:rsidRPr="006B7A34">
              <w:rPr>
                <w:sz w:val="24"/>
                <w:szCs w:val="24"/>
                <w:lang w:val="es-ES_tradnl"/>
              </w:rPr>
              <w:t>Apoderado Legal:</w:t>
            </w:r>
          </w:p>
        </w:tc>
        <w:tc>
          <w:tcPr>
            <w:tcW w:w="4360" w:type="dxa"/>
            <w:shd w:val="clear" w:color="auto" w:fill="auto"/>
          </w:tcPr>
          <w:p w14:paraId="3A3122B9" w14:textId="38CBA363" w:rsidR="00C965EE" w:rsidRPr="006B7A34" w:rsidRDefault="00853BB2" w:rsidP="006B7A34">
            <w:pPr>
              <w:spacing w:after="0" w:line="240" w:lineRule="auto"/>
              <w:rPr>
                <w:sz w:val="24"/>
                <w:szCs w:val="24"/>
                <w:lang w:val="es-ES_tradnl"/>
              </w:rPr>
            </w:pPr>
            <w:r>
              <w:rPr>
                <w:sz w:val="24"/>
                <w:szCs w:val="24"/>
                <w:lang w:val="es-ES_tradnl"/>
              </w:rPr>
              <w:t>Richard Romero</w:t>
            </w:r>
          </w:p>
        </w:tc>
      </w:tr>
      <w:tr w:rsidR="00C965EE" w:rsidRPr="006B7A34" w14:paraId="28DDF048" w14:textId="77777777" w:rsidTr="005221CE">
        <w:trPr>
          <w:trHeight w:val="540"/>
          <w:jc w:val="center"/>
        </w:trPr>
        <w:tc>
          <w:tcPr>
            <w:tcW w:w="4360" w:type="dxa"/>
            <w:shd w:val="clear" w:color="auto" w:fill="auto"/>
          </w:tcPr>
          <w:p w14:paraId="53C191BA" w14:textId="77777777" w:rsidR="00C965EE" w:rsidRPr="006B7A34" w:rsidRDefault="00C965EE" w:rsidP="006B7A34">
            <w:pPr>
              <w:spacing w:after="0" w:line="240" w:lineRule="auto"/>
              <w:rPr>
                <w:sz w:val="24"/>
                <w:szCs w:val="24"/>
                <w:lang w:val="es-ES_tradnl"/>
              </w:rPr>
            </w:pPr>
            <w:r w:rsidRPr="006B7A34">
              <w:rPr>
                <w:sz w:val="24"/>
                <w:szCs w:val="24"/>
                <w:lang w:val="es-ES_tradnl"/>
              </w:rPr>
              <w:t xml:space="preserve">Descripción de los </w:t>
            </w:r>
          </w:p>
          <w:p w14:paraId="44007CD0" w14:textId="77777777" w:rsidR="00C965EE" w:rsidRPr="006B7A34" w:rsidRDefault="00C965EE" w:rsidP="006B7A34">
            <w:pPr>
              <w:spacing w:after="0" w:line="240" w:lineRule="auto"/>
              <w:rPr>
                <w:sz w:val="24"/>
                <w:szCs w:val="24"/>
                <w:lang w:val="es-ES_tradnl"/>
              </w:rPr>
            </w:pPr>
            <w:r w:rsidRPr="006B7A34">
              <w:rPr>
                <w:sz w:val="24"/>
                <w:szCs w:val="24"/>
                <w:lang w:val="es-ES_tradnl"/>
              </w:rPr>
              <w:t>Servicios</w:t>
            </w:r>
          </w:p>
        </w:tc>
        <w:tc>
          <w:tcPr>
            <w:tcW w:w="4360" w:type="dxa"/>
            <w:shd w:val="clear" w:color="auto" w:fill="auto"/>
          </w:tcPr>
          <w:p w14:paraId="61C11525" w14:textId="77777777" w:rsidR="00C965EE" w:rsidRPr="006B7A34" w:rsidRDefault="00C965EE" w:rsidP="006B7A34">
            <w:pPr>
              <w:spacing w:after="0" w:line="240" w:lineRule="auto"/>
              <w:rPr>
                <w:sz w:val="24"/>
                <w:szCs w:val="24"/>
                <w:lang w:val="es-ES_tradnl"/>
              </w:rPr>
            </w:pPr>
            <w:r w:rsidRPr="006B7A34">
              <w:rPr>
                <w:sz w:val="24"/>
                <w:szCs w:val="24"/>
                <w:lang w:val="es-ES_tradnl"/>
              </w:rPr>
              <w:t>Soluciones informáticas y Desarrollo de software.</w:t>
            </w:r>
          </w:p>
          <w:p w14:paraId="475527A0" w14:textId="77777777" w:rsidR="00C965EE" w:rsidRPr="006B7A34" w:rsidRDefault="00C965EE" w:rsidP="006B7A34">
            <w:pPr>
              <w:spacing w:after="0" w:line="240" w:lineRule="auto"/>
              <w:rPr>
                <w:sz w:val="24"/>
                <w:szCs w:val="24"/>
                <w:lang w:val="es-ES_tradnl"/>
              </w:rPr>
            </w:pPr>
          </w:p>
        </w:tc>
      </w:tr>
    </w:tbl>
    <w:p w14:paraId="6557B4C0" w14:textId="77777777" w:rsidR="00C965EE" w:rsidRPr="00F640B8" w:rsidRDefault="00C965EE" w:rsidP="00C965EE">
      <w:pPr>
        <w:pStyle w:val="Descripcin"/>
      </w:pPr>
      <w:bookmarkStart w:id="441" w:name="_Toc401331134"/>
      <w:r>
        <w:t xml:space="preserve">Tabla </w:t>
      </w:r>
      <w:fldSimple w:instr=" SEQ Tabla \* ARABIC ">
        <w:r>
          <w:rPr>
            <w:noProof/>
          </w:rPr>
          <w:t>53</w:t>
        </w:r>
      </w:fldSimple>
      <w:r>
        <w:t xml:space="preserve">: </w:t>
      </w:r>
      <w:r w:rsidRPr="00D32109">
        <w:t>ADQUISICION DE CONTRATO</w:t>
      </w:r>
      <w:bookmarkEnd w:id="441"/>
    </w:p>
    <w:p w14:paraId="4853EBBD" w14:textId="77777777" w:rsidR="00C965EE" w:rsidRPr="00A77C4C" w:rsidRDefault="00C965EE" w:rsidP="00C965EE"/>
    <w:p w14:paraId="56879563" w14:textId="77777777" w:rsidR="00C965EE" w:rsidRPr="006B7A34" w:rsidRDefault="00C965EE" w:rsidP="001B6F2F">
      <w:pPr>
        <w:pStyle w:val="Ttulo3"/>
        <w:keepLines w:val="0"/>
        <w:numPr>
          <w:ilvl w:val="2"/>
          <w:numId w:val="30"/>
        </w:numPr>
        <w:tabs>
          <w:tab w:val="left" w:pos="1276"/>
        </w:tabs>
        <w:spacing w:before="0" w:line="360" w:lineRule="auto"/>
        <w:rPr>
          <w:rFonts w:ascii="Calibri" w:hAnsi="Calibri" w:cs="Arial"/>
          <w:b/>
          <w:i/>
        </w:rPr>
      </w:pPr>
      <w:bookmarkStart w:id="442" w:name="_Toc401332200"/>
      <w:bookmarkStart w:id="443" w:name="_Toc497673491"/>
      <w:r w:rsidRPr="006B7A34">
        <w:rPr>
          <w:rFonts w:ascii="Calibri" w:hAnsi="Calibri" w:cs="Arial"/>
          <w:b/>
        </w:rPr>
        <w:t>Solicitudes de Cambios</w:t>
      </w:r>
      <w:bookmarkEnd w:id="442"/>
      <w:bookmarkEnd w:id="443"/>
    </w:p>
    <w:p w14:paraId="2A7AEE1A" w14:textId="77777777" w:rsidR="00C965EE" w:rsidRPr="002B45BD" w:rsidRDefault="00F46BA3" w:rsidP="005221CE">
      <w:pPr>
        <w:jc w:val="center"/>
        <w:rPr>
          <w:rFonts w:cs="Arial"/>
          <w:sz w:val="24"/>
          <w:szCs w:val="24"/>
          <w:lang w:val="es-ES_tradnl"/>
        </w:rPr>
      </w:pPr>
      <w:r>
        <w:rPr>
          <w:noProof/>
          <w:lang w:eastAsia="es-ES"/>
        </w:rPr>
        <w:drawing>
          <wp:inline distT="0" distB="0" distL="0" distR="0" wp14:anchorId="0621CF05" wp14:editId="5A0F9D86">
            <wp:extent cx="4951730" cy="2534285"/>
            <wp:effectExtent l="0" t="0" r="1270" b="0"/>
            <wp:docPr id="20"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7"/>
                    <pic:cNvPicPr>
                      <a:picLocks noChangeAspect="1" noChangeArrowheads="1"/>
                    </pic:cNvPicPr>
                  </pic:nvPicPr>
                  <pic:blipFill>
                    <a:blip r:embed="rId26">
                      <a:extLst>
                        <a:ext uri="{28A0092B-C50C-407E-A947-70E740481C1C}">
                          <a14:useLocalDpi xmlns:a14="http://schemas.microsoft.com/office/drawing/2010/main" val="0"/>
                        </a:ext>
                      </a:extLst>
                    </a:blip>
                    <a:srcRect l="15518" t="47493" r="40196" b="16953"/>
                    <a:stretch>
                      <a:fillRect/>
                    </a:stretch>
                  </pic:blipFill>
                  <pic:spPr bwMode="auto">
                    <a:xfrm>
                      <a:off x="0" y="0"/>
                      <a:ext cx="4951730" cy="2534285"/>
                    </a:xfrm>
                    <a:prstGeom prst="rect">
                      <a:avLst/>
                    </a:prstGeom>
                    <a:noFill/>
                    <a:ln>
                      <a:noFill/>
                    </a:ln>
                  </pic:spPr>
                </pic:pic>
              </a:graphicData>
            </a:graphic>
          </wp:inline>
        </w:drawing>
      </w:r>
    </w:p>
    <w:p w14:paraId="4663FD3D" w14:textId="77777777" w:rsidR="00C965EE" w:rsidRPr="005B0C0D" w:rsidRDefault="00C965EE" w:rsidP="00C965EE">
      <w:pPr>
        <w:pStyle w:val="Descripcin"/>
        <w:rPr>
          <w:lang w:val="es-ES_tradnl"/>
        </w:rPr>
      </w:pPr>
      <w:bookmarkStart w:id="444" w:name="_Toc401331136"/>
      <w:r>
        <w:t xml:space="preserve">Tabla </w:t>
      </w:r>
      <w:fldSimple w:instr=" SEQ Tabla \* ARABIC ">
        <w:r>
          <w:rPr>
            <w:noProof/>
          </w:rPr>
          <w:t>55</w:t>
        </w:r>
      </w:fldSimple>
      <w:r>
        <w:t xml:space="preserve">: </w:t>
      </w:r>
      <w:r w:rsidRPr="00B77AC0">
        <w:t>SOLICITUD DE CAMBIO</w:t>
      </w:r>
      <w:bookmarkEnd w:id="444"/>
    </w:p>
    <w:p w14:paraId="04F6E0EF" w14:textId="241B0C0D" w:rsidR="005221CE" w:rsidRDefault="005221CE">
      <w:pPr>
        <w:spacing w:after="0" w:line="240" w:lineRule="auto"/>
        <w:rPr>
          <w:sz w:val="24"/>
          <w:szCs w:val="24"/>
        </w:rPr>
      </w:pPr>
      <w:r>
        <w:rPr>
          <w:sz w:val="24"/>
          <w:szCs w:val="24"/>
        </w:rPr>
        <w:br w:type="page"/>
      </w:r>
    </w:p>
    <w:p w14:paraId="0E1FE727" w14:textId="77777777" w:rsidR="00C965EE" w:rsidRPr="006B7A34" w:rsidRDefault="00C965EE" w:rsidP="00C965EE">
      <w:pPr>
        <w:pStyle w:val="Ttulo2"/>
        <w:rPr>
          <w:rFonts w:ascii="Calibri" w:hAnsi="Calibri"/>
          <w:b/>
          <w:sz w:val="24"/>
          <w:szCs w:val="24"/>
          <w:lang w:val="es-BO"/>
        </w:rPr>
      </w:pPr>
      <w:bookmarkStart w:id="445" w:name="_Toc401332201"/>
      <w:bookmarkStart w:id="446" w:name="_Toc497673492"/>
      <w:r w:rsidRPr="006B7A34">
        <w:rPr>
          <w:rFonts w:ascii="Calibri" w:hAnsi="Calibri"/>
          <w:b/>
          <w:sz w:val="24"/>
          <w:szCs w:val="24"/>
          <w:lang w:val="es-BO"/>
        </w:rPr>
        <w:lastRenderedPageBreak/>
        <w:t>9.3.</w:t>
      </w:r>
      <w:r w:rsidRPr="006B7A34">
        <w:rPr>
          <w:rFonts w:ascii="Calibri" w:hAnsi="Calibri"/>
          <w:sz w:val="24"/>
          <w:szCs w:val="24"/>
        </w:rPr>
        <w:t>Administrar Las Adquisiciones</w:t>
      </w:r>
      <w:bookmarkEnd w:id="445"/>
      <w:bookmarkEnd w:id="446"/>
    </w:p>
    <w:p w14:paraId="78F36ABA" w14:textId="77777777" w:rsidR="00C965EE" w:rsidRPr="006B7A34" w:rsidRDefault="00C965EE" w:rsidP="001B6F2F">
      <w:pPr>
        <w:pStyle w:val="Prrafodelista"/>
        <w:keepNext/>
        <w:numPr>
          <w:ilvl w:val="0"/>
          <w:numId w:val="31"/>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447" w:name="_Toc401330739"/>
      <w:bookmarkStart w:id="448" w:name="_Toc401330898"/>
      <w:bookmarkStart w:id="449" w:name="_Toc401331055"/>
      <w:bookmarkStart w:id="450" w:name="_Toc401331573"/>
      <w:bookmarkStart w:id="451" w:name="_Toc401331730"/>
      <w:bookmarkStart w:id="452" w:name="_Toc401331889"/>
      <w:bookmarkStart w:id="453" w:name="_Toc401332046"/>
      <w:bookmarkStart w:id="454" w:name="_Toc401332202"/>
      <w:bookmarkStart w:id="455" w:name="_Toc417902291"/>
      <w:bookmarkStart w:id="456" w:name="_Toc497673493"/>
      <w:bookmarkEnd w:id="447"/>
      <w:bookmarkEnd w:id="448"/>
      <w:bookmarkEnd w:id="449"/>
      <w:bookmarkEnd w:id="450"/>
      <w:bookmarkEnd w:id="451"/>
      <w:bookmarkEnd w:id="452"/>
      <w:bookmarkEnd w:id="453"/>
      <w:bookmarkEnd w:id="454"/>
      <w:bookmarkEnd w:id="455"/>
      <w:bookmarkEnd w:id="456"/>
    </w:p>
    <w:p w14:paraId="2D525E2D" w14:textId="77777777" w:rsidR="00C965EE" w:rsidRPr="006B7A34" w:rsidRDefault="00C965EE" w:rsidP="001B6F2F">
      <w:pPr>
        <w:pStyle w:val="Prrafodelista"/>
        <w:keepNext/>
        <w:numPr>
          <w:ilvl w:val="1"/>
          <w:numId w:val="31"/>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457" w:name="_Toc401330740"/>
      <w:bookmarkStart w:id="458" w:name="_Toc401330899"/>
      <w:bookmarkStart w:id="459" w:name="_Toc401331056"/>
      <w:bookmarkStart w:id="460" w:name="_Toc401331574"/>
      <w:bookmarkStart w:id="461" w:name="_Toc401331731"/>
      <w:bookmarkStart w:id="462" w:name="_Toc401331890"/>
      <w:bookmarkStart w:id="463" w:name="_Toc401332047"/>
      <w:bookmarkStart w:id="464" w:name="_Toc401332203"/>
      <w:bookmarkStart w:id="465" w:name="_Toc417902292"/>
      <w:bookmarkStart w:id="466" w:name="_Toc497673494"/>
      <w:bookmarkEnd w:id="457"/>
      <w:bookmarkEnd w:id="458"/>
      <w:bookmarkEnd w:id="459"/>
      <w:bookmarkEnd w:id="460"/>
      <w:bookmarkEnd w:id="461"/>
      <w:bookmarkEnd w:id="462"/>
      <w:bookmarkEnd w:id="463"/>
      <w:bookmarkEnd w:id="464"/>
      <w:bookmarkEnd w:id="465"/>
      <w:bookmarkEnd w:id="466"/>
    </w:p>
    <w:p w14:paraId="4BF3C0E2" w14:textId="77777777" w:rsidR="00C965EE" w:rsidRPr="006B7A34" w:rsidRDefault="00C965EE" w:rsidP="001B6F2F">
      <w:pPr>
        <w:pStyle w:val="Prrafodelista"/>
        <w:keepNext/>
        <w:numPr>
          <w:ilvl w:val="1"/>
          <w:numId w:val="31"/>
        </w:numPr>
        <w:tabs>
          <w:tab w:val="clear" w:pos="3135"/>
          <w:tab w:val="left" w:pos="1276"/>
        </w:tabs>
        <w:spacing w:after="0" w:line="360" w:lineRule="auto"/>
        <w:contextualSpacing w:val="0"/>
        <w:outlineLvl w:val="2"/>
        <w:rPr>
          <w:rFonts w:ascii="Calibri" w:eastAsia="Times New Roman" w:hAnsi="Calibri"/>
          <w:vanish/>
          <w:color w:val="1F4D78"/>
          <w:sz w:val="24"/>
          <w:szCs w:val="24"/>
          <w:lang w:val="es-ES"/>
        </w:rPr>
      </w:pPr>
      <w:bookmarkStart w:id="467" w:name="_Toc401330741"/>
      <w:bookmarkStart w:id="468" w:name="_Toc401330900"/>
      <w:bookmarkStart w:id="469" w:name="_Toc401331057"/>
      <w:bookmarkStart w:id="470" w:name="_Toc401331575"/>
      <w:bookmarkStart w:id="471" w:name="_Toc401331732"/>
      <w:bookmarkStart w:id="472" w:name="_Toc401331891"/>
      <w:bookmarkStart w:id="473" w:name="_Toc401332048"/>
      <w:bookmarkStart w:id="474" w:name="_Toc401332204"/>
      <w:bookmarkStart w:id="475" w:name="_Toc417902293"/>
      <w:bookmarkStart w:id="476" w:name="_Toc497673495"/>
      <w:bookmarkEnd w:id="467"/>
      <w:bookmarkEnd w:id="468"/>
      <w:bookmarkEnd w:id="469"/>
      <w:bookmarkEnd w:id="470"/>
      <w:bookmarkEnd w:id="471"/>
      <w:bookmarkEnd w:id="472"/>
      <w:bookmarkEnd w:id="473"/>
      <w:bookmarkEnd w:id="474"/>
      <w:bookmarkEnd w:id="475"/>
      <w:bookmarkEnd w:id="476"/>
    </w:p>
    <w:p w14:paraId="613B8474" w14:textId="77777777" w:rsidR="00C965EE" w:rsidRPr="006B7A34" w:rsidRDefault="00C965EE" w:rsidP="001B6F2F">
      <w:pPr>
        <w:pStyle w:val="Ttulo3"/>
        <w:keepLines w:val="0"/>
        <w:numPr>
          <w:ilvl w:val="2"/>
          <w:numId w:val="31"/>
        </w:numPr>
        <w:tabs>
          <w:tab w:val="left" w:pos="1276"/>
        </w:tabs>
        <w:spacing w:before="0" w:line="360" w:lineRule="auto"/>
        <w:rPr>
          <w:rFonts w:ascii="Calibri" w:hAnsi="Calibri" w:cs="Arial"/>
          <w:b/>
          <w:i/>
        </w:rPr>
      </w:pPr>
      <w:bookmarkStart w:id="477" w:name="_Toc401332205"/>
      <w:bookmarkStart w:id="478" w:name="_Toc497673496"/>
      <w:r w:rsidRPr="006B7A34">
        <w:rPr>
          <w:rFonts w:ascii="Calibri" w:hAnsi="Calibri" w:cs="Arial"/>
          <w:b/>
        </w:rPr>
        <w:t>Documentar la Adquisición</w:t>
      </w:r>
      <w:bookmarkEnd w:id="477"/>
      <w:bookmarkEnd w:id="478"/>
    </w:p>
    <w:tbl>
      <w:tblPr>
        <w:tblW w:w="9740" w:type="dxa"/>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2100"/>
        <w:gridCol w:w="1740"/>
        <w:gridCol w:w="1900"/>
        <w:gridCol w:w="1660"/>
        <w:gridCol w:w="2340"/>
      </w:tblGrid>
      <w:tr w:rsidR="00C965EE" w:rsidRPr="006B7A34" w14:paraId="36D0B9D7" w14:textId="77777777" w:rsidTr="006B7A34">
        <w:trPr>
          <w:trHeight w:val="300"/>
        </w:trPr>
        <w:tc>
          <w:tcPr>
            <w:tcW w:w="9740" w:type="dxa"/>
            <w:gridSpan w:val="5"/>
            <w:shd w:val="clear" w:color="auto" w:fill="5B9BD5"/>
            <w:noWrap/>
            <w:hideMark/>
          </w:tcPr>
          <w:p w14:paraId="435534A0" w14:textId="77777777" w:rsidR="00C965EE" w:rsidRPr="006B7A34" w:rsidRDefault="00C965EE" w:rsidP="006B7A34">
            <w:pPr>
              <w:spacing w:after="0" w:line="240" w:lineRule="auto"/>
              <w:jc w:val="center"/>
              <w:rPr>
                <w:rFonts w:eastAsia="Times New Roman"/>
                <w:b/>
                <w:bCs/>
                <w:color w:val="4F81BD"/>
                <w:sz w:val="24"/>
                <w:szCs w:val="24"/>
              </w:rPr>
            </w:pPr>
            <w:r w:rsidRPr="006B7A34">
              <w:rPr>
                <w:rFonts w:eastAsia="Times New Roman"/>
                <w:b/>
                <w:bCs/>
                <w:color w:val="FFFFFF"/>
                <w:sz w:val="24"/>
                <w:szCs w:val="24"/>
              </w:rPr>
              <w:t>Documentación de Adquisiciones</w:t>
            </w:r>
          </w:p>
        </w:tc>
      </w:tr>
      <w:tr w:rsidR="00C965EE" w:rsidRPr="006B7A34" w14:paraId="50AFB013" w14:textId="77777777" w:rsidTr="006B7A34">
        <w:trPr>
          <w:trHeight w:val="218"/>
        </w:trPr>
        <w:tc>
          <w:tcPr>
            <w:tcW w:w="9740" w:type="dxa"/>
            <w:gridSpan w:val="5"/>
            <w:tcBorders>
              <w:top w:val="single" w:sz="8" w:space="0" w:color="5B9BD5"/>
              <w:left w:val="single" w:sz="8" w:space="0" w:color="5B9BD5"/>
              <w:bottom w:val="single" w:sz="8" w:space="0" w:color="5B9BD5"/>
              <w:right w:val="single" w:sz="8" w:space="0" w:color="5B9BD5"/>
            </w:tcBorders>
            <w:shd w:val="clear" w:color="auto" w:fill="auto"/>
            <w:noWrap/>
            <w:hideMark/>
          </w:tcPr>
          <w:p w14:paraId="00762D2C"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 </w:t>
            </w:r>
          </w:p>
        </w:tc>
      </w:tr>
      <w:tr w:rsidR="00C965EE" w:rsidRPr="006B7A34" w14:paraId="22D3F40B" w14:textId="77777777" w:rsidTr="006B7A34">
        <w:trPr>
          <w:trHeight w:val="300"/>
        </w:trPr>
        <w:tc>
          <w:tcPr>
            <w:tcW w:w="9740" w:type="dxa"/>
            <w:gridSpan w:val="5"/>
            <w:shd w:val="clear" w:color="auto" w:fill="auto"/>
            <w:noWrap/>
            <w:hideMark/>
          </w:tcPr>
          <w:p w14:paraId="7F02A07E" w14:textId="77777777" w:rsidR="00C965EE" w:rsidRPr="006B7A34" w:rsidRDefault="00C965EE" w:rsidP="006B7A34">
            <w:pPr>
              <w:spacing w:after="0" w:line="240" w:lineRule="auto"/>
              <w:jc w:val="center"/>
              <w:rPr>
                <w:rFonts w:eastAsia="Times New Roman"/>
                <w:b/>
                <w:bCs/>
                <w:color w:val="000000"/>
                <w:sz w:val="24"/>
                <w:szCs w:val="24"/>
              </w:rPr>
            </w:pPr>
            <w:r w:rsidRPr="006B7A34">
              <w:rPr>
                <w:rFonts w:eastAsia="Times New Roman"/>
                <w:b/>
                <w:bCs/>
                <w:color w:val="000000"/>
                <w:sz w:val="24"/>
                <w:szCs w:val="24"/>
              </w:rPr>
              <w:t>Invitación a Cotizar</w:t>
            </w:r>
          </w:p>
        </w:tc>
      </w:tr>
      <w:tr w:rsidR="00C965EE" w:rsidRPr="006B7A34" w14:paraId="701F9C5E" w14:textId="77777777" w:rsidTr="006B7A34">
        <w:trPr>
          <w:trHeight w:val="300"/>
        </w:trPr>
        <w:tc>
          <w:tcPr>
            <w:tcW w:w="9740" w:type="dxa"/>
            <w:gridSpan w:val="5"/>
            <w:tcBorders>
              <w:top w:val="single" w:sz="8" w:space="0" w:color="5B9BD5"/>
              <w:left w:val="single" w:sz="8" w:space="0" w:color="5B9BD5"/>
              <w:bottom w:val="single" w:sz="8" w:space="0" w:color="5B9BD5"/>
              <w:right w:val="single" w:sz="8" w:space="0" w:color="5B9BD5"/>
            </w:tcBorders>
            <w:shd w:val="clear" w:color="auto" w:fill="auto"/>
            <w:noWrap/>
            <w:hideMark/>
          </w:tcPr>
          <w:p w14:paraId="3845FD9F"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 xml:space="preserve">Nombre Proveedor: </w:t>
            </w:r>
            <w:r w:rsidRPr="006B7A34">
              <w:rPr>
                <w:rFonts w:eastAsia="Times New Roman"/>
                <w:bCs/>
                <w:color w:val="000000"/>
                <w:sz w:val="24"/>
                <w:szCs w:val="24"/>
              </w:rPr>
              <w:t>ClearTec</w:t>
            </w:r>
          </w:p>
        </w:tc>
      </w:tr>
      <w:tr w:rsidR="00C965EE" w:rsidRPr="006B7A34" w14:paraId="3AE55772" w14:textId="77777777" w:rsidTr="006B7A34">
        <w:trPr>
          <w:trHeight w:val="300"/>
        </w:trPr>
        <w:tc>
          <w:tcPr>
            <w:tcW w:w="9740" w:type="dxa"/>
            <w:gridSpan w:val="5"/>
            <w:shd w:val="clear" w:color="auto" w:fill="auto"/>
            <w:noWrap/>
            <w:hideMark/>
          </w:tcPr>
          <w:p w14:paraId="07BEB9AA"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 xml:space="preserve">Descripción del Producto o Servicio: </w:t>
            </w:r>
            <w:r w:rsidRPr="006B7A34">
              <w:rPr>
                <w:rFonts w:eastAsia="Times New Roman"/>
                <w:bCs/>
                <w:color w:val="000000"/>
                <w:sz w:val="24"/>
                <w:szCs w:val="24"/>
              </w:rPr>
              <w:t>Computadoras</w:t>
            </w:r>
          </w:p>
        </w:tc>
      </w:tr>
      <w:tr w:rsidR="00C965EE" w:rsidRPr="006B7A34" w14:paraId="5C9D69BA" w14:textId="77777777" w:rsidTr="006B7A34">
        <w:trPr>
          <w:trHeight w:val="300"/>
        </w:trPr>
        <w:tc>
          <w:tcPr>
            <w:tcW w:w="9740" w:type="dxa"/>
            <w:gridSpan w:val="5"/>
            <w:tcBorders>
              <w:top w:val="single" w:sz="8" w:space="0" w:color="5B9BD5"/>
              <w:left w:val="single" w:sz="8" w:space="0" w:color="5B9BD5"/>
              <w:bottom w:val="single" w:sz="8" w:space="0" w:color="5B9BD5"/>
              <w:right w:val="single" w:sz="8" w:space="0" w:color="5B9BD5"/>
            </w:tcBorders>
            <w:shd w:val="clear" w:color="auto" w:fill="auto"/>
            <w:noWrap/>
            <w:hideMark/>
          </w:tcPr>
          <w:p w14:paraId="0B587C18"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 xml:space="preserve">Especificación técnica del Producto: </w:t>
            </w:r>
            <w:r w:rsidRPr="006B7A34">
              <w:rPr>
                <w:rFonts w:eastAsia="Times New Roman"/>
                <w:bCs/>
                <w:color w:val="000000"/>
                <w:sz w:val="24"/>
                <w:szCs w:val="24"/>
              </w:rPr>
              <w:t>Para el desarrollo del producto</w:t>
            </w:r>
          </w:p>
        </w:tc>
      </w:tr>
      <w:tr w:rsidR="00C965EE" w:rsidRPr="006B7A34" w14:paraId="4B26808C" w14:textId="77777777" w:rsidTr="006B7A34">
        <w:trPr>
          <w:trHeight w:val="300"/>
        </w:trPr>
        <w:tc>
          <w:tcPr>
            <w:tcW w:w="9740" w:type="dxa"/>
            <w:gridSpan w:val="5"/>
            <w:shd w:val="clear" w:color="auto" w:fill="auto"/>
            <w:noWrap/>
            <w:hideMark/>
          </w:tcPr>
          <w:p w14:paraId="1DEDE993"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 xml:space="preserve">Niveles de Calidad del Producto o Servicio: </w:t>
            </w:r>
            <w:r w:rsidRPr="006B7A34">
              <w:rPr>
                <w:rFonts w:eastAsia="Times New Roman"/>
                <w:bCs/>
                <w:color w:val="000000"/>
                <w:sz w:val="24"/>
                <w:szCs w:val="24"/>
              </w:rPr>
              <w:t>Alto</w:t>
            </w:r>
          </w:p>
        </w:tc>
      </w:tr>
      <w:tr w:rsidR="00C965EE" w:rsidRPr="006B7A34" w14:paraId="698A49DC" w14:textId="77777777" w:rsidTr="005221CE">
        <w:trPr>
          <w:trHeight w:val="300"/>
        </w:trPr>
        <w:tc>
          <w:tcPr>
            <w:tcW w:w="9740" w:type="dxa"/>
            <w:gridSpan w:val="5"/>
            <w:tcBorders>
              <w:top w:val="single" w:sz="8" w:space="0" w:color="5B9BD5"/>
              <w:left w:val="single" w:sz="8" w:space="0" w:color="5B9BD5"/>
              <w:bottom w:val="single" w:sz="4" w:space="0" w:color="auto"/>
              <w:right w:val="single" w:sz="8" w:space="0" w:color="5B9BD5"/>
            </w:tcBorders>
            <w:shd w:val="clear" w:color="auto" w:fill="auto"/>
            <w:noWrap/>
            <w:hideMark/>
          </w:tcPr>
          <w:p w14:paraId="1F1E5407" w14:textId="77777777" w:rsidR="00C965EE" w:rsidRPr="006B7A34" w:rsidRDefault="00C965EE" w:rsidP="006B7A34">
            <w:pPr>
              <w:spacing w:after="0" w:line="240" w:lineRule="auto"/>
              <w:jc w:val="center"/>
              <w:rPr>
                <w:rFonts w:eastAsia="Times New Roman"/>
                <w:b/>
                <w:bCs/>
                <w:color w:val="000000"/>
                <w:sz w:val="24"/>
                <w:szCs w:val="24"/>
              </w:rPr>
            </w:pPr>
            <w:r w:rsidRPr="006B7A34">
              <w:rPr>
                <w:rFonts w:eastAsia="Times New Roman"/>
                <w:b/>
                <w:bCs/>
                <w:color w:val="000000"/>
                <w:sz w:val="24"/>
                <w:szCs w:val="24"/>
              </w:rPr>
              <w:t>Requerimiento para la Propuesta</w:t>
            </w:r>
          </w:p>
        </w:tc>
      </w:tr>
      <w:tr w:rsidR="00B343FA" w:rsidRPr="006B7A34" w14:paraId="27CF9910" w14:textId="77777777" w:rsidTr="005221CE">
        <w:trPr>
          <w:trHeight w:val="900"/>
        </w:trPr>
        <w:tc>
          <w:tcPr>
            <w:tcW w:w="2100" w:type="dxa"/>
            <w:tcBorders>
              <w:top w:val="single" w:sz="4" w:space="0" w:color="auto"/>
              <w:left w:val="single" w:sz="4" w:space="0" w:color="auto"/>
              <w:bottom w:val="single" w:sz="4" w:space="0" w:color="auto"/>
              <w:right w:val="single" w:sz="4" w:space="0" w:color="auto"/>
            </w:tcBorders>
            <w:shd w:val="clear" w:color="auto" w:fill="auto"/>
            <w:noWrap/>
            <w:hideMark/>
          </w:tcPr>
          <w:p w14:paraId="79407B66"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Técnico</w:t>
            </w:r>
          </w:p>
        </w:tc>
        <w:tc>
          <w:tcPr>
            <w:tcW w:w="1740" w:type="dxa"/>
            <w:tcBorders>
              <w:top w:val="single" w:sz="4" w:space="0" w:color="auto"/>
              <w:left w:val="single" w:sz="4" w:space="0" w:color="auto"/>
              <w:bottom w:val="single" w:sz="4" w:space="0" w:color="auto"/>
              <w:right w:val="single" w:sz="4" w:space="0" w:color="auto"/>
            </w:tcBorders>
            <w:shd w:val="clear" w:color="auto" w:fill="auto"/>
            <w:hideMark/>
          </w:tcPr>
          <w:p w14:paraId="39CAE946" w14:textId="77777777" w:rsidR="00C965EE" w:rsidRPr="006B7A34" w:rsidRDefault="00C965EE" w:rsidP="006B7A34">
            <w:pPr>
              <w:spacing w:after="0" w:line="240" w:lineRule="auto"/>
              <w:jc w:val="center"/>
              <w:rPr>
                <w:rFonts w:eastAsia="Times New Roman"/>
                <w:color w:val="000000"/>
                <w:sz w:val="24"/>
                <w:szCs w:val="24"/>
              </w:rPr>
            </w:pPr>
            <w:r w:rsidRPr="006B7A34">
              <w:rPr>
                <w:rFonts w:eastAsia="Times New Roman"/>
                <w:color w:val="000000"/>
                <w:sz w:val="24"/>
                <w:szCs w:val="24"/>
              </w:rPr>
              <w:t>Funcionales</w:t>
            </w:r>
          </w:p>
        </w:tc>
        <w:tc>
          <w:tcPr>
            <w:tcW w:w="1900" w:type="dxa"/>
            <w:tcBorders>
              <w:top w:val="single" w:sz="4" w:space="0" w:color="auto"/>
              <w:left w:val="single" w:sz="4" w:space="0" w:color="auto"/>
              <w:bottom w:val="single" w:sz="4" w:space="0" w:color="auto"/>
              <w:right w:val="single" w:sz="4" w:space="0" w:color="auto"/>
            </w:tcBorders>
            <w:shd w:val="clear" w:color="auto" w:fill="auto"/>
            <w:hideMark/>
          </w:tcPr>
          <w:p w14:paraId="3863E797" w14:textId="77777777" w:rsidR="00C965EE" w:rsidRPr="006B7A34" w:rsidRDefault="00C965EE" w:rsidP="006B7A34">
            <w:pPr>
              <w:spacing w:after="0" w:line="240" w:lineRule="auto"/>
              <w:jc w:val="center"/>
              <w:rPr>
                <w:rFonts w:eastAsia="Times New Roman"/>
                <w:color w:val="000000"/>
                <w:sz w:val="24"/>
                <w:szCs w:val="24"/>
              </w:rPr>
            </w:pPr>
            <w:r w:rsidRPr="006B7A34">
              <w:rPr>
                <w:rFonts w:eastAsia="Times New Roman"/>
                <w:color w:val="000000"/>
                <w:sz w:val="24"/>
                <w:szCs w:val="24"/>
              </w:rPr>
              <w:t>Contractuales legales y reglamentarios</w:t>
            </w:r>
          </w:p>
        </w:tc>
        <w:tc>
          <w:tcPr>
            <w:tcW w:w="1660" w:type="dxa"/>
            <w:tcBorders>
              <w:top w:val="single" w:sz="4" w:space="0" w:color="auto"/>
              <w:left w:val="single" w:sz="4" w:space="0" w:color="auto"/>
              <w:bottom w:val="single" w:sz="4" w:space="0" w:color="auto"/>
              <w:right w:val="single" w:sz="4" w:space="0" w:color="auto"/>
            </w:tcBorders>
            <w:shd w:val="clear" w:color="auto" w:fill="auto"/>
            <w:hideMark/>
          </w:tcPr>
          <w:p w14:paraId="6BB8586E" w14:textId="77777777" w:rsidR="00C965EE" w:rsidRPr="006B7A34" w:rsidRDefault="00C965EE" w:rsidP="006B7A34">
            <w:pPr>
              <w:spacing w:after="0" w:line="240" w:lineRule="auto"/>
              <w:jc w:val="center"/>
              <w:rPr>
                <w:rFonts w:eastAsia="Times New Roman"/>
                <w:color w:val="000000"/>
                <w:sz w:val="24"/>
                <w:szCs w:val="24"/>
              </w:rPr>
            </w:pPr>
            <w:r w:rsidRPr="006B7A34">
              <w:rPr>
                <w:rFonts w:eastAsia="Times New Roman"/>
                <w:color w:val="000000"/>
                <w:sz w:val="24"/>
                <w:szCs w:val="24"/>
              </w:rPr>
              <w:t>Condiciones Comerciales</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14:paraId="1A25663B" w14:textId="77777777" w:rsidR="00C965EE" w:rsidRPr="006B7A34" w:rsidRDefault="00C965EE" w:rsidP="006B7A34">
            <w:pPr>
              <w:spacing w:after="0" w:line="240" w:lineRule="auto"/>
              <w:jc w:val="center"/>
              <w:rPr>
                <w:rFonts w:eastAsia="Times New Roman"/>
                <w:color w:val="000000"/>
                <w:sz w:val="24"/>
                <w:szCs w:val="24"/>
              </w:rPr>
            </w:pPr>
            <w:r w:rsidRPr="006B7A34">
              <w:rPr>
                <w:rFonts w:eastAsia="Times New Roman"/>
                <w:color w:val="000000"/>
                <w:sz w:val="24"/>
                <w:szCs w:val="24"/>
              </w:rPr>
              <w:t>Fecha de Entrega</w:t>
            </w:r>
          </w:p>
        </w:tc>
      </w:tr>
      <w:tr w:rsidR="00B343FA" w:rsidRPr="006B7A34" w14:paraId="4E8CC74F" w14:textId="77777777" w:rsidTr="005221CE">
        <w:trPr>
          <w:trHeight w:val="300"/>
        </w:trPr>
        <w:tc>
          <w:tcPr>
            <w:tcW w:w="2100" w:type="dxa"/>
            <w:tcBorders>
              <w:top w:val="single" w:sz="4" w:space="0" w:color="auto"/>
              <w:left w:val="single" w:sz="4" w:space="0" w:color="auto"/>
              <w:bottom w:val="single" w:sz="4" w:space="0" w:color="auto"/>
              <w:right w:val="single" w:sz="4" w:space="0" w:color="auto"/>
            </w:tcBorders>
            <w:shd w:val="clear" w:color="auto" w:fill="auto"/>
            <w:noWrap/>
            <w:hideMark/>
          </w:tcPr>
          <w:p w14:paraId="622FB40E"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Hinojosa Luis Herlan</w:t>
            </w:r>
          </w:p>
        </w:tc>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14:paraId="5B1B7498"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SI</w:t>
            </w:r>
          </w:p>
        </w:tc>
        <w:tc>
          <w:tcPr>
            <w:tcW w:w="1900" w:type="dxa"/>
            <w:tcBorders>
              <w:top w:val="single" w:sz="4" w:space="0" w:color="auto"/>
              <w:left w:val="single" w:sz="4" w:space="0" w:color="auto"/>
              <w:bottom w:val="single" w:sz="4" w:space="0" w:color="auto"/>
              <w:right w:val="single" w:sz="4" w:space="0" w:color="auto"/>
            </w:tcBorders>
            <w:shd w:val="clear" w:color="auto" w:fill="auto"/>
            <w:noWrap/>
            <w:hideMark/>
          </w:tcPr>
          <w:p w14:paraId="4754E08E"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SI</w:t>
            </w:r>
          </w:p>
        </w:tc>
        <w:tc>
          <w:tcPr>
            <w:tcW w:w="1660" w:type="dxa"/>
            <w:tcBorders>
              <w:top w:val="single" w:sz="4" w:space="0" w:color="auto"/>
              <w:left w:val="single" w:sz="4" w:space="0" w:color="auto"/>
              <w:bottom w:val="single" w:sz="4" w:space="0" w:color="auto"/>
              <w:right w:val="single" w:sz="4" w:space="0" w:color="auto"/>
            </w:tcBorders>
            <w:shd w:val="clear" w:color="auto" w:fill="auto"/>
            <w:noWrap/>
            <w:hideMark/>
          </w:tcPr>
          <w:p w14:paraId="1E3792A9"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Nuevas</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55022686" w14:textId="32F183AB" w:rsidR="00C965EE" w:rsidRPr="006B7A34" w:rsidRDefault="00853BB2" w:rsidP="006B7A34">
            <w:pPr>
              <w:spacing w:after="0" w:line="240" w:lineRule="auto"/>
              <w:jc w:val="right"/>
              <w:rPr>
                <w:rFonts w:eastAsia="Times New Roman"/>
                <w:color w:val="000000"/>
                <w:sz w:val="24"/>
                <w:szCs w:val="24"/>
              </w:rPr>
            </w:pPr>
            <w:r>
              <w:rPr>
                <w:rFonts w:eastAsia="Times New Roman"/>
                <w:color w:val="000000"/>
                <w:sz w:val="24"/>
                <w:szCs w:val="24"/>
              </w:rPr>
              <w:t>12/10/2017</w:t>
            </w:r>
          </w:p>
        </w:tc>
      </w:tr>
      <w:tr w:rsidR="00B343FA" w:rsidRPr="006B7A34" w14:paraId="59829779" w14:textId="77777777" w:rsidTr="005221CE">
        <w:trPr>
          <w:trHeight w:val="300"/>
        </w:trPr>
        <w:tc>
          <w:tcPr>
            <w:tcW w:w="2100" w:type="dxa"/>
            <w:tcBorders>
              <w:top w:val="single" w:sz="4" w:space="0" w:color="auto"/>
              <w:left w:val="single" w:sz="4" w:space="0" w:color="auto"/>
              <w:bottom w:val="single" w:sz="4" w:space="0" w:color="auto"/>
              <w:right w:val="single" w:sz="4" w:space="0" w:color="auto"/>
            </w:tcBorders>
            <w:shd w:val="clear" w:color="auto" w:fill="auto"/>
            <w:noWrap/>
            <w:hideMark/>
          </w:tcPr>
          <w:p w14:paraId="09C6F95E"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Hinojosa Luis Herlan</w:t>
            </w:r>
          </w:p>
        </w:tc>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14:paraId="3159528E"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SI</w:t>
            </w:r>
          </w:p>
        </w:tc>
        <w:tc>
          <w:tcPr>
            <w:tcW w:w="1900" w:type="dxa"/>
            <w:tcBorders>
              <w:top w:val="single" w:sz="4" w:space="0" w:color="auto"/>
              <w:left w:val="single" w:sz="4" w:space="0" w:color="auto"/>
              <w:bottom w:val="single" w:sz="4" w:space="0" w:color="auto"/>
              <w:right w:val="single" w:sz="4" w:space="0" w:color="auto"/>
            </w:tcBorders>
            <w:shd w:val="clear" w:color="auto" w:fill="auto"/>
            <w:noWrap/>
            <w:hideMark/>
          </w:tcPr>
          <w:p w14:paraId="4AC0EF65"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SI</w:t>
            </w:r>
          </w:p>
        </w:tc>
        <w:tc>
          <w:tcPr>
            <w:tcW w:w="1660" w:type="dxa"/>
            <w:tcBorders>
              <w:top w:val="single" w:sz="4" w:space="0" w:color="auto"/>
              <w:left w:val="single" w:sz="4" w:space="0" w:color="auto"/>
              <w:bottom w:val="single" w:sz="4" w:space="0" w:color="auto"/>
              <w:right w:val="single" w:sz="4" w:space="0" w:color="auto"/>
            </w:tcBorders>
            <w:shd w:val="clear" w:color="auto" w:fill="auto"/>
            <w:noWrap/>
            <w:hideMark/>
          </w:tcPr>
          <w:p w14:paraId="66ACDF6A"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Nuevas</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1103CAAA" w14:textId="60262096" w:rsidR="00C965EE" w:rsidRPr="006B7A34" w:rsidRDefault="00853BB2" w:rsidP="006B7A34">
            <w:pPr>
              <w:spacing w:after="0" w:line="240" w:lineRule="auto"/>
              <w:jc w:val="right"/>
              <w:rPr>
                <w:rFonts w:eastAsia="Times New Roman"/>
                <w:color w:val="000000"/>
                <w:sz w:val="24"/>
                <w:szCs w:val="24"/>
              </w:rPr>
            </w:pPr>
            <w:r>
              <w:rPr>
                <w:rFonts w:eastAsia="Times New Roman"/>
                <w:color w:val="000000"/>
                <w:sz w:val="24"/>
                <w:szCs w:val="24"/>
              </w:rPr>
              <w:t>12/10/2017</w:t>
            </w:r>
          </w:p>
        </w:tc>
      </w:tr>
      <w:tr w:rsidR="00C965EE" w:rsidRPr="006B7A34" w14:paraId="6D1BCEF4" w14:textId="77777777" w:rsidTr="005221CE">
        <w:trPr>
          <w:trHeight w:val="300"/>
        </w:trPr>
        <w:tc>
          <w:tcPr>
            <w:tcW w:w="9740" w:type="dxa"/>
            <w:gridSpan w:val="5"/>
            <w:tcBorders>
              <w:top w:val="single" w:sz="4" w:space="0" w:color="auto"/>
              <w:left w:val="single" w:sz="8" w:space="0" w:color="5B9BD5"/>
              <w:bottom w:val="single" w:sz="8" w:space="0" w:color="5B9BD5"/>
              <w:right w:val="single" w:sz="8" w:space="0" w:color="5B9BD5"/>
            </w:tcBorders>
            <w:shd w:val="clear" w:color="auto" w:fill="auto"/>
            <w:noWrap/>
            <w:hideMark/>
          </w:tcPr>
          <w:p w14:paraId="01F9F43F" w14:textId="77777777" w:rsidR="00C965EE" w:rsidRPr="006B7A34" w:rsidRDefault="00C965EE" w:rsidP="006B7A34">
            <w:pPr>
              <w:spacing w:after="0" w:line="240" w:lineRule="auto"/>
              <w:jc w:val="center"/>
              <w:rPr>
                <w:rFonts w:eastAsia="Times New Roman"/>
                <w:b/>
                <w:bCs/>
                <w:color w:val="000000"/>
                <w:sz w:val="24"/>
                <w:szCs w:val="24"/>
              </w:rPr>
            </w:pPr>
            <w:r w:rsidRPr="006B7A34">
              <w:rPr>
                <w:rFonts w:eastAsia="Times New Roman"/>
                <w:b/>
                <w:bCs/>
                <w:color w:val="000000"/>
                <w:sz w:val="24"/>
                <w:szCs w:val="24"/>
              </w:rPr>
              <w:t> </w:t>
            </w:r>
          </w:p>
        </w:tc>
      </w:tr>
      <w:tr w:rsidR="00C965EE" w:rsidRPr="006B7A34" w14:paraId="3A29045A" w14:textId="77777777" w:rsidTr="005221CE">
        <w:trPr>
          <w:trHeight w:val="300"/>
        </w:trPr>
        <w:tc>
          <w:tcPr>
            <w:tcW w:w="9740" w:type="dxa"/>
            <w:gridSpan w:val="5"/>
            <w:tcBorders>
              <w:bottom w:val="single" w:sz="4" w:space="0" w:color="auto"/>
            </w:tcBorders>
            <w:shd w:val="clear" w:color="auto" w:fill="auto"/>
            <w:noWrap/>
            <w:hideMark/>
          </w:tcPr>
          <w:p w14:paraId="5EDF5E14" w14:textId="77777777" w:rsidR="00C965EE" w:rsidRPr="006B7A34" w:rsidRDefault="00C965EE" w:rsidP="006B7A34">
            <w:pPr>
              <w:spacing w:after="0" w:line="240" w:lineRule="auto"/>
              <w:jc w:val="center"/>
              <w:rPr>
                <w:rFonts w:eastAsia="Times New Roman"/>
                <w:b/>
                <w:bCs/>
                <w:color w:val="000000"/>
                <w:sz w:val="24"/>
                <w:szCs w:val="24"/>
              </w:rPr>
            </w:pPr>
            <w:r w:rsidRPr="006B7A34">
              <w:rPr>
                <w:rFonts w:eastAsia="Times New Roman"/>
                <w:b/>
                <w:bCs/>
                <w:color w:val="000000"/>
                <w:sz w:val="24"/>
                <w:szCs w:val="24"/>
              </w:rPr>
              <w:t>Requerimiento para la Oferta</w:t>
            </w:r>
          </w:p>
        </w:tc>
      </w:tr>
      <w:tr w:rsidR="00B343FA" w:rsidRPr="006B7A34" w14:paraId="5DD04C90" w14:textId="77777777" w:rsidTr="005221CE">
        <w:trPr>
          <w:trHeight w:val="855"/>
        </w:trPr>
        <w:tc>
          <w:tcPr>
            <w:tcW w:w="2100" w:type="dxa"/>
            <w:tcBorders>
              <w:top w:val="single" w:sz="4" w:space="0" w:color="auto"/>
              <w:left w:val="single" w:sz="4" w:space="0" w:color="auto"/>
              <w:bottom w:val="single" w:sz="4" w:space="0" w:color="auto"/>
              <w:right w:val="single" w:sz="4" w:space="0" w:color="auto"/>
            </w:tcBorders>
            <w:shd w:val="clear" w:color="auto" w:fill="auto"/>
            <w:hideMark/>
          </w:tcPr>
          <w:p w14:paraId="5298B76D" w14:textId="77777777" w:rsidR="00C965EE" w:rsidRPr="006B7A34" w:rsidRDefault="00C965EE" w:rsidP="006B7A34">
            <w:pPr>
              <w:spacing w:after="0" w:line="240" w:lineRule="auto"/>
              <w:jc w:val="center"/>
              <w:rPr>
                <w:rFonts w:eastAsia="Times New Roman"/>
                <w:b/>
                <w:bCs/>
                <w:color w:val="000000"/>
                <w:sz w:val="24"/>
                <w:szCs w:val="24"/>
              </w:rPr>
            </w:pPr>
            <w:r w:rsidRPr="006B7A34">
              <w:rPr>
                <w:rFonts w:eastAsia="Times New Roman"/>
                <w:b/>
                <w:bCs/>
                <w:color w:val="000000"/>
                <w:sz w:val="24"/>
                <w:szCs w:val="24"/>
              </w:rPr>
              <w:t>Análisis requisito de producto,uso y ley</w:t>
            </w:r>
          </w:p>
        </w:tc>
        <w:tc>
          <w:tcPr>
            <w:tcW w:w="1740" w:type="dxa"/>
            <w:tcBorders>
              <w:top w:val="single" w:sz="4" w:space="0" w:color="auto"/>
              <w:left w:val="single" w:sz="4" w:space="0" w:color="auto"/>
              <w:bottom w:val="single" w:sz="4" w:space="0" w:color="auto"/>
              <w:right w:val="single" w:sz="4" w:space="0" w:color="auto"/>
            </w:tcBorders>
            <w:shd w:val="clear" w:color="auto" w:fill="auto"/>
            <w:hideMark/>
          </w:tcPr>
          <w:p w14:paraId="47C1BC6B" w14:textId="77777777" w:rsidR="00C965EE" w:rsidRPr="006B7A34" w:rsidRDefault="00C965EE" w:rsidP="006B7A34">
            <w:pPr>
              <w:spacing w:after="0" w:line="240" w:lineRule="auto"/>
              <w:jc w:val="center"/>
              <w:rPr>
                <w:rFonts w:eastAsia="Times New Roman"/>
                <w:color w:val="000000"/>
                <w:sz w:val="24"/>
                <w:szCs w:val="24"/>
              </w:rPr>
            </w:pPr>
            <w:r w:rsidRPr="006B7A34">
              <w:rPr>
                <w:rFonts w:eastAsia="Times New Roman"/>
                <w:color w:val="000000"/>
                <w:sz w:val="24"/>
                <w:szCs w:val="24"/>
              </w:rPr>
              <w:t>Preparación respuestas en formato cliente</w:t>
            </w:r>
          </w:p>
        </w:tc>
        <w:tc>
          <w:tcPr>
            <w:tcW w:w="1900" w:type="dxa"/>
            <w:tcBorders>
              <w:top w:val="single" w:sz="4" w:space="0" w:color="auto"/>
              <w:left w:val="single" w:sz="4" w:space="0" w:color="auto"/>
              <w:bottom w:val="single" w:sz="4" w:space="0" w:color="auto"/>
              <w:right w:val="single" w:sz="4" w:space="0" w:color="auto"/>
            </w:tcBorders>
            <w:shd w:val="clear" w:color="auto" w:fill="auto"/>
            <w:hideMark/>
          </w:tcPr>
          <w:p w14:paraId="6E663D52" w14:textId="77777777" w:rsidR="00C965EE" w:rsidRPr="006B7A34" w:rsidRDefault="00C965EE" w:rsidP="006B7A34">
            <w:pPr>
              <w:spacing w:after="0" w:line="240" w:lineRule="auto"/>
              <w:jc w:val="center"/>
              <w:rPr>
                <w:rFonts w:eastAsia="Times New Roman"/>
                <w:color w:val="000000"/>
                <w:sz w:val="24"/>
                <w:szCs w:val="24"/>
              </w:rPr>
            </w:pPr>
            <w:r w:rsidRPr="006B7A34">
              <w:rPr>
                <w:rFonts w:eastAsia="Times New Roman"/>
                <w:color w:val="000000"/>
                <w:sz w:val="24"/>
                <w:szCs w:val="24"/>
              </w:rPr>
              <w:t>Trámite referencias póliza de Cumplimiento</w:t>
            </w:r>
          </w:p>
        </w:tc>
        <w:tc>
          <w:tcPr>
            <w:tcW w:w="1660" w:type="dxa"/>
            <w:tcBorders>
              <w:top w:val="single" w:sz="4" w:space="0" w:color="auto"/>
              <w:left w:val="single" w:sz="4" w:space="0" w:color="auto"/>
              <w:bottom w:val="single" w:sz="4" w:space="0" w:color="auto"/>
              <w:right w:val="single" w:sz="4" w:space="0" w:color="auto"/>
            </w:tcBorders>
            <w:shd w:val="clear" w:color="auto" w:fill="auto"/>
            <w:hideMark/>
          </w:tcPr>
          <w:p w14:paraId="634B5492" w14:textId="77777777" w:rsidR="00C965EE" w:rsidRPr="006B7A34" w:rsidRDefault="00C965EE" w:rsidP="006B7A34">
            <w:pPr>
              <w:spacing w:after="0" w:line="240" w:lineRule="auto"/>
              <w:jc w:val="center"/>
              <w:rPr>
                <w:rFonts w:eastAsia="Times New Roman"/>
                <w:color w:val="000000"/>
                <w:sz w:val="24"/>
                <w:szCs w:val="24"/>
              </w:rPr>
            </w:pPr>
            <w:r w:rsidRPr="006B7A34">
              <w:rPr>
                <w:rFonts w:eastAsia="Times New Roman"/>
                <w:color w:val="000000"/>
                <w:sz w:val="24"/>
                <w:szCs w:val="24"/>
              </w:rPr>
              <w:t>Estimación de tiempo, recurso y esfuerzo</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14:paraId="5BF84086" w14:textId="77777777" w:rsidR="00C965EE" w:rsidRPr="006B7A34" w:rsidRDefault="00C965EE" w:rsidP="006B7A34">
            <w:pPr>
              <w:spacing w:after="0" w:line="240" w:lineRule="auto"/>
              <w:ind w:firstLineChars="100" w:firstLine="240"/>
              <w:rPr>
                <w:rFonts w:eastAsia="Times New Roman"/>
                <w:color w:val="000000"/>
                <w:sz w:val="24"/>
                <w:szCs w:val="24"/>
              </w:rPr>
            </w:pPr>
            <w:r w:rsidRPr="006B7A34">
              <w:rPr>
                <w:rFonts w:eastAsia="Times New Roman"/>
                <w:color w:val="000000"/>
                <w:sz w:val="24"/>
                <w:szCs w:val="24"/>
              </w:rPr>
              <w:t>Estimación de   costos</w:t>
            </w:r>
          </w:p>
        </w:tc>
      </w:tr>
      <w:tr w:rsidR="00B343FA" w:rsidRPr="006B7A34" w14:paraId="6D8DA12B" w14:textId="77777777" w:rsidTr="005221CE">
        <w:trPr>
          <w:trHeight w:val="300"/>
        </w:trPr>
        <w:tc>
          <w:tcPr>
            <w:tcW w:w="2100" w:type="dxa"/>
            <w:tcBorders>
              <w:top w:val="single" w:sz="4" w:space="0" w:color="auto"/>
              <w:left w:val="single" w:sz="4" w:space="0" w:color="auto"/>
              <w:bottom w:val="single" w:sz="4" w:space="0" w:color="auto"/>
              <w:right w:val="single" w:sz="4" w:space="0" w:color="auto"/>
            </w:tcBorders>
            <w:shd w:val="clear" w:color="auto" w:fill="auto"/>
            <w:noWrap/>
            <w:hideMark/>
          </w:tcPr>
          <w:p w14:paraId="1B162222"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Computadora Corre I5</w:t>
            </w:r>
          </w:p>
        </w:tc>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14:paraId="3B282275"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SI</w:t>
            </w:r>
          </w:p>
        </w:tc>
        <w:tc>
          <w:tcPr>
            <w:tcW w:w="1900" w:type="dxa"/>
            <w:tcBorders>
              <w:top w:val="single" w:sz="4" w:space="0" w:color="auto"/>
              <w:left w:val="single" w:sz="4" w:space="0" w:color="auto"/>
              <w:bottom w:val="single" w:sz="4" w:space="0" w:color="auto"/>
              <w:right w:val="single" w:sz="4" w:space="0" w:color="auto"/>
            </w:tcBorders>
            <w:shd w:val="clear" w:color="auto" w:fill="auto"/>
            <w:noWrap/>
            <w:hideMark/>
          </w:tcPr>
          <w:p w14:paraId="0DBEAD83"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SI</w:t>
            </w:r>
          </w:p>
        </w:tc>
        <w:tc>
          <w:tcPr>
            <w:tcW w:w="1660" w:type="dxa"/>
            <w:tcBorders>
              <w:top w:val="single" w:sz="4" w:space="0" w:color="auto"/>
              <w:left w:val="single" w:sz="4" w:space="0" w:color="auto"/>
              <w:bottom w:val="single" w:sz="4" w:space="0" w:color="auto"/>
              <w:right w:val="single" w:sz="4" w:space="0" w:color="auto"/>
            </w:tcBorders>
            <w:shd w:val="clear" w:color="auto" w:fill="auto"/>
            <w:noWrap/>
            <w:hideMark/>
          </w:tcPr>
          <w:p w14:paraId="6713273F"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1 dia</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64D57F9D"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450$</w:t>
            </w:r>
          </w:p>
        </w:tc>
      </w:tr>
      <w:tr w:rsidR="00B343FA" w:rsidRPr="006B7A34" w14:paraId="63C98D28" w14:textId="77777777" w:rsidTr="005221CE">
        <w:trPr>
          <w:trHeight w:val="300"/>
        </w:trPr>
        <w:tc>
          <w:tcPr>
            <w:tcW w:w="2100" w:type="dxa"/>
            <w:tcBorders>
              <w:top w:val="single" w:sz="4" w:space="0" w:color="auto"/>
              <w:left w:val="single" w:sz="4" w:space="0" w:color="auto"/>
              <w:bottom w:val="single" w:sz="4" w:space="0" w:color="auto"/>
              <w:right w:val="single" w:sz="4" w:space="0" w:color="auto"/>
            </w:tcBorders>
            <w:shd w:val="clear" w:color="auto" w:fill="auto"/>
            <w:noWrap/>
            <w:hideMark/>
          </w:tcPr>
          <w:p w14:paraId="6D6CE77A"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Computadora Corre I7</w:t>
            </w:r>
          </w:p>
        </w:tc>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14:paraId="05F93314"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SI</w:t>
            </w:r>
          </w:p>
        </w:tc>
        <w:tc>
          <w:tcPr>
            <w:tcW w:w="1900" w:type="dxa"/>
            <w:tcBorders>
              <w:top w:val="single" w:sz="4" w:space="0" w:color="auto"/>
              <w:left w:val="single" w:sz="4" w:space="0" w:color="auto"/>
              <w:bottom w:val="single" w:sz="4" w:space="0" w:color="auto"/>
              <w:right w:val="single" w:sz="4" w:space="0" w:color="auto"/>
            </w:tcBorders>
            <w:shd w:val="clear" w:color="auto" w:fill="auto"/>
            <w:noWrap/>
            <w:hideMark/>
          </w:tcPr>
          <w:p w14:paraId="44292E34"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SI</w:t>
            </w:r>
          </w:p>
        </w:tc>
        <w:tc>
          <w:tcPr>
            <w:tcW w:w="1660" w:type="dxa"/>
            <w:tcBorders>
              <w:top w:val="single" w:sz="4" w:space="0" w:color="auto"/>
              <w:left w:val="single" w:sz="4" w:space="0" w:color="auto"/>
              <w:bottom w:val="single" w:sz="4" w:space="0" w:color="auto"/>
              <w:right w:val="single" w:sz="4" w:space="0" w:color="auto"/>
            </w:tcBorders>
            <w:shd w:val="clear" w:color="auto" w:fill="auto"/>
            <w:noWrap/>
            <w:hideMark/>
          </w:tcPr>
          <w:p w14:paraId="7ADE539C"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1 dia</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3E3A75E4"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600$</w:t>
            </w:r>
          </w:p>
        </w:tc>
      </w:tr>
      <w:tr w:rsidR="00B343FA" w:rsidRPr="006B7A34" w14:paraId="710E1563" w14:textId="77777777" w:rsidTr="005221CE">
        <w:trPr>
          <w:trHeight w:val="300"/>
        </w:trPr>
        <w:tc>
          <w:tcPr>
            <w:tcW w:w="2100" w:type="dxa"/>
            <w:tcBorders>
              <w:top w:val="single" w:sz="4" w:space="0" w:color="auto"/>
            </w:tcBorders>
            <w:shd w:val="clear" w:color="auto" w:fill="auto"/>
            <w:noWrap/>
            <w:hideMark/>
          </w:tcPr>
          <w:p w14:paraId="463935DC"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 </w:t>
            </w:r>
          </w:p>
        </w:tc>
        <w:tc>
          <w:tcPr>
            <w:tcW w:w="1740" w:type="dxa"/>
            <w:tcBorders>
              <w:top w:val="single" w:sz="4" w:space="0" w:color="auto"/>
            </w:tcBorders>
            <w:shd w:val="clear" w:color="auto" w:fill="auto"/>
            <w:noWrap/>
            <w:hideMark/>
          </w:tcPr>
          <w:p w14:paraId="1BD41C34"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 </w:t>
            </w:r>
          </w:p>
        </w:tc>
        <w:tc>
          <w:tcPr>
            <w:tcW w:w="1900" w:type="dxa"/>
            <w:tcBorders>
              <w:top w:val="single" w:sz="4" w:space="0" w:color="auto"/>
            </w:tcBorders>
            <w:shd w:val="clear" w:color="auto" w:fill="auto"/>
            <w:noWrap/>
            <w:hideMark/>
          </w:tcPr>
          <w:p w14:paraId="334AC438"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 </w:t>
            </w:r>
          </w:p>
        </w:tc>
        <w:tc>
          <w:tcPr>
            <w:tcW w:w="1660" w:type="dxa"/>
            <w:tcBorders>
              <w:top w:val="single" w:sz="4" w:space="0" w:color="auto"/>
            </w:tcBorders>
            <w:shd w:val="clear" w:color="auto" w:fill="auto"/>
            <w:noWrap/>
            <w:hideMark/>
          </w:tcPr>
          <w:p w14:paraId="56565D34"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 </w:t>
            </w:r>
          </w:p>
        </w:tc>
        <w:tc>
          <w:tcPr>
            <w:tcW w:w="2340" w:type="dxa"/>
            <w:tcBorders>
              <w:top w:val="single" w:sz="4" w:space="0" w:color="auto"/>
            </w:tcBorders>
            <w:shd w:val="clear" w:color="auto" w:fill="auto"/>
            <w:noWrap/>
            <w:hideMark/>
          </w:tcPr>
          <w:p w14:paraId="4A426AF5" w14:textId="77777777" w:rsidR="00C965EE" w:rsidRPr="006B7A34" w:rsidRDefault="00C965EE" w:rsidP="006B7A34">
            <w:pPr>
              <w:spacing w:after="0" w:line="240" w:lineRule="auto"/>
              <w:rPr>
                <w:rFonts w:eastAsia="Times New Roman"/>
                <w:color w:val="000000"/>
                <w:sz w:val="24"/>
                <w:szCs w:val="24"/>
              </w:rPr>
            </w:pPr>
            <w:r w:rsidRPr="006B7A34">
              <w:rPr>
                <w:rFonts w:eastAsia="Times New Roman"/>
                <w:color w:val="000000"/>
                <w:sz w:val="24"/>
                <w:szCs w:val="24"/>
              </w:rPr>
              <w:t> </w:t>
            </w:r>
          </w:p>
        </w:tc>
      </w:tr>
      <w:tr w:rsidR="00C965EE" w:rsidRPr="006B7A34" w14:paraId="6A4CE0BF" w14:textId="77777777" w:rsidTr="006B7A34">
        <w:trPr>
          <w:trHeight w:val="300"/>
        </w:trPr>
        <w:tc>
          <w:tcPr>
            <w:tcW w:w="9740" w:type="dxa"/>
            <w:gridSpan w:val="5"/>
            <w:tcBorders>
              <w:top w:val="single" w:sz="8" w:space="0" w:color="5B9BD5"/>
              <w:left w:val="single" w:sz="8" w:space="0" w:color="5B9BD5"/>
              <w:bottom w:val="single" w:sz="8" w:space="0" w:color="5B9BD5"/>
              <w:right w:val="single" w:sz="8" w:space="0" w:color="5B9BD5"/>
            </w:tcBorders>
            <w:shd w:val="clear" w:color="auto" w:fill="auto"/>
            <w:noWrap/>
            <w:hideMark/>
          </w:tcPr>
          <w:p w14:paraId="445775BE" w14:textId="77777777" w:rsidR="00C965EE" w:rsidRPr="006B7A34" w:rsidRDefault="00C965EE" w:rsidP="006B7A34">
            <w:pPr>
              <w:spacing w:after="0" w:line="240" w:lineRule="auto"/>
              <w:rPr>
                <w:rFonts w:eastAsia="Times New Roman"/>
                <w:b/>
                <w:bCs/>
                <w:color w:val="000000"/>
                <w:sz w:val="24"/>
                <w:szCs w:val="24"/>
              </w:rPr>
            </w:pPr>
            <w:r w:rsidRPr="006B7A34">
              <w:rPr>
                <w:rFonts w:eastAsia="Times New Roman"/>
                <w:b/>
                <w:bCs/>
                <w:color w:val="000000"/>
                <w:sz w:val="24"/>
                <w:szCs w:val="24"/>
              </w:rPr>
              <w:t>Observaciones:</w:t>
            </w:r>
          </w:p>
        </w:tc>
      </w:tr>
      <w:tr w:rsidR="00C965EE" w:rsidRPr="006B7A34" w14:paraId="7EC33395" w14:textId="77777777" w:rsidTr="006B7A34">
        <w:trPr>
          <w:trHeight w:val="300"/>
        </w:trPr>
        <w:tc>
          <w:tcPr>
            <w:tcW w:w="9740" w:type="dxa"/>
            <w:gridSpan w:val="5"/>
            <w:shd w:val="clear" w:color="auto" w:fill="auto"/>
            <w:noWrap/>
            <w:hideMark/>
          </w:tcPr>
          <w:p w14:paraId="225700B7" w14:textId="77777777" w:rsidR="00C965EE" w:rsidRPr="006B7A34" w:rsidRDefault="00C965EE" w:rsidP="006B7A34">
            <w:pPr>
              <w:spacing w:after="0" w:line="240" w:lineRule="auto"/>
              <w:jc w:val="center"/>
              <w:rPr>
                <w:rFonts w:eastAsia="Times New Roman"/>
                <w:b/>
                <w:bCs/>
                <w:color w:val="000000"/>
                <w:sz w:val="24"/>
                <w:szCs w:val="24"/>
              </w:rPr>
            </w:pPr>
            <w:r w:rsidRPr="006B7A34">
              <w:rPr>
                <w:rFonts w:eastAsia="Times New Roman"/>
                <w:b/>
                <w:bCs/>
                <w:color w:val="000000"/>
                <w:sz w:val="24"/>
                <w:szCs w:val="24"/>
              </w:rPr>
              <w:t> </w:t>
            </w:r>
          </w:p>
        </w:tc>
      </w:tr>
    </w:tbl>
    <w:p w14:paraId="219EE9CB" w14:textId="77777777" w:rsidR="00C965EE" w:rsidRDefault="00C965EE" w:rsidP="00C965EE">
      <w:pPr>
        <w:pStyle w:val="Descripcin"/>
      </w:pPr>
      <w:bookmarkStart w:id="479" w:name="_Toc401331137"/>
      <w:r>
        <w:t xml:space="preserve">Tabla </w:t>
      </w:r>
      <w:fldSimple w:instr=" SEQ Tabla \* ARABIC ">
        <w:r>
          <w:rPr>
            <w:noProof/>
          </w:rPr>
          <w:t>56</w:t>
        </w:r>
      </w:fldSimple>
      <w:r>
        <w:t xml:space="preserve">: </w:t>
      </w:r>
      <w:r w:rsidRPr="00893942">
        <w:t>ADQUISICION DE PRODUCTOS</w:t>
      </w:r>
      <w:bookmarkEnd w:id="479"/>
    </w:p>
    <w:p w14:paraId="4E05BB44" w14:textId="77777777" w:rsidR="00BC3C5F" w:rsidRPr="00BC3C5F" w:rsidRDefault="00BC3C5F" w:rsidP="00BC3C5F"/>
    <w:p w14:paraId="687BE497" w14:textId="77777777" w:rsidR="00C965EE" w:rsidRPr="00BC3C5F" w:rsidRDefault="00C965EE" w:rsidP="00BC3C5F">
      <w:pPr>
        <w:pStyle w:val="Prrafodelista"/>
        <w:numPr>
          <w:ilvl w:val="3"/>
          <w:numId w:val="31"/>
        </w:numPr>
        <w:tabs>
          <w:tab w:val="clear" w:pos="3135"/>
        </w:tabs>
        <w:suppressAutoHyphens/>
        <w:autoSpaceDE w:val="0"/>
        <w:spacing w:after="0" w:line="240" w:lineRule="auto"/>
        <w:ind w:left="709" w:hanging="850"/>
        <w:rPr>
          <w:rFonts w:ascii="Calibri" w:hAnsi="Calibri"/>
          <w:b w:val="0"/>
          <w:sz w:val="24"/>
          <w:szCs w:val="24"/>
        </w:rPr>
      </w:pPr>
      <w:r w:rsidRPr="006B7A34">
        <w:rPr>
          <w:rFonts w:ascii="Calibri" w:hAnsi="Calibri"/>
          <w:sz w:val="24"/>
          <w:szCs w:val="24"/>
        </w:rPr>
        <w:t>Garantías al Contrato</w:t>
      </w:r>
    </w:p>
    <w:p w14:paraId="4CEE0741" w14:textId="77777777" w:rsidR="00BC3C5F" w:rsidRPr="006B7A34" w:rsidRDefault="00BC3C5F" w:rsidP="00BC3C5F">
      <w:pPr>
        <w:pStyle w:val="Prrafodelista"/>
        <w:tabs>
          <w:tab w:val="clear" w:pos="3135"/>
        </w:tabs>
        <w:suppressAutoHyphens/>
        <w:autoSpaceDE w:val="0"/>
        <w:spacing w:after="0" w:line="240" w:lineRule="auto"/>
        <w:ind w:left="709"/>
        <w:rPr>
          <w:rFonts w:ascii="Calibri" w:hAnsi="Calibri"/>
          <w:b w:val="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82"/>
      </w:tblGrid>
      <w:tr w:rsidR="00C965EE" w:rsidRPr="006B7A34" w14:paraId="658A7614" w14:textId="77777777" w:rsidTr="006B7A34">
        <w:trPr>
          <w:jc w:val="center"/>
        </w:trPr>
        <w:tc>
          <w:tcPr>
            <w:tcW w:w="0" w:type="auto"/>
            <w:shd w:val="clear" w:color="auto" w:fill="auto"/>
          </w:tcPr>
          <w:p w14:paraId="73FD5882" w14:textId="77777777" w:rsidR="00C965EE" w:rsidRPr="006B7A34" w:rsidRDefault="00C965EE" w:rsidP="006B7A34">
            <w:pPr>
              <w:tabs>
                <w:tab w:val="left" w:pos="315"/>
                <w:tab w:val="center" w:pos="4252"/>
              </w:tabs>
              <w:spacing w:after="0" w:line="240" w:lineRule="auto"/>
              <w:rPr>
                <w:b/>
                <w:sz w:val="24"/>
                <w:szCs w:val="24"/>
              </w:rPr>
            </w:pPr>
            <w:r w:rsidRPr="006B7A34">
              <w:rPr>
                <w:b/>
                <w:sz w:val="24"/>
                <w:szCs w:val="24"/>
              </w:rPr>
              <w:tab/>
            </w:r>
            <w:r w:rsidRPr="006B7A34">
              <w:rPr>
                <w:b/>
                <w:sz w:val="24"/>
                <w:szCs w:val="24"/>
              </w:rPr>
              <w:tab/>
              <w:t xml:space="preserve">LA GARANTIA DE CUMPLIMIENTO DE CONTRATO </w:t>
            </w:r>
          </w:p>
          <w:p w14:paraId="59396365" w14:textId="77777777" w:rsidR="00C965EE" w:rsidRPr="006B7A34" w:rsidRDefault="00C965EE" w:rsidP="006B7A34">
            <w:pPr>
              <w:spacing w:after="0" w:line="240" w:lineRule="auto"/>
              <w:jc w:val="center"/>
              <w:rPr>
                <w:b/>
                <w:sz w:val="24"/>
                <w:szCs w:val="24"/>
              </w:rPr>
            </w:pPr>
          </w:p>
          <w:p w14:paraId="09A6F063" w14:textId="77777777" w:rsidR="00C965EE" w:rsidRPr="006B7A34" w:rsidRDefault="00C965EE" w:rsidP="006B7A34">
            <w:pPr>
              <w:spacing w:after="0" w:line="240" w:lineRule="auto"/>
              <w:rPr>
                <w:sz w:val="24"/>
                <w:szCs w:val="24"/>
              </w:rPr>
            </w:pPr>
            <w:r w:rsidRPr="006B7A34">
              <w:rPr>
                <w:sz w:val="24"/>
                <w:szCs w:val="24"/>
              </w:rPr>
              <w:t>GARANTIA No.</w:t>
            </w:r>
          </w:p>
          <w:p w14:paraId="6460BF82" w14:textId="77777777" w:rsidR="00C965EE" w:rsidRPr="006B7A34" w:rsidRDefault="00C965EE" w:rsidP="006B7A34">
            <w:pPr>
              <w:spacing w:after="0" w:line="240" w:lineRule="auto"/>
              <w:rPr>
                <w:sz w:val="24"/>
                <w:szCs w:val="24"/>
              </w:rPr>
            </w:pPr>
            <w:r w:rsidRPr="006B7A34">
              <w:rPr>
                <w:sz w:val="24"/>
                <w:szCs w:val="24"/>
              </w:rPr>
              <w:t>PROPONENTE:</w:t>
            </w:r>
          </w:p>
          <w:p w14:paraId="6E9FCB3F" w14:textId="179FF75B" w:rsidR="00C965EE" w:rsidRPr="006B7A34" w:rsidRDefault="00C965EE" w:rsidP="006B7A34">
            <w:pPr>
              <w:spacing w:after="0" w:line="240" w:lineRule="auto"/>
              <w:rPr>
                <w:sz w:val="24"/>
                <w:szCs w:val="24"/>
              </w:rPr>
            </w:pPr>
            <w:r w:rsidRPr="006B7A34">
              <w:rPr>
                <w:sz w:val="24"/>
                <w:szCs w:val="24"/>
              </w:rPr>
              <w:t xml:space="preserve">BENEFICIARIO: Empresa </w:t>
            </w:r>
            <w:r w:rsidR="00AE0ED3">
              <w:rPr>
                <w:rFonts w:cs="Tahoma"/>
                <w:noProof/>
                <w:spacing w:val="-3"/>
                <w:sz w:val="24"/>
                <w:szCs w:val="24"/>
              </w:rPr>
              <w:t>VISITAPP</w:t>
            </w:r>
            <w:r w:rsidRPr="006B7A34">
              <w:rPr>
                <w:rFonts w:cs="Tahoma"/>
                <w:noProof/>
                <w:spacing w:val="-3"/>
                <w:sz w:val="24"/>
                <w:szCs w:val="24"/>
              </w:rPr>
              <w:t xml:space="preserve"> S.R.L</w:t>
            </w:r>
            <w:r w:rsidR="00BC3C5F">
              <w:rPr>
                <w:rFonts w:cs="Tahoma"/>
                <w:noProof/>
                <w:spacing w:val="-3"/>
                <w:sz w:val="24"/>
                <w:szCs w:val="24"/>
              </w:rPr>
              <w:t>.</w:t>
            </w:r>
          </w:p>
          <w:p w14:paraId="034514BF" w14:textId="77777777" w:rsidR="00C965EE" w:rsidRPr="006B7A34" w:rsidRDefault="00C965EE" w:rsidP="006B7A34">
            <w:pPr>
              <w:spacing w:after="0" w:line="240" w:lineRule="auto"/>
              <w:rPr>
                <w:sz w:val="24"/>
                <w:szCs w:val="24"/>
              </w:rPr>
            </w:pPr>
            <w:r w:rsidRPr="006B7A34">
              <w:rPr>
                <w:sz w:val="24"/>
                <w:szCs w:val="24"/>
              </w:rPr>
              <w:t>SUMA MAXIMA:___________________</w:t>
            </w:r>
          </w:p>
          <w:p w14:paraId="0C398362" w14:textId="77777777" w:rsidR="00C965EE" w:rsidRPr="006B7A34" w:rsidRDefault="00C965EE" w:rsidP="006B7A34">
            <w:pPr>
              <w:spacing w:after="0" w:line="240" w:lineRule="auto"/>
              <w:rPr>
                <w:sz w:val="24"/>
                <w:szCs w:val="24"/>
              </w:rPr>
            </w:pPr>
          </w:p>
          <w:p w14:paraId="15720F96" w14:textId="77777777" w:rsidR="00C965EE" w:rsidRPr="006B7A34" w:rsidRDefault="00C965EE" w:rsidP="006B7A34">
            <w:pPr>
              <w:spacing w:after="0" w:line="240" w:lineRule="auto"/>
              <w:rPr>
                <w:sz w:val="24"/>
                <w:szCs w:val="24"/>
              </w:rPr>
            </w:pPr>
            <w:r w:rsidRPr="006B7A34">
              <w:rPr>
                <w:sz w:val="24"/>
                <w:szCs w:val="24"/>
              </w:rPr>
              <w:lastRenderedPageBreak/>
              <w:t>Conste por el presente documento que la institución: ____________________________</w:t>
            </w:r>
          </w:p>
          <w:p w14:paraId="53CCB4D0" w14:textId="30F1CA8F" w:rsidR="00C965EE" w:rsidRPr="006B7A34" w:rsidRDefault="00BC3C5F" w:rsidP="006B7A34">
            <w:pPr>
              <w:spacing w:after="0" w:line="240" w:lineRule="auto"/>
              <w:jc w:val="both"/>
              <w:rPr>
                <w:sz w:val="24"/>
                <w:szCs w:val="24"/>
              </w:rPr>
            </w:pPr>
            <w:r>
              <w:rPr>
                <w:sz w:val="24"/>
                <w:szCs w:val="24"/>
              </w:rPr>
              <w:t>de la República de Bolivia</w:t>
            </w:r>
            <w:r w:rsidR="00C965EE" w:rsidRPr="006B7A34">
              <w:rPr>
                <w:sz w:val="24"/>
                <w:szCs w:val="24"/>
              </w:rPr>
              <w:t xml:space="preserve">, en adelante denominada BANCO o ASEGURADORA, por este medio garantiza a la Empresa Boliviana de Desarrollo de Software, en adelante denominada </w:t>
            </w:r>
            <w:r w:rsidR="00AE0ED3">
              <w:rPr>
                <w:sz w:val="24"/>
                <w:szCs w:val="24"/>
              </w:rPr>
              <w:t>VISITAPP</w:t>
            </w:r>
            <w:r>
              <w:rPr>
                <w:sz w:val="24"/>
                <w:szCs w:val="24"/>
              </w:rPr>
              <w:t xml:space="preserve"> </w:t>
            </w:r>
            <w:r w:rsidR="00C965EE" w:rsidRPr="006B7A34">
              <w:rPr>
                <w:rFonts w:cs="Tahoma"/>
                <w:noProof/>
                <w:spacing w:val="-3"/>
                <w:sz w:val="24"/>
                <w:szCs w:val="24"/>
              </w:rPr>
              <w:t>S.R.L</w:t>
            </w:r>
            <w:r>
              <w:rPr>
                <w:rFonts w:cs="Tahoma"/>
                <w:noProof/>
                <w:spacing w:val="-3"/>
                <w:sz w:val="24"/>
                <w:szCs w:val="24"/>
              </w:rPr>
              <w:t>.</w:t>
            </w:r>
            <w:r w:rsidR="00C965EE" w:rsidRPr="006B7A34">
              <w:rPr>
                <w:sz w:val="24"/>
                <w:szCs w:val="24"/>
              </w:rPr>
              <w:t>, el cumplimiento del Contrato No. __________ firmado el</w:t>
            </w:r>
            <w:r>
              <w:rPr>
                <w:sz w:val="24"/>
                <w:szCs w:val="24"/>
              </w:rPr>
              <w:t xml:space="preserve"> día ________________ entre </w:t>
            </w:r>
            <w:r w:rsidR="00AE0ED3">
              <w:rPr>
                <w:sz w:val="24"/>
                <w:szCs w:val="24"/>
              </w:rPr>
              <w:t>VISITAPP</w:t>
            </w:r>
            <w:r w:rsidR="00C965EE" w:rsidRPr="006B7A34">
              <w:rPr>
                <w:rFonts w:cs="Tahoma"/>
                <w:noProof/>
                <w:spacing w:val="-3"/>
                <w:sz w:val="24"/>
                <w:szCs w:val="24"/>
              </w:rPr>
              <w:t xml:space="preserve"> S.R.L</w:t>
            </w:r>
            <w:r>
              <w:rPr>
                <w:rFonts w:cs="Tahoma"/>
                <w:noProof/>
                <w:spacing w:val="-3"/>
                <w:sz w:val="24"/>
                <w:szCs w:val="24"/>
              </w:rPr>
              <w:t>.</w:t>
            </w:r>
            <w:r w:rsidR="00C965EE" w:rsidRPr="006B7A34">
              <w:rPr>
                <w:sz w:val="24"/>
                <w:szCs w:val="24"/>
              </w:rPr>
              <w:t xml:space="preserve"> y ___________________________ en adelante denominada LA CONTRATISTA por tanto, en caso de que la CONTRATISTA no cumpla sus obligaciones contractuales dentro del plazo de ejecución, LA CONTRATISTA perderá a favor de </w:t>
            </w:r>
            <w:r w:rsidR="00AE0ED3">
              <w:rPr>
                <w:rFonts w:cs="Tahoma"/>
                <w:noProof/>
                <w:spacing w:val="-3"/>
                <w:sz w:val="24"/>
                <w:szCs w:val="24"/>
              </w:rPr>
              <w:t>VISITAPP</w:t>
            </w:r>
            <w:r w:rsidR="00C965EE" w:rsidRPr="006B7A34">
              <w:rPr>
                <w:rFonts w:cs="Tahoma"/>
                <w:noProof/>
                <w:spacing w:val="-3"/>
                <w:sz w:val="24"/>
                <w:szCs w:val="24"/>
              </w:rPr>
              <w:t xml:space="preserve"> S.R.L</w:t>
            </w:r>
            <w:r>
              <w:rPr>
                <w:rFonts w:cs="Tahoma"/>
                <w:noProof/>
                <w:spacing w:val="-3"/>
                <w:sz w:val="24"/>
                <w:szCs w:val="24"/>
              </w:rPr>
              <w:t>.</w:t>
            </w:r>
            <w:r w:rsidR="00C965EE" w:rsidRPr="006B7A34">
              <w:rPr>
                <w:sz w:val="24"/>
                <w:szCs w:val="24"/>
              </w:rPr>
              <w:t xml:space="preserve">, la Garantía de Cumplimiento del Contrato, con los términos y condiciones de que de inmediato se indican: </w:t>
            </w:r>
          </w:p>
          <w:p w14:paraId="6F417D84" w14:textId="77777777" w:rsidR="00C965EE" w:rsidRPr="006B7A34" w:rsidRDefault="00C965EE" w:rsidP="006B7A34">
            <w:pPr>
              <w:spacing w:after="0" w:line="240" w:lineRule="auto"/>
              <w:jc w:val="both"/>
              <w:rPr>
                <w:sz w:val="24"/>
                <w:szCs w:val="24"/>
              </w:rPr>
            </w:pPr>
          </w:p>
          <w:p w14:paraId="3E793354" w14:textId="2FF7E087" w:rsidR="00C965EE" w:rsidRPr="006B7A34" w:rsidRDefault="00C965EE" w:rsidP="006B7A34">
            <w:pPr>
              <w:spacing w:after="0" w:line="240" w:lineRule="auto"/>
              <w:jc w:val="both"/>
              <w:rPr>
                <w:sz w:val="24"/>
                <w:szCs w:val="24"/>
              </w:rPr>
            </w:pPr>
            <w:r w:rsidRPr="006B7A34">
              <w:rPr>
                <w:sz w:val="24"/>
                <w:szCs w:val="24"/>
              </w:rPr>
              <w:t>El BANCO o LA ASEGUR</w:t>
            </w:r>
            <w:r w:rsidR="00BC3C5F">
              <w:rPr>
                <w:sz w:val="24"/>
                <w:szCs w:val="24"/>
              </w:rPr>
              <w:t xml:space="preserve">ADORA solo responde frente a </w:t>
            </w:r>
            <w:r w:rsidR="00AE0ED3">
              <w:rPr>
                <w:sz w:val="24"/>
                <w:szCs w:val="24"/>
              </w:rPr>
              <w:t>VISITAPP</w:t>
            </w:r>
            <w:r w:rsidRPr="006B7A34">
              <w:rPr>
                <w:rFonts w:cs="Tahoma"/>
                <w:noProof/>
                <w:spacing w:val="-3"/>
                <w:sz w:val="24"/>
                <w:szCs w:val="24"/>
              </w:rPr>
              <w:t xml:space="preserve"> S.R.L</w:t>
            </w:r>
            <w:r w:rsidR="00BC3C5F">
              <w:rPr>
                <w:rFonts w:cs="Tahoma"/>
                <w:noProof/>
                <w:spacing w:val="-3"/>
                <w:sz w:val="24"/>
                <w:szCs w:val="24"/>
              </w:rPr>
              <w:t>.</w:t>
            </w:r>
            <w:r w:rsidRPr="006B7A34">
              <w:rPr>
                <w:sz w:val="24"/>
                <w:szCs w:val="24"/>
              </w:rPr>
              <w:t xml:space="preserve"> por el importe arriba señalado, el cual es el límite máximo de esta Garantía, todo de conformidad con los términos del Contrato arriba indicado, contrato que en lo procedente se considerará formando parte de la presente Garantía.</w:t>
            </w:r>
          </w:p>
          <w:p w14:paraId="4AB2F974" w14:textId="77777777" w:rsidR="00C965EE" w:rsidRPr="006B7A34" w:rsidRDefault="00C965EE" w:rsidP="006B7A34">
            <w:pPr>
              <w:spacing w:after="0" w:line="240" w:lineRule="auto"/>
              <w:jc w:val="both"/>
              <w:rPr>
                <w:sz w:val="24"/>
                <w:szCs w:val="24"/>
              </w:rPr>
            </w:pPr>
          </w:p>
          <w:p w14:paraId="4F18AC1C" w14:textId="77777777" w:rsidR="00C965EE" w:rsidRPr="006B7A34" w:rsidRDefault="00C965EE" w:rsidP="006B7A34">
            <w:pPr>
              <w:spacing w:after="0" w:line="240" w:lineRule="auto"/>
              <w:jc w:val="both"/>
              <w:rPr>
                <w:sz w:val="24"/>
                <w:szCs w:val="24"/>
              </w:rPr>
            </w:pPr>
            <w:r w:rsidRPr="006B7A34">
              <w:rPr>
                <w:sz w:val="24"/>
                <w:szCs w:val="24"/>
              </w:rPr>
              <w:t>Esta garantía estará vigente tres (3) meses después del plazo previsto para la ejecución o terminación del Contrato.</w:t>
            </w:r>
          </w:p>
          <w:p w14:paraId="008F8744" w14:textId="77777777" w:rsidR="00C965EE" w:rsidRPr="006B7A34" w:rsidRDefault="00C965EE" w:rsidP="006B7A34">
            <w:pPr>
              <w:spacing w:after="0" w:line="240" w:lineRule="auto"/>
              <w:jc w:val="both"/>
              <w:rPr>
                <w:sz w:val="24"/>
                <w:szCs w:val="24"/>
              </w:rPr>
            </w:pPr>
          </w:p>
          <w:p w14:paraId="1D44EE0F" w14:textId="2508035E" w:rsidR="00C965EE" w:rsidRPr="006B7A34" w:rsidRDefault="00C965EE" w:rsidP="006B7A34">
            <w:pPr>
              <w:spacing w:after="0" w:line="240" w:lineRule="auto"/>
              <w:jc w:val="both"/>
              <w:rPr>
                <w:sz w:val="24"/>
                <w:szCs w:val="24"/>
              </w:rPr>
            </w:pPr>
            <w:r w:rsidRPr="006B7A34">
              <w:rPr>
                <w:sz w:val="24"/>
                <w:szCs w:val="24"/>
              </w:rPr>
              <w:t xml:space="preserve">La presente Garantía es irrevocable y será pagadera a simple requerimiento de </w:t>
            </w:r>
            <w:r w:rsidR="00AE0ED3">
              <w:rPr>
                <w:rFonts w:cs="Tahoma"/>
                <w:noProof/>
                <w:spacing w:val="-3"/>
                <w:sz w:val="24"/>
                <w:szCs w:val="24"/>
              </w:rPr>
              <w:t>VISITAPP</w:t>
            </w:r>
            <w:r w:rsidRPr="006B7A34">
              <w:rPr>
                <w:rFonts w:cs="Tahoma"/>
                <w:noProof/>
                <w:spacing w:val="-3"/>
                <w:sz w:val="24"/>
                <w:szCs w:val="24"/>
              </w:rPr>
              <w:t xml:space="preserve"> S.R.L</w:t>
            </w:r>
            <w:r w:rsidR="00BC3C5F">
              <w:rPr>
                <w:rFonts w:cs="Tahoma"/>
                <w:noProof/>
                <w:spacing w:val="-3"/>
                <w:sz w:val="24"/>
                <w:szCs w:val="24"/>
              </w:rPr>
              <w:t>.</w:t>
            </w:r>
            <w:r w:rsidRPr="006B7A34">
              <w:rPr>
                <w:sz w:val="24"/>
                <w:szCs w:val="24"/>
              </w:rPr>
              <w:t xml:space="preserve"> contra presentación de su certificación especificando que la CONTRATISTA, no cumplió con el contrato arriba mencionado.</w:t>
            </w:r>
          </w:p>
          <w:p w14:paraId="786D6B52" w14:textId="77777777" w:rsidR="00C965EE" w:rsidRPr="006B7A34" w:rsidRDefault="00C965EE" w:rsidP="006B7A34">
            <w:pPr>
              <w:spacing w:after="0" w:line="240" w:lineRule="auto"/>
              <w:jc w:val="both"/>
              <w:rPr>
                <w:sz w:val="24"/>
                <w:szCs w:val="24"/>
              </w:rPr>
            </w:pPr>
          </w:p>
          <w:p w14:paraId="18BB2523" w14:textId="2B33C966" w:rsidR="00C965EE" w:rsidRPr="006B7A34" w:rsidRDefault="00C965EE" w:rsidP="006B7A34">
            <w:pPr>
              <w:spacing w:after="0" w:line="240" w:lineRule="auto"/>
              <w:jc w:val="both"/>
              <w:rPr>
                <w:sz w:val="24"/>
                <w:szCs w:val="24"/>
              </w:rPr>
            </w:pPr>
            <w:r w:rsidRPr="006B7A34">
              <w:rPr>
                <w:sz w:val="24"/>
                <w:szCs w:val="24"/>
              </w:rPr>
              <w:t>Esta Garantía permanecerá vigente desde _______________________ hasta el día ____________</w:t>
            </w:r>
            <w:r w:rsidR="00BC3C5F">
              <w:rPr>
                <w:sz w:val="24"/>
                <w:szCs w:val="24"/>
              </w:rPr>
              <w:t xml:space="preserve">____, y la certificación de </w:t>
            </w:r>
            <w:r w:rsidR="00AE0ED3">
              <w:rPr>
                <w:sz w:val="24"/>
                <w:szCs w:val="24"/>
              </w:rPr>
              <w:t>VISITAPP</w:t>
            </w:r>
            <w:r w:rsidRPr="006B7A34">
              <w:rPr>
                <w:rFonts w:cs="Tahoma"/>
                <w:noProof/>
                <w:spacing w:val="-3"/>
                <w:sz w:val="24"/>
                <w:szCs w:val="24"/>
              </w:rPr>
              <w:t xml:space="preserve"> S.R.L</w:t>
            </w:r>
            <w:r w:rsidR="00BC3C5F">
              <w:rPr>
                <w:rFonts w:cs="Tahoma"/>
                <w:noProof/>
                <w:spacing w:val="-3"/>
                <w:sz w:val="24"/>
                <w:szCs w:val="24"/>
              </w:rPr>
              <w:t>.</w:t>
            </w:r>
            <w:r w:rsidRPr="006B7A34">
              <w:rPr>
                <w:sz w:val="24"/>
                <w:szCs w:val="24"/>
              </w:rPr>
              <w:t xml:space="preserve"> deberá ser presentada a esta oficina para su pago en nuestra oficina sita en ___________________________a mas tardar el día _________________________en que expira esta Garantía.</w:t>
            </w:r>
          </w:p>
          <w:p w14:paraId="5E8C60A4" w14:textId="77777777" w:rsidR="00C965EE" w:rsidRPr="006B7A34" w:rsidRDefault="00C965EE" w:rsidP="006B7A34">
            <w:pPr>
              <w:spacing w:after="0" w:line="240" w:lineRule="auto"/>
              <w:jc w:val="both"/>
              <w:rPr>
                <w:sz w:val="24"/>
                <w:szCs w:val="24"/>
              </w:rPr>
            </w:pPr>
          </w:p>
          <w:p w14:paraId="4A6464DF" w14:textId="3C22F4A9" w:rsidR="00C965EE" w:rsidRPr="006B7A34" w:rsidRDefault="00C965EE" w:rsidP="006B7A34">
            <w:pPr>
              <w:spacing w:after="0" w:line="240" w:lineRule="auto"/>
              <w:jc w:val="both"/>
              <w:rPr>
                <w:sz w:val="24"/>
                <w:szCs w:val="24"/>
              </w:rPr>
            </w:pPr>
            <w:r w:rsidRPr="006B7A34">
              <w:rPr>
                <w:sz w:val="24"/>
                <w:szCs w:val="24"/>
              </w:rPr>
              <w:t xml:space="preserve">Sólo </w:t>
            </w:r>
            <w:r w:rsidR="00AE0ED3">
              <w:rPr>
                <w:rFonts w:cs="Tahoma"/>
                <w:noProof/>
                <w:spacing w:val="-3"/>
                <w:sz w:val="24"/>
                <w:szCs w:val="24"/>
              </w:rPr>
              <w:t>VISITAPP</w:t>
            </w:r>
            <w:r w:rsidRPr="006B7A34">
              <w:rPr>
                <w:rFonts w:cs="Tahoma"/>
                <w:noProof/>
                <w:spacing w:val="-3"/>
                <w:sz w:val="24"/>
                <w:szCs w:val="24"/>
              </w:rPr>
              <w:t xml:space="preserve"> S.R.L</w:t>
            </w:r>
            <w:r w:rsidR="00BC3C5F">
              <w:rPr>
                <w:rFonts w:cs="Tahoma"/>
                <w:noProof/>
                <w:spacing w:val="-3"/>
                <w:sz w:val="24"/>
                <w:szCs w:val="24"/>
              </w:rPr>
              <w:t>.</w:t>
            </w:r>
            <w:r w:rsidRPr="006B7A34">
              <w:rPr>
                <w:sz w:val="24"/>
                <w:szCs w:val="24"/>
              </w:rPr>
              <w:t xml:space="preserve"> deriva derechos contra el BANCO o ASEGURADORA por razones de esta Garantía.</w:t>
            </w:r>
          </w:p>
          <w:p w14:paraId="087E8B11" w14:textId="77777777" w:rsidR="00C965EE" w:rsidRPr="006B7A34" w:rsidRDefault="00C965EE" w:rsidP="006B7A34">
            <w:pPr>
              <w:spacing w:after="0" w:line="240" w:lineRule="auto"/>
              <w:jc w:val="both"/>
              <w:rPr>
                <w:sz w:val="24"/>
                <w:szCs w:val="24"/>
              </w:rPr>
            </w:pPr>
          </w:p>
          <w:p w14:paraId="79A9CCA9" w14:textId="3579ADFC" w:rsidR="00C965EE" w:rsidRPr="006B7A34" w:rsidRDefault="00C965EE" w:rsidP="006B7A34">
            <w:pPr>
              <w:spacing w:after="0" w:line="240" w:lineRule="auto"/>
              <w:jc w:val="both"/>
              <w:rPr>
                <w:sz w:val="24"/>
                <w:szCs w:val="24"/>
              </w:rPr>
            </w:pPr>
            <w:r w:rsidRPr="006B7A34">
              <w:rPr>
                <w:sz w:val="24"/>
                <w:szCs w:val="24"/>
              </w:rPr>
              <w:t xml:space="preserve">Toda reclamación con base en esta Garantía deberá ser hecha por </w:t>
            </w:r>
            <w:r w:rsidR="00AE0ED3">
              <w:rPr>
                <w:rFonts w:cs="Tahoma"/>
                <w:noProof/>
                <w:spacing w:val="-3"/>
                <w:sz w:val="24"/>
                <w:szCs w:val="24"/>
              </w:rPr>
              <w:t>VISITAPP</w:t>
            </w:r>
            <w:r w:rsidRPr="006B7A34">
              <w:rPr>
                <w:rFonts w:cs="Tahoma"/>
                <w:noProof/>
                <w:spacing w:val="-3"/>
                <w:sz w:val="24"/>
                <w:szCs w:val="24"/>
              </w:rPr>
              <w:t xml:space="preserve"> S.R.L</w:t>
            </w:r>
            <w:r w:rsidR="00BC3C5F">
              <w:rPr>
                <w:rFonts w:cs="Tahoma"/>
                <w:noProof/>
                <w:spacing w:val="-3"/>
                <w:sz w:val="24"/>
                <w:szCs w:val="24"/>
              </w:rPr>
              <w:t>.</w:t>
            </w:r>
            <w:r w:rsidRPr="006B7A34">
              <w:rPr>
                <w:sz w:val="24"/>
                <w:szCs w:val="24"/>
              </w:rPr>
              <w:t xml:space="preserve"> al BANCO o LA ASEGURADORA.</w:t>
            </w:r>
          </w:p>
          <w:p w14:paraId="021D6629" w14:textId="77777777" w:rsidR="00C965EE" w:rsidRPr="006B7A34" w:rsidRDefault="00C965EE" w:rsidP="006B7A34">
            <w:pPr>
              <w:spacing w:after="0" w:line="240" w:lineRule="auto"/>
              <w:jc w:val="both"/>
              <w:rPr>
                <w:sz w:val="24"/>
                <w:szCs w:val="24"/>
              </w:rPr>
            </w:pPr>
          </w:p>
          <w:p w14:paraId="3CE4E2A0" w14:textId="77777777" w:rsidR="00C965EE" w:rsidRPr="006B7A34" w:rsidRDefault="00C965EE" w:rsidP="006B7A34">
            <w:pPr>
              <w:spacing w:after="0" w:line="240" w:lineRule="auto"/>
              <w:jc w:val="both"/>
              <w:rPr>
                <w:sz w:val="24"/>
                <w:szCs w:val="24"/>
              </w:rPr>
            </w:pPr>
            <w:r w:rsidRPr="006B7A34">
              <w:rPr>
                <w:sz w:val="24"/>
                <w:szCs w:val="24"/>
              </w:rPr>
              <w:t>Firmada hoy ________________de ______________ de_________________________</w:t>
            </w:r>
          </w:p>
          <w:p w14:paraId="33D6E2A7" w14:textId="77777777" w:rsidR="00C965EE" w:rsidRPr="006B7A34" w:rsidRDefault="00C965EE" w:rsidP="006B7A34">
            <w:pPr>
              <w:spacing w:after="0" w:line="240" w:lineRule="auto"/>
              <w:jc w:val="both"/>
              <w:rPr>
                <w:sz w:val="24"/>
                <w:szCs w:val="24"/>
              </w:rPr>
            </w:pPr>
          </w:p>
          <w:p w14:paraId="55C1F8EF" w14:textId="77777777" w:rsidR="00C965EE" w:rsidRPr="006B7A34" w:rsidRDefault="00C965EE" w:rsidP="006B7A34">
            <w:pPr>
              <w:spacing w:after="0" w:line="240" w:lineRule="auto"/>
              <w:jc w:val="both"/>
              <w:rPr>
                <w:sz w:val="24"/>
                <w:szCs w:val="24"/>
              </w:rPr>
            </w:pPr>
          </w:p>
          <w:p w14:paraId="0D77C19E" w14:textId="77777777" w:rsidR="00C965EE" w:rsidRPr="006B7A34" w:rsidRDefault="00C965EE" w:rsidP="006B7A34">
            <w:pPr>
              <w:spacing w:after="0" w:line="240" w:lineRule="auto"/>
              <w:jc w:val="both"/>
              <w:rPr>
                <w:sz w:val="24"/>
                <w:szCs w:val="24"/>
              </w:rPr>
            </w:pPr>
            <w:r w:rsidRPr="006B7A34">
              <w:rPr>
                <w:sz w:val="24"/>
                <w:szCs w:val="24"/>
              </w:rPr>
              <w:t xml:space="preserve">Por BANCO o ASEGURADORA </w:t>
            </w:r>
            <w:r w:rsidRPr="006B7A34">
              <w:rPr>
                <w:sz w:val="24"/>
                <w:szCs w:val="24"/>
              </w:rPr>
              <w:tab/>
            </w:r>
            <w:r w:rsidRPr="006B7A34">
              <w:rPr>
                <w:sz w:val="24"/>
                <w:szCs w:val="24"/>
              </w:rPr>
              <w:tab/>
            </w:r>
            <w:r w:rsidRPr="006B7A34">
              <w:rPr>
                <w:sz w:val="24"/>
                <w:szCs w:val="24"/>
              </w:rPr>
              <w:tab/>
            </w:r>
            <w:r w:rsidRPr="006B7A34">
              <w:rPr>
                <w:sz w:val="24"/>
                <w:szCs w:val="24"/>
              </w:rPr>
              <w:tab/>
            </w:r>
          </w:p>
          <w:p w14:paraId="464B873D" w14:textId="77777777" w:rsidR="00C965EE" w:rsidRPr="006B7A34" w:rsidRDefault="00C965EE" w:rsidP="006B7A34">
            <w:pPr>
              <w:spacing w:after="0" w:line="240" w:lineRule="auto"/>
              <w:jc w:val="both"/>
              <w:rPr>
                <w:sz w:val="24"/>
                <w:szCs w:val="24"/>
              </w:rPr>
            </w:pPr>
            <w:r w:rsidRPr="006B7A34">
              <w:rPr>
                <w:sz w:val="24"/>
                <w:szCs w:val="24"/>
              </w:rPr>
              <w:t>Nombre y Título</w:t>
            </w:r>
            <w:r w:rsidRPr="006B7A34">
              <w:rPr>
                <w:sz w:val="24"/>
                <w:szCs w:val="24"/>
              </w:rPr>
              <w:tab/>
            </w:r>
            <w:r w:rsidRPr="006B7A34">
              <w:rPr>
                <w:sz w:val="24"/>
                <w:szCs w:val="24"/>
              </w:rPr>
              <w:tab/>
            </w:r>
            <w:r w:rsidRPr="006B7A34">
              <w:rPr>
                <w:sz w:val="24"/>
                <w:szCs w:val="24"/>
              </w:rPr>
              <w:tab/>
            </w:r>
            <w:r w:rsidRPr="006B7A34">
              <w:rPr>
                <w:sz w:val="24"/>
                <w:szCs w:val="24"/>
              </w:rPr>
              <w:tab/>
            </w:r>
          </w:p>
          <w:p w14:paraId="5A901BE1" w14:textId="77777777" w:rsidR="00C965EE" w:rsidRPr="006B7A34" w:rsidRDefault="00C965EE" w:rsidP="006B7A34">
            <w:pPr>
              <w:suppressAutoHyphens/>
              <w:autoSpaceDE w:val="0"/>
              <w:spacing w:after="0" w:line="240" w:lineRule="auto"/>
              <w:rPr>
                <w:rFonts w:cs="Arial"/>
                <w:b/>
                <w:sz w:val="24"/>
                <w:szCs w:val="24"/>
              </w:rPr>
            </w:pPr>
          </w:p>
        </w:tc>
      </w:tr>
    </w:tbl>
    <w:p w14:paraId="0BE0DA53" w14:textId="77777777" w:rsidR="00C965EE" w:rsidRPr="00E93D89" w:rsidRDefault="00E471B4" w:rsidP="00C965EE">
      <w:pPr>
        <w:pStyle w:val="Descripcin"/>
      </w:pPr>
      <w:fldSimple w:instr=" SEQ Tabla \* ARABIC ">
        <w:bookmarkStart w:id="480" w:name="_Toc401331138"/>
        <w:r w:rsidR="00C965EE">
          <w:rPr>
            <w:noProof/>
          </w:rPr>
          <w:t>57</w:t>
        </w:r>
      </w:fldSimple>
      <w:r w:rsidR="00C965EE">
        <w:t>:TABLA DE GARANTIA DE CONTRATO</w:t>
      </w:r>
      <w:bookmarkEnd w:id="480"/>
    </w:p>
    <w:p w14:paraId="4C245BB2" w14:textId="77777777" w:rsidR="00C965EE" w:rsidRPr="002B45BD" w:rsidRDefault="00C965EE" w:rsidP="00C965EE">
      <w:pPr>
        <w:pStyle w:val="Descripcin"/>
        <w:rPr>
          <w:b/>
          <w:sz w:val="24"/>
          <w:szCs w:val="24"/>
        </w:rPr>
      </w:pPr>
    </w:p>
    <w:p w14:paraId="29DEA8B0" w14:textId="77777777" w:rsidR="00C965EE" w:rsidRDefault="00C965EE" w:rsidP="00C965EE">
      <w:pPr>
        <w:suppressAutoHyphens/>
        <w:autoSpaceDE w:val="0"/>
        <w:ind w:left="1080"/>
        <w:rPr>
          <w:rFonts w:cs="Arial"/>
          <w:b/>
          <w:sz w:val="24"/>
          <w:szCs w:val="24"/>
        </w:rPr>
      </w:pPr>
    </w:p>
    <w:p w14:paraId="174AE9BC" w14:textId="77777777" w:rsidR="00BC3C5F" w:rsidRDefault="00BC3C5F" w:rsidP="00C965EE">
      <w:pPr>
        <w:suppressAutoHyphens/>
        <w:autoSpaceDE w:val="0"/>
        <w:ind w:left="1080"/>
        <w:rPr>
          <w:rFonts w:cs="Arial"/>
          <w:b/>
          <w:sz w:val="24"/>
          <w:szCs w:val="24"/>
        </w:rPr>
      </w:pPr>
    </w:p>
    <w:p w14:paraId="2FF57CAF" w14:textId="77777777" w:rsidR="00BC3C5F" w:rsidRDefault="00BC3C5F" w:rsidP="00C965EE">
      <w:pPr>
        <w:suppressAutoHyphens/>
        <w:autoSpaceDE w:val="0"/>
        <w:ind w:left="1080"/>
        <w:rPr>
          <w:rFonts w:cs="Arial"/>
          <w:b/>
          <w:sz w:val="24"/>
          <w:szCs w:val="24"/>
        </w:rPr>
      </w:pPr>
    </w:p>
    <w:p w14:paraId="77BD1692" w14:textId="77777777" w:rsidR="00BC3C5F" w:rsidRDefault="00BC3C5F" w:rsidP="00C965EE">
      <w:pPr>
        <w:suppressAutoHyphens/>
        <w:autoSpaceDE w:val="0"/>
        <w:ind w:left="1080"/>
        <w:rPr>
          <w:rFonts w:cs="Arial"/>
          <w:b/>
          <w:sz w:val="24"/>
          <w:szCs w:val="24"/>
        </w:rPr>
      </w:pPr>
    </w:p>
    <w:p w14:paraId="2C17C671" w14:textId="77777777" w:rsidR="00BC3C5F" w:rsidRDefault="00BC3C5F" w:rsidP="00C965EE">
      <w:pPr>
        <w:suppressAutoHyphens/>
        <w:autoSpaceDE w:val="0"/>
        <w:ind w:left="1080"/>
        <w:rPr>
          <w:rFonts w:cs="Arial"/>
          <w:b/>
          <w:sz w:val="24"/>
          <w:szCs w:val="24"/>
        </w:rPr>
      </w:pPr>
    </w:p>
    <w:p w14:paraId="2724AA01" w14:textId="77777777" w:rsidR="00BC3C5F" w:rsidRDefault="00BC3C5F" w:rsidP="00C965EE">
      <w:pPr>
        <w:suppressAutoHyphens/>
        <w:autoSpaceDE w:val="0"/>
        <w:ind w:left="1080"/>
        <w:rPr>
          <w:rFonts w:cs="Arial"/>
          <w:b/>
          <w:sz w:val="24"/>
          <w:szCs w:val="24"/>
        </w:rPr>
      </w:pPr>
    </w:p>
    <w:p w14:paraId="449AB0BE" w14:textId="77777777" w:rsidR="00BC3C5F" w:rsidRPr="002B45BD" w:rsidRDefault="00BC3C5F" w:rsidP="00C965EE">
      <w:pPr>
        <w:suppressAutoHyphens/>
        <w:autoSpaceDE w:val="0"/>
        <w:ind w:left="1080"/>
        <w:rPr>
          <w:rFonts w:cs="Arial"/>
          <w:b/>
          <w:sz w:val="24"/>
          <w:szCs w:val="24"/>
        </w:rPr>
      </w:pPr>
    </w:p>
    <w:p w14:paraId="5DFA266D" w14:textId="4800343E" w:rsidR="00C965EE" w:rsidRPr="005221CE" w:rsidRDefault="00C965EE" w:rsidP="00BC3C5F">
      <w:pPr>
        <w:pStyle w:val="Prrafodelista"/>
        <w:numPr>
          <w:ilvl w:val="3"/>
          <w:numId w:val="31"/>
        </w:numPr>
        <w:tabs>
          <w:tab w:val="clear" w:pos="3135"/>
        </w:tabs>
        <w:suppressAutoHyphens/>
        <w:autoSpaceDE w:val="0"/>
        <w:spacing w:after="0" w:line="240" w:lineRule="auto"/>
        <w:ind w:left="851" w:hanging="851"/>
        <w:rPr>
          <w:rFonts w:ascii="Calibri" w:hAnsi="Calibri"/>
          <w:b w:val="0"/>
          <w:sz w:val="24"/>
          <w:szCs w:val="24"/>
        </w:rPr>
      </w:pPr>
      <w:r w:rsidRPr="006B7A34">
        <w:rPr>
          <w:rFonts w:ascii="Calibri" w:hAnsi="Calibri"/>
          <w:sz w:val="24"/>
          <w:szCs w:val="24"/>
        </w:rPr>
        <w:t>Solicitudes de Cambio</w:t>
      </w:r>
    </w:p>
    <w:p w14:paraId="387B2FBC" w14:textId="77777777" w:rsidR="005221CE" w:rsidRPr="006B7A34" w:rsidRDefault="005221CE" w:rsidP="005221CE">
      <w:pPr>
        <w:pStyle w:val="Prrafodelista"/>
        <w:tabs>
          <w:tab w:val="clear" w:pos="3135"/>
        </w:tabs>
        <w:suppressAutoHyphens/>
        <w:autoSpaceDE w:val="0"/>
        <w:spacing w:after="0" w:line="240" w:lineRule="auto"/>
        <w:ind w:left="851"/>
        <w:rPr>
          <w:rFonts w:ascii="Calibri" w:hAnsi="Calibri"/>
          <w:b w:val="0"/>
          <w:sz w:val="24"/>
          <w:szCs w:val="24"/>
        </w:rPr>
      </w:pPr>
    </w:p>
    <w:p w14:paraId="60A1102B" w14:textId="240C7999" w:rsidR="00C965EE" w:rsidRPr="006B7A34" w:rsidRDefault="00BC3C5F" w:rsidP="005221CE">
      <w:pPr>
        <w:pStyle w:val="Prrafodelista"/>
        <w:suppressAutoHyphens/>
        <w:autoSpaceDE w:val="0"/>
        <w:ind w:left="1728"/>
        <w:jc w:val="center"/>
        <w:rPr>
          <w:rFonts w:ascii="Calibri" w:hAnsi="Calibri"/>
          <w:b w:val="0"/>
          <w:sz w:val="24"/>
          <w:szCs w:val="24"/>
        </w:rPr>
      </w:pPr>
      <w:r>
        <w:rPr>
          <w:noProof/>
          <w:lang w:val="es-ES" w:eastAsia="es-ES"/>
        </w:rPr>
        <w:drawing>
          <wp:inline distT="0" distB="0" distL="0" distR="0" wp14:anchorId="0B7633E3" wp14:editId="50B12F94">
            <wp:extent cx="4958080" cy="2587625"/>
            <wp:effectExtent l="0" t="0" r="0" b="3175"/>
            <wp:docPr id="5"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0"/>
                    <pic:cNvPicPr>
                      <a:picLocks noChangeAspect="1" noChangeArrowheads="1"/>
                    </pic:cNvPicPr>
                  </pic:nvPicPr>
                  <pic:blipFill>
                    <a:blip r:embed="rId26">
                      <a:extLst>
                        <a:ext uri="{28A0092B-C50C-407E-A947-70E740481C1C}">
                          <a14:useLocalDpi xmlns:a14="http://schemas.microsoft.com/office/drawing/2010/main" val="0"/>
                        </a:ext>
                      </a:extLst>
                    </a:blip>
                    <a:srcRect l="15518" t="47493" r="40196" b="16953"/>
                    <a:stretch>
                      <a:fillRect/>
                    </a:stretch>
                  </pic:blipFill>
                  <pic:spPr bwMode="auto">
                    <a:xfrm>
                      <a:off x="0" y="0"/>
                      <a:ext cx="4958080" cy="2587625"/>
                    </a:xfrm>
                    <a:prstGeom prst="rect">
                      <a:avLst/>
                    </a:prstGeom>
                    <a:noFill/>
                    <a:ln>
                      <a:noFill/>
                    </a:ln>
                  </pic:spPr>
                </pic:pic>
              </a:graphicData>
            </a:graphic>
          </wp:inline>
        </w:drawing>
      </w:r>
    </w:p>
    <w:p w14:paraId="55E130EC" w14:textId="1B57CA60" w:rsidR="00BC3C5F" w:rsidRDefault="00C965EE" w:rsidP="00BC3C5F">
      <w:pPr>
        <w:pStyle w:val="Descripcin"/>
        <w:jc w:val="center"/>
      </w:pPr>
      <w:bookmarkStart w:id="481" w:name="_Toc401331140"/>
      <w:r>
        <w:t xml:space="preserve">Tabla </w:t>
      </w:r>
      <w:fldSimple w:instr=" SEQ Tabla \* ARABIC ">
        <w:r>
          <w:rPr>
            <w:noProof/>
          </w:rPr>
          <w:t>59</w:t>
        </w:r>
      </w:fldSimple>
      <w:r>
        <w:t>: SOLICITUD DE CAMBIO</w:t>
      </w:r>
      <w:bookmarkEnd w:id="481"/>
    </w:p>
    <w:p w14:paraId="11FB77C1" w14:textId="77777777" w:rsidR="00BC3C5F" w:rsidRPr="00BC3C5F" w:rsidRDefault="00BC3C5F" w:rsidP="00BC3C5F"/>
    <w:p w14:paraId="7526ABDC" w14:textId="697DD751" w:rsidR="005221CE" w:rsidRDefault="00C965EE" w:rsidP="005221CE">
      <w:pPr>
        <w:pStyle w:val="Ttulo2"/>
        <w:numPr>
          <w:ilvl w:val="1"/>
          <w:numId w:val="31"/>
        </w:numPr>
        <w:ind w:left="567" w:hanging="573"/>
        <w:rPr>
          <w:rFonts w:ascii="Calibri" w:hAnsi="Calibri"/>
          <w:sz w:val="24"/>
          <w:szCs w:val="24"/>
        </w:rPr>
      </w:pPr>
      <w:bookmarkStart w:id="482" w:name="_Toc401332206"/>
      <w:bookmarkStart w:id="483" w:name="_Toc497673497"/>
      <w:r w:rsidRPr="006B7A34">
        <w:rPr>
          <w:rFonts w:ascii="Calibri" w:hAnsi="Calibri"/>
          <w:sz w:val="24"/>
          <w:szCs w:val="24"/>
        </w:rPr>
        <w:t>Cerrar las Adquisiciones</w:t>
      </w:r>
      <w:bookmarkStart w:id="484" w:name="_Toc401332210"/>
      <w:bookmarkStart w:id="485" w:name="_Toc401330744"/>
      <w:bookmarkStart w:id="486" w:name="_Toc401330903"/>
      <w:bookmarkStart w:id="487" w:name="_Toc401331060"/>
      <w:bookmarkStart w:id="488" w:name="_Toc401331578"/>
      <w:bookmarkStart w:id="489" w:name="_Toc401331735"/>
      <w:bookmarkStart w:id="490" w:name="_Toc401331894"/>
      <w:bookmarkStart w:id="491" w:name="_Toc401332051"/>
      <w:bookmarkStart w:id="492" w:name="_Toc401332207"/>
      <w:bookmarkStart w:id="493" w:name="_Toc417902296"/>
      <w:bookmarkStart w:id="494" w:name="_Toc401330745"/>
      <w:bookmarkStart w:id="495" w:name="_Toc401330904"/>
      <w:bookmarkStart w:id="496" w:name="_Toc401331061"/>
      <w:bookmarkStart w:id="497" w:name="_Toc401331579"/>
      <w:bookmarkStart w:id="498" w:name="_Toc401331736"/>
      <w:bookmarkStart w:id="499" w:name="_Toc401331895"/>
      <w:bookmarkStart w:id="500" w:name="_Toc401332052"/>
      <w:bookmarkStart w:id="501" w:name="_Toc401332208"/>
      <w:bookmarkStart w:id="502" w:name="_Toc417902297"/>
      <w:bookmarkStart w:id="503" w:name="_Toc401330746"/>
      <w:bookmarkStart w:id="504" w:name="_Toc401330905"/>
      <w:bookmarkStart w:id="505" w:name="_Toc401331062"/>
      <w:bookmarkStart w:id="506" w:name="_Toc401331580"/>
      <w:bookmarkStart w:id="507" w:name="_Toc401331737"/>
      <w:bookmarkStart w:id="508" w:name="_Toc401331896"/>
      <w:bookmarkStart w:id="509" w:name="_Toc401332053"/>
      <w:bookmarkStart w:id="510" w:name="_Toc401332209"/>
      <w:bookmarkStart w:id="511" w:name="_Toc417902298"/>
      <w:bookmarkEnd w:id="482"/>
      <w:bookmarkEnd w:id="483"/>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7F3B179D" w14:textId="77777777" w:rsidR="005221CE" w:rsidRPr="005221CE" w:rsidRDefault="00C965EE" w:rsidP="005221CE">
      <w:pPr>
        <w:pStyle w:val="Ttulo2"/>
        <w:numPr>
          <w:ilvl w:val="2"/>
          <w:numId w:val="31"/>
        </w:numPr>
        <w:suppressAutoHyphens/>
        <w:autoSpaceDE w:val="0"/>
        <w:spacing w:line="240" w:lineRule="auto"/>
        <w:ind w:left="709" w:hanging="709"/>
        <w:rPr>
          <w:rFonts w:ascii="Calibri" w:hAnsi="Calibri"/>
          <w:sz w:val="24"/>
          <w:szCs w:val="24"/>
        </w:rPr>
      </w:pPr>
      <w:bookmarkStart w:id="512" w:name="_Toc497673498"/>
      <w:r w:rsidRPr="005221CE">
        <w:rPr>
          <w:rFonts w:ascii="Calibri" w:hAnsi="Calibri"/>
        </w:rPr>
        <w:t>Actualizar Archivos</w:t>
      </w:r>
      <w:bookmarkEnd w:id="484"/>
      <w:bookmarkEnd w:id="512"/>
    </w:p>
    <w:p w14:paraId="2C822F40" w14:textId="1905F13A" w:rsidR="00C965EE" w:rsidRPr="005221CE" w:rsidRDefault="00C965EE" w:rsidP="005221CE">
      <w:pPr>
        <w:pStyle w:val="Ttulo2"/>
        <w:numPr>
          <w:ilvl w:val="3"/>
          <w:numId w:val="31"/>
        </w:numPr>
        <w:suppressAutoHyphens/>
        <w:autoSpaceDE w:val="0"/>
        <w:spacing w:line="240" w:lineRule="auto"/>
        <w:ind w:left="567" w:hanging="567"/>
        <w:rPr>
          <w:rFonts w:ascii="Calibri" w:hAnsi="Calibri"/>
          <w:sz w:val="24"/>
          <w:szCs w:val="24"/>
        </w:rPr>
      </w:pPr>
      <w:bookmarkStart w:id="513" w:name="_Toc497673499"/>
      <w:r w:rsidRPr="005221CE">
        <w:rPr>
          <w:rFonts w:ascii="Calibri" w:hAnsi="Calibri"/>
          <w:sz w:val="24"/>
          <w:szCs w:val="24"/>
        </w:rPr>
        <w:t>Archivo de Adquisición</w:t>
      </w:r>
      <w:bookmarkEnd w:id="513"/>
    </w:p>
    <w:p w14:paraId="195B6273" w14:textId="0E18139A" w:rsidR="00C965EE" w:rsidRPr="006B7A34" w:rsidRDefault="00C965EE" w:rsidP="00C965EE">
      <w:pPr>
        <w:pStyle w:val="Prrafodelista"/>
        <w:suppressAutoHyphens/>
        <w:autoSpaceDE w:val="0"/>
        <w:ind w:left="1728"/>
        <w:rPr>
          <w:rFonts w:ascii="Calibri" w:hAnsi="Calibri"/>
          <w:sz w:val="24"/>
          <w:szCs w:val="24"/>
        </w:rPr>
      </w:pPr>
      <w:r w:rsidRPr="006B7A34">
        <w:rPr>
          <w:rFonts w:ascii="Calibri" w:hAnsi="Calibri"/>
          <w:sz w:val="24"/>
          <w:szCs w:val="24"/>
        </w:rPr>
        <w:t>El  proceso de cierre del contrato respalda el proceso cerrar proyecto, ya que incluye la verificación de que todo el trabajo y todos los productos entregables han sido aceptables. También la actualización de registros para reflejar los resultados finales y archivo de dicha información para su uso futuro.</w:t>
      </w:r>
    </w:p>
    <w:p w14:paraId="61DC9218" w14:textId="77777777" w:rsidR="00C965EE" w:rsidRDefault="00F46BA3" w:rsidP="005221CE">
      <w:pPr>
        <w:suppressAutoHyphens/>
        <w:autoSpaceDE w:val="0"/>
        <w:ind w:left="1080"/>
        <w:jc w:val="center"/>
        <w:rPr>
          <w:rFonts w:cs="Arial"/>
          <w:b/>
          <w:sz w:val="24"/>
          <w:szCs w:val="24"/>
        </w:rPr>
      </w:pPr>
      <w:r w:rsidRPr="006B7A34">
        <w:rPr>
          <w:noProof/>
          <w:sz w:val="24"/>
          <w:szCs w:val="24"/>
          <w:lang w:eastAsia="es-ES"/>
        </w:rPr>
        <w:drawing>
          <wp:inline distT="0" distB="0" distL="0" distR="0" wp14:anchorId="12D43DDA" wp14:editId="22F0C355">
            <wp:extent cx="4792212" cy="1517391"/>
            <wp:effectExtent l="0" t="0" r="0" b="6985"/>
            <wp:docPr id="9"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1"/>
                    <pic:cNvPicPr>
                      <a:picLocks noChangeAspect="1" noChangeArrowheads="1"/>
                    </pic:cNvPicPr>
                  </pic:nvPicPr>
                  <pic:blipFill>
                    <a:blip r:embed="rId27">
                      <a:extLst>
                        <a:ext uri="{28A0092B-C50C-407E-A947-70E740481C1C}">
                          <a14:useLocalDpi xmlns:a14="http://schemas.microsoft.com/office/drawing/2010/main" val="0"/>
                        </a:ext>
                      </a:extLst>
                    </a:blip>
                    <a:srcRect l="14542" t="45844" r="39099" b="22717"/>
                    <a:stretch>
                      <a:fillRect/>
                    </a:stretch>
                  </pic:blipFill>
                  <pic:spPr bwMode="auto">
                    <a:xfrm>
                      <a:off x="0" y="0"/>
                      <a:ext cx="4817108" cy="1525274"/>
                    </a:xfrm>
                    <a:prstGeom prst="rect">
                      <a:avLst/>
                    </a:prstGeom>
                    <a:noFill/>
                    <a:ln>
                      <a:noFill/>
                    </a:ln>
                  </pic:spPr>
                </pic:pic>
              </a:graphicData>
            </a:graphic>
          </wp:inline>
        </w:drawing>
      </w:r>
    </w:p>
    <w:p w14:paraId="65DD8506" w14:textId="77777777" w:rsidR="00C965EE" w:rsidRPr="002E6EFC" w:rsidRDefault="00C965EE" w:rsidP="004901CC">
      <w:pPr>
        <w:pStyle w:val="Descripcin"/>
        <w:ind w:left="372" w:firstLine="708"/>
        <w:jc w:val="center"/>
        <w:rPr>
          <w:rFonts w:cs="Arial"/>
          <w:b/>
          <w:sz w:val="24"/>
          <w:szCs w:val="24"/>
        </w:rPr>
      </w:pPr>
      <w:bookmarkStart w:id="514" w:name="_Toc401331149"/>
      <w:r>
        <w:t xml:space="preserve">Figura </w:t>
      </w:r>
      <w:fldSimple w:instr=" SEQ Figura \* ARABIC ">
        <w:r>
          <w:rPr>
            <w:noProof/>
          </w:rPr>
          <w:t>9</w:t>
        </w:r>
      </w:fldSimple>
      <w:r>
        <w:t>: ARCHIVODE ADQUISICIÓN</w:t>
      </w:r>
      <w:bookmarkEnd w:id="514"/>
    </w:p>
    <w:p w14:paraId="1E3DE0E8" w14:textId="77777777" w:rsidR="004901CC" w:rsidRDefault="004901CC" w:rsidP="004901CC">
      <w:pPr>
        <w:suppressAutoHyphens/>
        <w:autoSpaceDE w:val="0"/>
        <w:spacing w:after="0" w:line="240" w:lineRule="auto"/>
        <w:rPr>
          <w:sz w:val="24"/>
          <w:szCs w:val="24"/>
        </w:rPr>
      </w:pPr>
    </w:p>
    <w:p w14:paraId="7653B1E3" w14:textId="77777777" w:rsidR="004901CC" w:rsidRDefault="004901CC" w:rsidP="004901CC">
      <w:pPr>
        <w:suppressAutoHyphens/>
        <w:autoSpaceDE w:val="0"/>
        <w:spacing w:after="0" w:line="240" w:lineRule="auto"/>
        <w:rPr>
          <w:sz w:val="24"/>
          <w:szCs w:val="24"/>
        </w:rPr>
      </w:pPr>
    </w:p>
    <w:p w14:paraId="03DC37BF" w14:textId="77777777" w:rsidR="004901CC" w:rsidRPr="004901CC" w:rsidRDefault="004901CC" w:rsidP="004901CC">
      <w:pPr>
        <w:suppressAutoHyphens/>
        <w:autoSpaceDE w:val="0"/>
        <w:spacing w:after="0" w:line="240" w:lineRule="auto"/>
        <w:rPr>
          <w:sz w:val="24"/>
          <w:szCs w:val="24"/>
        </w:rPr>
      </w:pPr>
    </w:p>
    <w:p w14:paraId="401B0923" w14:textId="77777777" w:rsidR="005221CE" w:rsidRPr="005221CE" w:rsidRDefault="005221CE" w:rsidP="005221CE">
      <w:pPr>
        <w:pStyle w:val="Prrafodelista"/>
        <w:numPr>
          <w:ilvl w:val="0"/>
          <w:numId w:val="32"/>
        </w:numPr>
        <w:tabs>
          <w:tab w:val="clear" w:pos="3135"/>
        </w:tabs>
        <w:suppressAutoHyphens/>
        <w:autoSpaceDE w:val="0"/>
        <w:spacing w:after="0" w:line="240" w:lineRule="auto"/>
        <w:rPr>
          <w:rFonts w:ascii="Calibri" w:eastAsia="Times New Roman" w:hAnsi="Calibri" w:cs="Times New Roman"/>
          <w:b w:val="0"/>
          <w:vanish/>
          <w:color w:val="2E74B5"/>
          <w:sz w:val="24"/>
          <w:szCs w:val="24"/>
          <w:lang w:val="es-ES"/>
        </w:rPr>
      </w:pPr>
    </w:p>
    <w:p w14:paraId="204F65BA" w14:textId="77777777" w:rsidR="005221CE" w:rsidRPr="005221CE" w:rsidRDefault="005221CE" w:rsidP="005221CE">
      <w:pPr>
        <w:pStyle w:val="Prrafodelista"/>
        <w:numPr>
          <w:ilvl w:val="1"/>
          <w:numId w:val="32"/>
        </w:numPr>
        <w:tabs>
          <w:tab w:val="clear" w:pos="3135"/>
        </w:tabs>
        <w:suppressAutoHyphens/>
        <w:autoSpaceDE w:val="0"/>
        <w:spacing w:after="0" w:line="240" w:lineRule="auto"/>
        <w:rPr>
          <w:rFonts w:ascii="Calibri" w:eastAsia="Times New Roman" w:hAnsi="Calibri" w:cs="Times New Roman"/>
          <w:b w:val="0"/>
          <w:vanish/>
          <w:color w:val="2E74B5"/>
          <w:sz w:val="24"/>
          <w:szCs w:val="24"/>
          <w:lang w:val="es-ES"/>
        </w:rPr>
      </w:pPr>
    </w:p>
    <w:p w14:paraId="57AA5954" w14:textId="77777777" w:rsidR="005221CE" w:rsidRPr="005221CE" w:rsidRDefault="005221CE" w:rsidP="005221CE">
      <w:pPr>
        <w:pStyle w:val="Prrafodelista"/>
        <w:numPr>
          <w:ilvl w:val="2"/>
          <w:numId w:val="32"/>
        </w:numPr>
        <w:tabs>
          <w:tab w:val="clear" w:pos="3135"/>
        </w:tabs>
        <w:suppressAutoHyphens/>
        <w:autoSpaceDE w:val="0"/>
        <w:spacing w:after="0" w:line="240" w:lineRule="auto"/>
        <w:rPr>
          <w:rFonts w:ascii="Calibri" w:eastAsia="Times New Roman" w:hAnsi="Calibri" w:cs="Times New Roman"/>
          <w:b w:val="0"/>
          <w:vanish/>
          <w:color w:val="2E74B5"/>
          <w:sz w:val="24"/>
          <w:szCs w:val="24"/>
          <w:lang w:val="es-ES"/>
        </w:rPr>
      </w:pPr>
    </w:p>
    <w:p w14:paraId="7E451D01" w14:textId="20FE525C" w:rsidR="00C965EE" w:rsidRPr="005221CE" w:rsidRDefault="00C965EE" w:rsidP="005221CE">
      <w:pPr>
        <w:pStyle w:val="Prrafodelista"/>
        <w:numPr>
          <w:ilvl w:val="3"/>
          <w:numId w:val="32"/>
        </w:numPr>
        <w:tabs>
          <w:tab w:val="clear" w:pos="3135"/>
        </w:tabs>
        <w:suppressAutoHyphens/>
        <w:autoSpaceDE w:val="0"/>
        <w:spacing w:after="0" w:line="240" w:lineRule="auto"/>
        <w:ind w:left="648"/>
        <w:rPr>
          <w:rFonts w:ascii="Calibri" w:eastAsia="Times New Roman" w:hAnsi="Calibri" w:cs="Times New Roman"/>
          <w:b w:val="0"/>
          <w:color w:val="2E74B5"/>
          <w:sz w:val="24"/>
          <w:szCs w:val="24"/>
          <w:lang w:val="es-ES"/>
        </w:rPr>
      </w:pPr>
      <w:r w:rsidRPr="005221CE">
        <w:rPr>
          <w:rFonts w:ascii="Calibri" w:eastAsia="Times New Roman" w:hAnsi="Calibri" w:cs="Times New Roman"/>
          <w:b w:val="0"/>
          <w:color w:val="2E74B5"/>
          <w:sz w:val="24"/>
          <w:szCs w:val="24"/>
          <w:lang w:val="es-ES"/>
        </w:rPr>
        <w:t>Aceptación de los entregables</w:t>
      </w:r>
    </w:p>
    <w:p w14:paraId="3C76A9CC" w14:textId="77777777" w:rsidR="00C965EE" w:rsidRPr="006B7A34" w:rsidRDefault="00C965EE" w:rsidP="00C965EE">
      <w:pPr>
        <w:pStyle w:val="Prrafodelista"/>
        <w:tabs>
          <w:tab w:val="clear" w:pos="3135"/>
        </w:tabs>
        <w:suppressAutoHyphens/>
        <w:autoSpaceDE w:val="0"/>
        <w:spacing w:after="0" w:line="240" w:lineRule="auto"/>
        <w:ind w:left="1728"/>
        <w:rPr>
          <w:rFonts w:ascii="Calibri" w:hAnsi="Calibri"/>
          <w:b w:val="0"/>
          <w:sz w:val="24"/>
          <w:szCs w:val="24"/>
        </w:rPr>
      </w:pPr>
    </w:p>
    <w:p w14:paraId="2F5CC975" w14:textId="77777777" w:rsidR="00C965EE" w:rsidRPr="004901CC" w:rsidRDefault="00C965EE" w:rsidP="004901CC">
      <w:pPr>
        <w:suppressAutoHyphens/>
        <w:autoSpaceDE w:val="0"/>
        <w:rPr>
          <w:sz w:val="24"/>
          <w:szCs w:val="24"/>
        </w:rPr>
      </w:pPr>
      <w:r w:rsidRPr="004901CC">
        <w:rPr>
          <w:sz w:val="24"/>
          <w:szCs w:val="24"/>
        </w:rPr>
        <w:t>El comprador, generalmente a través del administrador autorizado del contrato, le entrega al proveedor una notificación formal por escrito informándole que los productos entregables han sido aceptados o rechazados. En general, los requisitos para la aceptación formal de los productos entregables, y cómo tratar los productos entregables que no cumplen con los requisitos, se definen en el contrato</w:t>
      </w:r>
    </w:p>
    <w:p w14:paraId="15A958E2" w14:textId="77777777" w:rsidR="00C965EE" w:rsidRPr="006B7A34" w:rsidRDefault="00C965EE" w:rsidP="00C965EE">
      <w:pPr>
        <w:pStyle w:val="Prrafodelista"/>
        <w:suppressAutoHyphens/>
        <w:autoSpaceDE w:val="0"/>
        <w:ind w:left="1728"/>
        <w:rPr>
          <w:rFonts w:ascii="Calibri" w:hAnsi="Calibri"/>
          <w:b w:val="0"/>
          <w:sz w:val="24"/>
          <w:szCs w:val="24"/>
        </w:rPr>
      </w:pPr>
    </w:p>
    <w:p w14:paraId="1CC3A59A" w14:textId="77777777" w:rsidR="00C965EE" w:rsidRPr="00EF7A47" w:rsidRDefault="00C965EE" w:rsidP="004901CC">
      <w:pPr>
        <w:pStyle w:val="Prrafodelista"/>
        <w:numPr>
          <w:ilvl w:val="3"/>
          <w:numId w:val="32"/>
        </w:numPr>
        <w:tabs>
          <w:tab w:val="clear" w:pos="3135"/>
        </w:tabs>
        <w:suppressAutoHyphens/>
        <w:autoSpaceDE w:val="0"/>
        <w:spacing w:after="0" w:line="240" w:lineRule="auto"/>
        <w:ind w:left="851" w:hanging="851"/>
        <w:rPr>
          <w:rFonts w:ascii="Calibri" w:eastAsia="Times New Roman" w:hAnsi="Calibri" w:cs="Times New Roman"/>
          <w:b w:val="0"/>
          <w:color w:val="2E74B5"/>
          <w:sz w:val="24"/>
          <w:szCs w:val="24"/>
          <w:lang w:val="es-ES"/>
        </w:rPr>
      </w:pPr>
      <w:r w:rsidRPr="00EF7A47">
        <w:rPr>
          <w:rFonts w:ascii="Calibri" w:eastAsia="Times New Roman" w:hAnsi="Calibri" w:cs="Times New Roman"/>
          <w:b w:val="0"/>
          <w:color w:val="2E74B5"/>
          <w:sz w:val="24"/>
          <w:szCs w:val="24"/>
          <w:lang w:val="es-ES"/>
        </w:rPr>
        <w:t>Documentación sobre lecciones aprendidas</w:t>
      </w:r>
    </w:p>
    <w:p w14:paraId="2EE37F69" w14:textId="77777777" w:rsidR="004901CC" w:rsidRDefault="004901CC" w:rsidP="00C965EE">
      <w:pPr>
        <w:rPr>
          <w:sz w:val="24"/>
          <w:szCs w:val="24"/>
        </w:rPr>
      </w:pPr>
    </w:p>
    <w:p w14:paraId="18B4D413" w14:textId="77777777" w:rsidR="00C965EE" w:rsidRPr="002B45BD" w:rsidRDefault="00C965EE" w:rsidP="00C965EE">
      <w:pPr>
        <w:rPr>
          <w:sz w:val="24"/>
          <w:szCs w:val="24"/>
        </w:rPr>
      </w:pPr>
      <w:r w:rsidRPr="002B45BD">
        <w:rPr>
          <w:sz w:val="24"/>
          <w:szCs w:val="24"/>
        </w:rPr>
        <w:t>Conclusiones:</w:t>
      </w:r>
    </w:p>
    <w:p w14:paraId="4FF3B753" w14:textId="689BAE31" w:rsidR="00C965EE" w:rsidRPr="002B45BD" w:rsidRDefault="00C965EE" w:rsidP="00C965EE">
      <w:pPr>
        <w:rPr>
          <w:sz w:val="24"/>
          <w:szCs w:val="24"/>
        </w:rPr>
      </w:pPr>
      <w:r w:rsidRPr="002B45BD">
        <w:rPr>
          <w:sz w:val="24"/>
          <w:szCs w:val="24"/>
        </w:rPr>
        <w:t>Las adquisiciones de proyecto representan la etapa de inicio, planificación, administración y cierre poco detalladas, con una descripción pobre de las compras realizadas, de los procesos utilizados y las características de los productos o servicio</w:t>
      </w:r>
    </w:p>
    <w:p w14:paraId="53CCD0AE" w14:textId="77777777" w:rsidR="00C965EE" w:rsidRDefault="00C965EE" w:rsidP="00C965EE">
      <w:r w:rsidRPr="002B45BD">
        <w:rPr>
          <w:sz w:val="24"/>
          <w:szCs w:val="24"/>
        </w:rPr>
        <w:t>La interacción del área de compras con el área comercial, el área de producción, el área financiera y el área administrativa debe ser constante, durante toda la duración del proyecto. Esto beneficiará el proceso de adquisiciones de la organizació</w:t>
      </w:r>
      <w:r>
        <w:rPr>
          <w:sz w:val="24"/>
          <w:szCs w:val="24"/>
        </w:rPr>
        <w:t>n</w:t>
      </w:r>
    </w:p>
    <w:p w14:paraId="736E81C5" w14:textId="77777777" w:rsidR="00C965EE" w:rsidRDefault="00C965EE" w:rsidP="00820BE0"/>
    <w:p w14:paraId="7175453F" w14:textId="77777777" w:rsidR="00C965EE" w:rsidRDefault="00C965EE" w:rsidP="00820BE0"/>
    <w:p w14:paraId="3AEE6445" w14:textId="77777777" w:rsidR="00C965EE" w:rsidRDefault="00C965EE" w:rsidP="00820BE0">
      <w:pPr>
        <w:sectPr w:rsidR="00C965EE" w:rsidSect="00A03360">
          <w:pgSz w:w="12240" w:h="15840" w:code="1"/>
          <w:pgMar w:top="1412" w:right="1140" w:bottom="1140" w:left="1134" w:header="709" w:footer="709" w:gutter="0"/>
          <w:cols w:space="708"/>
          <w:docGrid w:linePitch="360"/>
        </w:sectPr>
      </w:pPr>
    </w:p>
    <w:p w14:paraId="66897192" w14:textId="77777777" w:rsidR="00C965EE" w:rsidRPr="00C965EE" w:rsidRDefault="00C965EE" w:rsidP="00C965EE">
      <w:pPr>
        <w:pStyle w:val="Ttulo1"/>
        <w:rPr>
          <w:rFonts w:eastAsia="MS PGothic"/>
        </w:rPr>
      </w:pPr>
      <w:bookmarkStart w:id="515" w:name="_Toc401326839"/>
      <w:bookmarkStart w:id="516" w:name="_Toc497673500"/>
      <w:r>
        <w:rPr>
          <w:rFonts w:eastAsia="MS PGothic"/>
        </w:rPr>
        <w:lastRenderedPageBreak/>
        <w:t xml:space="preserve">CAPIULO X. </w:t>
      </w:r>
      <w:r w:rsidRPr="00C965EE">
        <w:rPr>
          <w:rFonts w:eastAsia="MS PGothic"/>
        </w:rPr>
        <w:t>GESTIÓN DE INTERESADOS</w:t>
      </w:r>
      <w:bookmarkEnd w:id="515"/>
      <w:bookmarkEnd w:id="516"/>
    </w:p>
    <w:p w14:paraId="41D6EB52" w14:textId="77777777" w:rsidR="00C965EE" w:rsidRPr="000D3E91" w:rsidRDefault="00C965EE" w:rsidP="00C965EE">
      <w:pPr>
        <w:spacing w:after="200" w:line="276" w:lineRule="auto"/>
        <w:rPr>
          <w:rFonts w:ascii="Arial" w:eastAsia="Arial" w:hAnsi="Arial"/>
          <w:lang w:val="es-BO"/>
        </w:rPr>
      </w:pPr>
    </w:p>
    <w:p w14:paraId="6D0E773D" w14:textId="77777777" w:rsidR="00C965EE" w:rsidRPr="00D624AF" w:rsidRDefault="00D624AF" w:rsidP="00D624AF">
      <w:pPr>
        <w:pStyle w:val="Ttulo2"/>
        <w:rPr>
          <w:rFonts w:eastAsia="MS PGothic"/>
        </w:rPr>
      </w:pPr>
      <w:bookmarkStart w:id="517" w:name="_Toc401326840"/>
      <w:bookmarkStart w:id="518" w:name="_Toc497673501"/>
      <w:r>
        <w:rPr>
          <w:rFonts w:eastAsia="MS PGothic"/>
        </w:rPr>
        <w:t xml:space="preserve">10.1. </w:t>
      </w:r>
      <w:r w:rsidR="00C965EE" w:rsidRPr="00D624AF">
        <w:rPr>
          <w:rFonts w:eastAsia="MS PGothic"/>
        </w:rPr>
        <w:t>Identificación de StakeHolders</w:t>
      </w:r>
      <w:bookmarkEnd w:id="517"/>
      <w:bookmarkEnd w:id="518"/>
    </w:p>
    <w:p w14:paraId="5F013FD1" w14:textId="77777777" w:rsidR="00C965EE" w:rsidRPr="000D3E91" w:rsidRDefault="00C965EE" w:rsidP="00C965EE">
      <w:pPr>
        <w:spacing w:after="200" w:line="276" w:lineRule="auto"/>
        <w:rPr>
          <w:rFonts w:ascii="Arial" w:eastAsia="Arial" w:hAnsi="Arial"/>
          <w:lang w:val="es-BO"/>
        </w:rPr>
      </w:pPr>
    </w:p>
    <w:tbl>
      <w:tblPr>
        <w:tblW w:w="1385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384"/>
        <w:gridCol w:w="1843"/>
        <w:gridCol w:w="2126"/>
        <w:gridCol w:w="2552"/>
        <w:gridCol w:w="2268"/>
        <w:gridCol w:w="3685"/>
      </w:tblGrid>
      <w:tr w:rsidR="00B343FA" w:rsidRPr="006B7A34" w14:paraId="2A5CD2B8" w14:textId="77777777" w:rsidTr="006B7A34">
        <w:tc>
          <w:tcPr>
            <w:tcW w:w="1384" w:type="dxa"/>
            <w:tcBorders>
              <w:top w:val="single" w:sz="4" w:space="0" w:color="FFFFFF"/>
              <w:left w:val="single" w:sz="4" w:space="0" w:color="FFFFFF"/>
              <w:right w:val="nil"/>
            </w:tcBorders>
            <w:shd w:val="clear" w:color="auto" w:fill="5B9BD5"/>
          </w:tcPr>
          <w:p w14:paraId="4DFA1B0D" w14:textId="77777777" w:rsidR="00C965EE" w:rsidRPr="006B7A34" w:rsidRDefault="00C965EE" w:rsidP="006B7A34">
            <w:pPr>
              <w:spacing w:after="0" w:line="240" w:lineRule="auto"/>
              <w:jc w:val="center"/>
              <w:rPr>
                <w:rFonts w:ascii="Arial" w:eastAsia="Arial" w:hAnsi="Arial"/>
                <w:b/>
                <w:bCs/>
                <w:color w:val="FFFFFF"/>
                <w:szCs w:val="20"/>
              </w:rPr>
            </w:pPr>
            <w:r w:rsidRPr="006B7A34">
              <w:rPr>
                <w:rFonts w:ascii="Arial" w:eastAsia="Arial" w:hAnsi="Arial"/>
                <w:b/>
                <w:bCs/>
                <w:color w:val="FFFFFF"/>
                <w:szCs w:val="20"/>
              </w:rPr>
              <w:t>Nombre del Interesado</w:t>
            </w:r>
          </w:p>
        </w:tc>
        <w:tc>
          <w:tcPr>
            <w:tcW w:w="1843" w:type="dxa"/>
            <w:tcBorders>
              <w:top w:val="single" w:sz="4" w:space="0" w:color="FFFFFF"/>
              <w:left w:val="nil"/>
              <w:right w:val="nil"/>
            </w:tcBorders>
            <w:shd w:val="clear" w:color="auto" w:fill="5B9BD5"/>
          </w:tcPr>
          <w:p w14:paraId="0EECB1AB" w14:textId="77777777" w:rsidR="00C965EE" w:rsidRPr="006B7A34" w:rsidRDefault="00C965EE" w:rsidP="006B7A34">
            <w:pPr>
              <w:spacing w:after="0" w:line="240" w:lineRule="auto"/>
              <w:jc w:val="center"/>
              <w:rPr>
                <w:rFonts w:ascii="Arial" w:eastAsia="Arial" w:hAnsi="Arial"/>
                <w:b/>
                <w:bCs/>
                <w:color w:val="FFFFFF"/>
                <w:szCs w:val="20"/>
              </w:rPr>
            </w:pPr>
            <w:r w:rsidRPr="006B7A34">
              <w:rPr>
                <w:rFonts w:ascii="Arial" w:eastAsia="Arial" w:hAnsi="Arial"/>
                <w:b/>
                <w:bCs/>
                <w:color w:val="FFFFFF"/>
                <w:szCs w:val="20"/>
              </w:rPr>
              <w:t>Cargo</w:t>
            </w:r>
          </w:p>
        </w:tc>
        <w:tc>
          <w:tcPr>
            <w:tcW w:w="2126" w:type="dxa"/>
            <w:tcBorders>
              <w:top w:val="single" w:sz="4" w:space="0" w:color="FFFFFF"/>
              <w:left w:val="nil"/>
              <w:right w:val="nil"/>
            </w:tcBorders>
            <w:shd w:val="clear" w:color="auto" w:fill="5B9BD5"/>
          </w:tcPr>
          <w:p w14:paraId="2968AED6" w14:textId="77777777" w:rsidR="00C965EE" w:rsidRPr="006B7A34" w:rsidRDefault="00C965EE" w:rsidP="006B7A34">
            <w:pPr>
              <w:spacing w:after="0" w:line="240" w:lineRule="auto"/>
              <w:jc w:val="center"/>
              <w:rPr>
                <w:rFonts w:ascii="Arial" w:eastAsia="Arial" w:hAnsi="Arial"/>
                <w:b/>
                <w:bCs/>
                <w:color w:val="FFFFFF"/>
                <w:szCs w:val="20"/>
              </w:rPr>
            </w:pPr>
            <w:r w:rsidRPr="006B7A34">
              <w:rPr>
                <w:rFonts w:ascii="Arial" w:eastAsia="Arial" w:hAnsi="Arial"/>
                <w:b/>
                <w:bCs/>
                <w:color w:val="FFFFFF"/>
                <w:szCs w:val="20"/>
              </w:rPr>
              <w:t>Actividad que realiza</w:t>
            </w:r>
          </w:p>
        </w:tc>
        <w:tc>
          <w:tcPr>
            <w:tcW w:w="2552" w:type="dxa"/>
            <w:tcBorders>
              <w:top w:val="single" w:sz="4" w:space="0" w:color="FFFFFF"/>
              <w:left w:val="nil"/>
              <w:right w:val="nil"/>
            </w:tcBorders>
            <w:shd w:val="clear" w:color="auto" w:fill="5B9BD5"/>
          </w:tcPr>
          <w:p w14:paraId="300806AF" w14:textId="77777777" w:rsidR="00C965EE" w:rsidRPr="006B7A34" w:rsidRDefault="00C965EE" w:rsidP="006B7A34">
            <w:pPr>
              <w:spacing w:after="0" w:line="240" w:lineRule="auto"/>
              <w:jc w:val="center"/>
              <w:rPr>
                <w:rFonts w:ascii="Arial" w:eastAsia="Arial" w:hAnsi="Arial"/>
                <w:b/>
                <w:bCs/>
                <w:color w:val="FFFFFF"/>
                <w:szCs w:val="20"/>
              </w:rPr>
            </w:pPr>
            <w:r w:rsidRPr="006B7A34">
              <w:rPr>
                <w:rFonts w:ascii="Arial" w:eastAsia="Arial" w:hAnsi="Arial"/>
                <w:b/>
                <w:bCs/>
                <w:color w:val="FFFFFF"/>
                <w:szCs w:val="20"/>
              </w:rPr>
              <w:t>Requisitos</w:t>
            </w:r>
          </w:p>
        </w:tc>
        <w:tc>
          <w:tcPr>
            <w:tcW w:w="2268" w:type="dxa"/>
            <w:tcBorders>
              <w:top w:val="single" w:sz="4" w:space="0" w:color="FFFFFF"/>
              <w:left w:val="nil"/>
              <w:right w:val="nil"/>
            </w:tcBorders>
            <w:shd w:val="clear" w:color="auto" w:fill="5B9BD5"/>
          </w:tcPr>
          <w:p w14:paraId="3EF5313B" w14:textId="77777777" w:rsidR="00C965EE" w:rsidRPr="006B7A34" w:rsidRDefault="00C965EE" w:rsidP="006B7A34">
            <w:pPr>
              <w:spacing w:after="0" w:line="240" w:lineRule="auto"/>
              <w:jc w:val="center"/>
              <w:rPr>
                <w:rFonts w:ascii="Arial" w:eastAsia="Arial" w:hAnsi="Arial"/>
                <w:b/>
                <w:bCs/>
                <w:color w:val="FFFFFF"/>
                <w:szCs w:val="20"/>
              </w:rPr>
            </w:pPr>
            <w:r w:rsidRPr="006B7A34">
              <w:rPr>
                <w:rFonts w:ascii="Arial" w:eastAsia="Arial" w:hAnsi="Arial"/>
                <w:b/>
                <w:bCs/>
                <w:color w:val="FFFFFF"/>
                <w:szCs w:val="20"/>
              </w:rPr>
              <w:t>Expectativas</w:t>
            </w:r>
          </w:p>
        </w:tc>
        <w:tc>
          <w:tcPr>
            <w:tcW w:w="3685" w:type="dxa"/>
            <w:tcBorders>
              <w:top w:val="single" w:sz="4" w:space="0" w:color="FFFFFF"/>
              <w:left w:val="nil"/>
              <w:right w:val="single" w:sz="4" w:space="0" w:color="FFFFFF"/>
            </w:tcBorders>
            <w:shd w:val="clear" w:color="auto" w:fill="5B9BD5"/>
          </w:tcPr>
          <w:p w14:paraId="5F6E6D1D" w14:textId="77777777" w:rsidR="00C965EE" w:rsidRPr="006B7A34" w:rsidRDefault="00C965EE" w:rsidP="006B7A34">
            <w:pPr>
              <w:spacing w:after="0" w:line="240" w:lineRule="auto"/>
              <w:jc w:val="center"/>
              <w:rPr>
                <w:rFonts w:ascii="Arial" w:eastAsia="Arial" w:hAnsi="Arial"/>
                <w:b/>
                <w:bCs/>
                <w:color w:val="FFFFFF"/>
                <w:szCs w:val="20"/>
              </w:rPr>
            </w:pPr>
            <w:r w:rsidRPr="006B7A34">
              <w:rPr>
                <w:rFonts w:ascii="Arial" w:eastAsia="Arial" w:hAnsi="Arial"/>
                <w:b/>
                <w:bCs/>
                <w:color w:val="FFFFFF"/>
                <w:szCs w:val="20"/>
              </w:rPr>
              <w:t>Información de Contacto</w:t>
            </w:r>
          </w:p>
        </w:tc>
      </w:tr>
      <w:tr w:rsidR="002C7B84" w:rsidRPr="006B7A34" w14:paraId="48E84F26" w14:textId="77777777" w:rsidTr="006B7A34">
        <w:tc>
          <w:tcPr>
            <w:tcW w:w="1384" w:type="dxa"/>
            <w:tcBorders>
              <w:left w:val="single" w:sz="4" w:space="0" w:color="FFFFFF"/>
            </w:tcBorders>
            <w:shd w:val="clear" w:color="auto" w:fill="5B9BD5"/>
          </w:tcPr>
          <w:p w14:paraId="460CA6DF" w14:textId="7B959129" w:rsidR="002C7B84" w:rsidRPr="002C7B84" w:rsidRDefault="002C7B84" w:rsidP="006B7A34">
            <w:pPr>
              <w:spacing w:after="0" w:line="240" w:lineRule="auto"/>
              <w:rPr>
                <w:rFonts w:ascii="Arial" w:eastAsia="Arial" w:hAnsi="Arial"/>
                <w:b/>
                <w:bCs/>
                <w:color w:val="FFFFFF"/>
                <w:szCs w:val="20"/>
                <w:lang w:val="es-US"/>
              </w:rPr>
            </w:pPr>
            <w:r w:rsidRPr="002C7B84">
              <w:rPr>
                <w:rFonts w:ascii="Arial" w:eastAsia="Arial" w:hAnsi="Arial"/>
                <w:b/>
                <w:bCs/>
                <w:color w:val="FFFFFF"/>
                <w:szCs w:val="20"/>
                <w:lang w:val="es-US"/>
              </w:rPr>
              <w:t>Richard Romero</w:t>
            </w:r>
          </w:p>
        </w:tc>
        <w:tc>
          <w:tcPr>
            <w:tcW w:w="1843" w:type="dxa"/>
            <w:shd w:val="clear" w:color="auto" w:fill="BDD6EE"/>
          </w:tcPr>
          <w:p w14:paraId="6E6AA488" w14:textId="77777777" w:rsidR="002C7B84" w:rsidRPr="006B7A34" w:rsidRDefault="002C7B84" w:rsidP="006B7A34">
            <w:pPr>
              <w:spacing w:after="0" w:line="240" w:lineRule="auto"/>
              <w:rPr>
                <w:rFonts w:ascii="Arial" w:eastAsia="Arial" w:hAnsi="Arial"/>
                <w:szCs w:val="20"/>
                <w:lang w:val="es-US"/>
              </w:rPr>
            </w:pPr>
            <w:r w:rsidRPr="006B7A34">
              <w:rPr>
                <w:rFonts w:ascii="Arial" w:eastAsia="Arial" w:hAnsi="Arial"/>
                <w:szCs w:val="20"/>
                <w:lang w:val="es-US"/>
              </w:rPr>
              <w:t>Gerente de proyectos / Scrum Master</w:t>
            </w:r>
          </w:p>
        </w:tc>
        <w:tc>
          <w:tcPr>
            <w:tcW w:w="2126" w:type="dxa"/>
            <w:shd w:val="clear" w:color="auto" w:fill="BDD6EE"/>
          </w:tcPr>
          <w:p w14:paraId="0C36E85A" w14:textId="77777777" w:rsidR="002C7B84" w:rsidRPr="006B7A34" w:rsidRDefault="002C7B84" w:rsidP="006B7A34">
            <w:pPr>
              <w:spacing w:after="0" w:line="240" w:lineRule="auto"/>
              <w:rPr>
                <w:rFonts w:ascii="Arial" w:eastAsia="Arial" w:hAnsi="Arial"/>
                <w:szCs w:val="20"/>
                <w:lang w:val="es-BO"/>
              </w:rPr>
            </w:pPr>
            <w:r w:rsidRPr="006B7A34">
              <w:rPr>
                <w:rFonts w:ascii="Arial" w:eastAsia="Arial" w:hAnsi="Arial"/>
                <w:szCs w:val="20"/>
                <w:lang w:val="es-BO"/>
              </w:rPr>
              <w:t>Es la persona líder de proyectos en la empresa, encargado del control, coordinación del proyecto.</w:t>
            </w:r>
          </w:p>
        </w:tc>
        <w:tc>
          <w:tcPr>
            <w:tcW w:w="2552" w:type="dxa"/>
            <w:shd w:val="clear" w:color="auto" w:fill="BDD6EE"/>
          </w:tcPr>
          <w:p w14:paraId="317C6A63" w14:textId="77777777" w:rsidR="002C7B84" w:rsidRPr="006B7A34" w:rsidRDefault="002C7B84" w:rsidP="006B7A34">
            <w:pPr>
              <w:spacing w:after="0" w:line="240" w:lineRule="auto"/>
              <w:rPr>
                <w:rFonts w:ascii="Arial" w:eastAsia="Arial" w:hAnsi="Arial"/>
                <w:szCs w:val="20"/>
                <w:lang w:val="es-BO"/>
              </w:rPr>
            </w:pPr>
            <w:r w:rsidRPr="006B7A34">
              <w:rPr>
                <w:rFonts w:ascii="Arial" w:eastAsia="Arial" w:hAnsi="Arial"/>
                <w:szCs w:val="20"/>
                <w:lang w:val="es-BO"/>
              </w:rPr>
              <w:t xml:space="preserve">Contar con los miembros idóneos para llevar a cabo el proyecto, Contrataciones </w:t>
            </w:r>
          </w:p>
        </w:tc>
        <w:tc>
          <w:tcPr>
            <w:tcW w:w="2268" w:type="dxa"/>
            <w:shd w:val="clear" w:color="auto" w:fill="BDD6EE"/>
          </w:tcPr>
          <w:p w14:paraId="0D0A1975" w14:textId="77777777" w:rsidR="002C7B84" w:rsidRPr="006B7A34" w:rsidRDefault="002C7B84" w:rsidP="006B7A34">
            <w:pPr>
              <w:spacing w:after="0" w:line="240" w:lineRule="auto"/>
              <w:rPr>
                <w:rFonts w:ascii="Arial" w:eastAsia="Arial" w:hAnsi="Arial"/>
                <w:szCs w:val="20"/>
                <w:lang w:val="es-BO"/>
              </w:rPr>
            </w:pPr>
            <w:r w:rsidRPr="006B7A34">
              <w:rPr>
                <w:rFonts w:ascii="Arial" w:eastAsia="Arial" w:hAnsi="Arial"/>
                <w:szCs w:val="20"/>
                <w:lang w:val="es-BO"/>
              </w:rPr>
              <w:t>Culminar con éxito el proyecto.</w:t>
            </w:r>
          </w:p>
        </w:tc>
        <w:tc>
          <w:tcPr>
            <w:tcW w:w="3685" w:type="dxa"/>
            <w:shd w:val="clear" w:color="auto" w:fill="BDD6EE"/>
          </w:tcPr>
          <w:p w14:paraId="577F478A" w14:textId="39BED537" w:rsidR="002C7B84" w:rsidRPr="006B7A34" w:rsidRDefault="00E471B4" w:rsidP="006B7A34">
            <w:pPr>
              <w:spacing w:after="0" w:line="240" w:lineRule="auto"/>
              <w:rPr>
                <w:rFonts w:ascii="Arial" w:eastAsia="Arial" w:hAnsi="Arial"/>
                <w:b/>
                <w:szCs w:val="20"/>
              </w:rPr>
            </w:pPr>
            <w:hyperlink r:id="rId28" w:history="1">
              <w:r w:rsidR="002C7B84" w:rsidRPr="0026362D">
                <w:rPr>
                  <w:rStyle w:val="Hipervnculo"/>
                  <w:rFonts w:ascii="Arial" w:eastAsia="Arial" w:hAnsi="Arial"/>
                  <w:b/>
                  <w:szCs w:val="20"/>
                </w:rPr>
                <w:t>dibu.richard@gmail.com</w:t>
              </w:r>
            </w:hyperlink>
          </w:p>
        </w:tc>
      </w:tr>
      <w:tr w:rsidR="002C7B84" w:rsidRPr="006B7A34" w14:paraId="74F17F7A" w14:textId="77777777" w:rsidTr="006B7A34">
        <w:tc>
          <w:tcPr>
            <w:tcW w:w="1384" w:type="dxa"/>
            <w:tcBorders>
              <w:left w:val="single" w:sz="4" w:space="0" w:color="FFFFFF"/>
            </w:tcBorders>
            <w:shd w:val="clear" w:color="auto" w:fill="5B9BD5"/>
          </w:tcPr>
          <w:p w14:paraId="133152BA" w14:textId="6C60966E" w:rsidR="002C7B84" w:rsidRPr="002C7B84" w:rsidRDefault="002C7B84" w:rsidP="006B7A34">
            <w:pPr>
              <w:spacing w:after="0" w:line="240" w:lineRule="auto"/>
              <w:rPr>
                <w:rFonts w:ascii="Arial" w:eastAsia="Arial" w:hAnsi="Arial"/>
                <w:b/>
                <w:bCs/>
                <w:color w:val="FFFFFF"/>
                <w:szCs w:val="20"/>
                <w:lang w:val="es-US"/>
              </w:rPr>
            </w:pPr>
            <w:r w:rsidRPr="002C7B84">
              <w:rPr>
                <w:rFonts w:ascii="Arial" w:eastAsia="Arial" w:hAnsi="Arial"/>
                <w:b/>
                <w:bCs/>
                <w:color w:val="FFFFFF"/>
                <w:szCs w:val="20"/>
                <w:lang w:val="es-US"/>
              </w:rPr>
              <w:t>Raúl Nota</w:t>
            </w:r>
          </w:p>
        </w:tc>
        <w:tc>
          <w:tcPr>
            <w:tcW w:w="1843" w:type="dxa"/>
            <w:shd w:val="clear" w:color="auto" w:fill="DEEAF6"/>
          </w:tcPr>
          <w:p w14:paraId="663F6EF4" w14:textId="77777777" w:rsidR="002C7B84" w:rsidRPr="006B7A34" w:rsidRDefault="002C7B84" w:rsidP="006B7A34">
            <w:pPr>
              <w:spacing w:after="0" w:line="240" w:lineRule="auto"/>
              <w:rPr>
                <w:rFonts w:ascii="Arial" w:eastAsia="Arial" w:hAnsi="Arial"/>
                <w:szCs w:val="20"/>
                <w:lang w:val="es-US"/>
              </w:rPr>
            </w:pPr>
            <w:r w:rsidRPr="006B7A34">
              <w:rPr>
                <w:rFonts w:ascii="Arial" w:eastAsia="Arial" w:hAnsi="Arial"/>
                <w:szCs w:val="20"/>
                <w:lang w:val="es-US"/>
              </w:rPr>
              <w:t>Jefe de Proyecto / Product Owner</w:t>
            </w:r>
          </w:p>
        </w:tc>
        <w:tc>
          <w:tcPr>
            <w:tcW w:w="2126" w:type="dxa"/>
            <w:shd w:val="clear" w:color="auto" w:fill="DEEAF6"/>
          </w:tcPr>
          <w:p w14:paraId="2A906820" w14:textId="77777777" w:rsidR="002C7B84" w:rsidRPr="006B7A34" w:rsidRDefault="002C7B84" w:rsidP="006B7A34">
            <w:pPr>
              <w:spacing w:after="0" w:line="240" w:lineRule="auto"/>
              <w:rPr>
                <w:rFonts w:ascii="Arial" w:eastAsia="Arial" w:hAnsi="Arial"/>
                <w:szCs w:val="20"/>
                <w:lang w:val="es-BO"/>
              </w:rPr>
            </w:pPr>
          </w:p>
          <w:p w14:paraId="00F7532B" w14:textId="77777777" w:rsidR="002C7B84" w:rsidRPr="006B7A34" w:rsidRDefault="002C7B84" w:rsidP="006B7A34">
            <w:pPr>
              <w:spacing w:after="0" w:line="240" w:lineRule="auto"/>
              <w:rPr>
                <w:rFonts w:ascii="Arial" w:eastAsia="Arial" w:hAnsi="Arial"/>
                <w:szCs w:val="20"/>
                <w:lang w:val="es-BO"/>
              </w:rPr>
            </w:pPr>
            <w:r w:rsidRPr="006B7A34">
              <w:rPr>
                <w:rFonts w:ascii="Arial" w:eastAsia="Arial" w:hAnsi="Arial"/>
                <w:szCs w:val="20"/>
                <w:lang w:val="es-BO"/>
              </w:rPr>
              <w:t xml:space="preserve">Dirección del proyecto y coordinación con el cliente. </w:t>
            </w:r>
          </w:p>
        </w:tc>
        <w:tc>
          <w:tcPr>
            <w:tcW w:w="2552" w:type="dxa"/>
            <w:shd w:val="clear" w:color="auto" w:fill="DEEAF6"/>
          </w:tcPr>
          <w:p w14:paraId="2B3E4D4C" w14:textId="77777777" w:rsidR="002C7B84" w:rsidRPr="006B7A34" w:rsidRDefault="002C7B84" w:rsidP="006B7A34">
            <w:pPr>
              <w:spacing w:after="0" w:line="240" w:lineRule="auto"/>
              <w:rPr>
                <w:rFonts w:ascii="Arial" w:eastAsia="Arial" w:hAnsi="Arial"/>
                <w:szCs w:val="20"/>
                <w:lang w:val="es-BO"/>
              </w:rPr>
            </w:pPr>
            <w:r w:rsidRPr="006B7A34">
              <w:rPr>
                <w:rFonts w:ascii="Arial" w:eastAsia="Arial" w:hAnsi="Arial"/>
                <w:szCs w:val="20"/>
                <w:lang w:val="es-BO"/>
              </w:rPr>
              <w:t>Contar con el equipo adecuado para el proyecto y coordinar actividades con otros Interesados del proyecto</w:t>
            </w:r>
          </w:p>
        </w:tc>
        <w:tc>
          <w:tcPr>
            <w:tcW w:w="2268" w:type="dxa"/>
            <w:shd w:val="clear" w:color="auto" w:fill="DEEAF6"/>
          </w:tcPr>
          <w:p w14:paraId="10282AB0" w14:textId="77777777" w:rsidR="002C7B84" w:rsidRPr="006B7A34" w:rsidRDefault="002C7B84" w:rsidP="006B7A34">
            <w:pPr>
              <w:spacing w:after="0" w:line="240" w:lineRule="auto"/>
              <w:rPr>
                <w:rFonts w:ascii="Arial" w:eastAsia="Arial" w:hAnsi="Arial"/>
                <w:szCs w:val="20"/>
                <w:lang w:val="es-BO"/>
              </w:rPr>
            </w:pPr>
            <w:r w:rsidRPr="006B7A34">
              <w:rPr>
                <w:rFonts w:ascii="Arial" w:eastAsia="Arial" w:hAnsi="Arial"/>
                <w:szCs w:val="20"/>
                <w:lang w:val="es-BO"/>
              </w:rPr>
              <w:t>Culminar el proyecto en el tiempo especificado, cumpliendo a cabalidad con las guías de PMI y calidad exigidas.</w:t>
            </w:r>
          </w:p>
        </w:tc>
        <w:tc>
          <w:tcPr>
            <w:tcW w:w="3685" w:type="dxa"/>
            <w:shd w:val="clear" w:color="auto" w:fill="DEEAF6"/>
          </w:tcPr>
          <w:p w14:paraId="6FFA6B41" w14:textId="7D44ED11" w:rsidR="002C7B84" w:rsidRPr="006B7A34" w:rsidRDefault="00E471B4" w:rsidP="006B7A34">
            <w:pPr>
              <w:spacing w:after="0" w:line="240" w:lineRule="auto"/>
              <w:rPr>
                <w:rFonts w:ascii="Arial" w:eastAsia="Arial" w:hAnsi="Arial"/>
                <w:b/>
                <w:szCs w:val="20"/>
                <w:lang w:val="es-US"/>
              </w:rPr>
            </w:pPr>
            <w:hyperlink r:id="rId29" w:history="1">
              <w:r w:rsidR="002C7B84" w:rsidRPr="0026362D">
                <w:rPr>
                  <w:rStyle w:val="Hipervnculo"/>
                  <w:rFonts w:ascii="Arial" w:eastAsia="Arial" w:hAnsi="Arial"/>
                  <w:b/>
                  <w:szCs w:val="20"/>
                  <w:lang w:val="es-US"/>
                </w:rPr>
                <w:t>rdavid.nota@gmail.com</w:t>
              </w:r>
            </w:hyperlink>
          </w:p>
        </w:tc>
      </w:tr>
      <w:tr w:rsidR="002C7B84" w:rsidRPr="006B7A34" w14:paraId="680B60C9" w14:textId="77777777" w:rsidTr="006B7A34">
        <w:tc>
          <w:tcPr>
            <w:tcW w:w="1384" w:type="dxa"/>
            <w:tcBorders>
              <w:left w:val="single" w:sz="4" w:space="0" w:color="FFFFFF"/>
            </w:tcBorders>
            <w:shd w:val="clear" w:color="auto" w:fill="5B9BD5"/>
          </w:tcPr>
          <w:p w14:paraId="6FB47243" w14:textId="22FEEEE0" w:rsidR="002C7B84" w:rsidRPr="006B7A34" w:rsidRDefault="002C7B84" w:rsidP="006B7A34">
            <w:pPr>
              <w:spacing w:after="0" w:line="240" w:lineRule="auto"/>
              <w:rPr>
                <w:rFonts w:ascii="Arial" w:eastAsia="Arial" w:hAnsi="Arial"/>
                <w:b/>
                <w:bCs/>
                <w:color w:val="FFFFFF"/>
                <w:szCs w:val="20"/>
                <w:lang w:val="es-US"/>
              </w:rPr>
            </w:pPr>
            <w:r w:rsidRPr="002C7B84">
              <w:rPr>
                <w:rFonts w:ascii="Arial" w:eastAsia="Arial" w:hAnsi="Arial"/>
                <w:b/>
                <w:bCs/>
                <w:color w:val="FFFFFF"/>
                <w:szCs w:val="20"/>
                <w:lang w:val="es-US"/>
              </w:rPr>
              <w:t>Ariel Palmero</w:t>
            </w:r>
          </w:p>
        </w:tc>
        <w:tc>
          <w:tcPr>
            <w:tcW w:w="1843" w:type="dxa"/>
            <w:shd w:val="clear" w:color="auto" w:fill="BDD6EE"/>
          </w:tcPr>
          <w:p w14:paraId="789079C9" w14:textId="77777777" w:rsidR="002C7B84" w:rsidRPr="006B7A34" w:rsidRDefault="002C7B84" w:rsidP="006B7A34">
            <w:pPr>
              <w:spacing w:after="0" w:line="240" w:lineRule="auto"/>
              <w:rPr>
                <w:rFonts w:ascii="Arial" w:eastAsia="Arial" w:hAnsi="Arial"/>
                <w:szCs w:val="20"/>
                <w:lang w:val="es-US"/>
              </w:rPr>
            </w:pPr>
            <w:r w:rsidRPr="006B7A34">
              <w:rPr>
                <w:rFonts w:ascii="Arial" w:eastAsia="Arial" w:hAnsi="Arial"/>
                <w:szCs w:val="20"/>
                <w:lang w:val="es-US"/>
              </w:rPr>
              <w:t>Desarrollador</w:t>
            </w:r>
          </w:p>
        </w:tc>
        <w:tc>
          <w:tcPr>
            <w:tcW w:w="2126" w:type="dxa"/>
            <w:shd w:val="clear" w:color="auto" w:fill="BDD6EE"/>
          </w:tcPr>
          <w:p w14:paraId="599D0130" w14:textId="77777777" w:rsidR="002C7B84" w:rsidRPr="006B7A34" w:rsidRDefault="002C7B84" w:rsidP="006B7A34">
            <w:pPr>
              <w:spacing w:after="0" w:line="240" w:lineRule="auto"/>
              <w:rPr>
                <w:rFonts w:ascii="Arial" w:eastAsia="Arial" w:hAnsi="Arial"/>
                <w:szCs w:val="20"/>
                <w:lang w:val="es-US"/>
              </w:rPr>
            </w:pPr>
            <w:r w:rsidRPr="006B7A34">
              <w:rPr>
                <w:rFonts w:ascii="Arial" w:eastAsia="Arial" w:hAnsi="Arial"/>
                <w:szCs w:val="20"/>
                <w:lang w:val="es-US"/>
              </w:rPr>
              <w:t>Implementación del software de la parte movil.</w:t>
            </w:r>
          </w:p>
        </w:tc>
        <w:tc>
          <w:tcPr>
            <w:tcW w:w="2552" w:type="dxa"/>
            <w:shd w:val="clear" w:color="auto" w:fill="BDD6EE"/>
          </w:tcPr>
          <w:p w14:paraId="7743814D" w14:textId="77777777" w:rsidR="002C7B84" w:rsidRPr="006B7A34" w:rsidRDefault="002C7B84" w:rsidP="006B7A34">
            <w:pPr>
              <w:spacing w:after="0" w:line="240" w:lineRule="auto"/>
              <w:rPr>
                <w:rFonts w:ascii="Arial" w:eastAsia="Arial" w:hAnsi="Arial"/>
                <w:szCs w:val="20"/>
                <w:lang w:val="es-BO"/>
              </w:rPr>
            </w:pPr>
            <w:r w:rsidRPr="006B7A34">
              <w:rPr>
                <w:rFonts w:ascii="Arial" w:eastAsia="Arial" w:hAnsi="Arial"/>
                <w:szCs w:val="20"/>
                <w:lang w:val="es-BO"/>
              </w:rPr>
              <w:t>Contar con IDES actualizados para la plataforma Android.</w:t>
            </w:r>
          </w:p>
        </w:tc>
        <w:tc>
          <w:tcPr>
            <w:tcW w:w="2268" w:type="dxa"/>
            <w:shd w:val="clear" w:color="auto" w:fill="BDD6EE"/>
          </w:tcPr>
          <w:p w14:paraId="73C45244" w14:textId="77777777" w:rsidR="002C7B84" w:rsidRPr="006B7A34" w:rsidRDefault="002C7B84" w:rsidP="006B7A34">
            <w:pPr>
              <w:spacing w:after="0" w:line="240" w:lineRule="auto"/>
              <w:rPr>
                <w:rFonts w:ascii="Arial" w:eastAsia="Arial" w:hAnsi="Arial"/>
                <w:szCs w:val="20"/>
                <w:lang w:val="es-BO"/>
              </w:rPr>
            </w:pPr>
            <w:r w:rsidRPr="006B7A34">
              <w:rPr>
                <w:rFonts w:ascii="Arial" w:eastAsia="Arial" w:hAnsi="Arial"/>
                <w:szCs w:val="20"/>
                <w:lang w:val="es-BO"/>
              </w:rPr>
              <w:t>Tener un ambiente de trabajo adecuado.</w:t>
            </w:r>
          </w:p>
        </w:tc>
        <w:tc>
          <w:tcPr>
            <w:tcW w:w="3685" w:type="dxa"/>
            <w:shd w:val="clear" w:color="auto" w:fill="BDD6EE"/>
          </w:tcPr>
          <w:p w14:paraId="4D94FF1A" w14:textId="2E675E32" w:rsidR="002C7B84" w:rsidRPr="006B7A34" w:rsidRDefault="002C7B84" w:rsidP="006B7A34">
            <w:pPr>
              <w:spacing w:after="0" w:line="240" w:lineRule="auto"/>
              <w:rPr>
                <w:rFonts w:ascii="Arial" w:eastAsia="Arial" w:hAnsi="Arial"/>
                <w:b/>
                <w:szCs w:val="20"/>
                <w:lang w:val="es-US"/>
              </w:rPr>
            </w:pPr>
            <w:hyperlink r:id="rId30" w:history="1">
              <w:r w:rsidRPr="0026362D">
                <w:rPr>
                  <w:rStyle w:val="Hipervnculo"/>
                  <w:rFonts w:ascii="Arial" w:eastAsia="Arial" w:hAnsi="Arial"/>
                  <w:b/>
                  <w:szCs w:val="20"/>
                  <w:lang w:val="es-US"/>
                </w:rPr>
                <w:t>ariel.ep77@gmail.com</w:t>
              </w:r>
            </w:hyperlink>
          </w:p>
        </w:tc>
      </w:tr>
      <w:tr w:rsidR="00EF7A47" w:rsidRPr="006B7A34" w14:paraId="168C8895" w14:textId="77777777" w:rsidTr="006B7A34">
        <w:tc>
          <w:tcPr>
            <w:tcW w:w="1384" w:type="dxa"/>
            <w:tcBorders>
              <w:left w:val="single" w:sz="4" w:space="0" w:color="FFFFFF"/>
            </w:tcBorders>
            <w:shd w:val="clear" w:color="auto" w:fill="5B9BD5"/>
          </w:tcPr>
          <w:p w14:paraId="178CDEC8" w14:textId="071743C6" w:rsidR="00EF7A47" w:rsidRPr="006B7A34" w:rsidRDefault="00EF7A47" w:rsidP="00EF7A47">
            <w:pPr>
              <w:spacing w:after="0" w:line="240" w:lineRule="auto"/>
              <w:rPr>
                <w:rFonts w:ascii="Arial" w:eastAsia="Arial" w:hAnsi="Arial"/>
                <w:b/>
                <w:bCs/>
                <w:color w:val="FFFFFF"/>
                <w:szCs w:val="20"/>
                <w:lang w:val="es-US"/>
              </w:rPr>
            </w:pPr>
            <w:r w:rsidRPr="002C7B84">
              <w:rPr>
                <w:rFonts w:ascii="Arial" w:eastAsia="Arial" w:hAnsi="Arial"/>
                <w:b/>
                <w:bCs/>
                <w:color w:val="FFFFFF"/>
                <w:szCs w:val="20"/>
                <w:lang w:val="es-US"/>
              </w:rPr>
              <w:t>Richard Romero</w:t>
            </w:r>
          </w:p>
        </w:tc>
        <w:tc>
          <w:tcPr>
            <w:tcW w:w="1843" w:type="dxa"/>
            <w:shd w:val="clear" w:color="auto" w:fill="DEEAF6"/>
          </w:tcPr>
          <w:p w14:paraId="124B5761" w14:textId="77777777" w:rsidR="00EF7A47" w:rsidRPr="006B7A34" w:rsidRDefault="00EF7A47" w:rsidP="00EF7A47">
            <w:pPr>
              <w:spacing w:after="0" w:line="240" w:lineRule="auto"/>
              <w:rPr>
                <w:rFonts w:ascii="Arial" w:eastAsia="Arial" w:hAnsi="Arial"/>
                <w:szCs w:val="20"/>
                <w:lang w:val="es-US"/>
              </w:rPr>
            </w:pPr>
            <w:r w:rsidRPr="006B7A34">
              <w:rPr>
                <w:rFonts w:ascii="Arial" w:eastAsia="Arial" w:hAnsi="Arial"/>
                <w:szCs w:val="20"/>
                <w:lang w:val="es-US"/>
              </w:rPr>
              <w:t>Desarrollador</w:t>
            </w:r>
          </w:p>
        </w:tc>
        <w:tc>
          <w:tcPr>
            <w:tcW w:w="2126" w:type="dxa"/>
            <w:shd w:val="clear" w:color="auto" w:fill="DEEAF6"/>
          </w:tcPr>
          <w:p w14:paraId="6F63EAF8" w14:textId="77777777" w:rsidR="00EF7A47" w:rsidRPr="006B7A34" w:rsidRDefault="00EF7A47" w:rsidP="00EF7A47">
            <w:pPr>
              <w:spacing w:after="0" w:line="240" w:lineRule="auto"/>
              <w:rPr>
                <w:rFonts w:ascii="Arial" w:eastAsia="Arial" w:hAnsi="Arial"/>
                <w:szCs w:val="20"/>
                <w:lang w:val="es-BO"/>
              </w:rPr>
            </w:pPr>
            <w:r w:rsidRPr="006B7A34">
              <w:rPr>
                <w:rFonts w:ascii="Arial" w:eastAsia="Arial" w:hAnsi="Arial"/>
                <w:szCs w:val="20"/>
                <w:lang w:val="es-US"/>
              </w:rPr>
              <w:t>Implementación del software de la parte movil.</w:t>
            </w:r>
          </w:p>
        </w:tc>
        <w:tc>
          <w:tcPr>
            <w:tcW w:w="2552" w:type="dxa"/>
            <w:shd w:val="clear" w:color="auto" w:fill="DEEAF6"/>
          </w:tcPr>
          <w:p w14:paraId="673A17EA" w14:textId="77777777" w:rsidR="00EF7A47" w:rsidRPr="006B7A34" w:rsidRDefault="00EF7A47" w:rsidP="00EF7A47">
            <w:pPr>
              <w:spacing w:after="0" w:line="240" w:lineRule="auto"/>
              <w:rPr>
                <w:rFonts w:ascii="Arial" w:eastAsia="Arial" w:hAnsi="Arial"/>
                <w:szCs w:val="20"/>
                <w:lang w:val="es-BO"/>
              </w:rPr>
            </w:pPr>
            <w:r w:rsidRPr="006B7A34">
              <w:rPr>
                <w:rFonts w:ascii="Arial" w:eastAsia="Arial" w:hAnsi="Arial"/>
                <w:szCs w:val="20"/>
                <w:lang w:val="es-BO"/>
              </w:rPr>
              <w:t>Contar con IDES actualizados para la plataforma Android</w:t>
            </w:r>
          </w:p>
        </w:tc>
        <w:tc>
          <w:tcPr>
            <w:tcW w:w="2268" w:type="dxa"/>
            <w:shd w:val="clear" w:color="auto" w:fill="DEEAF6"/>
          </w:tcPr>
          <w:p w14:paraId="3AB45489" w14:textId="77777777" w:rsidR="00EF7A47" w:rsidRPr="006B7A34" w:rsidRDefault="00EF7A47" w:rsidP="00EF7A47">
            <w:pPr>
              <w:spacing w:after="0" w:line="240" w:lineRule="auto"/>
              <w:rPr>
                <w:rFonts w:ascii="Arial" w:eastAsia="Arial" w:hAnsi="Arial"/>
                <w:szCs w:val="20"/>
                <w:lang w:val="es-BO"/>
              </w:rPr>
            </w:pPr>
            <w:r w:rsidRPr="006B7A34">
              <w:rPr>
                <w:rFonts w:ascii="Arial" w:eastAsia="Arial" w:hAnsi="Arial"/>
                <w:szCs w:val="20"/>
                <w:lang w:val="es-BO"/>
              </w:rPr>
              <w:t>Aportar el personal idóneo para las necesidades de la empresa.</w:t>
            </w:r>
          </w:p>
        </w:tc>
        <w:tc>
          <w:tcPr>
            <w:tcW w:w="3685" w:type="dxa"/>
            <w:shd w:val="clear" w:color="auto" w:fill="DEEAF6"/>
          </w:tcPr>
          <w:p w14:paraId="331BCE28" w14:textId="46801DB8" w:rsidR="00EF7A47" w:rsidRPr="006B7A34" w:rsidRDefault="00EF7A47" w:rsidP="00EF7A47">
            <w:pPr>
              <w:spacing w:after="0" w:line="240" w:lineRule="auto"/>
              <w:rPr>
                <w:rFonts w:ascii="Arial" w:eastAsia="Arial" w:hAnsi="Arial"/>
                <w:b/>
                <w:szCs w:val="20"/>
                <w:lang w:val="es-US"/>
              </w:rPr>
            </w:pPr>
            <w:hyperlink r:id="rId31" w:history="1">
              <w:r w:rsidRPr="0026362D">
                <w:rPr>
                  <w:rStyle w:val="Hipervnculo"/>
                  <w:rFonts w:ascii="Arial" w:eastAsia="Arial" w:hAnsi="Arial"/>
                  <w:b/>
                  <w:szCs w:val="20"/>
                  <w:lang w:val="es-US"/>
                </w:rPr>
                <w:t>jgonzales@gmail.com</w:t>
              </w:r>
            </w:hyperlink>
            <w:r w:rsidRPr="006B7A34">
              <w:rPr>
                <w:rFonts w:ascii="Arial" w:eastAsia="Arial" w:hAnsi="Arial"/>
                <w:b/>
                <w:szCs w:val="20"/>
                <w:lang w:val="es-US"/>
              </w:rPr>
              <w:t xml:space="preserve"> </w:t>
            </w:r>
          </w:p>
          <w:p w14:paraId="4CC0ABD2" w14:textId="77777777" w:rsidR="00EF7A47" w:rsidRPr="006B7A34" w:rsidRDefault="00EF7A47" w:rsidP="00EF7A47">
            <w:pPr>
              <w:spacing w:after="0" w:line="240" w:lineRule="auto"/>
              <w:rPr>
                <w:rFonts w:ascii="Arial" w:eastAsia="Arial" w:hAnsi="Arial"/>
                <w:szCs w:val="20"/>
                <w:lang w:val="es-US"/>
              </w:rPr>
            </w:pPr>
          </w:p>
        </w:tc>
      </w:tr>
      <w:tr w:rsidR="00EF7A47" w:rsidRPr="006B7A34" w14:paraId="2A0BF0EB" w14:textId="77777777" w:rsidTr="006B7A34">
        <w:tc>
          <w:tcPr>
            <w:tcW w:w="1384" w:type="dxa"/>
            <w:tcBorders>
              <w:left w:val="single" w:sz="4" w:space="0" w:color="FFFFFF"/>
            </w:tcBorders>
            <w:shd w:val="clear" w:color="auto" w:fill="5B9BD5"/>
          </w:tcPr>
          <w:p w14:paraId="2860882F" w14:textId="00694D88" w:rsidR="00EF7A47" w:rsidRPr="006B7A34" w:rsidRDefault="00EF7A47" w:rsidP="00EF7A47">
            <w:pPr>
              <w:spacing w:after="0" w:line="240" w:lineRule="auto"/>
              <w:rPr>
                <w:rFonts w:ascii="Arial" w:eastAsia="Arial" w:hAnsi="Arial"/>
                <w:b/>
                <w:bCs/>
                <w:color w:val="FFFFFF"/>
                <w:szCs w:val="20"/>
                <w:lang w:val="es-US"/>
              </w:rPr>
            </w:pPr>
            <w:r w:rsidRPr="002C7B84">
              <w:rPr>
                <w:rFonts w:ascii="Arial" w:eastAsia="Arial" w:hAnsi="Arial"/>
                <w:b/>
                <w:bCs/>
                <w:color w:val="FFFFFF"/>
                <w:szCs w:val="20"/>
                <w:lang w:val="es-US"/>
              </w:rPr>
              <w:t>Raúl Nota</w:t>
            </w:r>
          </w:p>
        </w:tc>
        <w:tc>
          <w:tcPr>
            <w:tcW w:w="1843" w:type="dxa"/>
            <w:shd w:val="clear" w:color="auto" w:fill="BDD6EE"/>
          </w:tcPr>
          <w:p w14:paraId="1A553490" w14:textId="77777777" w:rsidR="00EF7A47" w:rsidRPr="006B7A34" w:rsidRDefault="00EF7A47" w:rsidP="00EF7A47">
            <w:pPr>
              <w:spacing w:after="0" w:line="240" w:lineRule="auto"/>
              <w:rPr>
                <w:rFonts w:ascii="Arial" w:eastAsia="Arial" w:hAnsi="Arial"/>
                <w:szCs w:val="20"/>
                <w:lang w:val="es-US"/>
              </w:rPr>
            </w:pPr>
            <w:r w:rsidRPr="006B7A34">
              <w:rPr>
                <w:rFonts w:ascii="Arial" w:eastAsia="Arial" w:hAnsi="Arial"/>
                <w:szCs w:val="20"/>
                <w:lang w:val="es-US"/>
              </w:rPr>
              <w:t>Desarrollador</w:t>
            </w:r>
          </w:p>
        </w:tc>
        <w:tc>
          <w:tcPr>
            <w:tcW w:w="2126" w:type="dxa"/>
            <w:shd w:val="clear" w:color="auto" w:fill="BDD6EE"/>
          </w:tcPr>
          <w:p w14:paraId="51CE48B6" w14:textId="77777777" w:rsidR="00EF7A47" w:rsidRPr="006B7A34" w:rsidRDefault="00EF7A47" w:rsidP="00EF7A47">
            <w:pPr>
              <w:spacing w:after="0" w:line="240" w:lineRule="auto"/>
              <w:rPr>
                <w:rFonts w:ascii="Arial" w:eastAsia="Arial" w:hAnsi="Arial"/>
                <w:szCs w:val="20"/>
                <w:lang w:val="es-BO"/>
              </w:rPr>
            </w:pPr>
            <w:r w:rsidRPr="006B7A34">
              <w:rPr>
                <w:rFonts w:ascii="Arial" w:eastAsia="Arial" w:hAnsi="Arial"/>
                <w:szCs w:val="20"/>
                <w:lang w:val="es-US"/>
              </w:rPr>
              <w:t>Implementación del software de la parte web</w:t>
            </w:r>
          </w:p>
        </w:tc>
        <w:tc>
          <w:tcPr>
            <w:tcW w:w="2552" w:type="dxa"/>
            <w:shd w:val="clear" w:color="auto" w:fill="BDD6EE"/>
          </w:tcPr>
          <w:p w14:paraId="71C84422" w14:textId="77777777" w:rsidR="00EF7A47" w:rsidRPr="006B7A34" w:rsidRDefault="00EF7A47" w:rsidP="00EF7A47">
            <w:pPr>
              <w:spacing w:after="0" w:line="240" w:lineRule="auto"/>
              <w:rPr>
                <w:rFonts w:ascii="Arial" w:eastAsia="Arial" w:hAnsi="Arial"/>
                <w:szCs w:val="20"/>
                <w:lang w:val="es-BO"/>
              </w:rPr>
            </w:pPr>
            <w:r w:rsidRPr="006B7A34">
              <w:rPr>
                <w:rFonts w:ascii="Arial" w:eastAsia="Arial" w:hAnsi="Arial"/>
                <w:szCs w:val="20"/>
                <w:lang w:val="es-BO"/>
              </w:rPr>
              <w:t>Contar con IDES actualizados para la plataforma web</w:t>
            </w:r>
          </w:p>
        </w:tc>
        <w:tc>
          <w:tcPr>
            <w:tcW w:w="2268" w:type="dxa"/>
            <w:shd w:val="clear" w:color="auto" w:fill="BDD6EE"/>
          </w:tcPr>
          <w:p w14:paraId="2AEABA46" w14:textId="77777777" w:rsidR="00EF7A47" w:rsidRPr="006B7A34" w:rsidRDefault="00EF7A47" w:rsidP="00EF7A47">
            <w:pPr>
              <w:spacing w:after="0" w:line="240" w:lineRule="auto"/>
              <w:rPr>
                <w:rFonts w:ascii="Arial" w:eastAsia="Arial" w:hAnsi="Arial"/>
                <w:szCs w:val="20"/>
                <w:lang w:val="es-BO"/>
              </w:rPr>
            </w:pPr>
          </w:p>
        </w:tc>
        <w:tc>
          <w:tcPr>
            <w:tcW w:w="3685" w:type="dxa"/>
            <w:shd w:val="clear" w:color="auto" w:fill="BDD6EE"/>
          </w:tcPr>
          <w:p w14:paraId="09F8D4E4" w14:textId="19135F65" w:rsidR="00EF7A47" w:rsidRPr="006B7A34" w:rsidRDefault="00EF7A47" w:rsidP="00EF7A47">
            <w:pPr>
              <w:spacing w:after="0" w:line="240" w:lineRule="auto"/>
            </w:pPr>
            <w:hyperlink r:id="rId32" w:history="1">
              <w:r w:rsidRPr="0026362D">
                <w:rPr>
                  <w:rStyle w:val="Hipervnculo"/>
                  <w:rFonts w:ascii="Arial" w:eastAsia="Arial" w:hAnsi="Arial"/>
                  <w:b/>
                  <w:szCs w:val="20"/>
                  <w:lang w:val="es-US"/>
                </w:rPr>
                <w:t>enrique.antelo@gmail.com</w:t>
              </w:r>
            </w:hyperlink>
          </w:p>
        </w:tc>
      </w:tr>
      <w:tr w:rsidR="00B343FA" w:rsidRPr="006B7A34" w14:paraId="4CFCD803" w14:textId="77777777" w:rsidTr="006B7A34">
        <w:trPr>
          <w:trHeight w:val="712"/>
        </w:trPr>
        <w:tc>
          <w:tcPr>
            <w:tcW w:w="1384" w:type="dxa"/>
            <w:tcBorders>
              <w:left w:val="single" w:sz="4" w:space="0" w:color="FFFFFF"/>
              <w:bottom w:val="single" w:sz="4" w:space="0" w:color="FFFFFF"/>
            </w:tcBorders>
            <w:shd w:val="clear" w:color="auto" w:fill="5B9BD5"/>
          </w:tcPr>
          <w:p w14:paraId="272622CB" w14:textId="49344B2A" w:rsidR="00C965EE" w:rsidRPr="006B7A34" w:rsidRDefault="00B4540B" w:rsidP="006B7A34">
            <w:pPr>
              <w:spacing w:after="0" w:line="240" w:lineRule="auto"/>
              <w:rPr>
                <w:rFonts w:ascii="Arial" w:eastAsia="Arial" w:hAnsi="Arial"/>
                <w:b/>
                <w:bCs/>
                <w:color w:val="FFFFFF"/>
                <w:szCs w:val="20"/>
                <w:lang w:val="es-US"/>
              </w:rPr>
            </w:pPr>
            <w:r>
              <w:rPr>
                <w:rFonts w:ascii="Arial" w:eastAsia="Arial" w:hAnsi="Arial"/>
                <w:b/>
                <w:bCs/>
                <w:color w:val="FFFFFF"/>
                <w:szCs w:val="20"/>
                <w:lang w:val="es-US"/>
              </w:rPr>
              <w:t>Instituciones interesada</w:t>
            </w:r>
            <w:r>
              <w:rPr>
                <w:rFonts w:ascii="Arial" w:eastAsia="Arial" w:hAnsi="Arial"/>
                <w:b/>
                <w:bCs/>
                <w:color w:val="FFFFFF"/>
                <w:szCs w:val="20"/>
                <w:lang w:val="es-US"/>
              </w:rPr>
              <w:lastRenderedPageBreak/>
              <w:t>s/Usuarios de la Agenda Virtual</w:t>
            </w:r>
          </w:p>
        </w:tc>
        <w:tc>
          <w:tcPr>
            <w:tcW w:w="1843" w:type="dxa"/>
            <w:shd w:val="clear" w:color="auto" w:fill="DEEAF6"/>
          </w:tcPr>
          <w:p w14:paraId="7D117ACB" w14:textId="77777777" w:rsidR="00C965EE" w:rsidRPr="006B7A34" w:rsidRDefault="00C965EE" w:rsidP="006B7A34">
            <w:pPr>
              <w:spacing w:after="0" w:line="240" w:lineRule="auto"/>
              <w:rPr>
                <w:rFonts w:ascii="Arial" w:eastAsia="Arial" w:hAnsi="Arial"/>
                <w:szCs w:val="20"/>
                <w:lang w:val="es-US"/>
              </w:rPr>
            </w:pPr>
            <w:r w:rsidRPr="006B7A34">
              <w:rPr>
                <w:rFonts w:ascii="Arial" w:eastAsia="Arial" w:hAnsi="Arial"/>
                <w:szCs w:val="20"/>
                <w:lang w:val="es-US"/>
              </w:rPr>
              <w:lastRenderedPageBreak/>
              <w:t>Otros Interesados</w:t>
            </w:r>
          </w:p>
        </w:tc>
        <w:tc>
          <w:tcPr>
            <w:tcW w:w="2126" w:type="dxa"/>
            <w:shd w:val="clear" w:color="auto" w:fill="DEEAF6"/>
          </w:tcPr>
          <w:p w14:paraId="22A0AEAA" w14:textId="77777777" w:rsidR="00C965EE" w:rsidRPr="006B7A34" w:rsidRDefault="00C965EE" w:rsidP="006B7A34">
            <w:pPr>
              <w:spacing w:after="0" w:line="240" w:lineRule="auto"/>
              <w:rPr>
                <w:rFonts w:ascii="Arial" w:eastAsia="Arial" w:hAnsi="Arial"/>
                <w:szCs w:val="20"/>
                <w:lang w:val="es-BO"/>
              </w:rPr>
            </w:pPr>
            <w:r w:rsidRPr="006B7A34">
              <w:rPr>
                <w:rFonts w:ascii="Arial" w:eastAsia="Arial" w:hAnsi="Arial"/>
                <w:szCs w:val="20"/>
                <w:lang w:val="es-BO"/>
              </w:rPr>
              <w:t xml:space="preserve">Definir alcance de fucionalidades de la app y depurar </w:t>
            </w:r>
            <w:r w:rsidRPr="006B7A34">
              <w:rPr>
                <w:rFonts w:ascii="Arial" w:eastAsia="Arial" w:hAnsi="Arial"/>
                <w:szCs w:val="20"/>
                <w:lang w:val="es-BO"/>
              </w:rPr>
              <w:lastRenderedPageBreak/>
              <w:t>funcionalidades.</w:t>
            </w:r>
          </w:p>
        </w:tc>
        <w:tc>
          <w:tcPr>
            <w:tcW w:w="2552" w:type="dxa"/>
            <w:shd w:val="clear" w:color="auto" w:fill="DEEAF6"/>
          </w:tcPr>
          <w:p w14:paraId="09597F69" w14:textId="77777777" w:rsidR="00C965EE" w:rsidRPr="006B7A34" w:rsidRDefault="00C965EE" w:rsidP="006B7A34">
            <w:pPr>
              <w:spacing w:after="0" w:line="240" w:lineRule="auto"/>
              <w:rPr>
                <w:rFonts w:ascii="Arial" w:eastAsia="Arial" w:hAnsi="Arial"/>
                <w:szCs w:val="20"/>
                <w:lang w:val="es-BO"/>
              </w:rPr>
            </w:pPr>
            <w:r w:rsidRPr="006B7A34">
              <w:rPr>
                <w:rFonts w:ascii="Arial" w:eastAsia="Arial" w:hAnsi="Arial"/>
                <w:szCs w:val="20"/>
                <w:lang w:val="es-BO"/>
              </w:rPr>
              <w:lastRenderedPageBreak/>
              <w:t xml:space="preserve">Contribuir en las reuniones de Finalizacion de cada </w:t>
            </w:r>
            <w:r w:rsidRPr="006B7A34">
              <w:rPr>
                <w:rFonts w:ascii="Arial" w:eastAsia="Arial" w:hAnsi="Arial"/>
                <w:szCs w:val="20"/>
                <w:lang w:val="es-BO"/>
              </w:rPr>
              <w:lastRenderedPageBreak/>
              <w:t>srpint y evaluar los reléase resultantes.</w:t>
            </w:r>
          </w:p>
        </w:tc>
        <w:tc>
          <w:tcPr>
            <w:tcW w:w="2268" w:type="dxa"/>
            <w:shd w:val="clear" w:color="auto" w:fill="DEEAF6"/>
          </w:tcPr>
          <w:p w14:paraId="497995D8" w14:textId="77777777" w:rsidR="00C965EE" w:rsidRPr="006B7A34" w:rsidRDefault="00C965EE" w:rsidP="006B7A34">
            <w:pPr>
              <w:spacing w:after="0" w:line="240" w:lineRule="auto"/>
              <w:rPr>
                <w:rFonts w:ascii="Arial" w:eastAsia="Arial" w:hAnsi="Arial"/>
                <w:szCs w:val="20"/>
                <w:lang w:val="es-BO"/>
              </w:rPr>
            </w:pPr>
            <w:r w:rsidRPr="006B7A34">
              <w:rPr>
                <w:rFonts w:ascii="Arial" w:eastAsia="Arial" w:hAnsi="Arial"/>
                <w:szCs w:val="20"/>
                <w:lang w:val="es-BO"/>
              </w:rPr>
              <w:lastRenderedPageBreak/>
              <w:t xml:space="preserve">Definir lista de requerimientos de acuerdo a </w:t>
            </w:r>
            <w:r w:rsidRPr="006B7A34">
              <w:rPr>
                <w:rFonts w:ascii="Arial" w:eastAsia="Arial" w:hAnsi="Arial"/>
                <w:szCs w:val="20"/>
                <w:lang w:val="es-BO"/>
              </w:rPr>
              <w:lastRenderedPageBreak/>
              <w:t>necesidades objetivas y lograr plasmarla en el desarrollo.</w:t>
            </w:r>
          </w:p>
        </w:tc>
        <w:tc>
          <w:tcPr>
            <w:tcW w:w="3685" w:type="dxa"/>
            <w:shd w:val="clear" w:color="auto" w:fill="DEEAF6"/>
          </w:tcPr>
          <w:p w14:paraId="587649DF" w14:textId="77777777" w:rsidR="00C965EE" w:rsidRPr="006B7A34" w:rsidRDefault="00C965EE" w:rsidP="006B7A34">
            <w:pPr>
              <w:spacing w:after="0" w:line="240" w:lineRule="auto"/>
              <w:rPr>
                <w:rFonts w:ascii="Arial" w:eastAsia="Arial" w:hAnsi="Arial"/>
                <w:lang w:val="es-US"/>
              </w:rPr>
            </w:pPr>
          </w:p>
        </w:tc>
      </w:tr>
    </w:tbl>
    <w:p w14:paraId="2EF72860" w14:textId="77777777" w:rsidR="00C965EE" w:rsidRPr="000D3E91" w:rsidRDefault="00C965EE" w:rsidP="00C965EE">
      <w:pPr>
        <w:spacing w:after="200" w:line="276" w:lineRule="auto"/>
        <w:rPr>
          <w:rFonts w:ascii="Arial" w:eastAsia="Arial" w:hAnsi="Arial"/>
          <w:lang w:val="es-BO"/>
        </w:rPr>
      </w:pPr>
    </w:p>
    <w:p w14:paraId="5AD4B32E" w14:textId="76346777" w:rsidR="00C965EE" w:rsidRPr="000D3E91" w:rsidRDefault="00C965EE" w:rsidP="001B6F2F">
      <w:pPr>
        <w:keepNext/>
        <w:keepLines/>
        <w:numPr>
          <w:ilvl w:val="0"/>
          <w:numId w:val="33"/>
        </w:numPr>
        <w:spacing w:before="200" w:after="0" w:line="276" w:lineRule="auto"/>
        <w:outlineLvl w:val="1"/>
        <w:rPr>
          <w:rFonts w:ascii="Arial" w:eastAsia="MS PGothic" w:hAnsi="Arial"/>
          <w:b/>
          <w:bCs/>
          <w:sz w:val="26"/>
          <w:szCs w:val="26"/>
          <w:lang w:val="es-BO"/>
        </w:rPr>
      </w:pPr>
      <w:bookmarkStart w:id="519" w:name="_Toc401326841"/>
      <w:bookmarkStart w:id="520" w:name="_Toc497673502"/>
      <w:r w:rsidRPr="000D3E91">
        <w:rPr>
          <w:rFonts w:ascii="Arial" w:eastAsia="MS PGothic" w:hAnsi="Arial"/>
          <w:b/>
          <w:bCs/>
          <w:sz w:val="26"/>
          <w:szCs w:val="26"/>
          <w:lang w:val="es-BO"/>
        </w:rPr>
        <w:t xml:space="preserve">Planificación </w:t>
      </w:r>
      <w:r w:rsidR="00B4540B">
        <w:rPr>
          <w:rFonts w:ascii="Arial" w:eastAsia="MS PGothic" w:hAnsi="Arial"/>
          <w:b/>
          <w:bCs/>
          <w:sz w:val="26"/>
          <w:szCs w:val="26"/>
          <w:lang w:val="es-BO"/>
        </w:rPr>
        <w:t xml:space="preserve">de </w:t>
      </w:r>
      <w:r w:rsidRPr="000D3E91">
        <w:rPr>
          <w:rFonts w:ascii="Arial" w:eastAsia="MS PGothic" w:hAnsi="Arial"/>
          <w:b/>
          <w:bCs/>
          <w:sz w:val="26"/>
          <w:szCs w:val="26"/>
          <w:lang w:val="es-BO"/>
        </w:rPr>
        <w:t>la gestión de los interesados</w:t>
      </w:r>
      <w:bookmarkEnd w:id="519"/>
      <w:bookmarkEnd w:id="520"/>
    </w:p>
    <w:p w14:paraId="2CEAD06B" w14:textId="77777777" w:rsidR="00C965EE" w:rsidRPr="000D3E91" w:rsidRDefault="00C965EE" w:rsidP="00C965EE">
      <w:pPr>
        <w:spacing w:after="200" w:line="276" w:lineRule="auto"/>
        <w:rPr>
          <w:rFonts w:ascii="Arial" w:eastAsia="Arial" w:hAnsi="Arial"/>
          <w:lang w:val="es-BO"/>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725"/>
        <w:gridCol w:w="709"/>
        <w:gridCol w:w="4571"/>
        <w:gridCol w:w="379"/>
        <w:gridCol w:w="1907"/>
        <w:gridCol w:w="2286"/>
      </w:tblGrid>
      <w:tr w:rsidR="00C965EE" w:rsidRPr="006B7A34" w14:paraId="0917BBBB" w14:textId="77777777" w:rsidTr="006B7A34">
        <w:tc>
          <w:tcPr>
            <w:tcW w:w="12577" w:type="dxa"/>
            <w:gridSpan w:val="6"/>
            <w:tcBorders>
              <w:top w:val="single" w:sz="4" w:space="0" w:color="FFFFFF"/>
              <w:left w:val="single" w:sz="4" w:space="0" w:color="FFFFFF"/>
              <w:right w:val="single" w:sz="4" w:space="0" w:color="FFFFFF"/>
            </w:tcBorders>
            <w:shd w:val="clear" w:color="auto" w:fill="5B9BD5"/>
          </w:tcPr>
          <w:p w14:paraId="474A5124" w14:textId="77777777" w:rsidR="00C965EE" w:rsidRPr="006B7A34" w:rsidRDefault="00C965EE" w:rsidP="006B7A34">
            <w:pPr>
              <w:spacing w:after="200" w:line="276" w:lineRule="auto"/>
              <w:contextualSpacing/>
              <w:jc w:val="center"/>
              <w:rPr>
                <w:rFonts w:ascii="Arial" w:eastAsia="Arial" w:hAnsi="Arial"/>
                <w:b/>
                <w:bCs/>
                <w:color w:val="FFFFFF"/>
              </w:rPr>
            </w:pPr>
            <w:r w:rsidRPr="006B7A34">
              <w:rPr>
                <w:rFonts w:ascii="Arial" w:eastAsia="Arial" w:hAnsi="Arial"/>
                <w:b/>
                <w:bCs/>
                <w:color w:val="FFFFFF"/>
              </w:rPr>
              <w:t>PLAN DE GESTIÓN DE LOS INTERESADOS</w:t>
            </w:r>
          </w:p>
        </w:tc>
      </w:tr>
      <w:tr w:rsidR="00B343FA" w:rsidRPr="006B7A34" w14:paraId="708A49F9" w14:textId="77777777" w:rsidTr="006B7A34">
        <w:trPr>
          <w:trHeight w:val="69"/>
        </w:trPr>
        <w:tc>
          <w:tcPr>
            <w:tcW w:w="3434" w:type="dxa"/>
            <w:gridSpan w:val="2"/>
            <w:tcBorders>
              <w:left w:val="single" w:sz="4" w:space="0" w:color="FFFFFF"/>
            </w:tcBorders>
            <w:shd w:val="clear" w:color="auto" w:fill="5B9BD5"/>
          </w:tcPr>
          <w:p w14:paraId="6E89ACC1" w14:textId="77777777" w:rsidR="00C965EE" w:rsidRPr="006B7A34" w:rsidRDefault="00C965EE" w:rsidP="006B7A34">
            <w:pPr>
              <w:spacing w:after="200" w:line="276" w:lineRule="auto"/>
              <w:contextualSpacing/>
              <w:rPr>
                <w:rFonts w:ascii="Arial" w:eastAsia="Arial" w:hAnsi="Arial"/>
                <w:b/>
                <w:bCs/>
                <w:color w:val="FFFFFF"/>
              </w:rPr>
            </w:pPr>
            <w:r w:rsidRPr="006B7A34">
              <w:rPr>
                <w:rFonts w:ascii="Arial" w:eastAsia="Arial" w:hAnsi="Arial"/>
                <w:b/>
                <w:bCs/>
                <w:color w:val="FFFFFF"/>
              </w:rPr>
              <w:t>PROYECTO</w:t>
            </w:r>
          </w:p>
        </w:tc>
        <w:tc>
          <w:tcPr>
            <w:tcW w:w="9143" w:type="dxa"/>
            <w:gridSpan w:val="4"/>
            <w:shd w:val="clear" w:color="auto" w:fill="BDD6EE"/>
          </w:tcPr>
          <w:p w14:paraId="32B54E51" w14:textId="63CF487B" w:rsidR="00C965EE" w:rsidRPr="006B7A34" w:rsidRDefault="007C5F67" w:rsidP="006B7A34">
            <w:pPr>
              <w:spacing w:after="200" w:line="276" w:lineRule="auto"/>
              <w:contextualSpacing/>
              <w:rPr>
                <w:rFonts w:ascii="Arial" w:eastAsia="Arial" w:hAnsi="Arial"/>
              </w:rPr>
            </w:pPr>
            <w:r w:rsidRPr="007C5F67">
              <w:rPr>
                <w:rFonts w:ascii="Arial" w:eastAsia="Arial" w:hAnsi="Arial"/>
              </w:rPr>
              <w:t xml:space="preserve">Sistema de control y registro de visitas mediante la agenda virtual </w:t>
            </w:r>
            <w:r w:rsidR="00AE0ED3">
              <w:rPr>
                <w:rFonts w:ascii="Arial" w:eastAsia="Arial" w:hAnsi="Arial"/>
              </w:rPr>
              <w:t>Visitapp</w:t>
            </w:r>
            <w:r w:rsidRPr="007C5F67">
              <w:rPr>
                <w:rFonts w:ascii="Arial" w:eastAsia="Arial" w:hAnsi="Arial"/>
              </w:rPr>
              <w:t>.</w:t>
            </w:r>
          </w:p>
        </w:tc>
      </w:tr>
      <w:tr w:rsidR="00B343FA" w:rsidRPr="006B7A34" w14:paraId="73D932F6" w14:textId="77777777" w:rsidTr="006B7A34">
        <w:trPr>
          <w:trHeight w:val="67"/>
        </w:trPr>
        <w:tc>
          <w:tcPr>
            <w:tcW w:w="3434" w:type="dxa"/>
            <w:gridSpan w:val="2"/>
            <w:tcBorders>
              <w:left w:val="single" w:sz="4" w:space="0" w:color="FFFFFF"/>
            </w:tcBorders>
            <w:shd w:val="clear" w:color="auto" w:fill="5B9BD5"/>
          </w:tcPr>
          <w:p w14:paraId="0444B96A" w14:textId="77777777" w:rsidR="00C965EE" w:rsidRPr="006B7A34" w:rsidRDefault="00C965EE" w:rsidP="006B7A34">
            <w:pPr>
              <w:spacing w:after="200" w:line="276" w:lineRule="auto"/>
              <w:contextualSpacing/>
              <w:rPr>
                <w:rFonts w:ascii="Arial" w:eastAsia="Arial" w:hAnsi="Arial"/>
                <w:b/>
                <w:bCs/>
                <w:color w:val="FFFFFF"/>
              </w:rPr>
            </w:pPr>
            <w:r w:rsidRPr="006B7A34">
              <w:rPr>
                <w:rFonts w:ascii="Arial" w:eastAsia="Arial" w:hAnsi="Arial"/>
                <w:b/>
                <w:bCs/>
                <w:color w:val="FFFFFF"/>
              </w:rPr>
              <w:t>PREPARADO POR</w:t>
            </w:r>
          </w:p>
        </w:tc>
        <w:tc>
          <w:tcPr>
            <w:tcW w:w="4571" w:type="dxa"/>
            <w:shd w:val="clear" w:color="auto" w:fill="DEEAF6"/>
          </w:tcPr>
          <w:p w14:paraId="5B89D6F9" w14:textId="60E536A8" w:rsidR="00C965EE" w:rsidRPr="006B7A34" w:rsidRDefault="00B4540B" w:rsidP="006B7A34">
            <w:pPr>
              <w:spacing w:after="200" w:line="276" w:lineRule="auto"/>
              <w:contextualSpacing/>
              <w:rPr>
                <w:rFonts w:ascii="Arial" w:eastAsia="Arial" w:hAnsi="Arial"/>
              </w:rPr>
            </w:pPr>
            <w:r>
              <w:rPr>
                <w:rFonts w:ascii="Arial" w:eastAsia="Arial" w:hAnsi="Arial"/>
              </w:rPr>
              <w:t>Ariel Palmero</w:t>
            </w:r>
          </w:p>
        </w:tc>
        <w:tc>
          <w:tcPr>
            <w:tcW w:w="2286" w:type="dxa"/>
            <w:gridSpan w:val="2"/>
            <w:shd w:val="clear" w:color="auto" w:fill="DEEAF6"/>
          </w:tcPr>
          <w:p w14:paraId="5208E287" w14:textId="77777777" w:rsidR="00C965EE" w:rsidRPr="006B7A34" w:rsidRDefault="00C965EE" w:rsidP="006B7A34">
            <w:pPr>
              <w:spacing w:after="200" w:line="276" w:lineRule="auto"/>
              <w:contextualSpacing/>
              <w:rPr>
                <w:rFonts w:ascii="Arial" w:eastAsia="Arial" w:hAnsi="Arial"/>
                <w:b/>
              </w:rPr>
            </w:pPr>
            <w:r w:rsidRPr="006B7A34">
              <w:rPr>
                <w:rFonts w:ascii="Arial" w:eastAsia="Arial" w:hAnsi="Arial"/>
                <w:b/>
              </w:rPr>
              <w:t>FECHA</w:t>
            </w:r>
          </w:p>
        </w:tc>
        <w:tc>
          <w:tcPr>
            <w:tcW w:w="2286" w:type="dxa"/>
            <w:shd w:val="clear" w:color="auto" w:fill="DEEAF6"/>
          </w:tcPr>
          <w:p w14:paraId="39E7273D" w14:textId="108CF535" w:rsidR="00C965EE" w:rsidRPr="006B7A34" w:rsidRDefault="00B4540B" w:rsidP="006B7A34">
            <w:pPr>
              <w:spacing w:after="200" w:line="276" w:lineRule="auto"/>
              <w:contextualSpacing/>
              <w:jc w:val="center"/>
              <w:rPr>
                <w:rFonts w:ascii="Arial" w:eastAsia="Arial" w:hAnsi="Arial"/>
              </w:rPr>
            </w:pPr>
            <w:r>
              <w:rPr>
                <w:rFonts w:ascii="Arial" w:eastAsia="Arial" w:hAnsi="Arial"/>
              </w:rPr>
              <w:t>12/10/2017</w:t>
            </w:r>
          </w:p>
        </w:tc>
      </w:tr>
      <w:tr w:rsidR="00B343FA" w:rsidRPr="006B7A34" w14:paraId="0436750B" w14:textId="77777777" w:rsidTr="006B7A34">
        <w:trPr>
          <w:trHeight w:val="67"/>
        </w:trPr>
        <w:tc>
          <w:tcPr>
            <w:tcW w:w="3434" w:type="dxa"/>
            <w:gridSpan w:val="2"/>
            <w:tcBorders>
              <w:left w:val="single" w:sz="4" w:space="0" w:color="FFFFFF"/>
            </w:tcBorders>
            <w:shd w:val="clear" w:color="auto" w:fill="5B9BD5"/>
          </w:tcPr>
          <w:p w14:paraId="6E850578" w14:textId="77777777" w:rsidR="00C965EE" w:rsidRPr="006B7A34" w:rsidRDefault="00C965EE" w:rsidP="006B7A34">
            <w:pPr>
              <w:spacing w:after="200" w:line="276" w:lineRule="auto"/>
              <w:contextualSpacing/>
              <w:rPr>
                <w:rFonts w:ascii="Arial" w:eastAsia="Arial" w:hAnsi="Arial"/>
                <w:b/>
                <w:bCs/>
                <w:color w:val="FFFFFF"/>
              </w:rPr>
            </w:pPr>
            <w:r w:rsidRPr="006B7A34">
              <w:rPr>
                <w:rFonts w:ascii="Arial" w:eastAsia="Arial" w:hAnsi="Arial"/>
                <w:b/>
                <w:bCs/>
                <w:color w:val="FFFFFF"/>
              </w:rPr>
              <w:t>REVISADO POR</w:t>
            </w:r>
          </w:p>
        </w:tc>
        <w:tc>
          <w:tcPr>
            <w:tcW w:w="4571" w:type="dxa"/>
            <w:shd w:val="clear" w:color="auto" w:fill="BDD6EE"/>
          </w:tcPr>
          <w:p w14:paraId="002FC169" w14:textId="52D16F0E" w:rsidR="00C965EE" w:rsidRPr="006B7A34" w:rsidRDefault="00B4540B" w:rsidP="006B7A34">
            <w:pPr>
              <w:spacing w:after="200" w:line="276" w:lineRule="auto"/>
              <w:contextualSpacing/>
              <w:rPr>
                <w:rFonts w:ascii="Arial" w:eastAsia="Arial" w:hAnsi="Arial"/>
              </w:rPr>
            </w:pPr>
            <w:r>
              <w:rPr>
                <w:rFonts w:ascii="Arial" w:eastAsia="Arial" w:hAnsi="Arial"/>
              </w:rPr>
              <w:t>Raúl Nota</w:t>
            </w:r>
          </w:p>
        </w:tc>
        <w:tc>
          <w:tcPr>
            <w:tcW w:w="2286" w:type="dxa"/>
            <w:gridSpan w:val="2"/>
            <w:shd w:val="clear" w:color="auto" w:fill="BDD6EE"/>
          </w:tcPr>
          <w:p w14:paraId="431B9384" w14:textId="77777777" w:rsidR="00C965EE" w:rsidRPr="006B7A34" w:rsidRDefault="00C965EE" w:rsidP="006B7A34">
            <w:pPr>
              <w:spacing w:after="200" w:line="276" w:lineRule="auto"/>
              <w:contextualSpacing/>
              <w:rPr>
                <w:rFonts w:ascii="Arial" w:eastAsia="Arial" w:hAnsi="Arial"/>
                <w:b/>
              </w:rPr>
            </w:pPr>
            <w:r w:rsidRPr="006B7A34">
              <w:rPr>
                <w:rFonts w:ascii="Arial" w:eastAsia="Arial" w:hAnsi="Arial"/>
                <w:b/>
              </w:rPr>
              <w:t>FECHA</w:t>
            </w:r>
          </w:p>
        </w:tc>
        <w:tc>
          <w:tcPr>
            <w:tcW w:w="2286" w:type="dxa"/>
            <w:shd w:val="clear" w:color="auto" w:fill="BDD6EE"/>
          </w:tcPr>
          <w:p w14:paraId="13F6F58A" w14:textId="345797B1" w:rsidR="00C965EE" w:rsidRPr="006B7A34" w:rsidRDefault="00B4540B" w:rsidP="006B7A34">
            <w:pPr>
              <w:spacing w:after="200" w:line="276" w:lineRule="auto"/>
              <w:contextualSpacing/>
              <w:jc w:val="center"/>
              <w:rPr>
                <w:rFonts w:ascii="Arial" w:eastAsia="Arial" w:hAnsi="Arial"/>
              </w:rPr>
            </w:pPr>
            <w:r>
              <w:rPr>
                <w:rFonts w:ascii="Arial" w:eastAsia="Arial" w:hAnsi="Arial"/>
              </w:rPr>
              <w:t>24/10/2017</w:t>
            </w:r>
          </w:p>
        </w:tc>
      </w:tr>
      <w:tr w:rsidR="00B343FA" w:rsidRPr="006B7A34" w14:paraId="686C1A69" w14:textId="77777777" w:rsidTr="006B7A34">
        <w:trPr>
          <w:trHeight w:val="67"/>
        </w:trPr>
        <w:tc>
          <w:tcPr>
            <w:tcW w:w="3434" w:type="dxa"/>
            <w:gridSpan w:val="2"/>
            <w:tcBorders>
              <w:left w:val="single" w:sz="4" w:space="0" w:color="FFFFFF"/>
            </w:tcBorders>
            <w:shd w:val="clear" w:color="auto" w:fill="5B9BD5"/>
          </w:tcPr>
          <w:p w14:paraId="3834EC88" w14:textId="77777777" w:rsidR="00C965EE" w:rsidRPr="006B7A34" w:rsidRDefault="00C965EE" w:rsidP="006B7A34">
            <w:pPr>
              <w:spacing w:after="200" w:line="276" w:lineRule="auto"/>
              <w:contextualSpacing/>
              <w:rPr>
                <w:rFonts w:ascii="Arial" w:eastAsia="Arial" w:hAnsi="Arial"/>
                <w:b/>
                <w:bCs/>
                <w:color w:val="FFFFFF"/>
              </w:rPr>
            </w:pPr>
            <w:r w:rsidRPr="006B7A34">
              <w:rPr>
                <w:rFonts w:ascii="Arial" w:eastAsia="Arial" w:hAnsi="Arial"/>
                <w:b/>
                <w:bCs/>
                <w:color w:val="FFFFFF"/>
              </w:rPr>
              <w:t>APROBADO POR</w:t>
            </w:r>
          </w:p>
        </w:tc>
        <w:tc>
          <w:tcPr>
            <w:tcW w:w="4571" w:type="dxa"/>
            <w:shd w:val="clear" w:color="auto" w:fill="DEEAF6"/>
          </w:tcPr>
          <w:p w14:paraId="6162E676" w14:textId="358A47FA" w:rsidR="00C965EE" w:rsidRPr="006B7A34" w:rsidRDefault="007C5F67" w:rsidP="006B7A34">
            <w:pPr>
              <w:spacing w:after="200" w:line="276" w:lineRule="auto"/>
              <w:contextualSpacing/>
              <w:rPr>
                <w:rFonts w:ascii="Arial" w:eastAsia="Arial" w:hAnsi="Arial"/>
              </w:rPr>
            </w:pPr>
            <w:r>
              <w:rPr>
                <w:rFonts w:ascii="Arial" w:eastAsia="Arial" w:hAnsi="Arial"/>
              </w:rPr>
              <w:t>Richard Romero</w:t>
            </w:r>
          </w:p>
        </w:tc>
        <w:tc>
          <w:tcPr>
            <w:tcW w:w="2286" w:type="dxa"/>
            <w:gridSpan w:val="2"/>
            <w:shd w:val="clear" w:color="auto" w:fill="DEEAF6"/>
          </w:tcPr>
          <w:p w14:paraId="2A301A87" w14:textId="77777777" w:rsidR="00C965EE" w:rsidRPr="006B7A34" w:rsidRDefault="00C965EE" w:rsidP="006B7A34">
            <w:pPr>
              <w:spacing w:after="200" w:line="276" w:lineRule="auto"/>
              <w:contextualSpacing/>
              <w:rPr>
                <w:rFonts w:ascii="Arial" w:eastAsia="Arial" w:hAnsi="Arial"/>
                <w:b/>
              </w:rPr>
            </w:pPr>
            <w:r w:rsidRPr="006B7A34">
              <w:rPr>
                <w:rFonts w:ascii="Arial" w:eastAsia="Arial" w:hAnsi="Arial"/>
                <w:b/>
              </w:rPr>
              <w:t>FECHA</w:t>
            </w:r>
          </w:p>
        </w:tc>
        <w:tc>
          <w:tcPr>
            <w:tcW w:w="2286" w:type="dxa"/>
            <w:shd w:val="clear" w:color="auto" w:fill="DEEAF6"/>
          </w:tcPr>
          <w:p w14:paraId="127688D5" w14:textId="0EABD7A7" w:rsidR="00C965EE" w:rsidRPr="006B7A34" w:rsidRDefault="00B4540B" w:rsidP="006B7A34">
            <w:pPr>
              <w:spacing w:after="200" w:line="276" w:lineRule="auto"/>
              <w:contextualSpacing/>
              <w:jc w:val="center"/>
              <w:rPr>
                <w:rFonts w:ascii="Arial" w:eastAsia="Arial" w:hAnsi="Arial"/>
              </w:rPr>
            </w:pPr>
            <w:r>
              <w:rPr>
                <w:rFonts w:ascii="Arial" w:eastAsia="Arial" w:hAnsi="Arial"/>
              </w:rPr>
              <w:t>05/11/2017</w:t>
            </w:r>
          </w:p>
        </w:tc>
      </w:tr>
      <w:tr w:rsidR="00C965EE" w:rsidRPr="006B7A34" w14:paraId="65E49349" w14:textId="77777777" w:rsidTr="006B7A34">
        <w:tc>
          <w:tcPr>
            <w:tcW w:w="12577" w:type="dxa"/>
            <w:gridSpan w:val="6"/>
            <w:tcBorders>
              <w:left w:val="single" w:sz="4" w:space="0" w:color="FFFFFF"/>
            </w:tcBorders>
            <w:shd w:val="clear" w:color="auto" w:fill="5B9BD5"/>
          </w:tcPr>
          <w:p w14:paraId="163E0F7B" w14:textId="77777777" w:rsidR="00C965EE" w:rsidRPr="006B7A34" w:rsidRDefault="00C965EE" w:rsidP="006B7A34">
            <w:pPr>
              <w:spacing w:after="200" w:line="276" w:lineRule="auto"/>
              <w:contextualSpacing/>
              <w:rPr>
                <w:rFonts w:ascii="Arial" w:eastAsia="Arial" w:hAnsi="Arial"/>
                <w:b/>
                <w:bCs/>
                <w:color w:val="FFFFFF"/>
              </w:rPr>
            </w:pPr>
          </w:p>
        </w:tc>
      </w:tr>
      <w:tr w:rsidR="00B343FA" w:rsidRPr="006B7A34" w14:paraId="33E08BF2" w14:textId="77777777" w:rsidTr="006B7A34">
        <w:trPr>
          <w:trHeight w:val="85"/>
        </w:trPr>
        <w:tc>
          <w:tcPr>
            <w:tcW w:w="2725" w:type="dxa"/>
            <w:tcBorders>
              <w:left w:val="single" w:sz="4" w:space="0" w:color="FFFFFF"/>
            </w:tcBorders>
            <w:shd w:val="clear" w:color="auto" w:fill="5B9BD5"/>
          </w:tcPr>
          <w:p w14:paraId="0CF33ACE" w14:textId="77777777" w:rsidR="00C965EE" w:rsidRPr="006B7A34" w:rsidRDefault="00C965EE" w:rsidP="006B7A34">
            <w:pPr>
              <w:spacing w:after="200" w:line="276" w:lineRule="auto"/>
              <w:contextualSpacing/>
              <w:jc w:val="center"/>
              <w:rPr>
                <w:rFonts w:ascii="Arial" w:eastAsia="Arial" w:hAnsi="Arial"/>
                <w:b/>
                <w:bCs/>
                <w:color w:val="FFFFFF"/>
              </w:rPr>
            </w:pPr>
            <w:r w:rsidRPr="006B7A34">
              <w:rPr>
                <w:rFonts w:ascii="Arial" w:eastAsia="Arial" w:hAnsi="Arial"/>
                <w:b/>
                <w:bCs/>
                <w:color w:val="FFFFFF"/>
              </w:rPr>
              <w:t>REVISIÓN (CORRELATIVA)</w:t>
            </w:r>
          </w:p>
        </w:tc>
        <w:tc>
          <w:tcPr>
            <w:tcW w:w="5659" w:type="dxa"/>
            <w:gridSpan w:val="3"/>
            <w:shd w:val="clear" w:color="auto" w:fill="DEEAF6"/>
          </w:tcPr>
          <w:p w14:paraId="6A2397CC" w14:textId="77777777" w:rsidR="00C965EE" w:rsidRPr="006B7A34" w:rsidRDefault="00C965EE" w:rsidP="006B7A34">
            <w:pPr>
              <w:spacing w:after="200" w:line="276" w:lineRule="auto"/>
              <w:contextualSpacing/>
              <w:jc w:val="center"/>
              <w:rPr>
                <w:rFonts w:ascii="Arial" w:eastAsia="Arial" w:hAnsi="Arial"/>
                <w:b/>
              </w:rPr>
            </w:pPr>
            <w:r w:rsidRPr="006B7A34">
              <w:rPr>
                <w:rFonts w:ascii="Arial" w:eastAsia="Arial" w:hAnsi="Arial"/>
                <w:b/>
              </w:rPr>
              <w:t>DESCRIPCIÓN</w:t>
            </w:r>
          </w:p>
        </w:tc>
        <w:tc>
          <w:tcPr>
            <w:tcW w:w="4193" w:type="dxa"/>
            <w:gridSpan w:val="2"/>
            <w:shd w:val="clear" w:color="auto" w:fill="DEEAF6"/>
          </w:tcPr>
          <w:p w14:paraId="72835854" w14:textId="77777777" w:rsidR="00C965EE" w:rsidRPr="006B7A34" w:rsidRDefault="00C965EE" w:rsidP="006B7A34">
            <w:pPr>
              <w:spacing w:after="200" w:line="276" w:lineRule="auto"/>
              <w:contextualSpacing/>
              <w:jc w:val="center"/>
              <w:rPr>
                <w:rFonts w:ascii="Arial" w:eastAsia="Arial" w:hAnsi="Arial"/>
                <w:b/>
              </w:rPr>
            </w:pPr>
            <w:r w:rsidRPr="006B7A34">
              <w:rPr>
                <w:rFonts w:ascii="Arial" w:eastAsia="Arial" w:hAnsi="Arial"/>
                <w:b/>
              </w:rPr>
              <w:t>FECHA (REVISIÓN)</w:t>
            </w:r>
          </w:p>
        </w:tc>
      </w:tr>
      <w:tr w:rsidR="00B343FA" w:rsidRPr="006B7A34" w14:paraId="586E5ABE" w14:textId="77777777" w:rsidTr="006B7A34">
        <w:trPr>
          <w:trHeight w:val="84"/>
        </w:trPr>
        <w:tc>
          <w:tcPr>
            <w:tcW w:w="2725" w:type="dxa"/>
            <w:tcBorders>
              <w:left w:val="single" w:sz="4" w:space="0" w:color="FFFFFF"/>
            </w:tcBorders>
            <w:shd w:val="clear" w:color="auto" w:fill="5B9BD5"/>
          </w:tcPr>
          <w:p w14:paraId="48659F73" w14:textId="77777777" w:rsidR="00C965EE" w:rsidRPr="006B7A34" w:rsidRDefault="00C965EE" w:rsidP="006B7A34">
            <w:pPr>
              <w:spacing w:after="200" w:line="360" w:lineRule="auto"/>
              <w:contextualSpacing/>
              <w:jc w:val="center"/>
              <w:rPr>
                <w:rFonts w:ascii="Arial" w:eastAsia="Arial" w:hAnsi="Arial"/>
                <w:b/>
                <w:bCs/>
                <w:color w:val="FFFFFF"/>
              </w:rPr>
            </w:pPr>
            <w:r w:rsidRPr="006B7A34">
              <w:rPr>
                <w:rFonts w:ascii="Arial" w:eastAsia="Arial" w:hAnsi="Arial"/>
                <w:b/>
                <w:bCs/>
                <w:color w:val="FFFFFF"/>
              </w:rPr>
              <w:t>1</w:t>
            </w:r>
          </w:p>
        </w:tc>
        <w:tc>
          <w:tcPr>
            <w:tcW w:w="5659" w:type="dxa"/>
            <w:gridSpan w:val="3"/>
            <w:shd w:val="clear" w:color="auto" w:fill="BDD6EE"/>
          </w:tcPr>
          <w:p w14:paraId="7DA2E520" w14:textId="513094FA" w:rsidR="00C965EE" w:rsidRPr="006B7A34" w:rsidRDefault="00C965EE" w:rsidP="007C5F67">
            <w:pPr>
              <w:spacing w:after="200" w:line="360" w:lineRule="auto"/>
              <w:contextualSpacing/>
              <w:rPr>
                <w:rFonts w:ascii="Arial" w:eastAsia="Arial" w:hAnsi="Arial"/>
              </w:rPr>
            </w:pPr>
            <w:r w:rsidRPr="006B7A34">
              <w:rPr>
                <w:rFonts w:ascii="Arial" w:eastAsia="Arial" w:hAnsi="Arial"/>
              </w:rPr>
              <w:t>Acta de Constitución (</w:t>
            </w:r>
            <w:r w:rsidR="007C5F67">
              <w:rPr>
                <w:rFonts w:ascii="Arial" w:eastAsia="Arial" w:hAnsi="Arial"/>
              </w:rPr>
              <w:t>Ariel Palmero</w:t>
            </w:r>
            <w:r w:rsidRPr="006B7A34">
              <w:rPr>
                <w:rFonts w:ascii="Arial" w:eastAsia="Arial" w:hAnsi="Arial"/>
              </w:rPr>
              <w:t>)</w:t>
            </w:r>
          </w:p>
        </w:tc>
        <w:tc>
          <w:tcPr>
            <w:tcW w:w="4193" w:type="dxa"/>
            <w:gridSpan w:val="2"/>
            <w:shd w:val="clear" w:color="auto" w:fill="BDD6EE"/>
          </w:tcPr>
          <w:p w14:paraId="6D3D0178" w14:textId="7163F4E7" w:rsidR="00C965EE" w:rsidRPr="006B7A34" w:rsidRDefault="007C5F67" w:rsidP="006B7A34">
            <w:pPr>
              <w:spacing w:after="200" w:line="360" w:lineRule="auto"/>
              <w:contextualSpacing/>
              <w:jc w:val="center"/>
              <w:rPr>
                <w:rFonts w:ascii="Arial" w:eastAsia="Arial" w:hAnsi="Arial"/>
              </w:rPr>
            </w:pPr>
            <w:r>
              <w:rPr>
                <w:rFonts w:ascii="Arial" w:eastAsia="Arial" w:hAnsi="Arial"/>
              </w:rPr>
              <w:t>05/10</w:t>
            </w:r>
            <w:r w:rsidR="00F5435D" w:rsidRPr="006B7A34">
              <w:rPr>
                <w:rFonts w:ascii="Arial" w:eastAsia="Arial" w:hAnsi="Arial"/>
              </w:rPr>
              <w:t>/201</w:t>
            </w:r>
            <w:r>
              <w:rPr>
                <w:rFonts w:ascii="Arial" w:eastAsia="Arial" w:hAnsi="Arial"/>
              </w:rPr>
              <w:t>7</w:t>
            </w:r>
          </w:p>
        </w:tc>
      </w:tr>
      <w:tr w:rsidR="00B343FA" w:rsidRPr="006B7A34" w14:paraId="0747110C" w14:textId="77777777" w:rsidTr="006B7A34">
        <w:trPr>
          <w:trHeight w:val="84"/>
        </w:trPr>
        <w:tc>
          <w:tcPr>
            <w:tcW w:w="2725" w:type="dxa"/>
            <w:tcBorders>
              <w:left w:val="single" w:sz="4" w:space="0" w:color="FFFFFF"/>
            </w:tcBorders>
            <w:shd w:val="clear" w:color="auto" w:fill="5B9BD5"/>
          </w:tcPr>
          <w:p w14:paraId="1C9C187F" w14:textId="77777777" w:rsidR="00C965EE" w:rsidRPr="006B7A34" w:rsidRDefault="00C965EE" w:rsidP="006B7A34">
            <w:pPr>
              <w:spacing w:after="200" w:line="360" w:lineRule="auto"/>
              <w:contextualSpacing/>
              <w:jc w:val="center"/>
              <w:rPr>
                <w:rFonts w:ascii="Arial" w:eastAsia="Arial" w:hAnsi="Arial"/>
                <w:b/>
                <w:bCs/>
                <w:color w:val="FFFFFF"/>
              </w:rPr>
            </w:pPr>
            <w:r w:rsidRPr="006B7A34">
              <w:rPr>
                <w:rFonts w:ascii="Arial" w:eastAsia="Arial" w:hAnsi="Arial"/>
                <w:b/>
                <w:bCs/>
                <w:color w:val="FFFFFF"/>
              </w:rPr>
              <w:t>2</w:t>
            </w:r>
          </w:p>
        </w:tc>
        <w:tc>
          <w:tcPr>
            <w:tcW w:w="5659" w:type="dxa"/>
            <w:gridSpan w:val="3"/>
            <w:shd w:val="clear" w:color="auto" w:fill="DEEAF6"/>
          </w:tcPr>
          <w:p w14:paraId="2B648213" w14:textId="7D39A31D" w:rsidR="00C965EE" w:rsidRPr="006B7A34" w:rsidRDefault="00C965EE" w:rsidP="006B7A34">
            <w:pPr>
              <w:spacing w:after="200" w:line="360" w:lineRule="auto"/>
              <w:contextualSpacing/>
              <w:rPr>
                <w:rFonts w:ascii="Arial" w:eastAsia="Arial" w:hAnsi="Arial"/>
              </w:rPr>
            </w:pPr>
            <w:r w:rsidRPr="006B7A34">
              <w:rPr>
                <w:rFonts w:ascii="Arial" w:eastAsia="Arial" w:hAnsi="Arial"/>
              </w:rPr>
              <w:t>Plan de Dirección de Proyectos (</w:t>
            </w:r>
            <w:r w:rsidR="007C5F67">
              <w:rPr>
                <w:rFonts w:ascii="Arial" w:eastAsia="Arial" w:hAnsi="Arial"/>
              </w:rPr>
              <w:t>Richard Romero</w:t>
            </w:r>
            <w:r w:rsidRPr="006B7A34">
              <w:rPr>
                <w:rFonts w:ascii="Arial" w:eastAsia="Arial" w:hAnsi="Arial"/>
              </w:rPr>
              <w:t>)</w:t>
            </w:r>
          </w:p>
        </w:tc>
        <w:tc>
          <w:tcPr>
            <w:tcW w:w="4193" w:type="dxa"/>
            <w:gridSpan w:val="2"/>
            <w:shd w:val="clear" w:color="auto" w:fill="DEEAF6"/>
          </w:tcPr>
          <w:p w14:paraId="49DEE6BF" w14:textId="7A44D24F" w:rsidR="00C965EE" w:rsidRPr="006B7A34" w:rsidRDefault="007C5F67" w:rsidP="006B7A34">
            <w:pPr>
              <w:spacing w:after="200" w:line="360" w:lineRule="auto"/>
              <w:contextualSpacing/>
              <w:jc w:val="center"/>
              <w:rPr>
                <w:rFonts w:ascii="Arial" w:eastAsia="Arial" w:hAnsi="Arial"/>
              </w:rPr>
            </w:pPr>
            <w:r>
              <w:rPr>
                <w:rFonts w:ascii="Arial" w:eastAsia="Arial" w:hAnsi="Arial"/>
              </w:rPr>
              <w:t>12/10</w:t>
            </w:r>
            <w:r w:rsidR="00F5435D" w:rsidRPr="006B7A34">
              <w:rPr>
                <w:rFonts w:ascii="Arial" w:eastAsia="Arial" w:hAnsi="Arial"/>
              </w:rPr>
              <w:t>/201</w:t>
            </w:r>
            <w:r>
              <w:rPr>
                <w:rFonts w:ascii="Arial" w:eastAsia="Arial" w:hAnsi="Arial"/>
              </w:rPr>
              <w:t>7</w:t>
            </w:r>
          </w:p>
        </w:tc>
      </w:tr>
      <w:tr w:rsidR="00B343FA" w:rsidRPr="006B7A34" w14:paraId="7DC7C076" w14:textId="77777777" w:rsidTr="006B7A34">
        <w:trPr>
          <w:trHeight w:val="84"/>
        </w:trPr>
        <w:tc>
          <w:tcPr>
            <w:tcW w:w="2725" w:type="dxa"/>
            <w:tcBorders>
              <w:left w:val="single" w:sz="4" w:space="0" w:color="FFFFFF"/>
            </w:tcBorders>
            <w:shd w:val="clear" w:color="auto" w:fill="5B9BD5"/>
          </w:tcPr>
          <w:p w14:paraId="4C659CCD" w14:textId="77777777" w:rsidR="00C965EE" w:rsidRPr="006B7A34" w:rsidRDefault="00C965EE" w:rsidP="006B7A34">
            <w:pPr>
              <w:spacing w:after="200" w:line="360" w:lineRule="auto"/>
              <w:contextualSpacing/>
              <w:jc w:val="center"/>
              <w:rPr>
                <w:rFonts w:ascii="Arial" w:eastAsia="Arial" w:hAnsi="Arial"/>
                <w:b/>
                <w:bCs/>
                <w:color w:val="FFFFFF"/>
              </w:rPr>
            </w:pPr>
            <w:r w:rsidRPr="006B7A34">
              <w:rPr>
                <w:rFonts w:ascii="Arial" w:eastAsia="Arial" w:hAnsi="Arial"/>
                <w:b/>
                <w:bCs/>
                <w:color w:val="FFFFFF"/>
              </w:rPr>
              <w:t>3</w:t>
            </w:r>
          </w:p>
        </w:tc>
        <w:tc>
          <w:tcPr>
            <w:tcW w:w="5659" w:type="dxa"/>
            <w:gridSpan w:val="3"/>
            <w:shd w:val="clear" w:color="auto" w:fill="BDD6EE"/>
          </w:tcPr>
          <w:p w14:paraId="713D3B16" w14:textId="0063144F" w:rsidR="00C965EE" w:rsidRPr="006B7A34" w:rsidRDefault="00C965EE" w:rsidP="006B7A34">
            <w:pPr>
              <w:spacing w:after="200" w:line="360" w:lineRule="auto"/>
              <w:contextualSpacing/>
              <w:rPr>
                <w:rFonts w:ascii="Arial" w:eastAsia="Arial" w:hAnsi="Arial"/>
              </w:rPr>
            </w:pPr>
            <w:r w:rsidRPr="006B7A34">
              <w:rPr>
                <w:rFonts w:ascii="Arial" w:eastAsia="Arial" w:hAnsi="Arial"/>
              </w:rPr>
              <w:t>Definición del Alcance (</w:t>
            </w:r>
            <w:r w:rsidR="007C5F67">
              <w:rPr>
                <w:rFonts w:ascii="Arial" w:eastAsia="Arial" w:hAnsi="Arial"/>
              </w:rPr>
              <w:t>Richard Romero</w:t>
            </w:r>
            <w:r w:rsidR="00F5435D" w:rsidRPr="006B7A34">
              <w:rPr>
                <w:rFonts w:ascii="Arial" w:eastAsia="Arial" w:hAnsi="Arial"/>
              </w:rPr>
              <w:t>)</w:t>
            </w:r>
          </w:p>
        </w:tc>
        <w:tc>
          <w:tcPr>
            <w:tcW w:w="4193" w:type="dxa"/>
            <w:gridSpan w:val="2"/>
            <w:shd w:val="clear" w:color="auto" w:fill="BDD6EE"/>
          </w:tcPr>
          <w:p w14:paraId="5510BA4B" w14:textId="03DC80F9" w:rsidR="00C965EE" w:rsidRPr="006B7A34" w:rsidRDefault="007C5F67" w:rsidP="006B7A34">
            <w:pPr>
              <w:spacing w:after="200" w:line="360" w:lineRule="auto"/>
              <w:contextualSpacing/>
              <w:jc w:val="center"/>
              <w:rPr>
                <w:rFonts w:ascii="Arial" w:eastAsia="Arial" w:hAnsi="Arial"/>
              </w:rPr>
            </w:pPr>
            <w:r>
              <w:rPr>
                <w:rFonts w:ascii="Arial" w:eastAsia="Arial" w:hAnsi="Arial"/>
              </w:rPr>
              <w:t>17/10</w:t>
            </w:r>
            <w:r w:rsidR="00F5435D" w:rsidRPr="006B7A34">
              <w:rPr>
                <w:rFonts w:ascii="Arial" w:eastAsia="Arial" w:hAnsi="Arial"/>
              </w:rPr>
              <w:t>/201</w:t>
            </w:r>
            <w:r>
              <w:rPr>
                <w:rFonts w:ascii="Arial" w:eastAsia="Arial" w:hAnsi="Arial"/>
              </w:rPr>
              <w:t>7</w:t>
            </w:r>
          </w:p>
        </w:tc>
      </w:tr>
      <w:tr w:rsidR="00B343FA" w:rsidRPr="006B7A34" w14:paraId="53B36283" w14:textId="77777777" w:rsidTr="006B7A34">
        <w:trPr>
          <w:trHeight w:val="84"/>
        </w:trPr>
        <w:tc>
          <w:tcPr>
            <w:tcW w:w="2725" w:type="dxa"/>
            <w:tcBorders>
              <w:left w:val="single" w:sz="4" w:space="0" w:color="FFFFFF"/>
            </w:tcBorders>
            <w:shd w:val="clear" w:color="auto" w:fill="5B9BD5"/>
          </w:tcPr>
          <w:p w14:paraId="732F5A50" w14:textId="77777777" w:rsidR="00C965EE" w:rsidRPr="006B7A34" w:rsidRDefault="00C965EE" w:rsidP="006B7A34">
            <w:pPr>
              <w:spacing w:after="200" w:line="360" w:lineRule="auto"/>
              <w:contextualSpacing/>
              <w:jc w:val="center"/>
              <w:rPr>
                <w:rFonts w:ascii="Arial" w:eastAsia="Arial" w:hAnsi="Arial"/>
                <w:b/>
                <w:bCs/>
                <w:color w:val="FFFFFF"/>
              </w:rPr>
            </w:pPr>
            <w:r w:rsidRPr="006B7A34">
              <w:rPr>
                <w:rFonts w:ascii="Arial" w:eastAsia="Arial" w:hAnsi="Arial"/>
                <w:b/>
                <w:bCs/>
                <w:color w:val="FFFFFF"/>
              </w:rPr>
              <w:t>4</w:t>
            </w:r>
          </w:p>
        </w:tc>
        <w:tc>
          <w:tcPr>
            <w:tcW w:w="5659" w:type="dxa"/>
            <w:gridSpan w:val="3"/>
            <w:shd w:val="clear" w:color="auto" w:fill="DEEAF6"/>
          </w:tcPr>
          <w:p w14:paraId="7AA89B2E" w14:textId="077EB738" w:rsidR="00C965EE" w:rsidRPr="006B7A34" w:rsidRDefault="00C965EE" w:rsidP="006B7A34">
            <w:pPr>
              <w:spacing w:after="200" w:line="360" w:lineRule="auto"/>
              <w:contextualSpacing/>
              <w:rPr>
                <w:rFonts w:ascii="Arial" w:eastAsia="Arial" w:hAnsi="Arial"/>
              </w:rPr>
            </w:pPr>
            <w:r w:rsidRPr="006B7A34">
              <w:rPr>
                <w:rFonts w:ascii="Arial" w:eastAsia="Arial" w:hAnsi="Arial"/>
              </w:rPr>
              <w:t>Cronograma de Actividades (</w:t>
            </w:r>
            <w:r w:rsidR="007C5F67">
              <w:rPr>
                <w:rFonts w:ascii="Arial" w:eastAsia="Arial" w:hAnsi="Arial"/>
              </w:rPr>
              <w:t>Raúl Nota</w:t>
            </w:r>
            <w:r w:rsidRPr="006B7A34">
              <w:rPr>
                <w:rFonts w:ascii="Arial" w:eastAsia="Arial" w:hAnsi="Arial"/>
              </w:rPr>
              <w:t>)</w:t>
            </w:r>
          </w:p>
        </w:tc>
        <w:tc>
          <w:tcPr>
            <w:tcW w:w="4193" w:type="dxa"/>
            <w:gridSpan w:val="2"/>
            <w:shd w:val="clear" w:color="auto" w:fill="DEEAF6"/>
          </w:tcPr>
          <w:p w14:paraId="3156381C" w14:textId="7AB2145E" w:rsidR="00C965EE" w:rsidRPr="006B7A34" w:rsidRDefault="007C5F67" w:rsidP="006B7A34">
            <w:pPr>
              <w:spacing w:after="200" w:line="360" w:lineRule="auto"/>
              <w:contextualSpacing/>
              <w:jc w:val="center"/>
              <w:rPr>
                <w:rFonts w:ascii="Arial" w:eastAsia="Arial" w:hAnsi="Arial"/>
              </w:rPr>
            </w:pPr>
            <w:r>
              <w:rPr>
                <w:rFonts w:ascii="Arial" w:eastAsia="Arial" w:hAnsi="Arial"/>
              </w:rPr>
              <w:t>19/10</w:t>
            </w:r>
            <w:r w:rsidR="00F5435D" w:rsidRPr="006B7A34">
              <w:rPr>
                <w:rFonts w:ascii="Arial" w:eastAsia="Arial" w:hAnsi="Arial"/>
              </w:rPr>
              <w:t>/201</w:t>
            </w:r>
            <w:r>
              <w:rPr>
                <w:rFonts w:ascii="Arial" w:eastAsia="Arial" w:hAnsi="Arial"/>
              </w:rPr>
              <w:t>7</w:t>
            </w:r>
          </w:p>
        </w:tc>
      </w:tr>
      <w:tr w:rsidR="00B343FA" w:rsidRPr="006B7A34" w14:paraId="685556C4" w14:textId="77777777" w:rsidTr="006B7A34">
        <w:trPr>
          <w:trHeight w:val="84"/>
        </w:trPr>
        <w:tc>
          <w:tcPr>
            <w:tcW w:w="2725" w:type="dxa"/>
            <w:tcBorders>
              <w:left w:val="single" w:sz="4" w:space="0" w:color="FFFFFF"/>
            </w:tcBorders>
            <w:shd w:val="clear" w:color="auto" w:fill="5B9BD5"/>
          </w:tcPr>
          <w:p w14:paraId="23D71B5A" w14:textId="77777777" w:rsidR="00C965EE" w:rsidRPr="006B7A34" w:rsidRDefault="00C965EE" w:rsidP="006B7A34">
            <w:pPr>
              <w:spacing w:after="200" w:line="360" w:lineRule="auto"/>
              <w:contextualSpacing/>
              <w:jc w:val="center"/>
              <w:rPr>
                <w:rFonts w:ascii="Arial" w:eastAsia="Arial" w:hAnsi="Arial"/>
                <w:b/>
                <w:bCs/>
                <w:color w:val="FFFFFF"/>
              </w:rPr>
            </w:pPr>
            <w:r w:rsidRPr="006B7A34">
              <w:rPr>
                <w:rFonts w:ascii="Arial" w:eastAsia="Arial" w:hAnsi="Arial"/>
                <w:b/>
                <w:bCs/>
                <w:color w:val="FFFFFF"/>
              </w:rPr>
              <w:t>5</w:t>
            </w:r>
          </w:p>
        </w:tc>
        <w:tc>
          <w:tcPr>
            <w:tcW w:w="5659" w:type="dxa"/>
            <w:gridSpan w:val="3"/>
            <w:shd w:val="clear" w:color="auto" w:fill="BDD6EE"/>
          </w:tcPr>
          <w:p w14:paraId="0E41046B" w14:textId="0D62223F" w:rsidR="00C965EE" w:rsidRPr="006B7A34" w:rsidRDefault="00C965EE" w:rsidP="007C5F67">
            <w:pPr>
              <w:spacing w:after="200" w:line="360" w:lineRule="auto"/>
              <w:contextualSpacing/>
              <w:rPr>
                <w:rFonts w:ascii="Arial" w:eastAsia="Arial" w:hAnsi="Arial"/>
              </w:rPr>
            </w:pPr>
            <w:r w:rsidRPr="006B7A34">
              <w:rPr>
                <w:rFonts w:ascii="Arial" w:eastAsia="Arial" w:hAnsi="Arial"/>
              </w:rPr>
              <w:t>Presupuesto (</w:t>
            </w:r>
            <w:r w:rsidR="007C5F67">
              <w:rPr>
                <w:rFonts w:ascii="Arial" w:eastAsia="Arial" w:hAnsi="Arial"/>
              </w:rPr>
              <w:t>Ariel Palmero</w:t>
            </w:r>
            <w:r w:rsidRPr="006B7A34">
              <w:rPr>
                <w:rFonts w:ascii="Arial" w:eastAsia="Arial" w:hAnsi="Arial"/>
              </w:rPr>
              <w:t>)</w:t>
            </w:r>
          </w:p>
        </w:tc>
        <w:tc>
          <w:tcPr>
            <w:tcW w:w="4193" w:type="dxa"/>
            <w:gridSpan w:val="2"/>
            <w:shd w:val="clear" w:color="auto" w:fill="BDD6EE"/>
          </w:tcPr>
          <w:p w14:paraId="6F53439A" w14:textId="60D18F28" w:rsidR="00C965EE" w:rsidRPr="006B7A34" w:rsidRDefault="007C5F67" w:rsidP="006B7A34">
            <w:pPr>
              <w:spacing w:after="200" w:line="360" w:lineRule="auto"/>
              <w:contextualSpacing/>
              <w:jc w:val="center"/>
              <w:rPr>
                <w:rFonts w:ascii="Arial" w:eastAsia="Arial" w:hAnsi="Arial"/>
              </w:rPr>
            </w:pPr>
            <w:r>
              <w:rPr>
                <w:rFonts w:ascii="Arial" w:eastAsia="Arial" w:hAnsi="Arial"/>
              </w:rPr>
              <w:t>24/10</w:t>
            </w:r>
            <w:r w:rsidR="00F5435D" w:rsidRPr="006B7A34">
              <w:rPr>
                <w:rFonts w:ascii="Arial" w:eastAsia="Arial" w:hAnsi="Arial"/>
              </w:rPr>
              <w:t>/201</w:t>
            </w:r>
            <w:r>
              <w:rPr>
                <w:rFonts w:ascii="Arial" w:eastAsia="Arial" w:hAnsi="Arial"/>
              </w:rPr>
              <w:t>7</w:t>
            </w:r>
          </w:p>
        </w:tc>
      </w:tr>
      <w:tr w:rsidR="00B343FA" w:rsidRPr="006B7A34" w14:paraId="2C548E8F" w14:textId="77777777" w:rsidTr="006B7A34">
        <w:trPr>
          <w:trHeight w:val="84"/>
        </w:trPr>
        <w:tc>
          <w:tcPr>
            <w:tcW w:w="2725" w:type="dxa"/>
            <w:tcBorders>
              <w:left w:val="single" w:sz="4" w:space="0" w:color="FFFFFF"/>
            </w:tcBorders>
            <w:shd w:val="clear" w:color="auto" w:fill="5B9BD5"/>
          </w:tcPr>
          <w:p w14:paraId="2CEE85BB" w14:textId="77777777" w:rsidR="00C965EE" w:rsidRPr="006B7A34" w:rsidRDefault="00C965EE" w:rsidP="006B7A34">
            <w:pPr>
              <w:spacing w:after="200" w:line="360" w:lineRule="auto"/>
              <w:contextualSpacing/>
              <w:jc w:val="center"/>
              <w:rPr>
                <w:rFonts w:ascii="Arial" w:eastAsia="Arial" w:hAnsi="Arial"/>
                <w:b/>
                <w:bCs/>
                <w:color w:val="FFFFFF"/>
              </w:rPr>
            </w:pPr>
            <w:r w:rsidRPr="006B7A34">
              <w:rPr>
                <w:rFonts w:ascii="Arial" w:eastAsia="Arial" w:hAnsi="Arial"/>
                <w:b/>
                <w:bCs/>
                <w:color w:val="FFFFFF"/>
              </w:rPr>
              <w:t>6</w:t>
            </w:r>
          </w:p>
        </w:tc>
        <w:tc>
          <w:tcPr>
            <w:tcW w:w="5659" w:type="dxa"/>
            <w:gridSpan w:val="3"/>
            <w:shd w:val="clear" w:color="auto" w:fill="DEEAF6"/>
          </w:tcPr>
          <w:p w14:paraId="558D1952" w14:textId="1034157C" w:rsidR="00C965EE" w:rsidRPr="006B7A34" w:rsidRDefault="00C965EE" w:rsidP="007C5F67">
            <w:pPr>
              <w:spacing w:after="200" w:line="360" w:lineRule="auto"/>
              <w:contextualSpacing/>
              <w:rPr>
                <w:rFonts w:ascii="Arial" w:eastAsia="Arial" w:hAnsi="Arial"/>
              </w:rPr>
            </w:pPr>
            <w:r w:rsidRPr="006B7A34">
              <w:rPr>
                <w:rFonts w:ascii="Arial" w:eastAsia="Arial" w:hAnsi="Arial"/>
              </w:rPr>
              <w:t>Plan de Gestión de Riesgo (</w:t>
            </w:r>
            <w:r w:rsidR="007C5F67">
              <w:rPr>
                <w:rFonts w:ascii="Arial" w:eastAsia="Arial" w:hAnsi="Arial"/>
              </w:rPr>
              <w:t>Ariel Palmero</w:t>
            </w:r>
            <w:r w:rsidRPr="006B7A34">
              <w:rPr>
                <w:rFonts w:ascii="Arial" w:eastAsia="Arial" w:hAnsi="Arial"/>
              </w:rPr>
              <w:t>)</w:t>
            </w:r>
          </w:p>
        </w:tc>
        <w:tc>
          <w:tcPr>
            <w:tcW w:w="4193" w:type="dxa"/>
            <w:gridSpan w:val="2"/>
            <w:shd w:val="clear" w:color="auto" w:fill="DEEAF6"/>
          </w:tcPr>
          <w:p w14:paraId="21113615" w14:textId="5CCD1155" w:rsidR="00C965EE" w:rsidRPr="006B7A34" w:rsidRDefault="007C5F67" w:rsidP="006B7A34">
            <w:pPr>
              <w:spacing w:after="200" w:line="360" w:lineRule="auto"/>
              <w:contextualSpacing/>
              <w:jc w:val="center"/>
              <w:rPr>
                <w:rFonts w:ascii="Arial" w:eastAsia="Arial" w:hAnsi="Arial"/>
              </w:rPr>
            </w:pPr>
            <w:r>
              <w:rPr>
                <w:rFonts w:ascii="Arial" w:eastAsia="Arial" w:hAnsi="Arial"/>
              </w:rPr>
              <w:t>24/10</w:t>
            </w:r>
            <w:r w:rsidR="00F5435D" w:rsidRPr="006B7A34">
              <w:rPr>
                <w:rFonts w:ascii="Arial" w:eastAsia="Arial" w:hAnsi="Arial"/>
              </w:rPr>
              <w:t>/201</w:t>
            </w:r>
            <w:r>
              <w:rPr>
                <w:rFonts w:ascii="Arial" w:eastAsia="Arial" w:hAnsi="Arial"/>
              </w:rPr>
              <w:t>7</w:t>
            </w:r>
          </w:p>
        </w:tc>
      </w:tr>
      <w:tr w:rsidR="00B343FA" w:rsidRPr="006B7A34" w14:paraId="60BCBB3C" w14:textId="77777777" w:rsidTr="006B7A34">
        <w:trPr>
          <w:trHeight w:val="84"/>
        </w:trPr>
        <w:tc>
          <w:tcPr>
            <w:tcW w:w="2725" w:type="dxa"/>
            <w:tcBorders>
              <w:left w:val="single" w:sz="4" w:space="0" w:color="FFFFFF"/>
              <w:bottom w:val="single" w:sz="4" w:space="0" w:color="FFFFFF"/>
            </w:tcBorders>
            <w:shd w:val="clear" w:color="auto" w:fill="5B9BD5"/>
          </w:tcPr>
          <w:p w14:paraId="42EDD000" w14:textId="77777777" w:rsidR="00C965EE" w:rsidRPr="006B7A34" w:rsidRDefault="00C965EE" w:rsidP="006B7A34">
            <w:pPr>
              <w:spacing w:after="200" w:line="360" w:lineRule="auto"/>
              <w:contextualSpacing/>
              <w:jc w:val="center"/>
              <w:rPr>
                <w:rFonts w:ascii="Arial" w:eastAsia="Arial" w:hAnsi="Arial"/>
                <w:b/>
                <w:bCs/>
                <w:color w:val="FFFFFF"/>
              </w:rPr>
            </w:pPr>
            <w:r w:rsidRPr="006B7A34">
              <w:rPr>
                <w:rFonts w:ascii="Arial" w:eastAsia="Arial" w:hAnsi="Arial"/>
                <w:b/>
                <w:bCs/>
                <w:color w:val="FFFFFF"/>
              </w:rPr>
              <w:t>8</w:t>
            </w:r>
          </w:p>
        </w:tc>
        <w:tc>
          <w:tcPr>
            <w:tcW w:w="5659" w:type="dxa"/>
            <w:gridSpan w:val="3"/>
            <w:shd w:val="clear" w:color="auto" w:fill="BDD6EE"/>
          </w:tcPr>
          <w:p w14:paraId="385177DA" w14:textId="71E6E799" w:rsidR="00C965EE" w:rsidRPr="006B7A34" w:rsidRDefault="00C965EE" w:rsidP="007C5F67">
            <w:pPr>
              <w:spacing w:after="200" w:line="360" w:lineRule="auto"/>
              <w:contextualSpacing/>
              <w:rPr>
                <w:rFonts w:ascii="Arial" w:eastAsia="Arial" w:hAnsi="Arial"/>
              </w:rPr>
            </w:pPr>
            <w:r w:rsidRPr="006B7A34">
              <w:rPr>
                <w:rFonts w:ascii="Arial" w:eastAsia="Arial" w:hAnsi="Arial"/>
              </w:rPr>
              <w:t>Plan de Adquisiciones (</w:t>
            </w:r>
            <w:r w:rsidR="007C5F67">
              <w:rPr>
                <w:rFonts w:ascii="Arial" w:eastAsia="Arial" w:hAnsi="Arial"/>
              </w:rPr>
              <w:t>Richard Romero</w:t>
            </w:r>
            <w:r w:rsidRPr="006B7A34">
              <w:rPr>
                <w:rFonts w:ascii="Arial" w:eastAsia="Arial" w:hAnsi="Arial"/>
              </w:rPr>
              <w:t>)</w:t>
            </w:r>
          </w:p>
        </w:tc>
        <w:tc>
          <w:tcPr>
            <w:tcW w:w="4193" w:type="dxa"/>
            <w:gridSpan w:val="2"/>
            <w:shd w:val="clear" w:color="auto" w:fill="BDD6EE"/>
          </w:tcPr>
          <w:p w14:paraId="286FB698" w14:textId="626D96DE" w:rsidR="00C965EE" w:rsidRPr="006B7A34" w:rsidRDefault="007C5F67" w:rsidP="006B7A34">
            <w:pPr>
              <w:spacing w:after="200" w:line="360" w:lineRule="auto"/>
              <w:contextualSpacing/>
              <w:jc w:val="center"/>
              <w:rPr>
                <w:rFonts w:ascii="Arial" w:eastAsia="Arial" w:hAnsi="Arial"/>
              </w:rPr>
            </w:pPr>
            <w:r>
              <w:rPr>
                <w:rFonts w:ascii="Arial" w:eastAsia="Arial" w:hAnsi="Arial"/>
              </w:rPr>
              <w:t>31/10</w:t>
            </w:r>
            <w:r w:rsidR="00F5435D" w:rsidRPr="006B7A34">
              <w:rPr>
                <w:rFonts w:ascii="Arial" w:eastAsia="Arial" w:hAnsi="Arial"/>
              </w:rPr>
              <w:t>/201</w:t>
            </w:r>
            <w:r>
              <w:rPr>
                <w:rFonts w:ascii="Arial" w:eastAsia="Arial" w:hAnsi="Arial"/>
              </w:rPr>
              <w:t>7</w:t>
            </w:r>
          </w:p>
        </w:tc>
      </w:tr>
    </w:tbl>
    <w:p w14:paraId="4367DAB7" w14:textId="77777777" w:rsidR="00C965EE" w:rsidRPr="000D3E91" w:rsidRDefault="00C965EE" w:rsidP="00C965EE">
      <w:pPr>
        <w:keepNext/>
        <w:keepLines/>
        <w:spacing w:before="200" w:after="0" w:line="276" w:lineRule="auto"/>
        <w:outlineLvl w:val="1"/>
        <w:rPr>
          <w:rFonts w:ascii="Arial" w:eastAsia="MS PGothic" w:hAnsi="Arial"/>
          <w:b/>
          <w:bCs/>
          <w:sz w:val="26"/>
          <w:szCs w:val="26"/>
          <w:lang w:val="es-BO"/>
        </w:rPr>
        <w:sectPr w:rsidR="00C965EE" w:rsidRPr="000D3E91" w:rsidSect="00C965EE">
          <w:pgSz w:w="15840" w:h="12240" w:orient="landscape" w:code="1"/>
          <w:pgMar w:top="1138" w:right="1411" w:bottom="1138" w:left="1138" w:header="706" w:footer="706" w:gutter="0"/>
          <w:cols w:space="708"/>
          <w:docGrid w:linePitch="360"/>
        </w:sectPr>
      </w:pPr>
    </w:p>
    <w:p w14:paraId="1C46D729" w14:textId="77777777" w:rsidR="00C965EE" w:rsidRPr="000D3E91" w:rsidRDefault="00C965EE" w:rsidP="001B6F2F">
      <w:pPr>
        <w:keepNext/>
        <w:keepLines/>
        <w:numPr>
          <w:ilvl w:val="0"/>
          <w:numId w:val="33"/>
        </w:numPr>
        <w:spacing w:before="200" w:after="0" w:line="276" w:lineRule="auto"/>
        <w:outlineLvl w:val="1"/>
        <w:rPr>
          <w:rFonts w:ascii="Arial" w:eastAsia="MS PGothic" w:hAnsi="Arial"/>
          <w:b/>
          <w:bCs/>
          <w:sz w:val="26"/>
          <w:szCs w:val="26"/>
          <w:lang w:val="es-BO"/>
        </w:rPr>
      </w:pPr>
      <w:bookmarkStart w:id="521" w:name="_Toc401326843"/>
      <w:bookmarkStart w:id="522" w:name="_Toc497673503"/>
      <w:r w:rsidRPr="000D3E91">
        <w:rPr>
          <w:rFonts w:ascii="Arial" w:eastAsia="MS PGothic" w:hAnsi="Arial"/>
          <w:b/>
          <w:bCs/>
          <w:sz w:val="26"/>
          <w:szCs w:val="26"/>
          <w:lang w:val="es-BO"/>
        </w:rPr>
        <w:lastRenderedPageBreak/>
        <w:t>Controlar la participación de interesados</w:t>
      </w:r>
      <w:bookmarkEnd w:id="521"/>
      <w:bookmarkEnd w:id="522"/>
    </w:p>
    <w:p w14:paraId="64B9019B" w14:textId="77777777" w:rsidR="00C965EE" w:rsidRPr="000D3E91" w:rsidRDefault="00C965EE" w:rsidP="00C965EE">
      <w:pPr>
        <w:spacing w:after="200" w:line="276" w:lineRule="auto"/>
        <w:rPr>
          <w:rFonts w:ascii="Arial" w:eastAsia="Arial" w:hAnsi="Arial"/>
          <w:lang w:val="es-BO"/>
        </w:rPr>
      </w:pPr>
    </w:p>
    <w:tbl>
      <w:tblPr>
        <w:tblW w:w="5000" w:type="pct"/>
        <w:tblBorders>
          <w:top w:val="single" w:sz="8" w:space="0" w:color="5B9BD5"/>
          <w:left w:val="single" w:sz="8" w:space="0" w:color="5B9BD5"/>
          <w:bottom w:val="single" w:sz="8" w:space="0" w:color="5B9BD5"/>
          <w:right w:val="single" w:sz="8" w:space="0" w:color="5B9BD5"/>
        </w:tblBorders>
        <w:tblLook w:val="04A0" w:firstRow="1" w:lastRow="0" w:firstColumn="1" w:lastColumn="0" w:noHBand="0" w:noVBand="1"/>
      </w:tblPr>
      <w:tblGrid>
        <w:gridCol w:w="1754"/>
        <w:gridCol w:w="2174"/>
        <w:gridCol w:w="216"/>
        <w:gridCol w:w="500"/>
        <w:gridCol w:w="701"/>
        <w:gridCol w:w="701"/>
        <w:gridCol w:w="702"/>
        <w:gridCol w:w="986"/>
        <w:gridCol w:w="986"/>
      </w:tblGrid>
      <w:tr w:rsidR="00B343FA" w:rsidRPr="006B7A34" w14:paraId="33FE105E" w14:textId="77777777" w:rsidTr="00CD1B6D">
        <w:trPr>
          <w:trHeight w:val="340"/>
        </w:trPr>
        <w:tc>
          <w:tcPr>
            <w:tcW w:w="1030" w:type="pct"/>
            <w:vMerge w:val="restart"/>
            <w:shd w:val="clear" w:color="auto" w:fill="5B9BD5"/>
            <w:noWrap/>
            <w:vAlign w:val="center"/>
            <w:hideMark/>
          </w:tcPr>
          <w:p w14:paraId="287F7C9D" w14:textId="77777777" w:rsidR="00C965EE" w:rsidRPr="006B7A34" w:rsidRDefault="00C965EE" w:rsidP="00CD1B6D">
            <w:pPr>
              <w:spacing w:after="0" w:line="240" w:lineRule="auto"/>
              <w:rPr>
                <w:rFonts w:ascii="Arial" w:eastAsia="Times New Roman" w:hAnsi="Arial"/>
                <w:b/>
                <w:bCs/>
                <w:color w:val="000000"/>
                <w:sz w:val="24"/>
                <w:szCs w:val="20"/>
                <w:lang w:eastAsia="es-ES"/>
              </w:rPr>
            </w:pPr>
          </w:p>
        </w:tc>
        <w:tc>
          <w:tcPr>
            <w:tcW w:w="2956" w:type="pct"/>
            <w:gridSpan w:val="6"/>
            <w:vMerge w:val="restart"/>
            <w:shd w:val="clear" w:color="auto" w:fill="5B9BD5"/>
            <w:noWrap/>
            <w:vAlign w:val="center"/>
            <w:hideMark/>
          </w:tcPr>
          <w:p w14:paraId="3DDC5CB1" w14:textId="77777777" w:rsidR="00C965EE" w:rsidRPr="006B7A34" w:rsidRDefault="00393D54" w:rsidP="00CD1B6D">
            <w:pPr>
              <w:spacing w:after="0" w:line="240" w:lineRule="auto"/>
              <w:rPr>
                <w:rFonts w:ascii="Arial" w:eastAsia="Times New Roman" w:hAnsi="Arial"/>
                <w:b/>
                <w:bCs/>
                <w:color w:val="000000"/>
                <w:sz w:val="24"/>
                <w:lang w:eastAsia="es-ES"/>
              </w:rPr>
            </w:pPr>
            <w:r w:rsidRPr="006B7A34">
              <w:rPr>
                <w:rFonts w:ascii="Arial" w:eastAsia="Times New Roman" w:hAnsi="Arial"/>
                <w:b/>
                <w:bCs/>
                <w:color w:val="000000"/>
                <w:sz w:val="24"/>
                <w:lang w:eastAsia="es-ES"/>
              </w:rPr>
              <w:t>EVALUACIÓN DE DESEMPEÑ</w:t>
            </w:r>
            <w:r w:rsidR="00C965EE" w:rsidRPr="006B7A34">
              <w:rPr>
                <w:rFonts w:ascii="Arial" w:eastAsia="Times New Roman" w:hAnsi="Arial"/>
                <w:b/>
                <w:bCs/>
                <w:color w:val="000000"/>
                <w:sz w:val="24"/>
                <w:lang w:eastAsia="es-ES"/>
              </w:rPr>
              <w:t>O</w:t>
            </w:r>
          </w:p>
        </w:tc>
        <w:tc>
          <w:tcPr>
            <w:tcW w:w="1014" w:type="pct"/>
            <w:gridSpan w:val="2"/>
            <w:shd w:val="clear" w:color="auto" w:fill="5B9BD5"/>
            <w:noWrap/>
            <w:vAlign w:val="center"/>
            <w:hideMark/>
          </w:tcPr>
          <w:p w14:paraId="49DCBAFB" w14:textId="77777777" w:rsidR="00C965EE" w:rsidRPr="006B7A34" w:rsidRDefault="00C965EE" w:rsidP="00CD1B6D">
            <w:pPr>
              <w:spacing w:after="0" w:line="240" w:lineRule="auto"/>
              <w:rPr>
                <w:rFonts w:ascii="Arial" w:eastAsia="Times New Roman" w:hAnsi="Arial"/>
                <w:b/>
                <w:bCs/>
                <w:color w:val="000000"/>
                <w:sz w:val="24"/>
                <w:szCs w:val="20"/>
                <w:lang w:eastAsia="es-ES"/>
              </w:rPr>
            </w:pPr>
          </w:p>
        </w:tc>
      </w:tr>
      <w:tr w:rsidR="00B343FA" w:rsidRPr="006B7A34" w14:paraId="05AD88C3" w14:textId="77777777" w:rsidTr="00CD1B6D">
        <w:trPr>
          <w:trHeight w:val="340"/>
        </w:trPr>
        <w:tc>
          <w:tcPr>
            <w:tcW w:w="1030" w:type="pct"/>
            <w:vMerge/>
            <w:tcBorders>
              <w:top w:val="single" w:sz="8" w:space="0" w:color="5B9BD5"/>
              <w:left w:val="single" w:sz="8" w:space="0" w:color="5B9BD5"/>
              <w:bottom w:val="single" w:sz="8" w:space="0" w:color="5B9BD5"/>
            </w:tcBorders>
            <w:shd w:val="clear" w:color="auto" w:fill="auto"/>
            <w:vAlign w:val="center"/>
            <w:hideMark/>
          </w:tcPr>
          <w:p w14:paraId="34C6B02E" w14:textId="77777777" w:rsidR="00C965EE" w:rsidRPr="006B7A34" w:rsidRDefault="00C965EE" w:rsidP="00CD1B6D">
            <w:pPr>
              <w:spacing w:after="0" w:line="240" w:lineRule="auto"/>
              <w:rPr>
                <w:rFonts w:ascii="Arial" w:eastAsia="Times New Roman" w:hAnsi="Arial"/>
                <w:b/>
                <w:bCs/>
                <w:color w:val="000000"/>
                <w:sz w:val="24"/>
                <w:szCs w:val="20"/>
                <w:lang w:eastAsia="es-ES"/>
              </w:rPr>
            </w:pPr>
          </w:p>
        </w:tc>
        <w:tc>
          <w:tcPr>
            <w:tcW w:w="2956" w:type="pct"/>
            <w:gridSpan w:val="6"/>
            <w:vMerge/>
            <w:tcBorders>
              <w:top w:val="single" w:sz="8" w:space="0" w:color="5B9BD5"/>
              <w:bottom w:val="single" w:sz="8" w:space="0" w:color="5B9BD5"/>
            </w:tcBorders>
            <w:shd w:val="clear" w:color="auto" w:fill="auto"/>
            <w:vAlign w:val="center"/>
            <w:hideMark/>
          </w:tcPr>
          <w:p w14:paraId="456199DF" w14:textId="77777777" w:rsidR="00C965EE" w:rsidRPr="006B7A34" w:rsidRDefault="00C965EE" w:rsidP="00CD1B6D">
            <w:pPr>
              <w:spacing w:after="0" w:line="240" w:lineRule="auto"/>
              <w:rPr>
                <w:rFonts w:ascii="Arial" w:eastAsia="Times New Roman" w:hAnsi="Arial"/>
                <w:b/>
                <w:bCs/>
                <w:color w:val="000000"/>
                <w:sz w:val="24"/>
                <w:lang w:eastAsia="es-ES"/>
              </w:rPr>
            </w:pP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4C58CC97" w14:textId="77777777" w:rsidR="00C965EE" w:rsidRPr="006B7A34" w:rsidRDefault="00C965EE" w:rsidP="00CD1B6D">
            <w:pPr>
              <w:spacing w:after="0" w:line="240" w:lineRule="auto"/>
              <w:rPr>
                <w:rFonts w:ascii="Arial" w:eastAsia="Times New Roman" w:hAnsi="Arial"/>
                <w:b/>
                <w:color w:val="000000"/>
                <w:sz w:val="24"/>
                <w:szCs w:val="20"/>
                <w:lang w:eastAsia="es-ES"/>
              </w:rPr>
            </w:pPr>
          </w:p>
        </w:tc>
      </w:tr>
      <w:tr w:rsidR="00B343FA" w:rsidRPr="006B7A34" w14:paraId="29145942" w14:textId="77777777" w:rsidTr="00CD1B6D">
        <w:trPr>
          <w:trHeight w:val="340"/>
        </w:trPr>
        <w:tc>
          <w:tcPr>
            <w:tcW w:w="1030" w:type="pct"/>
            <w:vMerge/>
            <w:shd w:val="clear" w:color="auto" w:fill="auto"/>
            <w:vAlign w:val="center"/>
            <w:hideMark/>
          </w:tcPr>
          <w:p w14:paraId="6D645463" w14:textId="77777777" w:rsidR="00C965EE" w:rsidRPr="006B7A34" w:rsidRDefault="00C965EE" w:rsidP="00CD1B6D">
            <w:pPr>
              <w:spacing w:after="0" w:line="240" w:lineRule="auto"/>
              <w:rPr>
                <w:rFonts w:ascii="Arial" w:eastAsia="Times New Roman" w:hAnsi="Arial"/>
                <w:b/>
                <w:bCs/>
                <w:color w:val="000000"/>
                <w:sz w:val="24"/>
                <w:szCs w:val="20"/>
                <w:lang w:eastAsia="es-ES"/>
              </w:rPr>
            </w:pPr>
          </w:p>
        </w:tc>
        <w:tc>
          <w:tcPr>
            <w:tcW w:w="2956" w:type="pct"/>
            <w:gridSpan w:val="6"/>
            <w:vMerge/>
            <w:shd w:val="clear" w:color="auto" w:fill="auto"/>
            <w:vAlign w:val="center"/>
            <w:hideMark/>
          </w:tcPr>
          <w:p w14:paraId="3D0658F8" w14:textId="77777777" w:rsidR="00C965EE" w:rsidRPr="006B7A34" w:rsidRDefault="00C965EE" w:rsidP="00CD1B6D">
            <w:pPr>
              <w:spacing w:after="0" w:line="240" w:lineRule="auto"/>
              <w:rPr>
                <w:rFonts w:ascii="Arial" w:eastAsia="Times New Roman" w:hAnsi="Arial"/>
                <w:b/>
                <w:bCs/>
                <w:color w:val="000000"/>
                <w:sz w:val="24"/>
                <w:lang w:eastAsia="es-ES"/>
              </w:rPr>
            </w:pPr>
          </w:p>
        </w:tc>
        <w:tc>
          <w:tcPr>
            <w:tcW w:w="1014" w:type="pct"/>
            <w:gridSpan w:val="2"/>
            <w:shd w:val="clear" w:color="auto" w:fill="auto"/>
            <w:noWrap/>
            <w:vAlign w:val="center"/>
            <w:hideMark/>
          </w:tcPr>
          <w:p w14:paraId="378FF770" w14:textId="1FB6F37A" w:rsidR="00C965EE" w:rsidRPr="006B7A34" w:rsidRDefault="00C965EE" w:rsidP="00CD1B6D">
            <w:pPr>
              <w:spacing w:after="0" w:line="240" w:lineRule="auto"/>
              <w:rPr>
                <w:rFonts w:ascii="Arial" w:eastAsia="Times New Roman" w:hAnsi="Arial"/>
                <w:b/>
                <w:color w:val="000000"/>
                <w:sz w:val="24"/>
                <w:szCs w:val="20"/>
                <w:lang w:eastAsia="es-ES"/>
              </w:rPr>
            </w:pPr>
            <w:r w:rsidRPr="006B7A34">
              <w:rPr>
                <w:rFonts w:ascii="Arial" w:eastAsia="Times New Roman" w:hAnsi="Arial"/>
                <w:b/>
                <w:color w:val="000000"/>
                <w:sz w:val="24"/>
                <w:szCs w:val="20"/>
                <w:lang w:eastAsia="es-ES"/>
              </w:rPr>
              <w:t xml:space="preserve">Fecha: </w:t>
            </w:r>
            <w:r w:rsidR="00D871EE">
              <w:rPr>
                <w:rFonts w:ascii="Arial" w:eastAsia="Arial" w:hAnsi="Arial"/>
              </w:rPr>
              <w:t>28/10</w:t>
            </w:r>
            <w:r w:rsidR="00393D54" w:rsidRPr="006B7A34">
              <w:rPr>
                <w:rFonts w:ascii="Arial" w:eastAsia="Arial" w:hAnsi="Arial"/>
              </w:rPr>
              <w:t>/201</w:t>
            </w:r>
            <w:r w:rsidR="00D871EE">
              <w:rPr>
                <w:rFonts w:ascii="Arial" w:eastAsia="Arial" w:hAnsi="Arial"/>
              </w:rPr>
              <w:t>7</w:t>
            </w:r>
          </w:p>
        </w:tc>
      </w:tr>
      <w:tr w:rsidR="00D871EE" w:rsidRPr="006B7A34" w14:paraId="60B9438C" w14:textId="77777777" w:rsidTr="00CD1B6D">
        <w:trPr>
          <w:trHeight w:val="340"/>
        </w:trPr>
        <w:tc>
          <w:tcPr>
            <w:tcW w:w="1030" w:type="pct"/>
            <w:tcBorders>
              <w:top w:val="single" w:sz="8" w:space="0" w:color="5B9BD5"/>
              <w:left w:val="single" w:sz="8" w:space="0" w:color="5B9BD5"/>
              <w:bottom w:val="single" w:sz="8" w:space="0" w:color="5B9BD5"/>
            </w:tcBorders>
            <w:shd w:val="clear" w:color="auto" w:fill="auto"/>
            <w:noWrap/>
            <w:vAlign w:val="center"/>
            <w:hideMark/>
          </w:tcPr>
          <w:p w14:paraId="0CB0FD17"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w:t>
            </w:r>
          </w:p>
        </w:tc>
        <w:tc>
          <w:tcPr>
            <w:tcW w:w="759" w:type="pct"/>
            <w:gridSpan w:val="2"/>
            <w:tcBorders>
              <w:top w:val="single" w:sz="8" w:space="0" w:color="5B9BD5"/>
              <w:bottom w:val="single" w:sz="8" w:space="0" w:color="5B9BD5"/>
            </w:tcBorders>
            <w:shd w:val="clear" w:color="auto" w:fill="auto"/>
            <w:noWrap/>
            <w:vAlign w:val="center"/>
            <w:hideMark/>
          </w:tcPr>
          <w:p w14:paraId="7CEA1319"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423" w:type="pct"/>
            <w:tcBorders>
              <w:top w:val="single" w:sz="8" w:space="0" w:color="5B9BD5"/>
              <w:bottom w:val="single" w:sz="8" w:space="0" w:color="5B9BD5"/>
            </w:tcBorders>
            <w:shd w:val="clear" w:color="auto" w:fill="auto"/>
            <w:noWrap/>
            <w:vAlign w:val="center"/>
            <w:hideMark/>
          </w:tcPr>
          <w:p w14:paraId="3AEBABAE"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tcBorders>
              <w:top w:val="single" w:sz="8" w:space="0" w:color="5B9BD5"/>
              <w:bottom w:val="single" w:sz="8" w:space="0" w:color="5B9BD5"/>
            </w:tcBorders>
            <w:shd w:val="clear" w:color="auto" w:fill="auto"/>
            <w:noWrap/>
            <w:vAlign w:val="center"/>
            <w:hideMark/>
          </w:tcPr>
          <w:p w14:paraId="7E2606F4"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tcBorders>
              <w:top w:val="single" w:sz="8" w:space="0" w:color="5B9BD5"/>
              <w:bottom w:val="single" w:sz="8" w:space="0" w:color="5B9BD5"/>
            </w:tcBorders>
            <w:shd w:val="clear" w:color="auto" w:fill="auto"/>
            <w:noWrap/>
            <w:vAlign w:val="center"/>
            <w:hideMark/>
          </w:tcPr>
          <w:p w14:paraId="13E5A931"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tcBorders>
              <w:top w:val="single" w:sz="8" w:space="0" w:color="5B9BD5"/>
              <w:bottom w:val="single" w:sz="8" w:space="0" w:color="5B9BD5"/>
            </w:tcBorders>
            <w:shd w:val="clear" w:color="auto" w:fill="auto"/>
            <w:noWrap/>
            <w:vAlign w:val="center"/>
            <w:hideMark/>
          </w:tcPr>
          <w:p w14:paraId="6C987BAA"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tcBorders>
              <w:top w:val="single" w:sz="8" w:space="0" w:color="5B9BD5"/>
              <w:bottom w:val="single" w:sz="8" w:space="0" w:color="5B9BD5"/>
            </w:tcBorders>
            <w:shd w:val="clear" w:color="auto" w:fill="auto"/>
            <w:noWrap/>
            <w:vAlign w:val="center"/>
            <w:hideMark/>
          </w:tcPr>
          <w:p w14:paraId="30CD11CF"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tcBorders>
              <w:top w:val="single" w:sz="8" w:space="0" w:color="5B9BD5"/>
              <w:bottom w:val="single" w:sz="8" w:space="0" w:color="5B9BD5"/>
              <w:right w:val="single" w:sz="8" w:space="0" w:color="5B9BD5"/>
            </w:tcBorders>
            <w:shd w:val="clear" w:color="auto" w:fill="auto"/>
            <w:noWrap/>
            <w:vAlign w:val="center"/>
            <w:hideMark/>
          </w:tcPr>
          <w:p w14:paraId="4630FF27"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r>
      <w:tr w:rsidR="00D871EE" w:rsidRPr="006B7A34" w14:paraId="2DEB3C29" w14:textId="77777777" w:rsidTr="00CD1B6D">
        <w:trPr>
          <w:trHeight w:val="340"/>
        </w:trPr>
        <w:tc>
          <w:tcPr>
            <w:tcW w:w="1030" w:type="pct"/>
            <w:shd w:val="clear" w:color="auto" w:fill="auto"/>
            <w:noWrap/>
            <w:vAlign w:val="center"/>
            <w:hideMark/>
          </w:tcPr>
          <w:p w14:paraId="3E613D88"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w:t>
            </w:r>
          </w:p>
        </w:tc>
        <w:tc>
          <w:tcPr>
            <w:tcW w:w="759" w:type="pct"/>
            <w:gridSpan w:val="2"/>
            <w:shd w:val="clear" w:color="auto" w:fill="auto"/>
            <w:noWrap/>
            <w:vAlign w:val="center"/>
            <w:hideMark/>
          </w:tcPr>
          <w:p w14:paraId="338264EC" w14:textId="77777777" w:rsidR="00C965EE" w:rsidRPr="006B7A34" w:rsidRDefault="00C965EE" w:rsidP="00CD1B6D">
            <w:pPr>
              <w:spacing w:after="0" w:line="240" w:lineRule="auto"/>
              <w:rPr>
                <w:rFonts w:ascii="Arial" w:eastAsia="Times New Roman" w:hAnsi="Arial"/>
                <w:sz w:val="20"/>
                <w:szCs w:val="20"/>
                <w:lang w:eastAsia="es-ES"/>
              </w:rPr>
            </w:pPr>
          </w:p>
        </w:tc>
        <w:tc>
          <w:tcPr>
            <w:tcW w:w="423" w:type="pct"/>
            <w:shd w:val="clear" w:color="auto" w:fill="auto"/>
            <w:noWrap/>
            <w:vAlign w:val="center"/>
            <w:hideMark/>
          </w:tcPr>
          <w:p w14:paraId="2C667565"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71B27E5A"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67A63AA7"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6F251186"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shd w:val="clear" w:color="auto" w:fill="auto"/>
            <w:noWrap/>
            <w:vAlign w:val="center"/>
            <w:hideMark/>
          </w:tcPr>
          <w:p w14:paraId="7C1E415B"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shd w:val="clear" w:color="auto" w:fill="auto"/>
            <w:noWrap/>
            <w:vAlign w:val="center"/>
            <w:hideMark/>
          </w:tcPr>
          <w:p w14:paraId="2FBE2DAE"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r>
      <w:tr w:rsidR="00D871EE" w:rsidRPr="006B7A34" w14:paraId="3F90D245" w14:textId="77777777" w:rsidTr="00CD1B6D">
        <w:trPr>
          <w:trHeight w:val="340"/>
        </w:trPr>
        <w:tc>
          <w:tcPr>
            <w:tcW w:w="1030" w:type="pct"/>
            <w:tcBorders>
              <w:top w:val="single" w:sz="8" w:space="0" w:color="5B9BD5"/>
              <w:left w:val="single" w:sz="8" w:space="0" w:color="5B9BD5"/>
              <w:bottom w:val="single" w:sz="8" w:space="0" w:color="5B9BD5"/>
            </w:tcBorders>
            <w:shd w:val="clear" w:color="auto" w:fill="auto"/>
            <w:noWrap/>
            <w:vAlign w:val="center"/>
            <w:hideMark/>
          </w:tcPr>
          <w:p w14:paraId="346FC377"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Fecha:</w:t>
            </w:r>
          </w:p>
        </w:tc>
        <w:tc>
          <w:tcPr>
            <w:tcW w:w="759" w:type="pct"/>
            <w:gridSpan w:val="2"/>
            <w:tcBorders>
              <w:top w:val="single" w:sz="8" w:space="0" w:color="5B9BD5"/>
              <w:bottom w:val="single" w:sz="8" w:space="0" w:color="5B9BD5"/>
            </w:tcBorders>
            <w:shd w:val="clear" w:color="auto" w:fill="auto"/>
            <w:noWrap/>
            <w:vAlign w:val="center"/>
            <w:hideMark/>
          </w:tcPr>
          <w:p w14:paraId="3EAA8C84" w14:textId="72B3C456" w:rsidR="00C965EE" w:rsidRPr="006B7A34" w:rsidRDefault="00D871EE" w:rsidP="00CD1B6D">
            <w:pPr>
              <w:spacing w:after="0" w:line="240" w:lineRule="auto"/>
              <w:rPr>
                <w:rFonts w:ascii="Arial" w:eastAsia="Times New Roman" w:hAnsi="Arial"/>
                <w:b/>
                <w:sz w:val="20"/>
                <w:szCs w:val="20"/>
                <w:lang w:eastAsia="es-ES"/>
              </w:rPr>
            </w:pPr>
            <w:r>
              <w:rPr>
                <w:rFonts w:ascii="Arial" w:eastAsia="Arial" w:hAnsi="Arial"/>
              </w:rPr>
              <w:t>28/10</w:t>
            </w:r>
            <w:r w:rsidR="00393D54" w:rsidRPr="006B7A34">
              <w:rPr>
                <w:rFonts w:ascii="Arial" w:eastAsia="Arial" w:hAnsi="Arial"/>
              </w:rPr>
              <w:t>/201</w:t>
            </w:r>
            <w:r>
              <w:rPr>
                <w:rFonts w:ascii="Arial" w:eastAsia="Arial" w:hAnsi="Arial"/>
              </w:rPr>
              <w:t>7</w:t>
            </w:r>
          </w:p>
        </w:tc>
        <w:tc>
          <w:tcPr>
            <w:tcW w:w="423" w:type="pct"/>
            <w:tcBorders>
              <w:top w:val="single" w:sz="8" w:space="0" w:color="5B9BD5"/>
              <w:bottom w:val="single" w:sz="8" w:space="0" w:color="5B9BD5"/>
            </w:tcBorders>
            <w:shd w:val="clear" w:color="auto" w:fill="auto"/>
            <w:noWrap/>
            <w:vAlign w:val="center"/>
            <w:hideMark/>
          </w:tcPr>
          <w:p w14:paraId="2FDD6717"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tcBorders>
              <w:top w:val="single" w:sz="8" w:space="0" w:color="5B9BD5"/>
              <w:bottom w:val="single" w:sz="8" w:space="0" w:color="5B9BD5"/>
            </w:tcBorders>
            <w:shd w:val="clear" w:color="auto" w:fill="auto"/>
            <w:noWrap/>
            <w:vAlign w:val="center"/>
            <w:hideMark/>
          </w:tcPr>
          <w:p w14:paraId="5BC8AD9A"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tcBorders>
              <w:top w:val="single" w:sz="8" w:space="0" w:color="5B9BD5"/>
              <w:bottom w:val="single" w:sz="8" w:space="0" w:color="5B9BD5"/>
            </w:tcBorders>
            <w:shd w:val="clear" w:color="auto" w:fill="auto"/>
            <w:noWrap/>
            <w:vAlign w:val="center"/>
            <w:hideMark/>
          </w:tcPr>
          <w:p w14:paraId="3CB8DB64"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tcBorders>
              <w:top w:val="single" w:sz="8" w:space="0" w:color="5B9BD5"/>
              <w:bottom w:val="single" w:sz="8" w:space="0" w:color="5B9BD5"/>
            </w:tcBorders>
            <w:shd w:val="clear" w:color="auto" w:fill="auto"/>
            <w:noWrap/>
            <w:vAlign w:val="center"/>
            <w:hideMark/>
          </w:tcPr>
          <w:p w14:paraId="1AC55B21"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tcBorders>
              <w:top w:val="single" w:sz="8" w:space="0" w:color="5B9BD5"/>
              <w:bottom w:val="single" w:sz="8" w:space="0" w:color="5B9BD5"/>
            </w:tcBorders>
            <w:shd w:val="clear" w:color="auto" w:fill="auto"/>
            <w:noWrap/>
            <w:vAlign w:val="center"/>
            <w:hideMark/>
          </w:tcPr>
          <w:p w14:paraId="2045C5A0"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tcBorders>
              <w:top w:val="single" w:sz="8" w:space="0" w:color="5B9BD5"/>
              <w:bottom w:val="single" w:sz="8" w:space="0" w:color="5B9BD5"/>
              <w:right w:val="single" w:sz="8" w:space="0" w:color="5B9BD5"/>
            </w:tcBorders>
            <w:shd w:val="clear" w:color="auto" w:fill="auto"/>
            <w:noWrap/>
            <w:vAlign w:val="center"/>
            <w:hideMark/>
          </w:tcPr>
          <w:p w14:paraId="2FBB4D4A"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r>
      <w:tr w:rsidR="00D871EE" w:rsidRPr="006B7A34" w14:paraId="719F2B13" w14:textId="77777777" w:rsidTr="00CD1B6D">
        <w:trPr>
          <w:trHeight w:val="340"/>
        </w:trPr>
        <w:tc>
          <w:tcPr>
            <w:tcW w:w="1030" w:type="pct"/>
            <w:shd w:val="clear" w:color="auto" w:fill="auto"/>
            <w:noWrap/>
            <w:vAlign w:val="center"/>
            <w:hideMark/>
          </w:tcPr>
          <w:p w14:paraId="31DF785C"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Nombre Personal:</w:t>
            </w:r>
          </w:p>
        </w:tc>
        <w:tc>
          <w:tcPr>
            <w:tcW w:w="699" w:type="pct"/>
            <w:shd w:val="clear" w:color="auto" w:fill="auto"/>
            <w:noWrap/>
            <w:vAlign w:val="center"/>
            <w:hideMark/>
          </w:tcPr>
          <w:p w14:paraId="65192C59" w14:textId="4A72ABCE" w:rsidR="00C965EE" w:rsidRPr="006B7A34" w:rsidRDefault="00D871EE" w:rsidP="00CD1B6D">
            <w:pPr>
              <w:spacing w:after="0" w:line="240" w:lineRule="auto"/>
              <w:rPr>
                <w:rFonts w:ascii="Arial" w:eastAsia="Times New Roman" w:hAnsi="Arial"/>
                <w:b/>
                <w:sz w:val="20"/>
                <w:szCs w:val="20"/>
                <w:lang w:eastAsia="es-ES"/>
              </w:rPr>
            </w:pPr>
            <w:r>
              <w:rPr>
                <w:rFonts w:ascii="Arial" w:eastAsia="Times New Roman" w:hAnsi="Arial"/>
                <w:b/>
                <w:sz w:val="20"/>
                <w:szCs w:val="20"/>
                <w:lang w:eastAsia="es-ES"/>
              </w:rPr>
              <w:t>Richard Romero</w:t>
            </w:r>
          </w:p>
        </w:tc>
        <w:tc>
          <w:tcPr>
            <w:tcW w:w="483" w:type="pct"/>
            <w:gridSpan w:val="2"/>
            <w:shd w:val="clear" w:color="auto" w:fill="auto"/>
            <w:noWrap/>
            <w:vAlign w:val="center"/>
            <w:hideMark/>
          </w:tcPr>
          <w:p w14:paraId="11C744C0"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shd w:val="clear" w:color="auto" w:fill="auto"/>
            <w:noWrap/>
            <w:vAlign w:val="center"/>
            <w:hideMark/>
          </w:tcPr>
          <w:p w14:paraId="24A53B3D"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shd w:val="clear" w:color="auto" w:fill="auto"/>
            <w:noWrap/>
            <w:vAlign w:val="center"/>
            <w:hideMark/>
          </w:tcPr>
          <w:p w14:paraId="71DE638E"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shd w:val="clear" w:color="auto" w:fill="auto"/>
            <w:noWrap/>
            <w:vAlign w:val="center"/>
            <w:hideMark/>
          </w:tcPr>
          <w:p w14:paraId="7B9E3AF7"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shd w:val="clear" w:color="auto" w:fill="auto"/>
            <w:noWrap/>
            <w:vAlign w:val="center"/>
            <w:hideMark/>
          </w:tcPr>
          <w:p w14:paraId="004903A8"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shd w:val="clear" w:color="auto" w:fill="auto"/>
            <w:noWrap/>
            <w:vAlign w:val="center"/>
            <w:hideMark/>
          </w:tcPr>
          <w:p w14:paraId="0C1DE321"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r>
      <w:tr w:rsidR="00D871EE" w:rsidRPr="006B7A34" w14:paraId="57AC6873" w14:textId="77777777" w:rsidTr="00CD1B6D">
        <w:trPr>
          <w:trHeight w:val="340"/>
        </w:trPr>
        <w:tc>
          <w:tcPr>
            <w:tcW w:w="1030" w:type="pct"/>
            <w:tcBorders>
              <w:top w:val="single" w:sz="8" w:space="0" w:color="5B9BD5"/>
              <w:left w:val="single" w:sz="8" w:space="0" w:color="5B9BD5"/>
              <w:bottom w:val="single" w:sz="8" w:space="0" w:color="5B9BD5"/>
            </w:tcBorders>
            <w:shd w:val="clear" w:color="auto" w:fill="auto"/>
            <w:noWrap/>
            <w:vAlign w:val="center"/>
            <w:hideMark/>
          </w:tcPr>
          <w:p w14:paraId="02446811"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Cliente:</w:t>
            </w:r>
          </w:p>
        </w:tc>
        <w:tc>
          <w:tcPr>
            <w:tcW w:w="759" w:type="pct"/>
            <w:gridSpan w:val="2"/>
            <w:tcBorders>
              <w:top w:val="single" w:sz="8" w:space="0" w:color="5B9BD5"/>
              <w:bottom w:val="single" w:sz="8" w:space="0" w:color="5B9BD5"/>
            </w:tcBorders>
            <w:shd w:val="clear" w:color="auto" w:fill="auto"/>
            <w:noWrap/>
            <w:vAlign w:val="center"/>
            <w:hideMark/>
          </w:tcPr>
          <w:p w14:paraId="1558F539" w14:textId="2741294D" w:rsidR="00C965EE" w:rsidRPr="006B7A34" w:rsidRDefault="00D871EE" w:rsidP="00CD1B6D">
            <w:pPr>
              <w:spacing w:after="0" w:line="240" w:lineRule="auto"/>
              <w:rPr>
                <w:rFonts w:ascii="Arial" w:eastAsia="Times New Roman" w:hAnsi="Arial"/>
                <w:b/>
                <w:sz w:val="20"/>
                <w:szCs w:val="20"/>
                <w:lang w:eastAsia="es-ES"/>
              </w:rPr>
            </w:pPr>
            <w:r>
              <w:rPr>
                <w:rFonts w:ascii="Arial" w:eastAsia="Times New Roman" w:hAnsi="Arial"/>
                <w:b/>
                <w:sz w:val="20"/>
                <w:szCs w:val="20"/>
                <w:lang w:eastAsia="es-ES"/>
              </w:rPr>
              <w:t>Instituciones interesadas</w:t>
            </w:r>
          </w:p>
        </w:tc>
        <w:tc>
          <w:tcPr>
            <w:tcW w:w="423" w:type="pct"/>
            <w:tcBorders>
              <w:top w:val="single" w:sz="8" w:space="0" w:color="5B9BD5"/>
              <w:bottom w:val="single" w:sz="8" w:space="0" w:color="5B9BD5"/>
            </w:tcBorders>
            <w:shd w:val="clear" w:color="auto" w:fill="auto"/>
            <w:noWrap/>
            <w:vAlign w:val="center"/>
            <w:hideMark/>
          </w:tcPr>
          <w:p w14:paraId="10C44329"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tcBorders>
              <w:top w:val="single" w:sz="8" w:space="0" w:color="5B9BD5"/>
              <w:bottom w:val="single" w:sz="8" w:space="0" w:color="5B9BD5"/>
            </w:tcBorders>
            <w:shd w:val="clear" w:color="auto" w:fill="auto"/>
            <w:noWrap/>
            <w:vAlign w:val="center"/>
            <w:hideMark/>
          </w:tcPr>
          <w:p w14:paraId="54512FE5"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tcBorders>
              <w:top w:val="single" w:sz="8" w:space="0" w:color="5B9BD5"/>
              <w:bottom w:val="single" w:sz="8" w:space="0" w:color="5B9BD5"/>
            </w:tcBorders>
            <w:shd w:val="clear" w:color="auto" w:fill="auto"/>
            <w:noWrap/>
            <w:vAlign w:val="center"/>
            <w:hideMark/>
          </w:tcPr>
          <w:p w14:paraId="49A74047"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tcBorders>
              <w:top w:val="single" w:sz="8" w:space="0" w:color="5B9BD5"/>
              <w:bottom w:val="single" w:sz="8" w:space="0" w:color="5B9BD5"/>
            </w:tcBorders>
            <w:shd w:val="clear" w:color="auto" w:fill="auto"/>
            <w:noWrap/>
            <w:vAlign w:val="center"/>
            <w:hideMark/>
          </w:tcPr>
          <w:p w14:paraId="3059C6B3"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tcBorders>
              <w:top w:val="single" w:sz="8" w:space="0" w:color="5B9BD5"/>
              <w:bottom w:val="single" w:sz="8" w:space="0" w:color="5B9BD5"/>
            </w:tcBorders>
            <w:shd w:val="clear" w:color="auto" w:fill="auto"/>
            <w:noWrap/>
            <w:vAlign w:val="center"/>
            <w:hideMark/>
          </w:tcPr>
          <w:p w14:paraId="7F2891DF"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tcBorders>
              <w:top w:val="single" w:sz="8" w:space="0" w:color="5B9BD5"/>
              <w:bottom w:val="single" w:sz="8" w:space="0" w:color="5B9BD5"/>
              <w:right w:val="single" w:sz="8" w:space="0" w:color="5B9BD5"/>
            </w:tcBorders>
            <w:shd w:val="clear" w:color="auto" w:fill="auto"/>
            <w:noWrap/>
            <w:vAlign w:val="center"/>
            <w:hideMark/>
          </w:tcPr>
          <w:p w14:paraId="527117D7"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r>
      <w:tr w:rsidR="00D871EE" w:rsidRPr="006B7A34" w14:paraId="3C614A51" w14:textId="77777777" w:rsidTr="00CD1B6D">
        <w:trPr>
          <w:trHeight w:val="340"/>
        </w:trPr>
        <w:tc>
          <w:tcPr>
            <w:tcW w:w="1030" w:type="pct"/>
            <w:shd w:val="clear" w:color="auto" w:fill="auto"/>
            <w:noWrap/>
            <w:vAlign w:val="center"/>
            <w:hideMark/>
          </w:tcPr>
          <w:p w14:paraId="0C2FD959"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w:t>
            </w:r>
          </w:p>
        </w:tc>
        <w:tc>
          <w:tcPr>
            <w:tcW w:w="759" w:type="pct"/>
            <w:gridSpan w:val="2"/>
            <w:shd w:val="clear" w:color="auto" w:fill="auto"/>
            <w:noWrap/>
            <w:vAlign w:val="center"/>
            <w:hideMark/>
          </w:tcPr>
          <w:p w14:paraId="22B1EF72"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423" w:type="pct"/>
            <w:shd w:val="clear" w:color="auto" w:fill="auto"/>
            <w:noWrap/>
            <w:vAlign w:val="center"/>
            <w:hideMark/>
          </w:tcPr>
          <w:p w14:paraId="1F3BA02A"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shd w:val="clear" w:color="auto" w:fill="auto"/>
            <w:noWrap/>
            <w:vAlign w:val="center"/>
            <w:hideMark/>
          </w:tcPr>
          <w:p w14:paraId="4D7C2421"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shd w:val="clear" w:color="auto" w:fill="auto"/>
            <w:noWrap/>
            <w:vAlign w:val="center"/>
            <w:hideMark/>
          </w:tcPr>
          <w:p w14:paraId="2E82DAA9"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91" w:type="pct"/>
            <w:shd w:val="clear" w:color="auto" w:fill="auto"/>
            <w:noWrap/>
            <w:vAlign w:val="center"/>
            <w:hideMark/>
          </w:tcPr>
          <w:p w14:paraId="6D0B429C"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shd w:val="clear" w:color="auto" w:fill="auto"/>
            <w:noWrap/>
            <w:vAlign w:val="center"/>
            <w:hideMark/>
          </w:tcPr>
          <w:p w14:paraId="640743DF"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c>
          <w:tcPr>
            <w:tcW w:w="507" w:type="pct"/>
            <w:shd w:val="clear" w:color="auto" w:fill="auto"/>
            <w:noWrap/>
            <w:vAlign w:val="center"/>
            <w:hideMark/>
          </w:tcPr>
          <w:p w14:paraId="05C39CC1" w14:textId="77777777" w:rsidR="00C965EE" w:rsidRPr="006B7A34" w:rsidRDefault="00C965EE" w:rsidP="00CD1B6D">
            <w:pPr>
              <w:spacing w:after="0" w:line="240" w:lineRule="auto"/>
              <w:rPr>
                <w:rFonts w:ascii="Arial" w:eastAsia="Times New Roman" w:hAnsi="Arial"/>
                <w:sz w:val="20"/>
                <w:szCs w:val="20"/>
                <w:lang w:eastAsia="es-ES"/>
              </w:rPr>
            </w:pPr>
            <w:r w:rsidRPr="006B7A34">
              <w:rPr>
                <w:rFonts w:ascii="Arial" w:eastAsia="Times New Roman" w:hAnsi="Arial"/>
                <w:sz w:val="20"/>
                <w:szCs w:val="20"/>
                <w:lang w:eastAsia="es-ES"/>
              </w:rPr>
              <w:t> </w:t>
            </w:r>
          </w:p>
        </w:tc>
      </w:tr>
      <w:tr w:rsidR="00B343FA" w:rsidRPr="006B7A34" w14:paraId="1903594B" w14:textId="77777777" w:rsidTr="00CD1B6D">
        <w:trPr>
          <w:trHeight w:val="340"/>
        </w:trPr>
        <w:tc>
          <w:tcPr>
            <w:tcW w:w="5000" w:type="pct"/>
            <w:gridSpan w:val="9"/>
            <w:vMerge w:val="restart"/>
            <w:tcBorders>
              <w:top w:val="single" w:sz="8" w:space="0" w:color="5B9BD5"/>
              <w:left w:val="single" w:sz="8" w:space="0" w:color="5B9BD5"/>
              <w:bottom w:val="single" w:sz="8" w:space="0" w:color="5B9BD5"/>
              <w:right w:val="single" w:sz="8" w:space="0" w:color="5B9BD5"/>
            </w:tcBorders>
            <w:shd w:val="clear" w:color="auto" w:fill="auto"/>
            <w:vAlign w:val="center"/>
            <w:hideMark/>
          </w:tcPr>
          <w:p w14:paraId="7B6CD3B9" w14:textId="3A1AFF13" w:rsidR="00C965EE" w:rsidRPr="006B7A34" w:rsidRDefault="00AE0ED3" w:rsidP="00CD1B6D">
            <w:pPr>
              <w:spacing w:after="0" w:line="240" w:lineRule="auto"/>
              <w:rPr>
                <w:rFonts w:ascii="Arial" w:eastAsia="Times New Roman" w:hAnsi="Arial"/>
                <w:b/>
                <w:bCs/>
                <w:color w:val="000000"/>
                <w:sz w:val="20"/>
                <w:szCs w:val="20"/>
                <w:lang w:eastAsia="es-ES"/>
              </w:rPr>
            </w:pPr>
            <w:r>
              <w:rPr>
                <w:rFonts w:ascii="Arial" w:eastAsia="Times New Roman" w:hAnsi="Arial"/>
                <w:b/>
                <w:bCs/>
                <w:color w:val="000000"/>
                <w:sz w:val="20"/>
                <w:szCs w:val="20"/>
                <w:lang w:eastAsia="es-ES"/>
              </w:rPr>
              <w:t>VISITAPP</w:t>
            </w:r>
            <w:r w:rsidR="00C965EE" w:rsidRPr="006B7A34">
              <w:rPr>
                <w:rFonts w:ascii="Arial" w:eastAsia="Times New Roman" w:hAnsi="Arial"/>
                <w:b/>
                <w:bCs/>
                <w:color w:val="000000"/>
                <w:sz w:val="20"/>
                <w:szCs w:val="20"/>
                <w:lang w:eastAsia="es-ES"/>
              </w:rPr>
              <w:t>, desea conocer su opinión acerca del nivel de desempeño de nuestros empleados, para así poder implementar un mejor servicio y atención al cliente. Solicitamos a usted (es) contestar la siguiente encuesta teniendo en cuenta la siguiente                                          calificación: (4) = Excelente,  (3) = Bueno. (2) = Regular. (1) = Deficiente.</w:t>
            </w:r>
          </w:p>
        </w:tc>
      </w:tr>
      <w:tr w:rsidR="00C965EE" w:rsidRPr="006B7A34" w14:paraId="06DE78B5" w14:textId="77777777" w:rsidTr="00CD1B6D">
        <w:trPr>
          <w:trHeight w:val="340"/>
        </w:trPr>
        <w:tc>
          <w:tcPr>
            <w:tcW w:w="5000" w:type="pct"/>
            <w:gridSpan w:val="9"/>
            <w:vMerge/>
            <w:shd w:val="clear" w:color="auto" w:fill="auto"/>
            <w:vAlign w:val="center"/>
            <w:hideMark/>
          </w:tcPr>
          <w:p w14:paraId="30855A1B" w14:textId="77777777" w:rsidR="00C965EE" w:rsidRPr="006B7A34" w:rsidRDefault="00C965EE" w:rsidP="00CD1B6D">
            <w:pPr>
              <w:spacing w:after="0" w:line="240" w:lineRule="auto"/>
              <w:rPr>
                <w:rFonts w:ascii="Arial" w:eastAsia="Times New Roman" w:hAnsi="Arial"/>
                <w:b/>
                <w:bCs/>
                <w:color w:val="000000"/>
                <w:sz w:val="20"/>
                <w:szCs w:val="20"/>
                <w:lang w:eastAsia="es-ES"/>
              </w:rPr>
            </w:pPr>
          </w:p>
        </w:tc>
      </w:tr>
      <w:tr w:rsidR="00B343FA" w:rsidRPr="006B7A34" w14:paraId="0BD0575F" w14:textId="77777777" w:rsidTr="00CD1B6D">
        <w:trPr>
          <w:trHeight w:val="340"/>
        </w:trPr>
        <w:tc>
          <w:tcPr>
            <w:tcW w:w="5000" w:type="pct"/>
            <w:gridSpan w:val="9"/>
            <w:vMerge/>
            <w:tcBorders>
              <w:top w:val="single" w:sz="8" w:space="0" w:color="5B9BD5"/>
              <w:left w:val="single" w:sz="8" w:space="0" w:color="5B9BD5"/>
              <w:bottom w:val="single" w:sz="8" w:space="0" w:color="5B9BD5"/>
              <w:right w:val="single" w:sz="8" w:space="0" w:color="5B9BD5"/>
            </w:tcBorders>
            <w:shd w:val="clear" w:color="auto" w:fill="auto"/>
            <w:vAlign w:val="center"/>
            <w:hideMark/>
          </w:tcPr>
          <w:p w14:paraId="1FC96264" w14:textId="77777777" w:rsidR="00C965EE" w:rsidRPr="006B7A34" w:rsidRDefault="00C965EE" w:rsidP="00CD1B6D">
            <w:pPr>
              <w:spacing w:after="0" w:line="240" w:lineRule="auto"/>
              <w:rPr>
                <w:rFonts w:ascii="Arial" w:eastAsia="Times New Roman" w:hAnsi="Arial"/>
                <w:b/>
                <w:bCs/>
                <w:color w:val="000000"/>
                <w:sz w:val="20"/>
                <w:szCs w:val="20"/>
                <w:lang w:eastAsia="es-ES"/>
              </w:rPr>
            </w:pPr>
          </w:p>
        </w:tc>
      </w:tr>
      <w:tr w:rsidR="00B343FA" w:rsidRPr="006B7A34" w14:paraId="1CA65154" w14:textId="77777777" w:rsidTr="00CD1B6D">
        <w:trPr>
          <w:trHeight w:val="340"/>
        </w:trPr>
        <w:tc>
          <w:tcPr>
            <w:tcW w:w="3986" w:type="pct"/>
            <w:gridSpan w:val="7"/>
            <w:shd w:val="clear" w:color="auto" w:fill="auto"/>
            <w:noWrap/>
            <w:vAlign w:val="center"/>
            <w:hideMark/>
          </w:tcPr>
          <w:p w14:paraId="52B47E19"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DESEMPEÑO LABORAL</w:t>
            </w:r>
          </w:p>
        </w:tc>
        <w:tc>
          <w:tcPr>
            <w:tcW w:w="1014" w:type="pct"/>
            <w:gridSpan w:val="2"/>
            <w:shd w:val="clear" w:color="auto" w:fill="auto"/>
            <w:noWrap/>
            <w:vAlign w:val="center"/>
            <w:hideMark/>
          </w:tcPr>
          <w:p w14:paraId="715673D3"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Cs/>
                <w:sz w:val="20"/>
                <w:szCs w:val="20"/>
                <w:lang w:eastAsia="es-ES"/>
              </w:rPr>
              <w:t>CALIFICACIÓN</w:t>
            </w:r>
          </w:p>
        </w:tc>
      </w:tr>
      <w:tr w:rsidR="00B343FA" w:rsidRPr="006B7A34" w14:paraId="0319E337"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338AB7BE"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1.RESPONSABILIDAD</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6BB7BEA6"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1413041D" w14:textId="77777777" w:rsidTr="00CD1B6D">
        <w:trPr>
          <w:trHeight w:val="340"/>
        </w:trPr>
        <w:tc>
          <w:tcPr>
            <w:tcW w:w="3986" w:type="pct"/>
            <w:gridSpan w:val="7"/>
            <w:shd w:val="clear" w:color="auto" w:fill="auto"/>
            <w:noWrap/>
            <w:vAlign w:val="center"/>
            <w:hideMark/>
          </w:tcPr>
          <w:p w14:paraId="132E60AB"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2.EXACTITUD Y CALIDAD EN EL TRABAJO</w:t>
            </w:r>
          </w:p>
        </w:tc>
        <w:tc>
          <w:tcPr>
            <w:tcW w:w="1014" w:type="pct"/>
            <w:gridSpan w:val="2"/>
            <w:shd w:val="clear" w:color="auto" w:fill="auto"/>
            <w:noWrap/>
            <w:vAlign w:val="center"/>
            <w:hideMark/>
          </w:tcPr>
          <w:p w14:paraId="753F2FA0"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7387954C"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38919118"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3.PRODUCTIVIDAD</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43782747"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562F4273" w14:textId="77777777" w:rsidTr="00CD1B6D">
        <w:trPr>
          <w:trHeight w:val="340"/>
        </w:trPr>
        <w:tc>
          <w:tcPr>
            <w:tcW w:w="3986" w:type="pct"/>
            <w:gridSpan w:val="7"/>
            <w:shd w:val="clear" w:color="auto" w:fill="auto"/>
            <w:noWrap/>
            <w:vAlign w:val="center"/>
            <w:hideMark/>
          </w:tcPr>
          <w:p w14:paraId="337781E4"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4.ORDEN EN EL TRABAJO</w:t>
            </w:r>
          </w:p>
        </w:tc>
        <w:tc>
          <w:tcPr>
            <w:tcW w:w="1014" w:type="pct"/>
            <w:gridSpan w:val="2"/>
            <w:shd w:val="clear" w:color="auto" w:fill="auto"/>
            <w:noWrap/>
            <w:vAlign w:val="center"/>
            <w:hideMark/>
          </w:tcPr>
          <w:p w14:paraId="0ABED648"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56567837"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6E151BC1"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5.PLANIFICACIÓN DEL TRABAJO</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3AD69D1F"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4</w:t>
            </w:r>
          </w:p>
        </w:tc>
      </w:tr>
      <w:tr w:rsidR="00B343FA" w:rsidRPr="006B7A34" w14:paraId="4A6DC91F" w14:textId="77777777" w:rsidTr="00CD1B6D">
        <w:trPr>
          <w:trHeight w:val="340"/>
        </w:trPr>
        <w:tc>
          <w:tcPr>
            <w:tcW w:w="3986" w:type="pct"/>
            <w:gridSpan w:val="7"/>
            <w:shd w:val="clear" w:color="auto" w:fill="auto"/>
            <w:noWrap/>
            <w:vAlign w:val="center"/>
            <w:hideMark/>
          </w:tcPr>
          <w:p w14:paraId="4E4EBA89"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6.COMPRENSION DE SITUACIONES</w:t>
            </w:r>
          </w:p>
        </w:tc>
        <w:tc>
          <w:tcPr>
            <w:tcW w:w="1014" w:type="pct"/>
            <w:gridSpan w:val="2"/>
            <w:shd w:val="clear" w:color="auto" w:fill="auto"/>
            <w:noWrap/>
            <w:vAlign w:val="center"/>
            <w:hideMark/>
          </w:tcPr>
          <w:p w14:paraId="3D56EA78"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692E5230"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70C987B2"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FACTORES DE ACTITUD</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7E67A4E8"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Cs/>
                <w:sz w:val="20"/>
                <w:szCs w:val="20"/>
                <w:lang w:eastAsia="es-ES"/>
              </w:rPr>
              <w:t>CALIFICACIÓN</w:t>
            </w:r>
          </w:p>
        </w:tc>
      </w:tr>
      <w:tr w:rsidR="00B343FA" w:rsidRPr="006B7A34" w14:paraId="30A5EEE2" w14:textId="77777777" w:rsidTr="00CD1B6D">
        <w:trPr>
          <w:trHeight w:val="340"/>
        </w:trPr>
        <w:tc>
          <w:tcPr>
            <w:tcW w:w="3986" w:type="pct"/>
            <w:gridSpan w:val="7"/>
            <w:shd w:val="clear" w:color="auto" w:fill="auto"/>
            <w:noWrap/>
            <w:vAlign w:val="center"/>
            <w:hideMark/>
          </w:tcPr>
          <w:p w14:paraId="3113E9A9"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7.ACTITUD HACIA LA EMPRESA</w:t>
            </w:r>
          </w:p>
        </w:tc>
        <w:tc>
          <w:tcPr>
            <w:tcW w:w="1014" w:type="pct"/>
            <w:gridSpan w:val="2"/>
            <w:shd w:val="clear" w:color="auto" w:fill="auto"/>
            <w:noWrap/>
            <w:vAlign w:val="center"/>
            <w:hideMark/>
          </w:tcPr>
          <w:p w14:paraId="63F7B349"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2</w:t>
            </w:r>
          </w:p>
        </w:tc>
      </w:tr>
      <w:tr w:rsidR="00B343FA" w:rsidRPr="006B7A34" w14:paraId="4741A249"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68CA1523"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8.ACTITUD HACIA SUPERIORES</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2B99D308"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28DAF716" w14:textId="77777777" w:rsidTr="00CD1B6D">
        <w:trPr>
          <w:trHeight w:val="340"/>
        </w:trPr>
        <w:tc>
          <w:tcPr>
            <w:tcW w:w="3986" w:type="pct"/>
            <w:gridSpan w:val="7"/>
            <w:shd w:val="clear" w:color="auto" w:fill="auto"/>
            <w:noWrap/>
            <w:vAlign w:val="center"/>
            <w:hideMark/>
          </w:tcPr>
          <w:p w14:paraId="3BFBB631"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9.ACTITUD HACIA COMPAÑEROS</w:t>
            </w:r>
          </w:p>
        </w:tc>
        <w:tc>
          <w:tcPr>
            <w:tcW w:w="1014" w:type="pct"/>
            <w:gridSpan w:val="2"/>
            <w:shd w:val="clear" w:color="auto" w:fill="auto"/>
            <w:noWrap/>
            <w:vAlign w:val="center"/>
            <w:hideMark/>
          </w:tcPr>
          <w:p w14:paraId="42895050"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13A0E1FD"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7345E1A7"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10.ACTITUD HACIA EL CLIENTE</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5AEEBBA0"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2</w:t>
            </w:r>
          </w:p>
        </w:tc>
      </w:tr>
      <w:tr w:rsidR="00B343FA" w:rsidRPr="006B7A34" w14:paraId="6BA0B65E" w14:textId="77777777" w:rsidTr="00CD1B6D">
        <w:trPr>
          <w:trHeight w:val="340"/>
        </w:trPr>
        <w:tc>
          <w:tcPr>
            <w:tcW w:w="3986" w:type="pct"/>
            <w:gridSpan w:val="7"/>
            <w:shd w:val="clear" w:color="auto" w:fill="auto"/>
            <w:noWrap/>
            <w:vAlign w:val="center"/>
            <w:hideMark/>
          </w:tcPr>
          <w:p w14:paraId="1E0A59DD"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11.COOPERACION CON EL EQUIPO DE TRABAJO</w:t>
            </w:r>
          </w:p>
        </w:tc>
        <w:tc>
          <w:tcPr>
            <w:tcW w:w="1014" w:type="pct"/>
            <w:gridSpan w:val="2"/>
            <w:shd w:val="clear" w:color="auto" w:fill="auto"/>
            <w:noWrap/>
            <w:vAlign w:val="center"/>
            <w:hideMark/>
          </w:tcPr>
          <w:p w14:paraId="0E263A8C"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5ED3622E"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0F81261E"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12.CAPACIDAD PARA ACEPTAR CRITICAS</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68A00B03"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2</w:t>
            </w:r>
          </w:p>
        </w:tc>
      </w:tr>
      <w:tr w:rsidR="00B343FA" w:rsidRPr="006B7A34" w14:paraId="5452B39F" w14:textId="77777777" w:rsidTr="00CD1B6D">
        <w:trPr>
          <w:trHeight w:val="340"/>
        </w:trPr>
        <w:tc>
          <w:tcPr>
            <w:tcW w:w="3986" w:type="pct"/>
            <w:gridSpan w:val="7"/>
            <w:shd w:val="clear" w:color="auto" w:fill="auto"/>
            <w:noWrap/>
            <w:vAlign w:val="center"/>
            <w:hideMark/>
          </w:tcPr>
          <w:p w14:paraId="6E6A74B8"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13.CAPACIDAD PARA GENERAR SUGERENCIAS CONSTRUCTIVAS</w:t>
            </w:r>
          </w:p>
        </w:tc>
        <w:tc>
          <w:tcPr>
            <w:tcW w:w="1014" w:type="pct"/>
            <w:gridSpan w:val="2"/>
            <w:shd w:val="clear" w:color="auto" w:fill="auto"/>
            <w:noWrap/>
            <w:vAlign w:val="center"/>
            <w:hideMark/>
          </w:tcPr>
          <w:p w14:paraId="050CBA46"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2</w:t>
            </w:r>
          </w:p>
        </w:tc>
      </w:tr>
      <w:tr w:rsidR="00B343FA" w:rsidRPr="006B7A34" w14:paraId="087860C5"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03C1AA57"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14.PRESENTACION PERSONAL</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37B07B56"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2</w:t>
            </w:r>
          </w:p>
        </w:tc>
      </w:tr>
      <w:tr w:rsidR="00B343FA" w:rsidRPr="006B7A34" w14:paraId="34437165" w14:textId="77777777" w:rsidTr="00CD1B6D">
        <w:trPr>
          <w:trHeight w:val="340"/>
        </w:trPr>
        <w:tc>
          <w:tcPr>
            <w:tcW w:w="3986" w:type="pct"/>
            <w:gridSpan w:val="7"/>
            <w:shd w:val="clear" w:color="auto" w:fill="auto"/>
            <w:noWrap/>
            <w:vAlign w:val="center"/>
            <w:hideMark/>
          </w:tcPr>
          <w:p w14:paraId="0D2526D5"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xml:space="preserve">15.DISPOSICION </w:t>
            </w:r>
          </w:p>
        </w:tc>
        <w:tc>
          <w:tcPr>
            <w:tcW w:w="1014" w:type="pct"/>
            <w:gridSpan w:val="2"/>
            <w:shd w:val="clear" w:color="auto" w:fill="auto"/>
            <w:noWrap/>
            <w:vAlign w:val="center"/>
            <w:hideMark/>
          </w:tcPr>
          <w:p w14:paraId="654F74DF"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21124EFA"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1A61F620"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16.PUNTUALIDAD</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3B2BF993"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0C18F725" w14:textId="77777777" w:rsidTr="00CD1B6D">
        <w:trPr>
          <w:trHeight w:val="340"/>
        </w:trPr>
        <w:tc>
          <w:tcPr>
            <w:tcW w:w="3986" w:type="pct"/>
            <w:gridSpan w:val="7"/>
            <w:shd w:val="clear" w:color="auto" w:fill="auto"/>
            <w:noWrap/>
            <w:vAlign w:val="center"/>
            <w:hideMark/>
          </w:tcPr>
          <w:p w14:paraId="566C86BD"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HABILIDADES</w:t>
            </w:r>
          </w:p>
        </w:tc>
        <w:tc>
          <w:tcPr>
            <w:tcW w:w="1014" w:type="pct"/>
            <w:gridSpan w:val="2"/>
            <w:shd w:val="clear" w:color="auto" w:fill="auto"/>
            <w:noWrap/>
            <w:vAlign w:val="center"/>
            <w:hideMark/>
          </w:tcPr>
          <w:p w14:paraId="1C79EA29"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Cs/>
                <w:sz w:val="20"/>
                <w:szCs w:val="20"/>
                <w:lang w:eastAsia="es-ES"/>
              </w:rPr>
              <w:t>CALIFICACIÓN</w:t>
            </w:r>
          </w:p>
        </w:tc>
      </w:tr>
      <w:tr w:rsidR="00B343FA" w:rsidRPr="006B7A34" w14:paraId="60090551"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34CE0E86"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17.INICIATIVA</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600FFA7A"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5228C6D5" w14:textId="77777777" w:rsidTr="00CD1B6D">
        <w:trPr>
          <w:trHeight w:val="340"/>
        </w:trPr>
        <w:tc>
          <w:tcPr>
            <w:tcW w:w="3986" w:type="pct"/>
            <w:gridSpan w:val="7"/>
            <w:shd w:val="clear" w:color="auto" w:fill="auto"/>
            <w:noWrap/>
            <w:vAlign w:val="center"/>
            <w:hideMark/>
          </w:tcPr>
          <w:p w14:paraId="551DDCF3"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18.CREATIVIDAD</w:t>
            </w:r>
          </w:p>
        </w:tc>
        <w:tc>
          <w:tcPr>
            <w:tcW w:w="1014" w:type="pct"/>
            <w:gridSpan w:val="2"/>
            <w:shd w:val="clear" w:color="auto" w:fill="auto"/>
            <w:noWrap/>
            <w:vAlign w:val="center"/>
            <w:hideMark/>
          </w:tcPr>
          <w:p w14:paraId="75B23F06"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60377D83"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0160CAC0"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19.ADAPTABILIDAD</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794ED467"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419F2D86" w14:textId="77777777" w:rsidTr="00CD1B6D">
        <w:trPr>
          <w:trHeight w:val="340"/>
        </w:trPr>
        <w:tc>
          <w:tcPr>
            <w:tcW w:w="3986" w:type="pct"/>
            <w:gridSpan w:val="7"/>
            <w:shd w:val="clear" w:color="auto" w:fill="auto"/>
            <w:noWrap/>
            <w:vAlign w:val="center"/>
            <w:hideMark/>
          </w:tcPr>
          <w:p w14:paraId="4BD6E6FA"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lastRenderedPageBreak/>
              <w:t>20.REPUESTAS BAJO PRESION</w:t>
            </w:r>
          </w:p>
        </w:tc>
        <w:tc>
          <w:tcPr>
            <w:tcW w:w="1014" w:type="pct"/>
            <w:gridSpan w:val="2"/>
            <w:shd w:val="clear" w:color="auto" w:fill="auto"/>
            <w:noWrap/>
            <w:vAlign w:val="center"/>
            <w:hideMark/>
          </w:tcPr>
          <w:p w14:paraId="0E67DD3D"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316719A9"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12A248A5"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21.CAPACIDAD DE MANEJAR MULTIPLES TAREAS</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76C9A90C"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6981C2BA" w14:textId="77777777" w:rsidTr="00CD1B6D">
        <w:trPr>
          <w:trHeight w:val="340"/>
        </w:trPr>
        <w:tc>
          <w:tcPr>
            <w:tcW w:w="3986" w:type="pct"/>
            <w:gridSpan w:val="7"/>
            <w:shd w:val="clear" w:color="auto" w:fill="auto"/>
            <w:noWrap/>
            <w:vAlign w:val="center"/>
            <w:hideMark/>
          </w:tcPr>
          <w:p w14:paraId="5B503C3D"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22.COORDINACION Y LIDERAZGO</w:t>
            </w:r>
          </w:p>
        </w:tc>
        <w:tc>
          <w:tcPr>
            <w:tcW w:w="1014" w:type="pct"/>
            <w:gridSpan w:val="2"/>
            <w:shd w:val="clear" w:color="auto" w:fill="auto"/>
            <w:noWrap/>
            <w:vAlign w:val="center"/>
            <w:hideMark/>
          </w:tcPr>
          <w:p w14:paraId="3023D3D1"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78206E08"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3218568D"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23.CAPACIDAD  DE APRENDIZAJE</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6ABD3829"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413E1C34" w14:textId="77777777" w:rsidTr="00CD1B6D">
        <w:trPr>
          <w:trHeight w:val="340"/>
        </w:trPr>
        <w:tc>
          <w:tcPr>
            <w:tcW w:w="3986" w:type="pct"/>
            <w:gridSpan w:val="7"/>
            <w:shd w:val="clear" w:color="auto" w:fill="auto"/>
            <w:noWrap/>
            <w:vAlign w:val="center"/>
            <w:hideMark/>
          </w:tcPr>
          <w:p w14:paraId="0F2A33C0"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24.CARISMA</w:t>
            </w:r>
          </w:p>
        </w:tc>
        <w:tc>
          <w:tcPr>
            <w:tcW w:w="1014" w:type="pct"/>
            <w:gridSpan w:val="2"/>
            <w:shd w:val="clear" w:color="auto" w:fill="auto"/>
            <w:noWrap/>
            <w:vAlign w:val="center"/>
            <w:hideMark/>
          </w:tcPr>
          <w:p w14:paraId="6110168D"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19F68803"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06CCCFD6"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25.COMPROMISO HACIA EL EQUIPO</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7A4DE927"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B343FA" w:rsidRPr="006B7A34" w14:paraId="75D7CD23" w14:textId="77777777" w:rsidTr="00CD1B6D">
        <w:trPr>
          <w:trHeight w:val="340"/>
        </w:trPr>
        <w:tc>
          <w:tcPr>
            <w:tcW w:w="3986" w:type="pct"/>
            <w:gridSpan w:val="7"/>
            <w:shd w:val="clear" w:color="auto" w:fill="auto"/>
            <w:noWrap/>
            <w:vAlign w:val="center"/>
            <w:hideMark/>
          </w:tcPr>
          <w:p w14:paraId="21CCA4E5"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26.MANEJO DE CONFLICTOS</w:t>
            </w:r>
          </w:p>
        </w:tc>
        <w:tc>
          <w:tcPr>
            <w:tcW w:w="1014" w:type="pct"/>
            <w:gridSpan w:val="2"/>
            <w:shd w:val="clear" w:color="auto" w:fill="auto"/>
            <w:noWrap/>
            <w:vAlign w:val="center"/>
            <w:hideMark/>
          </w:tcPr>
          <w:p w14:paraId="42DEBBCF"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2</w:t>
            </w:r>
          </w:p>
        </w:tc>
      </w:tr>
      <w:tr w:rsidR="00B343FA" w:rsidRPr="006B7A34" w14:paraId="5F0C0F2D" w14:textId="77777777" w:rsidTr="00CD1B6D">
        <w:trPr>
          <w:trHeight w:val="340"/>
        </w:trPr>
        <w:tc>
          <w:tcPr>
            <w:tcW w:w="3986" w:type="pct"/>
            <w:gridSpan w:val="7"/>
            <w:tcBorders>
              <w:top w:val="single" w:sz="8" w:space="0" w:color="5B9BD5"/>
              <w:left w:val="single" w:sz="8" w:space="0" w:color="5B9BD5"/>
              <w:bottom w:val="single" w:sz="8" w:space="0" w:color="5B9BD5"/>
            </w:tcBorders>
            <w:shd w:val="clear" w:color="auto" w:fill="auto"/>
            <w:noWrap/>
            <w:vAlign w:val="center"/>
            <w:hideMark/>
          </w:tcPr>
          <w:p w14:paraId="72E5A8DB"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27.GESTION DEL TIEMPO</w:t>
            </w:r>
          </w:p>
        </w:tc>
        <w:tc>
          <w:tcPr>
            <w:tcW w:w="1014" w:type="pct"/>
            <w:gridSpan w:val="2"/>
            <w:tcBorders>
              <w:top w:val="single" w:sz="8" w:space="0" w:color="5B9BD5"/>
              <w:bottom w:val="single" w:sz="8" w:space="0" w:color="5B9BD5"/>
              <w:right w:val="single" w:sz="8" w:space="0" w:color="5B9BD5"/>
            </w:tcBorders>
            <w:shd w:val="clear" w:color="auto" w:fill="auto"/>
            <w:noWrap/>
            <w:vAlign w:val="center"/>
            <w:hideMark/>
          </w:tcPr>
          <w:p w14:paraId="6F8BBE2F" w14:textId="77777777" w:rsidR="00C965EE" w:rsidRPr="006B7A34" w:rsidRDefault="00C965EE" w:rsidP="00CD1B6D">
            <w:pPr>
              <w:spacing w:after="0" w:line="240" w:lineRule="auto"/>
              <w:rPr>
                <w:rFonts w:ascii="Arial" w:eastAsia="Times New Roman" w:hAnsi="Arial"/>
                <w:b/>
                <w:sz w:val="20"/>
                <w:szCs w:val="20"/>
                <w:lang w:eastAsia="es-ES"/>
              </w:rPr>
            </w:pPr>
            <w:r w:rsidRPr="006B7A34">
              <w:rPr>
                <w:rFonts w:ascii="Arial" w:eastAsia="Times New Roman" w:hAnsi="Arial"/>
                <w:b/>
                <w:sz w:val="20"/>
                <w:szCs w:val="20"/>
                <w:lang w:eastAsia="es-ES"/>
              </w:rPr>
              <w:t> 3</w:t>
            </w:r>
          </w:p>
        </w:tc>
      </w:tr>
      <w:tr w:rsidR="00C965EE" w:rsidRPr="006B7A34" w14:paraId="1657D38E" w14:textId="77777777" w:rsidTr="00CD1B6D">
        <w:trPr>
          <w:trHeight w:val="340"/>
        </w:trPr>
        <w:tc>
          <w:tcPr>
            <w:tcW w:w="5000" w:type="pct"/>
            <w:gridSpan w:val="9"/>
            <w:shd w:val="clear" w:color="auto" w:fill="auto"/>
            <w:noWrap/>
            <w:vAlign w:val="center"/>
            <w:hideMark/>
          </w:tcPr>
          <w:p w14:paraId="6CAF2629"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w:t>
            </w:r>
          </w:p>
        </w:tc>
      </w:tr>
      <w:tr w:rsidR="00B343FA" w:rsidRPr="006B7A34" w14:paraId="523C7C46" w14:textId="77777777" w:rsidTr="00CD1B6D">
        <w:trPr>
          <w:trHeight w:val="340"/>
        </w:trPr>
        <w:tc>
          <w:tcPr>
            <w:tcW w:w="5000" w:type="pct"/>
            <w:gridSpan w:val="9"/>
            <w:tcBorders>
              <w:top w:val="single" w:sz="8" w:space="0" w:color="5B9BD5"/>
              <w:left w:val="single" w:sz="8" w:space="0" w:color="5B9BD5"/>
              <w:bottom w:val="single" w:sz="8" w:space="0" w:color="5B9BD5"/>
              <w:right w:val="single" w:sz="8" w:space="0" w:color="5B9BD5"/>
            </w:tcBorders>
            <w:shd w:val="clear" w:color="auto" w:fill="auto"/>
            <w:vAlign w:val="center"/>
            <w:hideMark/>
          </w:tcPr>
          <w:p w14:paraId="425BAE5A"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Mencione los aspectos que debería mejorar:</w:t>
            </w:r>
          </w:p>
        </w:tc>
      </w:tr>
      <w:tr w:rsidR="00C965EE" w:rsidRPr="006B7A34" w14:paraId="28A7472B" w14:textId="77777777" w:rsidTr="00CD1B6D">
        <w:trPr>
          <w:trHeight w:val="340"/>
        </w:trPr>
        <w:tc>
          <w:tcPr>
            <w:tcW w:w="5000" w:type="pct"/>
            <w:gridSpan w:val="9"/>
            <w:shd w:val="clear" w:color="auto" w:fill="auto"/>
            <w:vAlign w:val="center"/>
            <w:hideMark/>
          </w:tcPr>
          <w:p w14:paraId="75787181"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Debe desenvolver un poco mejor con las demás personas.</w:t>
            </w:r>
          </w:p>
        </w:tc>
      </w:tr>
      <w:tr w:rsidR="00B343FA" w:rsidRPr="006B7A34" w14:paraId="2F979A7A" w14:textId="77777777" w:rsidTr="00CD1B6D">
        <w:trPr>
          <w:trHeight w:val="340"/>
        </w:trPr>
        <w:tc>
          <w:tcPr>
            <w:tcW w:w="5000" w:type="pct"/>
            <w:gridSpan w:val="9"/>
            <w:tcBorders>
              <w:top w:val="single" w:sz="8" w:space="0" w:color="5B9BD5"/>
              <w:left w:val="single" w:sz="8" w:space="0" w:color="5B9BD5"/>
              <w:bottom w:val="single" w:sz="8" w:space="0" w:color="5B9BD5"/>
              <w:right w:val="single" w:sz="8" w:space="0" w:color="5B9BD5"/>
            </w:tcBorders>
            <w:shd w:val="clear" w:color="auto" w:fill="auto"/>
            <w:vAlign w:val="center"/>
            <w:hideMark/>
          </w:tcPr>
          <w:p w14:paraId="34620647"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w:t>
            </w:r>
          </w:p>
        </w:tc>
      </w:tr>
      <w:tr w:rsidR="00C965EE" w:rsidRPr="006B7A34" w14:paraId="4082301C" w14:textId="77777777" w:rsidTr="00CD1B6D">
        <w:trPr>
          <w:trHeight w:val="340"/>
        </w:trPr>
        <w:tc>
          <w:tcPr>
            <w:tcW w:w="5000" w:type="pct"/>
            <w:gridSpan w:val="9"/>
            <w:shd w:val="clear" w:color="auto" w:fill="auto"/>
            <w:vAlign w:val="center"/>
            <w:hideMark/>
          </w:tcPr>
          <w:p w14:paraId="660DF523"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w:t>
            </w:r>
          </w:p>
        </w:tc>
      </w:tr>
      <w:tr w:rsidR="00B343FA" w:rsidRPr="006B7A34" w14:paraId="0894F476" w14:textId="77777777" w:rsidTr="00CD1B6D">
        <w:trPr>
          <w:trHeight w:val="340"/>
        </w:trPr>
        <w:tc>
          <w:tcPr>
            <w:tcW w:w="5000" w:type="pct"/>
            <w:gridSpan w:val="9"/>
            <w:tcBorders>
              <w:top w:val="single" w:sz="8" w:space="0" w:color="5B9BD5"/>
              <w:left w:val="single" w:sz="8" w:space="0" w:color="5B9BD5"/>
              <w:bottom w:val="single" w:sz="8" w:space="0" w:color="5B9BD5"/>
              <w:right w:val="single" w:sz="8" w:space="0" w:color="5B9BD5"/>
            </w:tcBorders>
            <w:shd w:val="clear" w:color="auto" w:fill="auto"/>
            <w:vAlign w:val="center"/>
            <w:hideMark/>
          </w:tcPr>
          <w:p w14:paraId="5D7C6754"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w:t>
            </w:r>
          </w:p>
        </w:tc>
      </w:tr>
      <w:tr w:rsidR="00C965EE" w:rsidRPr="006B7A34" w14:paraId="36B087B2" w14:textId="77777777" w:rsidTr="00CD1B6D">
        <w:trPr>
          <w:trHeight w:val="340"/>
        </w:trPr>
        <w:tc>
          <w:tcPr>
            <w:tcW w:w="5000" w:type="pct"/>
            <w:gridSpan w:val="9"/>
            <w:shd w:val="clear" w:color="auto" w:fill="auto"/>
            <w:noWrap/>
            <w:vAlign w:val="center"/>
            <w:hideMark/>
          </w:tcPr>
          <w:p w14:paraId="5572F868"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Observaciones:</w:t>
            </w:r>
          </w:p>
        </w:tc>
      </w:tr>
      <w:tr w:rsidR="00B343FA" w:rsidRPr="006B7A34" w14:paraId="5376D59A" w14:textId="77777777" w:rsidTr="00CD1B6D">
        <w:trPr>
          <w:trHeight w:val="340"/>
        </w:trPr>
        <w:tc>
          <w:tcPr>
            <w:tcW w:w="5000" w:type="pct"/>
            <w:gridSpan w:val="9"/>
            <w:tcBorders>
              <w:top w:val="single" w:sz="8" w:space="0" w:color="5B9BD5"/>
              <w:left w:val="single" w:sz="8" w:space="0" w:color="5B9BD5"/>
              <w:bottom w:val="single" w:sz="8" w:space="0" w:color="5B9BD5"/>
              <w:right w:val="single" w:sz="8" w:space="0" w:color="5B9BD5"/>
            </w:tcBorders>
            <w:shd w:val="clear" w:color="auto" w:fill="auto"/>
            <w:vAlign w:val="center"/>
            <w:hideMark/>
          </w:tcPr>
          <w:p w14:paraId="2D52904E"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Ninguna. </w:t>
            </w:r>
          </w:p>
        </w:tc>
      </w:tr>
      <w:tr w:rsidR="00C965EE" w:rsidRPr="006B7A34" w14:paraId="7F04D7DF" w14:textId="77777777" w:rsidTr="00CD1B6D">
        <w:trPr>
          <w:trHeight w:val="340"/>
        </w:trPr>
        <w:tc>
          <w:tcPr>
            <w:tcW w:w="5000" w:type="pct"/>
            <w:gridSpan w:val="9"/>
            <w:shd w:val="clear" w:color="auto" w:fill="auto"/>
            <w:vAlign w:val="center"/>
            <w:hideMark/>
          </w:tcPr>
          <w:p w14:paraId="10ED69E9"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w:t>
            </w:r>
          </w:p>
        </w:tc>
      </w:tr>
      <w:tr w:rsidR="00B343FA" w:rsidRPr="006B7A34" w14:paraId="15F13701" w14:textId="77777777" w:rsidTr="00CD1B6D">
        <w:trPr>
          <w:trHeight w:val="340"/>
        </w:trPr>
        <w:tc>
          <w:tcPr>
            <w:tcW w:w="5000" w:type="pct"/>
            <w:gridSpan w:val="9"/>
            <w:tcBorders>
              <w:top w:val="single" w:sz="8" w:space="0" w:color="5B9BD5"/>
              <w:left w:val="single" w:sz="8" w:space="0" w:color="5B9BD5"/>
              <w:bottom w:val="single" w:sz="8" w:space="0" w:color="5B9BD5"/>
              <w:right w:val="single" w:sz="8" w:space="0" w:color="5B9BD5"/>
            </w:tcBorders>
            <w:shd w:val="clear" w:color="auto" w:fill="auto"/>
            <w:vAlign w:val="center"/>
            <w:hideMark/>
          </w:tcPr>
          <w:p w14:paraId="77DA8A1B"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
                <w:bCs/>
                <w:sz w:val="20"/>
                <w:szCs w:val="20"/>
                <w:lang w:eastAsia="es-ES"/>
              </w:rPr>
              <w:t> </w:t>
            </w:r>
          </w:p>
        </w:tc>
      </w:tr>
      <w:tr w:rsidR="00D871EE" w:rsidRPr="006B7A34" w14:paraId="26F952FD" w14:textId="77777777" w:rsidTr="00CD1B6D">
        <w:trPr>
          <w:trHeight w:val="340"/>
        </w:trPr>
        <w:tc>
          <w:tcPr>
            <w:tcW w:w="1030" w:type="pct"/>
            <w:shd w:val="clear" w:color="auto" w:fill="auto"/>
            <w:noWrap/>
            <w:vAlign w:val="center"/>
            <w:hideMark/>
          </w:tcPr>
          <w:p w14:paraId="61D7EB51" w14:textId="77777777" w:rsidR="00C965EE" w:rsidRPr="006B7A34" w:rsidRDefault="00C965EE" w:rsidP="00CD1B6D">
            <w:pPr>
              <w:spacing w:after="0" w:line="240" w:lineRule="auto"/>
              <w:rPr>
                <w:rFonts w:ascii="Arial" w:eastAsia="Times New Roman" w:hAnsi="Arial"/>
                <w:b/>
                <w:bCs/>
                <w:sz w:val="20"/>
                <w:szCs w:val="20"/>
                <w:lang w:eastAsia="es-ES"/>
              </w:rPr>
            </w:pPr>
          </w:p>
        </w:tc>
        <w:tc>
          <w:tcPr>
            <w:tcW w:w="759" w:type="pct"/>
            <w:gridSpan w:val="2"/>
            <w:shd w:val="clear" w:color="auto" w:fill="auto"/>
            <w:noWrap/>
            <w:vAlign w:val="center"/>
            <w:hideMark/>
          </w:tcPr>
          <w:p w14:paraId="336B66FB" w14:textId="77777777" w:rsidR="00C965EE" w:rsidRPr="006B7A34" w:rsidRDefault="00C965EE" w:rsidP="00CD1B6D">
            <w:pPr>
              <w:spacing w:after="0" w:line="240" w:lineRule="auto"/>
              <w:rPr>
                <w:rFonts w:ascii="Arial" w:eastAsia="Times New Roman" w:hAnsi="Arial"/>
                <w:sz w:val="20"/>
                <w:szCs w:val="20"/>
                <w:lang w:eastAsia="es-ES"/>
              </w:rPr>
            </w:pPr>
          </w:p>
        </w:tc>
        <w:tc>
          <w:tcPr>
            <w:tcW w:w="423" w:type="pct"/>
            <w:shd w:val="clear" w:color="auto" w:fill="auto"/>
            <w:noWrap/>
            <w:vAlign w:val="center"/>
            <w:hideMark/>
          </w:tcPr>
          <w:p w14:paraId="3A5A7BE2"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3C4F58A1"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4B07F5EC"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0B724BFC"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shd w:val="clear" w:color="auto" w:fill="auto"/>
            <w:noWrap/>
            <w:vAlign w:val="center"/>
            <w:hideMark/>
          </w:tcPr>
          <w:p w14:paraId="3AD9AF94"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shd w:val="clear" w:color="auto" w:fill="auto"/>
            <w:noWrap/>
            <w:vAlign w:val="center"/>
            <w:hideMark/>
          </w:tcPr>
          <w:p w14:paraId="4C31A0F9" w14:textId="77777777" w:rsidR="00C965EE" w:rsidRPr="006B7A34" w:rsidRDefault="00C965EE" w:rsidP="00CD1B6D">
            <w:pPr>
              <w:spacing w:after="0" w:line="240" w:lineRule="auto"/>
              <w:rPr>
                <w:rFonts w:ascii="Arial" w:eastAsia="Times New Roman" w:hAnsi="Arial"/>
                <w:sz w:val="20"/>
                <w:szCs w:val="20"/>
                <w:lang w:eastAsia="es-ES"/>
              </w:rPr>
            </w:pPr>
          </w:p>
        </w:tc>
      </w:tr>
      <w:tr w:rsidR="00D871EE" w:rsidRPr="006B7A34" w14:paraId="4FD162EF" w14:textId="77777777" w:rsidTr="00CD1B6D">
        <w:trPr>
          <w:trHeight w:val="340"/>
        </w:trPr>
        <w:tc>
          <w:tcPr>
            <w:tcW w:w="1030" w:type="pct"/>
            <w:tcBorders>
              <w:top w:val="single" w:sz="8" w:space="0" w:color="5B9BD5"/>
              <w:left w:val="single" w:sz="8" w:space="0" w:color="5B9BD5"/>
              <w:bottom w:val="single" w:sz="8" w:space="0" w:color="5B9BD5"/>
            </w:tcBorders>
            <w:shd w:val="clear" w:color="auto" w:fill="auto"/>
            <w:noWrap/>
            <w:vAlign w:val="center"/>
            <w:hideMark/>
          </w:tcPr>
          <w:p w14:paraId="45F18848" w14:textId="77777777" w:rsidR="00C965EE" w:rsidRPr="006B7A34" w:rsidRDefault="00C965EE" w:rsidP="00CD1B6D">
            <w:pPr>
              <w:spacing w:after="0" w:line="240" w:lineRule="auto"/>
              <w:rPr>
                <w:rFonts w:ascii="Arial" w:eastAsia="Times New Roman" w:hAnsi="Arial"/>
                <w:b/>
                <w:bCs/>
                <w:sz w:val="20"/>
                <w:szCs w:val="20"/>
                <w:lang w:eastAsia="es-ES"/>
              </w:rPr>
            </w:pPr>
          </w:p>
        </w:tc>
        <w:tc>
          <w:tcPr>
            <w:tcW w:w="759" w:type="pct"/>
            <w:gridSpan w:val="2"/>
            <w:tcBorders>
              <w:top w:val="single" w:sz="8" w:space="0" w:color="5B9BD5"/>
              <w:bottom w:val="single" w:sz="8" w:space="0" w:color="5B9BD5"/>
            </w:tcBorders>
            <w:shd w:val="clear" w:color="auto" w:fill="auto"/>
            <w:noWrap/>
            <w:vAlign w:val="center"/>
            <w:hideMark/>
          </w:tcPr>
          <w:p w14:paraId="5E05F9DC" w14:textId="77777777" w:rsidR="00C965EE" w:rsidRPr="006B7A34" w:rsidRDefault="00C965EE" w:rsidP="00CD1B6D">
            <w:pPr>
              <w:spacing w:after="0" w:line="240" w:lineRule="auto"/>
              <w:rPr>
                <w:rFonts w:ascii="Arial" w:eastAsia="Times New Roman" w:hAnsi="Arial"/>
                <w:sz w:val="20"/>
                <w:szCs w:val="20"/>
                <w:lang w:eastAsia="es-ES"/>
              </w:rPr>
            </w:pPr>
          </w:p>
        </w:tc>
        <w:tc>
          <w:tcPr>
            <w:tcW w:w="423" w:type="pct"/>
            <w:tcBorders>
              <w:top w:val="single" w:sz="8" w:space="0" w:color="5B9BD5"/>
              <w:bottom w:val="single" w:sz="8" w:space="0" w:color="5B9BD5"/>
            </w:tcBorders>
            <w:shd w:val="clear" w:color="auto" w:fill="auto"/>
            <w:noWrap/>
            <w:vAlign w:val="center"/>
            <w:hideMark/>
          </w:tcPr>
          <w:p w14:paraId="264F669B"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tcBorders>
              <w:top w:val="single" w:sz="8" w:space="0" w:color="5B9BD5"/>
              <w:bottom w:val="single" w:sz="8" w:space="0" w:color="5B9BD5"/>
            </w:tcBorders>
            <w:shd w:val="clear" w:color="auto" w:fill="auto"/>
            <w:noWrap/>
            <w:vAlign w:val="center"/>
            <w:hideMark/>
          </w:tcPr>
          <w:p w14:paraId="4F20218C"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tcBorders>
              <w:top w:val="single" w:sz="8" w:space="0" w:color="5B9BD5"/>
              <w:bottom w:val="single" w:sz="8" w:space="0" w:color="5B9BD5"/>
            </w:tcBorders>
            <w:shd w:val="clear" w:color="auto" w:fill="auto"/>
            <w:noWrap/>
            <w:vAlign w:val="center"/>
            <w:hideMark/>
          </w:tcPr>
          <w:p w14:paraId="1EB3DE83"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tcBorders>
              <w:top w:val="single" w:sz="8" w:space="0" w:color="5B9BD5"/>
              <w:bottom w:val="single" w:sz="8" w:space="0" w:color="5B9BD5"/>
            </w:tcBorders>
            <w:shd w:val="clear" w:color="auto" w:fill="auto"/>
            <w:noWrap/>
            <w:vAlign w:val="center"/>
            <w:hideMark/>
          </w:tcPr>
          <w:p w14:paraId="756C1B95"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tcBorders>
              <w:top w:val="single" w:sz="8" w:space="0" w:color="5B9BD5"/>
              <w:bottom w:val="single" w:sz="8" w:space="0" w:color="5B9BD5"/>
            </w:tcBorders>
            <w:shd w:val="clear" w:color="auto" w:fill="auto"/>
            <w:noWrap/>
            <w:vAlign w:val="center"/>
            <w:hideMark/>
          </w:tcPr>
          <w:p w14:paraId="4F6B14B8"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tcBorders>
              <w:top w:val="single" w:sz="8" w:space="0" w:color="5B9BD5"/>
              <w:bottom w:val="single" w:sz="8" w:space="0" w:color="5B9BD5"/>
              <w:right w:val="single" w:sz="8" w:space="0" w:color="5B9BD5"/>
            </w:tcBorders>
            <w:shd w:val="clear" w:color="auto" w:fill="auto"/>
            <w:noWrap/>
            <w:vAlign w:val="center"/>
            <w:hideMark/>
          </w:tcPr>
          <w:p w14:paraId="5A06BEC5" w14:textId="77777777" w:rsidR="00C965EE" w:rsidRPr="006B7A34" w:rsidRDefault="00C965EE" w:rsidP="00CD1B6D">
            <w:pPr>
              <w:spacing w:after="0" w:line="240" w:lineRule="auto"/>
              <w:rPr>
                <w:rFonts w:ascii="Arial" w:eastAsia="Times New Roman" w:hAnsi="Arial"/>
                <w:sz w:val="20"/>
                <w:szCs w:val="20"/>
                <w:lang w:eastAsia="es-ES"/>
              </w:rPr>
            </w:pPr>
          </w:p>
        </w:tc>
      </w:tr>
      <w:tr w:rsidR="00D871EE" w:rsidRPr="006B7A34" w14:paraId="6DB53CC4" w14:textId="77777777" w:rsidTr="00CD1B6D">
        <w:trPr>
          <w:trHeight w:val="340"/>
        </w:trPr>
        <w:tc>
          <w:tcPr>
            <w:tcW w:w="1030" w:type="pct"/>
            <w:shd w:val="clear" w:color="auto" w:fill="auto"/>
            <w:noWrap/>
            <w:vAlign w:val="center"/>
            <w:hideMark/>
          </w:tcPr>
          <w:p w14:paraId="2ECD3CB9" w14:textId="77777777" w:rsidR="00C965EE" w:rsidRPr="006B7A34" w:rsidRDefault="00C965EE" w:rsidP="00CD1B6D">
            <w:pPr>
              <w:spacing w:after="0" w:line="240" w:lineRule="auto"/>
              <w:rPr>
                <w:rFonts w:ascii="Arial" w:eastAsia="Times New Roman" w:hAnsi="Arial"/>
                <w:b/>
                <w:bCs/>
                <w:sz w:val="20"/>
                <w:szCs w:val="20"/>
                <w:lang w:eastAsia="es-ES"/>
              </w:rPr>
            </w:pPr>
          </w:p>
        </w:tc>
        <w:tc>
          <w:tcPr>
            <w:tcW w:w="759" w:type="pct"/>
            <w:gridSpan w:val="2"/>
            <w:shd w:val="clear" w:color="auto" w:fill="auto"/>
            <w:noWrap/>
            <w:vAlign w:val="center"/>
            <w:hideMark/>
          </w:tcPr>
          <w:p w14:paraId="129F4D24" w14:textId="77777777" w:rsidR="00C965EE" w:rsidRPr="006B7A34" w:rsidRDefault="00C965EE" w:rsidP="00CD1B6D">
            <w:pPr>
              <w:spacing w:after="0" w:line="240" w:lineRule="auto"/>
              <w:rPr>
                <w:rFonts w:ascii="Arial" w:eastAsia="Times New Roman" w:hAnsi="Arial"/>
                <w:sz w:val="20"/>
                <w:szCs w:val="20"/>
                <w:lang w:eastAsia="es-ES"/>
              </w:rPr>
            </w:pPr>
          </w:p>
        </w:tc>
        <w:tc>
          <w:tcPr>
            <w:tcW w:w="423" w:type="pct"/>
            <w:shd w:val="clear" w:color="auto" w:fill="auto"/>
            <w:noWrap/>
            <w:vAlign w:val="center"/>
            <w:hideMark/>
          </w:tcPr>
          <w:p w14:paraId="045F1FF2"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50592D6D"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08309661"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4B05AA4E"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shd w:val="clear" w:color="auto" w:fill="auto"/>
            <w:noWrap/>
            <w:vAlign w:val="center"/>
            <w:hideMark/>
          </w:tcPr>
          <w:p w14:paraId="33634C7A"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shd w:val="clear" w:color="auto" w:fill="auto"/>
            <w:noWrap/>
            <w:vAlign w:val="center"/>
            <w:hideMark/>
          </w:tcPr>
          <w:p w14:paraId="0379AB82" w14:textId="77777777" w:rsidR="00C965EE" w:rsidRPr="006B7A34" w:rsidRDefault="00C965EE" w:rsidP="00CD1B6D">
            <w:pPr>
              <w:spacing w:after="0" w:line="240" w:lineRule="auto"/>
              <w:rPr>
                <w:rFonts w:ascii="Arial" w:eastAsia="Times New Roman" w:hAnsi="Arial"/>
                <w:sz w:val="20"/>
                <w:szCs w:val="20"/>
                <w:lang w:eastAsia="es-ES"/>
              </w:rPr>
            </w:pPr>
          </w:p>
        </w:tc>
      </w:tr>
      <w:tr w:rsidR="00D871EE" w:rsidRPr="006B7A34" w14:paraId="004627F1" w14:textId="77777777" w:rsidTr="00CD1B6D">
        <w:trPr>
          <w:trHeight w:val="340"/>
        </w:trPr>
        <w:tc>
          <w:tcPr>
            <w:tcW w:w="1030" w:type="pct"/>
            <w:tcBorders>
              <w:top w:val="single" w:sz="8" w:space="0" w:color="5B9BD5"/>
              <w:left w:val="single" w:sz="8" w:space="0" w:color="5B9BD5"/>
              <w:bottom w:val="single" w:sz="8" w:space="0" w:color="5B9BD5"/>
            </w:tcBorders>
            <w:shd w:val="clear" w:color="auto" w:fill="auto"/>
            <w:noWrap/>
            <w:vAlign w:val="center"/>
            <w:hideMark/>
          </w:tcPr>
          <w:p w14:paraId="5CE9214A" w14:textId="77777777" w:rsidR="00C965EE" w:rsidRPr="006B7A34" w:rsidRDefault="00C965EE" w:rsidP="00CD1B6D">
            <w:pPr>
              <w:spacing w:after="0" w:line="240" w:lineRule="auto"/>
              <w:rPr>
                <w:rFonts w:ascii="Arial" w:eastAsia="Times New Roman" w:hAnsi="Arial"/>
                <w:b/>
                <w:bCs/>
                <w:sz w:val="20"/>
                <w:szCs w:val="20"/>
                <w:lang w:eastAsia="es-ES"/>
              </w:rPr>
            </w:pPr>
          </w:p>
        </w:tc>
        <w:tc>
          <w:tcPr>
            <w:tcW w:w="759" w:type="pct"/>
            <w:gridSpan w:val="2"/>
            <w:tcBorders>
              <w:top w:val="single" w:sz="8" w:space="0" w:color="5B9BD5"/>
              <w:bottom w:val="single" w:sz="8" w:space="0" w:color="5B9BD5"/>
            </w:tcBorders>
            <w:shd w:val="clear" w:color="auto" w:fill="auto"/>
            <w:noWrap/>
            <w:vAlign w:val="center"/>
            <w:hideMark/>
          </w:tcPr>
          <w:p w14:paraId="76AEF7E9" w14:textId="77777777" w:rsidR="00C965EE" w:rsidRPr="006B7A34" w:rsidRDefault="00C965EE" w:rsidP="00CD1B6D">
            <w:pPr>
              <w:spacing w:after="0" w:line="240" w:lineRule="auto"/>
              <w:rPr>
                <w:rFonts w:ascii="Arial" w:eastAsia="Times New Roman" w:hAnsi="Arial"/>
                <w:sz w:val="20"/>
                <w:szCs w:val="20"/>
                <w:lang w:eastAsia="es-ES"/>
              </w:rPr>
            </w:pPr>
          </w:p>
        </w:tc>
        <w:tc>
          <w:tcPr>
            <w:tcW w:w="423" w:type="pct"/>
            <w:tcBorders>
              <w:top w:val="single" w:sz="8" w:space="0" w:color="5B9BD5"/>
              <w:bottom w:val="single" w:sz="8" w:space="0" w:color="5B9BD5"/>
            </w:tcBorders>
            <w:shd w:val="clear" w:color="auto" w:fill="auto"/>
            <w:noWrap/>
            <w:vAlign w:val="center"/>
            <w:hideMark/>
          </w:tcPr>
          <w:p w14:paraId="3169924B"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tcBorders>
              <w:top w:val="single" w:sz="8" w:space="0" w:color="5B9BD5"/>
              <w:bottom w:val="single" w:sz="8" w:space="0" w:color="5B9BD5"/>
            </w:tcBorders>
            <w:shd w:val="clear" w:color="auto" w:fill="auto"/>
            <w:noWrap/>
            <w:vAlign w:val="center"/>
            <w:hideMark/>
          </w:tcPr>
          <w:p w14:paraId="3A1E0969"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tcBorders>
              <w:top w:val="single" w:sz="8" w:space="0" w:color="5B9BD5"/>
              <w:bottom w:val="single" w:sz="8" w:space="0" w:color="5B9BD5"/>
            </w:tcBorders>
            <w:shd w:val="clear" w:color="auto" w:fill="auto"/>
            <w:noWrap/>
            <w:vAlign w:val="center"/>
            <w:hideMark/>
          </w:tcPr>
          <w:p w14:paraId="2D5BC388"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tcBorders>
              <w:top w:val="single" w:sz="8" w:space="0" w:color="5B9BD5"/>
              <w:bottom w:val="single" w:sz="8" w:space="0" w:color="5B9BD5"/>
            </w:tcBorders>
            <w:shd w:val="clear" w:color="auto" w:fill="auto"/>
            <w:noWrap/>
            <w:vAlign w:val="center"/>
            <w:hideMark/>
          </w:tcPr>
          <w:p w14:paraId="34690FB3"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tcBorders>
              <w:top w:val="single" w:sz="8" w:space="0" w:color="5B9BD5"/>
              <w:bottom w:val="single" w:sz="8" w:space="0" w:color="5B9BD5"/>
            </w:tcBorders>
            <w:shd w:val="clear" w:color="auto" w:fill="auto"/>
            <w:noWrap/>
            <w:vAlign w:val="center"/>
            <w:hideMark/>
          </w:tcPr>
          <w:p w14:paraId="3D8C10F5" w14:textId="77777777" w:rsidR="00C965EE" w:rsidRPr="006B7A34" w:rsidRDefault="00C965EE" w:rsidP="00CD1B6D">
            <w:pPr>
              <w:spacing w:after="0" w:line="240" w:lineRule="auto"/>
              <w:rPr>
                <w:rFonts w:ascii="Arial" w:eastAsia="Times New Roman" w:hAnsi="Arial"/>
                <w:sz w:val="20"/>
                <w:szCs w:val="20"/>
                <w:lang w:eastAsia="es-ES"/>
              </w:rPr>
            </w:pPr>
          </w:p>
        </w:tc>
        <w:tc>
          <w:tcPr>
            <w:tcW w:w="507" w:type="pct"/>
            <w:tcBorders>
              <w:top w:val="single" w:sz="8" w:space="0" w:color="5B9BD5"/>
              <w:bottom w:val="single" w:sz="8" w:space="0" w:color="5B9BD5"/>
              <w:right w:val="single" w:sz="8" w:space="0" w:color="5B9BD5"/>
            </w:tcBorders>
            <w:shd w:val="clear" w:color="auto" w:fill="auto"/>
            <w:noWrap/>
            <w:vAlign w:val="center"/>
            <w:hideMark/>
          </w:tcPr>
          <w:p w14:paraId="4173530E" w14:textId="77777777" w:rsidR="00C965EE" w:rsidRPr="006B7A34" w:rsidRDefault="00C965EE" w:rsidP="00CD1B6D">
            <w:pPr>
              <w:spacing w:after="0" w:line="240" w:lineRule="auto"/>
              <w:rPr>
                <w:rFonts w:ascii="Arial" w:eastAsia="Times New Roman" w:hAnsi="Arial"/>
                <w:sz w:val="20"/>
                <w:szCs w:val="20"/>
                <w:lang w:eastAsia="es-ES"/>
              </w:rPr>
            </w:pPr>
          </w:p>
        </w:tc>
      </w:tr>
      <w:tr w:rsidR="00D871EE" w:rsidRPr="006B7A34" w14:paraId="16D21C40" w14:textId="77777777" w:rsidTr="00CD1B6D">
        <w:trPr>
          <w:trHeight w:val="340"/>
        </w:trPr>
        <w:tc>
          <w:tcPr>
            <w:tcW w:w="1030" w:type="pct"/>
            <w:shd w:val="clear" w:color="auto" w:fill="auto"/>
            <w:noWrap/>
            <w:vAlign w:val="center"/>
            <w:hideMark/>
          </w:tcPr>
          <w:p w14:paraId="1E76F297" w14:textId="77777777" w:rsidR="00C965EE" w:rsidRPr="006B7A34" w:rsidRDefault="00C965EE" w:rsidP="00CD1B6D">
            <w:pPr>
              <w:spacing w:after="0" w:line="240" w:lineRule="auto"/>
              <w:rPr>
                <w:rFonts w:ascii="Arial" w:eastAsia="Times New Roman" w:hAnsi="Arial"/>
                <w:b/>
                <w:bCs/>
                <w:sz w:val="20"/>
                <w:szCs w:val="20"/>
                <w:lang w:eastAsia="es-ES"/>
              </w:rPr>
            </w:pPr>
          </w:p>
        </w:tc>
        <w:tc>
          <w:tcPr>
            <w:tcW w:w="759" w:type="pct"/>
            <w:gridSpan w:val="2"/>
            <w:shd w:val="clear" w:color="auto" w:fill="auto"/>
            <w:noWrap/>
            <w:vAlign w:val="center"/>
            <w:hideMark/>
          </w:tcPr>
          <w:p w14:paraId="54453A83" w14:textId="77777777" w:rsidR="00C965EE" w:rsidRPr="006B7A34" w:rsidRDefault="00C965EE" w:rsidP="00CD1B6D">
            <w:pPr>
              <w:spacing w:after="0" w:line="240" w:lineRule="auto"/>
              <w:rPr>
                <w:rFonts w:ascii="Arial" w:eastAsia="Times New Roman" w:hAnsi="Arial"/>
                <w:sz w:val="20"/>
                <w:szCs w:val="20"/>
                <w:lang w:eastAsia="es-ES"/>
              </w:rPr>
            </w:pPr>
          </w:p>
        </w:tc>
        <w:tc>
          <w:tcPr>
            <w:tcW w:w="423" w:type="pct"/>
            <w:shd w:val="clear" w:color="auto" w:fill="auto"/>
            <w:noWrap/>
            <w:vAlign w:val="center"/>
            <w:hideMark/>
          </w:tcPr>
          <w:p w14:paraId="7EE28987"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53C30D5B" w14:textId="77777777" w:rsidR="00C965EE" w:rsidRPr="006B7A34" w:rsidRDefault="00C965EE" w:rsidP="00CD1B6D">
            <w:pPr>
              <w:spacing w:after="0" w:line="240" w:lineRule="auto"/>
              <w:rPr>
                <w:rFonts w:ascii="Arial" w:eastAsia="Times New Roman" w:hAnsi="Arial"/>
                <w:sz w:val="20"/>
                <w:szCs w:val="20"/>
                <w:lang w:eastAsia="es-ES"/>
              </w:rPr>
            </w:pPr>
          </w:p>
        </w:tc>
        <w:tc>
          <w:tcPr>
            <w:tcW w:w="591" w:type="pct"/>
            <w:shd w:val="clear" w:color="auto" w:fill="auto"/>
            <w:noWrap/>
            <w:vAlign w:val="center"/>
            <w:hideMark/>
          </w:tcPr>
          <w:p w14:paraId="7CE44C13" w14:textId="77777777" w:rsidR="00C965EE" w:rsidRPr="006B7A34" w:rsidRDefault="00C965EE" w:rsidP="00CD1B6D">
            <w:pPr>
              <w:spacing w:after="0" w:line="240" w:lineRule="auto"/>
              <w:rPr>
                <w:rFonts w:ascii="Arial" w:eastAsia="Times New Roman" w:hAnsi="Arial"/>
                <w:sz w:val="20"/>
                <w:szCs w:val="20"/>
                <w:lang w:eastAsia="es-ES"/>
              </w:rPr>
            </w:pPr>
          </w:p>
        </w:tc>
        <w:tc>
          <w:tcPr>
            <w:tcW w:w="1605" w:type="pct"/>
            <w:gridSpan w:val="3"/>
            <w:shd w:val="clear" w:color="auto" w:fill="auto"/>
            <w:noWrap/>
            <w:vAlign w:val="center"/>
            <w:hideMark/>
          </w:tcPr>
          <w:p w14:paraId="5D4763F2" w14:textId="77777777" w:rsidR="00C965EE" w:rsidRPr="006B7A34" w:rsidRDefault="00C965EE" w:rsidP="00CD1B6D">
            <w:pPr>
              <w:spacing w:after="0" w:line="240" w:lineRule="auto"/>
              <w:rPr>
                <w:rFonts w:ascii="Arial" w:eastAsia="Times New Roman" w:hAnsi="Arial"/>
                <w:b/>
                <w:bCs/>
                <w:sz w:val="20"/>
                <w:szCs w:val="20"/>
                <w:lang w:eastAsia="es-ES"/>
              </w:rPr>
            </w:pPr>
            <w:r w:rsidRPr="006B7A34">
              <w:rPr>
                <w:rFonts w:ascii="Arial" w:eastAsia="Times New Roman" w:hAnsi="Arial"/>
                <w:bCs/>
                <w:sz w:val="20"/>
                <w:szCs w:val="20"/>
                <w:lang w:eastAsia="es-ES"/>
              </w:rPr>
              <w:t>Firma</w:t>
            </w:r>
          </w:p>
        </w:tc>
      </w:tr>
    </w:tbl>
    <w:p w14:paraId="159274DB" w14:textId="77777777" w:rsidR="00C965EE" w:rsidRPr="000D3E91" w:rsidRDefault="00C965EE" w:rsidP="00C965EE">
      <w:pPr>
        <w:spacing w:after="200" w:line="276" w:lineRule="auto"/>
        <w:rPr>
          <w:rFonts w:ascii="Arial" w:eastAsia="Arial" w:hAnsi="Arial"/>
          <w:lang w:val="es-BO"/>
        </w:rPr>
      </w:pPr>
    </w:p>
    <w:p w14:paraId="2E99B27A" w14:textId="77777777" w:rsidR="00C965EE" w:rsidRDefault="00C965EE" w:rsidP="00C965EE">
      <w:pPr>
        <w:spacing w:after="200" w:line="276" w:lineRule="auto"/>
        <w:rPr>
          <w:rFonts w:ascii="Arial" w:eastAsia="Arial" w:hAnsi="Arial"/>
          <w:lang w:val="es-BO"/>
        </w:rPr>
      </w:pPr>
      <w:r w:rsidRPr="000D3E91">
        <w:rPr>
          <w:rFonts w:ascii="Arial" w:eastAsia="Arial" w:hAnsi="Arial"/>
          <w:lang w:val="es-BO"/>
        </w:rPr>
        <w:br w:type="page"/>
      </w:r>
    </w:p>
    <w:p w14:paraId="5960BFA5" w14:textId="77777777" w:rsidR="00B37416" w:rsidRPr="006B7A34" w:rsidRDefault="00B37416" w:rsidP="00B37416">
      <w:pPr>
        <w:pStyle w:val="Ttulo1"/>
        <w:jc w:val="center"/>
        <w:rPr>
          <w:rFonts w:ascii="Calibri" w:hAnsi="Calibri"/>
          <w:sz w:val="72"/>
          <w:szCs w:val="72"/>
        </w:rPr>
      </w:pPr>
      <w:bookmarkStart w:id="523" w:name="_Toc401332216"/>
    </w:p>
    <w:p w14:paraId="6FA50829" w14:textId="77777777" w:rsidR="00B37416" w:rsidRPr="006B7A34" w:rsidRDefault="00B37416" w:rsidP="00B37416">
      <w:pPr>
        <w:pStyle w:val="Ttulo1"/>
        <w:jc w:val="center"/>
        <w:rPr>
          <w:rFonts w:ascii="Calibri" w:hAnsi="Calibri"/>
          <w:sz w:val="72"/>
          <w:szCs w:val="72"/>
        </w:rPr>
      </w:pPr>
    </w:p>
    <w:p w14:paraId="29370A54" w14:textId="77777777" w:rsidR="00B37416" w:rsidRPr="006B7A34" w:rsidRDefault="00B37416" w:rsidP="00B37416">
      <w:pPr>
        <w:pStyle w:val="Ttulo1"/>
        <w:jc w:val="center"/>
        <w:rPr>
          <w:rFonts w:ascii="Calibri" w:hAnsi="Calibri"/>
          <w:sz w:val="72"/>
          <w:szCs w:val="72"/>
        </w:rPr>
      </w:pPr>
    </w:p>
    <w:p w14:paraId="3F93EEB0" w14:textId="77777777" w:rsidR="00B37416" w:rsidRPr="006B7A34" w:rsidRDefault="00B37416" w:rsidP="00B37416">
      <w:pPr>
        <w:pStyle w:val="Ttulo1"/>
        <w:jc w:val="center"/>
        <w:rPr>
          <w:rFonts w:ascii="Calibri" w:hAnsi="Calibri"/>
          <w:sz w:val="72"/>
          <w:szCs w:val="72"/>
        </w:rPr>
      </w:pPr>
    </w:p>
    <w:p w14:paraId="2938BC4B" w14:textId="77777777" w:rsidR="00B37416" w:rsidRPr="006B7A34" w:rsidRDefault="00B37416" w:rsidP="00B37416">
      <w:pPr>
        <w:pStyle w:val="Ttulo1"/>
        <w:jc w:val="center"/>
        <w:rPr>
          <w:rFonts w:ascii="Calibri" w:hAnsi="Calibri"/>
          <w:sz w:val="72"/>
          <w:szCs w:val="72"/>
        </w:rPr>
      </w:pPr>
      <w:bookmarkStart w:id="524" w:name="_Toc497673504"/>
      <w:r w:rsidRPr="006B7A34">
        <w:rPr>
          <w:rFonts w:ascii="Calibri" w:hAnsi="Calibri"/>
          <w:sz w:val="72"/>
          <w:szCs w:val="72"/>
        </w:rPr>
        <w:t>PARTE # 3</w:t>
      </w:r>
      <w:bookmarkEnd w:id="523"/>
      <w:bookmarkEnd w:id="524"/>
    </w:p>
    <w:p w14:paraId="009C415F" w14:textId="77777777" w:rsidR="00B37416" w:rsidRPr="006B7A34" w:rsidRDefault="00B37416" w:rsidP="00B37416">
      <w:pPr>
        <w:pStyle w:val="Ttulo1"/>
        <w:jc w:val="center"/>
        <w:rPr>
          <w:rFonts w:ascii="Calibri" w:hAnsi="Calibri"/>
          <w:sz w:val="72"/>
          <w:szCs w:val="72"/>
        </w:rPr>
      </w:pPr>
      <w:bookmarkStart w:id="525" w:name="_Toc401332217"/>
      <w:bookmarkStart w:id="526" w:name="_Toc497673505"/>
      <w:r w:rsidRPr="006B7A34">
        <w:rPr>
          <w:rFonts w:ascii="Calibri" w:hAnsi="Calibri"/>
          <w:sz w:val="72"/>
          <w:szCs w:val="72"/>
        </w:rPr>
        <w:t>FASE DE CIERRE</w:t>
      </w:r>
      <w:bookmarkEnd w:id="525"/>
      <w:bookmarkEnd w:id="526"/>
    </w:p>
    <w:p w14:paraId="05848EDD" w14:textId="77777777" w:rsidR="00B37416" w:rsidRDefault="00B37416" w:rsidP="00B37416"/>
    <w:p w14:paraId="4969745A" w14:textId="77777777" w:rsidR="00B37416" w:rsidRDefault="00B37416" w:rsidP="00B37416"/>
    <w:p w14:paraId="6DA16B47" w14:textId="77777777" w:rsidR="00B37416" w:rsidRDefault="00B37416" w:rsidP="00B37416"/>
    <w:p w14:paraId="649D87CA" w14:textId="77777777" w:rsidR="00B37416" w:rsidRDefault="00B37416" w:rsidP="00B37416"/>
    <w:p w14:paraId="0A6F3A1C" w14:textId="77777777" w:rsidR="00B37416" w:rsidRDefault="00B37416" w:rsidP="00B37416"/>
    <w:p w14:paraId="681502F6" w14:textId="77777777" w:rsidR="00B37416" w:rsidRDefault="00B37416" w:rsidP="00B37416"/>
    <w:p w14:paraId="091F7974" w14:textId="77777777" w:rsidR="00B37416" w:rsidRDefault="00B37416" w:rsidP="00B37416"/>
    <w:p w14:paraId="178301B4" w14:textId="77777777" w:rsidR="00B37416" w:rsidRDefault="00B37416" w:rsidP="00B37416"/>
    <w:p w14:paraId="17E51076" w14:textId="77777777" w:rsidR="00B37416" w:rsidRDefault="00B37416" w:rsidP="00B37416"/>
    <w:p w14:paraId="49B54FF0" w14:textId="77777777" w:rsidR="00B37416" w:rsidRDefault="00B37416" w:rsidP="00B37416"/>
    <w:p w14:paraId="4BC8988E" w14:textId="77777777" w:rsidR="00B37416" w:rsidRDefault="00B37416" w:rsidP="00B37416"/>
    <w:p w14:paraId="69916EC7" w14:textId="77777777" w:rsidR="00B37416" w:rsidRDefault="00B37416" w:rsidP="00B37416"/>
    <w:p w14:paraId="0B53B76A" w14:textId="77777777" w:rsidR="00B37416" w:rsidRDefault="00B37416" w:rsidP="00B37416"/>
    <w:p w14:paraId="25B01F4C" w14:textId="77777777" w:rsidR="00B37416" w:rsidRPr="006B7A34" w:rsidRDefault="00B37416" w:rsidP="00B37416">
      <w:pPr>
        <w:pStyle w:val="Ttulo1"/>
        <w:rPr>
          <w:rFonts w:ascii="Calibri" w:hAnsi="Calibri"/>
          <w:sz w:val="24"/>
          <w:szCs w:val="24"/>
          <w:lang w:val="es-BO"/>
        </w:rPr>
      </w:pPr>
      <w:bookmarkStart w:id="527" w:name="_Toc401332218"/>
      <w:bookmarkStart w:id="528" w:name="_Toc497673506"/>
      <w:r w:rsidRPr="006B7A34">
        <w:rPr>
          <w:rFonts w:ascii="Calibri" w:hAnsi="Calibri"/>
          <w:sz w:val="24"/>
          <w:szCs w:val="24"/>
          <w:lang w:val="es-BO"/>
        </w:rPr>
        <w:lastRenderedPageBreak/>
        <w:t>CAPITULO I: GESTIÓN DE INTEGRACIÓN</w:t>
      </w:r>
      <w:bookmarkEnd w:id="527"/>
      <w:bookmarkEnd w:id="528"/>
    </w:p>
    <w:p w14:paraId="70AD6C84" w14:textId="77777777" w:rsidR="00B37416" w:rsidRPr="006B7A34" w:rsidRDefault="00B37416" w:rsidP="00B37416">
      <w:pPr>
        <w:pStyle w:val="Ttulo2"/>
        <w:rPr>
          <w:rFonts w:ascii="Calibri" w:hAnsi="Calibri"/>
          <w:b/>
          <w:sz w:val="24"/>
          <w:szCs w:val="24"/>
          <w:lang w:val="es-BO"/>
        </w:rPr>
      </w:pPr>
      <w:bookmarkStart w:id="529" w:name="_Toc401332219"/>
      <w:bookmarkStart w:id="530" w:name="_Toc497673507"/>
      <w:r w:rsidRPr="006B7A34">
        <w:rPr>
          <w:rFonts w:ascii="Calibri" w:hAnsi="Calibri"/>
          <w:b/>
          <w:sz w:val="24"/>
          <w:szCs w:val="24"/>
          <w:lang w:val="es-BO"/>
        </w:rPr>
        <w:t>1.1. CIERRE DEL PROYECTO</w:t>
      </w:r>
      <w:bookmarkEnd w:id="529"/>
      <w:bookmarkEnd w:id="530"/>
    </w:p>
    <w:p w14:paraId="4828EFDA" w14:textId="77777777" w:rsidR="00B37416" w:rsidRPr="006F74A9" w:rsidRDefault="00B37416" w:rsidP="00B37416">
      <w:pPr>
        <w:rPr>
          <w:b/>
          <w:lang w:val="es-BO"/>
        </w:rPr>
      </w:pPr>
      <w:r>
        <w:rPr>
          <w:b/>
          <w:lang w:val="es-BO"/>
        </w:rPr>
        <w:t xml:space="preserve">Acta </w:t>
      </w:r>
      <w:r w:rsidRPr="006F74A9">
        <w:rPr>
          <w:b/>
          <w:lang w:val="es-BO"/>
        </w:rPr>
        <w:t xml:space="preserve"> de cierre</w:t>
      </w:r>
      <w:r>
        <w:rPr>
          <w:b/>
          <w:lang w:val="es-BO"/>
        </w:rPr>
        <w:t xml:space="preserve"> de proyecto</w:t>
      </w:r>
      <w:r w:rsidRPr="006F74A9">
        <w:rPr>
          <w:b/>
          <w:lang w:val="es-BO"/>
        </w:rPr>
        <w:t xml:space="preserve"> </w:t>
      </w:r>
    </w:p>
    <w:tbl>
      <w:tblPr>
        <w:tblW w:w="851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54"/>
        <w:gridCol w:w="930"/>
        <w:gridCol w:w="304"/>
        <w:gridCol w:w="2111"/>
        <w:gridCol w:w="1420"/>
        <w:gridCol w:w="427"/>
        <w:gridCol w:w="837"/>
        <w:gridCol w:w="1428"/>
      </w:tblGrid>
      <w:tr w:rsidR="00B343FA" w:rsidRPr="006B7A34" w14:paraId="6B683FE8" w14:textId="77777777" w:rsidTr="006B7A34">
        <w:trPr>
          <w:trHeight w:val="226"/>
        </w:trPr>
        <w:tc>
          <w:tcPr>
            <w:tcW w:w="8511" w:type="dxa"/>
            <w:gridSpan w:val="8"/>
            <w:tcBorders>
              <w:top w:val="single" w:sz="4" w:space="0" w:color="FFFFFF"/>
              <w:left w:val="single" w:sz="4" w:space="0" w:color="FFFFFF"/>
              <w:right w:val="single" w:sz="4" w:space="0" w:color="FFFFFF"/>
            </w:tcBorders>
            <w:shd w:val="clear" w:color="auto" w:fill="5B9BD5"/>
          </w:tcPr>
          <w:p w14:paraId="65864740" w14:textId="77777777" w:rsidR="00B37416" w:rsidRPr="006B7A34" w:rsidRDefault="00B37416" w:rsidP="006B7A34">
            <w:pPr>
              <w:spacing w:after="0" w:line="240" w:lineRule="auto"/>
              <w:rPr>
                <w:b/>
                <w:bCs/>
                <w:color w:val="FFFFFF"/>
                <w:lang w:val="es-BO"/>
              </w:rPr>
            </w:pPr>
            <w:r w:rsidRPr="006B7A34">
              <w:rPr>
                <w:b/>
                <w:bCs/>
                <w:color w:val="FFFFFF"/>
                <w:lang w:val="es-BO"/>
              </w:rPr>
              <w:t xml:space="preserve">Información general </w:t>
            </w:r>
          </w:p>
        </w:tc>
      </w:tr>
      <w:tr w:rsidR="00B343FA" w:rsidRPr="006B7A34" w14:paraId="374BF02F" w14:textId="77777777" w:rsidTr="006B7A34">
        <w:trPr>
          <w:trHeight w:val="156"/>
        </w:trPr>
        <w:tc>
          <w:tcPr>
            <w:tcW w:w="6246" w:type="dxa"/>
            <w:gridSpan w:val="6"/>
            <w:tcBorders>
              <w:left w:val="single" w:sz="4" w:space="0" w:color="FFFFFF"/>
            </w:tcBorders>
            <w:shd w:val="clear" w:color="auto" w:fill="5B9BD5"/>
          </w:tcPr>
          <w:p w14:paraId="1968A96F" w14:textId="10BE82B8" w:rsidR="00B37416" w:rsidRPr="006B7A34" w:rsidRDefault="00B37416" w:rsidP="001D31CA">
            <w:pPr>
              <w:spacing w:after="0" w:line="240" w:lineRule="auto"/>
              <w:jc w:val="both"/>
              <w:rPr>
                <w:b/>
                <w:bCs/>
                <w:color w:val="FFFFFF"/>
                <w:lang w:val="es-BO"/>
              </w:rPr>
            </w:pPr>
            <w:r w:rsidRPr="006B7A34">
              <w:rPr>
                <w:rFonts w:eastAsia="Times New Roman" w:cs="Calibri"/>
                <w:b/>
                <w:bCs/>
                <w:color w:val="111111"/>
                <w:sz w:val="24"/>
                <w:szCs w:val="24"/>
                <w:lang w:eastAsia="es-MX"/>
              </w:rPr>
              <w:t xml:space="preserve">Proyecto: </w:t>
            </w:r>
            <w:r w:rsidR="00D871EE" w:rsidRPr="006B7A34">
              <w:rPr>
                <w:rFonts w:cs="Calibri"/>
                <w:bCs/>
                <w:sz w:val="24"/>
                <w:szCs w:val="24"/>
              </w:rPr>
              <w:t xml:space="preserve">Sistema de </w:t>
            </w:r>
            <w:r w:rsidR="00D871EE">
              <w:rPr>
                <w:rFonts w:cs="Calibri"/>
                <w:bCs/>
                <w:sz w:val="24"/>
                <w:szCs w:val="24"/>
              </w:rPr>
              <w:t xml:space="preserve">control y registro de visitas mediante la agenda virtual </w:t>
            </w:r>
            <w:r w:rsidR="00AE0ED3">
              <w:rPr>
                <w:rFonts w:cs="Calibri"/>
                <w:bCs/>
                <w:sz w:val="24"/>
                <w:szCs w:val="24"/>
              </w:rPr>
              <w:t>Visitapp</w:t>
            </w:r>
            <w:r w:rsidR="00D871EE">
              <w:rPr>
                <w:rFonts w:cs="Calibri"/>
                <w:bCs/>
                <w:sz w:val="24"/>
                <w:szCs w:val="24"/>
              </w:rPr>
              <w:t>.</w:t>
            </w:r>
          </w:p>
        </w:tc>
        <w:tc>
          <w:tcPr>
            <w:tcW w:w="837" w:type="dxa"/>
            <w:shd w:val="clear" w:color="auto" w:fill="BDD6EE"/>
          </w:tcPr>
          <w:p w14:paraId="5F38CE6E" w14:textId="77777777" w:rsidR="00B37416" w:rsidRPr="006B7A34" w:rsidRDefault="00B37416" w:rsidP="006B7A34">
            <w:pPr>
              <w:spacing w:after="0" w:line="240" w:lineRule="auto"/>
              <w:jc w:val="both"/>
              <w:rPr>
                <w:lang w:val="es-BO"/>
              </w:rPr>
            </w:pPr>
            <w:r w:rsidRPr="006B7A34">
              <w:rPr>
                <w:lang w:val="es-BO"/>
              </w:rPr>
              <w:t xml:space="preserve">Código </w:t>
            </w:r>
          </w:p>
        </w:tc>
        <w:tc>
          <w:tcPr>
            <w:tcW w:w="1428" w:type="dxa"/>
            <w:shd w:val="clear" w:color="auto" w:fill="BDD6EE"/>
          </w:tcPr>
          <w:p w14:paraId="21543A43" w14:textId="77777777" w:rsidR="00B37416" w:rsidRPr="006B7A34" w:rsidRDefault="00B37416" w:rsidP="006B7A34">
            <w:pPr>
              <w:spacing w:after="0" w:line="240" w:lineRule="auto"/>
              <w:jc w:val="both"/>
              <w:rPr>
                <w:lang w:val="es-BO"/>
              </w:rPr>
            </w:pPr>
          </w:p>
        </w:tc>
      </w:tr>
      <w:tr w:rsidR="00B343FA" w:rsidRPr="006B7A34" w14:paraId="7189B5BC" w14:textId="77777777" w:rsidTr="006B7A34">
        <w:trPr>
          <w:trHeight w:val="230"/>
        </w:trPr>
        <w:tc>
          <w:tcPr>
            <w:tcW w:w="8511" w:type="dxa"/>
            <w:gridSpan w:val="8"/>
            <w:tcBorders>
              <w:left w:val="single" w:sz="4" w:space="0" w:color="FFFFFF"/>
            </w:tcBorders>
            <w:shd w:val="clear" w:color="auto" w:fill="5B9BD5"/>
          </w:tcPr>
          <w:p w14:paraId="774A1EBA" w14:textId="5DF0D8FA" w:rsidR="00B37416" w:rsidRPr="006B7A34" w:rsidRDefault="00B37416" w:rsidP="00D871EE">
            <w:pPr>
              <w:spacing w:after="0" w:line="240" w:lineRule="auto"/>
              <w:jc w:val="both"/>
              <w:rPr>
                <w:rFonts w:eastAsia="Times New Roman" w:cs="Calibri"/>
                <w:b/>
                <w:color w:val="111111"/>
                <w:sz w:val="24"/>
                <w:szCs w:val="24"/>
                <w:lang w:eastAsia="es-MX"/>
              </w:rPr>
            </w:pPr>
            <w:r w:rsidRPr="006B7A34">
              <w:rPr>
                <w:rFonts w:eastAsia="Times New Roman" w:cs="Calibri"/>
                <w:b/>
                <w:bCs/>
                <w:color w:val="111111"/>
                <w:sz w:val="24"/>
                <w:szCs w:val="24"/>
                <w:lang w:eastAsia="es-MX"/>
              </w:rPr>
              <w:t>Cliente  del proyecto:</w:t>
            </w:r>
            <w:r w:rsidRPr="006B7A34">
              <w:rPr>
                <w:rFonts w:eastAsia="Times New Roman" w:cs="Calibri"/>
                <w:bCs/>
                <w:color w:val="111111"/>
                <w:sz w:val="24"/>
                <w:szCs w:val="24"/>
                <w:lang w:eastAsia="es-MX"/>
              </w:rPr>
              <w:t xml:space="preserve"> </w:t>
            </w:r>
            <w:r w:rsidR="00D871EE">
              <w:rPr>
                <w:rFonts w:eastAsia="Times New Roman" w:cs="Calibri"/>
                <w:bCs/>
                <w:color w:val="111111"/>
                <w:sz w:val="24"/>
                <w:szCs w:val="24"/>
                <w:lang w:eastAsia="es-MX"/>
              </w:rPr>
              <w:t>Instituciones interesadas.</w:t>
            </w:r>
            <w:r w:rsidR="001D31CA">
              <w:rPr>
                <w:rFonts w:eastAsia="Times New Roman" w:cs="Calibri"/>
                <w:bCs/>
                <w:color w:val="111111"/>
                <w:sz w:val="24"/>
                <w:szCs w:val="24"/>
                <w:lang w:eastAsia="es-MX"/>
              </w:rPr>
              <w:t xml:space="preserve">  </w:t>
            </w:r>
          </w:p>
        </w:tc>
      </w:tr>
      <w:tr w:rsidR="00B343FA" w:rsidRPr="006B7A34" w14:paraId="6FE45EAD" w14:textId="77777777" w:rsidTr="006B7A34">
        <w:trPr>
          <w:trHeight w:val="212"/>
        </w:trPr>
        <w:tc>
          <w:tcPr>
            <w:tcW w:w="8511" w:type="dxa"/>
            <w:gridSpan w:val="8"/>
            <w:tcBorders>
              <w:left w:val="single" w:sz="4" w:space="0" w:color="FFFFFF"/>
            </w:tcBorders>
            <w:shd w:val="clear" w:color="auto" w:fill="5B9BD5"/>
          </w:tcPr>
          <w:p w14:paraId="4B0DEA5A" w14:textId="2E1B25CC" w:rsidR="00B37416" w:rsidRPr="006B7A34" w:rsidRDefault="00B37416" w:rsidP="00BF30EC">
            <w:pPr>
              <w:spacing w:after="0" w:line="240" w:lineRule="auto"/>
              <w:jc w:val="both"/>
              <w:rPr>
                <w:rFonts w:eastAsia="Times New Roman" w:cs="Calibri"/>
                <w:b/>
                <w:color w:val="111111"/>
                <w:sz w:val="24"/>
                <w:szCs w:val="24"/>
                <w:lang w:eastAsia="es-MX"/>
              </w:rPr>
            </w:pPr>
            <w:r w:rsidRPr="006B7A34">
              <w:rPr>
                <w:rFonts w:eastAsia="Times New Roman" w:cs="Calibri"/>
                <w:b/>
                <w:bCs/>
                <w:color w:val="111111"/>
                <w:sz w:val="24"/>
                <w:szCs w:val="24"/>
                <w:lang w:eastAsia="es-MX"/>
              </w:rPr>
              <w:t xml:space="preserve">Líder de Proyecto: </w:t>
            </w:r>
            <w:r w:rsidR="00BF30EC">
              <w:rPr>
                <w:rFonts w:eastAsia="Times New Roman" w:cs="Calibri"/>
                <w:b/>
                <w:bCs/>
                <w:color w:val="111111"/>
                <w:sz w:val="24"/>
                <w:szCs w:val="24"/>
                <w:lang w:eastAsia="es-MX"/>
              </w:rPr>
              <w:t>Richard Romero</w:t>
            </w:r>
          </w:p>
        </w:tc>
      </w:tr>
      <w:tr w:rsidR="00B343FA" w:rsidRPr="006B7A34" w14:paraId="3F831B57" w14:textId="77777777" w:rsidTr="006B7A34">
        <w:trPr>
          <w:trHeight w:val="241"/>
        </w:trPr>
        <w:tc>
          <w:tcPr>
            <w:tcW w:w="2288" w:type="dxa"/>
            <w:gridSpan w:val="3"/>
            <w:tcBorders>
              <w:left w:val="single" w:sz="4" w:space="0" w:color="FFFFFF"/>
            </w:tcBorders>
            <w:shd w:val="clear" w:color="auto" w:fill="5B9BD5"/>
          </w:tcPr>
          <w:p w14:paraId="271106D7" w14:textId="77777777" w:rsidR="00B37416" w:rsidRPr="006B7A34" w:rsidRDefault="00B37416" w:rsidP="006B7A34">
            <w:pPr>
              <w:spacing w:after="0" w:line="240" w:lineRule="auto"/>
              <w:rPr>
                <w:rFonts w:eastAsia="Times New Roman" w:cs="Calibri"/>
                <w:b/>
                <w:color w:val="111111"/>
                <w:sz w:val="24"/>
                <w:szCs w:val="24"/>
                <w:lang w:eastAsia="es-MX"/>
              </w:rPr>
            </w:pPr>
            <w:r w:rsidRPr="006B7A34">
              <w:rPr>
                <w:rFonts w:eastAsia="Times New Roman" w:cs="Calibri"/>
                <w:b/>
                <w:bCs/>
                <w:color w:val="111111"/>
                <w:sz w:val="24"/>
                <w:szCs w:val="24"/>
                <w:lang w:eastAsia="es-MX"/>
              </w:rPr>
              <w:t>Miembros del equipo</w:t>
            </w:r>
          </w:p>
        </w:tc>
        <w:tc>
          <w:tcPr>
            <w:tcW w:w="6223" w:type="dxa"/>
            <w:gridSpan w:val="5"/>
            <w:shd w:val="clear" w:color="auto" w:fill="DEEAF6"/>
          </w:tcPr>
          <w:p w14:paraId="414FA36C" w14:textId="77777777" w:rsidR="00B37416" w:rsidRDefault="00BF30EC" w:rsidP="006B7A34">
            <w:pPr>
              <w:pStyle w:val="Prrafodelista"/>
              <w:ind w:left="360"/>
              <w:rPr>
                <w:sz w:val="18"/>
                <w:szCs w:val="18"/>
                <w:lang w:val="es-ES_tradnl"/>
              </w:rPr>
            </w:pPr>
            <w:r>
              <w:rPr>
                <w:sz w:val="18"/>
                <w:szCs w:val="18"/>
                <w:lang w:val="es-ES_tradnl"/>
              </w:rPr>
              <w:t>Richard Romero</w:t>
            </w:r>
          </w:p>
          <w:p w14:paraId="74120799" w14:textId="77777777" w:rsidR="00BF30EC" w:rsidRDefault="00BF30EC" w:rsidP="006B7A34">
            <w:pPr>
              <w:pStyle w:val="Prrafodelista"/>
              <w:ind w:left="360"/>
              <w:rPr>
                <w:sz w:val="18"/>
                <w:szCs w:val="18"/>
                <w:lang w:val="es-ES_tradnl"/>
              </w:rPr>
            </w:pPr>
            <w:r>
              <w:rPr>
                <w:sz w:val="18"/>
                <w:szCs w:val="18"/>
                <w:lang w:val="es-ES_tradnl"/>
              </w:rPr>
              <w:t>Ariel Palmero</w:t>
            </w:r>
          </w:p>
          <w:p w14:paraId="38E18A4A" w14:textId="0D3B1D64" w:rsidR="00BF30EC" w:rsidRPr="006B7A34" w:rsidRDefault="00BF30EC" w:rsidP="006B7A34">
            <w:pPr>
              <w:pStyle w:val="Prrafodelista"/>
              <w:ind w:left="360"/>
              <w:rPr>
                <w:sz w:val="18"/>
                <w:szCs w:val="18"/>
                <w:lang w:val="es-ES_tradnl"/>
              </w:rPr>
            </w:pPr>
            <w:r>
              <w:rPr>
                <w:sz w:val="18"/>
                <w:szCs w:val="18"/>
                <w:lang w:val="es-ES_tradnl"/>
              </w:rPr>
              <w:t>Raúl Nota</w:t>
            </w:r>
          </w:p>
        </w:tc>
      </w:tr>
      <w:tr w:rsidR="00B343FA" w:rsidRPr="006B7A34" w14:paraId="24223484" w14:textId="77777777" w:rsidTr="006B7A34">
        <w:trPr>
          <w:trHeight w:val="297"/>
        </w:trPr>
        <w:tc>
          <w:tcPr>
            <w:tcW w:w="1984" w:type="dxa"/>
            <w:gridSpan w:val="2"/>
            <w:tcBorders>
              <w:left w:val="single" w:sz="4" w:space="0" w:color="FFFFFF"/>
            </w:tcBorders>
            <w:shd w:val="clear" w:color="auto" w:fill="5B9BD5"/>
          </w:tcPr>
          <w:p w14:paraId="23BCA602" w14:textId="72BA6646" w:rsidR="00B37416" w:rsidRPr="006B7A34" w:rsidRDefault="00B37416" w:rsidP="006B7A34">
            <w:pPr>
              <w:spacing w:after="0" w:line="240" w:lineRule="auto"/>
              <w:jc w:val="both"/>
              <w:rPr>
                <w:rFonts w:eastAsia="Times New Roman" w:cs="Calibri"/>
                <w:b/>
                <w:color w:val="111111"/>
                <w:sz w:val="24"/>
                <w:szCs w:val="24"/>
                <w:lang w:eastAsia="es-MX"/>
              </w:rPr>
            </w:pPr>
            <w:r w:rsidRPr="006B7A34">
              <w:rPr>
                <w:rFonts w:eastAsia="Times New Roman" w:cs="Calibri"/>
                <w:b/>
                <w:color w:val="111111"/>
                <w:sz w:val="24"/>
                <w:szCs w:val="24"/>
                <w:lang w:eastAsia="es-MX"/>
              </w:rPr>
              <w:t xml:space="preserve">Fecha de inicio </w:t>
            </w:r>
          </w:p>
        </w:tc>
        <w:tc>
          <w:tcPr>
            <w:tcW w:w="2415" w:type="dxa"/>
            <w:gridSpan w:val="2"/>
            <w:shd w:val="clear" w:color="auto" w:fill="BDD6EE"/>
          </w:tcPr>
          <w:p w14:paraId="1739668F" w14:textId="780C374F" w:rsidR="00B37416" w:rsidRPr="006B7A34" w:rsidRDefault="00BF30EC" w:rsidP="006B7A34">
            <w:pPr>
              <w:spacing w:after="0" w:line="240" w:lineRule="auto"/>
              <w:jc w:val="both"/>
              <w:rPr>
                <w:rFonts w:eastAsia="Times New Roman" w:cs="Calibri"/>
                <w:bCs/>
                <w:color w:val="111111"/>
                <w:sz w:val="24"/>
                <w:szCs w:val="24"/>
                <w:lang w:eastAsia="es-MX"/>
              </w:rPr>
            </w:pPr>
            <w:r>
              <w:rPr>
                <w:rFonts w:eastAsia="Times New Roman" w:cs="Calibri"/>
                <w:bCs/>
                <w:color w:val="111111"/>
                <w:sz w:val="24"/>
                <w:szCs w:val="24"/>
                <w:lang w:eastAsia="es-MX"/>
              </w:rPr>
              <w:t>05/10/2017</w:t>
            </w:r>
          </w:p>
        </w:tc>
        <w:tc>
          <w:tcPr>
            <w:tcW w:w="1420" w:type="dxa"/>
            <w:shd w:val="clear" w:color="auto" w:fill="BDD6EE"/>
          </w:tcPr>
          <w:p w14:paraId="10202889" w14:textId="77777777" w:rsidR="00B37416" w:rsidRPr="006B7A34" w:rsidRDefault="00B37416" w:rsidP="006B7A34">
            <w:pPr>
              <w:spacing w:after="0" w:line="240" w:lineRule="auto"/>
              <w:jc w:val="both"/>
              <w:rPr>
                <w:rFonts w:eastAsia="Times New Roman" w:cs="Calibri"/>
                <w:bCs/>
                <w:color w:val="111111"/>
                <w:sz w:val="24"/>
                <w:szCs w:val="24"/>
                <w:lang w:eastAsia="es-MX"/>
              </w:rPr>
            </w:pPr>
            <w:r w:rsidRPr="006B7A34">
              <w:rPr>
                <w:rFonts w:eastAsia="Times New Roman" w:cs="Calibri"/>
                <w:bCs/>
                <w:color w:val="111111"/>
                <w:sz w:val="24"/>
                <w:szCs w:val="24"/>
                <w:lang w:eastAsia="es-MX"/>
              </w:rPr>
              <w:t xml:space="preserve">Fecha de fin </w:t>
            </w:r>
          </w:p>
        </w:tc>
        <w:tc>
          <w:tcPr>
            <w:tcW w:w="2692" w:type="dxa"/>
            <w:gridSpan w:val="3"/>
            <w:shd w:val="clear" w:color="auto" w:fill="BDD6EE"/>
          </w:tcPr>
          <w:p w14:paraId="3CBFC62B" w14:textId="331BFA69" w:rsidR="00B37416" w:rsidRPr="006B7A34" w:rsidRDefault="00BF30EC" w:rsidP="006B7A34">
            <w:pPr>
              <w:spacing w:after="0" w:line="240" w:lineRule="auto"/>
              <w:jc w:val="both"/>
              <w:rPr>
                <w:rFonts w:eastAsia="Times New Roman" w:cs="Calibri"/>
                <w:bCs/>
                <w:color w:val="111111"/>
                <w:sz w:val="24"/>
                <w:szCs w:val="24"/>
                <w:lang w:eastAsia="es-MX"/>
              </w:rPr>
            </w:pPr>
            <w:r>
              <w:rPr>
                <w:rFonts w:eastAsia="Times New Roman" w:cs="Calibri"/>
                <w:bCs/>
                <w:color w:val="111111"/>
                <w:sz w:val="24"/>
                <w:szCs w:val="24"/>
                <w:lang w:eastAsia="es-MX"/>
              </w:rPr>
              <w:t>09/11/2017</w:t>
            </w:r>
          </w:p>
        </w:tc>
      </w:tr>
      <w:tr w:rsidR="00B343FA" w:rsidRPr="006B7A34" w14:paraId="38027BBD" w14:textId="77777777" w:rsidTr="006B7A34">
        <w:trPr>
          <w:trHeight w:val="254"/>
        </w:trPr>
        <w:tc>
          <w:tcPr>
            <w:tcW w:w="8511" w:type="dxa"/>
            <w:gridSpan w:val="8"/>
            <w:tcBorders>
              <w:left w:val="single" w:sz="4" w:space="0" w:color="FFFFFF"/>
            </w:tcBorders>
            <w:shd w:val="clear" w:color="auto" w:fill="5B9BD5"/>
          </w:tcPr>
          <w:p w14:paraId="4F457E13" w14:textId="77777777" w:rsidR="00B37416" w:rsidRPr="006B7A34" w:rsidRDefault="00B37416" w:rsidP="006B7A34">
            <w:pPr>
              <w:spacing w:after="0" w:line="240" w:lineRule="auto"/>
              <w:jc w:val="center"/>
              <w:rPr>
                <w:rFonts w:eastAsia="Times New Roman" w:cs="Calibri"/>
                <w:b/>
                <w:bCs/>
                <w:color w:val="111111"/>
                <w:sz w:val="24"/>
                <w:szCs w:val="24"/>
                <w:lang w:eastAsia="es-MX"/>
              </w:rPr>
            </w:pPr>
            <w:r w:rsidRPr="006B7A34">
              <w:rPr>
                <w:rFonts w:eastAsia="Times New Roman" w:cs="Calibri"/>
                <w:b/>
                <w:bCs/>
                <w:color w:val="111111"/>
                <w:sz w:val="24"/>
                <w:szCs w:val="24"/>
                <w:lang w:eastAsia="es-MX"/>
              </w:rPr>
              <w:t>Información General</w:t>
            </w:r>
          </w:p>
        </w:tc>
      </w:tr>
      <w:tr w:rsidR="00B343FA" w:rsidRPr="006B7A34" w14:paraId="29AC2BAF" w14:textId="77777777" w:rsidTr="006B7A34">
        <w:trPr>
          <w:trHeight w:val="254"/>
        </w:trPr>
        <w:tc>
          <w:tcPr>
            <w:tcW w:w="8511" w:type="dxa"/>
            <w:gridSpan w:val="8"/>
            <w:tcBorders>
              <w:left w:val="single" w:sz="4" w:space="0" w:color="FFFFFF"/>
            </w:tcBorders>
            <w:shd w:val="clear" w:color="auto" w:fill="5B9BD5"/>
          </w:tcPr>
          <w:p w14:paraId="5251DD85" w14:textId="77777777" w:rsidR="00B37416" w:rsidRPr="006B7A34" w:rsidRDefault="00B37416" w:rsidP="006B7A34">
            <w:pPr>
              <w:pStyle w:val="Ttulo2"/>
              <w:spacing w:line="240" w:lineRule="auto"/>
              <w:rPr>
                <w:rFonts w:cs="Calibri"/>
                <w:b/>
                <w:color w:val="111111"/>
                <w:sz w:val="24"/>
                <w:szCs w:val="24"/>
                <w:lang w:eastAsia="es-MX"/>
              </w:rPr>
            </w:pPr>
          </w:p>
        </w:tc>
      </w:tr>
      <w:tr w:rsidR="00B343FA" w:rsidRPr="006B7A34" w14:paraId="041F38FC" w14:textId="77777777" w:rsidTr="006B7A34">
        <w:trPr>
          <w:trHeight w:val="212"/>
        </w:trPr>
        <w:tc>
          <w:tcPr>
            <w:tcW w:w="8511" w:type="dxa"/>
            <w:gridSpan w:val="8"/>
            <w:tcBorders>
              <w:left w:val="single" w:sz="4" w:space="0" w:color="FFFFFF"/>
            </w:tcBorders>
            <w:shd w:val="clear" w:color="auto" w:fill="5B9BD5"/>
          </w:tcPr>
          <w:p w14:paraId="4D148F6C" w14:textId="77777777" w:rsidR="00B37416" w:rsidRPr="006B7A34" w:rsidRDefault="00B37416" w:rsidP="006B7A34">
            <w:pPr>
              <w:spacing w:after="0" w:line="240" w:lineRule="auto"/>
              <w:rPr>
                <w:rFonts w:eastAsia="Times New Roman" w:cs="Calibri"/>
                <w:b/>
                <w:bCs/>
                <w:color w:val="111111"/>
                <w:sz w:val="24"/>
                <w:szCs w:val="24"/>
                <w:lang w:eastAsia="es-MX"/>
              </w:rPr>
            </w:pPr>
            <w:r w:rsidRPr="006B7A34">
              <w:rPr>
                <w:rFonts w:eastAsia="Times New Roman" w:cs="Calibri"/>
                <w:b/>
                <w:bCs/>
                <w:color w:val="111111"/>
                <w:sz w:val="24"/>
                <w:szCs w:val="24"/>
                <w:lang w:eastAsia="es-MX"/>
              </w:rPr>
              <w:t>Descripción del Proyecto</w:t>
            </w:r>
          </w:p>
          <w:p w14:paraId="28CEFA94" w14:textId="064342C2" w:rsidR="00B37416" w:rsidRPr="006B7A34" w:rsidRDefault="000505F7" w:rsidP="006B7A34">
            <w:pPr>
              <w:spacing w:after="0" w:line="240" w:lineRule="auto"/>
              <w:rPr>
                <w:bCs/>
                <w:sz w:val="24"/>
                <w:szCs w:val="24"/>
                <w:lang w:val="es-BO"/>
              </w:rPr>
            </w:pPr>
            <w:bookmarkStart w:id="531" w:name="_Toc401331073"/>
            <w:r w:rsidRPr="002017E1">
              <w:rPr>
                <w:rFonts w:ascii="Arial" w:hAnsi="Arial"/>
              </w:rPr>
              <w:t>Necesidad de obtener una base de datos real y completa de las personas que se registran a la agenda de visitas.</w:t>
            </w:r>
            <w:r>
              <w:rPr>
                <w:rFonts w:ascii="Arial" w:hAnsi="Arial"/>
              </w:rPr>
              <w:t xml:space="preserve"> Para así de esta manera se puedan obtener mejores datos que puedan colaborar en la toma de decisiones futuras</w:t>
            </w:r>
            <w:r w:rsidR="00B37416" w:rsidRPr="006B7A34">
              <w:rPr>
                <w:rFonts w:cs="Calibri"/>
                <w:bCs/>
                <w:sz w:val="24"/>
                <w:szCs w:val="24"/>
              </w:rPr>
              <w:t>.</w:t>
            </w:r>
            <w:bookmarkEnd w:id="531"/>
          </w:p>
          <w:p w14:paraId="276FB92A" w14:textId="77777777" w:rsidR="00B37416" w:rsidRPr="006B7A34" w:rsidRDefault="00B37416" w:rsidP="006B7A34">
            <w:pPr>
              <w:spacing w:after="0" w:line="240" w:lineRule="auto"/>
              <w:rPr>
                <w:rFonts w:eastAsia="Times New Roman" w:cs="Calibri"/>
                <w:b/>
                <w:color w:val="111111"/>
                <w:sz w:val="24"/>
                <w:szCs w:val="24"/>
                <w:lang w:val="es-BO" w:eastAsia="es-MX"/>
              </w:rPr>
            </w:pPr>
          </w:p>
        </w:tc>
      </w:tr>
      <w:tr w:rsidR="00B343FA" w:rsidRPr="006B7A34" w14:paraId="080AEBD5" w14:textId="77777777" w:rsidTr="006B7A34">
        <w:trPr>
          <w:trHeight w:val="472"/>
        </w:trPr>
        <w:tc>
          <w:tcPr>
            <w:tcW w:w="8511" w:type="dxa"/>
            <w:gridSpan w:val="8"/>
            <w:tcBorders>
              <w:left w:val="single" w:sz="4" w:space="0" w:color="FFFFFF"/>
            </w:tcBorders>
            <w:shd w:val="clear" w:color="auto" w:fill="5B9BD5"/>
          </w:tcPr>
          <w:p w14:paraId="3CD9BBEB" w14:textId="77777777" w:rsidR="00B37416" w:rsidRPr="006B7A34" w:rsidRDefault="00B37416" w:rsidP="006B7A34">
            <w:pPr>
              <w:spacing w:after="0" w:line="240" w:lineRule="auto"/>
              <w:jc w:val="center"/>
              <w:rPr>
                <w:rFonts w:eastAsia="Times New Roman" w:cs="Calibri"/>
                <w:b/>
                <w:color w:val="111111"/>
                <w:sz w:val="24"/>
                <w:szCs w:val="24"/>
                <w:lang w:eastAsia="es-MX"/>
              </w:rPr>
            </w:pPr>
            <w:r w:rsidRPr="006B7A34">
              <w:rPr>
                <w:rFonts w:eastAsia="Times New Roman" w:cs="Calibri"/>
                <w:b/>
                <w:bCs/>
                <w:color w:val="111111"/>
                <w:sz w:val="24"/>
                <w:szCs w:val="24"/>
                <w:lang w:eastAsia="es-MX"/>
              </w:rPr>
              <w:t>Revisión de Objetivos y Resultados</w:t>
            </w:r>
          </w:p>
        </w:tc>
      </w:tr>
      <w:tr w:rsidR="00B343FA" w:rsidRPr="006B7A34" w14:paraId="49FB3581" w14:textId="77777777" w:rsidTr="006B7A34">
        <w:trPr>
          <w:trHeight w:val="187"/>
        </w:trPr>
        <w:tc>
          <w:tcPr>
            <w:tcW w:w="1054" w:type="dxa"/>
            <w:tcBorders>
              <w:left w:val="single" w:sz="4" w:space="0" w:color="FFFFFF"/>
            </w:tcBorders>
            <w:shd w:val="clear" w:color="auto" w:fill="5B9BD5"/>
          </w:tcPr>
          <w:p w14:paraId="26060C78" w14:textId="77777777" w:rsidR="00B37416" w:rsidRPr="006B7A34" w:rsidRDefault="00B37416" w:rsidP="006B7A34">
            <w:pPr>
              <w:spacing w:after="0" w:line="240" w:lineRule="auto"/>
              <w:ind w:left="-113"/>
              <w:jc w:val="both"/>
              <w:rPr>
                <w:rFonts w:eastAsia="Times New Roman" w:cs="Calibri"/>
                <w:b/>
                <w:color w:val="111111"/>
                <w:sz w:val="24"/>
                <w:szCs w:val="24"/>
                <w:lang w:eastAsia="es-MX"/>
              </w:rPr>
            </w:pPr>
            <w:r w:rsidRPr="006B7A34">
              <w:rPr>
                <w:rFonts w:eastAsia="Times New Roman" w:cs="Calibri"/>
                <w:b/>
                <w:bCs/>
                <w:color w:val="111111"/>
                <w:sz w:val="24"/>
                <w:szCs w:val="24"/>
                <w:lang w:eastAsia="es-MX"/>
              </w:rPr>
              <w:t>Alcance</w:t>
            </w:r>
          </w:p>
        </w:tc>
        <w:tc>
          <w:tcPr>
            <w:tcW w:w="7457" w:type="dxa"/>
            <w:gridSpan w:val="7"/>
            <w:shd w:val="clear" w:color="auto" w:fill="DEEAF6"/>
          </w:tcPr>
          <w:p w14:paraId="51191303" w14:textId="3D4D9438" w:rsidR="00B37416" w:rsidRPr="006B7A34" w:rsidRDefault="000505F7" w:rsidP="000505F7">
            <w:pPr>
              <w:spacing w:after="0" w:line="360" w:lineRule="auto"/>
              <w:jc w:val="both"/>
              <w:rPr>
                <w:rFonts w:cs="Tahoma"/>
                <w:noProof/>
                <w:spacing w:val="-3"/>
                <w:sz w:val="24"/>
                <w:szCs w:val="24"/>
              </w:rPr>
            </w:pPr>
            <w:r>
              <w:rPr>
                <w:rFonts w:cs="Tahoma"/>
                <w:noProof/>
                <w:spacing w:val="-3"/>
                <w:sz w:val="24"/>
                <w:szCs w:val="24"/>
              </w:rPr>
              <w:t>Para e</w:t>
            </w:r>
            <w:r w:rsidR="00B37416" w:rsidRPr="006B7A34">
              <w:rPr>
                <w:rFonts w:cs="Tahoma"/>
                <w:noProof/>
                <w:spacing w:val="-3"/>
                <w:sz w:val="24"/>
                <w:szCs w:val="24"/>
              </w:rPr>
              <w:t>l alcance del proyecto </w:t>
            </w:r>
            <w:r>
              <w:rPr>
                <w:rFonts w:cs="Tahoma"/>
                <w:noProof/>
                <w:spacing w:val="-3"/>
                <w:sz w:val="24"/>
                <w:szCs w:val="24"/>
              </w:rPr>
              <w:t>se realizó</w:t>
            </w:r>
            <w:r w:rsidR="00B37416" w:rsidRPr="006B7A34">
              <w:rPr>
                <w:rFonts w:cs="Tahoma"/>
                <w:noProof/>
                <w:spacing w:val="-3"/>
                <w:sz w:val="24"/>
                <w:szCs w:val="24"/>
              </w:rPr>
              <w:t xml:space="preserve"> un estudio y diseño a través de la guia del PMBok existe</w:t>
            </w:r>
            <w:r>
              <w:rPr>
                <w:rFonts w:cs="Tahoma"/>
                <w:noProof/>
                <w:spacing w:val="-3"/>
                <w:sz w:val="24"/>
                <w:szCs w:val="24"/>
              </w:rPr>
              <w:t xml:space="preserve">nte para la empresa </w:t>
            </w:r>
            <w:r w:rsidR="00AE0ED3">
              <w:rPr>
                <w:rFonts w:cs="Tahoma"/>
                <w:noProof/>
                <w:spacing w:val="-3"/>
                <w:sz w:val="24"/>
                <w:szCs w:val="24"/>
              </w:rPr>
              <w:t>VISITAPP</w:t>
            </w:r>
            <w:r w:rsidR="00B37416" w:rsidRPr="006B7A34">
              <w:rPr>
                <w:rFonts w:cs="Tahoma"/>
                <w:noProof/>
                <w:spacing w:val="-3"/>
                <w:sz w:val="24"/>
                <w:szCs w:val="24"/>
              </w:rPr>
              <w:t>, en donde se pretende conseguir</w:t>
            </w:r>
            <w:r>
              <w:rPr>
                <w:rFonts w:cs="Tahoma"/>
                <w:noProof/>
                <w:spacing w:val="-3"/>
                <w:sz w:val="24"/>
                <w:szCs w:val="24"/>
              </w:rPr>
              <w:t xml:space="preserve"> </w:t>
            </w:r>
            <w:r w:rsidR="00B37416" w:rsidRPr="006B7A34">
              <w:rPr>
                <w:rFonts w:cs="Tahoma"/>
                <w:noProof/>
                <w:spacing w:val="-3"/>
                <w:sz w:val="24"/>
                <w:szCs w:val="24"/>
              </w:rPr>
              <w:t>la entrega del pr</w:t>
            </w:r>
            <w:r>
              <w:rPr>
                <w:rFonts w:cs="Tahoma"/>
                <w:noProof/>
                <w:spacing w:val="-3"/>
                <w:sz w:val="24"/>
                <w:szCs w:val="24"/>
              </w:rPr>
              <w:t>oyecto en el tiempo establecido.</w:t>
            </w:r>
          </w:p>
        </w:tc>
      </w:tr>
      <w:tr w:rsidR="00B343FA" w:rsidRPr="006B7A34" w14:paraId="4313C382" w14:textId="77777777" w:rsidTr="006B7A34">
        <w:trPr>
          <w:trHeight w:val="311"/>
        </w:trPr>
        <w:tc>
          <w:tcPr>
            <w:tcW w:w="1054" w:type="dxa"/>
            <w:tcBorders>
              <w:left w:val="single" w:sz="4" w:space="0" w:color="FFFFFF"/>
            </w:tcBorders>
            <w:shd w:val="clear" w:color="auto" w:fill="5B9BD5"/>
          </w:tcPr>
          <w:p w14:paraId="4540606B" w14:textId="77777777" w:rsidR="00B37416" w:rsidRPr="006B7A34" w:rsidRDefault="00B37416" w:rsidP="006B7A34">
            <w:pPr>
              <w:spacing w:after="0" w:line="240" w:lineRule="auto"/>
              <w:ind w:left="-113"/>
              <w:jc w:val="both"/>
              <w:rPr>
                <w:rFonts w:eastAsia="Times New Roman" w:cs="Calibri"/>
                <w:b/>
                <w:color w:val="111111"/>
                <w:sz w:val="24"/>
                <w:szCs w:val="24"/>
                <w:lang w:eastAsia="es-MX"/>
              </w:rPr>
            </w:pPr>
            <w:r w:rsidRPr="006B7A34">
              <w:rPr>
                <w:rFonts w:eastAsia="Times New Roman" w:cs="Calibri"/>
                <w:b/>
                <w:bCs/>
                <w:color w:val="111111"/>
                <w:sz w:val="24"/>
                <w:szCs w:val="24"/>
                <w:lang w:eastAsia="es-MX"/>
              </w:rPr>
              <w:t>Tiempo</w:t>
            </w:r>
          </w:p>
        </w:tc>
        <w:tc>
          <w:tcPr>
            <w:tcW w:w="7457" w:type="dxa"/>
            <w:gridSpan w:val="7"/>
            <w:shd w:val="clear" w:color="auto" w:fill="BDD6EE"/>
          </w:tcPr>
          <w:p w14:paraId="51BFB872" w14:textId="76B90A9B" w:rsidR="00B37416" w:rsidRPr="006B7A34" w:rsidRDefault="00B37416" w:rsidP="006B7A34">
            <w:pPr>
              <w:spacing w:after="0" w:line="240" w:lineRule="auto"/>
            </w:pPr>
            <w:r w:rsidRPr="006B7A34">
              <w:t>Misión  Visión y Valores, Definir el alcance del proyecto, Comunicación, Riesgos</w:t>
            </w:r>
            <w:r w:rsidR="000505F7">
              <w:t>.</w:t>
            </w:r>
          </w:p>
        </w:tc>
      </w:tr>
      <w:tr w:rsidR="00B343FA" w:rsidRPr="006B7A34" w14:paraId="3AE63DBB" w14:textId="77777777" w:rsidTr="006B7A34">
        <w:trPr>
          <w:trHeight w:val="198"/>
        </w:trPr>
        <w:tc>
          <w:tcPr>
            <w:tcW w:w="1054" w:type="dxa"/>
            <w:tcBorders>
              <w:left w:val="single" w:sz="4" w:space="0" w:color="FFFFFF"/>
            </w:tcBorders>
            <w:shd w:val="clear" w:color="auto" w:fill="5B9BD5"/>
          </w:tcPr>
          <w:p w14:paraId="684020C0" w14:textId="77777777" w:rsidR="00B37416" w:rsidRPr="006B7A34" w:rsidRDefault="00B37416" w:rsidP="006B7A34">
            <w:pPr>
              <w:spacing w:after="0" w:line="240" w:lineRule="auto"/>
              <w:ind w:left="-113"/>
              <w:jc w:val="both"/>
              <w:rPr>
                <w:rFonts w:eastAsia="Times New Roman" w:cs="Calibri"/>
                <w:b/>
                <w:color w:val="111111"/>
                <w:sz w:val="24"/>
                <w:szCs w:val="24"/>
                <w:lang w:eastAsia="es-MX"/>
              </w:rPr>
            </w:pPr>
            <w:r w:rsidRPr="006B7A34">
              <w:rPr>
                <w:rFonts w:eastAsia="Times New Roman" w:cs="Calibri"/>
                <w:b/>
                <w:bCs/>
                <w:color w:val="111111"/>
                <w:sz w:val="24"/>
                <w:szCs w:val="24"/>
                <w:lang w:eastAsia="es-MX"/>
              </w:rPr>
              <w:t>Costo</w:t>
            </w:r>
          </w:p>
        </w:tc>
        <w:tc>
          <w:tcPr>
            <w:tcW w:w="7457" w:type="dxa"/>
            <w:gridSpan w:val="7"/>
            <w:shd w:val="clear" w:color="auto" w:fill="DEEAF6"/>
          </w:tcPr>
          <w:p w14:paraId="7F354D5F" w14:textId="77777777" w:rsidR="00B37416" w:rsidRPr="006B7A34" w:rsidRDefault="00B37416" w:rsidP="006B7A34">
            <w:pPr>
              <w:spacing w:after="0" w:line="360" w:lineRule="auto"/>
              <w:rPr>
                <w:rFonts w:cs="Calibri"/>
                <w:sz w:val="24"/>
                <w:szCs w:val="24"/>
              </w:rPr>
            </w:pPr>
            <w:r w:rsidRPr="006B7A34">
              <w:rPr>
                <w:rFonts w:cs="Calibri"/>
                <w:sz w:val="24"/>
                <w:szCs w:val="24"/>
              </w:rPr>
              <w:t>Las estimaciones de los costos de las actividades se realizan en dólares americanos al inicio de la empresa.</w:t>
            </w:r>
            <w:r w:rsidRPr="006B7A34">
              <w:rPr>
                <w:rFonts w:cs="Calibri"/>
                <w:sz w:val="24"/>
                <w:szCs w:val="24"/>
              </w:rPr>
              <w:tab/>
            </w:r>
          </w:p>
        </w:tc>
      </w:tr>
      <w:tr w:rsidR="00B343FA" w:rsidRPr="006B7A34" w14:paraId="5C156EFD" w14:textId="77777777" w:rsidTr="006B7A34">
        <w:trPr>
          <w:trHeight w:val="173"/>
        </w:trPr>
        <w:tc>
          <w:tcPr>
            <w:tcW w:w="1054" w:type="dxa"/>
            <w:tcBorders>
              <w:left w:val="single" w:sz="4" w:space="0" w:color="FFFFFF"/>
            </w:tcBorders>
            <w:shd w:val="clear" w:color="auto" w:fill="5B9BD5"/>
          </w:tcPr>
          <w:p w14:paraId="2DDB1177" w14:textId="77777777" w:rsidR="00B37416" w:rsidRPr="006B7A34" w:rsidRDefault="00B37416" w:rsidP="006B7A34">
            <w:pPr>
              <w:spacing w:after="0" w:line="240" w:lineRule="auto"/>
              <w:ind w:left="-113"/>
              <w:jc w:val="both"/>
              <w:rPr>
                <w:rFonts w:eastAsia="Times New Roman" w:cs="Calibri"/>
                <w:b/>
                <w:color w:val="111111"/>
                <w:sz w:val="24"/>
                <w:szCs w:val="24"/>
                <w:lang w:eastAsia="es-MX"/>
              </w:rPr>
            </w:pPr>
            <w:r w:rsidRPr="006B7A34">
              <w:rPr>
                <w:rFonts w:eastAsia="Times New Roman" w:cs="Calibri"/>
                <w:b/>
                <w:bCs/>
                <w:color w:val="111111"/>
                <w:sz w:val="24"/>
                <w:szCs w:val="24"/>
                <w:lang w:eastAsia="es-MX"/>
              </w:rPr>
              <w:t>Calidad</w:t>
            </w:r>
          </w:p>
        </w:tc>
        <w:tc>
          <w:tcPr>
            <w:tcW w:w="7457" w:type="dxa"/>
            <w:gridSpan w:val="7"/>
            <w:shd w:val="clear" w:color="auto" w:fill="BDD6EE"/>
          </w:tcPr>
          <w:p w14:paraId="4839D699" w14:textId="6D0A184C" w:rsidR="00B37416" w:rsidRPr="006B7A34" w:rsidRDefault="00B37416" w:rsidP="006B7A34">
            <w:pPr>
              <w:spacing w:after="0" w:line="240" w:lineRule="auto"/>
            </w:pPr>
            <w:r w:rsidRPr="006B7A34">
              <w:t>El objetivo fundamental de la calidad es definir y describir todos aquellos requisitos que todo equipo de</w:t>
            </w:r>
            <w:r w:rsidR="000505F7">
              <w:t xml:space="preserve"> desarrollo de la empresa (</w:t>
            </w:r>
            <w:r w:rsidR="00AE0ED3">
              <w:t>VISITAPP</w:t>
            </w:r>
            <w:r w:rsidRPr="006B7A34">
              <w:t>) ha de cumplir, para desarrollar eficaz y eficientemente las tareas del desarrollo del proyecto de software, para que así se pueda asegurar la calidad durante cada una de las fases del desarrollo del proyecto.</w:t>
            </w:r>
          </w:p>
          <w:p w14:paraId="6DEA99A6" w14:textId="77777777" w:rsidR="00B37416" w:rsidRPr="006B7A34" w:rsidRDefault="00B37416" w:rsidP="006B7A34">
            <w:pPr>
              <w:spacing w:after="0" w:line="240" w:lineRule="auto"/>
            </w:pPr>
          </w:p>
        </w:tc>
      </w:tr>
      <w:tr w:rsidR="00B343FA" w:rsidRPr="006B7A34" w14:paraId="399CD580" w14:textId="77777777" w:rsidTr="006B7A34">
        <w:trPr>
          <w:trHeight w:val="325"/>
        </w:trPr>
        <w:tc>
          <w:tcPr>
            <w:tcW w:w="1054" w:type="dxa"/>
            <w:tcBorders>
              <w:left w:val="single" w:sz="4" w:space="0" w:color="FFFFFF"/>
            </w:tcBorders>
            <w:shd w:val="clear" w:color="auto" w:fill="5B9BD5"/>
          </w:tcPr>
          <w:p w14:paraId="3D4FB926" w14:textId="77777777" w:rsidR="00B37416" w:rsidRPr="006B7A34" w:rsidRDefault="00B37416" w:rsidP="006B7A34">
            <w:pPr>
              <w:spacing w:after="0" w:line="240" w:lineRule="auto"/>
              <w:ind w:left="-113"/>
              <w:jc w:val="both"/>
              <w:rPr>
                <w:rFonts w:eastAsia="Times New Roman" w:cs="Calibri"/>
                <w:b/>
                <w:color w:val="111111"/>
                <w:sz w:val="24"/>
                <w:szCs w:val="24"/>
                <w:lang w:eastAsia="es-MX"/>
              </w:rPr>
            </w:pPr>
            <w:r w:rsidRPr="006B7A34">
              <w:rPr>
                <w:rFonts w:eastAsia="Times New Roman" w:cs="Calibri"/>
                <w:b/>
                <w:bCs/>
                <w:color w:val="111111"/>
                <w:sz w:val="24"/>
                <w:szCs w:val="24"/>
                <w:lang w:eastAsia="es-MX"/>
              </w:rPr>
              <w:t>Otros</w:t>
            </w:r>
          </w:p>
        </w:tc>
        <w:tc>
          <w:tcPr>
            <w:tcW w:w="7457" w:type="dxa"/>
            <w:gridSpan w:val="7"/>
            <w:shd w:val="clear" w:color="auto" w:fill="DEEAF6"/>
          </w:tcPr>
          <w:p w14:paraId="367ECD75" w14:textId="77777777" w:rsidR="00B37416" w:rsidRPr="006B7A34" w:rsidRDefault="00B37416" w:rsidP="006B7A34">
            <w:pPr>
              <w:spacing w:after="0" w:line="240" w:lineRule="auto"/>
            </w:pPr>
          </w:p>
        </w:tc>
      </w:tr>
      <w:tr w:rsidR="00B343FA" w:rsidRPr="006B7A34" w14:paraId="2520797F" w14:textId="77777777" w:rsidTr="006B7A34">
        <w:trPr>
          <w:trHeight w:val="212"/>
        </w:trPr>
        <w:tc>
          <w:tcPr>
            <w:tcW w:w="8511" w:type="dxa"/>
            <w:gridSpan w:val="8"/>
            <w:tcBorders>
              <w:left w:val="single" w:sz="4" w:space="0" w:color="FFFFFF"/>
            </w:tcBorders>
            <w:shd w:val="clear" w:color="auto" w:fill="5B9BD5"/>
          </w:tcPr>
          <w:p w14:paraId="50B75ABA" w14:textId="77777777" w:rsidR="00B37416" w:rsidRPr="006B7A34" w:rsidRDefault="00B37416" w:rsidP="006B7A34">
            <w:pPr>
              <w:spacing w:after="0" w:line="240" w:lineRule="auto"/>
              <w:jc w:val="center"/>
              <w:rPr>
                <w:b/>
                <w:bCs/>
                <w:color w:val="FFFFFF"/>
                <w:lang w:val="es-BO"/>
              </w:rPr>
            </w:pPr>
            <w:r w:rsidRPr="006B7A34">
              <w:rPr>
                <w:rFonts w:eastAsia="Times New Roman" w:cs="Calibri"/>
                <w:b/>
                <w:bCs/>
                <w:color w:val="111111"/>
                <w:sz w:val="24"/>
                <w:szCs w:val="24"/>
                <w:lang w:eastAsia="es-MX"/>
              </w:rPr>
              <w:t>Beneficios y/o Impactos del proyecto</w:t>
            </w:r>
          </w:p>
        </w:tc>
      </w:tr>
      <w:tr w:rsidR="00B343FA" w:rsidRPr="006B7A34" w14:paraId="17A22AC3" w14:textId="77777777" w:rsidTr="006B7A34">
        <w:trPr>
          <w:trHeight w:val="201"/>
        </w:trPr>
        <w:tc>
          <w:tcPr>
            <w:tcW w:w="8511" w:type="dxa"/>
            <w:gridSpan w:val="8"/>
            <w:tcBorders>
              <w:left w:val="single" w:sz="4" w:space="0" w:color="FFFFFF"/>
            </w:tcBorders>
            <w:shd w:val="clear" w:color="auto" w:fill="5B9BD5"/>
          </w:tcPr>
          <w:p w14:paraId="69E1D480" w14:textId="77777777" w:rsidR="00B37416" w:rsidRPr="006B7A34" w:rsidRDefault="00B37416" w:rsidP="006B7A34">
            <w:pPr>
              <w:spacing w:after="0" w:line="240" w:lineRule="auto"/>
              <w:ind w:left="-113"/>
              <w:jc w:val="both"/>
              <w:rPr>
                <w:rFonts w:eastAsia="Times New Roman" w:cs="Calibri"/>
                <w:b/>
                <w:color w:val="111111"/>
                <w:sz w:val="24"/>
                <w:szCs w:val="24"/>
                <w:lang w:eastAsia="es-MX"/>
              </w:rPr>
            </w:pPr>
            <w:r w:rsidRPr="006B7A34">
              <w:rPr>
                <w:rFonts w:eastAsia="Times New Roman" w:cs="Calibri"/>
                <w:b/>
                <w:bCs/>
                <w:color w:val="111111"/>
                <w:sz w:val="24"/>
                <w:szCs w:val="24"/>
                <w:lang w:eastAsia="es-MX"/>
              </w:rPr>
              <w:t xml:space="preserve">Infraestructura : </w:t>
            </w:r>
            <w:r w:rsidRPr="006B7A34">
              <w:rPr>
                <w:rFonts w:eastAsia="Times New Roman" w:cs="Calibri"/>
                <w:bCs/>
                <w:color w:val="111111"/>
                <w:sz w:val="24"/>
                <w:szCs w:val="24"/>
                <w:lang w:eastAsia="es-MX"/>
              </w:rPr>
              <w:t>No cuenta</w:t>
            </w:r>
          </w:p>
        </w:tc>
      </w:tr>
      <w:tr w:rsidR="00B343FA" w:rsidRPr="006B7A34" w14:paraId="60B7A39F" w14:textId="77777777" w:rsidTr="006B7A34">
        <w:trPr>
          <w:trHeight w:val="1117"/>
        </w:trPr>
        <w:tc>
          <w:tcPr>
            <w:tcW w:w="8511" w:type="dxa"/>
            <w:gridSpan w:val="8"/>
            <w:tcBorders>
              <w:left w:val="single" w:sz="4" w:space="0" w:color="FFFFFF"/>
              <w:bottom w:val="single" w:sz="4" w:space="0" w:color="FFFFFF"/>
            </w:tcBorders>
            <w:shd w:val="clear" w:color="auto" w:fill="5B9BD5"/>
          </w:tcPr>
          <w:p w14:paraId="52C167CA" w14:textId="38B2E3BD" w:rsidR="00B37416" w:rsidRPr="00F270F2" w:rsidRDefault="00B37416" w:rsidP="006B7A34">
            <w:pPr>
              <w:spacing w:after="0" w:line="240" w:lineRule="auto"/>
              <w:jc w:val="both"/>
              <w:rPr>
                <w:rFonts w:eastAsia="Times New Roman" w:cs="Calibri"/>
                <w:color w:val="111111"/>
                <w:sz w:val="24"/>
                <w:szCs w:val="24"/>
                <w:lang w:eastAsia="es-MX"/>
              </w:rPr>
            </w:pPr>
            <w:r w:rsidRPr="006B7A34">
              <w:rPr>
                <w:rFonts w:eastAsia="Times New Roman" w:cs="Calibri"/>
                <w:b/>
                <w:bCs/>
                <w:color w:val="111111"/>
                <w:sz w:val="24"/>
                <w:szCs w:val="24"/>
                <w:lang w:eastAsia="es-MX"/>
              </w:rPr>
              <w:t>Información de Contratos</w:t>
            </w:r>
            <w:r w:rsidRPr="006B7A34">
              <w:rPr>
                <w:rFonts w:eastAsia="Times New Roman" w:cs="Calibri"/>
                <w:b/>
                <w:color w:val="111111"/>
                <w:sz w:val="24"/>
                <w:szCs w:val="24"/>
                <w:lang w:eastAsia="es-MX"/>
              </w:rPr>
              <w:t xml:space="preserve">: </w:t>
            </w:r>
            <w:r w:rsidR="00F270F2">
              <w:rPr>
                <w:rFonts w:eastAsia="Times New Roman" w:cs="Calibri"/>
                <w:color w:val="111111"/>
                <w:sz w:val="24"/>
                <w:szCs w:val="24"/>
                <w:lang w:eastAsia="es-MX"/>
              </w:rPr>
              <w:t>Envío</w:t>
            </w:r>
            <w:r w:rsidRPr="006B7A34">
              <w:rPr>
                <w:rFonts w:eastAsia="Times New Roman" w:cs="Calibri"/>
                <w:color w:val="111111"/>
                <w:sz w:val="24"/>
                <w:szCs w:val="24"/>
                <w:lang w:eastAsia="es-MX"/>
              </w:rPr>
              <w:t xml:space="preserve"> de cartas de solicitud de proyectos</w:t>
            </w:r>
            <w:r w:rsidR="00F270F2">
              <w:rPr>
                <w:rFonts w:eastAsia="Times New Roman" w:cs="Calibri"/>
                <w:color w:val="111111"/>
                <w:sz w:val="24"/>
                <w:szCs w:val="24"/>
                <w:lang w:eastAsia="es-MX"/>
              </w:rPr>
              <w:t xml:space="preserve">, </w:t>
            </w:r>
            <w:r w:rsidRPr="006B7A34">
              <w:rPr>
                <w:rFonts w:eastAsia="Times New Roman" w:cs="Calibri"/>
                <w:color w:val="111111"/>
                <w:sz w:val="24"/>
                <w:szCs w:val="24"/>
                <w:lang w:eastAsia="es-MX"/>
              </w:rPr>
              <w:t>Acta de constitución de proyecto, contratos de los servicios</w:t>
            </w:r>
            <w:r w:rsidR="00F270F2">
              <w:rPr>
                <w:rFonts w:eastAsia="Times New Roman" w:cs="Calibri"/>
                <w:color w:val="111111"/>
                <w:sz w:val="24"/>
                <w:szCs w:val="24"/>
                <w:lang w:eastAsia="es-MX"/>
              </w:rPr>
              <w:t>.</w:t>
            </w:r>
          </w:p>
        </w:tc>
      </w:tr>
    </w:tbl>
    <w:p w14:paraId="000CF28B" w14:textId="77777777" w:rsidR="00B37416" w:rsidRPr="009E59D9" w:rsidRDefault="00B37416" w:rsidP="00B37416">
      <w:pPr>
        <w:rPr>
          <w:lang w:val="es-BO"/>
        </w:rPr>
      </w:pPr>
    </w:p>
    <w:p w14:paraId="0BC16191" w14:textId="77777777" w:rsidR="00B37416" w:rsidRPr="00000A3E" w:rsidRDefault="00B37416" w:rsidP="00B37416">
      <w:pPr>
        <w:rPr>
          <w:rFonts w:ascii="Tahoma" w:hAnsi="Tahoma"/>
          <w:sz w:val="24"/>
          <w:szCs w:val="24"/>
          <w:lang w:val="fr-FR"/>
        </w:rPr>
      </w:pPr>
    </w:p>
    <w:p w14:paraId="14C8AB75" w14:textId="77777777" w:rsidR="00B37416" w:rsidRPr="00EF7A47" w:rsidRDefault="00B37416" w:rsidP="00B37416">
      <w:pPr>
        <w:pStyle w:val="Ttulo2"/>
        <w:rPr>
          <w:rFonts w:ascii="Calibri" w:hAnsi="Calibri"/>
          <w:b/>
          <w:bCs/>
          <w:sz w:val="24"/>
          <w:szCs w:val="24"/>
          <w:lang w:val="es-BO"/>
        </w:rPr>
      </w:pPr>
      <w:bookmarkStart w:id="532" w:name="_Toc401332220"/>
      <w:bookmarkStart w:id="533" w:name="_Toc497673508"/>
      <w:r w:rsidRPr="00EF7A47">
        <w:rPr>
          <w:rFonts w:ascii="Calibri" w:hAnsi="Calibri"/>
          <w:b/>
          <w:bCs/>
          <w:sz w:val="24"/>
          <w:szCs w:val="24"/>
          <w:lang w:val="es-BO"/>
        </w:rPr>
        <w:lastRenderedPageBreak/>
        <w:t>1.2. CONCLUSIONES EN FUNCIÓN DE OBJETIVOS TRAZADOS</w:t>
      </w:r>
      <w:bookmarkEnd w:id="532"/>
      <w:bookmarkEnd w:id="533"/>
      <w:r w:rsidRPr="00EF7A47">
        <w:rPr>
          <w:rFonts w:ascii="Calibri" w:hAnsi="Calibri"/>
          <w:b/>
          <w:bCs/>
          <w:sz w:val="24"/>
          <w:szCs w:val="24"/>
          <w:lang w:val="es-BO"/>
        </w:rPr>
        <w:t xml:space="preserve"> </w:t>
      </w:r>
    </w:p>
    <w:p w14:paraId="716655FA" w14:textId="27F7DDD2" w:rsidR="00B37416" w:rsidRDefault="00B37416" w:rsidP="00B37416">
      <w:pPr>
        <w:spacing w:after="0" w:line="360" w:lineRule="auto"/>
        <w:jc w:val="both"/>
        <w:rPr>
          <w:lang w:val="es-BO"/>
        </w:rPr>
      </w:pPr>
      <w:r w:rsidRPr="006F74A9">
        <w:rPr>
          <w:lang w:val="es-BO"/>
        </w:rPr>
        <w:t>Por estos motivos, la recomendación de este proyecto sería el dar prioridad al desarrollo de un</w:t>
      </w:r>
      <w:r>
        <w:rPr>
          <w:lang w:val="es-BO"/>
        </w:rPr>
        <w:t xml:space="preserve"> p</w:t>
      </w:r>
      <w:r w:rsidRPr="006F74A9">
        <w:rPr>
          <w:lang w:val="es-BO"/>
        </w:rPr>
        <w:t>roceso participativo que examine distintas vías y</w:t>
      </w:r>
      <w:r>
        <w:rPr>
          <w:lang w:val="es-BO"/>
        </w:rPr>
        <w:t xml:space="preserve"> </w:t>
      </w:r>
      <w:r w:rsidRPr="006F74A9">
        <w:rPr>
          <w:lang w:val="es-BO"/>
        </w:rPr>
        <w:t>mecanismos, con el fin de seleccionar la</w:t>
      </w:r>
      <w:r>
        <w:rPr>
          <w:lang w:val="es-BO"/>
        </w:rPr>
        <w:t xml:space="preserve"> m</w:t>
      </w:r>
      <w:r w:rsidRPr="006F74A9">
        <w:rPr>
          <w:lang w:val="es-BO"/>
        </w:rPr>
        <w:t xml:space="preserve">ejor forma de regular </w:t>
      </w:r>
      <w:r>
        <w:rPr>
          <w:lang w:val="es-BO"/>
        </w:rPr>
        <w:t xml:space="preserve">el trabajo en equipo </w:t>
      </w:r>
      <w:r w:rsidRPr="006F74A9">
        <w:rPr>
          <w:lang w:val="es-BO"/>
        </w:rPr>
        <w:t xml:space="preserve"> y</w:t>
      </w:r>
      <w:r>
        <w:rPr>
          <w:lang w:val="es-BO"/>
        </w:rPr>
        <w:t xml:space="preserve"> </w:t>
      </w:r>
      <w:r w:rsidRPr="006F74A9">
        <w:rPr>
          <w:lang w:val="es-BO"/>
        </w:rPr>
        <w:t>asegurar la distribución de</w:t>
      </w:r>
      <w:r>
        <w:rPr>
          <w:lang w:val="es-BO"/>
        </w:rPr>
        <w:t xml:space="preserve"> la información a cada de departamento de la empresa para tener los </w:t>
      </w:r>
      <w:r w:rsidRPr="006F74A9">
        <w:rPr>
          <w:lang w:val="es-BO"/>
        </w:rPr>
        <w:t xml:space="preserve">beneficios derivados de su uso. </w:t>
      </w:r>
      <w:r>
        <w:rPr>
          <w:lang w:val="es-BO"/>
        </w:rPr>
        <w:t xml:space="preserve">La comunicación debe </w:t>
      </w:r>
      <w:r w:rsidRPr="006F74A9">
        <w:rPr>
          <w:lang w:val="es-BO"/>
        </w:rPr>
        <w:t>efectuarse de forma</w:t>
      </w:r>
      <w:r>
        <w:rPr>
          <w:lang w:val="es-BO"/>
        </w:rPr>
        <w:t xml:space="preserve"> </w:t>
      </w:r>
      <w:r w:rsidRPr="006F74A9">
        <w:rPr>
          <w:lang w:val="es-BO"/>
        </w:rPr>
        <w:t>participativa</w:t>
      </w:r>
      <w:r>
        <w:rPr>
          <w:lang w:val="es-BO"/>
        </w:rPr>
        <w:t xml:space="preserve"> y colaborativa entre los miembros </w:t>
      </w:r>
      <w:r w:rsidRPr="006F74A9">
        <w:rPr>
          <w:lang w:val="es-BO"/>
        </w:rPr>
        <w:t>contando con todos los actores y</w:t>
      </w:r>
      <w:r>
        <w:rPr>
          <w:lang w:val="es-BO"/>
        </w:rPr>
        <w:t xml:space="preserve"> </w:t>
      </w:r>
      <w:r w:rsidRPr="006F74A9">
        <w:rPr>
          <w:lang w:val="es-BO"/>
        </w:rPr>
        <w:t>sectores involucrados</w:t>
      </w:r>
      <w:r>
        <w:rPr>
          <w:lang w:val="es-BO"/>
        </w:rPr>
        <w:t xml:space="preserve">. </w:t>
      </w:r>
      <w:r w:rsidRPr="006F74A9">
        <w:rPr>
          <w:lang w:val="es-BO"/>
        </w:rPr>
        <w:t xml:space="preserve"> En este sentido, sería recomendable que el Plan de</w:t>
      </w:r>
      <w:r>
        <w:rPr>
          <w:lang w:val="es-BO"/>
        </w:rPr>
        <w:t xml:space="preserve">  proyecto </w:t>
      </w:r>
      <w:r w:rsidRPr="006F74A9">
        <w:rPr>
          <w:lang w:val="es-BO"/>
        </w:rPr>
        <w:t xml:space="preserve"> cuya elaboración se </w:t>
      </w:r>
      <w:r>
        <w:rPr>
          <w:lang w:val="es-BO"/>
        </w:rPr>
        <w:t>prevé</w:t>
      </w:r>
      <w:r w:rsidRPr="006F74A9">
        <w:rPr>
          <w:lang w:val="es-BO"/>
        </w:rPr>
        <w:t xml:space="preserve"> en la </w:t>
      </w:r>
      <w:r>
        <w:rPr>
          <w:lang w:val="es-BO"/>
        </w:rPr>
        <w:t>acta de constitución</w:t>
      </w:r>
      <w:r w:rsidRPr="006F74A9">
        <w:rPr>
          <w:lang w:val="es-BO"/>
        </w:rPr>
        <w:t xml:space="preserve"> priorice la implementación </w:t>
      </w:r>
      <w:r>
        <w:rPr>
          <w:lang w:val="es-BO"/>
        </w:rPr>
        <w:t xml:space="preserve">de los productos </w:t>
      </w:r>
      <w:r w:rsidRPr="006F74A9">
        <w:rPr>
          <w:lang w:val="es-BO"/>
        </w:rPr>
        <w:t xml:space="preserve"> y</w:t>
      </w:r>
      <w:r>
        <w:rPr>
          <w:lang w:val="es-BO"/>
        </w:rPr>
        <w:t xml:space="preserve"> servicios de la  empresa tomando  </w:t>
      </w:r>
      <w:r w:rsidRPr="006F74A9">
        <w:rPr>
          <w:lang w:val="es-BO"/>
        </w:rPr>
        <w:t xml:space="preserve">medidas propuestas </w:t>
      </w:r>
      <w:r>
        <w:rPr>
          <w:lang w:val="es-BO"/>
        </w:rPr>
        <w:t xml:space="preserve">comunicación </w:t>
      </w:r>
      <w:r w:rsidRPr="006F74A9">
        <w:rPr>
          <w:lang w:val="es-BO"/>
        </w:rPr>
        <w:t xml:space="preserve"> y</w:t>
      </w:r>
      <w:r>
        <w:rPr>
          <w:lang w:val="es-BO"/>
        </w:rPr>
        <w:t xml:space="preserve"> </w:t>
      </w:r>
      <w:r w:rsidRPr="006F74A9">
        <w:rPr>
          <w:lang w:val="es-BO"/>
        </w:rPr>
        <w:t>participación justa y</w:t>
      </w:r>
      <w:r>
        <w:rPr>
          <w:lang w:val="es-BO"/>
        </w:rPr>
        <w:t xml:space="preserve"> </w:t>
      </w:r>
      <w:r w:rsidR="000505F7">
        <w:rPr>
          <w:lang w:val="es-BO"/>
        </w:rPr>
        <w:t>equitativa.</w:t>
      </w:r>
    </w:p>
    <w:p w14:paraId="7DFD417C" w14:textId="77777777" w:rsidR="00B57043" w:rsidRDefault="00B57043" w:rsidP="00B37416">
      <w:pPr>
        <w:spacing w:after="0" w:line="360" w:lineRule="auto"/>
        <w:jc w:val="both"/>
        <w:rPr>
          <w:lang w:val="es-BO"/>
        </w:rPr>
      </w:pPr>
    </w:p>
    <w:p w14:paraId="77C62ECD" w14:textId="77777777" w:rsidR="00B37416" w:rsidRPr="00EF7A47" w:rsidRDefault="00B37416" w:rsidP="00B37416">
      <w:pPr>
        <w:pStyle w:val="Ttulo2"/>
        <w:rPr>
          <w:rFonts w:ascii="Calibri" w:hAnsi="Calibri"/>
          <w:b/>
          <w:bCs/>
          <w:sz w:val="24"/>
          <w:szCs w:val="24"/>
          <w:lang w:val="es-BO"/>
        </w:rPr>
      </w:pPr>
      <w:bookmarkStart w:id="534" w:name="_Toc401332221"/>
      <w:bookmarkStart w:id="535" w:name="_Toc497673509"/>
      <w:r w:rsidRPr="00EF7A47">
        <w:rPr>
          <w:rFonts w:ascii="Calibri" w:hAnsi="Calibri"/>
          <w:b/>
          <w:bCs/>
          <w:sz w:val="24"/>
          <w:szCs w:val="24"/>
          <w:lang w:val="es-BO"/>
        </w:rPr>
        <w:t>1.3. RECOMENDACIONES</w:t>
      </w:r>
      <w:bookmarkEnd w:id="534"/>
      <w:bookmarkEnd w:id="535"/>
    </w:p>
    <w:p w14:paraId="08FE58F3" w14:textId="77777777" w:rsidR="00B37416" w:rsidRDefault="00B37416" w:rsidP="00B37416">
      <w:pPr>
        <w:spacing w:after="0" w:line="360" w:lineRule="auto"/>
        <w:jc w:val="both"/>
        <w:rPr>
          <w:lang w:val="es-BO"/>
        </w:rPr>
      </w:pPr>
      <w:r w:rsidRPr="000505F7">
        <w:rPr>
          <w:lang w:val="es-BO"/>
        </w:rPr>
        <w:t>A</w:t>
      </w:r>
      <w:r w:rsidRPr="006F74A9">
        <w:rPr>
          <w:lang w:val="es-BO"/>
        </w:rPr>
        <w:t xml:space="preserve"> partir de la investigaciones efectuadas en este proyecto se habría detectado que las</w:t>
      </w:r>
      <w:r>
        <w:rPr>
          <w:lang w:val="es-BO"/>
        </w:rPr>
        <w:t xml:space="preserve"> necesidades  de la empresa en materia de recursos  e infraestructura adecuada  deben se priorizadas para la buena producción de la empresa en cuanto a desarrollo de software y servicios.</w:t>
      </w:r>
    </w:p>
    <w:p w14:paraId="20A71A1A" w14:textId="77777777" w:rsidR="00B57043" w:rsidRPr="006F74A9" w:rsidRDefault="00B57043" w:rsidP="00B37416">
      <w:pPr>
        <w:spacing w:after="0" w:line="360" w:lineRule="auto"/>
        <w:jc w:val="both"/>
        <w:rPr>
          <w:lang w:val="es-BO"/>
        </w:rPr>
      </w:pPr>
    </w:p>
    <w:p w14:paraId="11A44C4E" w14:textId="77777777" w:rsidR="00B37416" w:rsidRPr="006B7A34" w:rsidRDefault="00B37416" w:rsidP="00B37416">
      <w:pPr>
        <w:rPr>
          <w:color w:val="2E74B5"/>
          <w:sz w:val="24"/>
          <w:szCs w:val="24"/>
          <w:lang w:val="es-BO"/>
        </w:rPr>
      </w:pPr>
    </w:p>
    <w:p w14:paraId="670FF71E" w14:textId="77777777" w:rsidR="00B37416" w:rsidRDefault="00B37416" w:rsidP="00B37416"/>
    <w:p w14:paraId="6A882F3C" w14:textId="77777777" w:rsidR="00B37416" w:rsidRDefault="00B37416" w:rsidP="00B37416"/>
    <w:p w14:paraId="0588FBE0" w14:textId="77777777" w:rsidR="00B37416" w:rsidRDefault="00B37416" w:rsidP="00B37416"/>
    <w:p w14:paraId="73336324" w14:textId="77777777" w:rsidR="00B37416" w:rsidRPr="00336903" w:rsidRDefault="00B37416" w:rsidP="00B37416"/>
    <w:p w14:paraId="156F40B6" w14:textId="77777777" w:rsidR="00B37416" w:rsidRPr="006B7A34" w:rsidRDefault="00B37416" w:rsidP="00B37416">
      <w:pPr>
        <w:pStyle w:val="Ttulo1"/>
        <w:jc w:val="center"/>
        <w:rPr>
          <w:rFonts w:ascii="Calibri" w:hAnsi="Calibri"/>
          <w:sz w:val="144"/>
          <w:szCs w:val="144"/>
        </w:rPr>
      </w:pPr>
    </w:p>
    <w:p w14:paraId="6812377E" w14:textId="77777777" w:rsidR="00B37416" w:rsidRPr="006B7A34" w:rsidRDefault="00B37416" w:rsidP="00B37416">
      <w:pPr>
        <w:pStyle w:val="Ttulo1"/>
        <w:jc w:val="center"/>
        <w:rPr>
          <w:rFonts w:ascii="Calibri" w:hAnsi="Calibri"/>
          <w:sz w:val="144"/>
          <w:szCs w:val="144"/>
        </w:rPr>
      </w:pPr>
    </w:p>
    <w:p w14:paraId="1DE7D184" w14:textId="77777777" w:rsidR="00B37416" w:rsidRPr="006B7A34" w:rsidRDefault="00B37416" w:rsidP="00B37416">
      <w:pPr>
        <w:pStyle w:val="Ttulo1"/>
        <w:jc w:val="center"/>
        <w:rPr>
          <w:rFonts w:ascii="Calibri" w:hAnsi="Calibri"/>
          <w:sz w:val="144"/>
          <w:szCs w:val="144"/>
        </w:rPr>
      </w:pPr>
      <w:bookmarkStart w:id="536" w:name="_Toc401332223"/>
      <w:bookmarkStart w:id="537" w:name="_Toc497673510"/>
      <w:r w:rsidRPr="006B7A34">
        <w:rPr>
          <w:rFonts w:ascii="Calibri" w:hAnsi="Calibri"/>
          <w:sz w:val="144"/>
          <w:szCs w:val="144"/>
        </w:rPr>
        <w:t>GLOSARIO</w:t>
      </w:r>
      <w:bookmarkEnd w:id="536"/>
      <w:bookmarkEnd w:id="537"/>
    </w:p>
    <w:p w14:paraId="615D6847" w14:textId="77777777" w:rsidR="00B37416" w:rsidRDefault="00B37416" w:rsidP="00B37416"/>
    <w:p w14:paraId="577655E4" w14:textId="77777777" w:rsidR="00B37416" w:rsidRDefault="00B37416" w:rsidP="00B37416"/>
    <w:p w14:paraId="71C9ED75" w14:textId="77777777" w:rsidR="00B37416" w:rsidRDefault="00B37416" w:rsidP="00B37416"/>
    <w:p w14:paraId="6AA79557" w14:textId="77777777" w:rsidR="00B37416" w:rsidRDefault="00B37416" w:rsidP="00B37416"/>
    <w:p w14:paraId="3A1923EA" w14:textId="77777777" w:rsidR="00B37416" w:rsidRDefault="00B37416" w:rsidP="00B37416"/>
    <w:p w14:paraId="7183A4C4" w14:textId="77777777" w:rsidR="00B37416" w:rsidRDefault="00B37416" w:rsidP="00B37416"/>
    <w:p w14:paraId="6254EE75" w14:textId="77777777" w:rsidR="00B37416" w:rsidRDefault="00B37416" w:rsidP="00B37416"/>
    <w:p w14:paraId="6F4CF710" w14:textId="77777777" w:rsidR="00B37416" w:rsidRDefault="00B37416" w:rsidP="00B37416"/>
    <w:p w14:paraId="76AF049D" w14:textId="77777777" w:rsidR="00B37416" w:rsidRDefault="00B37416" w:rsidP="00B37416"/>
    <w:p w14:paraId="3350F924" w14:textId="77777777" w:rsidR="00B37416" w:rsidRDefault="00B37416" w:rsidP="00B37416"/>
    <w:p w14:paraId="4472A887" w14:textId="77777777" w:rsidR="00B37416" w:rsidRDefault="00B37416" w:rsidP="00B37416"/>
    <w:p w14:paraId="7DB823B2" w14:textId="77777777" w:rsidR="00B37416" w:rsidRDefault="00B37416" w:rsidP="00B37416"/>
    <w:p w14:paraId="1C3E7002" w14:textId="77777777" w:rsidR="00B37416" w:rsidRDefault="00B37416" w:rsidP="00B37416"/>
    <w:p w14:paraId="225BB872" w14:textId="77777777" w:rsidR="00B37416" w:rsidRDefault="00B37416" w:rsidP="00B37416"/>
    <w:p w14:paraId="33BFBE56" w14:textId="77777777" w:rsidR="00B37416" w:rsidRDefault="00B37416" w:rsidP="00B37416"/>
    <w:p w14:paraId="14ED04DB" w14:textId="77777777" w:rsidR="00B37416" w:rsidRDefault="00B37416" w:rsidP="006B7A34">
      <w:pPr>
        <w:shd w:val="clear" w:color="auto" w:fill="FFFFFF"/>
        <w:spacing w:after="0" w:line="240" w:lineRule="auto"/>
      </w:pPr>
    </w:p>
    <w:p w14:paraId="0D2520CF" w14:textId="77777777" w:rsidR="00044EA6" w:rsidRPr="00EB5729" w:rsidRDefault="00044EA6" w:rsidP="006B7A34">
      <w:pPr>
        <w:shd w:val="clear" w:color="auto" w:fill="FFFFFF"/>
        <w:spacing w:after="0" w:line="240" w:lineRule="auto"/>
        <w:rPr>
          <w:b/>
          <w:sz w:val="24"/>
          <w:szCs w:val="24"/>
        </w:rPr>
      </w:pPr>
    </w:p>
    <w:p w14:paraId="63E00E50" w14:textId="77777777" w:rsidR="00B37416" w:rsidRPr="006B7A34" w:rsidRDefault="00B37416" w:rsidP="006B7A34">
      <w:pPr>
        <w:shd w:val="clear" w:color="auto" w:fill="5B9BD5"/>
        <w:spacing w:after="0" w:line="240" w:lineRule="auto"/>
        <w:rPr>
          <w:b/>
          <w:color w:val="FFFFFF"/>
          <w:sz w:val="24"/>
          <w:szCs w:val="24"/>
        </w:rPr>
      </w:pPr>
      <w:r w:rsidRPr="006B7A34">
        <w:rPr>
          <w:b/>
          <w:color w:val="FFFFFF"/>
          <w:sz w:val="24"/>
          <w:szCs w:val="24"/>
        </w:rPr>
        <w:lastRenderedPageBreak/>
        <w:t>D</w:t>
      </w:r>
    </w:p>
    <w:p w14:paraId="2591FB37" w14:textId="77777777" w:rsidR="00B37416" w:rsidRDefault="00B37416" w:rsidP="00B37416">
      <w:pPr>
        <w:rPr>
          <w:rFonts w:eastAsia="Times New Roman"/>
          <w:b/>
          <w:sz w:val="24"/>
          <w:szCs w:val="24"/>
        </w:rPr>
      </w:pPr>
    </w:p>
    <w:p w14:paraId="6C5F32E3" w14:textId="77777777" w:rsidR="00B37416" w:rsidRDefault="00B37416" w:rsidP="006B7A34">
      <w:pPr>
        <w:shd w:val="clear" w:color="auto" w:fill="BDD6EE"/>
        <w:ind w:left="284"/>
        <w:rPr>
          <w:rFonts w:cs="Calibri"/>
          <w:sz w:val="24"/>
          <w:szCs w:val="24"/>
        </w:rPr>
      </w:pPr>
      <w:r w:rsidRPr="00C1630B">
        <w:rPr>
          <w:rFonts w:cs="Calibri"/>
          <w:b/>
          <w:sz w:val="24"/>
          <w:szCs w:val="24"/>
        </w:rPr>
        <w:t>Documento fuente</w:t>
      </w:r>
      <w:r w:rsidRPr="00C1630B">
        <w:rPr>
          <w:rFonts w:cs="Calibri"/>
          <w:sz w:val="24"/>
          <w:szCs w:val="24"/>
        </w:rPr>
        <w:t xml:space="preserve"> </w:t>
      </w:r>
    </w:p>
    <w:p w14:paraId="1B301A5D" w14:textId="77777777" w:rsidR="00B37416" w:rsidRPr="00D90107" w:rsidRDefault="00B37416" w:rsidP="00B37416">
      <w:pPr>
        <w:ind w:left="284"/>
        <w:rPr>
          <w:rFonts w:cs="Calibri"/>
          <w:sz w:val="24"/>
          <w:szCs w:val="24"/>
        </w:rPr>
      </w:pPr>
      <w:r w:rsidRPr="00C1630B">
        <w:rPr>
          <w:rFonts w:cs="Calibri"/>
          <w:sz w:val="24"/>
          <w:szCs w:val="24"/>
        </w:rPr>
        <w:t>Documento que mantiene las bases para la red</w:t>
      </w:r>
      <w:bookmarkStart w:id="538" w:name="_Toc400457437"/>
      <w:r>
        <w:rPr>
          <w:rFonts w:cs="Calibri"/>
          <w:sz w:val="24"/>
          <w:szCs w:val="24"/>
        </w:rPr>
        <w:t>acción de documentos productos.</w:t>
      </w:r>
    </w:p>
    <w:p w14:paraId="1F702AD8" w14:textId="77777777" w:rsidR="00B37416" w:rsidRDefault="00B37416" w:rsidP="006B7A34">
      <w:pPr>
        <w:shd w:val="clear" w:color="auto" w:fill="BDD6EE"/>
        <w:ind w:left="284"/>
        <w:rPr>
          <w:sz w:val="24"/>
          <w:szCs w:val="24"/>
          <w:lang w:val="es-BO"/>
        </w:rPr>
      </w:pPr>
      <w:bookmarkStart w:id="539" w:name="_Toc400457438"/>
      <w:r w:rsidRPr="00C1630B">
        <w:rPr>
          <w:b/>
          <w:sz w:val="24"/>
          <w:szCs w:val="24"/>
          <w:lang w:val="es-BO"/>
        </w:rPr>
        <w:t>Identidad conceptual</w:t>
      </w:r>
      <w:bookmarkEnd w:id="539"/>
      <w:r w:rsidRPr="00C1630B">
        <w:rPr>
          <w:sz w:val="24"/>
          <w:szCs w:val="24"/>
          <w:lang w:val="es-BO"/>
        </w:rPr>
        <w:t xml:space="preserve"> </w:t>
      </w:r>
    </w:p>
    <w:p w14:paraId="2D2857C4" w14:textId="77777777" w:rsidR="00B37416" w:rsidRPr="00F023DD" w:rsidRDefault="00B37416" w:rsidP="00B37416">
      <w:pPr>
        <w:ind w:left="284"/>
        <w:rPr>
          <w:sz w:val="24"/>
          <w:szCs w:val="24"/>
          <w:lang w:val="es-BO"/>
        </w:rPr>
      </w:pPr>
      <w:r>
        <w:rPr>
          <w:sz w:val="24"/>
          <w:szCs w:val="24"/>
          <w:lang w:val="es-BO"/>
        </w:rPr>
        <w:t>M</w:t>
      </w:r>
      <w:r w:rsidRPr="00C1630B">
        <w:rPr>
          <w:sz w:val="24"/>
          <w:szCs w:val="24"/>
          <w:lang w:val="es-BO"/>
        </w:rPr>
        <w:t>isión, visión, filosofía, ética de la empresa o responsabilidad social son aspectos que definen la identidad conceptual.</w:t>
      </w:r>
    </w:p>
    <w:p w14:paraId="7FBBD5FD" w14:textId="77777777" w:rsidR="00B37416" w:rsidRDefault="00B37416" w:rsidP="006B7A34">
      <w:pPr>
        <w:shd w:val="clear" w:color="auto" w:fill="BDD6EE"/>
        <w:ind w:left="284"/>
        <w:rPr>
          <w:b/>
          <w:sz w:val="24"/>
          <w:szCs w:val="24"/>
          <w:lang w:val="es-BO"/>
        </w:rPr>
      </w:pPr>
      <w:r w:rsidRPr="00C1630B">
        <w:rPr>
          <w:b/>
          <w:sz w:val="24"/>
          <w:szCs w:val="24"/>
          <w:lang w:val="es-BO"/>
        </w:rPr>
        <w:t>Identidad corporativa</w:t>
      </w:r>
      <w:bookmarkEnd w:id="538"/>
    </w:p>
    <w:p w14:paraId="640D384E" w14:textId="77777777" w:rsidR="00B37416" w:rsidRPr="00C1630B" w:rsidRDefault="00B37416" w:rsidP="00B37416">
      <w:pPr>
        <w:ind w:left="284"/>
        <w:rPr>
          <w:sz w:val="24"/>
          <w:szCs w:val="24"/>
          <w:lang w:val="es-BO"/>
        </w:rPr>
      </w:pPr>
      <w:r>
        <w:rPr>
          <w:sz w:val="24"/>
          <w:szCs w:val="24"/>
          <w:lang w:val="es-BO"/>
        </w:rPr>
        <w:t>L</w:t>
      </w:r>
      <w:r w:rsidRPr="00C1630B">
        <w:rPr>
          <w:sz w:val="24"/>
          <w:szCs w:val="24"/>
          <w:lang w:val="es-BO"/>
        </w:rPr>
        <w:t>o que la empresa es</w:t>
      </w:r>
      <w:r>
        <w:rPr>
          <w:sz w:val="24"/>
          <w:szCs w:val="24"/>
          <w:lang w:val="es-BO"/>
        </w:rPr>
        <w:t xml:space="preserve"> </w:t>
      </w:r>
      <w:r w:rsidRPr="00C1630B">
        <w:rPr>
          <w:sz w:val="24"/>
          <w:szCs w:val="24"/>
          <w:lang w:val="es-BO"/>
        </w:rPr>
        <w:t>la esencia de la empresa expresada a través de su presencia</w:t>
      </w:r>
      <w:r>
        <w:rPr>
          <w:sz w:val="24"/>
          <w:szCs w:val="24"/>
          <w:lang w:val="es-BO"/>
        </w:rPr>
        <w:t>, actuaciones y manifestaciones</w:t>
      </w:r>
      <w:r w:rsidRPr="00C1630B">
        <w:rPr>
          <w:sz w:val="24"/>
          <w:szCs w:val="24"/>
          <w:lang w:val="es-BO"/>
        </w:rPr>
        <w:t xml:space="preserve"> la identidad corporativa puede dividirse en dos componentes: la identidad conceptual y la identidad visual</w:t>
      </w:r>
    </w:p>
    <w:p w14:paraId="6A35E9AA" w14:textId="77777777" w:rsidR="00B37416" w:rsidRDefault="00B37416" w:rsidP="006B7A34">
      <w:pPr>
        <w:shd w:val="clear" w:color="auto" w:fill="BDD6EE"/>
        <w:ind w:left="284"/>
        <w:rPr>
          <w:sz w:val="24"/>
          <w:szCs w:val="24"/>
          <w:lang w:val="es-BO"/>
        </w:rPr>
      </w:pPr>
      <w:bookmarkStart w:id="540" w:name="_Toc400457439"/>
      <w:r w:rsidRPr="00C1630B">
        <w:rPr>
          <w:b/>
          <w:sz w:val="24"/>
          <w:szCs w:val="24"/>
          <w:lang w:val="es-BO"/>
        </w:rPr>
        <w:t>Identidad visual</w:t>
      </w:r>
      <w:bookmarkEnd w:id="540"/>
      <w:r w:rsidRPr="00C1630B">
        <w:rPr>
          <w:sz w:val="24"/>
          <w:szCs w:val="24"/>
          <w:lang w:val="es-BO"/>
        </w:rPr>
        <w:t xml:space="preserve"> </w:t>
      </w:r>
    </w:p>
    <w:p w14:paraId="31521D17" w14:textId="77777777" w:rsidR="00B37416" w:rsidRPr="00C1630B" w:rsidRDefault="00B37416" w:rsidP="00B37416">
      <w:pPr>
        <w:ind w:left="284"/>
        <w:rPr>
          <w:sz w:val="24"/>
          <w:szCs w:val="24"/>
          <w:lang w:val="es-BO"/>
        </w:rPr>
      </w:pPr>
      <w:r>
        <w:rPr>
          <w:sz w:val="24"/>
          <w:szCs w:val="24"/>
          <w:lang w:val="es-BO"/>
        </w:rPr>
        <w:t>L</w:t>
      </w:r>
      <w:r w:rsidRPr="00C1630B">
        <w:rPr>
          <w:sz w:val="24"/>
          <w:szCs w:val="24"/>
          <w:lang w:val="es-BO"/>
        </w:rPr>
        <w:t>ogo, tipografía, códigos cromáticos</w:t>
      </w:r>
      <w:r>
        <w:rPr>
          <w:sz w:val="24"/>
          <w:szCs w:val="24"/>
          <w:lang w:val="es-BO"/>
        </w:rPr>
        <w:t>.</w:t>
      </w:r>
      <w:r w:rsidRPr="00C1630B">
        <w:rPr>
          <w:sz w:val="24"/>
          <w:szCs w:val="24"/>
          <w:lang w:val="es-BO"/>
        </w:rPr>
        <w:t xml:space="preserve"> La identidad visual va desde el diseño del papel corporativo al diseño del uniforme o señalética de una oficina. </w:t>
      </w:r>
    </w:p>
    <w:p w14:paraId="3632B846" w14:textId="77777777" w:rsidR="00B37416" w:rsidRPr="00C1630B" w:rsidRDefault="00B37416" w:rsidP="00B37416">
      <w:pPr>
        <w:ind w:left="284"/>
        <w:rPr>
          <w:sz w:val="24"/>
          <w:szCs w:val="24"/>
          <w:lang w:val="es-BO"/>
        </w:rPr>
      </w:pPr>
      <w:r w:rsidRPr="00C1630B">
        <w:rPr>
          <w:sz w:val="24"/>
          <w:szCs w:val="24"/>
          <w:lang w:val="es-BO"/>
        </w:rPr>
        <w:t>en este apartado cobra importancia contar con un manual de identidad visual corporativo, que  es  un  documento  escrito  con  carácter  normativo  e  integrador,  en  el  que  se  reflejan todos  los  aspectos  relacionados  con  la  construcción  del  logo,  su  uso,  así  como  las aplicaciones corporativas (folio, sobre, carpeta…).</w:t>
      </w:r>
    </w:p>
    <w:p w14:paraId="52D422C1" w14:textId="77777777" w:rsidR="00B37416" w:rsidRDefault="00B37416" w:rsidP="006B7A34">
      <w:pPr>
        <w:shd w:val="clear" w:color="auto" w:fill="BDD6EE"/>
        <w:ind w:left="284"/>
        <w:rPr>
          <w:sz w:val="24"/>
          <w:szCs w:val="24"/>
          <w:lang w:val="es-BO"/>
        </w:rPr>
      </w:pPr>
      <w:bookmarkStart w:id="541" w:name="_Toc400457440"/>
      <w:r w:rsidRPr="00C1630B">
        <w:rPr>
          <w:b/>
          <w:sz w:val="24"/>
          <w:szCs w:val="24"/>
          <w:lang w:val="es-BO"/>
        </w:rPr>
        <w:t>Imagen corporativa</w:t>
      </w:r>
      <w:bookmarkEnd w:id="541"/>
      <w:r w:rsidRPr="00C1630B">
        <w:rPr>
          <w:sz w:val="24"/>
          <w:szCs w:val="24"/>
          <w:lang w:val="es-BO"/>
        </w:rPr>
        <w:t xml:space="preserve"> </w:t>
      </w:r>
      <w:bookmarkStart w:id="542" w:name="_Toc400451395"/>
      <w:bookmarkStart w:id="543" w:name="_Toc400457441"/>
    </w:p>
    <w:p w14:paraId="2F463156" w14:textId="77777777" w:rsidR="00B37416" w:rsidRPr="00AB4316" w:rsidRDefault="00B37416" w:rsidP="00B37416">
      <w:pPr>
        <w:ind w:left="284"/>
        <w:rPr>
          <w:sz w:val="24"/>
          <w:szCs w:val="24"/>
        </w:rPr>
      </w:pPr>
      <w:r w:rsidRPr="00C1630B">
        <w:rPr>
          <w:sz w:val="24"/>
          <w:szCs w:val="24"/>
          <w:lang w:val="es-BO"/>
        </w:rPr>
        <w:t>Lo que la gente cree que es la empresa. La imagen corporativa está basada en la percepción que un determinado público tiene sobre la empresa</w:t>
      </w:r>
      <w:bookmarkEnd w:id="542"/>
      <w:bookmarkEnd w:id="543"/>
    </w:p>
    <w:p w14:paraId="32DF874F" w14:textId="77777777" w:rsidR="00B37416" w:rsidRDefault="00B37416" w:rsidP="006B7A34">
      <w:pPr>
        <w:shd w:val="clear" w:color="auto" w:fill="BDD6EE"/>
        <w:ind w:left="284"/>
        <w:rPr>
          <w:b/>
          <w:sz w:val="24"/>
          <w:szCs w:val="24"/>
        </w:rPr>
      </w:pPr>
      <w:r w:rsidRPr="00C1630B">
        <w:rPr>
          <w:b/>
          <w:sz w:val="24"/>
          <w:szCs w:val="24"/>
        </w:rPr>
        <w:t>Iteración</w:t>
      </w:r>
    </w:p>
    <w:p w14:paraId="4456BE16" w14:textId="77777777" w:rsidR="00B37416" w:rsidRPr="00C84E6D" w:rsidRDefault="00B37416" w:rsidP="006B7A34">
      <w:pPr>
        <w:shd w:val="clear" w:color="auto" w:fill="FFFFFF"/>
        <w:spacing w:after="0" w:line="240" w:lineRule="auto"/>
        <w:rPr>
          <w:b/>
          <w:sz w:val="24"/>
          <w:szCs w:val="24"/>
        </w:rPr>
      </w:pPr>
      <w:r>
        <w:rPr>
          <w:b/>
          <w:sz w:val="24"/>
          <w:szCs w:val="24"/>
        </w:rPr>
        <w:tab/>
      </w:r>
    </w:p>
    <w:p w14:paraId="4EC72A68" w14:textId="77777777" w:rsidR="00B37416" w:rsidRPr="006B7A34" w:rsidRDefault="00B37416" w:rsidP="006B7A34">
      <w:pPr>
        <w:shd w:val="clear" w:color="auto" w:fill="5B9BD5"/>
        <w:spacing w:after="0" w:line="240" w:lineRule="auto"/>
        <w:rPr>
          <w:b/>
          <w:color w:val="FFFFFF"/>
          <w:sz w:val="24"/>
          <w:szCs w:val="24"/>
        </w:rPr>
      </w:pPr>
      <w:r w:rsidRPr="006B7A34">
        <w:rPr>
          <w:b/>
          <w:color w:val="FFFFFF"/>
          <w:sz w:val="24"/>
          <w:szCs w:val="24"/>
        </w:rPr>
        <w:t>J</w:t>
      </w:r>
    </w:p>
    <w:p w14:paraId="49B2BE82" w14:textId="77777777" w:rsidR="00B37416" w:rsidRDefault="00B37416" w:rsidP="006B7A34">
      <w:pPr>
        <w:shd w:val="clear" w:color="auto" w:fill="FFFFFF"/>
        <w:spacing w:after="0" w:line="240" w:lineRule="auto"/>
        <w:rPr>
          <w:b/>
          <w:sz w:val="24"/>
          <w:szCs w:val="24"/>
        </w:rPr>
      </w:pPr>
    </w:p>
    <w:p w14:paraId="69435C30" w14:textId="77777777" w:rsidR="00B37416" w:rsidRDefault="00B37416" w:rsidP="00B37416">
      <w:pPr>
        <w:spacing w:after="0" w:line="240" w:lineRule="auto"/>
        <w:ind w:left="284"/>
        <w:rPr>
          <w:rFonts w:cs="Calibri"/>
          <w:sz w:val="24"/>
          <w:szCs w:val="24"/>
        </w:rPr>
      </w:pPr>
      <w:r w:rsidRPr="00C1630B">
        <w:rPr>
          <w:rFonts w:cs="Calibri"/>
          <w:sz w:val="24"/>
          <w:szCs w:val="24"/>
        </w:rPr>
        <w:t>Es una definición abstracta de un conjunto de responsabilidades tomadas por uno o más integrantes del equipo de desarrollo, en otras palabras un rol define las responsabilidades de cierto actor el cual puede tener asociados varios roles.</w:t>
      </w:r>
    </w:p>
    <w:p w14:paraId="2DB7691D" w14:textId="77777777" w:rsidR="00B37416" w:rsidRPr="00EB5729" w:rsidRDefault="00B37416" w:rsidP="006B7A34">
      <w:pPr>
        <w:shd w:val="clear" w:color="auto" w:fill="FFFFFF"/>
        <w:spacing w:after="0" w:line="240" w:lineRule="auto"/>
        <w:rPr>
          <w:b/>
          <w:sz w:val="24"/>
          <w:szCs w:val="24"/>
        </w:rPr>
      </w:pPr>
    </w:p>
    <w:p w14:paraId="704856D9" w14:textId="77777777" w:rsidR="00B37416" w:rsidRPr="006B7A34" w:rsidRDefault="00B37416" w:rsidP="006B7A34">
      <w:pPr>
        <w:shd w:val="clear" w:color="auto" w:fill="5B9BD5"/>
        <w:spacing w:after="0" w:line="240" w:lineRule="auto"/>
        <w:rPr>
          <w:b/>
          <w:color w:val="FFFFFF"/>
          <w:sz w:val="24"/>
          <w:szCs w:val="24"/>
        </w:rPr>
      </w:pPr>
      <w:r w:rsidRPr="006B7A34">
        <w:rPr>
          <w:b/>
          <w:color w:val="FFFFFF"/>
          <w:sz w:val="24"/>
          <w:szCs w:val="24"/>
        </w:rPr>
        <w:t>S</w:t>
      </w:r>
    </w:p>
    <w:p w14:paraId="2238B074" w14:textId="77777777" w:rsidR="00B37416" w:rsidRDefault="00B37416" w:rsidP="00B37416">
      <w:pPr>
        <w:rPr>
          <w:rFonts w:cs="Calibri"/>
          <w:b/>
          <w:sz w:val="24"/>
          <w:szCs w:val="24"/>
        </w:rPr>
      </w:pPr>
    </w:p>
    <w:p w14:paraId="73D62216" w14:textId="77777777" w:rsidR="00B37416" w:rsidRDefault="00B37416" w:rsidP="006B7A34">
      <w:pPr>
        <w:shd w:val="clear" w:color="auto" w:fill="BDD6EE"/>
        <w:spacing w:after="0" w:line="240" w:lineRule="auto"/>
        <w:ind w:left="284"/>
        <w:rPr>
          <w:rFonts w:cs="Calibri"/>
          <w:sz w:val="24"/>
          <w:szCs w:val="24"/>
        </w:rPr>
      </w:pPr>
      <w:r w:rsidRPr="00C1630B">
        <w:rPr>
          <w:rFonts w:cs="Calibri"/>
          <w:b/>
          <w:sz w:val="24"/>
          <w:szCs w:val="24"/>
        </w:rPr>
        <w:t>SQAP</w:t>
      </w:r>
    </w:p>
    <w:p w14:paraId="78E69EEC" w14:textId="77777777" w:rsidR="00B37416" w:rsidRDefault="00B37416" w:rsidP="00B37416">
      <w:pPr>
        <w:spacing w:after="0" w:line="240" w:lineRule="auto"/>
        <w:ind w:left="284"/>
        <w:rPr>
          <w:sz w:val="24"/>
          <w:szCs w:val="24"/>
        </w:rPr>
      </w:pPr>
      <w:r w:rsidRPr="00C1630B">
        <w:rPr>
          <w:rFonts w:cs="Calibri"/>
          <w:sz w:val="24"/>
          <w:szCs w:val="24"/>
        </w:rPr>
        <w:t xml:space="preserve">Documento del </w:t>
      </w:r>
      <w:r w:rsidRPr="00C1630B">
        <w:rPr>
          <w:sz w:val="24"/>
          <w:szCs w:val="24"/>
        </w:rPr>
        <w:t>plan de aseguramiento de la calidad del software por sus siglas en inglés (software quality assure plan).</w:t>
      </w:r>
    </w:p>
    <w:p w14:paraId="426BCA88" w14:textId="77777777" w:rsidR="00B37416" w:rsidRDefault="00B37416" w:rsidP="006B7A34">
      <w:pPr>
        <w:shd w:val="clear" w:color="auto" w:fill="FFFFFF"/>
        <w:spacing w:after="0" w:line="240" w:lineRule="auto"/>
        <w:rPr>
          <w:b/>
          <w:sz w:val="24"/>
          <w:szCs w:val="24"/>
        </w:rPr>
      </w:pPr>
    </w:p>
    <w:p w14:paraId="64684EB5" w14:textId="77777777" w:rsidR="00044EA6" w:rsidRDefault="00044EA6" w:rsidP="006B7A34">
      <w:pPr>
        <w:shd w:val="clear" w:color="auto" w:fill="FFFFFF"/>
        <w:spacing w:after="0" w:line="240" w:lineRule="auto"/>
        <w:rPr>
          <w:b/>
          <w:sz w:val="24"/>
          <w:szCs w:val="24"/>
        </w:rPr>
      </w:pPr>
    </w:p>
    <w:p w14:paraId="10A067B9" w14:textId="77777777" w:rsidR="00044EA6" w:rsidRPr="00C84E6D" w:rsidRDefault="00044EA6" w:rsidP="006B7A34">
      <w:pPr>
        <w:shd w:val="clear" w:color="auto" w:fill="FFFFFF"/>
        <w:spacing w:after="0" w:line="240" w:lineRule="auto"/>
        <w:rPr>
          <w:b/>
          <w:sz w:val="24"/>
          <w:szCs w:val="24"/>
        </w:rPr>
      </w:pPr>
    </w:p>
    <w:p w14:paraId="3C45948E" w14:textId="77777777" w:rsidR="00B37416" w:rsidRPr="006B7A34" w:rsidRDefault="00B37416" w:rsidP="006B7A34">
      <w:pPr>
        <w:shd w:val="clear" w:color="auto" w:fill="5B9BD5"/>
        <w:spacing w:after="0" w:line="240" w:lineRule="auto"/>
        <w:rPr>
          <w:b/>
          <w:color w:val="FFFFFF"/>
          <w:sz w:val="24"/>
          <w:szCs w:val="24"/>
        </w:rPr>
      </w:pPr>
      <w:r w:rsidRPr="006B7A34">
        <w:rPr>
          <w:b/>
          <w:color w:val="FFFFFF"/>
          <w:sz w:val="24"/>
          <w:szCs w:val="24"/>
        </w:rPr>
        <w:lastRenderedPageBreak/>
        <w:t>T</w:t>
      </w:r>
    </w:p>
    <w:p w14:paraId="5460DA8F" w14:textId="77777777" w:rsidR="00B37416" w:rsidRDefault="00B37416" w:rsidP="00B37416">
      <w:pPr>
        <w:rPr>
          <w:b/>
          <w:bCs/>
          <w:sz w:val="24"/>
          <w:szCs w:val="24"/>
        </w:rPr>
      </w:pPr>
    </w:p>
    <w:p w14:paraId="22AD8B06" w14:textId="77777777" w:rsidR="00B37416" w:rsidRDefault="00B37416" w:rsidP="006B7A34">
      <w:pPr>
        <w:shd w:val="clear" w:color="auto" w:fill="BDD6EE"/>
        <w:spacing w:after="0" w:line="240" w:lineRule="auto"/>
        <w:ind w:left="284"/>
        <w:rPr>
          <w:sz w:val="24"/>
          <w:szCs w:val="24"/>
        </w:rPr>
      </w:pPr>
      <w:r w:rsidRPr="00C1630B">
        <w:rPr>
          <w:b/>
          <w:bCs/>
          <w:sz w:val="24"/>
          <w:szCs w:val="24"/>
        </w:rPr>
        <w:t>T-record</w:t>
      </w:r>
    </w:p>
    <w:p w14:paraId="76BB2E4F" w14:textId="77777777" w:rsidR="00B37416" w:rsidRPr="00C1630B" w:rsidRDefault="00B37416" w:rsidP="00B37416">
      <w:pPr>
        <w:spacing w:after="0" w:line="240" w:lineRule="auto"/>
        <w:ind w:left="284"/>
        <w:rPr>
          <w:rFonts w:cs="Calibri"/>
          <w:sz w:val="24"/>
          <w:szCs w:val="24"/>
        </w:rPr>
      </w:pPr>
      <w:r w:rsidRPr="00C1630B">
        <w:rPr>
          <w:rFonts w:cs="Calibri"/>
          <w:sz w:val="24"/>
          <w:szCs w:val="24"/>
        </w:rPr>
        <w:t>Documento que se genera en el proceso de actualización de un documento aceptado con el cual se pretende detectar errores en los documentos con estatus de aceptado. Un t-record puede afectar a diversos documentos.</w:t>
      </w:r>
    </w:p>
    <w:p w14:paraId="05EC7155" w14:textId="77777777" w:rsidR="00B37416" w:rsidRPr="00C84E6D" w:rsidRDefault="00B37416" w:rsidP="006B7A34">
      <w:pPr>
        <w:shd w:val="clear" w:color="auto" w:fill="FFFFFF"/>
        <w:spacing w:after="0" w:line="240" w:lineRule="auto"/>
        <w:rPr>
          <w:b/>
          <w:sz w:val="24"/>
          <w:szCs w:val="24"/>
        </w:rPr>
      </w:pPr>
    </w:p>
    <w:p w14:paraId="5AC47B41" w14:textId="77777777" w:rsidR="00B37416" w:rsidRDefault="00B37416" w:rsidP="00B37416">
      <w:pPr>
        <w:rPr>
          <w:lang w:val="es-BO"/>
        </w:rPr>
      </w:pPr>
    </w:p>
    <w:p w14:paraId="58A95552" w14:textId="77777777" w:rsidR="00EF7A47" w:rsidRDefault="00EF7A47" w:rsidP="00B37416">
      <w:pPr>
        <w:rPr>
          <w:lang w:val="es-BO"/>
        </w:rPr>
      </w:pPr>
    </w:p>
    <w:p w14:paraId="733B1F3A" w14:textId="77777777" w:rsidR="00EF7A47" w:rsidRPr="00834845" w:rsidRDefault="00EF7A47" w:rsidP="00B37416">
      <w:pPr>
        <w:rPr>
          <w:lang w:val="es-BO"/>
        </w:rPr>
        <w:sectPr w:rsidR="00EF7A47" w:rsidRPr="00834845" w:rsidSect="00B343FA">
          <w:pgSz w:w="11906" w:h="16838"/>
          <w:pgMar w:top="1418" w:right="1701" w:bottom="1418" w:left="1701" w:header="709" w:footer="709" w:gutter="0"/>
          <w:cols w:space="708"/>
          <w:docGrid w:linePitch="360"/>
        </w:sectPr>
      </w:pPr>
    </w:p>
    <w:p w14:paraId="3EB9615A" w14:textId="77777777" w:rsidR="00B37416" w:rsidRDefault="00B37416" w:rsidP="00B37416">
      <w:pPr>
        <w:rPr>
          <w:lang w:val="es-BO"/>
        </w:rPr>
      </w:pPr>
    </w:p>
    <w:p w14:paraId="68D89362" w14:textId="77777777" w:rsidR="00B37416" w:rsidRPr="006B7A34" w:rsidRDefault="00B37416" w:rsidP="00B37416">
      <w:pPr>
        <w:pStyle w:val="Ttulo1"/>
        <w:jc w:val="center"/>
        <w:rPr>
          <w:rFonts w:ascii="Calibri" w:hAnsi="Calibri"/>
          <w:sz w:val="144"/>
          <w:szCs w:val="144"/>
        </w:rPr>
      </w:pPr>
    </w:p>
    <w:p w14:paraId="579B00B3" w14:textId="3A7697F3" w:rsidR="00EF7A47" w:rsidRDefault="00B37416" w:rsidP="00B37416">
      <w:pPr>
        <w:pStyle w:val="Ttulo1"/>
        <w:jc w:val="center"/>
        <w:rPr>
          <w:rFonts w:ascii="Calibri" w:hAnsi="Calibri"/>
          <w:sz w:val="144"/>
          <w:szCs w:val="144"/>
        </w:rPr>
      </w:pPr>
      <w:bookmarkStart w:id="544" w:name="_Toc401332224"/>
      <w:bookmarkStart w:id="545" w:name="_Toc497673511"/>
      <w:r w:rsidRPr="006B7A34">
        <w:rPr>
          <w:rFonts w:ascii="Calibri" w:hAnsi="Calibri"/>
          <w:sz w:val="144"/>
          <w:szCs w:val="144"/>
        </w:rPr>
        <w:t>ANEXOS</w:t>
      </w:r>
      <w:bookmarkEnd w:id="544"/>
      <w:bookmarkEnd w:id="545"/>
    </w:p>
    <w:p w14:paraId="72B0114A" w14:textId="41D03C46" w:rsidR="00EF7A47" w:rsidRDefault="00EF7A47">
      <w:pPr>
        <w:spacing w:after="0" w:line="240" w:lineRule="auto"/>
        <w:rPr>
          <w:sz w:val="20"/>
          <w:szCs w:val="20"/>
        </w:rPr>
      </w:pPr>
      <w:r>
        <w:rPr>
          <w:sz w:val="144"/>
          <w:szCs w:val="144"/>
        </w:rPr>
        <w:br w:type="page"/>
      </w:r>
      <w:r>
        <w:rPr>
          <w:sz w:val="20"/>
          <w:szCs w:val="20"/>
        </w:rPr>
        <w:lastRenderedPageBreak/>
        <w:br w:type="page"/>
      </w:r>
    </w:p>
    <w:p w14:paraId="6CA52657" w14:textId="77777777" w:rsidR="00EF7A47" w:rsidRPr="00EF7A47" w:rsidRDefault="00EF7A47">
      <w:pPr>
        <w:spacing w:after="0" w:line="240" w:lineRule="auto"/>
        <w:rPr>
          <w:rFonts w:eastAsia="Times New Roman"/>
          <w:b/>
          <w:bCs/>
          <w:sz w:val="20"/>
          <w:szCs w:val="20"/>
        </w:rPr>
      </w:pPr>
    </w:p>
    <w:sectPr w:rsidR="00EF7A47" w:rsidRPr="00EF7A47" w:rsidSect="00B317C3">
      <w:pgSz w:w="15840" w:h="12240" w:orient="landscape"/>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3" w:author="DaViD" w:date="2017-11-05T19:23:00Z" w:initials="D">
    <w:p w14:paraId="467C2246" w14:textId="416BD400" w:rsidR="00A53829" w:rsidRDefault="00A53829">
      <w:pPr>
        <w:pStyle w:val="Textocomentario"/>
      </w:pPr>
      <w:r>
        <w:rPr>
          <w:rStyle w:val="Refdecomentario"/>
        </w:rPr>
        <w:annotationRef/>
      </w:r>
      <w:r>
        <w:rPr>
          <w:rStyle w:val="Refdecomentario"/>
        </w:rPr>
        <w:t>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7C224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EF22D8" w14:textId="77777777" w:rsidR="00057FD3" w:rsidRDefault="00057FD3">
      <w:pPr>
        <w:spacing w:after="0" w:line="240" w:lineRule="auto"/>
      </w:pPr>
      <w:r>
        <w:separator/>
      </w:r>
    </w:p>
  </w:endnote>
  <w:endnote w:type="continuationSeparator" w:id="0">
    <w:p w14:paraId="72B02E94" w14:textId="77777777" w:rsidR="00057FD3" w:rsidRDefault="00057FD3">
      <w:pPr>
        <w:spacing w:after="0" w:line="240" w:lineRule="auto"/>
      </w:pPr>
      <w:r>
        <w:continuationSeparator/>
      </w:r>
    </w:p>
  </w:endnote>
  <w:endnote w:id="1">
    <w:p w14:paraId="0A929904" w14:textId="65991771" w:rsidR="00EF7A47" w:rsidRDefault="00EF7A47" w:rsidP="00EF7A47">
      <w:pPr>
        <w:pStyle w:val="Textonotaalfinal"/>
      </w:pPr>
    </w:p>
    <w:p w14:paraId="4EF564F2" w14:textId="1AE69FFC" w:rsidR="00E471B4" w:rsidRDefault="00E471B4" w:rsidP="00C965EE">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DengXian">
    <w:altName w:val="等线"/>
    <w:charset w:val="86"/>
    <w:family w:val="auto"/>
    <w:pitch w:val="variable"/>
    <w:sig w:usb0="A00002BF" w:usb1="38CF7CFA" w:usb2="00000016" w:usb3="00000000" w:csb0="0004000F" w:csb1="00000000"/>
  </w:font>
  <w:font w:name="游明朝">
    <w:panose1 w:val="00000000000000000000"/>
    <w:charset w:val="80"/>
    <w:family w:val="roman"/>
    <w:notTrueType/>
    <w:pitch w:val="default"/>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Arial">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0A9AD" w14:textId="77777777" w:rsidR="00E471B4" w:rsidRDefault="00E471B4">
    <w:pPr>
      <w:pStyle w:val="Piedepgina"/>
      <w:jc w:val="center"/>
    </w:pPr>
  </w:p>
  <w:p w14:paraId="74FA2C82" w14:textId="77777777" w:rsidR="00E471B4" w:rsidRDefault="00E471B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37C379" w14:textId="77777777" w:rsidR="00057FD3" w:rsidRDefault="00057FD3">
      <w:pPr>
        <w:spacing w:after="0" w:line="240" w:lineRule="auto"/>
      </w:pPr>
      <w:r>
        <w:separator/>
      </w:r>
    </w:p>
  </w:footnote>
  <w:footnote w:type="continuationSeparator" w:id="0">
    <w:p w14:paraId="7CD93990" w14:textId="77777777" w:rsidR="00057FD3" w:rsidRDefault="00057F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44134" w14:textId="77777777" w:rsidR="00E471B4" w:rsidRDefault="00E471B4">
    <w:pPr>
      <w:pStyle w:val="Encabezado"/>
      <w:jc w:val="right"/>
    </w:pPr>
    <w:r>
      <w:fldChar w:fldCharType="begin"/>
    </w:r>
    <w:r>
      <w:instrText>PAGE   \* MERGEFORMAT</w:instrText>
    </w:r>
    <w:r>
      <w:fldChar w:fldCharType="separate"/>
    </w:r>
    <w:r w:rsidR="00AE0ED3">
      <w:rPr>
        <w:noProof/>
      </w:rPr>
      <w:t>6</w:t>
    </w:r>
    <w:r>
      <w:fldChar w:fldCharType="end"/>
    </w:r>
  </w:p>
  <w:p w14:paraId="58465390" w14:textId="77777777" w:rsidR="00E471B4" w:rsidRDefault="00E471B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name w:val="WW8Num1"/>
    <w:lvl w:ilvl="0">
      <w:start w:val="1"/>
      <w:numFmt w:val="bullet"/>
      <w:lvlText w:val=""/>
      <w:lvlJc w:val="left"/>
      <w:pPr>
        <w:tabs>
          <w:tab w:val="num" w:pos="0"/>
        </w:tabs>
        <w:ind w:left="720" w:hanging="360"/>
      </w:pPr>
      <w:rPr>
        <w:rFonts w:ascii="Symbol" w:hAnsi="Symbol"/>
      </w:rPr>
    </w:lvl>
  </w:abstractNum>
  <w:abstractNum w:abstractNumId="1">
    <w:nsid w:val="00000002"/>
    <w:multiLevelType w:val="multilevel"/>
    <w:tmpl w:val="00000002"/>
    <w:lvl w:ilvl="0">
      <w:start w:val="1"/>
      <w:numFmt w:val="bullet"/>
      <w:lvlText w:val=""/>
      <w:lvlJc w:val="left"/>
      <w:pPr>
        <w:tabs>
          <w:tab w:val="num" w:pos="1428"/>
        </w:tabs>
        <w:ind w:left="1428" w:hanging="360"/>
      </w:pPr>
      <w:rPr>
        <w:rFonts w:ascii="Symbol" w:hAnsi="Symbol" w:cs="OpenSymbol"/>
      </w:rPr>
    </w:lvl>
    <w:lvl w:ilvl="1">
      <w:start w:val="1"/>
      <w:numFmt w:val="bullet"/>
      <w:lvlText w:val="◦"/>
      <w:lvlJc w:val="left"/>
      <w:pPr>
        <w:tabs>
          <w:tab w:val="num" w:pos="1788"/>
        </w:tabs>
        <w:ind w:left="1788" w:hanging="360"/>
      </w:pPr>
      <w:rPr>
        <w:rFonts w:ascii="OpenSymbol" w:hAnsi="OpenSymbol" w:cs="OpenSymbol"/>
      </w:rPr>
    </w:lvl>
    <w:lvl w:ilvl="2">
      <w:start w:val="1"/>
      <w:numFmt w:val="bullet"/>
      <w:lvlText w:val="▪"/>
      <w:lvlJc w:val="left"/>
      <w:pPr>
        <w:tabs>
          <w:tab w:val="num" w:pos="2148"/>
        </w:tabs>
        <w:ind w:left="2148" w:hanging="360"/>
      </w:pPr>
      <w:rPr>
        <w:rFonts w:ascii="OpenSymbol" w:hAnsi="OpenSymbol" w:cs="OpenSymbol"/>
      </w:rPr>
    </w:lvl>
    <w:lvl w:ilvl="3">
      <w:start w:val="1"/>
      <w:numFmt w:val="bullet"/>
      <w:lvlText w:val=""/>
      <w:lvlJc w:val="left"/>
      <w:pPr>
        <w:tabs>
          <w:tab w:val="num" w:pos="2508"/>
        </w:tabs>
        <w:ind w:left="2508" w:hanging="360"/>
      </w:pPr>
      <w:rPr>
        <w:rFonts w:ascii="Symbol" w:hAnsi="Symbol" w:cs="OpenSymbol"/>
      </w:rPr>
    </w:lvl>
    <w:lvl w:ilvl="4">
      <w:start w:val="1"/>
      <w:numFmt w:val="bullet"/>
      <w:lvlText w:val="◦"/>
      <w:lvlJc w:val="left"/>
      <w:pPr>
        <w:tabs>
          <w:tab w:val="num" w:pos="2868"/>
        </w:tabs>
        <w:ind w:left="2868" w:hanging="360"/>
      </w:pPr>
      <w:rPr>
        <w:rFonts w:ascii="OpenSymbol" w:hAnsi="OpenSymbol" w:cs="OpenSymbol"/>
      </w:rPr>
    </w:lvl>
    <w:lvl w:ilvl="5">
      <w:start w:val="1"/>
      <w:numFmt w:val="bullet"/>
      <w:lvlText w:val="▪"/>
      <w:lvlJc w:val="left"/>
      <w:pPr>
        <w:tabs>
          <w:tab w:val="num" w:pos="3228"/>
        </w:tabs>
        <w:ind w:left="3228" w:hanging="360"/>
      </w:pPr>
      <w:rPr>
        <w:rFonts w:ascii="OpenSymbol" w:hAnsi="OpenSymbol" w:cs="OpenSymbol"/>
      </w:rPr>
    </w:lvl>
    <w:lvl w:ilvl="6">
      <w:start w:val="1"/>
      <w:numFmt w:val="bullet"/>
      <w:lvlText w:val=""/>
      <w:lvlJc w:val="left"/>
      <w:pPr>
        <w:tabs>
          <w:tab w:val="num" w:pos="3588"/>
        </w:tabs>
        <w:ind w:left="3588" w:hanging="360"/>
      </w:pPr>
      <w:rPr>
        <w:rFonts w:ascii="Symbol" w:hAnsi="Symbol" w:cs="OpenSymbol"/>
      </w:rPr>
    </w:lvl>
    <w:lvl w:ilvl="7">
      <w:start w:val="1"/>
      <w:numFmt w:val="bullet"/>
      <w:lvlText w:val="◦"/>
      <w:lvlJc w:val="left"/>
      <w:pPr>
        <w:tabs>
          <w:tab w:val="num" w:pos="3948"/>
        </w:tabs>
        <w:ind w:left="3948" w:hanging="360"/>
      </w:pPr>
      <w:rPr>
        <w:rFonts w:ascii="OpenSymbol" w:hAnsi="OpenSymbol" w:cs="OpenSymbol"/>
      </w:rPr>
    </w:lvl>
    <w:lvl w:ilvl="8">
      <w:start w:val="1"/>
      <w:numFmt w:val="bullet"/>
      <w:lvlText w:val="▪"/>
      <w:lvlJc w:val="left"/>
      <w:pPr>
        <w:tabs>
          <w:tab w:val="num" w:pos="4308"/>
        </w:tabs>
        <w:ind w:left="4308"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1428"/>
        </w:tabs>
        <w:ind w:left="1428" w:hanging="360"/>
      </w:pPr>
      <w:rPr>
        <w:rFonts w:ascii="Symbol" w:hAnsi="Symbol" w:cs="OpenSymbol"/>
      </w:rPr>
    </w:lvl>
    <w:lvl w:ilvl="1">
      <w:start w:val="1"/>
      <w:numFmt w:val="bullet"/>
      <w:lvlText w:val="◦"/>
      <w:lvlJc w:val="left"/>
      <w:pPr>
        <w:tabs>
          <w:tab w:val="num" w:pos="1788"/>
        </w:tabs>
        <w:ind w:left="1788" w:hanging="360"/>
      </w:pPr>
      <w:rPr>
        <w:rFonts w:ascii="OpenSymbol" w:hAnsi="OpenSymbol" w:cs="OpenSymbol"/>
      </w:rPr>
    </w:lvl>
    <w:lvl w:ilvl="2">
      <w:start w:val="1"/>
      <w:numFmt w:val="bullet"/>
      <w:lvlText w:val="▪"/>
      <w:lvlJc w:val="left"/>
      <w:pPr>
        <w:tabs>
          <w:tab w:val="num" w:pos="2148"/>
        </w:tabs>
        <w:ind w:left="2148" w:hanging="360"/>
      </w:pPr>
      <w:rPr>
        <w:rFonts w:ascii="OpenSymbol" w:hAnsi="OpenSymbol" w:cs="OpenSymbol"/>
      </w:rPr>
    </w:lvl>
    <w:lvl w:ilvl="3">
      <w:start w:val="1"/>
      <w:numFmt w:val="bullet"/>
      <w:lvlText w:val=""/>
      <w:lvlJc w:val="left"/>
      <w:pPr>
        <w:tabs>
          <w:tab w:val="num" w:pos="2508"/>
        </w:tabs>
        <w:ind w:left="2508" w:hanging="360"/>
      </w:pPr>
      <w:rPr>
        <w:rFonts w:ascii="Symbol" w:hAnsi="Symbol" w:cs="OpenSymbol"/>
      </w:rPr>
    </w:lvl>
    <w:lvl w:ilvl="4">
      <w:start w:val="1"/>
      <w:numFmt w:val="bullet"/>
      <w:lvlText w:val="◦"/>
      <w:lvlJc w:val="left"/>
      <w:pPr>
        <w:tabs>
          <w:tab w:val="num" w:pos="2868"/>
        </w:tabs>
        <w:ind w:left="2868" w:hanging="360"/>
      </w:pPr>
      <w:rPr>
        <w:rFonts w:ascii="OpenSymbol" w:hAnsi="OpenSymbol" w:cs="OpenSymbol"/>
      </w:rPr>
    </w:lvl>
    <w:lvl w:ilvl="5">
      <w:start w:val="1"/>
      <w:numFmt w:val="bullet"/>
      <w:lvlText w:val="▪"/>
      <w:lvlJc w:val="left"/>
      <w:pPr>
        <w:tabs>
          <w:tab w:val="num" w:pos="3228"/>
        </w:tabs>
        <w:ind w:left="3228" w:hanging="360"/>
      </w:pPr>
      <w:rPr>
        <w:rFonts w:ascii="OpenSymbol" w:hAnsi="OpenSymbol" w:cs="OpenSymbol"/>
      </w:rPr>
    </w:lvl>
    <w:lvl w:ilvl="6">
      <w:start w:val="1"/>
      <w:numFmt w:val="bullet"/>
      <w:lvlText w:val=""/>
      <w:lvlJc w:val="left"/>
      <w:pPr>
        <w:tabs>
          <w:tab w:val="num" w:pos="3588"/>
        </w:tabs>
        <w:ind w:left="3588" w:hanging="360"/>
      </w:pPr>
      <w:rPr>
        <w:rFonts w:ascii="Symbol" w:hAnsi="Symbol" w:cs="OpenSymbol"/>
      </w:rPr>
    </w:lvl>
    <w:lvl w:ilvl="7">
      <w:start w:val="1"/>
      <w:numFmt w:val="bullet"/>
      <w:lvlText w:val="◦"/>
      <w:lvlJc w:val="left"/>
      <w:pPr>
        <w:tabs>
          <w:tab w:val="num" w:pos="3948"/>
        </w:tabs>
        <w:ind w:left="3948" w:hanging="360"/>
      </w:pPr>
      <w:rPr>
        <w:rFonts w:ascii="OpenSymbol" w:hAnsi="OpenSymbol" w:cs="OpenSymbol"/>
      </w:rPr>
    </w:lvl>
    <w:lvl w:ilvl="8">
      <w:start w:val="1"/>
      <w:numFmt w:val="bullet"/>
      <w:lvlText w:val="▪"/>
      <w:lvlJc w:val="left"/>
      <w:pPr>
        <w:tabs>
          <w:tab w:val="num" w:pos="4308"/>
        </w:tabs>
        <w:ind w:left="4308" w:hanging="360"/>
      </w:pPr>
      <w:rPr>
        <w:rFonts w:ascii="OpenSymbol" w:hAnsi="OpenSymbol" w:cs="OpenSymbol"/>
      </w:rPr>
    </w:lvl>
  </w:abstractNum>
  <w:abstractNum w:abstractNumId="5">
    <w:nsid w:val="016B1E34"/>
    <w:multiLevelType w:val="hybridMultilevel"/>
    <w:tmpl w:val="6A12C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51C40F1"/>
    <w:multiLevelType w:val="multilevel"/>
    <w:tmpl w:val="D88ADF24"/>
    <w:lvl w:ilvl="0">
      <w:start w:val="1"/>
      <w:numFmt w:val="decimal"/>
      <w:lvlText w:val="%1."/>
      <w:lvlJc w:val="left"/>
      <w:pPr>
        <w:ind w:left="360" w:hanging="360"/>
      </w:pPr>
      <w:rPr>
        <w:rFonts w:ascii="Arial" w:hAnsi="Arial" w:cs="Arial" w:hint="default"/>
        <w:b/>
        <w:sz w:val="24"/>
        <w:szCs w:val="24"/>
      </w:rPr>
    </w:lvl>
    <w:lvl w:ilvl="1">
      <w:start w:val="1"/>
      <w:numFmt w:val="decimal"/>
      <w:lvlText w:val="%2."/>
      <w:lvlJc w:val="left"/>
      <w:pPr>
        <w:ind w:left="792" w:hanging="432"/>
      </w:pPr>
      <w:rPr>
        <w:rFonts w:hint="default"/>
        <w:b/>
        <w:sz w:val="24"/>
        <w:szCs w:val="24"/>
      </w:rPr>
    </w:lvl>
    <w:lvl w:ilvl="2">
      <w:start w:val="1"/>
      <w:numFmt w:val="decimal"/>
      <w:lvlText w:val="%1.%2.%3."/>
      <w:lvlJc w:val="left"/>
      <w:pPr>
        <w:ind w:left="1224" w:hanging="504"/>
      </w:pPr>
      <w:rPr>
        <w:rFonts w:ascii="Arial" w:hAnsi="Arial" w:cs="Arial" w:hint="default"/>
        <w:b/>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ascii="Arial" w:hAnsi="Arial" w:cs="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7904A59"/>
    <w:multiLevelType w:val="hybridMultilevel"/>
    <w:tmpl w:val="DA34AA80"/>
    <w:lvl w:ilvl="0" w:tplc="711CC2E6">
      <w:start w:val="1"/>
      <w:numFmt w:val="bullet"/>
      <w:lvlText w:val="-"/>
      <w:lvlJc w:val="left"/>
      <w:pPr>
        <w:tabs>
          <w:tab w:val="num" w:pos="720"/>
        </w:tabs>
        <w:ind w:left="720" w:hanging="360"/>
      </w:pPr>
      <w:rPr>
        <w:rFonts w:ascii="Calibri" w:hAnsi="Calibri" w:hint="default"/>
      </w:rPr>
    </w:lvl>
    <w:lvl w:ilvl="1" w:tplc="9E80436C" w:tentative="1">
      <w:start w:val="1"/>
      <w:numFmt w:val="bullet"/>
      <w:lvlText w:val="-"/>
      <w:lvlJc w:val="left"/>
      <w:pPr>
        <w:tabs>
          <w:tab w:val="num" w:pos="1440"/>
        </w:tabs>
        <w:ind w:left="1440" w:hanging="360"/>
      </w:pPr>
      <w:rPr>
        <w:rFonts w:ascii="Calibri" w:hAnsi="Calibri" w:hint="default"/>
      </w:rPr>
    </w:lvl>
    <w:lvl w:ilvl="2" w:tplc="D3AAC5BE" w:tentative="1">
      <w:start w:val="1"/>
      <w:numFmt w:val="bullet"/>
      <w:lvlText w:val="-"/>
      <w:lvlJc w:val="left"/>
      <w:pPr>
        <w:tabs>
          <w:tab w:val="num" w:pos="2160"/>
        </w:tabs>
        <w:ind w:left="2160" w:hanging="360"/>
      </w:pPr>
      <w:rPr>
        <w:rFonts w:ascii="Calibri" w:hAnsi="Calibri" w:hint="default"/>
      </w:rPr>
    </w:lvl>
    <w:lvl w:ilvl="3" w:tplc="A394E3AA" w:tentative="1">
      <w:start w:val="1"/>
      <w:numFmt w:val="bullet"/>
      <w:lvlText w:val="-"/>
      <w:lvlJc w:val="left"/>
      <w:pPr>
        <w:tabs>
          <w:tab w:val="num" w:pos="2880"/>
        </w:tabs>
        <w:ind w:left="2880" w:hanging="360"/>
      </w:pPr>
      <w:rPr>
        <w:rFonts w:ascii="Calibri" w:hAnsi="Calibri" w:hint="default"/>
      </w:rPr>
    </w:lvl>
    <w:lvl w:ilvl="4" w:tplc="B150D0A0" w:tentative="1">
      <w:start w:val="1"/>
      <w:numFmt w:val="bullet"/>
      <w:lvlText w:val="-"/>
      <w:lvlJc w:val="left"/>
      <w:pPr>
        <w:tabs>
          <w:tab w:val="num" w:pos="3600"/>
        </w:tabs>
        <w:ind w:left="3600" w:hanging="360"/>
      </w:pPr>
      <w:rPr>
        <w:rFonts w:ascii="Calibri" w:hAnsi="Calibri" w:hint="default"/>
      </w:rPr>
    </w:lvl>
    <w:lvl w:ilvl="5" w:tplc="1D5EFAFA" w:tentative="1">
      <w:start w:val="1"/>
      <w:numFmt w:val="bullet"/>
      <w:lvlText w:val="-"/>
      <w:lvlJc w:val="left"/>
      <w:pPr>
        <w:tabs>
          <w:tab w:val="num" w:pos="4320"/>
        </w:tabs>
        <w:ind w:left="4320" w:hanging="360"/>
      </w:pPr>
      <w:rPr>
        <w:rFonts w:ascii="Calibri" w:hAnsi="Calibri" w:hint="default"/>
      </w:rPr>
    </w:lvl>
    <w:lvl w:ilvl="6" w:tplc="D13A550C" w:tentative="1">
      <w:start w:val="1"/>
      <w:numFmt w:val="bullet"/>
      <w:lvlText w:val="-"/>
      <w:lvlJc w:val="left"/>
      <w:pPr>
        <w:tabs>
          <w:tab w:val="num" w:pos="5040"/>
        </w:tabs>
        <w:ind w:left="5040" w:hanging="360"/>
      </w:pPr>
      <w:rPr>
        <w:rFonts w:ascii="Calibri" w:hAnsi="Calibri" w:hint="default"/>
      </w:rPr>
    </w:lvl>
    <w:lvl w:ilvl="7" w:tplc="1B50426C" w:tentative="1">
      <w:start w:val="1"/>
      <w:numFmt w:val="bullet"/>
      <w:lvlText w:val="-"/>
      <w:lvlJc w:val="left"/>
      <w:pPr>
        <w:tabs>
          <w:tab w:val="num" w:pos="5760"/>
        </w:tabs>
        <w:ind w:left="5760" w:hanging="360"/>
      </w:pPr>
      <w:rPr>
        <w:rFonts w:ascii="Calibri" w:hAnsi="Calibri" w:hint="default"/>
      </w:rPr>
    </w:lvl>
    <w:lvl w:ilvl="8" w:tplc="B7B08900" w:tentative="1">
      <w:start w:val="1"/>
      <w:numFmt w:val="bullet"/>
      <w:lvlText w:val="-"/>
      <w:lvlJc w:val="left"/>
      <w:pPr>
        <w:tabs>
          <w:tab w:val="num" w:pos="6480"/>
        </w:tabs>
        <w:ind w:left="6480" w:hanging="360"/>
      </w:pPr>
      <w:rPr>
        <w:rFonts w:ascii="Calibri" w:hAnsi="Calibri" w:hint="default"/>
      </w:rPr>
    </w:lvl>
  </w:abstractNum>
  <w:abstractNum w:abstractNumId="8">
    <w:nsid w:val="0CA666A4"/>
    <w:multiLevelType w:val="hybridMultilevel"/>
    <w:tmpl w:val="8DC09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11B7896"/>
    <w:multiLevelType w:val="hybridMultilevel"/>
    <w:tmpl w:val="80D04B70"/>
    <w:lvl w:ilvl="0" w:tplc="19B82E5A">
      <w:start w:val="1"/>
      <w:numFmt w:val="decimal"/>
      <w:lvlText w:val="%1."/>
      <w:lvlJc w:val="left"/>
      <w:pPr>
        <w:ind w:left="2088" w:hanging="360"/>
      </w:pPr>
      <w:rPr>
        <w:rFonts w:hint="default"/>
      </w:rPr>
    </w:lvl>
    <w:lvl w:ilvl="1" w:tplc="0C0A0019" w:tentative="1">
      <w:start w:val="1"/>
      <w:numFmt w:val="lowerLetter"/>
      <w:lvlText w:val="%2."/>
      <w:lvlJc w:val="left"/>
      <w:pPr>
        <w:ind w:left="2808" w:hanging="360"/>
      </w:pPr>
    </w:lvl>
    <w:lvl w:ilvl="2" w:tplc="0C0A001B" w:tentative="1">
      <w:start w:val="1"/>
      <w:numFmt w:val="lowerRoman"/>
      <w:lvlText w:val="%3."/>
      <w:lvlJc w:val="right"/>
      <w:pPr>
        <w:ind w:left="3528" w:hanging="180"/>
      </w:pPr>
    </w:lvl>
    <w:lvl w:ilvl="3" w:tplc="0C0A000F" w:tentative="1">
      <w:start w:val="1"/>
      <w:numFmt w:val="decimal"/>
      <w:lvlText w:val="%4."/>
      <w:lvlJc w:val="left"/>
      <w:pPr>
        <w:ind w:left="4248" w:hanging="360"/>
      </w:pPr>
    </w:lvl>
    <w:lvl w:ilvl="4" w:tplc="0C0A0019" w:tentative="1">
      <w:start w:val="1"/>
      <w:numFmt w:val="lowerLetter"/>
      <w:lvlText w:val="%5."/>
      <w:lvlJc w:val="left"/>
      <w:pPr>
        <w:ind w:left="4968" w:hanging="360"/>
      </w:pPr>
    </w:lvl>
    <w:lvl w:ilvl="5" w:tplc="0C0A001B" w:tentative="1">
      <w:start w:val="1"/>
      <w:numFmt w:val="lowerRoman"/>
      <w:lvlText w:val="%6."/>
      <w:lvlJc w:val="right"/>
      <w:pPr>
        <w:ind w:left="5688" w:hanging="180"/>
      </w:pPr>
    </w:lvl>
    <w:lvl w:ilvl="6" w:tplc="0C0A000F" w:tentative="1">
      <w:start w:val="1"/>
      <w:numFmt w:val="decimal"/>
      <w:lvlText w:val="%7."/>
      <w:lvlJc w:val="left"/>
      <w:pPr>
        <w:ind w:left="6408" w:hanging="360"/>
      </w:pPr>
    </w:lvl>
    <w:lvl w:ilvl="7" w:tplc="0C0A0019" w:tentative="1">
      <w:start w:val="1"/>
      <w:numFmt w:val="lowerLetter"/>
      <w:lvlText w:val="%8."/>
      <w:lvlJc w:val="left"/>
      <w:pPr>
        <w:ind w:left="7128" w:hanging="360"/>
      </w:pPr>
    </w:lvl>
    <w:lvl w:ilvl="8" w:tplc="0C0A001B" w:tentative="1">
      <w:start w:val="1"/>
      <w:numFmt w:val="lowerRoman"/>
      <w:lvlText w:val="%9."/>
      <w:lvlJc w:val="right"/>
      <w:pPr>
        <w:ind w:left="7848" w:hanging="180"/>
      </w:pPr>
    </w:lvl>
  </w:abstractNum>
  <w:abstractNum w:abstractNumId="10">
    <w:nsid w:val="1D323BA6"/>
    <w:multiLevelType w:val="hybridMultilevel"/>
    <w:tmpl w:val="18B40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3D565E"/>
    <w:multiLevelType w:val="hybridMultilevel"/>
    <w:tmpl w:val="47481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637CBB"/>
    <w:multiLevelType w:val="hybridMultilevel"/>
    <w:tmpl w:val="B094B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2CB73D0"/>
    <w:multiLevelType w:val="multilevel"/>
    <w:tmpl w:val="76A05D36"/>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78F4872"/>
    <w:multiLevelType w:val="hybridMultilevel"/>
    <w:tmpl w:val="E80A5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9776A8"/>
    <w:multiLevelType w:val="multilevel"/>
    <w:tmpl w:val="1890AA00"/>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497"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AA70473"/>
    <w:multiLevelType w:val="hybridMultilevel"/>
    <w:tmpl w:val="99A6F404"/>
    <w:lvl w:ilvl="0" w:tplc="17569506">
      <w:start w:val="7"/>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B157590"/>
    <w:multiLevelType w:val="hybridMultilevel"/>
    <w:tmpl w:val="AF0C13EA"/>
    <w:lvl w:ilvl="0" w:tplc="080A000F">
      <w:start w:val="1"/>
      <w:numFmt w:val="decimal"/>
      <w:lvlText w:val="%1."/>
      <w:lvlJc w:val="left"/>
      <w:pPr>
        <w:ind w:left="360" w:hanging="360"/>
      </w:pPr>
    </w:lvl>
    <w:lvl w:ilvl="1" w:tplc="9ADA182E">
      <w:start w:val="1"/>
      <w:numFmt w:val="decimal"/>
      <w:lvlText w:val="3.%2"/>
      <w:lvlJc w:val="left"/>
      <w:pPr>
        <w:ind w:left="1080" w:hanging="36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nsid w:val="2C1A1A0C"/>
    <w:multiLevelType w:val="hybridMultilevel"/>
    <w:tmpl w:val="07B4E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C753CE5"/>
    <w:multiLevelType w:val="hybridMultilevel"/>
    <w:tmpl w:val="E812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CD776F3"/>
    <w:multiLevelType w:val="multilevel"/>
    <w:tmpl w:val="921CD28E"/>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CFC6AB8"/>
    <w:multiLevelType w:val="hybridMultilevel"/>
    <w:tmpl w:val="E31657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2D7B0A44"/>
    <w:multiLevelType w:val="hybridMultilevel"/>
    <w:tmpl w:val="007E4E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34AE2923"/>
    <w:multiLevelType w:val="hybridMultilevel"/>
    <w:tmpl w:val="9A567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76612F8"/>
    <w:multiLevelType w:val="hybridMultilevel"/>
    <w:tmpl w:val="CF5EDCC2"/>
    <w:lvl w:ilvl="0" w:tplc="8F3C57A6">
      <w:start w:val="1"/>
      <w:numFmt w:val="bullet"/>
      <w:lvlText w:val="-"/>
      <w:lvlJc w:val="left"/>
      <w:pPr>
        <w:tabs>
          <w:tab w:val="num" w:pos="720"/>
        </w:tabs>
        <w:ind w:left="720" w:hanging="360"/>
      </w:pPr>
      <w:rPr>
        <w:rFonts w:ascii="Calibri" w:hAnsi="Calibri" w:hint="default"/>
      </w:rPr>
    </w:lvl>
    <w:lvl w:ilvl="1" w:tplc="0CDCA478" w:tentative="1">
      <w:start w:val="1"/>
      <w:numFmt w:val="bullet"/>
      <w:lvlText w:val="-"/>
      <w:lvlJc w:val="left"/>
      <w:pPr>
        <w:tabs>
          <w:tab w:val="num" w:pos="1440"/>
        </w:tabs>
        <w:ind w:left="1440" w:hanging="360"/>
      </w:pPr>
      <w:rPr>
        <w:rFonts w:ascii="Calibri" w:hAnsi="Calibri" w:hint="default"/>
      </w:rPr>
    </w:lvl>
    <w:lvl w:ilvl="2" w:tplc="1D48CE2C" w:tentative="1">
      <w:start w:val="1"/>
      <w:numFmt w:val="bullet"/>
      <w:lvlText w:val="-"/>
      <w:lvlJc w:val="left"/>
      <w:pPr>
        <w:tabs>
          <w:tab w:val="num" w:pos="2160"/>
        </w:tabs>
        <w:ind w:left="2160" w:hanging="360"/>
      </w:pPr>
      <w:rPr>
        <w:rFonts w:ascii="Calibri" w:hAnsi="Calibri" w:hint="default"/>
      </w:rPr>
    </w:lvl>
    <w:lvl w:ilvl="3" w:tplc="08202B86" w:tentative="1">
      <w:start w:val="1"/>
      <w:numFmt w:val="bullet"/>
      <w:lvlText w:val="-"/>
      <w:lvlJc w:val="left"/>
      <w:pPr>
        <w:tabs>
          <w:tab w:val="num" w:pos="2880"/>
        </w:tabs>
        <w:ind w:left="2880" w:hanging="360"/>
      </w:pPr>
      <w:rPr>
        <w:rFonts w:ascii="Calibri" w:hAnsi="Calibri" w:hint="default"/>
      </w:rPr>
    </w:lvl>
    <w:lvl w:ilvl="4" w:tplc="2DE06D12" w:tentative="1">
      <w:start w:val="1"/>
      <w:numFmt w:val="bullet"/>
      <w:lvlText w:val="-"/>
      <w:lvlJc w:val="left"/>
      <w:pPr>
        <w:tabs>
          <w:tab w:val="num" w:pos="3600"/>
        </w:tabs>
        <w:ind w:left="3600" w:hanging="360"/>
      </w:pPr>
      <w:rPr>
        <w:rFonts w:ascii="Calibri" w:hAnsi="Calibri" w:hint="default"/>
      </w:rPr>
    </w:lvl>
    <w:lvl w:ilvl="5" w:tplc="CD8E565A" w:tentative="1">
      <w:start w:val="1"/>
      <w:numFmt w:val="bullet"/>
      <w:lvlText w:val="-"/>
      <w:lvlJc w:val="left"/>
      <w:pPr>
        <w:tabs>
          <w:tab w:val="num" w:pos="4320"/>
        </w:tabs>
        <w:ind w:left="4320" w:hanging="360"/>
      </w:pPr>
      <w:rPr>
        <w:rFonts w:ascii="Calibri" w:hAnsi="Calibri" w:hint="default"/>
      </w:rPr>
    </w:lvl>
    <w:lvl w:ilvl="6" w:tplc="1E0291BA" w:tentative="1">
      <w:start w:val="1"/>
      <w:numFmt w:val="bullet"/>
      <w:lvlText w:val="-"/>
      <w:lvlJc w:val="left"/>
      <w:pPr>
        <w:tabs>
          <w:tab w:val="num" w:pos="5040"/>
        </w:tabs>
        <w:ind w:left="5040" w:hanging="360"/>
      </w:pPr>
      <w:rPr>
        <w:rFonts w:ascii="Calibri" w:hAnsi="Calibri" w:hint="default"/>
      </w:rPr>
    </w:lvl>
    <w:lvl w:ilvl="7" w:tplc="FAE493CA" w:tentative="1">
      <w:start w:val="1"/>
      <w:numFmt w:val="bullet"/>
      <w:lvlText w:val="-"/>
      <w:lvlJc w:val="left"/>
      <w:pPr>
        <w:tabs>
          <w:tab w:val="num" w:pos="5760"/>
        </w:tabs>
        <w:ind w:left="5760" w:hanging="360"/>
      </w:pPr>
      <w:rPr>
        <w:rFonts w:ascii="Calibri" w:hAnsi="Calibri" w:hint="default"/>
      </w:rPr>
    </w:lvl>
    <w:lvl w:ilvl="8" w:tplc="45F4102C" w:tentative="1">
      <w:start w:val="1"/>
      <w:numFmt w:val="bullet"/>
      <w:lvlText w:val="-"/>
      <w:lvlJc w:val="left"/>
      <w:pPr>
        <w:tabs>
          <w:tab w:val="num" w:pos="6480"/>
        </w:tabs>
        <w:ind w:left="6480" w:hanging="360"/>
      </w:pPr>
      <w:rPr>
        <w:rFonts w:ascii="Calibri" w:hAnsi="Calibri" w:hint="default"/>
      </w:rPr>
    </w:lvl>
  </w:abstractNum>
  <w:abstractNum w:abstractNumId="25">
    <w:nsid w:val="3B0D156E"/>
    <w:multiLevelType w:val="hybridMultilevel"/>
    <w:tmpl w:val="A86479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nsid w:val="406F13E3"/>
    <w:multiLevelType w:val="hybridMultilevel"/>
    <w:tmpl w:val="3FC030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09672C0"/>
    <w:multiLevelType w:val="hybridMultilevel"/>
    <w:tmpl w:val="FC9EF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2FE5181"/>
    <w:multiLevelType w:val="hybridMultilevel"/>
    <w:tmpl w:val="19F4241E"/>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29">
    <w:nsid w:val="43B65855"/>
    <w:multiLevelType w:val="hybridMultilevel"/>
    <w:tmpl w:val="F6560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0B7313E"/>
    <w:multiLevelType w:val="hybridMultilevel"/>
    <w:tmpl w:val="BE58B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4533661"/>
    <w:multiLevelType w:val="multilevel"/>
    <w:tmpl w:val="7FDCB754"/>
    <w:lvl w:ilvl="0">
      <w:start w:val="9"/>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497"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52839AE"/>
    <w:multiLevelType w:val="hybridMultilevel"/>
    <w:tmpl w:val="281AC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EF10B9"/>
    <w:multiLevelType w:val="hybridMultilevel"/>
    <w:tmpl w:val="98986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EC6A39"/>
    <w:multiLevelType w:val="hybridMultilevel"/>
    <w:tmpl w:val="CA083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B923B6"/>
    <w:multiLevelType w:val="hybridMultilevel"/>
    <w:tmpl w:val="15B05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9160C1"/>
    <w:multiLevelType w:val="hybridMultilevel"/>
    <w:tmpl w:val="78E2F9C8"/>
    <w:lvl w:ilvl="0" w:tplc="80747094">
      <w:start w:val="2"/>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86A0A3A"/>
    <w:multiLevelType w:val="hybridMultilevel"/>
    <w:tmpl w:val="129673A4"/>
    <w:lvl w:ilvl="0" w:tplc="0C0A000D">
      <w:start w:val="1"/>
      <w:numFmt w:val="bullet"/>
      <w:lvlText w:val=""/>
      <w:lvlJc w:val="left"/>
      <w:pPr>
        <w:ind w:left="2448" w:hanging="360"/>
      </w:pPr>
      <w:rPr>
        <w:rFonts w:ascii="Wingdings" w:hAnsi="Wingdings"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38">
    <w:nsid w:val="6AED5918"/>
    <w:multiLevelType w:val="hybridMultilevel"/>
    <w:tmpl w:val="80361430"/>
    <w:lvl w:ilvl="0" w:tplc="D7DE1CFC">
      <w:start w:val="1"/>
      <w:numFmt w:val="bullet"/>
      <w:lvlText w:val="-"/>
      <w:lvlJc w:val="left"/>
      <w:pPr>
        <w:tabs>
          <w:tab w:val="num" w:pos="720"/>
        </w:tabs>
        <w:ind w:left="720" w:hanging="360"/>
      </w:pPr>
      <w:rPr>
        <w:rFonts w:ascii="Calibri" w:hAnsi="Calibri" w:hint="default"/>
      </w:rPr>
    </w:lvl>
    <w:lvl w:ilvl="1" w:tplc="74241E8C" w:tentative="1">
      <w:start w:val="1"/>
      <w:numFmt w:val="bullet"/>
      <w:lvlText w:val="-"/>
      <w:lvlJc w:val="left"/>
      <w:pPr>
        <w:tabs>
          <w:tab w:val="num" w:pos="1440"/>
        </w:tabs>
        <w:ind w:left="1440" w:hanging="360"/>
      </w:pPr>
      <w:rPr>
        <w:rFonts w:ascii="Calibri" w:hAnsi="Calibri" w:hint="default"/>
      </w:rPr>
    </w:lvl>
    <w:lvl w:ilvl="2" w:tplc="5B6E0BB0" w:tentative="1">
      <w:start w:val="1"/>
      <w:numFmt w:val="bullet"/>
      <w:lvlText w:val="-"/>
      <w:lvlJc w:val="left"/>
      <w:pPr>
        <w:tabs>
          <w:tab w:val="num" w:pos="2160"/>
        </w:tabs>
        <w:ind w:left="2160" w:hanging="360"/>
      </w:pPr>
      <w:rPr>
        <w:rFonts w:ascii="Calibri" w:hAnsi="Calibri" w:hint="default"/>
      </w:rPr>
    </w:lvl>
    <w:lvl w:ilvl="3" w:tplc="C0168066" w:tentative="1">
      <w:start w:val="1"/>
      <w:numFmt w:val="bullet"/>
      <w:lvlText w:val="-"/>
      <w:lvlJc w:val="left"/>
      <w:pPr>
        <w:tabs>
          <w:tab w:val="num" w:pos="2880"/>
        </w:tabs>
        <w:ind w:left="2880" w:hanging="360"/>
      </w:pPr>
      <w:rPr>
        <w:rFonts w:ascii="Calibri" w:hAnsi="Calibri" w:hint="default"/>
      </w:rPr>
    </w:lvl>
    <w:lvl w:ilvl="4" w:tplc="4A1C82F8" w:tentative="1">
      <w:start w:val="1"/>
      <w:numFmt w:val="bullet"/>
      <w:lvlText w:val="-"/>
      <w:lvlJc w:val="left"/>
      <w:pPr>
        <w:tabs>
          <w:tab w:val="num" w:pos="3600"/>
        </w:tabs>
        <w:ind w:left="3600" w:hanging="360"/>
      </w:pPr>
      <w:rPr>
        <w:rFonts w:ascii="Calibri" w:hAnsi="Calibri" w:hint="default"/>
      </w:rPr>
    </w:lvl>
    <w:lvl w:ilvl="5" w:tplc="DE5851A2" w:tentative="1">
      <w:start w:val="1"/>
      <w:numFmt w:val="bullet"/>
      <w:lvlText w:val="-"/>
      <w:lvlJc w:val="left"/>
      <w:pPr>
        <w:tabs>
          <w:tab w:val="num" w:pos="4320"/>
        </w:tabs>
        <w:ind w:left="4320" w:hanging="360"/>
      </w:pPr>
      <w:rPr>
        <w:rFonts w:ascii="Calibri" w:hAnsi="Calibri" w:hint="default"/>
      </w:rPr>
    </w:lvl>
    <w:lvl w:ilvl="6" w:tplc="1EF4C284" w:tentative="1">
      <w:start w:val="1"/>
      <w:numFmt w:val="bullet"/>
      <w:lvlText w:val="-"/>
      <w:lvlJc w:val="left"/>
      <w:pPr>
        <w:tabs>
          <w:tab w:val="num" w:pos="5040"/>
        </w:tabs>
        <w:ind w:left="5040" w:hanging="360"/>
      </w:pPr>
      <w:rPr>
        <w:rFonts w:ascii="Calibri" w:hAnsi="Calibri" w:hint="default"/>
      </w:rPr>
    </w:lvl>
    <w:lvl w:ilvl="7" w:tplc="C28621E2" w:tentative="1">
      <w:start w:val="1"/>
      <w:numFmt w:val="bullet"/>
      <w:lvlText w:val="-"/>
      <w:lvlJc w:val="left"/>
      <w:pPr>
        <w:tabs>
          <w:tab w:val="num" w:pos="5760"/>
        </w:tabs>
        <w:ind w:left="5760" w:hanging="360"/>
      </w:pPr>
      <w:rPr>
        <w:rFonts w:ascii="Calibri" w:hAnsi="Calibri" w:hint="default"/>
      </w:rPr>
    </w:lvl>
    <w:lvl w:ilvl="8" w:tplc="642410A0" w:tentative="1">
      <w:start w:val="1"/>
      <w:numFmt w:val="bullet"/>
      <w:lvlText w:val="-"/>
      <w:lvlJc w:val="left"/>
      <w:pPr>
        <w:tabs>
          <w:tab w:val="num" w:pos="6480"/>
        </w:tabs>
        <w:ind w:left="6480" w:hanging="360"/>
      </w:pPr>
      <w:rPr>
        <w:rFonts w:ascii="Calibri" w:hAnsi="Calibri" w:hint="default"/>
      </w:rPr>
    </w:lvl>
  </w:abstractNum>
  <w:abstractNum w:abstractNumId="39">
    <w:nsid w:val="74D14EB4"/>
    <w:multiLevelType w:val="hybridMultilevel"/>
    <w:tmpl w:val="1C9AC844"/>
    <w:lvl w:ilvl="0" w:tplc="17569506">
      <w:start w:val="7"/>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AFD7FCD"/>
    <w:multiLevelType w:val="multilevel"/>
    <w:tmpl w:val="9AAE8FB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40"/>
  </w:num>
  <w:num w:numId="2">
    <w:abstractNumId w:val="16"/>
  </w:num>
  <w:num w:numId="3">
    <w:abstractNumId w:val="14"/>
  </w:num>
  <w:num w:numId="4">
    <w:abstractNumId w:val="32"/>
  </w:num>
  <w:num w:numId="5">
    <w:abstractNumId w:val="18"/>
  </w:num>
  <w:num w:numId="6">
    <w:abstractNumId w:val="33"/>
  </w:num>
  <w:num w:numId="7">
    <w:abstractNumId w:val="10"/>
  </w:num>
  <w:num w:numId="8">
    <w:abstractNumId w:val="36"/>
  </w:num>
  <w:num w:numId="9">
    <w:abstractNumId w:val="39"/>
  </w:num>
  <w:num w:numId="10">
    <w:abstractNumId w:val="38"/>
  </w:num>
  <w:num w:numId="11">
    <w:abstractNumId w:val="7"/>
  </w:num>
  <w:num w:numId="12">
    <w:abstractNumId w:val="24"/>
  </w:num>
  <w:num w:numId="13">
    <w:abstractNumId w:val="0"/>
  </w:num>
  <w:num w:numId="14">
    <w:abstractNumId w:val="1"/>
  </w:num>
  <w:num w:numId="15">
    <w:abstractNumId w:val="2"/>
  </w:num>
  <w:num w:numId="16">
    <w:abstractNumId w:val="3"/>
  </w:num>
  <w:num w:numId="17">
    <w:abstractNumId w:val="4"/>
  </w:num>
  <w:num w:numId="18">
    <w:abstractNumId w:val="17"/>
  </w:num>
  <w:num w:numId="19">
    <w:abstractNumId w:val="21"/>
  </w:num>
  <w:num w:numId="20">
    <w:abstractNumId w:val="28"/>
  </w:num>
  <w:num w:numId="21">
    <w:abstractNumId w:val="25"/>
  </w:num>
  <w:num w:numId="22">
    <w:abstractNumId w:val="29"/>
  </w:num>
  <w:num w:numId="23">
    <w:abstractNumId w:val="22"/>
  </w:num>
  <w:num w:numId="24">
    <w:abstractNumId w:val="11"/>
  </w:num>
  <w:num w:numId="25">
    <w:abstractNumId w:val="30"/>
  </w:num>
  <w:num w:numId="26">
    <w:abstractNumId w:val="20"/>
  </w:num>
  <w:num w:numId="27">
    <w:abstractNumId w:val="37"/>
  </w:num>
  <w:num w:numId="28">
    <w:abstractNumId w:val="9"/>
  </w:num>
  <w:num w:numId="29">
    <w:abstractNumId w:val="5"/>
  </w:num>
  <w:num w:numId="30">
    <w:abstractNumId w:val="13"/>
  </w:num>
  <w:num w:numId="31">
    <w:abstractNumId w:val="15"/>
  </w:num>
  <w:num w:numId="32">
    <w:abstractNumId w:val="31"/>
  </w:num>
  <w:num w:numId="33">
    <w:abstractNumId w:val="6"/>
  </w:num>
  <w:num w:numId="34">
    <w:abstractNumId w:val="35"/>
  </w:num>
  <w:num w:numId="35">
    <w:abstractNumId w:val="8"/>
  </w:num>
  <w:num w:numId="36">
    <w:abstractNumId w:val="23"/>
  </w:num>
  <w:num w:numId="37">
    <w:abstractNumId w:val="27"/>
  </w:num>
  <w:num w:numId="38">
    <w:abstractNumId w:val="34"/>
  </w:num>
  <w:num w:numId="39">
    <w:abstractNumId w:val="26"/>
  </w:num>
  <w:num w:numId="40">
    <w:abstractNumId w:val="19"/>
  </w:num>
  <w:num w:numId="41">
    <w:abstractNumId w:val="12"/>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BO" w:vendorID="64" w:dllVersion="131078" w:nlCheck="1" w:checkStyle="1"/>
  <w:activeWritingStyle w:appName="MSWord" w:lang="es-VE"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US" w:vendorID="64" w:dllVersion="131078" w:nlCheck="1" w:checkStyle="1"/>
  <w:activeWritingStyle w:appName="MSWord" w:lang="es-PE"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A3B"/>
    <w:rsid w:val="00000372"/>
    <w:rsid w:val="00011E22"/>
    <w:rsid w:val="00015DD2"/>
    <w:rsid w:val="00044EA6"/>
    <w:rsid w:val="000505F7"/>
    <w:rsid w:val="000509E3"/>
    <w:rsid w:val="00057FD3"/>
    <w:rsid w:val="000642CA"/>
    <w:rsid w:val="000703D1"/>
    <w:rsid w:val="000748A6"/>
    <w:rsid w:val="00075B43"/>
    <w:rsid w:val="00077DE4"/>
    <w:rsid w:val="000835CD"/>
    <w:rsid w:val="000905B2"/>
    <w:rsid w:val="000A36F8"/>
    <w:rsid w:val="000A4446"/>
    <w:rsid w:val="000A7283"/>
    <w:rsid w:val="000A72B6"/>
    <w:rsid w:val="000B5249"/>
    <w:rsid w:val="000D03C3"/>
    <w:rsid w:val="000D4211"/>
    <w:rsid w:val="000F1E54"/>
    <w:rsid w:val="000F27CA"/>
    <w:rsid w:val="000F59FA"/>
    <w:rsid w:val="00110555"/>
    <w:rsid w:val="00117AA2"/>
    <w:rsid w:val="00131737"/>
    <w:rsid w:val="00132E6C"/>
    <w:rsid w:val="001353D7"/>
    <w:rsid w:val="00137A3C"/>
    <w:rsid w:val="00141C33"/>
    <w:rsid w:val="00154234"/>
    <w:rsid w:val="00156665"/>
    <w:rsid w:val="00156A8C"/>
    <w:rsid w:val="00181705"/>
    <w:rsid w:val="00190EFD"/>
    <w:rsid w:val="0019723D"/>
    <w:rsid w:val="001A038B"/>
    <w:rsid w:val="001A5CA7"/>
    <w:rsid w:val="001B1B48"/>
    <w:rsid w:val="001B4066"/>
    <w:rsid w:val="001B6F2F"/>
    <w:rsid w:val="001C2D6B"/>
    <w:rsid w:val="001C60DF"/>
    <w:rsid w:val="001D2F9C"/>
    <w:rsid w:val="001D31CA"/>
    <w:rsid w:val="001E1719"/>
    <w:rsid w:val="001F14AE"/>
    <w:rsid w:val="002153A6"/>
    <w:rsid w:val="0022253A"/>
    <w:rsid w:val="0022372B"/>
    <w:rsid w:val="00234CFE"/>
    <w:rsid w:val="0024543C"/>
    <w:rsid w:val="002465B7"/>
    <w:rsid w:val="002554F2"/>
    <w:rsid w:val="002634C2"/>
    <w:rsid w:val="00265169"/>
    <w:rsid w:val="00282FA4"/>
    <w:rsid w:val="0028543F"/>
    <w:rsid w:val="0028593D"/>
    <w:rsid w:val="00290251"/>
    <w:rsid w:val="002C1438"/>
    <w:rsid w:val="002C6FA3"/>
    <w:rsid w:val="002C7B84"/>
    <w:rsid w:val="002E3332"/>
    <w:rsid w:val="002F7D1C"/>
    <w:rsid w:val="00300618"/>
    <w:rsid w:val="00304BF5"/>
    <w:rsid w:val="00310280"/>
    <w:rsid w:val="0031775E"/>
    <w:rsid w:val="003332A9"/>
    <w:rsid w:val="003421E0"/>
    <w:rsid w:val="0035763F"/>
    <w:rsid w:val="00357686"/>
    <w:rsid w:val="003610B1"/>
    <w:rsid w:val="003639A9"/>
    <w:rsid w:val="00370886"/>
    <w:rsid w:val="00376CFC"/>
    <w:rsid w:val="00377326"/>
    <w:rsid w:val="00381E1D"/>
    <w:rsid w:val="00393D54"/>
    <w:rsid w:val="003943F2"/>
    <w:rsid w:val="00397DE3"/>
    <w:rsid w:val="003B68EB"/>
    <w:rsid w:val="003D3CEA"/>
    <w:rsid w:val="003D4E9A"/>
    <w:rsid w:val="003F2F59"/>
    <w:rsid w:val="003F3BA5"/>
    <w:rsid w:val="003F6C76"/>
    <w:rsid w:val="003F7A3B"/>
    <w:rsid w:val="00413DB2"/>
    <w:rsid w:val="0041660A"/>
    <w:rsid w:val="00421C39"/>
    <w:rsid w:val="00425A9C"/>
    <w:rsid w:val="004339C7"/>
    <w:rsid w:val="00435C0F"/>
    <w:rsid w:val="00436F30"/>
    <w:rsid w:val="00441AA5"/>
    <w:rsid w:val="00441EE1"/>
    <w:rsid w:val="00445DA1"/>
    <w:rsid w:val="00475A1C"/>
    <w:rsid w:val="00476176"/>
    <w:rsid w:val="004901CC"/>
    <w:rsid w:val="00490364"/>
    <w:rsid w:val="00493FCA"/>
    <w:rsid w:val="00496BA7"/>
    <w:rsid w:val="004B1543"/>
    <w:rsid w:val="004C613B"/>
    <w:rsid w:val="00510ADA"/>
    <w:rsid w:val="005156C9"/>
    <w:rsid w:val="005221CE"/>
    <w:rsid w:val="00522CE4"/>
    <w:rsid w:val="00531C75"/>
    <w:rsid w:val="0055537F"/>
    <w:rsid w:val="0055556E"/>
    <w:rsid w:val="00560145"/>
    <w:rsid w:val="00560496"/>
    <w:rsid w:val="005604D8"/>
    <w:rsid w:val="00561905"/>
    <w:rsid w:val="005632F4"/>
    <w:rsid w:val="00563528"/>
    <w:rsid w:val="005703C3"/>
    <w:rsid w:val="005735BD"/>
    <w:rsid w:val="0058475F"/>
    <w:rsid w:val="005A1237"/>
    <w:rsid w:val="005A3DB0"/>
    <w:rsid w:val="005A562F"/>
    <w:rsid w:val="005A57B0"/>
    <w:rsid w:val="005C28D9"/>
    <w:rsid w:val="005E0BDC"/>
    <w:rsid w:val="005E5911"/>
    <w:rsid w:val="005F2315"/>
    <w:rsid w:val="005F3501"/>
    <w:rsid w:val="005F3EA9"/>
    <w:rsid w:val="00605402"/>
    <w:rsid w:val="006068AA"/>
    <w:rsid w:val="006310C0"/>
    <w:rsid w:val="00632C39"/>
    <w:rsid w:val="00643190"/>
    <w:rsid w:val="00672807"/>
    <w:rsid w:val="006731D4"/>
    <w:rsid w:val="00675CDE"/>
    <w:rsid w:val="00677DA9"/>
    <w:rsid w:val="006841A1"/>
    <w:rsid w:val="006917F4"/>
    <w:rsid w:val="006B1C9C"/>
    <w:rsid w:val="006B7A34"/>
    <w:rsid w:val="006C02AB"/>
    <w:rsid w:val="006C2672"/>
    <w:rsid w:val="006C4869"/>
    <w:rsid w:val="006D0AEC"/>
    <w:rsid w:val="006D2EBB"/>
    <w:rsid w:val="006F43AB"/>
    <w:rsid w:val="00714DC9"/>
    <w:rsid w:val="0071598B"/>
    <w:rsid w:val="00722222"/>
    <w:rsid w:val="00726443"/>
    <w:rsid w:val="00727B8B"/>
    <w:rsid w:val="007316C4"/>
    <w:rsid w:val="00736507"/>
    <w:rsid w:val="007406EA"/>
    <w:rsid w:val="007574BA"/>
    <w:rsid w:val="0076701B"/>
    <w:rsid w:val="00767D6F"/>
    <w:rsid w:val="00785FA7"/>
    <w:rsid w:val="00787254"/>
    <w:rsid w:val="00787DA4"/>
    <w:rsid w:val="007975B5"/>
    <w:rsid w:val="007B19E7"/>
    <w:rsid w:val="007B7059"/>
    <w:rsid w:val="007B7370"/>
    <w:rsid w:val="007C5F67"/>
    <w:rsid w:val="00815294"/>
    <w:rsid w:val="00820BE0"/>
    <w:rsid w:val="00823016"/>
    <w:rsid w:val="00853BB2"/>
    <w:rsid w:val="0086560F"/>
    <w:rsid w:val="00873BDD"/>
    <w:rsid w:val="0088427D"/>
    <w:rsid w:val="008955FE"/>
    <w:rsid w:val="008A0FEF"/>
    <w:rsid w:val="008A2726"/>
    <w:rsid w:val="008A7979"/>
    <w:rsid w:val="008B0B2F"/>
    <w:rsid w:val="008B7607"/>
    <w:rsid w:val="008D3EEB"/>
    <w:rsid w:val="008E25A3"/>
    <w:rsid w:val="008F795B"/>
    <w:rsid w:val="00907409"/>
    <w:rsid w:val="00917A3F"/>
    <w:rsid w:val="00921EDF"/>
    <w:rsid w:val="0092482F"/>
    <w:rsid w:val="009326E6"/>
    <w:rsid w:val="00937FDC"/>
    <w:rsid w:val="00940E71"/>
    <w:rsid w:val="00943E67"/>
    <w:rsid w:val="00946C1D"/>
    <w:rsid w:val="00947841"/>
    <w:rsid w:val="00960EA7"/>
    <w:rsid w:val="00976FEF"/>
    <w:rsid w:val="00982D6E"/>
    <w:rsid w:val="00983B42"/>
    <w:rsid w:val="009A539A"/>
    <w:rsid w:val="009A7C29"/>
    <w:rsid w:val="009B7FC4"/>
    <w:rsid w:val="009D6A8F"/>
    <w:rsid w:val="009F15D8"/>
    <w:rsid w:val="009F1F36"/>
    <w:rsid w:val="009F2629"/>
    <w:rsid w:val="00A00101"/>
    <w:rsid w:val="00A03360"/>
    <w:rsid w:val="00A10C1B"/>
    <w:rsid w:val="00A277C7"/>
    <w:rsid w:val="00A340A9"/>
    <w:rsid w:val="00A3643D"/>
    <w:rsid w:val="00A53127"/>
    <w:rsid w:val="00A53829"/>
    <w:rsid w:val="00A61B40"/>
    <w:rsid w:val="00A82961"/>
    <w:rsid w:val="00A86A22"/>
    <w:rsid w:val="00A92E25"/>
    <w:rsid w:val="00AA5002"/>
    <w:rsid w:val="00AE0ED3"/>
    <w:rsid w:val="00AE7B38"/>
    <w:rsid w:val="00AF4223"/>
    <w:rsid w:val="00B04A9D"/>
    <w:rsid w:val="00B0734B"/>
    <w:rsid w:val="00B26D74"/>
    <w:rsid w:val="00B317C3"/>
    <w:rsid w:val="00B343FA"/>
    <w:rsid w:val="00B36796"/>
    <w:rsid w:val="00B368A7"/>
    <w:rsid w:val="00B36AC6"/>
    <w:rsid w:val="00B37416"/>
    <w:rsid w:val="00B45160"/>
    <w:rsid w:val="00B4540B"/>
    <w:rsid w:val="00B463A0"/>
    <w:rsid w:val="00B55572"/>
    <w:rsid w:val="00B57043"/>
    <w:rsid w:val="00B60295"/>
    <w:rsid w:val="00B83BCD"/>
    <w:rsid w:val="00BA3E51"/>
    <w:rsid w:val="00BB153D"/>
    <w:rsid w:val="00BB7F59"/>
    <w:rsid w:val="00BC3C5F"/>
    <w:rsid w:val="00BD0EC4"/>
    <w:rsid w:val="00BD141A"/>
    <w:rsid w:val="00BD29EB"/>
    <w:rsid w:val="00BE738E"/>
    <w:rsid w:val="00BF1B03"/>
    <w:rsid w:val="00BF30EC"/>
    <w:rsid w:val="00C03FAF"/>
    <w:rsid w:val="00C11AB7"/>
    <w:rsid w:val="00C14080"/>
    <w:rsid w:val="00C231F4"/>
    <w:rsid w:val="00C26A6B"/>
    <w:rsid w:val="00C333BD"/>
    <w:rsid w:val="00C3500A"/>
    <w:rsid w:val="00C46927"/>
    <w:rsid w:val="00C5633A"/>
    <w:rsid w:val="00C75B1D"/>
    <w:rsid w:val="00C76DC9"/>
    <w:rsid w:val="00C9494B"/>
    <w:rsid w:val="00C965EE"/>
    <w:rsid w:val="00CA0D18"/>
    <w:rsid w:val="00CA5464"/>
    <w:rsid w:val="00CA6F9E"/>
    <w:rsid w:val="00CB31E5"/>
    <w:rsid w:val="00CC1F56"/>
    <w:rsid w:val="00CD1B6D"/>
    <w:rsid w:val="00CD2649"/>
    <w:rsid w:val="00CD724F"/>
    <w:rsid w:val="00CE1050"/>
    <w:rsid w:val="00CE2865"/>
    <w:rsid w:val="00CE4D24"/>
    <w:rsid w:val="00CE6452"/>
    <w:rsid w:val="00D03E6D"/>
    <w:rsid w:val="00D3319F"/>
    <w:rsid w:val="00D44E7E"/>
    <w:rsid w:val="00D54C2E"/>
    <w:rsid w:val="00D61DF0"/>
    <w:rsid w:val="00D624AF"/>
    <w:rsid w:val="00D70379"/>
    <w:rsid w:val="00D70430"/>
    <w:rsid w:val="00D70658"/>
    <w:rsid w:val="00D75B48"/>
    <w:rsid w:val="00D84369"/>
    <w:rsid w:val="00D871EE"/>
    <w:rsid w:val="00D9486B"/>
    <w:rsid w:val="00D96BD0"/>
    <w:rsid w:val="00DA2844"/>
    <w:rsid w:val="00DB6D53"/>
    <w:rsid w:val="00DC0A02"/>
    <w:rsid w:val="00DC177D"/>
    <w:rsid w:val="00DC2679"/>
    <w:rsid w:val="00DD5FE6"/>
    <w:rsid w:val="00DE0994"/>
    <w:rsid w:val="00DE6EB4"/>
    <w:rsid w:val="00E10355"/>
    <w:rsid w:val="00E1549E"/>
    <w:rsid w:val="00E15B9C"/>
    <w:rsid w:val="00E167E6"/>
    <w:rsid w:val="00E32BDA"/>
    <w:rsid w:val="00E33DFD"/>
    <w:rsid w:val="00E4031D"/>
    <w:rsid w:val="00E4055A"/>
    <w:rsid w:val="00E40BB1"/>
    <w:rsid w:val="00E471B4"/>
    <w:rsid w:val="00E555BA"/>
    <w:rsid w:val="00E74A39"/>
    <w:rsid w:val="00E758E3"/>
    <w:rsid w:val="00E76885"/>
    <w:rsid w:val="00E77B44"/>
    <w:rsid w:val="00EA74B4"/>
    <w:rsid w:val="00EB04FB"/>
    <w:rsid w:val="00EB28A0"/>
    <w:rsid w:val="00EC6A38"/>
    <w:rsid w:val="00EE06F6"/>
    <w:rsid w:val="00EE4E20"/>
    <w:rsid w:val="00EE4E59"/>
    <w:rsid w:val="00EE5E24"/>
    <w:rsid w:val="00EF7A47"/>
    <w:rsid w:val="00F02F90"/>
    <w:rsid w:val="00F035E4"/>
    <w:rsid w:val="00F14135"/>
    <w:rsid w:val="00F2481B"/>
    <w:rsid w:val="00F270F2"/>
    <w:rsid w:val="00F346D8"/>
    <w:rsid w:val="00F46BA3"/>
    <w:rsid w:val="00F5435D"/>
    <w:rsid w:val="00F64830"/>
    <w:rsid w:val="00F808DC"/>
    <w:rsid w:val="00F852CD"/>
    <w:rsid w:val="00FA2064"/>
    <w:rsid w:val="00FA4E41"/>
    <w:rsid w:val="00FA52E3"/>
    <w:rsid w:val="00FB13E9"/>
    <w:rsid w:val="00FB5E82"/>
    <w:rsid w:val="00FC5EDB"/>
    <w:rsid w:val="00FD0D3C"/>
    <w:rsid w:val="00FE2FB9"/>
    <w:rsid w:val="00FE536B"/>
    <w:rsid w:val="2D4417D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C52BAD"/>
  <w15:docId w15:val="{D6DB150A-DB33-498C-BDE5-FB1A67F4E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A3B"/>
    <w:pPr>
      <w:spacing w:after="160" w:line="259" w:lineRule="auto"/>
    </w:pPr>
    <w:rPr>
      <w:sz w:val="22"/>
      <w:szCs w:val="22"/>
      <w:lang w:eastAsia="en-US"/>
    </w:rPr>
  </w:style>
  <w:style w:type="paragraph" w:styleId="Ttulo1">
    <w:name w:val="heading 1"/>
    <w:basedOn w:val="Normal"/>
    <w:next w:val="Normal"/>
    <w:link w:val="Ttulo1Car"/>
    <w:uiPriority w:val="9"/>
    <w:qFormat/>
    <w:rsid w:val="003F7A3B"/>
    <w:pPr>
      <w:keepNext/>
      <w:keepLines/>
      <w:spacing w:before="480" w:after="0"/>
      <w:outlineLvl w:val="0"/>
    </w:pPr>
    <w:rPr>
      <w:rFonts w:ascii="Calibri Light" w:eastAsia="Times New Roman" w:hAnsi="Calibri Light"/>
      <w:b/>
      <w:bCs/>
      <w:color w:val="2E74B5"/>
      <w:sz w:val="28"/>
      <w:szCs w:val="28"/>
    </w:rPr>
  </w:style>
  <w:style w:type="paragraph" w:styleId="Ttulo2">
    <w:name w:val="heading 2"/>
    <w:basedOn w:val="Normal"/>
    <w:next w:val="Normal"/>
    <w:link w:val="Ttulo2Car"/>
    <w:unhideWhenUsed/>
    <w:qFormat/>
    <w:rsid w:val="003F7A3B"/>
    <w:pPr>
      <w:keepNext/>
      <w:keepLines/>
      <w:spacing w:before="40" w:after="0"/>
      <w:outlineLvl w:val="1"/>
    </w:pPr>
    <w:rPr>
      <w:rFonts w:ascii="Calibri Light" w:eastAsia="Times New Roman" w:hAnsi="Calibri Light"/>
      <w:color w:val="2E74B5"/>
      <w:sz w:val="26"/>
      <w:szCs w:val="26"/>
    </w:rPr>
  </w:style>
  <w:style w:type="paragraph" w:styleId="Ttulo3">
    <w:name w:val="heading 3"/>
    <w:basedOn w:val="Normal"/>
    <w:next w:val="Normal"/>
    <w:link w:val="Ttulo3Car"/>
    <w:unhideWhenUsed/>
    <w:qFormat/>
    <w:rsid w:val="003F7A3B"/>
    <w:pPr>
      <w:keepNext/>
      <w:keepLines/>
      <w:spacing w:before="40" w:after="0"/>
      <w:outlineLvl w:val="2"/>
    </w:pPr>
    <w:rPr>
      <w:rFonts w:ascii="Calibri Light" w:eastAsia="Times New Roman" w:hAnsi="Calibri Light"/>
      <w:color w:val="1F4D78"/>
      <w:sz w:val="24"/>
      <w:szCs w:val="24"/>
    </w:rPr>
  </w:style>
  <w:style w:type="paragraph" w:styleId="Ttulo4">
    <w:name w:val="heading 4"/>
    <w:basedOn w:val="Normal"/>
    <w:next w:val="Normal"/>
    <w:link w:val="Ttulo4Car"/>
    <w:uiPriority w:val="9"/>
    <w:unhideWhenUsed/>
    <w:qFormat/>
    <w:rsid w:val="00011E22"/>
    <w:pPr>
      <w:keepNext/>
      <w:keepLines/>
      <w:spacing w:before="40" w:after="0"/>
      <w:outlineLvl w:val="3"/>
    </w:pPr>
    <w:rPr>
      <w:rFonts w:ascii="Calibri Light" w:eastAsia="Times New Roman" w:hAnsi="Calibri Light"/>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3F7A3B"/>
    <w:rPr>
      <w:rFonts w:ascii="Calibri Light" w:eastAsia="Times New Roman" w:hAnsi="Calibri Light" w:cs="Times New Roman"/>
      <w:b/>
      <w:bCs/>
      <w:color w:val="2E74B5"/>
      <w:sz w:val="28"/>
      <w:szCs w:val="28"/>
    </w:rPr>
  </w:style>
  <w:style w:type="character" w:customStyle="1" w:styleId="Ttulo2Car">
    <w:name w:val="Título 2 Car"/>
    <w:link w:val="Ttulo2"/>
    <w:rsid w:val="003F7A3B"/>
    <w:rPr>
      <w:rFonts w:ascii="Calibri Light" w:eastAsia="Times New Roman" w:hAnsi="Calibri Light" w:cs="Times New Roman"/>
      <w:color w:val="2E74B5"/>
      <w:sz w:val="26"/>
      <w:szCs w:val="26"/>
    </w:rPr>
  </w:style>
  <w:style w:type="character" w:customStyle="1" w:styleId="Ttulo3Car">
    <w:name w:val="Título 3 Car"/>
    <w:link w:val="Ttulo3"/>
    <w:rsid w:val="003F7A3B"/>
    <w:rPr>
      <w:rFonts w:ascii="Calibri Light" w:eastAsia="Times New Roman" w:hAnsi="Calibri Light" w:cs="Times New Roman"/>
      <w:color w:val="1F4D78"/>
      <w:sz w:val="24"/>
      <w:szCs w:val="24"/>
    </w:rPr>
  </w:style>
  <w:style w:type="paragraph" w:styleId="Prrafodelista">
    <w:name w:val="List Paragraph"/>
    <w:basedOn w:val="Normal"/>
    <w:link w:val="PrrafodelistaCar"/>
    <w:uiPriority w:val="34"/>
    <w:qFormat/>
    <w:rsid w:val="003F7A3B"/>
    <w:pPr>
      <w:tabs>
        <w:tab w:val="left" w:pos="3135"/>
      </w:tabs>
      <w:spacing w:after="200" w:line="276" w:lineRule="auto"/>
      <w:ind w:left="720"/>
      <w:contextualSpacing/>
    </w:pPr>
    <w:rPr>
      <w:rFonts w:ascii="Arial" w:hAnsi="Arial" w:cs="Arial"/>
      <w:b/>
      <w:sz w:val="40"/>
      <w:szCs w:val="40"/>
      <w:lang w:val="es-BO"/>
    </w:rPr>
  </w:style>
  <w:style w:type="character" w:customStyle="1" w:styleId="PrrafodelistaCar">
    <w:name w:val="Párrafo de lista Car"/>
    <w:link w:val="Prrafodelista"/>
    <w:uiPriority w:val="34"/>
    <w:rsid w:val="003F7A3B"/>
    <w:rPr>
      <w:rFonts w:ascii="Arial" w:hAnsi="Arial" w:cs="Arial"/>
      <w:b/>
      <w:sz w:val="40"/>
      <w:szCs w:val="40"/>
      <w:lang w:val="es-BO"/>
    </w:rPr>
  </w:style>
  <w:style w:type="table" w:customStyle="1" w:styleId="Tabladecuadrcula4-nfasis12">
    <w:name w:val="Tabla de cuadrícula 4 - Énfasis 12"/>
    <w:basedOn w:val="Tablanormal"/>
    <w:uiPriority w:val="49"/>
    <w:rsid w:val="003F7A3B"/>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Encabezado">
    <w:name w:val="header"/>
    <w:basedOn w:val="Normal"/>
    <w:link w:val="EncabezadoCar"/>
    <w:uiPriority w:val="99"/>
    <w:unhideWhenUsed/>
    <w:rsid w:val="003F7A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7A3B"/>
  </w:style>
  <w:style w:type="paragraph" w:styleId="Piedepgina">
    <w:name w:val="footer"/>
    <w:basedOn w:val="Normal"/>
    <w:link w:val="PiedepginaCar"/>
    <w:uiPriority w:val="99"/>
    <w:unhideWhenUsed/>
    <w:rsid w:val="003F7A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7A3B"/>
  </w:style>
  <w:style w:type="paragraph" w:styleId="Descripcin">
    <w:name w:val="caption"/>
    <w:basedOn w:val="Normal"/>
    <w:next w:val="Normal"/>
    <w:uiPriority w:val="35"/>
    <w:unhideWhenUsed/>
    <w:qFormat/>
    <w:rsid w:val="003F7A3B"/>
    <w:pPr>
      <w:spacing w:after="200" w:line="240" w:lineRule="auto"/>
    </w:pPr>
    <w:rPr>
      <w:i/>
      <w:iCs/>
      <w:color w:val="44546A"/>
      <w:sz w:val="18"/>
      <w:szCs w:val="18"/>
    </w:rPr>
  </w:style>
  <w:style w:type="character" w:customStyle="1" w:styleId="Ttulo4Car">
    <w:name w:val="Título 4 Car"/>
    <w:link w:val="Ttulo4"/>
    <w:uiPriority w:val="9"/>
    <w:rsid w:val="00011E22"/>
    <w:rPr>
      <w:rFonts w:ascii="Calibri Light" w:eastAsia="Times New Roman" w:hAnsi="Calibri Light" w:cs="Times New Roman"/>
      <w:i/>
      <w:iCs/>
      <w:color w:val="2E74B5"/>
    </w:rPr>
  </w:style>
  <w:style w:type="table" w:styleId="Tablaconcuadrcula">
    <w:name w:val="Table Grid"/>
    <w:basedOn w:val="Tablanormal"/>
    <w:uiPriority w:val="59"/>
    <w:rsid w:val="00011E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011E22"/>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011E22"/>
    <w:rPr>
      <w:rFonts w:ascii="Segoe UI" w:hAnsi="Segoe UI" w:cs="Segoe UI"/>
      <w:sz w:val="18"/>
      <w:szCs w:val="18"/>
    </w:rPr>
  </w:style>
  <w:style w:type="table" w:customStyle="1" w:styleId="Tabladecuadrcula4-nfasis11">
    <w:name w:val="Tabla de cuadrícula 4 - Énfasis 11"/>
    <w:basedOn w:val="Tablanormal"/>
    <w:uiPriority w:val="49"/>
    <w:rsid w:val="00011E22"/>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apple-converted-space">
    <w:name w:val="apple-converted-space"/>
    <w:basedOn w:val="Fuentedeprrafopredeter"/>
    <w:rsid w:val="00011E22"/>
  </w:style>
  <w:style w:type="character" w:styleId="Hipervnculo">
    <w:name w:val="Hyperlink"/>
    <w:uiPriority w:val="99"/>
    <w:unhideWhenUsed/>
    <w:rsid w:val="00011E22"/>
    <w:rPr>
      <w:color w:val="0000FF"/>
      <w:u w:val="single"/>
    </w:rPr>
  </w:style>
  <w:style w:type="character" w:customStyle="1" w:styleId="Ttulo40">
    <w:name w:val="Título #4_"/>
    <w:link w:val="Ttulo41"/>
    <w:rsid w:val="00011E22"/>
    <w:rPr>
      <w:rFonts w:ascii="Verdana" w:eastAsia="Verdana" w:hAnsi="Verdana" w:cs="Verdana"/>
      <w:b/>
      <w:bCs/>
      <w:shd w:val="clear" w:color="auto" w:fill="FFFFFF"/>
    </w:rPr>
  </w:style>
  <w:style w:type="paragraph" w:customStyle="1" w:styleId="Ttulo41">
    <w:name w:val="Título #4"/>
    <w:basedOn w:val="Normal"/>
    <w:link w:val="Ttulo40"/>
    <w:rsid w:val="00011E22"/>
    <w:pPr>
      <w:widowControl w:val="0"/>
      <w:shd w:val="clear" w:color="auto" w:fill="FFFFFF"/>
      <w:spacing w:before="480" w:after="240" w:line="0" w:lineRule="atLeast"/>
      <w:jc w:val="both"/>
      <w:outlineLvl w:val="3"/>
    </w:pPr>
    <w:rPr>
      <w:rFonts w:ascii="Verdana" w:eastAsia="Verdana" w:hAnsi="Verdana" w:cs="Verdana"/>
      <w:b/>
      <w:bCs/>
    </w:rPr>
  </w:style>
  <w:style w:type="paragraph" w:customStyle="1" w:styleId="Puesto1">
    <w:name w:val="Puesto1"/>
    <w:basedOn w:val="Normal"/>
    <w:next w:val="Normal"/>
    <w:link w:val="PuestoCar"/>
    <w:qFormat/>
    <w:rsid w:val="00011E22"/>
    <w:pPr>
      <w:pBdr>
        <w:bottom w:val="single" w:sz="8" w:space="4" w:color="5B9BD5"/>
      </w:pBdr>
      <w:spacing w:after="300" w:line="240" w:lineRule="auto"/>
      <w:contextualSpacing/>
    </w:pPr>
    <w:rPr>
      <w:rFonts w:ascii="Calibri Light" w:eastAsia="Times New Roman" w:hAnsi="Calibri Light"/>
      <w:color w:val="323E4F"/>
      <w:spacing w:val="5"/>
      <w:kern w:val="28"/>
      <w:sz w:val="52"/>
      <w:szCs w:val="52"/>
    </w:rPr>
  </w:style>
  <w:style w:type="character" w:customStyle="1" w:styleId="PuestoCar">
    <w:name w:val="Puesto Car"/>
    <w:link w:val="Puesto1"/>
    <w:rsid w:val="00011E22"/>
    <w:rPr>
      <w:rFonts w:ascii="Calibri Light" w:eastAsia="Times New Roman" w:hAnsi="Calibri Light" w:cs="Times New Roman"/>
      <w:color w:val="323E4F"/>
      <w:spacing w:val="5"/>
      <w:kern w:val="28"/>
      <w:sz w:val="52"/>
      <w:szCs w:val="52"/>
    </w:rPr>
  </w:style>
  <w:style w:type="paragraph" w:customStyle="1" w:styleId="TtulodeTDC1">
    <w:name w:val="Título de TDC1"/>
    <w:basedOn w:val="Ttulo1"/>
    <w:next w:val="Normal"/>
    <w:uiPriority w:val="39"/>
    <w:unhideWhenUsed/>
    <w:qFormat/>
    <w:rsid w:val="00011E22"/>
    <w:pPr>
      <w:spacing w:line="276" w:lineRule="auto"/>
      <w:outlineLvl w:val="9"/>
    </w:pPr>
  </w:style>
  <w:style w:type="paragraph" w:styleId="TDC1">
    <w:name w:val="toc 1"/>
    <w:basedOn w:val="Normal"/>
    <w:next w:val="Normal"/>
    <w:autoRedefine/>
    <w:uiPriority w:val="39"/>
    <w:unhideWhenUsed/>
    <w:rsid w:val="00011E22"/>
    <w:pPr>
      <w:spacing w:after="100"/>
    </w:pPr>
  </w:style>
  <w:style w:type="paragraph" w:styleId="TDC2">
    <w:name w:val="toc 2"/>
    <w:basedOn w:val="Normal"/>
    <w:next w:val="Normal"/>
    <w:autoRedefine/>
    <w:uiPriority w:val="39"/>
    <w:unhideWhenUsed/>
    <w:rsid w:val="00011E22"/>
    <w:pPr>
      <w:spacing w:after="100"/>
      <w:ind w:left="220"/>
    </w:pPr>
  </w:style>
  <w:style w:type="paragraph" w:styleId="TDC3">
    <w:name w:val="toc 3"/>
    <w:basedOn w:val="Normal"/>
    <w:next w:val="Normal"/>
    <w:autoRedefine/>
    <w:uiPriority w:val="39"/>
    <w:unhideWhenUsed/>
    <w:rsid w:val="00011E22"/>
    <w:pPr>
      <w:spacing w:after="100"/>
      <w:ind w:left="440"/>
    </w:pPr>
  </w:style>
  <w:style w:type="paragraph" w:styleId="Sinespaciado">
    <w:name w:val="No Spacing"/>
    <w:uiPriority w:val="1"/>
    <w:qFormat/>
    <w:rsid w:val="00011E22"/>
    <w:rPr>
      <w:sz w:val="22"/>
      <w:szCs w:val="22"/>
      <w:lang w:eastAsia="en-US"/>
    </w:rPr>
  </w:style>
  <w:style w:type="character" w:customStyle="1" w:styleId="Quotation">
    <w:name w:val="Quotation"/>
    <w:rsid w:val="00011E22"/>
    <w:rPr>
      <w:i/>
      <w:iCs/>
    </w:rPr>
  </w:style>
  <w:style w:type="paragraph" w:styleId="Textoindependiente">
    <w:name w:val="Body Text"/>
    <w:basedOn w:val="Normal"/>
    <w:link w:val="TextoindependienteCar"/>
    <w:rsid w:val="00011E22"/>
    <w:pPr>
      <w:suppressAutoHyphens/>
      <w:autoSpaceDE w:val="0"/>
      <w:spacing w:after="120" w:line="240" w:lineRule="auto"/>
    </w:pPr>
    <w:rPr>
      <w:rFonts w:ascii="Times New Roman" w:eastAsia="Arial" w:hAnsi="Times New Roman"/>
      <w:color w:val="000000"/>
      <w:sz w:val="24"/>
      <w:szCs w:val="24"/>
      <w:lang w:val="es-MX" w:eastAsia="ar-SA"/>
    </w:rPr>
  </w:style>
  <w:style w:type="character" w:customStyle="1" w:styleId="TextoindependienteCar">
    <w:name w:val="Texto independiente Car"/>
    <w:link w:val="Textoindependiente"/>
    <w:rsid w:val="00011E22"/>
    <w:rPr>
      <w:rFonts w:ascii="Times New Roman" w:eastAsia="Arial" w:hAnsi="Times New Roman" w:cs="Times New Roman"/>
      <w:color w:val="000000"/>
      <w:sz w:val="24"/>
      <w:szCs w:val="24"/>
      <w:lang w:val="es-MX" w:eastAsia="ar-SA"/>
    </w:rPr>
  </w:style>
  <w:style w:type="table" w:styleId="Listaclara-nfasis1">
    <w:name w:val="Light List Accent 1"/>
    <w:basedOn w:val="Tablanormal"/>
    <w:uiPriority w:val="61"/>
    <w:rsid w:val="00011E22"/>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customStyle="1" w:styleId="Listaclara-nfasis11">
    <w:name w:val="Lista clara - Énfasis 11"/>
    <w:basedOn w:val="Tablanormal"/>
    <w:uiPriority w:val="61"/>
    <w:rsid w:val="00011E22"/>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Cuadrculaclara-nfasis6">
    <w:name w:val="Light Grid Accent 6"/>
    <w:basedOn w:val="Tablanormal"/>
    <w:uiPriority w:val="62"/>
    <w:rsid w:val="00011E22"/>
    <w:tblPr>
      <w:tblStyleRowBandSize w:val="1"/>
      <w:tblStyleColBandSize w:val="1"/>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DengXian" w:eastAsia="Times New Roman" w:hAnsi="DengXian"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DengXian" w:eastAsia="Times New Roman" w:hAnsi="DengXian"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Cuadrculaclara-nfasis5">
    <w:name w:val="Light Grid Accent 5"/>
    <w:basedOn w:val="Tablanormal"/>
    <w:uiPriority w:val="62"/>
    <w:rsid w:val="00011E22"/>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DengXian" w:eastAsia="Times New Roman" w:hAnsi="DengXian"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DengXian" w:eastAsia="Times New Roman" w:hAnsi="DengXian"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Sombreadomedio1-nfasis1">
    <w:name w:val="Medium Shading 1 Accent 1"/>
    <w:basedOn w:val="Tablanormal"/>
    <w:uiPriority w:val="63"/>
    <w:rsid w:val="00011E22"/>
    <w:tblPr>
      <w:tblStyleRowBandSize w:val="1"/>
      <w:tblStyleColBandSize w:val="1"/>
      <w:tblInd w:w="0" w:type="dxa"/>
      <w:tblBorders>
        <w:top w:val="single" w:sz="8" w:space="0" w:color="84B3DF"/>
        <w:left w:val="single" w:sz="8" w:space="0" w:color="84B3DF"/>
        <w:bottom w:val="single" w:sz="8" w:space="0" w:color="84B3DF"/>
        <w:right w:val="single" w:sz="8" w:space="0" w:color="84B3DF"/>
        <w:insideH w:val="single" w:sz="8" w:space="0" w:color="84B3DF"/>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character" w:customStyle="1" w:styleId="ilad">
    <w:name w:val="il_ad"/>
    <w:basedOn w:val="Fuentedeprrafopredeter"/>
    <w:rsid w:val="00011E22"/>
  </w:style>
  <w:style w:type="table" w:styleId="Cuadrculamedia1-nfasis1">
    <w:name w:val="Medium Grid 1 Accent 1"/>
    <w:basedOn w:val="Tablanormal"/>
    <w:uiPriority w:val="67"/>
    <w:rsid w:val="00011E22"/>
    <w:tblPr>
      <w:tblStyleRowBandSize w:val="1"/>
      <w:tblStyleColBandSize w:val="1"/>
      <w:tblInd w:w="0" w:type="dxa"/>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CellMar>
        <w:top w:w="0" w:type="dxa"/>
        <w:left w:w="108" w:type="dxa"/>
        <w:bottom w:w="0" w:type="dxa"/>
        <w:right w:w="108" w:type="dxa"/>
      </w:tblCellMar>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character" w:customStyle="1" w:styleId="Cuerpodeltexto">
    <w:name w:val="Cuerpo del texto"/>
    <w:rsid w:val="00011E22"/>
    <w:rPr>
      <w:rFonts w:ascii="Arial" w:eastAsia="Arial" w:hAnsi="Arial" w:cs="Arial"/>
      <w:b w:val="0"/>
      <w:bCs w:val="0"/>
      <w:i w:val="0"/>
      <w:iCs w:val="0"/>
      <w:smallCaps w:val="0"/>
      <w:strike w:val="0"/>
      <w:color w:val="000000"/>
      <w:spacing w:val="2"/>
      <w:w w:val="100"/>
      <w:position w:val="0"/>
      <w:sz w:val="19"/>
      <w:szCs w:val="19"/>
      <w:u w:val="none"/>
      <w:lang w:val="es-ES"/>
    </w:rPr>
  </w:style>
  <w:style w:type="table" w:customStyle="1" w:styleId="Tabladecuadrcula5oscura-nfasis11">
    <w:name w:val="Tabla de cuadrícula 5 oscura - Énfasis 11"/>
    <w:basedOn w:val="Tablanormal"/>
    <w:uiPriority w:val="50"/>
    <w:rsid w:val="00011E22"/>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styleId="TDC4">
    <w:name w:val="toc 4"/>
    <w:basedOn w:val="Normal"/>
    <w:next w:val="Normal"/>
    <w:autoRedefine/>
    <w:uiPriority w:val="39"/>
    <w:unhideWhenUsed/>
    <w:rsid w:val="00011E22"/>
    <w:pPr>
      <w:spacing w:after="100"/>
      <w:ind w:left="660"/>
    </w:pPr>
    <w:rPr>
      <w:rFonts w:eastAsia="Times New Roman"/>
      <w:lang w:eastAsia="es-ES"/>
    </w:rPr>
  </w:style>
  <w:style w:type="paragraph" w:styleId="TDC5">
    <w:name w:val="toc 5"/>
    <w:basedOn w:val="Normal"/>
    <w:next w:val="Normal"/>
    <w:autoRedefine/>
    <w:uiPriority w:val="39"/>
    <w:unhideWhenUsed/>
    <w:rsid w:val="00011E22"/>
    <w:pPr>
      <w:spacing w:after="100"/>
      <w:ind w:left="880"/>
    </w:pPr>
    <w:rPr>
      <w:rFonts w:eastAsia="Times New Roman"/>
      <w:lang w:eastAsia="es-ES"/>
    </w:rPr>
  </w:style>
  <w:style w:type="paragraph" w:styleId="TDC6">
    <w:name w:val="toc 6"/>
    <w:basedOn w:val="Normal"/>
    <w:next w:val="Normal"/>
    <w:autoRedefine/>
    <w:uiPriority w:val="39"/>
    <w:unhideWhenUsed/>
    <w:rsid w:val="00011E22"/>
    <w:pPr>
      <w:spacing w:after="100"/>
      <w:ind w:left="1100"/>
    </w:pPr>
    <w:rPr>
      <w:rFonts w:eastAsia="Times New Roman"/>
      <w:lang w:eastAsia="es-ES"/>
    </w:rPr>
  </w:style>
  <w:style w:type="paragraph" w:styleId="TDC7">
    <w:name w:val="toc 7"/>
    <w:basedOn w:val="Normal"/>
    <w:next w:val="Normal"/>
    <w:autoRedefine/>
    <w:uiPriority w:val="39"/>
    <w:unhideWhenUsed/>
    <w:rsid w:val="00011E22"/>
    <w:pPr>
      <w:spacing w:after="100"/>
      <w:ind w:left="1320"/>
    </w:pPr>
    <w:rPr>
      <w:rFonts w:eastAsia="Times New Roman"/>
      <w:lang w:eastAsia="es-ES"/>
    </w:rPr>
  </w:style>
  <w:style w:type="paragraph" w:styleId="TDC8">
    <w:name w:val="toc 8"/>
    <w:basedOn w:val="Normal"/>
    <w:next w:val="Normal"/>
    <w:autoRedefine/>
    <w:uiPriority w:val="39"/>
    <w:unhideWhenUsed/>
    <w:rsid w:val="00011E22"/>
    <w:pPr>
      <w:spacing w:after="100"/>
      <w:ind w:left="1540"/>
    </w:pPr>
    <w:rPr>
      <w:rFonts w:eastAsia="Times New Roman"/>
      <w:lang w:eastAsia="es-ES"/>
    </w:rPr>
  </w:style>
  <w:style w:type="paragraph" w:styleId="TDC9">
    <w:name w:val="toc 9"/>
    <w:basedOn w:val="Normal"/>
    <w:next w:val="Normal"/>
    <w:autoRedefine/>
    <w:uiPriority w:val="39"/>
    <w:unhideWhenUsed/>
    <w:rsid w:val="00011E22"/>
    <w:pPr>
      <w:spacing w:after="100"/>
      <w:ind w:left="1760"/>
    </w:pPr>
    <w:rPr>
      <w:rFonts w:eastAsia="Times New Roman"/>
      <w:lang w:eastAsia="es-ES"/>
    </w:rPr>
  </w:style>
  <w:style w:type="paragraph" w:styleId="Tabladeilustraciones">
    <w:name w:val="table of figures"/>
    <w:basedOn w:val="Normal"/>
    <w:next w:val="Normal"/>
    <w:uiPriority w:val="99"/>
    <w:unhideWhenUsed/>
    <w:rsid w:val="00011E22"/>
    <w:pPr>
      <w:spacing w:after="0"/>
    </w:pPr>
  </w:style>
  <w:style w:type="table" w:styleId="Cuadrculamedia2-nfasis1">
    <w:name w:val="Medium Grid 2 Accent 1"/>
    <w:basedOn w:val="Tablanormal"/>
    <w:uiPriority w:val="68"/>
    <w:rsid w:val="00011E22"/>
    <w:rPr>
      <w:rFonts w:ascii="Calibri Light" w:eastAsia="Times New Roman" w:hAnsi="Calibri Light"/>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CellMar>
        <w:top w:w="0" w:type="dxa"/>
        <w:left w:w="108" w:type="dxa"/>
        <w:bottom w:w="0" w:type="dxa"/>
        <w:right w:w="108" w:type="dxa"/>
      </w:tblCellMar>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Tabladecuadrcula4-nfasis13">
    <w:name w:val="Tabla de cuadrícula 4 - Énfasis 13"/>
    <w:basedOn w:val="Tablanormal"/>
    <w:uiPriority w:val="49"/>
    <w:rsid w:val="00011E22"/>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NormalWeb">
    <w:name w:val="Normal (Web)"/>
    <w:basedOn w:val="Normal"/>
    <w:uiPriority w:val="99"/>
    <w:unhideWhenUsed/>
    <w:rsid w:val="00011E22"/>
    <w:pPr>
      <w:spacing w:before="100" w:beforeAutospacing="1" w:after="100" w:afterAutospacing="1" w:line="240" w:lineRule="auto"/>
    </w:pPr>
    <w:rPr>
      <w:rFonts w:ascii="Times New Roman" w:eastAsia="Times New Roman" w:hAnsi="Times New Roman"/>
      <w:sz w:val="24"/>
      <w:szCs w:val="24"/>
      <w:lang w:eastAsia="es-ES"/>
    </w:rPr>
  </w:style>
  <w:style w:type="paragraph" w:styleId="Textonotaalfinal">
    <w:name w:val="endnote text"/>
    <w:basedOn w:val="Normal"/>
    <w:link w:val="TextonotaalfinalCar"/>
    <w:uiPriority w:val="99"/>
    <w:unhideWhenUsed/>
    <w:rsid w:val="00011E22"/>
    <w:pPr>
      <w:spacing w:after="0" w:line="240" w:lineRule="auto"/>
    </w:pPr>
    <w:rPr>
      <w:sz w:val="20"/>
      <w:szCs w:val="20"/>
    </w:rPr>
  </w:style>
  <w:style w:type="character" w:customStyle="1" w:styleId="TextonotaalfinalCar">
    <w:name w:val="Texto nota al final Car"/>
    <w:link w:val="Textonotaalfinal"/>
    <w:uiPriority w:val="99"/>
    <w:rsid w:val="00011E22"/>
    <w:rPr>
      <w:sz w:val="20"/>
      <w:szCs w:val="20"/>
    </w:rPr>
  </w:style>
  <w:style w:type="character" w:styleId="Refdenotaalfinal">
    <w:name w:val="endnote reference"/>
    <w:uiPriority w:val="99"/>
    <w:semiHidden/>
    <w:unhideWhenUsed/>
    <w:rsid w:val="00011E22"/>
    <w:rPr>
      <w:vertAlign w:val="superscript"/>
    </w:rPr>
  </w:style>
  <w:style w:type="character" w:styleId="Refdecomentario">
    <w:name w:val="annotation reference"/>
    <w:uiPriority w:val="99"/>
    <w:semiHidden/>
    <w:unhideWhenUsed/>
    <w:rsid w:val="00011E22"/>
    <w:rPr>
      <w:sz w:val="16"/>
      <w:szCs w:val="16"/>
    </w:rPr>
  </w:style>
  <w:style w:type="paragraph" w:styleId="Textocomentario">
    <w:name w:val="annotation text"/>
    <w:basedOn w:val="Normal"/>
    <w:link w:val="TextocomentarioCar"/>
    <w:uiPriority w:val="99"/>
    <w:semiHidden/>
    <w:unhideWhenUsed/>
    <w:rsid w:val="00011E22"/>
    <w:pPr>
      <w:spacing w:line="240" w:lineRule="auto"/>
    </w:pPr>
    <w:rPr>
      <w:sz w:val="20"/>
      <w:szCs w:val="20"/>
    </w:rPr>
  </w:style>
  <w:style w:type="character" w:customStyle="1" w:styleId="TextocomentarioCar">
    <w:name w:val="Texto comentario Car"/>
    <w:link w:val="Textocomentario"/>
    <w:uiPriority w:val="99"/>
    <w:semiHidden/>
    <w:rsid w:val="00011E22"/>
    <w:rPr>
      <w:sz w:val="20"/>
      <w:szCs w:val="20"/>
    </w:rPr>
  </w:style>
  <w:style w:type="paragraph" w:styleId="Asuntodelcomentario">
    <w:name w:val="annotation subject"/>
    <w:basedOn w:val="Textocomentario"/>
    <w:next w:val="Textocomentario"/>
    <w:link w:val="AsuntodelcomentarioCar"/>
    <w:uiPriority w:val="99"/>
    <w:semiHidden/>
    <w:unhideWhenUsed/>
    <w:rsid w:val="00011E22"/>
    <w:rPr>
      <w:b/>
      <w:bCs/>
    </w:rPr>
  </w:style>
  <w:style w:type="character" w:customStyle="1" w:styleId="AsuntodelcomentarioCar">
    <w:name w:val="Asunto del comentario Car"/>
    <w:link w:val="Asuntodelcomentario"/>
    <w:uiPriority w:val="99"/>
    <w:semiHidden/>
    <w:rsid w:val="00011E22"/>
    <w:rPr>
      <w:b/>
      <w:bCs/>
      <w:sz w:val="20"/>
      <w:szCs w:val="20"/>
    </w:rPr>
  </w:style>
  <w:style w:type="table" w:customStyle="1" w:styleId="TableGrid">
    <w:name w:val="TableGrid"/>
    <w:rsid w:val="00560496"/>
    <w:rPr>
      <w:rFonts w:eastAsia="Times New Roman"/>
      <w:sz w:val="22"/>
      <w:szCs w:val="22"/>
      <w:lang w:val="es-BO" w:eastAsia="es-BO"/>
    </w:rPr>
    <w:tblPr>
      <w:tblCellMar>
        <w:top w:w="0" w:type="dxa"/>
        <w:left w:w="0" w:type="dxa"/>
        <w:bottom w:w="0" w:type="dxa"/>
        <w:right w:w="0" w:type="dxa"/>
      </w:tblCellMar>
    </w:tblPr>
  </w:style>
  <w:style w:type="table" w:customStyle="1" w:styleId="Tabladecuadrcula4-nfasis31">
    <w:name w:val="Tabla de cuadrícula 4 - Énfasis 31"/>
    <w:basedOn w:val="Tablanormal"/>
    <w:uiPriority w:val="49"/>
    <w:rsid w:val="00C965EE"/>
    <w:rPr>
      <w:lang w:val="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styleId="Tabladecuadrcula2-nfasis5">
    <w:name w:val="Grid Table 2 Accent 5"/>
    <w:basedOn w:val="Tablanormal"/>
    <w:uiPriority w:val="47"/>
    <w:rsid w:val="00190EFD"/>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643763">
      <w:bodyDiv w:val="1"/>
      <w:marLeft w:val="0"/>
      <w:marRight w:val="0"/>
      <w:marTop w:val="0"/>
      <w:marBottom w:val="0"/>
      <w:divBdr>
        <w:top w:val="none" w:sz="0" w:space="0" w:color="auto"/>
        <w:left w:val="none" w:sz="0" w:space="0" w:color="auto"/>
        <w:bottom w:val="none" w:sz="0" w:space="0" w:color="auto"/>
        <w:right w:val="none" w:sz="0" w:space="0" w:color="auto"/>
      </w:divBdr>
    </w:div>
    <w:div w:id="1251231067">
      <w:bodyDiv w:val="1"/>
      <w:marLeft w:val="0"/>
      <w:marRight w:val="0"/>
      <w:marTop w:val="0"/>
      <w:marBottom w:val="0"/>
      <w:divBdr>
        <w:top w:val="none" w:sz="0" w:space="0" w:color="auto"/>
        <w:left w:val="none" w:sz="0" w:space="0" w:color="auto"/>
        <w:bottom w:val="none" w:sz="0" w:space="0" w:color="auto"/>
        <w:right w:val="none" w:sz="0" w:space="0" w:color="auto"/>
      </w:divBdr>
    </w:div>
    <w:div w:id="1318613697">
      <w:bodyDiv w:val="1"/>
      <w:marLeft w:val="0"/>
      <w:marRight w:val="0"/>
      <w:marTop w:val="0"/>
      <w:marBottom w:val="0"/>
      <w:divBdr>
        <w:top w:val="none" w:sz="0" w:space="0" w:color="auto"/>
        <w:left w:val="none" w:sz="0" w:space="0" w:color="auto"/>
        <w:bottom w:val="none" w:sz="0" w:space="0" w:color="auto"/>
        <w:right w:val="none" w:sz="0" w:space="0" w:color="auto"/>
      </w:divBdr>
    </w:div>
    <w:div w:id="1373115390">
      <w:bodyDiv w:val="1"/>
      <w:marLeft w:val="0"/>
      <w:marRight w:val="0"/>
      <w:marTop w:val="0"/>
      <w:marBottom w:val="0"/>
      <w:divBdr>
        <w:top w:val="none" w:sz="0" w:space="0" w:color="auto"/>
        <w:left w:val="none" w:sz="0" w:space="0" w:color="auto"/>
        <w:bottom w:val="none" w:sz="0" w:space="0" w:color="auto"/>
        <w:right w:val="none" w:sz="0" w:space="0" w:color="auto"/>
      </w:divBdr>
    </w:div>
    <w:div w:id="1492717866">
      <w:bodyDiv w:val="1"/>
      <w:marLeft w:val="0"/>
      <w:marRight w:val="0"/>
      <w:marTop w:val="0"/>
      <w:marBottom w:val="0"/>
      <w:divBdr>
        <w:top w:val="none" w:sz="0" w:space="0" w:color="auto"/>
        <w:left w:val="none" w:sz="0" w:space="0" w:color="auto"/>
        <w:bottom w:val="none" w:sz="0" w:space="0" w:color="auto"/>
        <w:right w:val="none" w:sz="0" w:space="0" w:color="auto"/>
      </w:divBdr>
    </w:div>
    <w:div w:id="1598437760">
      <w:bodyDiv w:val="1"/>
      <w:marLeft w:val="0"/>
      <w:marRight w:val="0"/>
      <w:marTop w:val="0"/>
      <w:marBottom w:val="0"/>
      <w:divBdr>
        <w:top w:val="none" w:sz="0" w:space="0" w:color="auto"/>
        <w:left w:val="none" w:sz="0" w:space="0" w:color="auto"/>
        <w:bottom w:val="none" w:sz="0" w:space="0" w:color="auto"/>
        <w:right w:val="none" w:sz="0" w:space="0" w:color="auto"/>
      </w:divBdr>
      <w:divsChild>
        <w:div w:id="1624385671">
          <w:marLeft w:val="547"/>
          <w:marRight w:val="0"/>
          <w:marTop w:val="0"/>
          <w:marBottom w:val="0"/>
          <w:divBdr>
            <w:top w:val="none" w:sz="0" w:space="0" w:color="auto"/>
            <w:left w:val="none" w:sz="0" w:space="0" w:color="auto"/>
            <w:bottom w:val="none" w:sz="0" w:space="0" w:color="auto"/>
            <w:right w:val="none" w:sz="0" w:space="0" w:color="auto"/>
          </w:divBdr>
        </w:div>
      </w:divsChild>
    </w:div>
    <w:div w:id="1700274901">
      <w:bodyDiv w:val="1"/>
      <w:marLeft w:val="0"/>
      <w:marRight w:val="0"/>
      <w:marTop w:val="0"/>
      <w:marBottom w:val="0"/>
      <w:divBdr>
        <w:top w:val="none" w:sz="0" w:space="0" w:color="auto"/>
        <w:left w:val="none" w:sz="0" w:space="0" w:color="auto"/>
        <w:bottom w:val="none" w:sz="0" w:space="0" w:color="auto"/>
        <w:right w:val="none" w:sz="0" w:space="0" w:color="auto"/>
      </w:divBdr>
    </w:div>
    <w:div w:id="177690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comments" Target="comments.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4.png"/><Relationship Id="rId29" Type="http://schemas.openxmlformats.org/officeDocument/2006/relationships/hyperlink" Target="mailto:rdavid.nota@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mailto:enrique.antelo@gmail.com"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yperlink" Target="http://www.marelli.com.br" TargetMode="External"/><Relationship Id="rId28" Type="http://schemas.openxmlformats.org/officeDocument/2006/relationships/hyperlink" Target="mailto:dibu.richard@gmail.com" TargetMode="Externa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hyperlink" Target="mailto:jgonzales@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hyperlink" Target="mailto:ariel.ep77@gmail.com" TargetMode="Externa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9398C1-FF58-4F88-B143-72997EBD82A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BO"/>
        </a:p>
      </dgm:t>
    </dgm:pt>
    <dgm:pt modelId="{5D46BAE2-83C9-4543-A65F-4B4B56A4BD3E}">
      <dgm:prSet phldrT="[Texto]"/>
      <dgm:spPr>
        <a:xfrm rot="16200000">
          <a:off x="-346491" y="4239714"/>
          <a:ext cx="1878181"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Visitapp</a:t>
          </a:r>
        </a:p>
      </dgm:t>
    </dgm:pt>
    <dgm:pt modelId="{4A546C0C-6BF4-49F9-932B-DD1F6A5DB0A7}" type="parTrans" cxnId="{16A817A5-DC1E-4098-B3DE-05223D585C1F}">
      <dgm:prSet/>
      <dgm:spPr/>
      <dgm:t>
        <a:bodyPr/>
        <a:lstStyle/>
        <a:p>
          <a:endParaRPr lang="es-BO"/>
        </a:p>
      </dgm:t>
    </dgm:pt>
    <dgm:pt modelId="{8BBC1E98-95C6-4D38-A416-01D338C1E83D}" type="sibTrans" cxnId="{16A817A5-DC1E-4098-B3DE-05223D585C1F}">
      <dgm:prSet/>
      <dgm:spPr/>
      <dgm:t>
        <a:bodyPr/>
        <a:lstStyle/>
        <a:p>
          <a:endParaRPr lang="es-BO"/>
        </a:p>
      </dgm:t>
    </dgm:pt>
    <dgm:pt modelId="{69247106-25E4-491C-B27D-3DAC9EC1FCD6}">
      <dgm:prSet phldrT="[Texto]"/>
      <dgm:spPr>
        <a:xfrm>
          <a:off x="1005123" y="2566959"/>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Estudio y Planificación</a:t>
          </a:r>
        </a:p>
      </dgm:t>
    </dgm:pt>
    <dgm:pt modelId="{69496E8E-CB86-4343-8BAF-E7CE784C753B}" type="parTrans" cxnId="{C4CB15A3-1BA6-4DAB-96E0-B4B329F64796}">
      <dgm:prSet/>
      <dgm:spPr>
        <a:xfrm>
          <a:off x="771026" y="2745386"/>
          <a:ext cx="234096" cy="1672755"/>
        </a:xfrm>
        <a:noFill/>
        <a:ln w="12700" cap="flat" cmpd="sng" algn="ctr">
          <a:solidFill>
            <a:srgbClr val="5B9BD5">
              <a:shade val="6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8310B45F-863C-46C4-BCB6-A78D896CE734}" type="sibTrans" cxnId="{C4CB15A3-1BA6-4DAB-96E0-B4B329F64796}">
      <dgm:prSet/>
      <dgm:spPr/>
      <dgm:t>
        <a:bodyPr/>
        <a:lstStyle/>
        <a:p>
          <a:endParaRPr lang="es-BO"/>
        </a:p>
      </dgm:t>
    </dgm:pt>
    <dgm:pt modelId="{921B8735-54CE-4F54-9BE8-D9E82EA9E0C6}">
      <dgm:prSet phldrT="[Texto]"/>
      <dgm:spPr>
        <a:xfrm>
          <a:off x="1005123" y="5912469"/>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Ejecución del Proyecto</a:t>
          </a:r>
        </a:p>
      </dgm:t>
    </dgm:pt>
    <dgm:pt modelId="{40B7CFC1-BC56-4855-9E66-1BF343B66B2B}" type="parTrans" cxnId="{08814F99-BD33-4376-BDE2-C9D78F469265}">
      <dgm:prSet/>
      <dgm:spPr>
        <a:xfrm>
          <a:off x="771026" y="4418142"/>
          <a:ext cx="234096" cy="1672755"/>
        </a:xfrm>
        <a:noFill/>
        <a:ln w="12700" cap="flat" cmpd="sng" algn="ctr">
          <a:solidFill>
            <a:srgbClr val="5B9BD5">
              <a:shade val="6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DC5F57CD-150F-44C4-B7B2-05486BFB1A97}" type="sibTrans" cxnId="{08814F99-BD33-4376-BDE2-C9D78F469265}">
      <dgm:prSet/>
      <dgm:spPr/>
      <dgm:t>
        <a:bodyPr/>
        <a:lstStyle/>
        <a:p>
          <a:endParaRPr lang="es-BO"/>
        </a:p>
      </dgm:t>
    </dgm:pt>
    <dgm:pt modelId="{ABFB6287-41F9-4CE0-B0C5-6CC2C9CC0C84}">
      <dgm:prSet phldrT="[Texto]"/>
      <dgm:spPr>
        <a:xfrm>
          <a:off x="2409702" y="894204"/>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Entradas</a:t>
          </a:r>
        </a:p>
      </dgm:t>
    </dgm:pt>
    <dgm:pt modelId="{D5CF96CF-55A2-4B79-9D68-1CD8009539AF}" type="parTrans" cxnId="{3B6A5A78-C5F5-4AAB-B4C5-99A1C7083EF8}">
      <dgm:prSet/>
      <dgm:spPr>
        <a:xfrm>
          <a:off x="2175605" y="1072631"/>
          <a:ext cx="234096" cy="1672755"/>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B3A0E96C-9A4D-4476-8B01-408E7CFD1D81}" type="sibTrans" cxnId="{3B6A5A78-C5F5-4AAB-B4C5-99A1C7083EF8}">
      <dgm:prSet/>
      <dgm:spPr/>
      <dgm:t>
        <a:bodyPr/>
        <a:lstStyle/>
        <a:p>
          <a:endParaRPr lang="es-BO"/>
        </a:p>
      </dgm:t>
    </dgm:pt>
    <dgm:pt modelId="{876EE911-34C3-4818-9CF5-1E1F54B89C32}">
      <dgm:prSet phldrT="[Texto]"/>
      <dgm:spPr>
        <a:xfrm>
          <a:off x="2409702" y="2901510"/>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Herramientas y Técnicas</a:t>
          </a:r>
        </a:p>
      </dgm:t>
    </dgm:pt>
    <dgm:pt modelId="{9BEC6DC3-F449-450C-B75D-25EEFFC66F12}" type="parTrans" cxnId="{825EBE33-37CB-4821-B7F2-5B65710FC4DC}">
      <dgm:prSet/>
      <dgm:spPr>
        <a:xfrm>
          <a:off x="2175605" y="2745386"/>
          <a:ext cx="234096" cy="334551"/>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099556CB-6FBC-4762-B603-96AF1EE9BE0D}" type="sibTrans" cxnId="{825EBE33-37CB-4821-B7F2-5B65710FC4DC}">
      <dgm:prSet/>
      <dgm:spPr/>
      <dgm:t>
        <a:bodyPr/>
        <a:lstStyle/>
        <a:p>
          <a:endParaRPr lang="es-BO"/>
        </a:p>
      </dgm:t>
    </dgm:pt>
    <dgm:pt modelId="{3C830205-2A3A-4C79-AA95-37BD81776A2C}">
      <dgm:prSet phldrT="[Texto]"/>
      <dgm:spPr>
        <a:xfrm>
          <a:off x="2409702" y="4908816"/>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Entradas</a:t>
          </a:r>
        </a:p>
      </dgm:t>
    </dgm:pt>
    <dgm:pt modelId="{A8023BA8-0F2F-4111-9AC6-4EF2AEABB7BA}" type="parTrans" cxnId="{0E7929BC-770F-46C6-BBD9-F91DC9E4B10A}">
      <dgm:prSet/>
      <dgm:spPr>
        <a:xfrm>
          <a:off x="2175605" y="5087244"/>
          <a:ext cx="234096" cy="1003653"/>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4C4FA9BB-6CE3-403D-863C-05B52475C293}" type="sibTrans" cxnId="{0E7929BC-770F-46C6-BBD9-F91DC9E4B10A}">
      <dgm:prSet/>
      <dgm:spPr/>
      <dgm:t>
        <a:bodyPr/>
        <a:lstStyle/>
        <a:p>
          <a:endParaRPr lang="es-BO"/>
        </a:p>
      </dgm:t>
    </dgm:pt>
    <dgm:pt modelId="{71442E6B-8729-4090-8F13-A1F888CA8E54}">
      <dgm:prSet phldrT="[Texto]"/>
      <dgm:spPr>
        <a:xfrm>
          <a:off x="2409702" y="5800952"/>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Herramientas y Técnicas</a:t>
          </a:r>
        </a:p>
      </dgm:t>
    </dgm:pt>
    <dgm:pt modelId="{74E6E726-9940-4155-B850-A6CE5A808D2D}" type="parTrans" cxnId="{81DE7EA7-EAB1-4FA6-84F6-2394A2119FC6}">
      <dgm:prSet/>
      <dgm:spPr>
        <a:xfrm>
          <a:off x="2175605" y="5979380"/>
          <a:ext cx="234096" cy="111517"/>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CDCD875E-6743-435B-8948-3E7BE917FEC6}" type="sibTrans" cxnId="{81DE7EA7-EAB1-4FA6-84F6-2394A2119FC6}">
      <dgm:prSet/>
      <dgm:spPr/>
      <dgm:t>
        <a:bodyPr/>
        <a:lstStyle/>
        <a:p>
          <a:endParaRPr lang="es-BO"/>
        </a:p>
      </dgm:t>
    </dgm:pt>
    <dgm:pt modelId="{E9B235CC-97FA-443A-BE22-ACD3CC0C6F43}">
      <dgm:prSet phldrT="[Texto]"/>
      <dgm:spPr>
        <a:xfrm>
          <a:off x="2409702" y="6916123"/>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Salidas</a:t>
          </a:r>
        </a:p>
      </dgm:t>
    </dgm:pt>
    <dgm:pt modelId="{32452FF6-6894-4DDF-9E41-6273B6492F0A}" type="parTrans" cxnId="{716488B7-7888-4986-B705-5E221474898C}">
      <dgm:prSet/>
      <dgm:spPr>
        <a:xfrm>
          <a:off x="2175605" y="6090897"/>
          <a:ext cx="234096" cy="1003653"/>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F339C874-6AC4-4F29-8AE9-4885482CF639}" type="sibTrans" cxnId="{716488B7-7888-4986-B705-5E221474898C}">
      <dgm:prSet/>
      <dgm:spPr/>
      <dgm:t>
        <a:bodyPr/>
        <a:lstStyle/>
        <a:p>
          <a:endParaRPr lang="es-BO"/>
        </a:p>
      </dgm:t>
    </dgm:pt>
    <dgm:pt modelId="{09BAA196-1508-4C89-AC97-452B86D9E65D}">
      <dgm:prSet phldrT="[Texto]"/>
      <dgm:spPr>
        <a:xfrm>
          <a:off x="3814281" y="2068"/>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Identificar Interezados</a:t>
          </a:r>
        </a:p>
      </dgm:t>
    </dgm:pt>
    <dgm:pt modelId="{DBAAFB19-5B7C-47CC-8C5B-9CBA292367AB}" type="parTrans" cxnId="{3C69D67B-E434-4222-86CD-494C2AD154E3}">
      <dgm:prSet/>
      <dgm:spPr>
        <a:xfrm>
          <a:off x="3580184" y="180495"/>
          <a:ext cx="234096" cy="892136"/>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E17CEF43-9ADA-49E7-8A04-76C1B2EBF297}" type="sibTrans" cxnId="{3C69D67B-E434-4222-86CD-494C2AD154E3}">
      <dgm:prSet/>
      <dgm:spPr/>
      <dgm:t>
        <a:bodyPr/>
        <a:lstStyle/>
        <a:p>
          <a:endParaRPr lang="es-BO"/>
        </a:p>
      </dgm:t>
    </dgm:pt>
    <dgm:pt modelId="{FF3D7A48-C1DE-473B-A441-EC1F4711503C}">
      <dgm:prSet phldrT="[Texto]"/>
      <dgm:spPr>
        <a:xfrm>
          <a:off x="3814281" y="448136"/>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Requerimientos del cliente</a:t>
          </a:r>
        </a:p>
      </dgm:t>
    </dgm:pt>
    <dgm:pt modelId="{939A5C72-F9C2-4B11-8937-8A485D43E618}" type="parTrans" cxnId="{D66F071C-CD99-499D-AD44-F820057727C8}">
      <dgm:prSet/>
      <dgm:spPr>
        <a:xfrm>
          <a:off x="3580184" y="626563"/>
          <a:ext cx="234096" cy="446068"/>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DBC011E3-AB2F-42D9-9227-64EAA5581CEF}" type="sibTrans" cxnId="{D66F071C-CD99-499D-AD44-F820057727C8}">
      <dgm:prSet/>
      <dgm:spPr/>
      <dgm:t>
        <a:bodyPr/>
        <a:lstStyle/>
        <a:p>
          <a:endParaRPr lang="es-BO"/>
        </a:p>
      </dgm:t>
    </dgm:pt>
    <dgm:pt modelId="{6CF4288F-2479-43B4-95C5-6B7F38F4D8CA}">
      <dgm:prSet phldrT="[Texto]"/>
      <dgm:spPr>
        <a:xfrm>
          <a:off x="3814281" y="894204"/>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Alcance del Proyecto</a:t>
          </a:r>
        </a:p>
      </dgm:t>
    </dgm:pt>
    <dgm:pt modelId="{A2210746-310A-4A6D-983A-FF12D3DDE44B}" type="parTrans" cxnId="{889E871F-B95D-40B2-B5B5-496698C6D2C8}">
      <dgm:prSet/>
      <dgm:spPr>
        <a:xfrm>
          <a:off x="3580184" y="1026911"/>
          <a:ext cx="234096"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E2AC2832-81F5-4272-A484-E9E96536BDC6}" type="sibTrans" cxnId="{889E871F-B95D-40B2-B5B5-496698C6D2C8}">
      <dgm:prSet/>
      <dgm:spPr/>
      <dgm:t>
        <a:bodyPr/>
        <a:lstStyle/>
        <a:p>
          <a:endParaRPr lang="es-BO"/>
        </a:p>
      </dgm:t>
    </dgm:pt>
    <dgm:pt modelId="{68806C94-FEC6-49B5-A5EB-029BCB728483}">
      <dgm:prSet phldrT="[Texto]"/>
      <dgm:spPr>
        <a:xfrm>
          <a:off x="3814281" y="1340272"/>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Definiar desarrolladores</a:t>
          </a:r>
        </a:p>
      </dgm:t>
    </dgm:pt>
    <dgm:pt modelId="{4A904A7B-6647-4E13-81F2-05E726BE6C00}" type="parTrans" cxnId="{BF62CB10-7EDF-4406-97E4-99FE0189A2B2}">
      <dgm:prSet/>
      <dgm:spPr>
        <a:xfrm>
          <a:off x="3580184" y="1072631"/>
          <a:ext cx="234096" cy="446068"/>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F729C07F-7E67-4922-A91D-59404C6A3E6A}" type="sibTrans" cxnId="{BF62CB10-7EDF-4406-97E4-99FE0189A2B2}">
      <dgm:prSet/>
      <dgm:spPr/>
      <dgm:t>
        <a:bodyPr/>
        <a:lstStyle/>
        <a:p>
          <a:endParaRPr lang="es-BO"/>
        </a:p>
      </dgm:t>
    </dgm:pt>
    <dgm:pt modelId="{218E09ED-E43A-42BB-83FF-51AEEC1035DC}">
      <dgm:prSet phldrT="[Texto]"/>
      <dgm:spPr>
        <a:xfrm>
          <a:off x="3814281" y="1786340"/>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Definir Lenguajes de programación</a:t>
          </a:r>
        </a:p>
      </dgm:t>
    </dgm:pt>
    <dgm:pt modelId="{DB3CCAE6-BB7A-4419-9FCC-2665A4CB94B7}" type="parTrans" cxnId="{62BB50BA-00BF-47E4-9A25-900BD6A53080}">
      <dgm:prSet/>
      <dgm:spPr>
        <a:xfrm>
          <a:off x="3580184" y="1072631"/>
          <a:ext cx="234096" cy="892136"/>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821A0C3D-9227-475E-9ECD-A286AF9914FB}" type="sibTrans" cxnId="{62BB50BA-00BF-47E4-9A25-900BD6A53080}">
      <dgm:prSet/>
      <dgm:spPr/>
      <dgm:t>
        <a:bodyPr/>
        <a:lstStyle/>
        <a:p>
          <a:endParaRPr lang="es-BO"/>
        </a:p>
      </dgm:t>
    </dgm:pt>
    <dgm:pt modelId="{A64E354D-7A88-4D9E-B710-EF6F5BBB5F80}">
      <dgm:prSet phldrT="[Texto]"/>
      <dgm:spPr>
        <a:xfrm>
          <a:off x="3814281" y="2232408"/>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GitHub</a:t>
          </a:r>
        </a:p>
      </dgm:t>
    </dgm:pt>
    <dgm:pt modelId="{DF6AC2A0-3A7C-4340-81CB-9CDBCDA9DEF3}" type="parTrans" cxnId="{A811A103-0EB7-4810-BC23-1571B93DDF9C}">
      <dgm:prSet/>
      <dgm:spPr>
        <a:xfrm>
          <a:off x="3580184" y="2410835"/>
          <a:ext cx="234096" cy="669102"/>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76587269-F88A-4866-821F-94D07B3C5165}" type="sibTrans" cxnId="{A811A103-0EB7-4810-BC23-1571B93DDF9C}">
      <dgm:prSet/>
      <dgm:spPr/>
      <dgm:t>
        <a:bodyPr/>
        <a:lstStyle/>
        <a:p>
          <a:endParaRPr lang="es-BO"/>
        </a:p>
      </dgm:t>
    </dgm:pt>
    <dgm:pt modelId="{812A6225-AC44-4DCC-82DE-8B5B21DF1D2C}">
      <dgm:prSet phldrT="[Texto]"/>
      <dgm:spPr>
        <a:xfrm>
          <a:off x="3814281" y="2678476"/>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Qt Creator</a:t>
          </a:r>
        </a:p>
      </dgm:t>
    </dgm:pt>
    <dgm:pt modelId="{2802BBC1-5B3F-4794-901E-3F703811EEAA}" type="parTrans" cxnId="{CFFBD858-9DB1-4D82-B032-34D506D252EB}">
      <dgm:prSet/>
      <dgm:spPr>
        <a:xfrm>
          <a:off x="3580184" y="2856903"/>
          <a:ext cx="234096" cy="223034"/>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9AC70F48-ECB2-47CA-AEB3-FD43401EA18B}" type="sibTrans" cxnId="{CFFBD858-9DB1-4D82-B032-34D506D252EB}">
      <dgm:prSet/>
      <dgm:spPr/>
      <dgm:t>
        <a:bodyPr/>
        <a:lstStyle/>
        <a:p>
          <a:endParaRPr lang="es-BO"/>
        </a:p>
      </dgm:t>
    </dgm:pt>
    <dgm:pt modelId="{E5A8268E-09B1-4812-953E-C844A609E08E}">
      <dgm:prSet phldrT="[Texto]"/>
      <dgm:spPr>
        <a:xfrm>
          <a:off x="3814281" y="3124544"/>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Librerias</a:t>
          </a:r>
        </a:p>
      </dgm:t>
    </dgm:pt>
    <dgm:pt modelId="{166A3E8C-AE77-47A8-BD59-3EDBF0830710}" type="parTrans" cxnId="{41EB984D-B0B6-4199-A332-F4D413C21D71}">
      <dgm:prSet/>
      <dgm:spPr>
        <a:xfrm>
          <a:off x="3580184" y="3079937"/>
          <a:ext cx="234096" cy="223034"/>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1EA84926-1C48-48E3-878B-5868E4EB15CE}" type="sibTrans" cxnId="{41EB984D-B0B6-4199-A332-F4D413C21D71}">
      <dgm:prSet/>
      <dgm:spPr/>
      <dgm:t>
        <a:bodyPr/>
        <a:lstStyle/>
        <a:p>
          <a:endParaRPr lang="es-BO"/>
        </a:p>
      </dgm:t>
    </dgm:pt>
    <dgm:pt modelId="{9F3DB445-B750-4002-A4B3-ECC845A73D90}">
      <dgm:prSet phldrT="[Texto]"/>
      <dgm:spPr>
        <a:xfrm>
          <a:off x="2409702" y="4239714"/>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Salidas</a:t>
          </a:r>
        </a:p>
      </dgm:t>
    </dgm:pt>
    <dgm:pt modelId="{4AA1E4B3-A5C9-4CFC-B992-ACD32A4731F3}" type="sibTrans" cxnId="{BF130139-6C13-413E-8D44-F6851FFDAAEC}">
      <dgm:prSet/>
      <dgm:spPr/>
      <dgm:t>
        <a:bodyPr/>
        <a:lstStyle/>
        <a:p>
          <a:endParaRPr lang="es-BO"/>
        </a:p>
      </dgm:t>
    </dgm:pt>
    <dgm:pt modelId="{E598566E-783F-4422-81FD-B8184D9D4414}" type="parTrans" cxnId="{BF130139-6C13-413E-8D44-F6851FFDAAEC}">
      <dgm:prSet/>
      <dgm:spPr>
        <a:xfrm>
          <a:off x="2175605" y="2745386"/>
          <a:ext cx="234096" cy="1672755"/>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BD49DF84-E41C-4E01-9193-E22494ED0F65}">
      <dgm:prSet phldrT="[Texto]"/>
      <dgm:spPr>
        <a:xfrm>
          <a:off x="3814281" y="3570612"/>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b="0" i="0">
              <a:solidFill>
                <a:sysClr val="window" lastClr="FFFFFF"/>
              </a:solidFill>
              <a:latin typeface="Calibri"/>
              <a:ea typeface="+mn-ea"/>
              <a:cs typeface="+mn-cs"/>
            </a:rPr>
            <a:t>Android SDK</a:t>
          </a:r>
        </a:p>
      </dgm:t>
    </dgm:pt>
    <dgm:pt modelId="{DD687BE5-8DA7-4A61-ABF9-0876C08D5DAA}" type="parTrans" cxnId="{9B3392A0-2771-4310-8F83-337A8CD3271B}">
      <dgm:prSet/>
      <dgm:spPr>
        <a:xfrm>
          <a:off x="3580184" y="3079937"/>
          <a:ext cx="234096" cy="669102"/>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3A8ED00F-C610-4AD7-A40A-0814EAD34F99}" type="sibTrans" cxnId="{9B3392A0-2771-4310-8F83-337A8CD3271B}">
      <dgm:prSet/>
      <dgm:spPr/>
      <dgm:t>
        <a:bodyPr/>
        <a:lstStyle/>
        <a:p>
          <a:endParaRPr lang="es-BO"/>
        </a:p>
      </dgm:t>
    </dgm:pt>
    <dgm:pt modelId="{1A132005-D208-4ADD-BEFB-35DACAB59C47}">
      <dgm:prSet phldrT="[Texto]"/>
      <dgm:spPr>
        <a:xfrm>
          <a:off x="3814281" y="4016680"/>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Definición de la App</a:t>
          </a:r>
        </a:p>
      </dgm:t>
    </dgm:pt>
    <dgm:pt modelId="{1761CD9F-47D3-40F0-AF16-DE470C0ECA19}" type="parTrans" cxnId="{39A70EEC-1AF6-40DA-A43B-29F99660E7F4}">
      <dgm:prSet/>
      <dgm:spPr>
        <a:xfrm>
          <a:off x="3580184" y="4195108"/>
          <a:ext cx="234096" cy="223034"/>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72C5500E-E08D-492A-85D1-4A0E65FD1683}" type="sibTrans" cxnId="{39A70EEC-1AF6-40DA-A43B-29F99660E7F4}">
      <dgm:prSet/>
      <dgm:spPr/>
      <dgm:t>
        <a:bodyPr/>
        <a:lstStyle/>
        <a:p>
          <a:endParaRPr lang="es-BO"/>
        </a:p>
      </dgm:t>
    </dgm:pt>
    <dgm:pt modelId="{A16E76DA-742C-4524-84D9-6C2797F3A77F}">
      <dgm:prSet phldrT="[Texto]"/>
      <dgm:spPr>
        <a:xfrm>
          <a:off x="3814281" y="4908816"/>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Diseño del proyecto</a:t>
          </a:r>
        </a:p>
      </dgm:t>
    </dgm:pt>
    <dgm:pt modelId="{BD116626-7F9B-485F-856D-43476AF7503C}" type="parTrans" cxnId="{FB9BD8B1-BF13-4E6B-B720-17505EFBA0BA}">
      <dgm:prSet/>
      <dgm:spPr>
        <a:xfrm>
          <a:off x="3580184" y="5041524"/>
          <a:ext cx="234096"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D978146A-6A8D-4D70-B29F-871CC3417F98}" type="sibTrans" cxnId="{FB9BD8B1-BF13-4E6B-B720-17505EFBA0BA}">
      <dgm:prSet/>
      <dgm:spPr/>
      <dgm:t>
        <a:bodyPr/>
        <a:lstStyle/>
        <a:p>
          <a:endParaRPr lang="es-BO"/>
        </a:p>
      </dgm:t>
    </dgm:pt>
    <dgm:pt modelId="{FEB4E1B3-1A3C-478A-BF82-292DFD42A164}">
      <dgm:prSet phldrT="[Texto]"/>
      <dgm:spPr>
        <a:xfrm>
          <a:off x="3814281" y="5354884"/>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Configuración e Implementación</a:t>
          </a:r>
        </a:p>
      </dgm:t>
    </dgm:pt>
    <dgm:pt modelId="{9BF3BB41-EEED-4D27-980C-ED296A9B3573}" type="parTrans" cxnId="{EA7E9661-F320-45AB-8C36-511EE95898C8}">
      <dgm:prSet/>
      <dgm:spPr>
        <a:xfrm>
          <a:off x="3580184" y="5533312"/>
          <a:ext cx="234096" cy="446068"/>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18EFE900-3190-4A5E-853F-081843139407}" type="sibTrans" cxnId="{EA7E9661-F320-45AB-8C36-511EE95898C8}">
      <dgm:prSet/>
      <dgm:spPr/>
      <dgm:t>
        <a:bodyPr/>
        <a:lstStyle/>
        <a:p>
          <a:endParaRPr lang="es-BO"/>
        </a:p>
      </dgm:t>
    </dgm:pt>
    <dgm:pt modelId="{83D9DEF4-4DC3-4A3E-9616-100B0352DBEA}">
      <dgm:prSet phldrT="[Texto]"/>
      <dgm:spPr>
        <a:xfrm>
          <a:off x="3814281" y="6247020"/>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Revisiones y Pruebas</a:t>
          </a:r>
        </a:p>
      </dgm:t>
    </dgm:pt>
    <dgm:pt modelId="{12A73273-B8FE-4508-B665-06FF495A977A}" type="parTrans" cxnId="{6B0F64D5-5EDA-4CC6-8EDC-0625E890C321}">
      <dgm:prSet/>
      <dgm:spPr>
        <a:xfrm>
          <a:off x="3580184" y="5979380"/>
          <a:ext cx="234096" cy="446068"/>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ED202AA3-6BE4-4206-B548-D31CB131ED13}" type="sibTrans" cxnId="{6B0F64D5-5EDA-4CC6-8EDC-0625E890C321}">
      <dgm:prSet/>
      <dgm:spPr/>
      <dgm:t>
        <a:bodyPr/>
        <a:lstStyle/>
        <a:p>
          <a:endParaRPr lang="es-BO"/>
        </a:p>
      </dgm:t>
    </dgm:pt>
    <dgm:pt modelId="{36A97D8E-3520-4D46-9679-23101EA88008}">
      <dgm:prSet phldrT="[Texto]"/>
      <dgm:spPr>
        <a:xfrm>
          <a:off x="3814281" y="6693088"/>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Aplicación</a:t>
          </a:r>
        </a:p>
      </dgm:t>
    </dgm:pt>
    <dgm:pt modelId="{40ACA7E9-5F3B-4968-92E3-A6E6CC5A9842}" type="parTrans" cxnId="{A9CD9C86-7A9B-4A64-95CF-1246AB1EB267}">
      <dgm:prSet/>
      <dgm:spPr>
        <a:xfrm>
          <a:off x="3580184" y="6871516"/>
          <a:ext cx="234096" cy="223034"/>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EC430370-9244-4D20-8C18-1D411A7D1FD3}" type="sibTrans" cxnId="{A9CD9C86-7A9B-4A64-95CF-1246AB1EB267}">
      <dgm:prSet/>
      <dgm:spPr/>
      <dgm:t>
        <a:bodyPr/>
        <a:lstStyle/>
        <a:p>
          <a:endParaRPr lang="es-BO"/>
        </a:p>
      </dgm:t>
    </dgm:pt>
    <dgm:pt modelId="{8C86FB2A-F429-4849-BB25-1C58EB8ECC1A}">
      <dgm:prSet phldrT="[Texto]"/>
      <dgm:spPr>
        <a:xfrm>
          <a:off x="3814281" y="5800952"/>
          <a:ext cx="1170482" cy="3568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BO">
              <a:solidFill>
                <a:sysClr val="window" lastClr="FFFFFF"/>
              </a:solidFill>
              <a:latin typeface="Calibri"/>
              <a:ea typeface="+mn-ea"/>
              <a:cs typeface="+mn-cs"/>
            </a:rPr>
            <a:t>Codificación</a:t>
          </a:r>
        </a:p>
      </dgm:t>
    </dgm:pt>
    <dgm:pt modelId="{36024AC0-6F74-4E7B-802C-20B93F13DFB8}" type="parTrans" cxnId="{224F6407-32CB-4840-BE00-8760E2894F49}">
      <dgm:prSet/>
      <dgm:spPr>
        <a:xfrm>
          <a:off x="3580184" y="5933660"/>
          <a:ext cx="234096"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BO">
            <a:solidFill>
              <a:sysClr val="windowText" lastClr="000000">
                <a:hueOff val="0"/>
                <a:satOff val="0"/>
                <a:lumOff val="0"/>
                <a:alphaOff val="0"/>
              </a:sysClr>
            </a:solidFill>
            <a:latin typeface="Calibri"/>
            <a:ea typeface="+mn-ea"/>
            <a:cs typeface="+mn-cs"/>
          </a:endParaRPr>
        </a:p>
      </dgm:t>
    </dgm:pt>
    <dgm:pt modelId="{808BBDDF-AE0F-4620-8C99-464C948D0C4A}" type="sibTrans" cxnId="{224F6407-32CB-4840-BE00-8760E2894F49}">
      <dgm:prSet/>
      <dgm:spPr/>
      <dgm:t>
        <a:bodyPr/>
        <a:lstStyle/>
        <a:p>
          <a:endParaRPr lang="es-ES"/>
        </a:p>
      </dgm:t>
    </dgm:pt>
    <dgm:pt modelId="{4453245B-146A-4388-A9B5-BF930BC8EF83}" type="pres">
      <dgm:prSet presAssocID="{289398C1-FF58-4F88-B143-72997EBD82AB}" presName="Name0" presStyleCnt="0">
        <dgm:presLayoutVars>
          <dgm:chPref val="1"/>
          <dgm:dir/>
          <dgm:animOne val="branch"/>
          <dgm:animLvl val="lvl"/>
          <dgm:resizeHandles val="exact"/>
        </dgm:presLayoutVars>
      </dgm:prSet>
      <dgm:spPr/>
      <dgm:t>
        <a:bodyPr/>
        <a:lstStyle/>
        <a:p>
          <a:endParaRPr lang="es-ES"/>
        </a:p>
      </dgm:t>
    </dgm:pt>
    <dgm:pt modelId="{E6B10759-58EC-480C-BCCD-B8B2E4234EBD}" type="pres">
      <dgm:prSet presAssocID="{5D46BAE2-83C9-4543-A65F-4B4B56A4BD3E}" presName="root1" presStyleCnt="0"/>
      <dgm:spPr/>
    </dgm:pt>
    <dgm:pt modelId="{2B1A9735-21CF-482C-A22C-BFE8382D6B9F}" type="pres">
      <dgm:prSet presAssocID="{5D46BAE2-83C9-4543-A65F-4B4B56A4BD3E}" presName="LevelOneTextNode" presStyleLbl="node0" presStyleIdx="0" presStyleCnt="1">
        <dgm:presLayoutVars>
          <dgm:chPref val="3"/>
        </dgm:presLayoutVars>
      </dgm:prSet>
      <dgm:spPr>
        <a:prstGeom prst="rect">
          <a:avLst/>
        </a:prstGeom>
      </dgm:spPr>
      <dgm:t>
        <a:bodyPr/>
        <a:lstStyle/>
        <a:p>
          <a:endParaRPr lang="es-ES"/>
        </a:p>
      </dgm:t>
    </dgm:pt>
    <dgm:pt modelId="{D43E4939-57F9-48D8-8E3C-3FBAEBBFA41B}" type="pres">
      <dgm:prSet presAssocID="{5D46BAE2-83C9-4543-A65F-4B4B56A4BD3E}" presName="level2hierChild" presStyleCnt="0"/>
      <dgm:spPr/>
    </dgm:pt>
    <dgm:pt modelId="{509264F3-7140-4A70-BD6B-52CC5D8C6832}" type="pres">
      <dgm:prSet presAssocID="{69496E8E-CB86-4343-8BAF-E7CE784C753B}" presName="conn2-1" presStyleLbl="parChTrans1D2" presStyleIdx="0" presStyleCnt="2"/>
      <dgm:spPr>
        <a:custGeom>
          <a:avLst/>
          <a:gdLst/>
          <a:ahLst/>
          <a:cxnLst/>
          <a:rect l="0" t="0" r="0" b="0"/>
          <a:pathLst>
            <a:path>
              <a:moveTo>
                <a:pt x="0" y="1672755"/>
              </a:moveTo>
              <a:lnTo>
                <a:pt x="117048" y="1672755"/>
              </a:lnTo>
              <a:lnTo>
                <a:pt x="117048" y="0"/>
              </a:lnTo>
              <a:lnTo>
                <a:pt x="234096" y="0"/>
              </a:lnTo>
            </a:path>
          </a:pathLst>
        </a:custGeom>
      </dgm:spPr>
      <dgm:t>
        <a:bodyPr/>
        <a:lstStyle/>
        <a:p>
          <a:endParaRPr lang="es-ES"/>
        </a:p>
      </dgm:t>
    </dgm:pt>
    <dgm:pt modelId="{14136E35-0293-4967-A36B-725C2AF73C46}" type="pres">
      <dgm:prSet presAssocID="{69496E8E-CB86-4343-8BAF-E7CE784C753B}" presName="connTx" presStyleLbl="parChTrans1D2" presStyleIdx="0" presStyleCnt="2"/>
      <dgm:spPr/>
      <dgm:t>
        <a:bodyPr/>
        <a:lstStyle/>
        <a:p>
          <a:endParaRPr lang="es-ES"/>
        </a:p>
      </dgm:t>
    </dgm:pt>
    <dgm:pt modelId="{DCB54925-87DB-49B5-913B-1B3B10A9FEC2}" type="pres">
      <dgm:prSet presAssocID="{69247106-25E4-491C-B27D-3DAC9EC1FCD6}" presName="root2" presStyleCnt="0"/>
      <dgm:spPr/>
    </dgm:pt>
    <dgm:pt modelId="{B6D2E85A-A271-41EF-A218-5DDCB6FB8B47}" type="pres">
      <dgm:prSet presAssocID="{69247106-25E4-491C-B27D-3DAC9EC1FCD6}" presName="LevelTwoTextNode" presStyleLbl="node2" presStyleIdx="0" presStyleCnt="2">
        <dgm:presLayoutVars>
          <dgm:chPref val="3"/>
        </dgm:presLayoutVars>
      </dgm:prSet>
      <dgm:spPr>
        <a:prstGeom prst="rect">
          <a:avLst/>
        </a:prstGeom>
      </dgm:spPr>
      <dgm:t>
        <a:bodyPr/>
        <a:lstStyle/>
        <a:p>
          <a:endParaRPr lang="es-ES"/>
        </a:p>
      </dgm:t>
    </dgm:pt>
    <dgm:pt modelId="{4DBBFF07-4788-4774-86C4-73217EF3275F}" type="pres">
      <dgm:prSet presAssocID="{69247106-25E4-491C-B27D-3DAC9EC1FCD6}" presName="level3hierChild" presStyleCnt="0"/>
      <dgm:spPr/>
    </dgm:pt>
    <dgm:pt modelId="{51AC3D94-FF7B-49F6-A107-20B1FD86BB5C}" type="pres">
      <dgm:prSet presAssocID="{D5CF96CF-55A2-4B79-9D68-1CD8009539AF}" presName="conn2-1" presStyleLbl="parChTrans1D3" presStyleIdx="0" presStyleCnt="6"/>
      <dgm:spPr>
        <a:custGeom>
          <a:avLst/>
          <a:gdLst/>
          <a:ahLst/>
          <a:cxnLst/>
          <a:rect l="0" t="0" r="0" b="0"/>
          <a:pathLst>
            <a:path>
              <a:moveTo>
                <a:pt x="0" y="1672755"/>
              </a:moveTo>
              <a:lnTo>
                <a:pt x="117048" y="1672755"/>
              </a:lnTo>
              <a:lnTo>
                <a:pt x="117048" y="0"/>
              </a:lnTo>
              <a:lnTo>
                <a:pt x="234096" y="0"/>
              </a:lnTo>
            </a:path>
          </a:pathLst>
        </a:custGeom>
      </dgm:spPr>
      <dgm:t>
        <a:bodyPr/>
        <a:lstStyle/>
        <a:p>
          <a:endParaRPr lang="es-ES"/>
        </a:p>
      </dgm:t>
    </dgm:pt>
    <dgm:pt modelId="{23FD0C9A-B2DB-40AD-AA96-C8F9B0161B7D}" type="pres">
      <dgm:prSet presAssocID="{D5CF96CF-55A2-4B79-9D68-1CD8009539AF}" presName="connTx" presStyleLbl="parChTrans1D3" presStyleIdx="0" presStyleCnt="6"/>
      <dgm:spPr/>
      <dgm:t>
        <a:bodyPr/>
        <a:lstStyle/>
        <a:p>
          <a:endParaRPr lang="es-ES"/>
        </a:p>
      </dgm:t>
    </dgm:pt>
    <dgm:pt modelId="{376B5A1F-198C-4F4C-B0C0-E9487EA923C5}" type="pres">
      <dgm:prSet presAssocID="{ABFB6287-41F9-4CE0-B0C5-6CC2C9CC0C84}" presName="root2" presStyleCnt="0"/>
      <dgm:spPr/>
    </dgm:pt>
    <dgm:pt modelId="{C3E5F3AC-A0E0-4A36-A023-538710F386FB}" type="pres">
      <dgm:prSet presAssocID="{ABFB6287-41F9-4CE0-B0C5-6CC2C9CC0C84}" presName="LevelTwoTextNode" presStyleLbl="node3" presStyleIdx="0" presStyleCnt="6">
        <dgm:presLayoutVars>
          <dgm:chPref val="3"/>
        </dgm:presLayoutVars>
      </dgm:prSet>
      <dgm:spPr>
        <a:prstGeom prst="rect">
          <a:avLst/>
        </a:prstGeom>
      </dgm:spPr>
      <dgm:t>
        <a:bodyPr/>
        <a:lstStyle/>
        <a:p>
          <a:endParaRPr lang="es-ES"/>
        </a:p>
      </dgm:t>
    </dgm:pt>
    <dgm:pt modelId="{F469751D-31DC-4122-9892-3FFB5F92CE31}" type="pres">
      <dgm:prSet presAssocID="{ABFB6287-41F9-4CE0-B0C5-6CC2C9CC0C84}" presName="level3hierChild" presStyleCnt="0"/>
      <dgm:spPr/>
    </dgm:pt>
    <dgm:pt modelId="{B9806B33-2890-4C6C-B980-EE36F94FBDE6}" type="pres">
      <dgm:prSet presAssocID="{DBAAFB19-5B7C-47CC-8C5B-9CBA292367AB}" presName="conn2-1" presStyleLbl="parChTrans1D4" presStyleIdx="0" presStyleCnt="15"/>
      <dgm:spPr>
        <a:custGeom>
          <a:avLst/>
          <a:gdLst/>
          <a:ahLst/>
          <a:cxnLst/>
          <a:rect l="0" t="0" r="0" b="0"/>
          <a:pathLst>
            <a:path>
              <a:moveTo>
                <a:pt x="0" y="892136"/>
              </a:moveTo>
              <a:lnTo>
                <a:pt x="117048" y="892136"/>
              </a:lnTo>
              <a:lnTo>
                <a:pt x="117048" y="0"/>
              </a:lnTo>
              <a:lnTo>
                <a:pt x="234096" y="0"/>
              </a:lnTo>
            </a:path>
          </a:pathLst>
        </a:custGeom>
      </dgm:spPr>
      <dgm:t>
        <a:bodyPr/>
        <a:lstStyle/>
        <a:p>
          <a:endParaRPr lang="es-ES"/>
        </a:p>
      </dgm:t>
    </dgm:pt>
    <dgm:pt modelId="{A6989D6C-F51C-41FC-993D-5DF644874143}" type="pres">
      <dgm:prSet presAssocID="{DBAAFB19-5B7C-47CC-8C5B-9CBA292367AB}" presName="connTx" presStyleLbl="parChTrans1D4" presStyleIdx="0" presStyleCnt="15"/>
      <dgm:spPr/>
      <dgm:t>
        <a:bodyPr/>
        <a:lstStyle/>
        <a:p>
          <a:endParaRPr lang="es-ES"/>
        </a:p>
      </dgm:t>
    </dgm:pt>
    <dgm:pt modelId="{AF49F58B-A007-4597-A4A8-FEBFFFC7EDCA}" type="pres">
      <dgm:prSet presAssocID="{09BAA196-1508-4C89-AC97-452B86D9E65D}" presName="root2" presStyleCnt="0"/>
      <dgm:spPr/>
    </dgm:pt>
    <dgm:pt modelId="{84BECF8E-C62D-4DC8-870F-AB4EC75ACC5D}" type="pres">
      <dgm:prSet presAssocID="{09BAA196-1508-4C89-AC97-452B86D9E65D}" presName="LevelTwoTextNode" presStyleLbl="node4" presStyleIdx="0" presStyleCnt="15">
        <dgm:presLayoutVars>
          <dgm:chPref val="3"/>
        </dgm:presLayoutVars>
      </dgm:prSet>
      <dgm:spPr>
        <a:prstGeom prst="rect">
          <a:avLst/>
        </a:prstGeom>
      </dgm:spPr>
      <dgm:t>
        <a:bodyPr/>
        <a:lstStyle/>
        <a:p>
          <a:endParaRPr lang="es-ES"/>
        </a:p>
      </dgm:t>
    </dgm:pt>
    <dgm:pt modelId="{6FC1A83B-292A-4505-99FC-A5705CB0FF9D}" type="pres">
      <dgm:prSet presAssocID="{09BAA196-1508-4C89-AC97-452B86D9E65D}" presName="level3hierChild" presStyleCnt="0"/>
      <dgm:spPr/>
    </dgm:pt>
    <dgm:pt modelId="{A9F9F746-26A3-48B3-8E5A-FFBE14DE28A7}" type="pres">
      <dgm:prSet presAssocID="{939A5C72-F9C2-4B11-8937-8A485D43E618}" presName="conn2-1" presStyleLbl="parChTrans1D4" presStyleIdx="1" presStyleCnt="15"/>
      <dgm:spPr>
        <a:custGeom>
          <a:avLst/>
          <a:gdLst/>
          <a:ahLst/>
          <a:cxnLst/>
          <a:rect l="0" t="0" r="0" b="0"/>
          <a:pathLst>
            <a:path>
              <a:moveTo>
                <a:pt x="0" y="446068"/>
              </a:moveTo>
              <a:lnTo>
                <a:pt x="117048" y="446068"/>
              </a:lnTo>
              <a:lnTo>
                <a:pt x="117048" y="0"/>
              </a:lnTo>
              <a:lnTo>
                <a:pt x="234096" y="0"/>
              </a:lnTo>
            </a:path>
          </a:pathLst>
        </a:custGeom>
      </dgm:spPr>
      <dgm:t>
        <a:bodyPr/>
        <a:lstStyle/>
        <a:p>
          <a:endParaRPr lang="es-ES"/>
        </a:p>
      </dgm:t>
    </dgm:pt>
    <dgm:pt modelId="{BAF1C862-DEB4-4E11-ADDE-6FCCED607FC2}" type="pres">
      <dgm:prSet presAssocID="{939A5C72-F9C2-4B11-8937-8A485D43E618}" presName="connTx" presStyleLbl="parChTrans1D4" presStyleIdx="1" presStyleCnt="15"/>
      <dgm:spPr/>
      <dgm:t>
        <a:bodyPr/>
        <a:lstStyle/>
        <a:p>
          <a:endParaRPr lang="es-ES"/>
        </a:p>
      </dgm:t>
    </dgm:pt>
    <dgm:pt modelId="{FE5A7B0E-DD55-487B-BC1C-B133AFB7E09D}" type="pres">
      <dgm:prSet presAssocID="{FF3D7A48-C1DE-473B-A441-EC1F4711503C}" presName="root2" presStyleCnt="0"/>
      <dgm:spPr/>
    </dgm:pt>
    <dgm:pt modelId="{2C09A284-D3A2-4D68-ADAA-FDEC318E7860}" type="pres">
      <dgm:prSet presAssocID="{FF3D7A48-C1DE-473B-A441-EC1F4711503C}" presName="LevelTwoTextNode" presStyleLbl="node4" presStyleIdx="1" presStyleCnt="15">
        <dgm:presLayoutVars>
          <dgm:chPref val="3"/>
        </dgm:presLayoutVars>
      </dgm:prSet>
      <dgm:spPr>
        <a:prstGeom prst="rect">
          <a:avLst/>
        </a:prstGeom>
      </dgm:spPr>
      <dgm:t>
        <a:bodyPr/>
        <a:lstStyle/>
        <a:p>
          <a:endParaRPr lang="es-ES"/>
        </a:p>
      </dgm:t>
    </dgm:pt>
    <dgm:pt modelId="{6DC8C5A3-6849-4093-9746-CCE1388F4C44}" type="pres">
      <dgm:prSet presAssocID="{FF3D7A48-C1DE-473B-A441-EC1F4711503C}" presName="level3hierChild" presStyleCnt="0"/>
      <dgm:spPr/>
    </dgm:pt>
    <dgm:pt modelId="{39AC2FC7-6E31-4139-A260-2288E08EE339}" type="pres">
      <dgm:prSet presAssocID="{A2210746-310A-4A6D-983A-FF12D3DDE44B}" presName="conn2-1" presStyleLbl="parChTrans1D4" presStyleIdx="2" presStyleCnt="15"/>
      <dgm:spPr>
        <a:custGeom>
          <a:avLst/>
          <a:gdLst/>
          <a:ahLst/>
          <a:cxnLst/>
          <a:rect l="0" t="0" r="0" b="0"/>
          <a:pathLst>
            <a:path>
              <a:moveTo>
                <a:pt x="0" y="45720"/>
              </a:moveTo>
              <a:lnTo>
                <a:pt x="234096" y="45720"/>
              </a:lnTo>
            </a:path>
          </a:pathLst>
        </a:custGeom>
      </dgm:spPr>
      <dgm:t>
        <a:bodyPr/>
        <a:lstStyle/>
        <a:p>
          <a:endParaRPr lang="es-ES"/>
        </a:p>
      </dgm:t>
    </dgm:pt>
    <dgm:pt modelId="{CBB84EB7-6B40-498B-85DE-1BD0AB4D8071}" type="pres">
      <dgm:prSet presAssocID="{A2210746-310A-4A6D-983A-FF12D3DDE44B}" presName="connTx" presStyleLbl="parChTrans1D4" presStyleIdx="2" presStyleCnt="15"/>
      <dgm:spPr/>
      <dgm:t>
        <a:bodyPr/>
        <a:lstStyle/>
        <a:p>
          <a:endParaRPr lang="es-ES"/>
        </a:p>
      </dgm:t>
    </dgm:pt>
    <dgm:pt modelId="{99406F08-E28F-49CE-97A8-118B5E01EE0B}" type="pres">
      <dgm:prSet presAssocID="{6CF4288F-2479-43B4-95C5-6B7F38F4D8CA}" presName="root2" presStyleCnt="0"/>
      <dgm:spPr/>
    </dgm:pt>
    <dgm:pt modelId="{03148BB2-7915-4B97-B68A-218D97DCF492}" type="pres">
      <dgm:prSet presAssocID="{6CF4288F-2479-43B4-95C5-6B7F38F4D8CA}" presName="LevelTwoTextNode" presStyleLbl="node4" presStyleIdx="2" presStyleCnt="15">
        <dgm:presLayoutVars>
          <dgm:chPref val="3"/>
        </dgm:presLayoutVars>
      </dgm:prSet>
      <dgm:spPr>
        <a:prstGeom prst="rect">
          <a:avLst/>
        </a:prstGeom>
      </dgm:spPr>
      <dgm:t>
        <a:bodyPr/>
        <a:lstStyle/>
        <a:p>
          <a:endParaRPr lang="es-ES"/>
        </a:p>
      </dgm:t>
    </dgm:pt>
    <dgm:pt modelId="{43E26162-644B-42F5-A53F-368DF2CD360A}" type="pres">
      <dgm:prSet presAssocID="{6CF4288F-2479-43B4-95C5-6B7F38F4D8CA}" presName="level3hierChild" presStyleCnt="0"/>
      <dgm:spPr/>
    </dgm:pt>
    <dgm:pt modelId="{815994BF-4705-464F-AD05-F51BB04AF09E}" type="pres">
      <dgm:prSet presAssocID="{4A904A7B-6647-4E13-81F2-05E726BE6C00}" presName="conn2-1" presStyleLbl="parChTrans1D4" presStyleIdx="3" presStyleCnt="15"/>
      <dgm:spPr>
        <a:custGeom>
          <a:avLst/>
          <a:gdLst/>
          <a:ahLst/>
          <a:cxnLst/>
          <a:rect l="0" t="0" r="0" b="0"/>
          <a:pathLst>
            <a:path>
              <a:moveTo>
                <a:pt x="0" y="0"/>
              </a:moveTo>
              <a:lnTo>
                <a:pt x="117048" y="0"/>
              </a:lnTo>
              <a:lnTo>
                <a:pt x="117048" y="446068"/>
              </a:lnTo>
              <a:lnTo>
                <a:pt x="234096" y="446068"/>
              </a:lnTo>
            </a:path>
          </a:pathLst>
        </a:custGeom>
      </dgm:spPr>
      <dgm:t>
        <a:bodyPr/>
        <a:lstStyle/>
        <a:p>
          <a:endParaRPr lang="es-ES"/>
        </a:p>
      </dgm:t>
    </dgm:pt>
    <dgm:pt modelId="{1DD88558-5918-433C-AFEC-6873E6BFEB97}" type="pres">
      <dgm:prSet presAssocID="{4A904A7B-6647-4E13-81F2-05E726BE6C00}" presName="connTx" presStyleLbl="parChTrans1D4" presStyleIdx="3" presStyleCnt="15"/>
      <dgm:spPr/>
      <dgm:t>
        <a:bodyPr/>
        <a:lstStyle/>
        <a:p>
          <a:endParaRPr lang="es-ES"/>
        </a:p>
      </dgm:t>
    </dgm:pt>
    <dgm:pt modelId="{A72F7326-B13F-411B-A84A-8759BCE8F25C}" type="pres">
      <dgm:prSet presAssocID="{68806C94-FEC6-49B5-A5EB-029BCB728483}" presName="root2" presStyleCnt="0"/>
      <dgm:spPr/>
    </dgm:pt>
    <dgm:pt modelId="{9A49034C-8129-44CF-A8F7-F777275EE2FE}" type="pres">
      <dgm:prSet presAssocID="{68806C94-FEC6-49B5-A5EB-029BCB728483}" presName="LevelTwoTextNode" presStyleLbl="node4" presStyleIdx="3" presStyleCnt="15">
        <dgm:presLayoutVars>
          <dgm:chPref val="3"/>
        </dgm:presLayoutVars>
      </dgm:prSet>
      <dgm:spPr>
        <a:prstGeom prst="rect">
          <a:avLst/>
        </a:prstGeom>
      </dgm:spPr>
      <dgm:t>
        <a:bodyPr/>
        <a:lstStyle/>
        <a:p>
          <a:endParaRPr lang="es-ES"/>
        </a:p>
      </dgm:t>
    </dgm:pt>
    <dgm:pt modelId="{2BD34ADB-54E9-4A6C-B621-2D1BC461E859}" type="pres">
      <dgm:prSet presAssocID="{68806C94-FEC6-49B5-A5EB-029BCB728483}" presName="level3hierChild" presStyleCnt="0"/>
      <dgm:spPr/>
    </dgm:pt>
    <dgm:pt modelId="{6B5EB733-D501-4826-B045-817702B8AC36}" type="pres">
      <dgm:prSet presAssocID="{DB3CCAE6-BB7A-4419-9FCC-2665A4CB94B7}" presName="conn2-1" presStyleLbl="parChTrans1D4" presStyleIdx="4" presStyleCnt="15"/>
      <dgm:spPr>
        <a:custGeom>
          <a:avLst/>
          <a:gdLst/>
          <a:ahLst/>
          <a:cxnLst/>
          <a:rect l="0" t="0" r="0" b="0"/>
          <a:pathLst>
            <a:path>
              <a:moveTo>
                <a:pt x="0" y="0"/>
              </a:moveTo>
              <a:lnTo>
                <a:pt x="117048" y="0"/>
              </a:lnTo>
              <a:lnTo>
                <a:pt x="117048" y="892136"/>
              </a:lnTo>
              <a:lnTo>
                <a:pt x="234096" y="892136"/>
              </a:lnTo>
            </a:path>
          </a:pathLst>
        </a:custGeom>
      </dgm:spPr>
      <dgm:t>
        <a:bodyPr/>
        <a:lstStyle/>
        <a:p>
          <a:endParaRPr lang="es-ES"/>
        </a:p>
      </dgm:t>
    </dgm:pt>
    <dgm:pt modelId="{CA9251F6-A157-47E3-80ED-FCDE410B4A2E}" type="pres">
      <dgm:prSet presAssocID="{DB3CCAE6-BB7A-4419-9FCC-2665A4CB94B7}" presName="connTx" presStyleLbl="parChTrans1D4" presStyleIdx="4" presStyleCnt="15"/>
      <dgm:spPr/>
      <dgm:t>
        <a:bodyPr/>
        <a:lstStyle/>
        <a:p>
          <a:endParaRPr lang="es-ES"/>
        </a:p>
      </dgm:t>
    </dgm:pt>
    <dgm:pt modelId="{C6A21E04-F7AB-48AF-B3FB-C925E5BFCF79}" type="pres">
      <dgm:prSet presAssocID="{218E09ED-E43A-42BB-83FF-51AEEC1035DC}" presName="root2" presStyleCnt="0"/>
      <dgm:spPr/>
    </dgm:pt>
    <dgm:pt modelId="{CE8ECC4A-9D90-4167-82E5-52BC246857CE}" type="pres">
      <dgm:prSet presAssocID="{218E09ED-E43A-42BB-83FF-51AEEC1035DC}" presName="LevelTwoTextNode" presStyleLbl="node4" presStyleIdx="4" presStyleCnt="15">
        <dgm:presLayoutVars>
          <dgm:chPref val="3"/>
        </dgm:presLayoutVars>
      </dgm:prSet>
      <dgm:spPr>
        <a:prstGeom prst="rect">
          <a:avLst/>
        </a:prstGeom>
      </dgm:spPr>
      <dgm:t>
        <a:bodyPr/>
        <a:lstStyle/>
        <a:p>
          <a:endParaRPr lang="es-ES"/>
        </a:p>
      </dgm:t>
    </dgm:pt>
    <dgm:pt modelId="{59C3DF02-AADD-4A65-89A2-1F9F444073CE}" type="pres">
      <dgm:prSet presAssocID="{218E09ED-E43A-42BB-83FF-51AEEC1035DC}" presName="level3hierChild" presStyleCnt="0"/>
      <dgm:spPr/>
    </dgm:pt>
    <dgm:pt modelId="{1E29F9CA-21F5-4F80-B916-E6A47146EA2B}" type="pres">
      <dgm:prSet presAssocID="{9BEC6DC3-F449-450C-B75D-25EEFFC66F12}" presName="conn2-1" presStyleLbl="parChTrans1D3" presStyleIdx="1" presStyleCnt="6"/>
      <dgm:spPr>
        <a:custGeom>
          <a:avLst/>
          <a:gdLst/>
          <a:ahLst/>
          <a:cxnLst/>
          <a:rect l="0" t="0" r="0" b="0"/>
          <a:pathLst>
            <a:path>
              <a:moveTo>
                <a:pt x="0" y="0"/>
              </a:moveTo>
              <a:lnTo>
                <a:pt x="117048" y="0"/>
              </a:lnTo>
              <a:lnTo>
                <a:pt x="117048" y="334551"/>
              </a:lnTo>
              <a:lnTo>
                <a:pt x="234096" y="334551"/>
              </a:lnTo>
            </a:path>
          </a:pathLst>
        </a:custGeom>
      </dgm:spPr>
      <dgm:t>
        <a:bodyPr/>
        <a:lstStyle/>
        <a:p>
          <a:endParaRPr lang="es-ES"/>
        </a:p>
      </dgm:t>
    </dgm:pt>
    <dgm:pt modelId="{CAFDD6DC-46F9-4B49-8898-D0F811CE7B77}" type="pres">
      <dgm:prSet presAssocID="{9BEC6DC3-F449-450C-B75D-25EEFFC66F12}" presName="connTx" presStyleLbl="parChTrans1D3" presStyleIdx="1" presStyleCnt="6"/>
      <dgm:spPr/>
      <dgm:t>
        <a:bodyPr/>
        <a:lstStyle/>
        <a:p>
          <a:endParaRPr lang="es-ES"/>
        </a:p>
      </dgm:t>
    </dgm:pt>
    <dgm:pt modelId="{F863F060-1EA9-47A0-9ECB-669E37B6FFF8}" type="pres">
      <dgm:prSet presAssocID="{876EE911-34C3-4818-9CF5-1E1F54B89C32}" presName="root2" presStyleCnt="0"/>
      <dgm:spPr/>
    </dgm:pt>
    <dgm:pt modelId="{4888FD63-7705-4BD3-85EE-1858B425420B}" type="pres">
      <dgm:prSet presAssocID="{876EE911-34C3-4818-9CF5-1E1F54B89C32}" presName="LevelTwoTextNode" presStyleLbl="node3" presStyleIdx="1" presStyleCnt="6">
        <dgm:presLayoutVars>
          <dgm:chPref val="3"/>
        </dgm:presLayoutVars>
      </dgm:prSet>
      <dgm:spPr>
        <a:prstGeom prst="rect">
          <a:avLst/>
        </a:prstGeom>
      </dgm:spPr>
      <dgm:t>
        <a:bodyPr/>
        <a:lstStyle/>
        <a:p>
          <a:endParaRPr lang="es-ES"/>
        </a:p>
      </dgm:t>
    </dgm:pt>
    <dgm:pt modelId="{8863D5EB-D2A3-4DF9-8DE0-7A1776A34ABC}" type="pres">
      <dgm:prSet presAssocID="{876EE911-34C3-4818-9CF5-1E1F54B89C32}" presName="level3hierChild" presStyleCnt="0"/>
      <dgm:spPr/>
    </dgm:pt>
    <dgm:pt modelId="{B9EF0BBE-803D-4AEF-8E6C-49ED43CAA406}" type="pres">
      <dgm:prSet presAssocID="{DF6AC2A0-3A7C-4340-81CB-9CDBCDA9DEF3}" presName="conn2-1" presStyleLbl="parChTrans1D4" presStyleIdx="5" presStyleCnt="15"/>
      <dgm:spPr>
        <a:custGeom>
          <a:avLst/>
          <a:gdLst/>
          <a:ahLst/>
          <a:cxnLst/>
          <a:rect l="0" t="0" r="0" b="0"/>
          <a:pathLst>
            <a:path>
              <a:moveTo>
                <a:pt x="0" y="669102"/>
              </a:moveTo>
              <a:lnTo>
                <a:pt x="117048" y="669102"/>
              </a:lnTo>
              <a:lnTo>
                <a:pt x="117048" y="0"/>
              </a:lnTo>
              <a:lnTo>
                <a:pt x="234096" y="0"/>
              </a:lnTo>
            </a:path>
          </a:pathLst>
        </a:custGeom>
      </dgm:spPr>
      <dgm:t>
        <a:bodyPr/>
        <a:lstStyle/>
        <a:p>
          <a:endParaRPr lang="es-ES"/>
        </a:p>
      </dgm:t>
    </dgm:pt>
    <dgm:pt modelId="{0243B7C2-B056-46EA-BC2E-8BE45717F2CF}" type="pres">
      <dgm:prSet presAssocID="{DF6AC2A0-3A7C-4340-81CB-9CDBCDA9DEF3}" presName="connTx" presStyleLbl="parChTrans1D4" presStyleIdx="5" presStyleCnt="15"/>
      <dgm:spPr/>
      <dgm:t>
        <a:bodyPr/>
        <a:lstStyle/>
        <a:p>
          <a:endParaRPr lang="es-ES"/>
        </a:p>
      </dgm:t>
    </dgm:pt>
    <dgm:pt modelId="{8AF3047B-ADF0-4063-9D2E-A589CAE7AE74}" type="pres">
      <dgm:prSet presAssocID="{A64E354D-7A88-4D9E-B710-EF6F5BBB5F80}" presName="root2" presStyleCnt="0"/>
      <dgm:spPr/>
    </dgm:pt>
    <dgm:pt modelId="{034CCE53-E273-4299-A4A6-4361300D18B9}" type="pres">
      <dgm:prSet presAssocID="{A64E354D-7A88-4D9E-B710-EF6F5BBB5F80}" presName="LevelTwoTextNode" presStyleLbl="node4" presStyleIdx="5" presStyleCnt="15">
        <dgm:presLayoutVars>
          <dgm:chPref val="3"/>
        </dgm:presLayoutVars>
      </dgm:prSet>
      <dgm:spPr>
        <a:prstGeom prst="rect">
          <a:avLst/>
        </a:prstGeom>
      </dgm:spPr>
      <dgm:t>
        <a:bodyPr/>
        <a:lstStyle/>
        <a:p>
          <a:endParaRPr lang="es-ES"/>
        </a:p>
      </dgm:t>
    </dgm:pt>
    <dgm:pt modelId="{66F2E77F-B45E-4920-B67D-38C414FF0DE5}" type="pres">
      <dgm:prSet presAssocID="{A64E354D-7A88-4D9E-B710-EF6F5BBB5F80}" presName="level3hierChild" presStyleCnt="0"/>
      <dgm:spPr/>
    </dgm:pt>
    <dgm:pt modelId="{DA33A5F2-CCD7-48D6-A670-33D8A4FCE7E2}" type="pres">
      <dgm:prSet presAssocID="{2802BBC1-5B3F-4794-901E-3F703811EEAA}" presName="conn2-1" presStyleLbl="parChTrans1D4" presStyleIdx="6" presStyleCnt="15"/>
      <dgm:spPr>
        <a:custGeom>
          <a:avLst/>
          <a:gdLst/>
          <a:ahLst/>
          <a:cxnLst/>
          <a:rect l="0" t="0" r="0" b="0"/>
          <a:pathLst>
            <a:path>
              <a:moveTo>
                <a:pt x="0" y="223034"/>
              </a:moveTo>
              <a:lnTo>
                <a:pt x="117048" y="223034"/>
              </a:lnTo>
              <a:lnTo>
                <a:pt x="117048" y="0"/>
              </a:lnTo>
              <a:lnTo>
                <a:pt x="234096" y="0"/>
              </a:lnTo>
            </a:path>
          </a:pathLst>
        </a:custGeom>
      </dgm:spPr>
      <dgm:t>
        <a:bodyPr/>
        <a:lstStyle/>
        <a:p>
          <a:endParaRPr lang="es-ES"/>
        </a:p>
      </dgm:t>
    </dgm:pt>
    <dgm:pt modelId="{CDCB01B3-6B82-4E5B-928C-8F5A1C7B0366}" type="pres">
      <dgm:prSet presAssocID="{2802BBC1-5B3F-4794-901E-3F703811EEAA}" presName="connTx" presStyleLbl="parChTrans1D4" presStyleIdx="6" presStyleCnt="15"/>
      <dgm:spPr/>
      <dgm:t>
        <a:bodyPr/>
        <a:lstStyle/>
        <a:p>
          <a:endParaRPr lang="es-ES"/>
        </a:p>
      </dgm:t>
    </dgm:pt>
    <dgm:pt modelId="{B565F2A7-9DFE-4116-8C83-2DFE82BFE0AB}" type="pres">
      <dgm:prSet presAssocID="{812A6225-AC44-4DCC-82DE-8B5B21DF1D2C}" presName="root2" presStyleCnt="0"/>
      <dgm:spPr/>
    </dgm:pt>
    <dgm:pt modelId="{0B014711-1719-42A4-B75D-56FB20562EC7}" type="pres">
      <dgm:prSet presAssocID="{812A6225-AC44-4DCC-82DE-8B5B21DF1D2C}" presName="LevelTwoTextNode" presStyleLbl="node4" presStyleIdx="6" presStyleCnt="15">
        <dgm:presLayoutVars>
          <dgm:chPref val="3"/>
        </dgm:presLayoutVars>
      </dgm:prSet>
      <dgm:spPr>
        <a:prstGeom prst="rect">
          <a:avLst/>
        </a:prstGeom>
      </dgm:spPr>
      <dgm:t>
        <a:bodyPr/>
        <a:lstStyle/>
        <a:p>
          <a:endParaRPr lang="es-ES"/>
        </a:p>
      </dgm:t>
    </dgm:pt>
    <dgm:pt modelId="{1BDF8557-BC74-4D43-BA99-E00F700B4ECC}" type="pres">
      <dgm:prSet presAssocID="{812A6225-AC44-4DCC-82DE-8B5B21DF1D2C}" presName="level3hierChild" presStyleCnt="0"/>
      <dgm:spPr/>
    </dgm:pt>
    <dgm:pt modelId="{9A6A37DA-C571-4397-8472-CA80E6B37D0F}" type="pres">
      <dgm:prSet presAssocID="{166A3E8C-AE77-47A8-BD59-3EDBF0830710}" presName="conn2-1" presStyleLbl="parChTrans1D4" presStyleIdx="7" presStyleCnt="15"/>
      <dgm:spPr>
        <a:custGeom>
          <a:avLst/>
          <a:gdLst/>
          <a:ahLst/>
          <a:cxnLst/>
          <a:rect l="0" t="0" r="0" b="0"/>
          <a:pathLst>
            <a:path>
              <a:moveTo>
                <a:pt x="0" y="0"/>
              </a:moveTo>
              <a:lnTo>
                <a:pt x="117048" y="0"/>
              </a:lnTo>
              <a:lnTo>
                <a:pt x="117048" y="223034"/>
              </a:lnTo>
              <a:lnTo>
                <a:pt x="234096" y="223034"/>
              </a:lnTo>
            </a:path>
          </a:pathLst>
        </a:custGeom>
      </dgm:spPr>
      <dgm:t>
        <a:bodyPr/>
        <a:lstStyle/>
        <a:p>
          <a:endParaRPr lang="es-ES"/>
        </a:p>
      </dgm:t>
    </dgm:pt>
    <dgm:pt modelId="{4132816A-F1D0-40A4-8115-6C4719FC94D5}" type="pres">
      <dgm:prSet presAssocID="{166A3E8C-AE77-47A8-BD59-3EDBF0830710}" presName="connTx" presStyleLbl="parChTrans1D4" presStyleIdx="7" presStyleCnt="15"/>
      <dgm:spPr/>
      <dgm:t>
        <a:bodyPr/>
        <a:lstStyle/>
        <a:p>
          <a:endParaRPr lang="es-ES"/>
        </a:p>
      </dgm:t>
    </dgm:pt>
    <dgm:pt modelId="{F9A19607-F771-4320-BD68-4A708694D02B}" type="pres">
      <dgm:prSet presAssocID="{E5A8268E-09B1-4812-953E-C844A609E08E}" presName="root2" presStyleCnt="0"/>
      <dgm:spPr/>
    </dgm:pt>
    <dgm:pt modelId="{481BD8EF-69BC-4704-9761-DCF34E2A6EAD}" type="pres">
      <dgm:prSet presAssocID="{E5A8268E-09B1-4812-953E-C844A609E08E}" presName="LevelTwoTextNode" presStyleLbl="node4" presStyleIdx="7" presStyleCnt="15">
        <dgm:presLayoutVars>
          <dgm:chPref val="3"/>
        </dgm:presLayoutVars>
      </dgm:prSet>
      <dgm:spPr>
        <a:prstGeom prst="rect">
          <a:avLst/>
        </a:prstGeom>
      </dgm:spPr>
      <dgm:t>
        <a:bodyPr/>
        <a:lstStyle/>
        <a:p>
          <a:endParaRPr lang="es-ES"/>
        </a:p>
      </dgm:t>
    </dgm:pt>
    <dgm:pt modelId="{DB0ABC1A-EBFD-486E-80B6-6837FCE6EDBC}" type="pres">
      <dgm:prSet presAssocID="{E5A8268E-09B1-4812-953E-C844A609E08E}" presName="level3hierChild" presStyleCnt="0"/>
      <dgm:spPr/>
    </dgm:pt>
    <dgm:pt modelId="{A3966054-7FE6-4A83-8D5B-9B73D6800407}" type="pres">
      <dgm:prSet presAssocID="{DD687BE5-8DA7-4A61-ABF9-0876C08D5DAA}" presName="conn2-1" presStyleLbl="parChTrans1D4" presStyleIdx="8" presStyleCnt="15"/>
      <dgm:spPr>
        <a:custGeom>
          <a:avLst/>
          <a:gdLst/>
          <a:ahLst/>
          <a:cxnLst/>
          <a:rect l="0" t="0" r="0" b="0"/>
          <a:pathLst>
            <a:path>
              <a:moveTo>
                <a:pt x="0" y="0"/>
              </a:moveTo>
              <a:lnTo>
                <a:pt x="117048" y="0"/>
              </a:lnTo>
              <a:lnTo>
                <a:pt x="117048" y="669102"/>
              </a:lnTo>
              <a:lnTo>
                <a:pt x="234096" y="669102"/>
              </a:lnTo>
            </a:path>
          </a:pathLst>
        </a:custGeom>
      </dgm:spPr>
      <dgm:t>
        <a:bodyPr/>
        <a:lstStyle/>
        <a:p>
          <a:endParaRPr lang="es-ES"/>
        </a:p>
      </dgm:t>
    </dgm:pt>
    <dgm:pt modelId="{3EBDD2F1-3ED0-4D97-8B35-DB31C62C9E43}" type="pres">
      <dgm:prSet presAssocID="{DD687BE5-8DA7-4A61-ABF9-0876C08D5DAA}" presName="connTx" presStyleLbl="parChTrans1D4" presStyleIdx="8" presStyleCnt="15"/>
      <dgm:spPr/>
      <dgm:t>
        <a:bodyPr/>
        <a:lstStyle/>
        <a:p>
          <a:endParaRPr lang="es-ES"/>
        </a:p>
      </dgm:t>
    </dgm:pt>
    <dgm:pt modelId="{B22FA233-67A0-464D-A2DE-FD626531ADBB}" type="pres">
      <dgm:prSet presAssocID="{BD49DF84-E41C-4E01-9193-E22494ED0F65}" presName="root2" presStyleCnt="0"/>
      <dgm:spPr/>
    </dgm:pt>
    <dgm:pt modelId="{CE0A842B-3D11-4537-A444-0305B8BDE442}" type="pres">
      <dgm:prSet presAssocID="{BD49DF84-E41C-4E01-9193-E22494ED0F65}" presName="LevelTwoTextNode" presStyleLbl="node4" presStyleIdx="8" presStyleCnt="15">
        <dgm:presLayoutVars>
          <dgm:chPref val="3"/>
        </dgm:presLayoutVars>
      </dgm:prSet>
      <dgm:spPr>
        <a:prstGeom prst="rect">
          <a:avLst/>
        </a:prstGeom>
      </dgm:spPr>
      <dgm:t>
        <a:bodyPr/>
        <a:lstStyle/>
        <a:p>
          <a:endParaRPr lang="es-ES"/>
        </a:p>
      </dgm:t>
    </dgm:pt>
    <dgm:pt modelId="{6278B774-4692-4ACF-AA22-0D0414754C95}" type="pres">
      <dgm:prSet presAssocID="{BD49DF84-E41C-4E01-9193-E22494ED0F65}" presName="level3hierChild" presStyleCnt="0"/>
      <dgm:spPr/>
    </dgm:pt>
    <dgm:pt modelId="{3E6D7B06-C605-4D6F-AE51-DA528DC84DA6}" type="pres">
      <dgm:prSet presAssocID="{E598566E-783F-4422-81FD-B8184D9D4414}" presName="conn2-1" presStyleLbl="parChTrans1D3" presStyleIdx="2" presStyleCnt="6"/>
      <dgm:spPr>
        <a:custGeom>
          <a:avLst/>
          <a:gdLst/>
          <a:ahLst/>
          <a:cxnLst/>
          <a:rect l="0" t="0" r="0" b="0"/>
          <a:pathLst>
            <a:path>
              <a:moveTo>
                <a:pt x="0" y="0"/>
              </a:moveTo>
              <a:lnTo>
                <a:pt x="117048" y="0"/>
              </a:lnTo>
              <a:lnTo>
                <a:pt x="117048" y="1672755"/>
              </a:lnTo>
              <a:lnTo>
                <a:pt x="234096" y="1672755"/>
              </a:lnTo>
            </a:path>
          </a:pathLst>
        </a:custGeom>
      </dgm:spPr>
      <dgm:t>
        <a:bodyPr/>
        <a:lstStyle/>
        <a:p>
          <a:endParaRPr lang="es-ES"/>
        </a:p>
      </dgm:t>
    </dgm:pt>
    <dgm:pt modelId="{BF59EF82-D9DA-4CDB-B5A0-D13AFB5AF4C2}" type="pres">
      <dgm:prSet presAssocID="{E598566E-783F-4422-81FD-B8184D9D4414}" presName="connTx" presStyleLbl="parChTrans1D3" presStyleIdx="2" presStyleCnt="6"/>
      <dgm:spPr/>
      <dgm:t>
        <a:bodyPr/>
        <a:lstStyle/>
        <a:p>
          <a:endParaRPr lang="es-ES"/>
        </a:p>
      </dgm:t>
    </dgm:pt>
    <dgm:pt modelId="{FA33612E-3E20-44EE-87D9-C5B196C4C1D7}" type="pres">
      <dgm:prSet presAssocID="{9F3DB445-B750-4002-A4B3-ECC845A73D90}" presName="root2" presStyleCnt="0"/>
      <dgm:spPr/>
    </dgm:pt>
    <dgm:pt modelId="{BA40C7DE-CB48-4F4C-B57A-6EE660D03EA8}" type="pres">
      <dgm:prSet presAssocID="{9F3DB445-B750-4002-A4B3-ECC845A73D90}" presName="LevelTwoTextNode" presStyleLbl="node3" presStyleIdx="2" presStyleCnt="6">
        <dgm:presLayoutVars>
          <dgm:chPref val="3"/>
        </dgm:presLayoutVars>
      </dgm:prSet>
      <dgm:spPr>
        <a:prstGeom prst="rect">
          <a:avLst/>
        </a:prstGeom>
      </dgm:spPr>
      <dgm:t>
        <a:bodyPr/>
        <a:lstStyle/>
        <a:p>
          <a:endParaRPr lang="es-ES"/>
        </a:p>
      </dgm:t>
    </dgm:pt>
    <dgm:pt modelId="{DE53592A-EFEF-4670-A2D5-3F816227F516}" type="pres">
      <dgm:prSet presAssocID="{9F3DB445-B750-4002-A4B3-ECC845A73D90}" presName="level3hierChild" presStyleCnt="0"/>
      <dgm:spPr/>
    </dgm:pt>
    <dgm:pt modelId="{916D9A4D-B45A-4CF8-84EA-C13CFFFE14E6}" type="pres">
      <dgm:prSet presAssocID="{1761CD9F-47D3-40F0-AF16-DE470C0ECA19}" presName="conn2-1" presStyleLbl="parChTrans1D4" presStyleIdx="9" presStyleCnt="15"/>
      <dgm:spPr>
        <a:custGeom>
          <a:avLst/>
          <a:gdLst/>
          <a:ahLst/>
          <a:cxnLst/>
          <a:rect l="0" t="0" r="0" b="0"/>
          <a:pathLst>
            <a:path>
              <a:moveTo>
                <a:pt x="0" y="223034"/>
              </a:moveTo>
              <a:lnTo>
                <a:pt x="117048" y="223034"/>
              </a:lnTo>
              <a:lnTo>
                <a:pt x="117048" y="0"/>
              </a:lnTo>
              <a:lnTo>
                <a:pt x="234096" y="0"/>
              </a:lnTo>
            </a:path>
          </a:pathLst>
        </a:custGeom>
      </dgm:spPr>
      <dgm:t>
        <a:bodyPr/>
        <a:lstStyle/>
        <a:p>
          <a:endParaRPr lang="es-ES"/>
        </a:p>
      </dgm:t>
    </dgm:pt>
    <dgm:pt modelId="{011FC7D1-D0B2-4A39-8F4A-D109E3B89183}" type="pres">
      <dgm:prSet presAssocID="{1761CD9F-47D3-40F0-AF16-DE470C0ECA19}" presName="connTx" presStyleLbl="parChTrans1D4" presStyleIdx="9" presStyleCnt="15"/>
      <dgm:spPr/>
      <dgm:t>
        <a:bodyPr/>
        <a:lstStyle/>
        <a:p>
          <a:endParaRPr lang="es-ES"/>
        </a:p>
      </dgm:t>
    </dgm:pt>
    <dgm:pt modelId="{EF5DDB2F-8ACF-4F6B-B66A-7D47D8FF2BC0}" type="pres">
      <dgm:prSet presAssocID="{1A132005-D208-4ADD-BEFB-35DACAB59C47}" presName="root2" presStyleCnt="0"/>
      <dgm:spPr/>
    </dgm:pt>
    <dgm:pt modelId="{4956AB95-0468-4683-8CDC-4459A0EFFE15}" type="pres">
      <dgm:prSet presAssocID="{1A132005-D208-4ADD-BEFB-35DACAB59C47}" presName="LevelTwoTextNode" presStyleLbl="node4" presStyleIdx="9" presStyleCnt="15">
        <dgm:presLayoutVars>
          <dgm:chPref val="3"/>
        </dgm:presLayoutVars>
      </dgm:prSet>
      <dgm:spPr>
        <a:prstGeom prst="rect">
          <a:avLst/>
        </a:prstGeom>
      </dgm:spPr>
      <dgm:t>
        <a:bodyPr/>
        <a:lstStyle/>
        <a:p>
          <a:endParaRPr lang="es-ES"/>
        </a:p>
      </dgm:t>
    </dgm:pt>
    <dgm:pt modelId="{6A409E47-D4E3-4E21-82CC-FFE4DDB86D8D}" type="pres">
      <dgm:prSet presAssocID="{1A132005-D208-4ADD-BEFB-35DACAB59C47}" presName="level3hierChild" presStyleCnt="0"/>
      <dgm:spPr/>
    </dgm:pt>
    <dgm:pt modelId="{624566EF-2FAB-4024-B2C7-7FDDFEE86785}" type="pres">
      <dgm:prSet presAssocID="{40B7CFC1-BC56-4855-9E66-1BF343B66B2B}" presName="conn2-1" presStyleLbl="parChTrans1D2" presStyleIdx="1" presStyleCnt="2"/>
      <dgm:spPr>
        <a:custGeom>
          <a:avLst/>
          <a:gdLst/>
          <a:ahLst/>
          <a:cxnLst/>
          <a:rect l="0" t="0" r="0" b="0"/>
          <a:pathLst>
            <a:path>
              <a:moveTo>
                <a:pt x="0" y="0"/>
              </a:moveTo>
              <a:lnTo>
                <a:pt x="117048" y="0"/>
              </a:lnTo>
              <a:lnTo>
                <a:pt x="117048" y="1672755"/>
              </a:lnTo>
              <a:lnTo>
                <a:pt x="234096" y="1672755"/>
              </a:lnTo>
            </a:path>
          </a:pathLst>
        </a:custGeom>
      </dgm:spPr>
      <dgm:t>
        <a:bodyPr/>
        <a:lstStyle/>
        <a:p>
          <a:endParaRPr lang="es-ES"/>
        </a:p>
      </dgm:t>
    </dgm:pt>
    <dgm:pt modelId="{854CDA58-D1A4-4F5C-99A9-ED6EB818CEC4}" type="pres">
      <dgm:prSet presAssocID="{40B7CFC1-BC56-4855-9E66-1BF343B66B2B}" presName="connTx" presStyleLbl="parChTrans1D2" presStyleIdx="1" presStyleCnt="2"/>
      <dgm:spPr/>
      <dgm:t>
        <a:bodyPr/>
        <a:lstStyle/>
        <a:p>
          <a:endParaRPr lang="es-ES"/>
        </a:p>
      </dgm:t>
    </dgm:pt>
    <dgm:pt modelId="{966838B7-F8FC-46A9-B82A-3BB89D1D68E3}" type="pres">
      <dgm:prSet presAssocID="{921B8735-54CE-4F54-9BE8-D9E82EA9E0C6}" presName="root2" presStyleCnt="0"/>
      <dgm:spPr/>
    </dgm:pt>
    <dgm:pt modelId="{C1AB7144-C109-49A8-999A-71924882D5E4}" type="pres">
      <dgm:prSet presAssocID="{921B8735-54CE-4F54-9BE8-D9E82EA9E0C6}" presName="LevelTwoTextNode" presStyleLbl="node2" presStyleIdx="1" presStyleCnt="2">
        <dgm:presLayoutVars>
          <dgm:chPref val="3"/>
        </dgm:presLayoutVars>
      </dgm:prSet>
      <dgm:spPr>
        <a:prstGeom prst="rect">
          <a:avLst/>
        </a:prstGeom>
      </dgm:spPr>
      <dgm:t>
        <a:bodyPr/>
        <a:lstStyle/>
        <a:p>
          <a:endParaRPr lang="es-ES"/>
        </a:p>
      </dgm:t>
    </dgm:pt>
    <dgm:pt modelId="{8FA8EBB5-00EA-4EE6-B314-8770F527DF07}" type="pres">
      <dgm:prSet presAssocID="{921B8735-54CE-4F54-9BE8-D9E82EA9E0C6}" presName="level3hierChild" presStyleCnt="0"/>
      <dgm:spPr/>
    </dgm:pt>
    <dgm:pt modelId="{ECEDEC89-351D-43B0-8F45-C1881227339B}" type="pres">
      <dgm:prSet presAssocID="{A8023BA8-0F2F-4111-9AC6-4EF2AEABB7BA}" presName="conn2-1" presStyleLbl="parChTrans1D3" presStyleIdx="3" presStyleCnt="6"/>
      <dgm:spPr>
        <a:custGeom>
          <a:avLst/>
          <a:gdLst/>
          <a:ahLst/>
          <a:cxnLst/>
          <a:rect l="0" t="0" r="0" b="0"/>
          <a:pathLst>
            <a:path>
              <a:moveTo>
                <a:pt x="0" y="1003653"/>
              </a:moveTo>
              <a:lnTo>
                <a:pt x="117048" y="1003653"/>
              </a:lnTo>
              <a:lnTo>
                <a:pt x="117048" y="0"/>
              </a:lnTo>
              <a:lnTo>
                <a:pt x="234096" y="0"/>
              </a:lnTo>
            </a:path>
          </a:pathLst>
        </a:custGeom>
      </dgm:spPr>
      <dgm:t>
        <a:bodyPr/>
        <a:lstStyle/>
        <a:p>
          <a:endParaRPr lang="es-ES"/>
        </a:p>
      </dgm:t>
    </dgm:pt>
    <dgm:pt modelId="{724F5546-30C7-4C45-8CBF-29DE39A94311}" type="pres">
      <dgm:prSet presAssocID="{A8023BA8-0F2F-4111-9AC6-4EF2AEABB7BA}" presName="connTx" presStyleLbl="parChTrans1D3" presStyleIdx="3" presStyleCnt="6"/>
      <dgm:spPr/>
      <dgm:t>
        <a:bodyPr/>
        <a:lstStyle/>
        <a:p>
          <a:endParaRPr lang="es-ES"/>
        </a:p>
      </dgm:t>
    </dgm:pt>
    <dgm:pt modelId="{78FD63E3-463C-4293-88B0-1A08B54D9BE2}" type="pres">
      <dgm:prSet presAssocID="{3C830205-2A3A-4C79-AA95-37BD81776A2C}" presName="root2" presStyleCnt="0"/>
      <dgm:spPr/>
    </dgm:pt>
    <dgm:pt modelId="{58C0BED5-F7E1-4BBF-B776-0098A78BBFC9}" type="pres">
      <dgm:prSet presAssocID="{3C830205-2A3A-4C79-AA95-37BD81776A2C}" presName="LevelTwoTextNode" presStyleLbl="node3" presStyleIdx="3" presStyleCnt="6">
        <dgm:presLayoutVars>
          <dgm:chPref val="3"/>
        </dgm:presLayoutVars>
      </dgm:prSet>
      <dgm:spPr>
        <a:prstGeom prst="rect">
          <a:avLst/>
        </a:prstGeom>
      </dgm:spPr>
      <dgm:t>
        <a:bodyPr/>
        <a:lstStyle/>
        <a:p>
          <a:endParaRPr lang="es-ES"/>
        </a:p>
      </dgm:t>
    </dgm:pt>
    <dgm:pt modelId="{B41C2BDA-DF98-4325-9820-19D71363A58F}" type="pres">
      <dgm:prSet presAssocID="{3C830205-2A3A-4C79-AA95-37BD81776A2C}" presName="level3hierChild" presStyleCnt="0"/>
      <dgm:spPr/>
    </dgm:pt>
    <dgm:pt modelId="{9230AC24-2FF3-46D0-9DD4-F92823846642}" type="pres">
      <dgm:prSet presAssocID="{BD116626-7F9B-485F-856D-43476AF7503C}" presName="conn2-1" presStyleLbl="parChTrans1D4" presStyleIdx="10" presStyleCnt="15"/>
      <dgm:spPr>
        <a:custGeom>
          <a:avLst/>
          <a:gdLst/>
          <a:ahLst/>
          <a:cxnLst/>
          <a:rect l="0" t="0" r="0" b="0"/>
          <a:pathLst>
            <a:path>
              <a:moveTo>
                <a:pt x="0" y="45720"/>
              </a:moveTo>
              <a:lnTo>
                <a:pt x="234096" y="45720"/>
              </a:lnTo>
            </a:path>
          </a:pathLst>
        </a:custGeom>
      </dgm:spPr>
      <dgm:t>
        <a:bodyPr/>
        <a:lstStyle/>
        <a:p>
          <a:endParaRPr lang="es-ES"/>
        </a:p>
      </dgm:t>
    </dgm:pt>
    <dgm:pt modelId="{EB0CCA2E-F39E-412F-8BDE-790DDBF73DC0}" type="pres">
      <dgm:prSet presAssocID="{BD116626-7F9B-485F-856D-43476AF7503C}" presName="connTx" presStyleLbl="parChTrans1D4" presStyleIdx="10" presStyleCnt="15"/>
      <dgm:spPr/>
      <dgm:t>
        <a:bodyPr/>
        <a:lstStyle/>
        <a:p>
          <a:endParaRPr lang="es-ES"/>
        </a:p>
      </dgm:t>
    </dgm:pt>
    <dgm:pt modelId="{DF92B719-8AC5-4851-B42A-560783533EB1}" type="pres">
      <dgm:prSet presAssocID="{A16E76DA-742C-4524-84D9-6C2797F3A77F}" presName="root2" presStyleCnt="0"/>
      <dgm:spPr/>
    </dgm:pt>
    <dgm:pt modelId="{0B1A9BD9-7A3E-4DAD-80A0-05E9D9148583}" type="pres">
      <dgm:prSet presAssocID="{A16E76DA-742C-4524-84D9-6C2797F3A77F}" presName="LevelTwoTextNode" presStyleLbl="node4" presStyleIdx="10" presStyleCnt="15">
        <dgm:presLayoutVars>
          <dgm:chPref val="3"/>
        </dgm:presLayoutVars>
      </dgm:prSet>
      <dgm:spPr>
        <a:prstGeom prst="rect">
          <a:avLst/>
        </a:prstGeom>
      </dgm:spPr>
      <dgm:t>
        <a:bodyPr/>
        <a:lstStyle/>
        <a:p>
          <a:endParaRPr lang="es-ES"/>
        </a:p>
      </dgm:t>
    </dgm:pt>
    <dgm:pt modelId="{5115FB13-EE19-4F4D-846D-2888E7069514}" type="pres">
      <dgm:prSet presAssocID="{A16E76DA-742C-4524-84D9-6C2797F3A77F}" presName="level3hierChild" presStyleCnt="0"/>
      <dgm:spPr/>
    </dgm:pt>
    <dgm:pt modelId="{8B867DB0-76D8-4427-A44F-A23071E13508}" type="pres">
      <dgm:prSet presAssocID="{74E6E726-9940-4155-B850-A6CE5A808D2D}" presName="conn2-1" presStyleLbl="parChTrans1D3" presStyleIdx="4" presStyleCnt="6"/>
      <dgm:spPr>
        <a:custGeom>
          <a:avLst/>
          <a:gdLst/>
          <a:ahLst/>
          <a:cxnLst/>
          <a:rect l="0" t="0" r="0" b="0"/>
          <a:pathLst>
            <a:path>
              <a:moveTo>
                <a:pt x="0" y="111517"/>
              </a:moveTo>
              <a:lnTo>
                <a:pt x="117048" y="111517"/>
              </a:lnTo>
              <a:lnTo>
                <a:pt x="117048" y="0"/>
              </a:lnTo>
              <a:lnTo>
                <a:pt x="234096" y="0"/>
              </a:lnTo>
            </a:path>
          </a:pathLst>
        </a:custGeom>
      </dgm:spPr>
      <dgm:t>
        <a:bodyPr/>
        <a:lstStyle/>
        <a:p>
          <a:endParaRPr lang="es-ES"/>
        </a:p>
      </dgm:t>
    </dgm:pt>
    <dgm:pt modelId="{95FC6099-141A-4BD0-9901-E933210D20E4}" type="pres">
      <dgm:prSet presAssocID="{74E6E726-9940-4155-B850-A6CE5A808D2D}" presName="connTx" presStyleLbl="parChTrans1D3" presStyleIdx="4" presStyleCnt="6"/>
      <dgm:spPr/>
      <dgm:t>
        <a:bodyPr/>
        <a:lstStyle/>
        <a:p>
          <a:endParaRPr lang="es-ES"/>
        </a:p>
      </dgm:t>
    </dgm:pt>
    <dgm:pt modelId="{FBD2C3A2-C1A1-4301-BE16-E2ED51CBC2EB}" type="pres">
      <dgm:prSet presAssocID="{71442E6B-8729-4090-8F13-A1F888CA8E54}" presName="root2" presStyleCnt="0"/>
      <dgm:spPr/>
    </dgm:pt>
    <dgm:pt modelId="{B06862BF-A4EB-4F00-89BA-ED1A4DF3AB64}" type="pres">
      <dgm:prSet presAssocID="{71442E6B-8729-4090-8F13-A1F888CA8E54}" presName="LevelTwoTextNode" presStyleLbl="node3" presStyleIdx="4" presStyleCnt="6">
        <dgm:presLayoutVars>
          <dgm:chPref val="3"/>
        </dgm:presLayoutVars>
      </dgm:prSet>
      <dgm:spPr>
        <a:prstGeom prst="rect">
          <a:avLst/>
        </a:prstGeom>
      </dgm:spPr>
      <dgm:t>
        <a:bodyPr/>
        <a:lstStyle/>
        <a:p>
          <a:endParaRPr lang="es-ES"/>
        </a:p>
      </dgm:t>
    </dgm:pt>
    <dgm:pt modelId="{BB3C7D75-A3CD-421A-AB02-0534A0CE75EF}" type="pres">
      <dgm:prSet presAssocID="{71442E6B-8729-4090-8F13-A1F888CA8E54}" presName="level3hierChild" presStyleCnt="0"/>
      <dgm:spPr/>
    </dgm:pt>
    <dgm:pt modelId="{34196BBD-7F8B-4BBB-B127-726F8EEF7B08}" type="pres">
      <dgm:prSet presAssocID="{9BF3BB41-EEED-4D27-980C-ED296A9B3573}" presName="conn2-1" presStyleLbl="parChTrans1D4" presStyleIdx="11" presStyleCnt="15"/>
      <dgm:spPr>
        <a:custGeom>
          <a:avLst/>
          <a:gdLst/>
          <a:ahLst/>
          <a:cxnLst/>
          <a:rect l="0" t="0" r="0" b="0"/>
          <a:pathLst>
            <a:path>
              <a:moveTo>
                <a:pt x="0" y="446068"/>
              </a:moveTo>
              <a:lnTo>
                <a:pt x="117048" y="446068"/>
              </a:lnTo>
              <a:lnTo>
                <a:pt x="117048" y="0"/>
              </a:lnTo>
              <a:lnTo>
                <a:pt x="234096" y="0"/>
              </a:lnTo>
            </a:path>
          </a:pathLst>
        </a:custGeom>
      </dgm:spPr>
      <dgm:t>
        <a:bodyPr/>
        <a:lstStyle/>
        <a:p>
          <a:endParaRPr lang="es-ES"/>
        </a:p>
      </dgm:t>
    </dgm:pt>
    <dgm:pt modelId="{C02E29E8-D85D-40ED-A448-49CFEF1936DE}" type="pres">
      <dgm:prSet presAssocID="{9BF3BB41-EEED-4D27-980C-ED296A9B3573}" presName="connTx" presStyleLbl="parChTrans1D4" presStyleIdx="11" presStyleCnt="15"/>
      <dgm:spPr/>
      <dgm:t>
        <a:bodyPr/>
        <a:lstStyle/>
        <a:p>
          <a:endParaRPr lang="es-ES"/>
        </a:p>
      </dgm:t>
    </dgm:pt>
    <dgm:pt modelId="{D0AB5765-882E-4BEB-99B6-4A07104328AD}" type="pres">
      <dgm:prSet presAssocID="{FEB4E1B3-1A3C-478A-BF82-292DFD42A164}" presName="root2" presStyleCnt="0"/>
      <dgm:spPr/>
    </dgm:pt>
    <dgm:pt modelId="{20769CC9-A752-4818-BF6A-2F8F47827BB0}" type="pres">
      <dgm:prSet presAssocID="{FEB4E1B3-1A3C-478A-BF82-292DFD42A164}" presName="LevelTwoTextNode" presStyleLbl="node4" presStyleIdx="11" presStyleCnt="15">
        <dgm:presLayoutVars>
          <dgm:chPref val="3"/>
        </dgm:presLayoutVars>
      </dgm:prSet>
      <dgm:spPr>
        <a:prstGeom prst="rect">
          <a:avLst/>
        </a:prstGeom>
      </dgm:spPr>
      <dgm:t>
        <a:bodyPr/>
        <a:lstStyle/>
        <a:p>
          <a:endParaRPr lang="es-ES"/>
        </a:p>
      </dgm:t>
    </dgm:pt>
    <dgm:pt modelId="{F967FBAA-95E0-4095-8D3D-11A33DD326D0}" type="pres">
      <dgm:prSet presAssocID="{FEB4E1B3-1A3C-478A-BF82-292DFD42A164}" presName="level3hierChild" presStyleCnt="0"/>
      <dgm:spPr/>
    </dgm:pt>
    <dgm:pt modelId="{0ABB5680-153D-422A-A3B1-3ABECE75E51C}" type="pres">
      <dgm:prSet presAssocID="{36024AC0-6F74-4E7B-802C-20B93F13DFB8}" presName="conn2-1" presStyleLbl="parChTrans1D4" presStyleIdx="12" presStyleCnt="15"/>
      <dgm:spPr>
        <a:custGeom>
          <a:avLst/>
          <a:gdLst/>
          <a:ahLst/>
          <a:cxnLst/>
          <a:rect l="0" t="0" r="0" b="0"/>
          <a:pathLst>
            <a:path>
              <a:moveTo>
                <a:pt x="0" y="45720"/>
              </a:moveTo>
              <a:lnTo>
                <a:pt x="234096" y="45720"/>
              </a:lnTo>
            </a:path>
          </a:pathLst>
        </a:custGeom>
      </dgm:spPr>
      <dgm:t>
        <a:bodyPr/>
        <a:lstStyle/>
        <a:p>
          <a:endParaRPr lang="es-ES"/>
        </a:p>
      </dgm:t>
    </dgm:pt>
    <dgm:pt modelId="{AA76A7BC-4262-4B20-806F-0F4B1B130E03}" type="pres">
      <dgm:prSet presAssocID="{36024AC0-6F74-4E7B-802C-20B93F13DFB8}" presName="connTx" presStyleLbl="parChTrans1D4" presStyleIdx="12" presStyleCnt="15"/>
      <dgm:spPr/>
      <dgm:t>
        <a:bodyPr/>
        <a:lstStyle/>
        <a:p>
          <a:endParaRPr lang="es-ES"/>
        </a:p>
      </dgm:t>
    </dgm:pt>
    <dgm:pt modelId="{5017DD64-272A-4BF7-AAB5-7746CC966D0C}" type="pres">
      <dgm:prSet presAssocID="{8C86FB2A-F429-4849-BB25-1C58EB8ECC1A}" presName="root2" presStyleCnt="0"/>
      <dgm:spPr/>
    </dgm:pt>
    <dgm:pt modelId="{4CD0BE21-3C2A-4028-B503-5F493013789D}" type="pres">
      <dgm:prSet presAssocID="{8C86FB2A-F429-4849-BB25-1C58EB8ECC1A}" presName="LevelTwoTextNode" presStyleLbl="node4" presStyleIdx="12" presStyleCnt="15">
        <dgm:presLayoutVars>
          <dgm:chPref val="3"/>
        </dgm:presLayoutVars>
      </dgm:prSet>
      <dgm:spPr>
        <a:prstGeom prst="rect">
          <a:avLst/>
        </a:prstGeom>
      </dgm:spPr>
      <dgm:t>
        <a:bodyPr/>
        <a:lstStyle/>
        <a:p>
          <a:endParaRPr lang="es-ES"/>
        </a:p>
      </dgm:t>
    </dgm:pt>
    <dgm:pt modelId="{8CA2A7B9-CDEE-4C50-BDDC-D0F97987A781}" type="pres">
      <dgm:prSet presAssocID="{8C86FB2A-F429-4849-BB25-1C58EB8ECC1A}" presName="level3hierChild" presStyleCnt="0"/>
      <dgm:spPr/>
    </dgm:pt>
    <dgm:pt modelId="{3BD987FD-E976-4988-BBD7-4C2282D4AA60}" type="pres">
      <dgm:prSet presAssocID="{12A73273-B8FE-4508-B665-06FF495A977A}" presName="conn2-1" presStyleLbl="parChTrans1D4" presStyleIdx="13" presStyleCnt="15"/>
      <dgm:spPr>
        <a:custGeom>
          <a:avLst/>
          <a:gdLst/>
          <a:ahLst/>
          <a:cxnLst/>
          <a:rect l="0" t="0" r="0" b="0"/>
          <a:pathLst>
            <a:path>
              <a:moveTo>
                <a:pt x="0" y="0"/>
              </a:moveTo>
              <a:lnTo>
                <a:pt x="117048" y="0"/>
              </a:lnTo>
              <a:lnTo>
                <a:pt x="117048" y="446068"/>
              </a:lnTo>
              <a:lnTo>
                <a:pt x="234096" y="446068"/>
              </a:lnTo>
            </a:path>
          </a:pathLst>
        </a:custGeom>
      </dgm:spPr>
      <dgm:t>
        <a:bodyPr/>
        <a:lstStyle/>
        <a:p>
          <a:endParaRPr lang="es-ES"/>
        </a:p>
      </dgm:t>
    </dgm:pt>
    <dgm:pt modelId="{D1D7CECF-BFF2-484A-A454-519B9F9AA9FC}" type="pres">
      <dgm:prSet presAssocID="{12A73273-B8FE-4508-B665-06FF495A977A}" presName="connTx" presStyleLbl="parChTrans1D4" presStyleIdx="13" presStyleCnt="15"/>
      <dgm:spPr/>
      <dgm:t>
        <a:bodyPr/>
        <a:lstStyle/>
        <a:p>
          <a:endParaRPr lang="es-ES"/>
        </a:p>
      </dgm:t>
    </dgm:pt>
    <dgm:pt modelId="{C32C90F2-2766-4D50-8773-D33484E33E6E}" type="pres">
      <dgm:prSet presAssocID="{83D9DEF4-4DC3-4A3E-9616-100B0352DBEA}" presName="root2" presStyleCnt="0"/>
      <dgm:spPr/>
    </dgm:pt>
    <dgm:pt modelId="{0F89C536-FE95-4DBE-9CAF-CBC78FA1487C}" type="pres">
      <dgm:prSet presAssocID="{83D9DEF4-4DC3-4A3E-9616-100B0352DBEA}" presName="LevelTwoTextNode" presStyleLbl="node4" presStyleIdx="13" presStyleCnt="15">
        <dgm:presLayoutVars>
          <dgm:chPref val="3"/>
        </dgm:presLayoutVars>
      </dgm:prSet>
      <dgm:spPr>
        <a:prstGeom prst="rect">
          <a:avLst/>
        </a:prstGeom>
      </dgm:spPr>
      <dgm:t>
        <a:bodyPr/>
        <a:lstStyle/>
        <a:p>
          <a:endParaRPr lang="es-ES"/>
        </a:p>
      </dgm:t>
    </dgm:pt>
    <dgm:pt modelId="{0E88732E-51B0-4A30-B7A7-D2393C8B3FE3}" type="pres">
      <dgm:prSet presAssocID="{83D9DEF4-4DC3-4A3E-9616-100B0352DBEA}" presName="level3hierChild" presStyleCnt="0"/>
      <dgm:spPr/>
    </dgm:pt>
    <dgm:pt modelId="{71B3C6D6-BB4C-4358-B3CC-EEF64D1AEAFD}" type="pres">
      <dgm:prSet presAssocID="{32452FF6-6894-4DDF-9E41-6273B6492F0A}" presName="conn2-1" presStyleLbl="parChTrans1D3" presStyleIdx="5" presStyleCnt="6"/>
      <dgm:spPr>
        <a:custGeom>
          <a:avLst/>
          <a:gdLst/>
          <a:ahLst/>
          <a:cxnLst/>
          <a:rect l="0" t="0" r="0" b="0"/>
          <a:pathLst>
            <a:path>
              <a:moveTo>
                <a:pt x="0" y="0"/>
              </a:moveTo>
              <a:lnTo>
                <a:pt x="117048" y="0"/>
              </a:lnTo>
              <a:lnTo>
                <a:pt x="117048" y="1003653"/>
              </a:lnTo>
              <a:lnTo>
                <a:pt x="234096" y="1003653"/>
              </a:lnTo>
            </a:path>
          </a:pathLst>
        </a:custGeom>
      </dgm:spPr>
      <dgm:t>
        <a:bodyPr/>
        <a:lstStyle/>
        <a:p>
          <a:endParaRPr lang="es-ES"/>
        </a:p>
      </dgm:t>
    </dgm:pt>
    <dgm:pt modelId="{F58139C8-6246-4041-A12D-7B685C504A28}" type="pres">
      <dgm:prSet presAssocID="{32452FF6-6894-4DDF-9E41-6273B6492F0A}" presName="connTx" presStyleLbl="parChTrans1D3" presStyleIdx="5" presStyleCnt="6"/>
      <dgm:spPr/>
      <dgm:t>
        <a:bodyPr/>
        <a:lstStyle/>
        <a:p>
          <a:endParaRPr lang="es-ES"/>
        </a:p>
      </dgm:t>
    </dgm:pt>
    <dgm:pt modelId="{C5FC099E-B52B-4EB5-970A-02DD8978064B}" type="pres">
      <dgm:prSet presAssocID="{E9B235CC-97FA-443A-BE22-ACD3CC0C6F43}" presName="root2" presStyleCnt="0"/>
      <dgm:spPr/>
    </dgm:pt>
    <dgm:pt modelId="{29608FE6-B383-4166-8BAD-0A2AD9B2E810}" type="pres">
      <dgm:prSet presAssocID="{E9B235CC-97FA-443A-BE22-ACD3CC0C6F43}" presName="LevelTwoTextNode" presStyleLbl="node3" presStyleIdx="5" presStyleCnt="6">
        <dgm:presLayoutVars>
          <dgm:chPref val="3"/>
        </dgm:presLayoutVars>
      </dgm:prSet>
      <dgm:spPr>
        <a:prstGeom prst="rect">
          <a:avLst/>
        </a:prstGeom>
      </dgm:spPr>
      <dgm:t>
        <a:bodyPr/>
        <a:lstStyle/>
        <a:p>
          <a:endParaRPr lang="es-ES"/>
        </a:p>
      </dgm:t>
    </dgm:pt>
    <dgm:pt modelId="{C80F7F91-F19C-478E-8A1D-388C1D9CC76F}" type="pres">
      <dgm:prSet presAssocID="{E9B235CC-97FA-443A-BE22-ACD3CC0C6F43}" presName="level3hierChild" presStyleCnt="0"/>
      <dgm:spPr/>
    </dgm:pt>
    <dgm:pt modelId="{6ACB56A3-8EA2-4CB6-ABEE-D474703A787E}" type="pres">
      <dgm:prSet presAssocID="{40ACA7E9-5F3B-4968-92E3-A6E6CC5A9842}" presName="conn2-1" presStyleLbl="parChTrans1D4" presStyleIdx="14" presStyleCnt="15"/>
      <dgm:spPr>
        <a:custGeom>
          <a:avLst/>
          <a:gdLst/>
          <a:ahLst/>
          <a:cxnLst/>
          <a:rect l="0" t="0" r="0" b="0"/>
          <a:pathLst>
            <a:path>
              <a:moveTo>
                <a:pt x="0" y="223034"/>
              </a:moveTo>
              <a:lnTo>
                <a:pt x="117048" y="223034"/>
              </a:lnTo>
              <a:lnTo>
                <a:pt x="117048" y="0"/>
              </a:lnTo>
              <a:lnTo>
                <a:pt x="234096" y="0"/>
              </a:lnTo>
            </a:path>
          </a:pathLst>
        </a:custGeom>
      </dgm:spPr>
      <dgm:t>
        <a:bodyPr/>
        <a:lstStyle/>
        <a:p>
          <a:endParaRPr lang="es-ES"/>
        </a:p>
      </dgm:t>
    </dgm:pt>
    <dgm:pt modelId="{4D0491C8-D66E-4CC1-9864-02A83C0A639C}" type="pres">
      <dgm:prSet presAssocID="{40ACA7E9-5F3B-4968-92E3-A6E6CC5A9842}" presName="connTx" presStyleLbl="parChTrans1D4" presStyleIdx="14" presStyleCnt="15"/>
      <dgm:spPr/>
      <dgm:t>
        <a:bodyPr/>
        <a:lstStyle/>
        <a:p>
          <a:endParaRPr lang="es-ES"/>
        </a:p>
      </dgm:t>
    </dgm:pt>
    <dgm:pt modelId="{3D65F135-E23D-4F08-97FB-2FA7449DADA1}" type="pres">
      <dgm:prSet presAssocID="{36A97D8E-3520-4D46-9679-23101EA88008}" presName="root2" presStyleCnt="0"/>
      <dgm:spPr/>
    </dgm:pt>
    <dgm:pt modelId="{D071FDC3-E6C1-4B57-95E3-14E31AE686E7}" type="pres">
      <dgm:prSet presAssocID="{36A97D8E-3520-4D46-9679-23101EA88008}" presName="LevelTwoTextNode" presStyleLbl="node4" presStyleIdx="14" presStyleCnt="15">
        <dgm:presLayoutVars>
          <dgm:chPref val="3"/>
        </dgm:presLayoutVars>
      </dgm:prSet>
      <dgm:spPr>
        <a:prstGeom prst="rect">
          <a:avLst/>
        </a:prstGeom>
      </dgm:spPr>
      <dgm:t>
        <a:bodyPr/>
        <a:lstStyle/>
        <a:p>
          <a:endParaRPr lang="es-ES"/>
        </a:p>
      </dgm:t>
    </dgm:pt>
    <dgm:pt modelId="{8ABA6ECB-4240-4FCE-A73B-FE2E357A3336}" type="pres">
      <dgm:prSet presAssocID="{36A97D8E-3520-4D46-9679-23101EA88008}" presName="level3hierChild" presStyleCnt="0"/>
      <dgm:spPr/>
    </dgm:pt>
  </dgm:ptLst>
  <dgm:cxnLst>
    <dgm:cxn modelId="{05DC4637-FFE6-48DE-9AA2-2BB7FA9C15DB}" type="presOf" srcId="{921B8735-54CE-4F54-9BE8-D9E82EA9E0C6}" destId="{C1AB7144-C109-49A8-999A-71924882D5E4}" srcOrd="0" destOrd="0" presId="urn:microsoft.com/office/officeart/2008/layout/HorizontalMultiLevelHierarchy"/>
    <dgm:cxn modelId="{62BB50BA-00BF-47E4-9A25-900BD6A53080}" srcId="{ABFB6287-41F9-4CE0-B0C5-6CC2C9CC0C84}" destId="{218E09ED-E43A-42BB-83FF-51AEEC1035DC}" srcOrd="4" destOrd="0" parTransId="{DB3CCAE6-BB7A-4419-9FCC-2665A4CB94B7}" sibTransId="{821A0C3D-9227-475E-9ECD-A286AF9914FB}"/>
    <dgm:cxn modelId="{E242347B-3CE5-406E-AD33-399F5189C677}" type="presOf" srcId="{876EE911-34C3-4818-9CF5-1E1F54B89C32}" destId="{4888FD63-7705-4BD3-85EE-1858B425420B}" srcOrd="0" destOrd="0" presId="urn:microsoft.com/office/officeart/2008/layout/HorizontalMultiLevelHierarchy"/>
    <dgm:cxn modelId="{3AC3F4B7-2060-49B4-921F-200E121DA342}" type="presOf" srcId="{71442E6B-8729-4090-8F13-A1F888CA8E54}" destId="{B06862BF-A4EB-4F00-89BA-ED1A4DF3AB64}" srcOrd="0" destOrd="0" presId="urn:microsoft.com/office/officeart/2008/layout/HorizontalMultiLevelHierarchy"/>
    <dgm:cxn modelId="{F3FC9539-5FF4-4C2C-9658-EBBE334BC5B9}" type="presOf" srcId="{32452FF6-6894-4DDF-9E41-6273B6492F0A}" destId="{F58139C8-6246-4041-A12D-7B685C504A28}" srcOrd="1" destOrd="0" presId="urn:microsoft.com/office/officeart/2008/layout/HorizontalMultiLevelHierarchy"/>
    <dgm:cxn modelId="{81DE7EA7-EAB1-4FA6-84F6-2394A2119FC6}" srcId="{921B8735-54CE-4F54-9BE8-D9E82EA9E0C6}" destId="{71442E6B-8729-4090-8F13-A1F888CA8E54}" srcOrd="1" destOrd="0" parTransId="{74E6E726-9940-4155-B850-A6CE5A808D2D}" sibTransId="{CDCD875E-6743-435B-8948-3E7BE917FEC6}"/>
    <dgm:cxn modelId="{CDB8FC22-B29A-45D9-9419-DDF2E4F421AD}" type="presOf" srcId="{2802BBC1-5B3F-4794-901E-3F703811EEAA}" destId="{DA33A5F2-CCD7-48D6-A670-33D8A4FCE7E2}" srcOrd="0" destOrd="0" presId="urn:microsoft.com/office/officeart/2008/layout/HorizontalMultiLevelHierarchy"/>
    <dgm:cxn modelId="{16A817A5-DC1E-4098-B3DE-05223D585C1F}" srcId="{289398C1-FF58-4F88-B143-72997EBD82AB}" destId="{5D46BAE2-83C9-4543-A65F-4B4B56A4BD3E}" srcOrd="0" destOrd="0" parTransId="{4A546C0C-6BF4-49F9-932B-DD1F6A5DB0A7}" sibTransId="{8BBC1E98-95C6-4D38-A416-01D338C1E83D}"/>
    <dgm:cxn modelId="{65CB3AF0-90CD-436B-993F-D88AA36EB229}" type="presOf" srcId="{40ACA7E9-5F3B-4968-92E3-A6E6CC5A9842}" destId="{6ACB56A3-8EA2-4CB6-ABEE-D474703A787E}" srcOrd="0" destOrd="0" presId="urn:microsoft.com/office/officeart/2008/layout/HorizontalMultiLevelHierarchy"/>
    <dgm:cxn modelId="{A98FF06B-0D03-4548-93D6-212D46E4C6CE}" type="presOf" srcId="{BD49DF84-E41C-4E01-9193-E22494ED0F65}" destId="{CE0A842B-3D11-4537-A444-0305B8BDE442}" srcOrd="0" destOrd="0" presId="urn:microsoft.com/office/officeart/2008/layout/HorizontalMultiLevelHierarchy"/>
    <dgm:cxn modelId="{3C69D67B-E434-4222-86CD-494C2AD154E3}" srcId="{ABFB6287-41F9-4CE0-B0C5-6CC2C9CC0C84}" destId="{09BAA196-1508-4C89-AC97-452B86D9E65D}" srcOrd="0" destOrd="0" parTransId="{DBAAFB19-5B7C-47CC-8C5B-9CBA292367AB}" sibTransId="{E17CEF43-9ADA-49E7-8A04-76C1B2EBF297}"/>
    <dgm:cxn modelId="{2CEEF438-C257-4AF8-867A-33F36203BA33}" type="presOf" srcId="{9BF3BB41-EEED-4D27-980C-ED296A9B3573}" destId="{34196BBD-7F8B-4BBB-B127-726F8EEF7B08}" srcOrd="0" destOrd="0" presId="urn:microsoft.com/office/officeart/2008/layout/HorizontalMultiLevelHierarchy"/>
    <dgm:cxn modelId="{BF130139-6C13-413E-8D44-F6851FFDAAEC}" srcId="{69247106-25E4-491C-B27D-3DAC9EC1FCD6}" destId="{9F3DB445-B750-4002-A4B3-ECC845A73D90}" srcOrd="2" destOrd="0" parTransId="{E598566E-783F-4422-81FD-B8184D9D4414}" sibTransId="{4AA1E4B3-A5C9-4CFC-B992-ACD32A4731F3}"/>
    <dgm:cxn modelId="{A854EA34-D878-4C8C-A0E6-81BA02E38A56}" type="presOf" srcId="{ABFB6287-41F9-4CE0-B0C5-6CC2C9CC0C84}" destId="{C3E5F3AC-A0E0-4A36-A023-538710F386FB}" srcOrd="0" destOrd="0" presId="urn:microsoft.com/office/officeart/2008/layout/HorizontalMultiLevelHierarchy"/>
    <dgm:cxn modelId="{1AC0A2DC-3B5A-499E-89E4-D25BD0060B8A}" type="presOf" srcId="{9F3DB445-B750-4002-A4B3-ECC845A73D90}" destId="{BA40C7DE-CB48-4F4C-B57A-6EE660D03EA8}" srcOrd="0" destOrd="0" presId="urn:microsoft.com/office/officeart/2008/layout/HorizontalMultiLevelHierarchy"/>
    <dgm:cxn modelId="{15DB0A55-F347-400A-ADFE-A7B921479617}" type="presOf" srcId="{12A73273-B8FE-4508-B665-06FF495A977A}" destId="{3BD987FD-E976-4988-BBD7-4C2282D4AA60}" srcOrd="0" destOrd="0" presId="urn:microsoft.com/office/officeart/2008/layout/HorizontalMultiLevelHierarchy"/>
    <dgm:cxn modelId="{4BBC0735-085C-4ED3-94B8-2F9DBE13A07D}" type="presOf" srcId="{166A3E8C-AE77-47A8-BD59-3EDBF0830710}" destId="{9A6A37DA-C571-4397-8472-CA80E6B37D0F}" srcOrd="0" destOrd="0" presId="urn:microsoft.com/office/officeart/2008/layout/HorizontalMultiLevelHierarchy"/>
    <dgm:cxn modelId="{F8A87C56-79A3-4312-A838-706CDBC62EBF}" type="presOf" srcId="{69496E8E-CB86-4343-8BAF-E7CE784C753B}" destId="{509264F3-7140-4A70-BD6B-52CC5D8C6832}" srcOrd="0" destOrd="0" presId="urn:microsoft.com/office/officeart/2008/layout/HorizontalMultiLevelHierarchy"/>
    <dgm:cxn modelId="{C1385FAA-8AF7-4BDD-8CD0-280BC9355837}" type="presOf" srcId="{69247106-25E4-491C-B27D-3DAC9EC1FCD6}" destId="{B6D2E85A-A271-41EF-A218-5DDCB6FB8B47}" srcOrd="0" destOrd="0" presId="urn:microsoft.com/office/officeart/2008/layout/HorizontalMultiLevelHierarchy"/>
    <dgm:cxn modelId="{C22D0ADC-A78C-49EC-AA6F-3793A868408C}" type="presOf" srcId="{BD116626-7F9B-485F-856D-43476AF7503C}" destId="{EB0CCA2E-F39E-412F-8BDE-790DDBF73DC0}" srcOrd="1" destOrd="0" presId="urn:microsoft.com/office/officeart/2008/layout/HorizontalMultiLevelHierarchy"/>
    <dgm:cxn modelId="{81E4490E-F408-4017-A2C7-5DCBEAEAD092}" type="presOf" srcId="{FF3D7A48-C1DE-473B-A441-EC1F4711503C}" destId="{2C09A284-D3A2-4D68-ADAA-FDEC318E7860}" srcOrd="0" destOrd="0" presId="urn:microsoft.com/office/officeart/2008/layout/HorizontalMultiLevelHierarchy"/>
    <dgm:cxn modelId="{41EB984D-B0B6-4199-A332-F4D413C21D71}" srcId="{876EE911-34C3-4818-9CF5-1E1F54B89C32}" destId="{E5A8268E-09B1-4812-953E-C844A609E08E}" srcOrd="2" destOrd="0" parTransId="{166A3E8C-AE77-47A8-BD59-3EDBF0830710}" sibTransId="{1EA84926-1C48-48E3-878B-5868E4EB15CE}"/>
    <dgm:cxn modelId="{BF61BDCE-9CB2-4C62-9DC3-09B394279850}" type="presOf" srcId="{5D46BAE2-83C9-4543-A65F-4B4B56A4BD3E}" destId="{2B1A9735-21CF-482C-A22C-BFE8382D6B9F}" srcOrd="0" destOrd="0" presId="urn:microsoft.com/office/officeart/2008/layout/HorizontalMultiLevelHierarchy"/>
    <dgm:cxn modelId="{716488B7-7888-4986-B705-5E221474898C}" srcId="{921B8735-54CE-4F54-9BE8-D9E82EA9E0C6}" destId="{E9B235CC-97FA-443A-BE22-ACD3CC0C6F43}" srcOrd="2" destOrd="0" parTransId="{32452FF6-6894-4DDF-9E41-6273B6492F0A}" sibTransId="{F339C874-6AC4-4F29-8AE9-4885482CF639}"/>
    <dgm:cxn modelId="{39A70EEC-1AF6-40DA-A43B-29F99660E7F4}" srcId="{9F3DB445-B750-4002-A4B3-ECC845A73D90}" destId="{1A132005-D208-4ADD-BEFB-35DACAB59C47}" srcOrd="0" destOrd="0" parTransId="{1761CD9F-47D3-40F0-AF16-DE470C0ECA19}" sibTransId="{72C5500E-E08D-492A-85D1-4A0E65FD1683}"/>
    <dgm:cxn modelId="{3B6A5A78-C5F5-4AAB-B4C5-99A1C7083EF8}" srcId="{69247106-25E4-491C-B27D-3DAC9EC1FCD6}" destId="{ABFB6287-41F9-4CE0-B0C5-6CC2C9CC0C84}" srcOrd="0" destOrd="0" parTransId="{D5CF96CF-55A2-4B79-9D68-1CD8009539AF}" sibTransId="{B3A0E96C-9A4D-4476-8B01-408E7CFD1D81}"/>
    <dgm:cxn modelId="{F45DA1B9-15BE-4765-8597-54AD323265E4}" type="presOf" srcId="{4A904A7B-6647-4E13-81F2-05E726BE6C00}" destId="{815994BF-4705-464F-AD05-F51BB04AF09E}" srcOrd="0" destOrd="0" presId="urn:microsoft.com/office/officeart/2008/layout/HorizontalMultiLevelHierarchy"/>
    <dgm:cxn modelId="{EA7E9661-F320-45AB-8C36-511EE95898C8}" srcId="{71442E6B-8729-4090-8F13-A1F888CA8E54}" destId="{FEB4E1B3-1A3C-478A-BF82-292DFD42A164}" srcOrd="0" destOrd="0" parTransId="{9BF3BB41-EEED-4D27-980C-ED296A9B3573}" sibTransId="{18EFE900-3190-4A5E-853F-081843139407}"/>
    <dgm:cxn modelId="{AA1A3D29-24C9-49F9-8965-7C713DBD1226}" type="presOf" srcId="{812A6225-AC44-4DCC-82DE-8B5B21DF1D2C}" destId="{0B014711-1719-42A4-B75D-56FB20562EC7}" srcOrd="0" destOrd="0" presId="urn:microsoft.com/office/officeart/2008/layout/HorizontalMultiLevelHierarchy"/>
    <dgm:cxn modelId="{889E871F-B95D-40B2-B5B5-496698C6D2C8}" srcId="{ABFB6287-41F9-4CE0-B0C5-6CC2C9CC0C84}" destId="{6CF4288F-2479-43B4-95C5-6B7F38F4D8CA}" srcOrd="2" destOrd="0" parTransId="{A2210746-310A-4A6D-983A-FF12D3DDE44B}" sibTransId="{E2AC2832-81F5-4272-A484-E9E96536BDC6}"/>
    <dgm:cxn modelId="{CC89F089-270A-451B-B7AD-31D572285833}" type="presOf" srcId="{166A3E8C-AE77-47A8-BD59-3EDBF0830710}" destId="{4132816A-F1D0-40A4-8115-6C4719FC94D5}" srcOrd="1" destOrd="0" presId="urn:microsoft.com/office/officeart/2008/layout/HorizontalMultiLevelHierarchy"/>
    <dgm:cxn modelId="{EB2C9D61-5FD1-48C2-A0DE-992109AD6DA3}" type="presOf" srcId="{36A97D8E-3520-4D46-9679-23101EA88008}" destId="{D071FDC3-E6C1-4B57-95E3-14E31AE686E7}" srcOrd="0" destOrd="0" presId="urn:microsoft.com/office/officeart/2008/layout/HorizontalMultiLevelHierarchy"/>
    <dgm:cxn modelId="{6C908C1D-60F1-4ED9-AA32-A98B41F831CD}" type="presOf" srcId="{74E6E726-9940-4155-B850-A6CE5A808D2D}" destId="{95FC6099-141A-4BD0-9901-E933210D20E4}" srcOrd="1" destOrd="0" presId="urn:microsoft.com/office/officeart/2008/layout/HorizontalMultiLevelHierarchy"/>
    <dgm:cxn modelId="{944A6A08-AF4F-4389-B16E-63E6E7AB46E1}" type="presOf" srcId="{DBAAFB19-5B7C-47CC-8C5B-9CBA292367AB}" destId="{A6989D6C-F51C-41FC-993D-5DF644874143}" srcOrd="1" destOrd="0" presId="urn:microsoft.com/office/officeart/2008/layout/HorizontalMultiLevelHierarchy"/>
    <dgm:cxn modelId="{93A864A9-C57D-434A-A349-59C5D804A5B8}" type="presOf" srcId="{E598566E-783F-4422-81FD-B8184D9D4414}" destId="{BF59EF82-D9DA-4CDB-B5A0-D13AFB5AF4C2}" srcOrd="1" destOrd="0" presId="urn:microsoft.com/office/officeart/2008/layout/HorizontalMultiLevelHierarchy"/>
    <dgm:cxn modelId="{9629089E-0C8A-4F81-BDEB-8D39078956A7}" type="presOf" srcId="{40B7CFC1-BC56-4855-9E66-1BF343B66B2B}" destId="{624566EF-2FAB-4024-B2C7-7FDDFEE86785}" srcOrd="0" destOrd="0" presId="urn:microsoft.com/office/officeart/2008/layout/HorizontalMultiLevelHierarchy"/>
    <dgm:cxn modelId="{FA7038E7-8D00-44DD-9B49-153564259111}" type="presOf" srcId="{40B7CFC1-BC56-4855-9E66-1BF343B66B2B}" destId="{854CDA58-D1A4-4F5C-99A9-ED6EB818CEC4}" srcOrd="1" destOrd="0" presId="urn:microsoft.com/office/officeart/2008/layout/HorizontalMultiLevelHierarchy"/>
    <dgm:cxn modelId="{DC5E3B24-22FF-4B49-9EBA-A1C1C2565BA0}" type="presOf" srcId="{1761CD9F-47D3-40F0-AF16-DE470C0ECA19}" destId="{916D9A4D-B45A-4CF8-84EA-C13CFFFE14E6}" srcOrd="0" destOrd="0" presId="urn:microsoft.com/office/officeart/2008/layout/HorizontalMultiLevelHierarchy"/>
    <dgm:cxn modelId="{F6056DE5-47AB-4D61-9E3C-AA3E2EDDCD66}" type="presOf" srcId="{E9B235CC-97FA-443A-BE22-ACD3CC0C6F43}" destId="{29608FE6-B383-4166-8BAD-0A2AD9B2E810}" srcOrd="0" destOrd="0" presId="urn:microsoft.com/office/officeart/2008/layout/HorizontalMultiLevelHierarchy"/>
    <dgm:cxn modelId="{E0F60842-8F20-42E2-B874-C7A2CDB0C3B6}" type="presOf" srcId="{A2210746-310A-4A6D-983A-FF12D3DDE44B}" destId="{CBB84EB7-6B40-498B-85DE-1BD0AB4D8071}" srcOrd="1" destOrd="0" presId="urn:microsoft.com/office/officeart/2008/layout/HorizontalMultiLevelHierarchy"/>
    <dgm:cxn modelId="{CBA0D77B-5BC7-44E6-BC44-BDBD9B8A1DD0}" type="presOf" srcId="{09BAA196-1508-4C89-AC97-452B86D9E65D}" destId="{84BECF8E-C62D-4DC8-870F-AB4EC75ACC5D}" srcOrd="0" destOrd="0" presId="urn:microsoft.com/office/officeart/2008/layout/HorizontalMultiLevelHierarchy"/>
    <dgm:cxn modelId="{7D1DAD87-C700-4A9D-B315-FBB2882F1185}" type="presOf" srcId="{DB3CCAE6-BB7A-4419-9FCC-2665A4CB94B7}" destId="{6B5EB733-D501-4826-B045-817702B8AC36}" srcOrd="0" destOrd="0" presId="urn:microsoft.com/office/officeart/2008/layout/HorizontalMultiLevelHierarchy"/>
    <dgm:cxn modelId="{B15D6733-34EB-48F0-958F-531AF74EB96D}" type="presOf" srcId="{74E6E726-9940-4155-B850-A6CE5A808D2D}" destId="{8B867DB0-76D8-4427-A44F-A23071E13508}" srcOrd="0" destOrd="0" presId="urn:microsoft.com/office/officeart/2008/layout/HorizontalMultiLevelHierarchy"/>
    <dgm:cxn modelId="{F18AC070-958C-4FD0-A0BF-1411DE7F1F36}" type="presOf" srcId="{DF6AC2A0-3A7C-4340-81CB-9CDBCDA9DEF3}" destId="{0243B7C2-B056-46EA-BC2E-8BE45717F2CF}" srcOrd="1" destOrd="0" presId="urn:microsoft.com/office/officeart/2008/layout/HorizontalMultiLevelHierarchy"/>
    <dgm:cxn modelId="{2F6C883B-A842-4B8E-8401-615C5C354C90}" type="presOf" srcId="{68806C94-FEC6-49B5-A5EB-029BCB728483}" destId="{9A49034C-8129-44CF-A8F7-F777275EE2FE}" srcOrd="0" destOrd="0" presId="urn:microsoft.com/office/officeart/2008/layout/HorizontalMultiLevelHierarchy"/>
    <dgm:cxn modelId="{A9CD9C86-7A9B-4A64-95CF-1246AB1EB267}" srcId="{E9B235CC-97FA-443A-BE22-ACD3CC0C6F43}" destId="{36A97D8E-3520-4D46-9679-23101EA88008}" srcOrd="0" destOrd="0" parTransId="{40ACA7E9-5F3B-4968-92E3-A6E6CC5A9842}" sibTransId="{EC430370-9244-4D20-8C18-1D411A7D1FD3}"/>
    <dgm:cxn modelId="{7BA56D97-56F1-4CB0-8E54-F795720930EA}" type="presOf" srcId="{A64E354D-7A88-4D9E-B710-EF6F5BBB5F80}" destId="{034CCE53-E273-4299-A4A6-4361300D18B9}" srcOrd="0" destOrd="0" presId="urn:microsoft.com/office/officeart/2008/layout/HorizontalMultiLevelHierarchy"/>
    <dgm:cxn modelId="{54C04A9D-7329-499B-99E2-EBBD6F6E7C97}" type="presOf" srcId="{E598566E-783F-4422-81FD-B8184D9D4414}" destId="{3E6D7B06-C605-4D6F-AE51-DA528DC84DA6}" srcOrd="0" destOrd="0" presId="urn:microsoft.com/office/officeart/2008/layout/HorizontalMultiLevelHierarchy"/>
    <dgm:cxn modelId="{A811A103-0EB7-4810-BC23-1571B93DDF9C}" srcId="{876EE911-34C3-4818-9CF5-1E1F54B89C32}" destId="{A64E354D-7A88-4D9E-B710-EF6F5BBB5F80}" srcOrd="0" destOrd="0" parTransId="{DF6AC2A0-3A7C-4340-81CB-9CDBCDA9DEF3}" sibTransId="{76587269-F88A-4866-821F-94D07B3C5165}"/>
    <dgm:cxn modelId="{D66F071C-CD99-499D-AD44-F820057727C8}" srcId="{ABFB6287-41F9-4CE0-B0C5-6CC2C9CC0C84}" destId="{FF3D7A48-C1DE-473B-A441-EC1F4711503C}" srcOrd="1" destOrd="0" parTransId="{939A5C72-F9C2-4B11-8937-8A485D43E618}" sibTransId="{DBC011E3-AB2F-42D9-9227-64EAA5581CEF}"/>
    <dgm:cxn modelId="{427FFEAA-4D00-48EC-A9FC-E0E57142DB1C}" type="presOf" srcId="{939A5C72-F9C2-4B11-8937-8A485D43E618}" destId="{A9F9F746-26A3-48B3-8E5A-FFBE14DE28A7}" srcOrd="0" destOrd="0" presId="urn:microsoft.com/office/officeart/2008/layout/HorizontalMultiLevelHierarchy"/>
    <dgm:cxn modelId="{38658C07-702E-47F3-AF8D-91AA4E2C863F}" type="presOf" srcId="{36024AC0-6F74-4E7B-802C-20B93F13DFB8}" destId="{AA76A7BC-4262-4B20-806F-0F4B1B130E03}" srcOrd="1" destOrd="0" presId="urn:microsoft.com/office/officeart/2008/layout/HorizontalMultiLevelHierarchy"/>
    <dgm:cxn modelId="{73DEFF34-2C0D-4AE2-B2BF-DDFF06C69D2A}" type="presOf" srcId="{A16E76DA-742C-4524-84D9-6C2797F3A77F}" destId="{0B1A9BD9-7A3E-4DAD-80A0-05E9D9148583}" srcOrd="0" destOrd="0" presId="urn:microsoft.com/office/officeart/2008/layout/HorizontalMultiLevelHierarchy"/>
    <dgm:cxn modelId="{901FF425-5D58-4170-948C-60E206FEAC66}" type="presOf" srcId="{DD687BE5-8DA7-4A61-ABF9-0876C08D5DAA}" destId="{A3966054-7FE6-4A83-8D5B-9B73D6800407}" srcOrd="0" destOrd="0" presId="urn:microsoft.com/office/officeart/2008/layout/HorizontalMultiLevelHierarchy"/>
    <dgm:cxn modelId="{825EBE33-37CB-4821-B7F2-5B65710FC4DC}" srcId="{69247106-25E4-491C-B27D-3DAC9EC1FCD6}" destId="{876EE911-34C3-4818-9CF5-1E1F54B89C32}" srcOrd="1" destOrd="0" parTransId="{9BEC6DC3-F449-450C-B75D-25EEFFC66F12}" sibTransId="{099556CB-6FBC-4762-B603-96AF1EE9BE0D}"/>
    <dgm:cxn modelId="{2E3D9218-8C95-4A48-B511-C5CFA54C110E}" type="presOf" srcId="{1A132005-D208-4ADD-BEFB-35DACAB59C47}" destId="{4956AB95-0468-4683-8CDC-4459A0EFFE15}" srcOrd="0" destOrd="0" presId="urn:microsoft.com/office/officeart/2008/layout/HorizontalMultiLevelHierarchy"/>
    <dgm:cxn modelId="{F16BE8F4-2881-4D74-95D3-6D826D14861D}" type="presOf" srcId="{36024AC0-6F74-4E7B-802C-20B93F13DFB8}" destId="{0ABB5680-153D-422A-A3B1-3ABECE75E51C}" srcOrd="0" destOrd="0" presId="urn:microsoft.com/office/officeart/2008/layout/HorizontalMultiLevelHierarchy"/>
    <dgm:cxn modelId="{B979273D-E79D-44F3-B49E-BD62F5EA40FF}" type="presOf" srcId="{9BEC6DC3-F449-450C-B75D-25EEFFC66F12}" destId="{1E29F9CA-21F5-4F80-B916-E6A47146EA2B}" srcOrd="0" destOrd="0" presId="urn:microsoft.com/office/officeart/2008/layout/HorizontalMultiLevelHierarchy"/>
    <dgm:cxn modelId="{08814F99-BD33-4376-BDE2-C9D78F469265}" srcId="{5D46BAE2-83C9-4543-A65F-4B4B56A4BD3E}" destId="{921B8735-54CE-4F54-9BE8-D9E82EA9E0C6}" srcOrd="1" destOrd="0" parTransId="{40B7CFC1-BC56-4855-9E66-1BF343B66B2B}" sibTransId="{DC5F57CD-150F-44C4-B7B2-05486BFB1A97}"/>
    <dgm:cxn modelId="{0F3EAB10-97B0-467B-8F6E-0377A06E57E6}" type="presOf" srcId="{9BEC6DC3-F449-450C-B75D-25EEFFC66F12}" destId="{CAFDD6DC-46F9-4B49-8898-D0F811CE7B77}" srcOrd="1" destOrd="0" presId="urn:microsoft.com/office/officeart/2008/layout/HorizontalMultiLevelHierarchy"/>
    <dgm:cxn modelId="{8572BF3D-F30E-467D-87D6-919FB611BA49}" type="presOf" srcId="{DB3CCAE6-BB7A-4419-9FCC-2665A4CB94B7}" destId="{CA9251F6-A157-47E3-80ED-FCDE410B4A2E}" srcOrd="1" destOrd="0" presId="urn:microsoft.com/office/officeart/2008/layout/HorizontalMultiLevelHierarchy"/>
    <dgm:cxn modelId="{19579A60-CE38-43EE-BCF1-219063174BE9}" type="presOf" srcId="{12A73273-B8FE-4508-B665-06FF495A977A}" destId="{D1D7CECF-BFF2-484A-A454-519B9F9AA9FC}" srcOrd="1" destOrd="0" presId="urn:microsoft.com/office/officeart/2008/layout/HorizontalMultiLevelHierarchy"/>
    <dgm:cxn modelId="{3BAD6D4A-B196-4407-A51F-F43AF411E3A8}" type="presOf" srcId="{A8023BA8-0F2F-4111-9AC6-4EF2AEABB7BA}" destId="{724F5546-30C7-4C45-8CBF-29DE39A94311}" srcOrd="1" destOrd="0" presId="urn:microsoft.com/office/officeart/2008/layout/HorizontalMultiLevelHierarchy"/>
    <dgm:cxn modelId="{B7040708-2B7E-4CD8-A26A-97DB205B61B1}" type="presOf" srcId="{9BF3BB41-EEED-4D27-980C-ED296A9B3573}" destId="{C02E29E8-D85D-40ED-A448-49CFEF1936DE}" srcOrd="1" destOrd="0" presId="urn:microsoft.com/office/officeart/2008/layout/HorizontalMultiLevelHierarchy"/>
    <dgm:cxn modelId="{1EB62A65-8663-4E6A-9586-6B6BEECD8ACE}" type="presOf" srcId="{D5CF96CF-55A2-4B79-9D68-1CD8009539AF}" destId="{23FD0C9A-B2DB-40AD-AA96-C8F9B0161B7D}" srcOrd="1" destOrd="0" presId="urn:microsoft.com/office/officeart/2008/layout/HorizontalMultiLevelHierarchy"/>
    <dgm:cxn modelId="{F3FFCA32-6685-4FE8-9327-375ACF28A40B}" type="presOf" srcId="{D5CF96CF-55A2-4B79-9D68-1CD8009539AF}" destId="{51AC3D94-FF7B-49F6-A107-20B1FD86BB5C}" srcOrd="0" destOrd="0" presId="urn:microsoft.com/office/officeart/2008/layout/HorizontalMultiLevelHierarchy"/>
    <dgm:cxn modelId="{C4CB15A3-1BA6-4DAB-96E0-B4B329F64796}" srcId="{5D46BAE2-83C9-4543-A65F-4B4B56A4BD3E}" destId="{69247106-25E4-491C-B27D-3DAC9EC1FCD6}" srcOrd="0" destOrd="0" parTransId="{69496E8E-CB86-4343-8BAF-E7CE784C753B}" sibTransId="{8310B45F-863C-46C4-BCB6-A78D896CE734}"/>
    <dgm:cxn modelId="{BD63609B-5105-41E1-BDF3-D2E71C8262F6}" type="presOf" srcId="{BD116626-7F9B-485F-856D-43476AF7503C}" destId="{9230AC24-2FF3-46D0-9DD4-F92823846642}" srcOrd="0" destOrd="0" presId="urn:microsoft.com/office/officeart/2008/layout/HorizontalMultiLevelHierarchy"/>
    <dgm:cxn modelId="{1B6CEFEA-0834-4F8D-A034-09911F584719}" type="presOf" srcId="{4A904A7B-6647-4E13-81F2-05E726BE6C00}" destId="{1DD88558-5918-433C-AFEC-6873E6BFEB97}" srcOrd="1" destOrd="0" presId="urn:microsoft.com/office/officeart/2008/layout/HorizontalMultiLevelHierarchy"/>
    <dgm:cxn modelId="{F69BFC01-0013-4B20-AB21-7E7F206F56DE}" type="presOf" srcId="{DD687BE5-8DA7-4A61-ABF9-0876C08D5DAA}" destId="{3EBDD2F1-3ED0-4D97-8B35-DB31C62C9E43}" srcOrd="1" destOrd="0" presId="urn:microsoft.com/office/officeart/2008/layout/HorizontalMultiLevelHierarchy"/>
    <dgm:cxn modelId="{60F6491F-12CD-4EEB-9317-8141CBC61990}" type="presOf" srcId="{939A5C72-F9C2-4B11-8937-8A485D43E618}" destId="{BAF1C862-DEB4-4E11-ADDE-6FCCED607FC2}" srcOrd="1" destOrd="0" presId="urn:microsoft.com/office/officeart/2008/layout/HorizontalMultiLevelHierarchy"/>
    <dgm:cxn modelId="{0E7929BC-770F-46C6-BBD9-F91DC9E4B10A}" srcId="{921B8735-54CE-4F54-9BE8-D9E82EA9E0C6}" destId="{3C830205-2A3A-4C79-AA95-37BD81776A2C}" srcOrd="0" destOrd="0" parTransId="{A8023BA8-0F2F-4111-9AC6-4EF2AEABB7BA}" sibTransId="{4C4FA9BB-6CE3-403D-863C-05B52475C293}"/>
    <dgm:cxn modelId="{9B3392A0-2771-4310-8F83-337A8CD3271B}" srcId="{876EE911-34C3-4818-9CF5-1E1F54B89C32}" destId="{BD49DF84-E41C-4E01-9193-E22494ED0F65}" srcOrd="3" destOrd="0" parTransId="{DD687BE5-8DA7-4A61-ABF9-0876C08D5DAA}" sibTransId="{3A8ED00F-C610-4AD7-A40A-0814EAD34F99}"/>
    <dgm:cxn modelId="{224F6407-32CB-4840-BE00-8760E2894F49}" srcId="{71442E6B-8729-4090-8F13-A1F888CA8E54}" destId="{8C86FB2A-F429-4849-BB25-1C58EB8ECC1A}" srcOrd="1" destOrd="0" parTransId="{36024AC0-6F74-4E7B-802C-20B93F13DFB8}" sibTransId="{808BBDDF-AE0F-4620-8C99-464C948D0C4A}"/>
    <dgm:cxn modelId="{799C8F8B-0021-4119-8278-038020A878AA}" type="presOf" srcId="{DF6AC2A0-3A7C-4340-81CB-9CDBCDA9DEF3}" destId="{B9EF0BBE-803D-4AEF-8E6C-49ED43CAA406}" srcOrd="0" destOrd="0" presId="urn:microsoft.com/office/officeart/2008/layout/HorizontalMultiLevelHierarchy"/>
    <dgm:cxn modelId="{6D751945-FF24-49E1-87D0-A3E196407B13}" type="presOf" srcId="{2802BBC1-5B3F-4794-901E-3F703811EEAA}" destId="{CDCB01B3-6B82-4E5B-928C-8F5A1C7B0366}" srcOrd="1" destOrd="0" presId="urn:microsoft.com/office/officeart/2008/layout/HorizontalMultiLevelHierarchy"/>
    <dgm:cxn modelId="{CFFBD858-9DB1-4D82-B032-34D506D252EB}" srcId="{876EE911-34C3-4818-9CF5-1E1F54B89C32}" destId="{812A6225-AC44-4DCC-82DE-8B5B21DF1D2C}" srcOrd="1" destOrd="0" parTransId="{2802BBC1-5B3F-4794-901E-3F703811EEAA}" sibTransId="{9AC70F48-ECB2-47CA-AEB3-FD43401EA18B}"/>
    <dgm:cxn modelId="{6B0F64D5-5EDA-4CC6-8EDC-0625E890C321}" srcId="{71442E6B-8729-4090-8F13-A1F888CA8E54}" destId="{83D9DEF4-4DC3-4A3E-9616-100B0352DBEA}" srcOrd="2" destOrd="0" parTransId="{12A73273-B8FE-4508-B665-06FF495A977A}" sibTransId="{ED202AA3-6BE4-4206-B548-D31CB131ED13}"/>
    <dgm:cxn modelId="{2D57BBDA-C7C6-4784-ADD4-F689587398BB}" type="presOf" srcId="{3C830205-2A3A-4C79-AA95-37BD81776A2C}" destId="{58C0BED5-F7E1-4BBF-B776-0098A78BBFC9}" srcOrd="0" destOrd="0" presId="urn:microsoft.com/office/officeart/2008/layout/HorizontalMultiLevelHierarchy"/>
    <dgm:cxn modelId="{282E3F0D-C329-4A0F-B410-9E4CBDDA0EB7}" type="presOf" srcId="{83D9DEF4-4DC3-4A3E-9616-100B0352DBEA}" destId="{0F89C536-FE95-4DBE-9CAF-CBC78FA1487C}" srcOrd="0" destOrd="0" presId="urn:microsoft.com/office/officeart/2008/layout/HorizontalMultiLevelHierarchy"/>
    <dgm:cxn modelId="{EEA3D3F3-3A12-4EF6-9B63-BEF243204AAC}" type="presOf" srcId="{40ACA7E9-5F3B-4968-92E3-A6E6CC5A9842}" destId="{4D0491C8-D66E-4CC1-9864-02A83C0A639C}" srcOrd="1" destOrd="0" presId="urn:microsoft.com/office/officeart/2008/layout/HorizontalMultiLevelHierarchy"/>
    <dgm:cxn modelId="{16101701-A86C-4EA9-8E11-F91BC2331091}" type="presOf" srcId="{A8023BA8-0F2F-4111-9AC6-4EF2AEABB7BA}" destId="{ECEDEC89-351D-43B0-8F45-C1881227339B}" srcOrd="0" destOrd="0" presId="urn:microsoft.com/office/officeart/2008/layout/HorizontalMultiLevelHierarchy"/>
    <dgm:cxn modelId="{BF62CB10-7EDF-4406-97E4-99FE0189A2B2}" srcId="{ABFB6287-41F9-4CE0-B0C5-6CC2C9CC0C84}" destId="{68806C94-FEC6-49B5-A5EB-029BCB728483}" srcOrd="3" destOrd="0" parTransId="{4A904A7B-6647-4E13-81F2-05E726BE6C00}" sibTransId="{F729C07F-7E67-4922-A91D-59404C6A3E6A}"/>
    <dgm:cxn modelId="{FB9BD8B1-BF13-4E6B-B720-17505EFBA0BA}" srcId="{3C830205-2A3A-4C79-AA95-37BD81776A2C}" destId="{A16E76DA-742C-4524-84D9-6C2797F3A77F}" srcOrd="0" destOrd="0" parTransId="{BD116626-7F9B-485F-856D-43476AF7503C}" sibTransId="{D978146A-6A8D-4D70-B29F-871CC3417F98}"/>
    <dgm:cxn modelId="{0FDD1553-2039-4EB2-8039-64BC0A786D48}" type="presOf" srcId="{218E09ED-E43A-42BB-83FF-51AEEC1035DC}" destId="{CE8ECC4A-9D90-4167-82E5-52BC246857CE}" srcOrd="0" destOrd="0" presId="urn:microsoft.com/office/officeart/2008/layout/HorizontalMultiLevelHierarchy"/>
    <dgm:cxn modelId="{8164431C-4D3D-4E42-ADBD-7248EE2BECE7}" type="presOf" srcId="{A2210746-310A-4A6D-983A-FF12D3DDE44B}" destId="{39AC2FC7-6E31-4139-A260-2288E08EE339}" srcOrd="0" destOrd="0" presId="urn:microsoft.com/office/officeart/2008/layout/HorizontalMultiLevelHierarchy"/>
    <dgm:cxn modelId="{D4996D67-46E6-47A8-8E75-8399F8979783}" type="presOf" srcId="{32452FF6-6894-4DDF-9E41-6273B6492F0A}" destId="{71B3C6D6-BB4C-4358-B3CC-EEF64D1AEAFD}" srcOrd="0" destOrd="0" presId="urn:microsoft.com/office/officeart/2008/layout/HorizontalMultiLevelHierarchy"/>
    <dgm:cxn modelId="{283ECF91-5321-4D61-95A1-E94C17AE9FD3}" type="presOf" srcId="{69496E8E-CB86-4343-8BAF-E7CE784C753B}" destId="{14136E35-0293-4967-A36B-725C2AF73C46}" srcOrd="1" destOrd="0" presId="urn:microsoft.com/office/officeart/2008/layout/HorizontalMultiLevelHierarchy"/>
    <dgm:cxn modelId="{3DF4025E-5777-4D8D-AE28-7FD52CE7B082}" type="presOf" srcId="{6CF4288F-2479-43B4-95C5-6B7F38F4D8CA}" destId="{03148BB2-7915-4B97-B68A-218D97DCF492}" srcOrd="0" destOrd="0" presId="urn:microsoft.com/office/officeart/2008/layout/HorizontalMultiLevelHierarchy"/>
    <dgm:cxn modelId="{677A03F6-8127-48B1-83D2-78CBB2758C9E}" type="presOf" srcId="{FEB4E1B3-1A3C-478A-BF82-292DFD42A164}" destId="{20769CC9-A752-4818-BF6A-2F8F47827BB0}" srcOrd="0" destOrd="0" presId="urn:microsoft.com/office/officeart/2008/layout/HorizontalMultiLevelHierarchy"/>
    <dgm:cxn modelId="{276168EA-C231-4889-A284-DC0373BAFD02}" type="presOf" srcId="{8C86FB2A-F429-4849-BB25-1C58EB8ECC1A}" destId="{4CD0BE21-3C2A-4028-B503-5F493013789D}" srcOrd="0" destOrd="0" presId="urn:microsoft.com/office/officeart/2008/layout/HorizontalMultiLevelHierarchy"/>
    <dgm:cxn modelId="{DCD191B8-4F3B-4BA5-8D85-C48337210129}" type="presOf" srcId="{E5A8268E-09B1-4812-953E-C844A609E08E}" destId="{481BD8EF-69BC-4704-9761-DCF34E2A6EAD}" srcOrd="0" destOrd="0" presId="urn:microsoft.com/office/officeart/2008/layout/HorizontalMultiLevelHierarchy"/>
    <dgm:cxn modelId="{ED272334-3B4D-4DDB-9303-0760F98FB5B0}" type="presOf" srcId="{DBAAFB19-5B7C-47CC-8C5B-9CBA292367AB}" destId="{B9806B33-2890-4C6C-B980-EE36F94FBDE6}" srcOrd="0" destOrd="0" presId="urn:microsoft.com/office/officeart/2008/layout/HorizontalMultiLevelHierarchy"/>
    <dgm:cxn modelId="{63F7578B-CB05-4D9E-A246-150FDAC7ECCB}" type="presOf" srcId="{289398C1-FF58-4F88-B143-72997EBD82AB}" destId="{4453245B-146A-4388-A9B5-BF930BC8EF83}" srcOrd="0" destOrd="0" presId="urn:microsoft.com/office/officeart/2008/layout/HorizontalMultiLevelHierarchy"/>
    <dgm:cxn modelId="{F89B3DDB-3EA8-4399-835D-93430A888703}" type="presOf" srcId="{1761CD9F-47D3-40F0-AF16-DE470C0ECA19}" destId="{011FC7D1-D0B2-4A39-8F4A-D109E3B89183}" srcOrd="1" destOrd="0" presId="urn:microsoft.com/office/officeart/2008/layout/HorizontalMultiLevelHierarchy"/>
    <dgm:cxn modelId="{AC9AD941-23CE-403A-9945-ED608EEC4EE2}" type="presParOf" srcId="{4453245B-146A-4388-A9B5-BF930BC8EF83}" destId="{E6B10759-58EC-480C-BCCD-B8B2E4234EBD}" srcOrd="0" destOrd="0" presId="urn:microsoft.com/office/officeart/2008/layout/HorizontalMultiLevelHierarchy"/>
    <dgm:cxn modelId="{D85D7ED4-8B19-4CDD-9FBF-D047B40B5EA0}" type="presParOf" srcId="{E6B10759-58EC-480C-BCCD-B8B2E4234EBD}" destId="{2B1A9735-21CF-482C-A22C-BFE8382D6B9F}" srcOrd="0" destOrd="0" presId="urn:microsoft.com/office/officeart/2008/layout/HorizontalMultiLevelHierarchy"/>
    <dgm:cxn modelId="{7358C0F5-5C84-435B-8279-56C5CCB71D83}" type="presParOf" srcId="{E6B10759-58EC-480C-BCCD-B8B2E4234EBD}" destId="{D43E4939-57F9-48D8-8E3C-3FBAEBBFA41B}" srcOrd="1" destOrd="0" presId="urn:microsoft.com/office/officeart/2008/layout/HorizontalMultiLevelHierarchy"/>
    <dgm:cxn modelId="{C1551CA5-D845-4E7B-BDB2-1B32B132ED21}" type="presParOf" srcId="{D43E4939-57F9-48D8-8E3C-3FBAEBBFA41B}" destId="{509264F3-7140-4A70-BD6B-52CC5D8C6832}" srcOrd="0" destOrd="0" presId="urn:microsoft.com/office/officeart/2008/layout/HorizontalMultiLevelHierarchy"/>
    <dgm:cxn modelId="{26E24294-9265-428B-A07E-5BDA0E5F11E4}" type="presParOf" srcId="{509264F3-7140-4A70-BD6B-52CC5D8C6832}" destId="{14136E35-0293-4967-A36B-725C2AF73C46}" srcOrd="0" destOrd="0" presId="urn:microsoft.com/office/officeart/2008/layout/HorizontalMultiLevelHierarchy"/>
    <dgm:cxn modelId="{8F14E0D7-8929-4C9B-805E-563C7A73320E}" type="presParOf" srcId="{D43E4939-57F9-48D8-8E3C-3FBAEBBFA41B}" destId="{DCB54925-87DB-49B5-913B-1B3B10A9FEC2}" srcOrd="1" destOrd="0" presId="urn:microsoft.com/office/officeart/2008/layout/HorizontalMultiLevelHierarchy"/>
    <dgm:cxn modelId="{A8D9C868-8085-44F3-B0FC-F5E7C9F65CEC}" type="presParOf" srcId="{DCB54925-87DB-49B5-913B-1B3B10A9FEC2}" destId="{B6D2E85A-A271-41EF-A218-5DDCB6FB8B47}" srcOrd="0" destOrd="0" presId="urn:microsoft.com/office/officeart/2008/layout/HorizontalMultiLevelHierarchy"/>
    <dgm:cxn modelId="{EB9CA342-3CFE-4247-806C-23D1571C1B3D}" type="presParOf" srcId="{DCB54925-87DB-49B5-913B-1B3B10A9FEC2}" destId="{4DBBFF07-4788-4774-86C4-73217EF3275F}" srcOrd="1" destOrd="0" presId="urn:microsoft.com/office/officeart/2008/layout/HorizontalMultiLevelHierarchy"/>
    <dgm:cxn modelId="{590B8D95-60A7-47A3-A544-4C5979AD9090}" type="presParOf" srcId="{4DBBFF07-4788-4774-86C4-73217EF3275F}" destId="{51AC3D94-FF7B-49F6-A107-20B1FD86BB5C}" srcOrd="0" destOrd="0" presId="urn:microsoft.com/office/officeart/2008/layout/HorizontalMultiLevelHierarchy"/>
    <dgm:cxn modelId="{99E8D210-81E8-40FE-8E20-9B092152CB4F}" type="presParOf" srcId="{51AC3D94-FF7B-49F6-A107-20B1FD86BB5C}" destId="{23FD0C9A-B2DB-40AD-AA96-C8F9B0161B7D}" srcOrd="0" destOrd="0" presId="urn:microsoft.com/office/officeart/2008/layout/HorizontalMultiLevelHierarchy"/>
    <dgm:cxn modelId="{ACD1990E-B397-44E0-9462-5FBD4DD266CB}" type="presParOf" srcId="{4DBBFF07-4788-4774-86C4-73217EF3275F}" destId="{376B5A1F-198C-4F4C-B0C0-E9487EA923C5}" srcOrd="1" destOrd="0" presId="urn:microsoft.com/office/officeart/2008/layout/HorizontalMultiLevelHierarchy"/>
    <dgm:cxn modelId="{908E591E-5D1E-4E09-87AC-1EC2888B88D5}" type="presParOf" srcId="{376B5A1F-198C-4F4C-B0C0-E9487EA923C5}" destId="{C3E5F3AC-A0E0-4A36-A023-538710F386FB}" srcOrd="0" destOrd="0" presId="urn:microsoft.com/office/officeart/2008/layout/HorizontalMultiLevelHierarchy"/>
    <dgm:cxn modelId="{908C2031-3C1D-4425-9585-CAB5EB2BDF25}" type="presParOf" srcId="{376B5A1F-198C-4F4C-B0C0-E9487EA923C5}" destId="{F469751D-31DC-4122-9892-3FFB5F92CE31}" srcOrd="1" destOrd="0" presId="urn:microsoft.com/office/officeart/2008/layout/HorizontalMultiLevelHierarchy"/>
    <dgm:cxn modelId="{F534EE5B-F986-4339-AF44-2BD6E1E9FB02}" type="presParOf" srcId="{F469751D-31DC-4122-9892-3FFB5F92CE31}" destId="{B9806B33-2890-4C6C-B980-EE36F94FBDE6}" srcOrd="0" destOrd="0" presId="urn:microsoft.com/office/officeart/2008/layout/HorizontalMultiLevelHierarchy"/>
    <dgm:cxn modelId="{A1AEEA69-D6D9-41D6-86A6-1CB8DA2E68F0}" type="presParOf" srcId="{B9806B33-2890-4C6C-B980-EE36F94FBDE6}" destId="{A6989D6C-F51C-41FC-993D-5DF644874143}" srcOrd="0" destOrd="0" presId="urn:microsoft.com/office/officeart/2008/layout/HorizontalMultiLevelHierarchy"/>
    <dgm:cxn modelId="{7450D593-D700-43AF-9A63-A3CFA7BD832C}" type="presParOf" srcId="{F469751D-31DC-4122-9892-3FFB5F92CE31}" destId="{AF49F58B-A007-4597-A4A8-FEBFFFC7EDCA}" srcOrd="1" destOrd="0" presId="urn:microsoft.com/office/officeart/2008/layout/HorizontalMultiLevelHierarchy"/>
    <dgm:cxn modelId="{8CC9562A-347D-43CE-9E4A-040F1BFF34BF}" type="presParOf" srcId="{AF49F58B-A007-4597-A4A8-FEBFFFC7EDCA}" destId="{84BECF8E-C62D-4DC8-870F-AB4EC75ACC5D}" srcOrd="0" destOrd="0" presId="urn:microsoft.com/office/officeart/2008/layout/HorizontalMultiLevelHierarchy"/>
    <dgm:cxn modelId="{3F87A17F-907B-4D79-8960-E93256127435}" type="presParOf" srcId="{AF49F58B-A007-4597-A4A8-FEBFFFC7EDCA}" destId="{6FC1A83B-292A-4505-99FC-A5705CB0FF9D}" srcOrd="1" destOrd="0" presId="urn:microsoft.com/office/officeart/2008/layout/HorizontalMultiLevelHierarchy"/>
    <dgm:cxn modelId="{2A1CE61B-01A1-4730-AEBA-E73ADF4FBED7}" type="presParOf" srcId="{F469751D-31DC-4122-9892-3FFB5F92CE31}" destId="{A9F9F746-26A3-48B3-8E5A-FFBE14DE28A7}" srcOrd="2" destOrd="0" presId="urn:microsoft.com/office/officeart/2008/layout/HorizontalMultiLevelHierarchy"/>
    <dgm:cxn modelId="{DD6B8D00-6798-494D-9DFA-0D3E4AD733F5}" type="presParOf" srcId="{A9F9F746-26A3-48B3-8E5A-FFBE14DE28A7}" destId="{BAF1C862-DEB4-4E11-ADDE-6FCCED607FC2}" srcOrd="0" destOrd="0" presId="urn:microsoft.com/office/officeart/2008/layout/HorizontalMultiLevelHierarchy"/>
    <dgm:cxn modelId="{5FB10A91-40E9-4582-8155-2E7961B4F93C}" type="presParOf" srcId="{F469751D-31DC-4122-9892-3FFB5F92CE31}" destId="{FE5A7B0E-DD55-487B-BC1C-B133AFB7E09D}" srcOrd="3" destOrd="0" presId="urn:microsoft.com/office/officeart/2008/layout/HorizontalMultiLevelHierarchy"/>
    <dgm:cxn modelId="{ACF228D5-AFC5-4C52-9580-DDAE302B79AA}" type="presParOf" srcId="{FE5A7B0E-DD55-487B-BC1C-B133AFB7E09D}" destId="{2C09A284-D3A2-4D68-ADAA-FDEC318E7860}" srcOrd="0" destOrd="0" presId="urn:microsoft.com/office/officeart/2008/layout/HorizontalMultiLevelHierarchy"/>
    <dgm:cxn modelId="{226D00C6-631F-4D52-AF9D-2DD32B60590F}" type="presParOf" srcId="{FE5A7B0E-DD55-487B-BC1C-B133AFB7E09D}" destId="{6DC8C5A3-6849-4093-9746-CCE1388F4C44}" srcOrd="1" destOrd="0" presId="urn:microsoft.com/office/officeart/2008/layout/HorizontalMultiLevelHierarchy"/>
    <dgm:cxn modelId="{61C1593D-1726-4E75-A90B-45FC2BD28C9E}" type="presParOf" srcId="{F469751D-31DC-4122-9892-3FFB5F92CE31}" destId="{39AC2FC7-6E31-4139-A260-2288E08EE339}" srcOrd="4" destOrd="0" presId="urn:microsoft.com/office/officeart/2008/layout/HorizontalMultiLevelHierarchy"/>
    <dgm:cxn modelId="{59C425C0-BDA7-4796-AF6E-45D38AB46580}" type="presParOf" srcId="{39AC2FC7-6E31-4139-A260-2288E08EE339}" destId="{CBB84EB7-6B40-498B-85DE-1BD0AB4D8071}" srcOrd="0" destOrd="0" presId="urn:microsoft.com/office/officeart/2008/layout/HorizontalMultiLevelHierarchy"/>
    <dgm:cxn modelId="{95EB6F5E-BEB4-4B36-92A5-E5164904D391}" type="presParOf" srcId="{F469751D-31DC-4122-9892-3FFB5F92CE31}" destId="{99406F08-E28F-49CE-97A8-118B5E01EE0B}" srcOrd="5" destOrd="0" presId="urn:microsoft.com/office/officeart/2008/layout/HorizontalMultiLevelHierarchy"/>
    <dgm:cxn modelId="{BA1F9074-1081-4E36-956A-A45819060240}" type="presParOf" srcId="{99406F08-E28F-49CE-97A8-118B5E01EE0B}" destId="{03148BB2-7915-4B97-B68A-218D97DCF492}" srcOrd="0" destOrd="0" presId="urn:microsoft.com/office/officeart/2008/layout/HorizontalMultiLevelHierarchy"/>
    <dgm:cxn modelId="{3BCABF0A-9348-49B6-B697-450992A00783}" type="presParOf" srcId="{99406F08-E28F-49CE-97A8-118B5E01EE0B}" destId="{43E26162-644B-42F5-A53F-368DF2CD360A}" srcOrd="1" destOrd="0" presId="urn:microsoft.com/office/officeart/2008/layout/HorizontalMultiLevelHierarchy"/>
    <dgm:cxn modelId="{971363B6-B73E-44AD-8C94-29FE4D5F4EA4}" type="presParOf" srcId="{F469751D-31DC-4122-9892-3FFB5F92CE31}" destId="{815994BF-4705-464F-AD05-F51BB04AF09E}" srcOrd="6" destOrd="0" presId="urn:microsoft.com/office/officeart/2008/layout/HorizontalMultiLevelHierarchy"/>
    <dgm:cxn modelId="{3448C833-57BE-4F2B-BE36-86E36748B177}" type="presParOf" srcId="{815994BF-4705-464F-AD05-F51BB04AF09E}" destId="{1DD88558-5918-433C-AFEC-6873E6BFEB97}" srcOrd="0" destOrd="0" presId="urn:microsoft.com/office/officeart/2008/layout/HorizontalMultiLevelHierarchy"/>
    <dgm:cxn modelId="{5065065D-BD7F-4D3D-8415-CB05AA353A8B}" type="presParOf" srcId="{F469751D-31DC-4122-9892-3FFB5F92CE31}" destId="{A72F7326-B13F-411B-A84A-8759BCE8F25C}" srcOrd="7" destOrd="0" presId="urn:microsoft.com/office/officeart/2008/layout/HorizontalMultiLevelHierarchy"/>
    <dgm:cxn modelId="{7CEAC1A5-8C6B-4B73-A2A3-7A0A981C14BA}" type="presParOf" srcId="{A72F7326-B13F-411B-A84A-8759BCE8F25C}" destId="{9A49034C-8129-44CF-A8F7-F777275EE2FE}" srcOrd="0" destOrd="0" presId="urn:microsoft.com/office/officeart/2008/layout/HorizontalMultiLevelHierarchy"/>
    <dgm:cxn modelId="{D27CDFE4-A1C9-4F5B-8BBA-37AF8469EB8D}" type="presParOf" srcId="{A72F7326-B13F-411B-A84A-8759BCE8F25C}" destId="{2BD34ADB-54E9-4A6C-B621-2D1BC461E859}" srcOrd="1" destOrd="0" presId="urn:microsoft.com/office/officeart/2008/layout/HorizontalMultiLevelHierarchy"/>
    <dgm:cxn modelId="{284B3941-977D-4326-BF93-60DCC53677CC}" type="presParOf" srcId="{F469751D-31DC-4122-9892-3FFB5F92CE31}" destId="{6B5EB733-D501-4826-B045-817702B8AC36}" srcOrd="8" destOrd="0" presId="urn:microsoft.com/office/officeart/2008/layout/HorizontalMultiLevelHierarchy"/>
    <dgm:cxn modelId="{599A4C44-7454-43B1-B05A-4AFEA750BB43}" type="presParOf" srcId="{6B5EB733-D501-4826-B045-817702B8AC36}" destId="{CA9251F6-A157-47E3-80ED-FCDE410B4A2E}" srcOrd="0" destOrd="0" presId="urn:microsoft.com/office/officeart/2008/layout/HorizontalMultiLevelHierarchy"/>
    <dgm:cxn modelId="{F8CDF73B-B1DE-405A-B8AF-DF97A72694AF}" type="presParOf" srcId="{F469751D-31DC-4122-9892-3FFB5F92CE31}" destId="{C6A21E04-F7AB-48AF-B3FB-C925E5BFCF79}" srcOrd="9" destOrd="0" presId="urn:microsoft.com/office/officeart/2008/layout/HorizontalMultiLevelHierarchy"/>
    <dgm:cxn modelId="{4503C071-57B1-4485-B65C-E689156A3331}" type="presParOf" srcId="{C6A21E04-F7AB-48AF-B3FB-C925E5BFCF79}" destId="{CE8ECC4A-9D90-4167-82E5-52BC246857CE}" srcOrd="0" destOrd="0" presId="urn:microsoft.com/office/officeart/2008/layout/HorizontalMultiLevelHierarchy"/>
    <dgm:cxn modelId="{9754C442-4C0D-4594-ACEB-B72205E481D0}" type="presParOf" srcId="{C6A21E04-F7AB-48AF-B3FB-C925E5BFCF79}" destId="{59C3DF02-AADD-4A65-89A2-1F9F444073CE}" srcOrd="1" destOrd="0" presId="urn:microsoft.com/office/officeart/2008/layout/HorizontalMultiLevelHierarchy"/>
    <dgm:cxn modelId="{AD02F1C0-CE27-4B07-BE12-2F0386EB16D9}" type="presParOf" srcId="{4DBBFF07-4788-4774-86C4-73217EF3275F}" destId="{1E29F9CA-21F5-4F80-B916-E6A47146EA2B}" srcOrd="2" destOrd="0" presId="urn:microsoft.com/office/officeart/2008/layout/HorizontalMultiLevelHierarchy"/>
    <dgm:cxn modelId="{9D22ABF7-8153-44F0-A130-065EE2AD8B01}" type="presParOf" srcId="{1E29F9CA-21F5-4F80-B916-E6A47146EA2B}" destId="{CAFDD6DC-46F9-4B49-8898-D0F811CE7B77}" srcOrd="0" destOrd="0" presId="urn:microsoft.com/office/officeart/2008/layout/HorizontalMultiLevelHierarchy"/>
    <dgm:cxn modelId="{82D6A32B-C4A8-4880-B1CD-B87555A47246}" type="presParOf" srcId="{4DBBFF07-4788-4774-86C4-73217EF3275F}" destId="{F863F060-1EA9-47A0-9ECB-669E37B6FFF8}" srcOrd="3" destOrd="0" presId="urn:microsoft.com/office/officeart/2008/layout/HorizontalMultiLevelHierarchy"/>
    <dgm:cxn modelId="{A31E13EC-403E-4E5E-B000-D73C6E48B3BF}" type="presParOf" srcId="{F863F060-1EA9-47A0-9ECB-669E37B6FFF8}" destId="{4888FD63-7705-4BD3-85EE-1858B425420B}" srcOrd="0" destOrd="0" presId="urn:microsoft.com/office/officeart/2008/layout/HorizontalMultiLevelHierarchy"/>
    <dgm:cxn modelId="{B7C38FB7-F754-43E7-ADAB-143BFA2225B8}" type="presParOf" srcId="{F863F060-1EA9-47A0-9ECB-669E37B6FFF8}" destId="{8863D5EB-D2A3-4DF9-8DE0-7A1776A34ABC}" srcOrd="1" destOrd="0" presId="urn:microsoft.com/office/officeart/2008/layout/HorizontalMultiLevelHierarchy"/>
    <dgm:cxn modelId="{444A3662-AFB8-496E-875E-F405497D5113}" type="presParOf" srcId="{8863D5EB-D2A3-4DF9-8DE0-7A1776A34ABC}" destId="{B9EF0BBE-803D-4AEF-8E6C-49ED43CAA406}" srcOrd="0" destOrd="0" presId="urn:microsoft.com/office/officeart/2008/layout/HorizontalMultiLevelHierarchy"/>
    <dgm:cxn modelId="{67D352A8-211E-4521-9EF6-A2752A6A31F8}" type="presParOf" srcId="{B9EF0BBE-803D-4AEF-8E6C-49ED43CAA406}" destId="{0243B7C2-B056-46EA-BC2E-8BE45717F2CF}" srcOrd="0" destOrd="0" presId="urn:microsoft.com/office/officeart/2008/layout/HorizontalMultiLevelHierarchy"/>
    <dgm:cxn modelId="{E99B19FE-A6DD-4CDC-8AB9-1C23AC9435B4}" type="presParOf" srcId="{8863D5EB-D2A3-4DF9-8DE0-7A1776A34ABC}" destId="{8AF3047B-ADF0-4063-9D2E-A589CAE7AE74}" srcOrd="1" destOrd="0" presId="urn:microsoft.com/office/officeart/2008/layout/HorizontalMultiLevelHierarchy"/>
    <dgm:cxn modelId="{7E99E008-62FA-4E4F-948F-FE4D9E06B5CE}" type="presParOf" srcId="{8AF3047B-ADF0-4063-9D2E-A589CAE7AE74}" destId="{034CCE53-E273-4299-A4A6-4361300D18B9}" srcOrd="0" destOrd="0" presId="urn:microsoft.com/office/officeart/2008/layout/HorizontalMultiLevelHierarchy"/>
    <dgm:cxn modelId="{078D1EFF-8E52-48F0-954A-73C1EBF882CB}" type="presParOf" srcId="{8AF3047B-ADF0-4063-9D2E-A589CAE7AE74}" destId="{66F2E77F-B45E-4920-B67D-38C414FF0DE5}" srcOrd="1" destOrd="0" presId="urn:microsoft.com/office/officeart/2008/layout/HorizontalMultiLevelHierarchy"/>
    <dgm:cxn modelId="{6F80A132-BC76-48B0-B8BA-5867265AC91E}" type="presParOf" srcId="{8863D5EB-D2A3-4DF9-8DE0-7A1776A34ABC}" destId="{DA33A5F2-CCD7-48D6-A670-33D8A4FCE7E2}" srcOrd="2" destOrd="0" presId="urn:microsoft.com/office/officeart/2008/layout/HorizontalMultiLevelHierarchy"/>
    <dgm:cxn modelId="{AFA5FEFB-F5E1-4CDA-9378-1FE8ECFE6687}" type="presParOf" srcId="{DA33A5F2-CCD7-48D6-A670-33D8A4FCE7E2}" destId="{CDCB01B3-6B82-4E5B-928C-8F5A1C7B0366}" srcOrd="0" destOrd="0" presId="urn:microsoft.com/office/officeart/2008/layout/HorizontalMultiLevelHierarchy"/>
    <dgm:cxn modelId="{D62A0027-18CF-4F73-A9DB-9860F185B8AA}" type="presParOf" srcId="{8863D5EB-D2A3-4DF9-8DE0-7A1776A34ABC}" destId="{B565F2A7-9DFE-4116-8C83-2DFE82BFE0AB}" srcOrd="3" destOrd="0" presId="urn:microsoft.com/office/officeart/2008/layout/HorizontalMultiLevelHierarchy"/>
    <dgm:cxn modelId="{CB828718-BF30-4540-B202-883BDB6065BE}" type="presParOf" srcId="{B565F2A7-9DFE-4116-8C83-2DFE82BFE0AB}" destId="{0B014711-1719-42A4-B75D-56FB20562EC7}" srcOrd="0" destOrd="0" presId="urn:microsoft.com/office/officeart/2008/layout/HorizontalMultiLevelHierarchy"/>
    <dgm:cxn modelId="{0F0AB4BA-925B-4E41-B76F-296A52EA5D65}" type="presParOf" srcId="{B565F2A7-9DFE-4116-8C83-2DFE82BFE0AB}" destId="{1BDF8557-BC74-4D43-BA99-E00F700B4ECC}" srcOrd="1" destOrd="0" presId="urn:microsoft.com/office/officeart/2008/layout/HorizontalMultiLevelHierarchy"/>
    <dgm:cxn modelId="{7C6FFA87-1DA7-46DF-9410-629209EF4F59}" type="presParOf" srcId="{8863D5EB-D2A3-4DF9-8DE0-7A1776A34ABC}" destId="{9A6A37DA-C571-4397-8472-CA80E6B37D0F}" srcOrd="4" destOrd="0" presId="urn:microsoft.com/office/officeart/2008/layout/HorizontalMultiLevelHierarchy"/>
    <dgm:cxn modelId="{89BB2EDD-3016-4E12-AE1B-AAB5312EE74C}" type="presParOf" srcId="{9A6A37DA-C571-4397-8472-CA80E6B37D0F}" destId="{4132816A-F1D0-40A4-8115-6C4719FC94D5}" srcOrd="0" destOrd="0" presId="urn:microsoft.com/office/officeart/2008/layout/HorizontalMultiLevelHierarchy"/>
    <dgm:cxn modelId="{CAC17035-DC97-467C-8523-0766FD379C2A}" type="presParOf" srcId="{8863D5EB-D2A3-4DF9-8DE0-7A1776A34ABC}" destId="{F9A19607-F771-4320-BD68-4A708694D02B}" srcOrd="5" destOrd="0" presId="urn:microsoft.com/office/officeart/2008/layout/HorizontalMultiLevelHierarchy"/>
    <dgm:cxn modelId="{90F46002-3F24-4226-9F68-ECD7D704E20B}" type="presParOf" srcId="{F9A19607-F771-4320-BD68-4A708694D02B}" destId="{481BD8EF-69BC-4704-9761-DCF34E2A6EAD}" srcOrd="0" destOrd="0" presId="urn:microsoft.com/office/officeart/2008/layout/HorizontalMultiLevelHierarchy"/>
    <dgm:cxn modelId="{FBF3AA92-92E2-4DB1-8616-7EF84015DD1D}" type="presParOf" srcId="{F9A19607-F771-4320-BD68-4A708694D02B}" destId="{DB0ABC1A-EBFD-486E-80B6-6837FCE6EDBC}" srcOrd="1" destOrd="0" presId="urn:microsoft.com/office/officeart/2008/layout/HorizontalMultiLevelHierarchy"/>
    <dgm:cxn modelId="{F2E4623F-56B5-4CF0-BFAA-F6125ADC6ABF}" type="presParOf" srcId="{8863D5EB-D2A3-4DF9-8DE0-7A1776A34ABC}" destId="{A3966054-7FE6-4A83-8D5B-9B73D6800407}" srcOrd="6" destOrd="0" presId="urn:microsoft.com/office/officeart/2008/layout/HorizontalMultiLevelHierarchy"/>
    <dgm:cxn modelId="{C075DC6E-49C6-4D48-A377-D0E53718ED59}" type="presParOf" srcId="{A3966054-7FE6-4A83-8D5B-9B73D6800407}" destId="{3EBDD2F1-3ED0-4D97-8B35-DB31C62C9E43}" srcOrd="0" destOrd="0" presId="urn:microsoft.com/office/officeart/2008/layout/HorizontalMultiLevelHierarchy"/>
    <dgm:cxn modelId="{33310DB1-A7B0-4EA7-9539-B86A78069131}" type="presParOf" srcId="{8863D5EB-D2A3-4DF9-8DE0-7A1776A34ABC}" destId="{B22FA233-67A0-464D-A2DE-FD626531ADBB}" srcOrd="7" destOrd="0" presId="urn:microsoft.com/office/officeart/2008/layout/HorizontalMultiLevelHierarchy"/>
    <dgm:cxn modelId="{83724FD2-0288-488C-B032-D9E6503A0445}" type="presParOf" srcId="{B22FA233-67A0-464D-A2DE-FD626531ADBB}" destId="{CE0A842B-3D11-4537-A444-0305B8BDE442}" srcOrd="0" destOrd="0" presId="urn:microsoft.com/office/officeart/2008/layout/HorizontalMultiLevelHierarchy"/>
    <dgm:cxn modelId="{A64BACAF-F289-4F47-9771-12AFFBBD3106}" type="presParOf" srcId="{B22FA233-67A0-464D-A2DE-FD626531ADBB}" destId="{6278B774-4692-4ACF-AA22-0D0414754C95}" srcOrd="1" destOrd="0" presId="urn:microsoft.com/office/officeart/2008/layout/HorizontalMultiLevelHierarchy"/>
    <dgm:cxn modelId="{CE371C92-B406-41AD-B95C-06999F9164B3}" type="presParOf" srcId="{4DBBFF07-4788-4774-86C4-73217EF3275F}" destId="{3E6D7B06-C605-4D6F-AE51-DA528DC84DA6}" srcOrd="4" destOrd="0" presId="urn:microsoft.com/office/officeart/2008/layout/HorizontalMultiLevelHierarchy"/>
    <dgm:cxn modelId="{849DFADB-2F42-4AC8-A654-8CDE66A49E44}" type="presParOf" srcId="{3E6D7B06-C605-4D6F-AE51-DA528DC84DA6}" destId="{BF59EF82-D9DA-4CDB-B5A0-D13AFB5AF4C2}" srcOrd="0" destOrd="0" presId="urn:microsoft.com/office/officeart/2008/layout/HorizontalMultiLevelHierarchy"/>
    <dgm:cxn modelId="{38578ABB-68D7-4E67-B64E-B66DD43E43ED}" type="presParOf" srcId="{4DBBFF07-4788-4774-86C4-73217EF3275F}" destId="{FA33612E-3E20-44EE-87D9-C5B196C4C1D7}" srcOrd="5" destOrd="0" presId="urn:microsoft.com/office/officeart/2008/layout/HorizontalMultiLevelHierarchy"/>
    <dgm:cxn modelId="{C9EF6833-E344-48BF-858C-FBB461F3C940}" type="presParOf" srcId="{FA33612E-3E20-44EE-87D9-C5B196C4C1D7}" destId="{BA40C7DE-CB48-4F4C-B57A-6EE660D03EA8}" srcOrd="0" destOrd="0" presId="urn:microsoft.com/office/officeart/2008/layout/HorizontalMultiLevelHierarchy"/>
    <dgm:cxn modelId="{7FD82796-D524-46DE-AB10-F9350FC813FE}" type="presParOf" srcId="{FA33612E-3E20-44EE-87D9-C5B196C4C1D7}" destId="{DE53592A-EFEF-4670-A2D5-3F816227F516}" srcOrd="1" destOrd="0" presId="urn:microsoft.com/office/officeart/2008/layout/HorizontalMultiLevelHierarchy"/>
    <dgm:cxn modelId="{FF765F59-18B4-404E-8433-F51CAD358B75}" type="presParOf" srcId="{DE53592A-EFEF-4670-A2D5-3F816227F516}" destId="{916D9A4D-B45A-4CF8-84EA-C13CFFFE14E6}" srcOrd="0" destOrd="0" presId="urn:microsoft.com/office/officeart/2008/layout/HorizontalMultiLevelHierarchy"/>
    <dgm:cxn modelId="{00C27358-BB7A-49B6-8021-30CEF77CE4D0}" type="presParOf" srcId="{916D9A4D-B45A-4CF8-84EA-C13CFFFE14E6}" destId="{011FC7D1-D0B2-4A39-8F4A-D109E3B89183}" srcOrd="0" destOrd="0" presId="urn:microsoft.com/office/officeart/2008/layout/HorizontalMultiLevelHierarchy"/>
    <dgm:cxn modelId="{4D24F86D-F5E6-4499-A736-73C6E7F85F6F}" type="presParOf" srcId="{DE53592A-EFEF-4670-A2D5-3F816227F516}" destId="{EF5DDB2F-8ACF-4F6B-B66A-7D47D8FF2BC0}" srcOrd="1" destOrd="0" presId="urn:microsoft.com/office/officeart/2008/layout/HorizontalMultiLevelHierarchy"/>
    <dgm:cxn modelId="{8C8CC34C-0434-4366-96C4-E14D6A13EEED}" type="presParOf" srcId="{EF5DDB2F-8ACF-4F6B-B66A-7D47D8FF2BC0}" destId="{4956AB95-0468-4683-8CDC-4459A0EFFE15}" srcOrd="0" destOrd="0" presId="urn:microsoft.com/office/officeart/2008/layout/HorizontalMultiLevelHierarchy"/>
    <dgm:cxn modelId="{000A2582-509D-45FF-AAFB-07EB6B1B6782}" type="presParOf" srcId="{EF5DDB2F-8ACF-4F6B-B66A-7D47D8FF2BC0}" destId="{6A409E47-D4E3-4E21-82CC-FFE4DDB86D8D}" srcOrd="1" destOrd="0" presId="urn:microsoft.com/office/officeart/2008/layout/HorizontalMultiLevelHierarchy"/>
    <dgm:cxn modelId="{CC177029-C457-4CAA-9771-46E5DDF1E6B1}" type="presParOf" srcId="{D43E4939-57F9-48D8-8E3C-3FBAEBBFA41B}" destId="{624566EF-2FAB-4024-B2C7-7FDDFEE86785}" srcOrd="2" destOrd="0" presId="urn:microsoft.com/office/officeart/2008/layout/HorizontalMultiLevelHierarchy"/>
    <dgm:cxn modelId="{2EE4D72E-7D17-4814-955A-7A649D7F4812}" type="presParOf" srcId="{624566EF-2FAB-4024-B2C7-7FDDFEE86785}" destId="{854CDA58-D1A4-4F5C-99A9-ED6EB818CEC4}" srcOrd="0" destOrd="0" presId="urn:microsoft.com/office/officeart/2008/layout/HorizontalMultiLevelHierarchy"/>
    <dgm:cxn modelId="{87F68413-1230-45EA-95CC-8B78FA67C7EC}" type="presParOf" srcId="{D43E4939-57F9-48D8-8E3C-3FBAEBBFA41B}" destId="{966838B7-F8FC-46A9-B82A-3BB89D1D68E3}" srcOrd="3" destOrd="0" presId="urn:microsoft.com/office/officeart/2008/layout/HorizontalMultiLevelHierarchy"/>
    <dgm:cxn modelId="{21615233-07E4-4D64-BCE2-43677F7D1575}" type="presParOf" srcId="{966838B7-F8FC-46A9-B82A-3BB89D1D68E3}" destId="{C1AB7144-C109-49A8-999A-71924882D5E4}" srcOrd="0" destOrd="0" presId="urn:microsoft.com/office/officeart/2008/layout/HorizontalMultiLevelHierarchy"/>
    <dgm:cxn modelId="{6CDBE7C6-BBC1-4002-BE29-6EA3A7B36631}" type="presParOf" srcId="{966838B7-F8FC-46A9-B82A-3BB89D1D68E3}" destId="{8FA8EBB5-00EA-4EE6-B314-8770F527DF07}" srcOrd="1" destOrd="0" presId="urn:microsoft.com/office/officeart/2008/layout/HorizontalMultiLevelHierarchy"/>
    <dgm:cxn modelId="{1919D6A8-AC07-4763-AEFC-DA5E38A5F2B2}" type="presParOf" srcId="{8FA8EBB5-00EA-4EE6-B314-8770F527DF07}" destId="{ECEDEC89-351D-43B0-8F45-C1881227339B}" srcOrd="0" destOrd="0" presId="urn:microsoft.com/office/officeart/2008/layout/HorizontalMultiLevelHierarchy"/>
    <dgm:cxn modelId="{B089EB5B-04D1-4A6B-A2DD-259D8266977D}" type="presParOf" srcId="{ECEDEC89-351D-43B0-8F45-C1881227339B}" destId="{724F5546-30C7-4C45-8CBF-29DE39A94311}" srcOrd="0" destOrd="0" presId="urn:microsoft.com/office/officeart/2008/layout/HorizontalMultiLevelHierarchy"/>
    <dgm:cxn modelId="{D9204652-AC8C-4402-B3F2-1039538E1B32}" type="presParOf" srcId="{8FA8EBB5-00EA-4EE6-B314-8770F527DF07}" destId="{78FD63E3-463C-4293-88B0-1A08B54D9BE2}" srcOrd="1" destOrd="0" presId="urn:microsoft.com/office/officeart/2008/layout/HorizontalMultiLevelHierarchy"/>
    <dgm:cxn modelId="{4E994251-E9DD-4F54-916B-A3A75DAA2246}" type="presParOf" srcId="{78FD63E3-463C-4293-88B0-1A08B54D9BE2}" destId="{58C0BED5-F7E1-4BBF-B776-0098A78BBFC9}" srcOrd="0" destOrd="0" presId="urn:microsoft.com/office/officeart/2008/layout/HorizontalMultiLevelHierarchy"/>
    <dgm:cxn modelId="{35709D4F-B490-41D9-988F-506734F640C4}" type="presParOf" srcId="{78FD63E3-463C-4293-88B0-1A08B54D9BE2}" destId="{B41C2BDA-DF98-4325-9820-19D71363A58F}" srcOrd="1" destOrd="0" presId="urn:microsoft.com/office/officeart/2008/layout/HorizontalMultiLevelHierarchy"/>
    <dgm:cxn modelId="{D1C4E6BC-DD6B-46E4-A12C-98A2CBB0CB70}" type="presParOf" srcId="{B41C2BDA-DF98-4325-9820-19D71363A58F}" destId="{9230AC24-2FF3-46D0-9DD4-F92823846642}" srcOrd="0" destOrd="0" presId="urn:microsoft.com/office/officeart/2008/layout/HorizontalMultiLevelHierarchy"/>
    <dgm:cxn modelId="{53973809-DC72-4DE2-8B45-F489FFD80752}" type="presParOf" srcId="{9230AC24-2FF3-46D0-9DD4-F92823846642}" destId="{EB0CCA2E-F39E-412F-8BDE-790DDBF73DC0}" srcOrd="0" destOrd="0" presId="urn:microsoft.com/office/officeart/2008/layout/HorizontalMultiLevelHierarchy"/>
    <dgm:cxn modelId="{F6574441-F125-49AA-B327-ED2D75A0F8AA}" type="presParOf" srcId="{B41C2BDA-DF98-4325-9820-19D71363A58F}" destId="{DF92B719-8AC5-4851-B42A-560783533EB1}" srcOrd="1" destOrd="0" presId="urn:microsoft.com/office/officeart/2008/layout/HorizontalMultiLevelHierarchy"/>
    <dgm:cxn modelId="{7A35EC1A-061E-45EA-9D4F-DA0FED7BA6B4}" type="presParOf" srcId="{DF92B719-8AC5-4851-B42A-560783533EB1}" destId="{0B1A9BD9-7A3E-4DAD-80A0-05E9D9148583}" srcOrd="0" destOrd="0" presId="urn:microsoft.com/office/officeart/2008/layout/HorizontalMultiLevelHierarchy"/>
    <dgm:cxn modelId="{9922DD82-E3E1-4F6E-88F7-99877F8B7BB1}" type="presParOf" srcId="{DF92B719-8AC5-4851-B42A-560783533EB1}" destId="{5115FB13-EE19-4F4D-846D-2888E7069514}" srcOrd="1" destOrd="0" presId="urn:microsoft.com/office/officeart/2008/layout/HorizontalMultiLevelHierarchy"/>
    <dgm:cxn modelId="{195492DB-7FD2-445D-A4C6-97C5FBB9103F}" type="presParOf" srcId="{8FA8EBB5-00EA-4EE6-B314-8770F527DF07}" destId="{8B867DB0-76D8-4427-A44F-A23071E13508}" srcOrd="2" destOrd="0" presId="urn:microsoft.com/office/officeart/2008/layout/HorizontalMultiLevelHierarchy"/>
    <dgm:cxn modelId="{0C6344FB-F78B-4BCC-B479-9963F4DA35B1}" type="presParOf" srcId="{8B867DB0-76D8-4427-A44F-A23071E13508}" destId="{95FC6099-141A-4BD0-9901-E933210D20E4}" srcOrd="0" destOrd="0" presId="urn:microsoft.com/office/officeart/2008/layout/HorizontalMultiLevelHierarchy"/>
    <dgm:cxn modelId="{5DB88C7B-EE17-4C2A-BCB1-90F434E9FEC3}" type="presParOf" srcId="{8FA8EBB5-00EA-4EE6-B314-8770F527DF07}" destId="{FBD2C3A2-C1A1-4301-BE16-E2ED51CBC2EB}" srcOrd="3" destOrd="0" presId="urn:microsoft.com/office/officeart/2008/layout/HorizontalMultiLevelHierarchy"/>
    <dgm:cxn modelId="{093E9B53-E3DE-41C7-A257-F14DB5FF8859}" type="presParOf" srcId="{FBD2C3A2-C1A1-4301-BE16-E2ED51CBC2EB}" destId="{B06862BF-A4EB-4F00-89BA-ED1A4DF3AB64}" srcOrd="0" destOrd="0" presId="urn:microsoft.com/office/officeart/2008/layout/HorizontalMultiLevelHierarchy"/>
    <dgm:cxn modelId="{9971A747-43DE-4FEE-9ECD-284AF8AE96E3}" type="presParOf" srcId="{FBD2C3A2-C1A1-4301-BE16-E2ED51CBC2EB}" destId="{BB3C7D75-A3CD-421A-AB02-0534A0CE75EF}" srcOrd="1" destOrd="0" presId="urn:microsoft.com/office/officeart/2008/layout/HorizontalMultiLevelHierarchy"/>
    <dgm:cxn modelId="{0A1376B7-9523-43FB-A713-1DA1A01118FC}" type="presParOf" srcId="{BB3C7D75-A3CD-421A-AB02-0534A0CE75EF}" destId="{34196BBD-7F8B-4BBB-B127-726F8EEF7B08}" srcOrd="0" destOrd="0" presId="urn:microsoft.com/office/officeart/2008/layout/HorizontalMultiLevelHierarchy"/>
    <dgm:cxn modelId="{D259C29F-721D-4E20-8694-2DB4637892F1}" type="presParOf" srcId="{34196BBD-7F8B-4BBB-B127-726F8EEF7B08}" destId="{C02E29E8-D85D-40ED-A448-49CFEF1936DE}" srcOrd="0" destOrd="0" presId="urn:microsoft.com/office/officeart/2008/layout/HorizontalMultiLevelHierarchy"/>
    <dgm:cxn modelId="{08CD831F-5B88-463A-B992-610D5F56C8A7}" type="presParOf" srcId="{BB3C7D75-A3CD-421A-AB02-0534A0CE75EF}" destId="{D0AB5765-882E-4BEB-99B6-4A07104328AD}" srcOrd="1" destOrd="0" presId="urn:microsoft.com/office/officeart/2008/layout/HorizontalMultiLevelHierarchy"/>
    <dgm:cxn modelId="{C1141F8F-A018-4D66-B9F7-D81B67A0E28A}" type="presParOf" srcId="{D0AB5765-882E-4BEB-99B6-4A07104328AD}" destId="{20769CC9-A752-4818-BF6A-2F8F47827BB0}" srcOrd="0" destOrd="0" presId="urn:microsoft.com/office/officeart/2008/layout/HorizontalMultiLevelHierarchy"/>
    <dgm:cxn modelId="{93F64E0B-BA7E-4758-BB9F-0BB152FD36F5}" type="presParOf" srcId="{D0AB5765-882E-4BEB-99B6-4A07104328AD}" destId="{F967FBAA-95E0-4095-8D3D-11A33DD326D0}" srcOrd="1" destOrd="0" presId="urn:microsoft.com/office/officeart/2008/layout/HorizontalMultiLevelHierarchy"/>
    <dgm:cxn modelId="{5764D737-30D4-463A-A160-52EFA1B249BC}" type="presParOf" srcId="{BB3C7D75-A3CD-421A-AB02-0534A0CE75EF}" destId="{0ABB5680-153D-422A-A3B1-3ABECE75E51C}" srcOrd="2" destOrd="0" presId="urn:microsoft.com/office/officeart/2008/layout/HorizontalMultiLevelHierarchy"/>
    <dgm:cxn modelId="{BD689243-093F-4B18-9879-D8788325C474}" type="presParOf" srcId="{0ABB5680-153D-422A-A3B1-3ABECE75E51C}" destId="{AA76A7BC-4262-4B20-806F-0F4B1B130E03}" srcOrd="0" destOrd="0" presId="urn:microsoft.com/office/officeart/2008/layout/HorizontalMultiLevelHierarchy"/>
    <dgm:cxn modelId="{CA3C6371-E352-4029-9A5F-43C760E4C263}" type="presParOf" srcId="{BB3C7D75-A3CD-421A-AB02-0534A0CE75EF}" destId="{5017DD64-272A-4BF7-AAB5-7746CC966D0C}" srcOrd="3" destOrd="0" presId="urn:microsoft.com/office/officeart/2008/layout/HorizontalMultiLevelHierarchy"/>
    <dgm:cxn modelId="{BC5BBA3E-BFED-459E-8A01-4DA1739DB55E}" type="presParOf" srcId="{5017DD64-272A-4BF7-AAB5-7746CC966D0C}" destId="{4CD0BE21-3C2A-4028-B503-5F493013789D}" srcOrd="0" destOrd="0" presId="urn:microsoft.com/office/officeart/2008/layout/HorizontalMultiLevelHierarchy"/>
    <dgm:cxn modelId="{04E0C909-A81F-4FC0-9988-A6DD177B7503}" type="presParOf" srcId="{5017DD64-272A-4BF7-AAB5-7746CC966D0C}" destId="{8CA2A7B9-CDEE-4C50-BDDC-D0F97987A781}" srcOrd="1" destOrd="0" presId="urn:microsoft.com/office/officeart/2008/layout/HorizontalMultiLevelHierarchy"/>
    <dgm:cxn modelId="{2B17E414-62DC-45E3-A5CA-CDC1F22B2946}" type="presParOf" srcId="{BB3C7D75-A3CD-421A-AB02-0534A0CE75EF}" destId="{3BD987FD-E976-4988-BBD7-4C2282D4AA60}" srcOrd="4" destOrd="0" presId="urn:microsoft.com/office/officeart/2008/layout/HorizontalMultiLevelHierarchy"/>
    <dgm:cxn modelId="{C6BBAA14-6D55-4724-9167-FAD80C4097A1}" type="presParOf" srcId="{3BD987FD-E976-4988-BBD7-4C2282D4AA60}" destId="{D1D7CECF-BFF2-484A-A454-519B9F9AA9FC}" srcOrd="0" destOrd="0" presId="urn:microsoft.com/office/officeart/2008/layout/HorizontalMultiLevelHierarchy"/>
    <dgm:cxn modelId="{735B8FA7-0994-4FEA-84CD-AF258C3F7191}" type="presParOf" srcId="{BB3C7D75-A3CD-421A-AB02-0534A0CE75EF}" destId="{C32C90F2-2766-4D50-8773-D33484E33E6E}" srcOrd="5" destOrd="0" presId="urn:microsoft.com/office/officeart/2008/layout/HorizontalMultiLevelHierarchy"/>
    <dgm:cxn modelId="{AD7B8089-ECC7-4C22-BB7E-48FD36DF0117}" type="presParOf" srcId="{C32C90F2-2766-4D50-8773-D33484E33E6E}" destId="{0F89C536-FE95-4DBE-9CAF-CBC78FA1487C}" srcOrd="0" destOrd="0" presId="urn:microsoft.com/office/officeart/2008/layout/HorizontalMultiLevelHierarchy"/>
    <dgm:cxn modelId="{90674296-9196-4C94-9D05-8D0B2EB2D09C}" type="presParOf" srcId="{C32C90F2-2766-4D50-8773-D33484E33E6E}" destId="{0E88732E-51B0-4A30-B7A7-D2393C8B3FE3}" srcOrd="1" destOrd="0" presId="urn:microsoft.com/office/officeart/2008/layout/HorizontalMultiLevelHierarchy"/>
    <dgm:cxn modelId="{7CE06B05-980C-400A-8E93-4B29DADA9A46}" type="presParOf" srcId="{8FA8EBB5-00EA-4EE6-B314-8770F527DF07}" destId="{71B3C6D6-BB4C-4358-B3CC-EEF64D1AEAFD}" srcOrd="4" destOrd="0" presId="urn:microsoft.com/office/officeart/2008/layout/HorizontalMultiLevelHierarchy"/>
    <dgm:cxn modelId="{53605831-5E19-49DA-9ABA-2A3B185FB0FD}" type="presParOf" srcId="{71B3C6D6-BB4C-4358-B3CC-EEF64D1AEAFD}" destId="{F58139C8-6246-4041-A12D-7B685C504A28}" srcOrd="0" destOrd="0" presId="urn:microsoft.com/office/officeart/2008/layout/HorizontalMultiLevelHierarchy"/>
    <dgm:cxn modelId="{1D07FC70-71BC-4D44-B3EE-37910050CED8}" type="presParOf" srcId="{8FA8EBB5-00EA-4EE6-B314-8770F527DF07}" destId="{C5FC099E-B52B-4EB5-970A-02DD8978064B}" srcOrd="5" destOrd="0" presId="urn:microsoft.com/office/officeart/2008/layout/HorizontalMultiLevelHierarchy"/>
    <dgm:cxn modelId="{B21B670A-33AB-45AC-84B2-5C4F62539D1A}" type="presParOf" srcId="{C5FC099E-B52B-4EB5-970A-02DD8978064B}" destId="{29608FE6-B383-4166-8BAD-0A2AD9B2E810}" srcOrd="0" destOrd="0" presId="urn:microsoft.com/office/officeart/2008/layout/HorizontalMultiLevelHierarchy"/>
    <dgm:cxn modelId="{6440F85A-54B4-4E7D-84E7-CFC4C318D4B0}" type="presParOf" srcId="{C5FC099E-B52B-4EB5-970A-02DD8978064B}" destId="{C80F7F91-F19C-478E-8A1D-388C1D9CC76F}" srcOrd="1" destOrd="0" presId="urn:microsoft.com/office/officeart/2008/layout/HorizontalMultiLevelHierarchy"/>
    <dgm:cxn modelId="{5D8A56C8-FF02-4852-BBC3-08D6F8B60D89}" type="presParOf" srcId="{C80F7F91-F19C-478E-8A1D-388C1D9CC76F}" destId="{6ACB56A3-8EA2-4CB6-ABEE-D474703A787E}" srcOrd="0" destOrd="0" presId="urn:microsoft.com/office/officeart/2008/layout/HorizontalMultiLevelHierarchy"/>
    <dgm:cxn modelId="{DA1E69DA-08B1-4C75-9106-7F2CC99B9040}" type="presParOf" srcId="{6ACB56A3-8EA2-4CB6-ABEE-D474703A787E}" destId="{4D0491C8-D66E-4CC1-9864-02A83C0A639C}" srcOrd="0" destOrd="0" presId="urn:microsoft.com/office/officeart/2008/layout/HorizontalMultiLevelHierarchy"/>
    <dgm:cxn modelId="{17F9B804-5263-4A46-AF91-0928372CF4BB}" type="presParOf" srcId="{C80F7F91-F19C-478E-8A1D-388C1D9CC76F}" destId="{3D65F135-E23D-4F08-97FB-2FA7449DADA1}" srcOrd="1" destOrd="0" presId="urn:microsoft.com/office/officeart/2008/layout/HorizontalMultiLevelHierarchy"/>
    <dgm:cxn modelId="{32010947-D3C9-461C-AEE1-AE57318BAB2E}" type="presParOf" srcId="{3D65F135-E23D-4F08-97FB-2FA7449DADA1}" destId="{D071FDC3-E6C1-4B57-95E3-14E31AE686E7}" srcOrd="0" destOrd="0" presId="urn:microsoft.com/office/officeart/2008/layout/HorizontalMultiLevelHierarchy"/>
    <dgm:cxn modelId="{E735E73F-593C-46CE-8568-7D82428F89A0}" type="presParOf" srcId="{3D65F135-E23D-4F08-97FB-2FA7449DADA1}" destId="{8ABA6ECB-4240-4FCE-A73B-FE2E357A3336}" srcOrd="1" destOrd="0" presId="urn:microsoft.com/office/officeart/2008/layout/HorizontalMultiLevel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CB56A3-8EA2-4CB6-ABEE-D474703A787E}">
      <dsp:nvSpPr>
        <dsp:cNvPr id="0" name=""/>
        <dsp:cNvSpPr/>
      </dsp:nvSpPr>
      <dsp:spPr>
        <a:xfrm>
          <a:off x="3699428" y="7245160"/>
          <a:ext cx="265560" cy="91440"/>
        </a:xfrm>
        <a:custGeom>
          <a:avLst/>
          <a:gdLst/>
          <a:ahLst/>
          <a:cxnLst/>
          <a:rect l="0" t="0" r="0" b="0"/>
          <a:pathLst>
            <a:path>
              <a:moveTo>
                <a:pt x="0" y="223034"/>
              </a:moveTo>
              <a:lnTo>
                <a:pt x="117048" y="223034"/>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25569" y="7284241"/>
        <a:ext cx="13278" cy="13278"/>
      </dsp:txXfrm>
    </dsp:sp>
    <dsp:sp modelId="{71B3C6D6-BB4C-4358-B3CC-EEF64D1AEAFD}">
      <dsp:nvSpPr>
        <dsp:cNvPr id="0" name=""/>
        <dsp:cNvSpPr/>
      </dsp:nvSpPr>
      <dsp:spPr>
        <a:xfrm>
          <a:off x="2106064" y="6278835"/>
          <a:ext cx="265560" cy="1012045"/>
        </a:xfrm>
        <a:custGeom>
          <a:avLst/>
          <a:gdLst/>
          <a:ahLst/>
          <a:cxnLst/>
          <a:rect l="0" t="0" r="0" b="0"/>
          <a:pathLst>
            <a:path>
              <a:moveTo>
                <a:pt x="0" y="0"/>
              </a:moveTo>
              <a:lnTo>
                <a:pt x="117048" y="0"/>
              </a:lnTo>
              <a:lnTo>
                <a:pt x="117048" y="1003653"/>
              </a:lnTo>
              <a:lnTo>
                <a:pt x="234096" y="100365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2212687" y="6758700"/>
        <a:ext cx="52315" cy="52315"/>
      </dsp:txXfrm>
    </dsp:sp>
    <dsp:sp modelId="{3BD987FD-E976-4988-BBD7-4C2282D4AA60}">
      <dsp:nvSpPr>
        <dsp:cNvPr id="0" name=""/>
        <dsp:cNvSpPr/>
      </dsp:nvSpPr>
      <dsp:spPr>
        <a:xfrm>
          <a:off x="3699428" y="6278835"/>
          <a:ext cx="265560" cy="506022"/>
        </a:xfrm>
        <a:custGeom>
          <a:avLst/>
          <a:gdLst/>
          <a:ahLst/>
          <a:cxnLst/>
          <a:rect l="0" t="0" r="0" b="0"/>
          <a:pathLst>
            <a:path>
              <a:moveTo>
                <a:pt x="0" y="0"/>
              </a:moveTo>
              <a:lnTo>
                <a:pt x="117048" y="0"/>
              </a:lnTo>
              <a:lnTo>
                <a:pt x="117048" y="446068"/>
              </a:lnTo>
              <a:lnTo>
                <a:pt x="234096" y="44606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17922" y="6517560"/>
        <a:ext cx="28573" cy="28573"/>
      </dsp:txXfrm>
    </dsp:sp>
    <dsp:sp modelId="{0ABB5680-153D-422A-A3B1-3ABECE75E51C}">
      <dsp:nvSpPr>
        <dsp:cNvPr id="0" name=""/>
        <dsp:cNvSpPr/>
      </dsp:nvSpPr>
      <dsp:spPr>
        <a:xfrm>
          <a:off x="3699428" y="6233115"/>
          <a:ext cx="265560" cy="91440"/>
        </a:xfrm>
        <a:custGeom>
          <a:avLst/>
          <a:gdLst/>
          <a:ahLst/>
          <a:cxnLst/>
          <a:rect l="0" t="0" r="0" b="0"/>
          <a:pathLst>
            <a:path>
              <a:moveTo>
                <a:pt x="0" y="45720"/>
              </a:moveTo>
              <a:lnTo>
                <a:pt x="234096"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25569" y="6272196"/>
        <a:ext cx="13278" cy="13278"/>
      </dsp:txXfrm>
    </dsp:sp>
    <dsp:sp modelId="{34196BBD-7F8B-4BBB-B127-726F8EEF7B08}">
      <dsp:nvSpPr>
        <dsp:cNvPr id="0" name=""/>
        <dsp:cNvSpPr/>
      </dsp:nvSpPr>
      <dsp:spPr>
        <a:xfrm>
          <a:off x="3699428" y="5772812"/>
          <a:ext cx="265560" cy="506022"/>
        </a:xfrm>
        <a:custGeom>
          <a:avLst/>
          <a:gdLst/>
          <a:ahLst/>
          <a:cxnLst/>
          <a:rect l="0" t="0" r="0" b="0"/>
          <a:pathLst>
            <a:path>
              <a:moveTo>
                <a:pt x="0" y="446068"/>
              </a:moveTo>
              <a:lnTo>
                <a:pt x="117048" y="446068"/>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17922" y="6011537"/>
        <a:ext cx="28573" cy="28573"/>
      </dsp:txXfrm>
    </dsp:sp>
    <dsp:sp modelId="{8B867DB0-76D8-4427-A44F-A23071E13508}">
      <dsp:nvSpPr>
        <dsp:cNvPr id="0" name=""/>
        <dsp:cNvSpPr/>
      </dsp:nvSpPr>
      <dsp:spPr>
        <a:xfrm>
          <a:off x="2106064" y="6233115"/>
          <a:ext cx="265560" cy="91440"/>
        </a:xfrm>
        <a:custGeom>
          <a:avLst/>
          <a:gdLst/>
          <a:ahLst/>
          <a:cxnLst/>
          <a:rect l="0" t="0" r="0" b="0"/>
          <a:pathLst>
            <a:path>
              <a:moveTo>
                <a:pt x="0" y="111517"/>
              </a:moveTo>
              <a:lnTo>
                <a:pt x="117048" y="111517"/>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2232205" y="6272196"/>
        <a:ext cx="13278" cy="13278"/>
      </dsp:txXfrm>
    </dsp:sp>
    <dsp:sp modelId="{9230AC24-2FF3-46D0-9DD4-F92823846642}">
      <dsp:nvSpPr>
        <dsp:cNvPr id="0" name=""/>
        <dsp:cNvSpPr/>
      </dsp:nvSpPr>
      <dsp:spPr>
        <a:xfrm>
          <a:off x="3699428" y="5221070"/>
          <a:ext cx="265560" cy="91440"/>
        </a:xfrm>
        <a:custGeom>
          <a:avLst/>
          <a:gdLst/>
          <a:ahLst/>
          <a:cxnLst/>
          <a:rect l="0" t="0" r="0" b="0"/>
          <a:pathLst>
            <a:path>
              <a:moveTo>
                <a:pt x="0" y="45720"/>
              </a:moveTo>
              <a:lnTo>
                <a:pt x="234096"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25569" y="5260151"/>
        <a:ext cx="13278" cy="13278"/>
      </dsp:txXfrm>
    </dsp:sp>
    <dsp:sp modelId="{ECEDEC89-351D-43B0-8F45-C1881227339B}">
      <dsp:nvSpPr>
        <dsp:cNvPr id="0" name=""/>
        <dsp:cNvSpPr/>
      </dsp:nvSpPr>
      <dsp:spPr>
        <a:xfrm>
          <a:off x="2106064" y="5266790"/>
          <a:ext cx="265560" cy="1012045"/>
        </a:xfrm>
        <a:custGeom>
          <a:avLst/>
          <a:gdLst/>
          <a:ahLst/>
          <a:cxnLst/>
          <a:rect l="0" t="0" r="0" b="0"/>
          <a:pathLst>
            <a:path>
              <a:moveTo>
                <a:pt x="0" y="1003653"/>
              </a:moveTo>
              <a:lnTo>
                <a:pt x="117048" y="1003653"/>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2212687" y="5746655"/>
        <a:ext cx="52315" cy="52315"/>
      </dsp:txXfrm>
    </dsp:sp>
    <dsp:sp modelId="{624566EF-2FAB-4024-B2C7-7FDDFEE86785}">
      <dsp:nvSpPr>
        <dsp:cNvPr id="0" name=""/>
        <dsp:cNvSpPr/>
      </dsp:nvSpPr>
      <dsp:spPr>
        <a:xfrm>
          <a:off x="512700" y="4634262"/>
          <a:ext cx="265560" cy="1644573"/>
        </a:xfrm>
        <a:custGeom>
          <a:avLst/>
          <a:gdLst/>
          <a:ahLst/>
          <a:cxnLst/>
          <a:rect l="0" t="0" r="0" b="0"/>
          <a:pathLst>
            <a:path>
              <a:moveTo>
                <a:pt x="0" y="0"/>
              </a:moveTo>
              <a:lnTo>
                <a:pt x="117048" y="0"/>
              </a:lnTo>
              <a:lnTo>
                <a:pt x="117048" y="1672755"/>
              </a:lnTo>
              <a:lnTo>
                <a:pt x="234096" y="167275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603833" y="5414901"/>
        <a:ext cx="83293" cy="83293"/>
      </dsp:txXfrm>
    </dsp:sp>
    <dsp:sp modelId="{916D9A4D-B45A-4CF8-84EA-C13CFFFE14E6}">
      <dsp:nvSpPr>
        <dsp:cNvPr id="0" name=""/>
        <dsp:cNvSpPr/>
      </dsp:nvSpPr>
      <dsp:spPr>
        <a:xfrm>
          <a:off x="3699428" y="4715047"/>
          <a:ext cx="265560" cy="91440"/>
        </a:xfrm>
        <a:custGeom>
          <a:avLst/>
          <a:gdLst/>
          <a:ahLst/>
          <a:cxnLst/>
          <a:rect l="0" t="0" r="0" b="0"/>
          <a:pathLst>
            <a:path>
              <a:moveTo>
                <a:pt x="0" y="223034"/>
              </a:moveTo>
              <a:lnTo>
                <a:pt x="117048" y="223034"/>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25569" y="4754128"/>
        <a:ext cx="13278" cy="13278"/>
      </dsp:txXfrm>
    </dsp:sp>
    <dsp:sp modelId="{3E6D7B06-C605-4D6F-AE51-DA528DC84DA6}">
      <dsp:nvSpPr>
        <dsp:cNvPr id="0" name=""/>
        <dsp:cNvSpPr/>
      </dsp:nvSpPr>
      <dsp:spPr>
        <a:xfrm>
          <a:off x="2106064" y="2989688"/>
          <a:ext cx="265560" cy="1771079"/>
        </a:xfrm>
        <a:custGeom>
          <a:avLst/>
          <a:gdLst/>
          <a:ahLst/>
          <a:cxnLst/>
          <a:rect l="0" t="0" r="0" b="0"/>
          <a:pathLst>
            <a:path>
              <a:moveTo>
                <a:pt x="0" y="0"/>
              </a:moveTo>
              <a:lnTo>
                <a:pt x="117048" y="0"/>
              </a:lnTo>
              <a:lnTo>
                <a:pt x="117048" y="1672755"/>
              </a:lnTo>
              <a:lnTo>
                <a:pt x="234096" y="167275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BO" sz="600" kern="1200">
            <a:solidFill>
              <a:sysClr val="windowText" lastClr="000000">
                <a:hueOff val="0"/>
                <a:satOff val="0"/>
                <a:lumOff val="0"/>
                <a:alphaOff val="0"/>
              </a:sysClr>
            </a:solidFill>
            <a:latin typeface="Calibri"/>
            <a:ea typeface="+mn-ea"/>
            <a:cs typeface="+mn-cs"/>
          </a:endParaRPr>
        </a:p>
      </dsp:txBody>
      <dsp:txXfrm>
        <a:off x="2194072" y="3830456"/>
        <a:ext cx="89543" cy="89543"/>
      </dsp:txXfrm>
    </dsp:sp>
    <dsp:sp modelId="{A3966054-7FE6-4A83-8D5B-9B73D6800407}">
      <dsp:nvSpPr>
        <dsp:cNvPr id="0" name=""/>
        <dsp:cNvSpPr/>
      </dsp:nvSpPr>
      <dsp:spPr>
        <a:xfrm>
          <a:off x="3699428" y="3495711"/>
          <a:ext cx="265560" cy="759033"/>
        </a:xfrm>
        <a:custGeom>
          <a:avLst/>
          <a:gdLst/>
          <a:ahLst/>
          <a:cxnLst/>
          <a:rect l="0" t="0" r="0" b="0"/>
          <a:pathLst>
            <a:path>
              <a:moveTo>
                <a:pt x="0" y="0"/>
              </a:moveTo>
              <a:lnTo>
                <a:pt x="117048" y="0"/>
              </a:lnTo>
              <a:lnTo>
                <a:pt x="117048" y="669102"/>
              </a:lnTo>
              <a:lnTo>
                <a:pt x="234096" y="669102"/>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12105" y="3855124"/>
        <a:ext cx="40207" cy="40207"/>
      </dsp:txXfrm>
    </dsp:sp>
    <dsp:sp modelId="{9A6A37DA-C571-4397-8472-CA80E6B37D0F}">
      <dsp:nvSpPr>
        <dsp:cNvPr id="0" name=""/>
        <dsp:cNvSpPr/>
      </dsp:nvSpPr>
      <dsp:spPr>
        <a:xfrm>
          <a:off x="3699428" y="3495711"/>
          <a:ext cx="265560" cy="253011"/>
        </a:xfrm>
        <a:custGeom>
          <a:avLst/>
          <a:gdLst/>
          <a:ahLst/>
          <a:cxnLst/>
          <a:rect l="0" t="0" r="0" b="0"/>
          <a:pathLst>
            <a:path>
              <a:moveTo>
                <a:pt x="0" y="0"/>
              </a:moveTo>
              <a:lnTo>
                <a:pt x="117048" y="0"/>
              </a:lnTo>
              <a:lnTo>
                <a:pt x="117048" y="223034"/>
              </a:lnTo>
              <a:lnTo>
                <a:pt x="234096" y="22303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23039" y="3613047"/>
        <a:ext cx="18339" cy="18339"/>
      </dsp:txXfrm>
    </dsp:sp>
    <dsp:sp modelId="{DA33A5F2-CCD7-48D6-A670-33D8A4FCE7E2}">
      <dsp:nvSpPr>
        <dsp:cNvPr id="0" name=""/>
        <dsp:cNvSpPr/>
      </dsp:nvSpPr>
      <dsp:spPr>
        <a:xfrm>
          <a:off x="3699428" y="3242699"/>
          <a:ext cx="265560" cy="253011"/>
        </a:xfrm>
        <a:custGeom>
          <a:avLst/>
          <a:gdLst/>
          <a:ahLst/>
          <a:cxnLst/>
          <a:rect l="0" t="0" r="0" b="0"/>
          <a:pathLst>
            <a:path>
              <a:moveTo>
                <a:pt x="0" y="223034"/>
              </a:moveTo>
              <a:lnTo>
                <a:pt x="117048" y="223034"/>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23039" y="3360035"/>
        <a:ext cx="18339" cy="18339"/>
      </dsp:txXfrm>
    </dsp:sp>
    <dsp:sp modelId="{B9EF0BBE-803D-4AEF-8E6C-49ED43CAA406}">
      <dsp:nvSpPr>
        <dsp:cNvPr id="0" name=""/>
        <dsp:cNvSpPr/>
      </dsp:nvSpPr>
      <dsp:spPr>
        <a:xfrm>
          <a:off x="3699428" y="2736677"/>
          <a:ext cx="265560" cy="759033"/>
        </a:xfrm>
        <a:custGeom>
          <a:avLst/>
          <a:gdLst/>
          <a:ahLst/>
          <a:cxnLst/>
          <a:rect l="0" t="0" r="0" b="0"/>
          <a:pathLst>
            <a:path>
              <a:moveTo>
                <a:pt x="0" y="669102"/>
              </a:moveTo>
              <a:lnTo>
                <a:pt x="117048" y="669102"/>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12105" y="3096090"/>
        <a:ext cx="40207" cy="40207"/>
      </dsp:txXfrm>
    </dsp:sp>
    <dsp:sp modelId="{1E29F9CA-21F5-4F80-B916-E6A47146EA2B}">
      <dsp:nvSpPr>
        <dsp:cNvPr id="0" name=""/>
        <dsp:cNvSpPr/>
      </dsp:nvSpPr>
      <dsp:spPr>
        <a:xfrm>
          <a:off x="2106064" y="2989688"/>
          <a:ext cx="265560" cy="506022"/>
        </a:xfrm>
        <a:custGeom>
          <a:avLst/>
          <a:gdLst/>
          <a:ahLst/>
          <a:cxnLst/>
          <a:rect l="0" t="0" r="0" b="0"/>
          <a:pathLst>
            <a:path>
              <a:moveTo>
                <a:pt x="0" y="0"/>
              </a:moveTo>
              <a:lnTo>
                <a:pt x="117048" y="0"/>
              </a:lnTo>
              <a:lnTo>
                <a:pt x="117048" y="334551"/>
              </a:lnTo>
              <a:lnTo>
                <a:pt x="234096" y="33455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2224558" y="3228413"/>
        <a:ext cx="28573" cy="28573"/>
      </dsp:txXfrm>
    </dsp:sp>
    <dsp:sp modelId="{6B5EB733-D501-4826-B045-817702B8AC36}">
      <dsp:nvSpPr>
        <dsp:cNvPr id="0" name=""/>
        <dsp:cNvSpPr/>
      </dsp:nvSpPr>
      <dsp:spPr>
        <a:xfrm>
          <a:off x="3699428" y="1218609"/>
          <a:ext cx="265560" cy="1012045"/>
        </a:xfrm>
        <a:custGeom>
          <a:avLst/>
          <a:gdLst/>
          <a:ahLst/>
          <a:cxnLst/>
          <a:rect l="0" t="0" r="0" b="0"/>
          <a:pathLst>
            <a:path>
              <a:moveTo>
                <a:pt x="0" y="0"/>
              </a:moveTo>
              <a:lnTo>
                <a:pt x="117048" y="0"/>
              </a:lnTo>
              <a:lnTo>
                <a:pt x="117048" y="892136"/>
              </a:lnTo>
              <a:lnTo>
                <a:pt x="234096" y="8921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06051" y="1698474"/>
        <a:ext cx="52315" cy="52315"/>
      </dsp:txXfrm>
    </dsp:sp>
    <dsp:sp modelId="{815994BF-4705-464F-AD05-F51BB04AF09E}">
      <dsp:nvSpPr>
        <dsp:cNvPr id="0" name=""/>
        <dsp:cNvSpPr/>
      </dsp:nvSpPr>
      <dsp:spPr>
        <a:xfrm>
          <a:off x="3699428" y="1218609"/>
          <a:ext cx="265560" cy="506022"/>
        </a:xfrm>
        <a:custGeom>
          <a:avLst/>
          <a:gdLst/>
          <a:ahLst/>
          <a:cxnLst/>
          <a:rect l="0" t="0" r="0" b="0"/>
          <a:pathLst>
            <a:path>
              <a:moveTo>
                <a:pt x="0" y="0"/>
              </a:moveTo>
              <a:lnTo>
                <a:pt x="117048" y="0"/>
              </a:lnTo>
              <a:lnTo>
                <a:pt x="117048" y="446068"/>
              </a:lnTo>
              <a:lnTo>
                <a:pt x="234096" y="44606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17922" y="1457333"/>
        <a:ext cx="28573" cy="28573"/>
      </dsp:txXfrm>
    </dsp:sp>
    <dsp:sp modelId="{39AC2FC7-6E31-4139-A260-2288E08EE339}">
      <dsp:nvSpPr>
        <dsp:cNvPr id="0" name=""/>
        <dsp:cNvSpPr/>
      </dsp:nvSpPr>
      <dsp:spPr>
        <a:xfrm>
          <a:off x="3699428" y="1172889"/>
          <a:ext cx="265560" cy="91440"/>
        </a:xfrm>
        <a:custGeom>
          <a:avLst/>
          <a:gdLst/>
          <a:ahLst/>
          <a:cxnLst/>
          <a:rect l="0" t="0" r="0" b="0"/>
          <a:pathLst>
            <a:path>
              <a:moveTo>
                <a:pt x="0" y="45720"/>
              </a:moveTo>
              <a:lnTo>
                <a:pt x="234096"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25569" y="1211970"/>
        <a:ext cx="13278" cy="13278"/>
      </dsp:txXfrm>
    </dsp:sp>
    <dsp:sp modelId="{A9F9F746-26A3-48B3-8E5A-FFBE14DE28A7}">
      <dsp:nvSpPr>
        <dsp:cNvPr id="0" name=""/>
        <dsp:cNvSpPr/>
      </dsp:nvSpPr>
      <dsp:spPr>
        <a:xfrm>
          <a:off x="3699428" y="712586"/>
          <a:ext cx="265560" cy="506022"/>
        </a:xfrm>
        <a:custGeom>
          <a:avLst/>
          <a:gdLst/>
          <a:ahLst/>
          <a:cxnLst/>
          <a:rect l="0" t="0" r="0" b="0"/>
          <a:pathLst>
            <a:path>
              <a:moveTo>
                <a:pt x="0" y="446068"/>
              </a:moveTo>
              <a:lnTo>
                <a:pt x="117048" y="446068"/>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17922" y="951311"/>
        <a:ext cx="28573" cy="28573"/>
      </dsp:txXfrm>
    </dsp:sp>
    <dsp:sp modelId="{B9806B33-2890-4C6C-B980-EE36F94FBDE6}">
      <dsp:nvSpPr>
        <dsp:cNvPr id="0" name=""/>
        <dsp:cNvSpPr/>
      </dsp:nvSpPr>
      <dsp:spPr>
        <a:xfrm>
          <a:off x="3699428" y="206564"/>
          <a:ext cx="265560" cy="1012045"/>
        </a:xfrm>
        <a:custGeom>
          <a:avLst/>
          <a:gdLst/>
          <a:ahLst/>
          <a:cxnLst/>
          <a:rect l="0" t="0" r="0" b="0"/>
          <a:pathLst>
            <a:path>
              <a:moveTo>
                <a:pt x="0" y="892136"/>
              </a:moveTo>
              <a:lnTo>
                <a:pt x="117048" y="892136"/>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3806051" y="686429"/>
        <a:ext cx="52315" cy="52315"/>
      </dsp:txXfrm>
    </dsp:sp>
    <dsp:sp modelId="{51AC3D94-FF7B-49F6-A107-20B1FD86BB5C}">
      <dsp:nvSpPr>
        <dsp:cNvPr id="0" name=""/>
        <dsp:cNvSpPr/>
      </dsp:nvSpPr>
      <dsp:spPr>
        <a:xfrm>
          <a:off x="2106064" y="1218609"/>
          <a:ext cx="265560" cy="1771079"/>
        </a:xfrm>
        <a:custGeom>
          <a:avLst/>
          <a:gdLst/>
          <a:ahLst/>
          <a:cxnLst/>
          <a:rect l="0" t="0" r="0" b="0"/>
          <a:pathLst>
            <a:path>
              <a:moveTo>
                <a:pt x="0" y="1672755"/>
              </a:moveTo>
              <a:lnTo>
                <a:pt x="117048" y="1672755"/>
              </a:lnTo>
              <a:lnTo>
                <a:pt x="117048" y="0"/>
              </a:lnTo>
              <a:lnTo>
                <a:pt x="234096"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BO" sz="600" kern="1200">
            <a:solidFill>
              <a:sysClr val="windowText" lastClr="000000">
                <a:hueOff val="0"/>
                <a:satOff val="0"/>
                <a:lumOff val="0"/>
                <a:alphaOff val="0"/>
              </a:sysClr>
            </a:solidFill>
            <a:latin typeface="Calibri"/>
            <a:ea typeface="+mn-ea"/>
            <a:cs typeface="+mn-cs"/>
          </a:endParaRPr>
        </a:p>
      </dsp:txBody>
      <dsp:txXfrm>
        <a:off x="2194072" y="2059377"/>
        <a:ext cx="89543" cy="89543"/>
      </dsp:txXfrm>
    </dsp:sp>
    <dsp:sp modelId="{509264F3-7140-4A70-BD6B-52CC5D8C6832}">
      <dsp:nvSpPr>
        <dsp:cNvPr id="0" name=""/>
        <dsp:cNvSpPr/>
      </dsp:nvSpPr>
      <dsp:spPr>
        <a:xfrm>
          <a:off x="512700" y="2989688"/>
          <a:ext cx="265560" cy="1644573"/>
        </a:xfrm>
        <a:custGeom>
          <a:avLst/>
          <a:gdLst/>
          <a:ahLst/>
          <a:cxnLst/>
          <a:rect l="0" t="0" r="0" b="0"/>
          <a:pathLst>
            <a:path>
              <a:moveTo>
                <a:pt x="0" y="1672755"/>
              </a:moveTo>
              <a:lnTo>
                <a:pt x="117048" y="1672755"/>
              </a:lnTo>
              <a:lnTo>
                <a:pt x="117048" y="0"/>
              </a:lnTo>
              <a:lnTo>
                <a:pt x="234096"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BO" sz="500" kern="1200">
            <a:solidFill>
              <a:sysClr val="windowText" lastClr="000000">
                <a:hueOff val="0"/>
                <a:satOff val="0"/>
                <a:lumOff val="0"/>
                <a:alphaOff val="0"/>
              </a:sysClr>
            </a:solidFill>
            <a:latin typeface="Calibri"/>
            <a:ea typeface="+mn-ea"/>
            <a:cs typeface="+mn-cs"/>
          </a:endParaRPr>
        </a:p>
      </dsp:txBody>
      <dsp:txXfrm>
        <a:off x="603833" y="3770328"/>
        <a:ext cx="83293" cy="83293"/>
      </dsp:txXfrm>
    </dsp:sp>
    <dsp:sp modelId="{2B1A9735-21CF-482C-A22C-BFE8382D6B9F}">
      <dsp:nvSpPr>
        <dsp:cNvPr id="0" name=""/>
        <dsp:cNvSpPr/>
      </dsp:nvSpPr>
      <dsp:spPr>
        <a:xfrm rot="16200000">
          <a:off x="-755019" y="4431853"/>
          <a:ext cx="2130621"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s-BO" sz="2600" kern="1200">
              <a:solidFill>
                <a:sysClr val="window" lastClr="FFFFFF"/>
              </a:solidFill>
              <a:latin typeface="Calibri"/>
              <a:ea typeface="+mn-ea"/>
              <a:cs typeface="+mn-cs"/>
            </a:rPr>
            <a:t>Visitapp</a:t>
          </a:r>
        </a:p>
      </dsp:txBody>
      <dsp:txXfrm>
        <a:off x="-755019" y="4431853"/>
        <a:ext cx="2130621" cy="404818"/>
      </dsp:txXfrm>
    </dsp:sp>
    <dsp:sp modelId="{B6D2E85A-A271-41EF-A218-5DDCB6FB8B47}">
      <dsp:nvSpPr>
        <dsp:cNvPr id="0" name=""/>
        <dsp:cNvSpPr/>
      </dsp:nvSpPr>
      <dsp:spPr>
        <a:xfrm>
          <a:off x="778261" y="2787279"/>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Estudio y Planificación</a:t>
          </a:r>
        </a:p>
      </dsp:txBody>
      <dsp:txXfrm>
        <a:off x="778261" y="2787279"/>
        <a:ext cx="1327803" cy="404818"/>
      </dsp:txXfrm>
    </dsp:sp>
    <dsp:sp modelId="{C3E5F3AC-A0E0-4A36-A023-538710F386FB}">
      <dsp:nvSpPr>
        <dsp:cNvPr id="0" name=""/>
        <dsp:cNvSpPr/>
      </dsp:nvSpPr>
      <dsp:spPr>
        <a:xfrm>
          <a:off x="2371625" y="1016200"/>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Entradas</a:t>
          </a:r>
        </a:p>
      </dsp:txBody>
      <dsp:txXfrm>
        <a:off x="2371625" y="1016200"/>
        <a:ext cx="1327803" cy="404818"/>
      </dsp:txXfrm>
    </dsp:sp>
    <dsp:sp modelId="{84BECF8E-C62D-4DC8-870F-AB4EC75ACC5D}">
      <dsp:nvSpPr>
        <dsp:cNvPr id="0" name=""/>
        <dsp:cNvSpPr/>
      </dsp:nvSpPr>
      <dsp:spPr>
        <a:xfrm>
          <a:off x="3964989" y="4155"/>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Identificar Interezados</a:t>
          </a:r>
        </a:p>
      </dsp:txBody>
      <dsp:txXfrm>
        <a:off x="3964989" y="4155"/>
        <a:ext cx="1327803" cy="404818"/>
      </dsp:txXfrm>
    </dsp:sp>
    <dsp:sp modelId="{2C09A284-D3A2-4D68-ADAA-FDEC318E7860}">
      <dsp:nvSpPr>
        <dsp:cNvPr id="0" name=""/>
        <dsp:cNvSpPr/>
      </dsp:nvSpPr>
      <dsp:spPr>
        <a:xfrm>
          <a:off x="3964989" y="510177"/>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Requerimientos del cliente</a:t>
          </a:r>
        </a:p>
      </dsp:txBody>
      <dsp:txXfrm>
        <a:off x="3964989" y="510177"/>
        <a:ext cx="1327803" cy="404818"/>
      </dsp:txXfrm>
    </dsp:sp>
    <dsp:sp modelId="{03148BB2-7915-4B97-B68A-218D97DCF492}">
      <dsp:nvSpPr>
        <dsp:cNvPr id="0" name=""/>
        <dsp:cNvSpPr/>
      </dsp:nvSpPr>
      <dsp:spPr>
        <a:xfrm>
          <a:off x="3964989" y="1016200"/>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Alcance del Proyecto</a:t>
          </a:r>
        </a:p>
      </dsp:txBody>
      <dsp:txXfrm>
        <a:off x="3964989" y="1016200"/>
        <a:ext cx="1327803" cy="404818"/>
      </dsp:txXfrm>
    </dsp:sp>
    <dsp:sp modelId="{9A49034C-8129-44CF-A8F7-F777275EE2FE}">
      <dsp:nvSpPr>
        <dsp:cNvPr id="0" name=""/>
        <dsp:cNvSpPr/>
      </dsp:nvSpPr>
      <dsp:spPr>
        <a:xfrm>
          <a:off x="3964989" y="1522222"/>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Definiar desarrolladores</a:t>
          </a:r>
        </a:p>
      </dsp:txBody>
      <dsp:txXfrm>
        <a:off x="3964989" y="1522222"/>
        <a:ext cx="1327803" cy="404818"/>
      </dsp:txXfrm>
    </dsp:sp>
    <dsp:sp modelId="{CE8ECC4A-9D90-4167-82E5-52BC246857CE}">
      <dsp:nvSpPr>
        <dsp:cNvPr id="0" name=""/>
        <dsp:cNvSpPr/>
      </dsp:nvSpPr>
      <dsp:spPr>
        <a:xfrm>
          <a:off x="3964989" y="2028245"/>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Definir Lenguajes de programación</a:t>
          </a:r>
        </a:p>
      </dsp:txBody>
      <dsp:txXfrm>
        <a:off x="3964989" y="2028245"/>
        <a:ext cx="1327803" cy="404818"/>
      </dsp:txXfrm>
    </dsp:sp>
    <dsp:sp modelId="{4888FD63-7705-4BD3-85EE-1858B425420B}">
      <dsp:nvSpPr>
        <dsp:cNvPr id="0" name=""/>
        <dsp:cNvSpPr/>
      </dsp:nvSpPr>
      <dsp:spPr>
        <a:xfrm>
          <a:off x="2371625" y="3293302"/>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Herramientas y Técnicas</a:t>
          </a:r>
        </a:p>
      </dsp:txBody>
      <dsp:txXfrm>
        <a:off x="2371625" y="3293302"/>
        <a:ext cx="1327803" cy="404818"/>
      </dsp:txXfrm>
    </dsp:sp>
    <dsp:sp modelId="{034CCE53-E273-4299-A4A6-4361300D18B9}">
      <dsp:nvSpPr>
        <dsp:cNvPr id="0" name=""/>
        <dsp:cNvSpPr/>
      </dsp:nvSpPr>
      <dsp:spPr>
        <a:xfrm>
          <a:off x="3964989" y="2534268"/>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GitHub</a:t>
          </a:r>
        </a:p>
      </dsp:txBody>
      <dsp:txXfrm>
        <a:off x="3964989" y="2534268"/>
        <a:ext cx="1327803" cy="404818"/>
      </dsp:txXfrm>
    </dsp:sp>
    <dsp:sp modelId="{0B014711-1719-42A4-B75D-56FB20562EC7}">
      <dsp:nvSpPr>
        <dsp:cNvPr id="0" name=""/>
        <dsp:cNvSpPr/>
      </dsp:nvSpPr>
      <dsp:spPr>
        <a:xfrm>
          <a:off x="3964989" y="3040290"/>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Qt Creator</a:t>
          </a:r>
        </a:p>
      </dsp:txBody>
      <dsp:txXfrm>
        <a:off x="3964989" y="3040290"/>
        <a:ext cx="1327803" cy="404818"/>
      </dsp:txXfrm>
    </dsp:sp>
    <dsp:sp modelId="{481BD8EF-69BC-4704-9761-DCF34E2A6EAD}">
      <dsp:nvSpPr>
        <dsp:cNvPr id="0" name=""/>
        <dsp:cNvSpPr/>
      </dsp:nvSpPr>
      <dsp:spPr>
        <a:xfrm>
          <a:off x="3964989" y="3546313"/>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Librerias</a:t>
          </a:r>
        </a:p>
      </dsp:txBody>
      <dsp:txXfrm>
        <a:off x="3964989" y="3546313"/>
        <a:ext cx="1327803" cy="404818"/>
      </dsp:txXfrm>
    </dsp:sp>
    <dsp:sp modelId="{CE0A842B-3D11-4537-A444-0305B8BDE442}">
      <dsp:nvSpPr>
        <dsp:cNvPr id="0" name=""/>
        <dsp:cNvSpPr/>
      </dsp:nvSpPr>
      <dsp:spPr>
        <a:xfrm>
          <a:off x="3964989" y="4052336"/>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b="0" i="0" kern="1200">
              <a:solidFill>
                <a:sysClr val="window" lastClr="FFFFFF"/>
              </a:solidFill>
              <a:latin typeface="Calibri"/>
              <a:ea typeface="+mn-ea"/>
              <a:cs typeface="+mn-cs"/>
            </a:rPr>
            <a:t>Android SDK</a:t>
          </a:r>
        </a:p>
      </dsp:txBody>
      <dsp:txXfrm>
        <a:off x="3964989" y="4052336"/>
        <a:ext cx="1327803" cy="404818"/>
      </dsp:txXfrm>
    </dsp:sp>
    <dsp:sp modelId="{BA40C7DE-CB48-4F4C-B57A-6EE660D03EA8}">
      <dsp:nvSpPr>
        <dsp:cNvPr id="0" name=""/>
        <dsp:cNvSpPr/>
      </dsp:nvSpPr>
      <dsp:spPr>
        <a:xfrm>
          <a:off x="2371625" y="4558358"/>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Salidas</a:t>
          </a:r>
        </a:p>
      </dsp:txBody>
      <dsp:txXfrm>
        <a:off x="2371625" y="4558358"/>
        <a:ext cx="1327803" cy="404818"/>
      </dsp:txXfrm>
    </dsp:sp>
    <dsp:sp modelId="{4956AB95-0468-4683-8CDC-4459A0EFFE15}">
      <dsp:nvSpPr>
        <dsp:cNvPr id="0" name=""/>
        <dsp:cNvSpPr/>
      </dsp:nvSpPr>
      <dsp:spPr>
        <a:xfrm>
          <a:off x="3964989" y="4558358"/>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Definición de la App</a:t>
          </a:r>
        </a:p>
      </dsp:txBody>
      <dsp:txXfrm>
        <a:off x="3964989" y="4558358"/>
        <a:ext cx="1327803" cy="404818"/>
      </dsp:txXfrm>
    </dsp:sp>
    <dsp:sp modelId="{C1AB7144-C109-49A8-999A-71924882D5E4}">
      <dsp:nvSpPr>
        <dsp:cNvPr id="0" name=""/>
        <dsp:cNvSpPr/>
      </dsp:nvSpPr>
      <dsp:spPr>
        <a:xfrm>
          <a:off x="778261" y="6076426"/>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Ejecución del Proyecto</a:t>
          </a:r>
        </a:p>
      </dsp:txBody>
      <dsp:txXfrm>
        <a:off x="778261" y="6076426"/>
        <a:ext cx="1327803" cy="404818"/>
      </dsp:txXfrm>
    </dsp:sp>
    <dsp:sp modelId="{58C0BED5-F7E1-4BBF-B776-0098A78BBFC9}">
      <dsp:nvSpPr>
        <dsp:cNvPr id="0" name=""/>
        <dsp:cNvSpPr/>
      </dsp:nvSpPr>
      <dsp:spPr>
        <a:xfrm>
          <a:off x="2371625" y="5064381"/>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Entradas</a:t>
          </a:r>
        </a:p>
      </dsp:txBody>
      <dsp:txXfrm>
        <a:off x="2371625" y="5064381"/>
        <a:ext cx="1327803" cy="404818"/>
      </dsp:txXfrm>
    </dsp:sp>
    <dsp:sp modelId="{0B1A9BD9-7A3E-4DAD-80A0-05E9D9148583}">
      <dsp:nvSpPr>
        <dsp:cNvPr id="0" name=""/>
        <dsp:cNvSpPr/>
      </dsp:nvSpPr>
      <dsp:spPr>
        <a:xfrm>
          <a:off x="3964989" y="5064381"/>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Diseño del proyecto</a:t>
          </a:r>
        </a:p>
      </dsp:txBody>
      <dsp:txXfrm>
        <a:off x="3964989" y="5064381"/>
        <a:ext cx="1327803" cy="404818"/>
      </dsp:txXfrm>
    </dsp:sp>
    <dsp:sp modelId="{B06862BF-A4EB-4F00-89BA-ED1A4DF3AB64}">
      <dsp:nvSpPr>
        <dsp:cNvPr id="0" name=""/>
        <dsp:cNvSpPr/>
      </dsp:nvSpPr>
      <dsp:spPr>
        <a:xfrm>
          <a:off x="2371625" y="6076426"/>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Herramientas y Técnicas</a:t>
          </a:r>
        </a:p>
      </dsp:txBody>
      <dsp:txXfrm>
        <a:off x="2371625" y="6076426"/>
        <a:ext cx="1327803" cy="404818"/>
      </dsp:txXfrm>
    </dsp:sp>
    <dsp:sp modelId="{20769CC9-A752-4818-BF6A-2F8F47827BB0}">
      <dsp:nvSpPr>
        <dsp:cNvPr id="0" name=""/>
        <dsp:cNvSpPr/>
      </dsp:nvSpPr>
      <dsp:spPr>
        <a:xfrm>
          <a:off x="3964989" y="5570403"/>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Configuración e Implementación</a:t>
          </a:r>
        </a:p>
      </dsp:txBody>
      <dsp:txXfrm>
        <a:off x="3964989" y="5570403"/>
        <a:ext cx="1327803" cy="404818"/>
      </dsp:txXfrm>
    </dsp:sp>
    <dsp:sp modelId="{4CD0BE21-3C2A-4028-B503-5F493013789D}">
      <dsp:nvSpPr>
        <dsp:cNvPr id="0" name=""/>
        <dsp:cNvSpPr/>
      </dsp:nvSpPr>
      <dsp:spPr>
        <a:xfrm>
          <a:off x="3964989" y="6076426"/>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Codificación</a:t>
          </a:r>
        </a:p>
      </dsp:txBody>
      <dsp:txXfrm>
        <a:off x="3964989" y="6076426"/>
        <a:ext cx="1327803" cy="404818"/>
      </dsp:txXfrm>
    </dsp:sp>
    <dsp:sp modelId="{0F89C536-FE95-4DBE-9CAF-CBC78FA1487C}">
      <dsp:nvSpPr>
        <dsp:cNvPr id="0" name=""/>
        <dsp:cNvSpPr/>
      </dsp:nvSpPr>
      <dsp:spPr>
        <a:xfrm>
          <a:off x="3964989" y="6582449"/>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Revisiones y Pruebas</a:t>
          </a:r>
        </a:p>
      </dsp:txBody>
      <dsp:txXfrm>
        <a:off x="3964989" y="6582449"/>
        <a:ext cx="1327803" cy="404818"/>
      </dsp:txXfrm>
    </dsp:sp>
    <dsp:sp modelId="{29608FE6-B383-4166-8BAD-0A2AD9B2E810}">
      <dsp:nvSpPr>
        <dsp:cNvPr id="0" name=""/>
        <dsp:cNvSpPr/>
      </dsp:nvSpPr>
      <dsp:spPr>
        <a:xfrm>
          <a:off x="2371625" y="7088471"/>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Salidas</a:t>
          </a:r>
        </a:p>
      </dsp:txBody>
      <dsp:txXfrm>
        <a:off x="2371625" y="7088471"/>
        <a:ext cx="1327803" cy="404818"/>
      </dsp:txXfrm>
    </dsp:sp>
    <dsp:sp modelId="{D071FDC3-E6C1-4B57-95E3-14E31AE686E7}">
      <dsp:nvSpPr>
        <dsp:cNvPr id="0" name=""/>
        <dsp:cNvSpPr/>
      </dsp:nvSpPr>
      <dsp:spPr>
        <a:xfrm>
          <a:off x="3964989" y="7088471"/>
          <a:ext cx="1327803" cy="40481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BO" sz="1300" kern="1200">
              <a:solidFill>
                <a:sysClr val="window" lastClr="FFFFFF"/>
              </a:solidFill>
              <a:latin typeface="Calibri"/>
              <a:ea typeface="+mn-ea"/>
              <a:cs typeface="+mn-cs"/>
            </a:rPr>
            <a:t>Aplicación</a:t>
          </a:r>
        </a:p>
      </dsp:txBody>
      <dsp:txXfrm>
        <a:off x="3964989" y="7088471"/>
        <a:ext cx="1327803" cy="40481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22875-1B01-4C84-9046-8B125CC5F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Pages>
  <Words>18398</Words>
  <Characters>101189</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119349</CharactersWithSpaces>
  <SharedDoc>false</SharedDoc>
  <HLinks>
    <vt:vector size="834" baseType="variant">
      <vt:variant>
        <vt:i4>6291523</vt:i4>
      </vt:variant>
      <vt:variant>
        <vt:i4>954</vt:i4>
      </vt:variant>
      <vt:variant>
        <vt:i4>0</vt:i4>
      </vt:variant>
      <vt:variant>
        <vt:i4>5</vt:i4>
      </vt:variant>
      <vt:variant>
        <vt:lpwstr>mailto:jaime@gmail.com</vt:lpwstr>
      </vt:variant>
      <vt:variant>
        <vt:lpwstr/>
      </vt:variant>
      <vt:variant>
        <vt:i4>4587619</vt:i4>
      </vt:variant>
      <vt:variant>
        <vt:i4>951</vt:i4>
      </vt:variant>
      <vt:variant>
        <vt:i4>0</vt:i4>
      </vt:variant>
      <vt:variant>
        <vt:i4>5</vt:i4>
      </vt:variant>
      <vt:variant>
        <vt:lpwstr>mailto:richardom09@gmail.com</vt:lpwstr>
      </vt:variant>
      <vt:variant>
        <vt:lpwstr/>
      </vt:variant>
      <vt:variant>
        <vt:i4>1114156</vt:i4>
      </vt:variant>
      <vt:variant>
        <vt:i4>948</vt:i4>
      </vt:variant>
      <vt:variant>
        <vt:i4>0</vt:i4>
      </vt:variant>
      <vt:variant>
        <vt:i4>5</vt:i4>
      </vt:variant>
      <vt:variant>
        <vt:lpwstr>mailto:ernesto@gmail.com</vt:lpwstr>
      </vt:variant>
      <vt:variant>
        <vt:lpwstr/>
      </vt:variant>
      <vt:variant>
        <vt:i4>5898337</vt:i4>
      </vt:variant>
      <vt:variant>
        <vt:i4>945</vt:i4>
      </vt:variant>
      <vt:variant>
        <vt:i4>0</vt:i4>
      </vt:variant>
      <vt:variant>
        <vt:i4>5</vt:i4>
      </vt:variant>
      <vt:variant>
        <vt:lpwstr>mailto:jac_j_18@hotmail.com</vt:lpwstr>
      </vt:variant>
      <vt:variant>
        <vt:lpwstr/>
      </vt:variant>
      <vt:variant>
        <vt:i4>6422607</vt:i4>
      </vt:variant>
      <vt:variant>
        <vt:i4>942</vt:i4>
      </vt:variant>
      <vt:variant>
        <vt:i4>0</vt:i4>
      </vt:variant>
      <vt:variant>
        <vt:i4>5</vt:i4>
      </vt:variant>
      <vt:variant>
        <vt:lpwstr>mailto:rolymetsc@gmail.com</vt:lpwstr>
      </vt:variant>
      <vt:variant>
        <vt:lpwstr/>
      </vt:variant>
      <vt:variant>
        <vt:i4>7471141</vt:i4>
      </vt:variant>
      <vt:variant>
        <vt:i4>915</vt:i4>
      </vt:variant>
      <vt:variant>
        <vt:i4>0</vt:i4>
      </vt:variant>
      <vt:variant>
        <vt:i4>5</vt:i4>
      </vt:variant>
      <vt:variant>
        <vt:lpwstr>http://www.marelli.com.br/</vt:lpwstr>
      </vt:variant>
      <vt:variant>
        <vt:lpwstr/>
      </vt:variant>
      <vt:variant>
        <vt:i4>3932236</vt:i4>
      </vt:variant>
      <vt:variant>
        <vt:i4>912</vt:i4>
      </vt:variant>
      <vt:variant>
        <vt:i4>0</vt:i4>
      </vt:variant>
      <vt:variant>
        <vt:i4>5</vt:i4>
      </vt:variant>
      <vt:variant>
        <vt:lpwstr>mailto:imprenta.cordova@gmail.com</vt:lpwstr>
      </vt:variant>
      <vt:variant>
        <vt:lpwstr/>
      </vt:variant>
      <vt:variant>
        <vt:i4>1835056</vt:i4>
      </vt:variant>
      <vt:variant>
        <vt:i4>788</vt:i4>
      </vt:variant>
      <vt:variant>
        <vt:i4>0</vt:i4>
      </vt:variant>
      <vt:variant>
        <vt:i4>5</vt:i4>
      </vt:variant>
      <vt:variant>
        <vt:lpwstr/>
      </vt:variant>
      <vt:variant>
        <vt:lpwstr>_Toc417902317</vt:lpwstr>
      </vt:variant>
      <vt:variant>
        <vt:i4>1835056</vt:i4>
      </vt:variant>
      <vt:variant>
        <vt:i4>782</vt:i4>
      </vt:variant>
      <vt:variant>
        <vt:i4>0</vt:i4>
      </vt:variant>
      <vt:variant>
        <vt:i4>5</vt:i4>
      </vt:variant>
      <vt:variant>
        <vt:lpwstr/>
      </vt:variant>
      <vt:variant>
        <vt:lpwstr>_Toc417902316</vt:lpwstr>
      </vt:variant>
      <vt:variant>
        <vt:i4>1835056</vt:i4>
      </vt:variant>
      <vt:variant>
        <vt:i4>776</vt:i4>
      </vt:variant>
      <vt:variant>
        <vt:i4>0</vt:i4>
      </vt:variant>
      <vt:variant>
        <vt:i4>5</vt:i4>
      </vt:variant>
      <vt:variant>
        <vt:lpwstr/>
      </vt:variant>
      <vt:variant>
        <vt:lpwstr>_Toc417902315</vt:lpwstr>
      </vt:variant>
      <vt:variant>
        <vt:i4>1835056</vt:i4>
      </vt:variant>
      <vt:variant>
        <vt:i4>770</vt:i4>
      </vt:variant>
      <vt:variant>
        <vt:i4>0</vt:i4>
      </vt:variant>
      <vt:variant>
        <vt:i4>5</vt:i4>
      </vt:variant>
      <vt:variant>
        <vt:lpwstr/>
      </vt:variant>
      <vt:variant>
        <vt:lpwstr>_Toc417902314</vt:lpwstr>
      </vt:variant>
      <vt:variant>
        <vt:i4>1835056</vt:i4>
      </vt:variant>
      <vt:variant>
        <vt:i4>764</vt:i4>
      </vt:variant>
      <vt:variant>
        <vt:i4>0</vt:i4>
      </vt:variant>
      <vt:variant>
        <vt:i4>5</vt:i4>
      </vt:variant>
      <vt:variant>
        <vt:lpwstr/>
      </vt:variant>
      <vt:variant>
        <vt:lpwstr>_Toc417902313</vt:lpwstr>
      </vt:variant>
      <vt:variant>
        <vt:i4>1835056</vt:i4>
      </vt:variant>
      <vt:variant>
        <vt:i4>758</vt:i4>
      </vt:variant>
      <vt:variant>
        <vt:i4>0</vt:i4>
      </vt:variant>
      <vt:variant>
        <vt:i4>5</vt:i4>
      </vt:variant>
      <vt:variant>
        <vt:lpwstr/>
      </vt:variant>
      <vt:variant>
        <vt:lpwstr>_Toc417902312</vt:lpwstr>
      </vt:variant>
      <vt:variant>
        <vt:i4>1835056</vt:i4>
      </vt:variant>
      <vt:variant>
        <vt:i4>752</vt:i4>
      </vt:variant>
      <vt:variant>
        <vt:i4>0</vt:i4>
      </vt:variant>
      <vt:variant>
        <vt:i4>5</vt:i4>
      </vt:variant>
      <vt:variant>
        <vt:lpwstr/>
      </vt:variant>
      <vt:variant>
        <vt:lpwstr>_Toc417902311</vt:lpwstr>
      </vt:variant>
      <vt:variant>
        <vt:i4>1835056</vt:i4>
      </vt:variant>
      <vt:variant>
        <vt:i4>746</vt:i4>
      </vt:variant>
      <vt:variant>
        <vt:i4>0</vt:i4>
      </vt:variant>
      <vt:variant>
        <vt:i4>5</vt:i4>
      </vt:variant>
      <vt:variant>
        <vt:lpwstr/>
      </vt:variant>
      <vt:variant>
        <vt:lpwstr>_Toc417902310</vt:lpwstr>
      </vt:variant>
      <vt:variant>
        <vt:i4>1900592</vt:i4>
      </vt:variant>
      <vt:variant>
        <vt:i4>740</vt:i4>
      </vt:variant>
      <vt:variant>
        <vt:i4>0</vt:i4>
      </vt:variant>
      <vt:variant>
        <vt:i4>5</vt:i4>
      </vt:variant>
      <vt:variant>
        <vt:lpwstr/>
      </vt:variant>
      <vt:variant>
        <vt:lpwstr>_Toc417902309</vt:lpwstr>
      </vt:variant>
      <vt:variant>
        <vt:i4>1900592</vt:i4>
      </vt:variant>
      <vt:variant>
        <vt:i4>734</vt:i4>
      </vt:variant>
      <vt:variant>
        <vt:i4>0</vt:i4>
      </vt:variant>
      <vt:variant>
        <vt:i4>5</vt:i4>
      </vt:variant>
      <vt:variant>
        <vt:lpwstr/>
      </vt:variant>
      <vt:variant>
        <vt:lpwstr>_Toc417902308</vt:lpwstr>
      </vt:variant>
      <vt:variant>
        <vt:i4>1900592</vt:i4>
      </vt:variant>
      <vt:variant>
        <vt:i4>728</vt:i4>
      </vt:variant>
      <vt:variant>
        <vt:i4>0</vt:i4>
      </vt:variant>
      <vt:variant>
        <vt:i4>5</vt:i4>
      </vt:variant>
      <vt:variant>
        <vt:lpwstr/>
      </vt:variant>
      <vt:variant>
        <vt:lpwstr>_Toc417902307</vt:lpwstr>
      </vt:variant>
      <vt:variant>
        <vt:i4>1900592</vt:i4>
      </vt:variant>
      <vt:variant>
        <vt:i4>722</vt:i4>
      </vt:variant>
      <vt:variant>
        <vt:i4>0</vt:i4>
      </vt:variant>
      <vt:variant>
        <vt:i4>5</vt:i4>
      </vt:variant>
      <vt:variant>
        <vt:lpwstr/>
      </vt:variant>
      <vt:variant>
        <vt:lpwstr>_Toc417902306</vt:lpwstr>
      </vt:variant>
      <vt:variant>
        <vt:i4>1900592</vt:i4>
      </vt:variant>
      <vt:variant>
        <vt:i4>716</vt:i4>
      </vt:variant>
      <vt:variant>
        <vt:i4>0</vt:i4>
      </vt:variant>
      <vt:variant>
        <vt:i4>5</vt:i4>
      </vt:variant>
      <vt:variant>
        <vt:lpwstr/>
      </vt:variant>
      <vt:variant>
        <vt:lpwstr>_Toc417902305</vt:lpwstr>
      </vt:variant>
      <vt:variant>
        <vt:i4>1900592</vt:i4>
      </vt:variant>
      <vt:variant>
        <vt:i4>710</vt:i4>
      </vt:variant>
      <vt:variant>
        <vt:i4>0</vt:i4>
      </vt:variant>
      <vt:variant>
        <vt:i4>5</vt:i4>
      </vt:variant>
      <vt:variant>
        <vt:lpwstr/>
      </vt:variant>
      <vt:variant>
        <vt:lpwstr>_Toc417902304</vt:lpwstr>
      </vt:variant>
      <vt:variant>
        <vt:i4>1900592</vt:i4>
      </vt:variant>
      <vt:variant>
        <vt:i4>704</vt:i4>
      </vt:variant>
      <vt:variant>
        <vt:i4>0</vt:i4>
      </vt:variant>
      <vt:variant>
        <vt:i4>5</vt:i4>
      </vt:variant>
      <vt:variant>
        <vt:lpwstr/>
      </vt:variant>
      <vt:variant>
        <vt:lpwstr>_Toc417902303</vt:lpwstr>
      </vt:variant>
      <vt:variant>
        <vt:i4>1900592</vt:i4>
      </vt:variant>
      <vt:variant>
        <vt:i4>698</vt:i4>
      </vt:variant>
      <vt:variant>
        <vt:i4>0</vt:i4>
      </vt:variant>
      <vt:variant>
        <vt:i4>5</vt:i4>
      </vt:variant>
      <vt:variant>
        <vt:lpwstr/>
      </vt:variant>
      <vt:variant>
        <vt:lpwstr>_Toc417902302</vt:lpwstr>
      </vt:variant>
      <vt:variant>
        <vt:i4>1900592</vt:i4>
      </vt:variant>
      <vt:variant>
        <vt:i4>692</vt:i4>
      </vt:variant>
      <vt:variant>
        <vt:i4>0</vt:i4>
      </vt:variant>
      <vt:variant>
        <vt:i4>5</vt:i4>
      </vt:variant>
      <vt:variant>
        <vt:lpwstr/>
      </vt:variant>
      <vt:variant>
        <vt:lpwstr>_Toc417902301</vt:lpwstr>
      </vt:variant>
      <vt:variant>
        <vt:i4>1900592</vt:i4>
      </vt:variant>
      <vt:variant>
        <vt:i4>686</vt:i4>
      </vt:variant>
      <vt:variant>
        <vt:i4>0</vt:i4>
      </vt:variant>
      <vt:variant>
        <vt:i4>5</vt:i4>
      </vt:variant>
      <vt:variant>
        <vt:lpwstr/>
      </vt:variant>
      <vt:variant>
        <vt:lpwstr>_Toc417902300</vt:lpwstr>
      </vt:variant>
      <vt:variant>
        <vt:i4>1310769</vt:i4>
      </vt:variant>
      <vt:variant>
        <vt:i4>680</vt:i4>
      </vt:variant>
      <vt:variant>
        <vt:i4>0</vt:i4>
      </vt:variant>
      <vt:variant>
        <vt:i4>5</vt:i4>
      </vt:variant>
      <vt:variant>
        <vt:lpwstr/>
      </vt:variant>
      <vt:variant>
        <vt:lpwstr>_Toc417902299</vt:lpwstr>
      </vt:variant>
      <vt:variant>
        <vt:i4>1310769</vt:i4>
      </vt:variant>
      <vt:variant>
        <vt:i4>674</vt:i4>
      </vt:variant>
      <vt:variant>
        <vt:i4>0</vt:i4>
      </vt:variant>
      <vt:variant>
        <vt:i4>5</vt:i4>
      </vt:variant>
      <vt:variant>
        <vt:lpwstr/>
      </vt:variant>
      <vt:variant>
        <vt:lpwstr>_Toc417902295</vt:lpwstr>
      </vt:variant>
      <vt:variant>
        <vt:i4>1310769</vt:i4>
      </vt:variant>
      <vt:variant>
        <vt:i4>668</vt:i4>
      </vt:variant>
      <vt:variant>
        <vt:i4>0</vt:i4>
      </vt:variant>
      <vt:variant>
        <vt:i4>5</vt:i4>
      </vt:variant>
      <vt:variant>
        <vt:lpwstr/>
      </vt:variant>
      <vt:variant>
        <vt:lpwstr>_Toc417902294</vt:lpwstr>
      </vt:variant>
      <vt:variant>
        <vt:i4>1310769</vt:i4>
      </vt:variant>
      <vt:variant>
        <vt:i4>662</vt:i4>
      </vt:variant>
      <vt:variant>
        <vt:i4>0</vt:i4>
      </vt:variant>
      <vt:variant>
        <vt:i4>5</vt:i4>
      </vt:variant>
      <vt:variant>
        <vt:lpwstr/>
      </vt:variant>
      <vt:variant>
        <vt:lpwstr>_Toc417902290</vt:lpwstr>
      </vt:variant>
      <vt:variant>
        <vt:i4>1376305</vt:i4>
      </vt:variant>
      <vt:variant>
        <vt:i4>656</vt:i4>
      </vt:variant>
      <vt:variant>
        <vt:i4>0</vt:i4>
      </vt:variant>
      <vt:variant>
        <vt:i4>5</vt:i4>
      </vt:variant>
      <vt:variant>
        <vt:lpwstr/>
      </vt:variant>
      <vt:variant>
        <vt:lpwstr>_Toc417902289</vt:lpwstr>
      </vt:variant>
      <vt:variant>
        <vt:i4>1376305</vt:i4>
      </vt:variant>
      <vt:variant>
        <vt:i4>650</vt:i4>
      </vt:variant>
      <vt:variant>
        <vt:i4>0</vt:i4>
      </vt:variant>
      <vt:variant>
        <vt:i4>5</vt:i4>
      </vt:variant>
      <vt:variant>
        <vt:lpwstr/>
      </vt:variant>
      <vt:variant>
        <vt:lpwstr>_Toc417902288</vt:lpwstr>
      </vt:variant>
      <vt:variant>
        <vt:i4>1376305</vt:i4>
      </vt:variant>
      <vt:variant>
        <vt:i4>644</vt:i4>
      </vt:variant>
      <vt:variant>
        <vt:i4>0</vt:i4>
      </vt:variant>
      <vt:variant>
        <vt:i4>5</vt:i4>
      </vt:variant>
      <vt:variant>
        <vt:lpwstr/>
      </vt:variant>
      <vt:variant>
        <vt:lpwstr>_Toc417902287</vt:lpwstr>
      </vt:variant>
      <vt:variant>
        <vt:i4>1376305</vt:i4>
      </vt:variant>
      <vt:variant>
        <vt:i4>638</vt:i4>
      </vt:variant>
      <vt:variant>
        <vt:i4>0</vt:i4>
      </vt:variant>
      <vt:variant>
        <vt:i4>5</vt:i4>
      </vt:variant>
      <vt:variant>
        <vt:lpwstr/>
      </vt:variant>
      <vt:variant>
        <vt:lpwstr>_Toc417902283</vt:lpwstr>
      </vt:variant>
      <vt:variant>
        <vt:i4>1376305</vt:i4>
      </vt:variant>
      <vt:variant>
        <vt:i4>632</vt:i4>
      </vt:variant>
      <vt:variant>
        <vt:i4>0</vt:i4>
      </vt:variant>
      <vt:variant>
        <vt:i4>5</vt:i4>
      </vt:variant>
      <vt:variant>
        <vt:lpwstr/>
      </vt:variant>
      <vt:variant>
        <vt:lpwstr>_Toc417902282</vt:lpwstr>
      </vt:variant>
      <vt:variant>
        <vt:i4>1703985</vt:i4>
      </vt:variant>
      <vt:variant>
        <vt:i4>626</vt:i4>
      </vt:variant>
      <vt:variant>
        <vt:i4>0</vt:i4>
      </vt:variant>
      <vt:variant>
        <vt:i4>5</vt:i4>
      </vt:variant>
      <vt:variant>
        <vt:lpwstr/>
      </vt:variant>
      <vt:variant>
        <vt:lpwstr>_Toc417902271</vt:lpwstr>
      </vt:variant>
      <vt:variant>
        <vt:i4>1703985</vt:i4>
      </vt:variant>
      <vt:variant>
        <vt:i4>620</vt:i4>
      </vt:variant>
      <vt:variant>
        <vt:i4>0</vt:i4>
      </vt:variant>
      <vt:variant>
        <vt:i4>5</vt:i4>
      </vt:variant>
      <vt:variant>
        <vt:lpwstr/>
      </vt:variant>
      <vt:variant>
        <vt:lpwstr>_Toc417902270</vt:lpwstr>
      </vt:variant>
      <vt:variant>
        <vt:i4>1769521</vt:i4>
      </vt:variant>
      <vt:variant>
        <vt:i4>614</vt:i4>
      </vt:variant>
      <vt:variant>
        <vt:i4>0</vt:i4>
      </vt:variant>
      <vt:variant>
        <vt:i4>5</vt:i4>
      </vt:variant>
      <vt:variant>
        <vt:lpwstr/>
      </vt:variant>
      <vt:variant>
        <vt:lpwstr>_Toc417902269</vt:lpwstr>
      </vt:variant>
      <vt:variant>
        <vt:i4>1769521</vt:i4>
      </vt:variant>
      <vt:variant>
        <vt:i4>608</vt:i4>
      </vt:variant>
      <vt:variant>
        <vt:i4>0</vt:i4>
      </vt:variant>
      <vt:variant>
        <vt:i4>5</vt:i4>
      </vt:variant>
      <vt:variant>
        <vt:lpwstr/>
      </vt:variant>
      <vt:variant>
        <vt:lpwstr>_Toc417902268</vt:lpwstr>
      </vt:variant>
      <vt:variant>
        <vt:i4>1769521</vt:i4>
      </vt:variant>
      <vt:variant>
        <vt:i4>602</vt:i4>
      </vt:variant>
      <vt:variant>
        <vt:i4>0</vt:i4>
      </vt:variant>
      <vt:variant>
        <vt:i4>5</vt:i4>
      </vt:variant>
      <vt:variant>
        <vt:lpwstr/>
      </vt:variant>
      <vt:variant>
        <vt:lpwstr>_Toc417902267</vt:lpwstr>
      </vt:variant>
      <vt:variant>
        <vt:i4>1769521</vt:i4>
      </vt:variant>
      <vt:variant>
        <vt:i4>596</vt:i4>
      </vt:variant>
      <vt:variant>
        <vt:i4>0</vt:i4>
      </vt:variant>
      <vt:variant>
        <vt:i4>5</vt:i4>
      </vt:variant>
      <vt:variant>
        <vt:lpwstr/>
      </vt:variant>
      <vt:variant>
        <vt:lpwstr>_Toc417902266</vt:lpwstr>
      </vt:variant>
      <vt:variant>
        <vt:i4>1769521</vt:i4>
      </vt:variant>
      <vt:variant>
        <vt:i4>590</vt:i4>
      </vt:variant>
      <vt:variant>
        <vt:i4>0</vt:i4>
      </vt:variant>
      <vt:variant>
        <vt:i4>5</vt:i4>
      </vt:variant>
      <vt:variant>
        <vt:lpwstr/>
      </vt:variant>
      <vt:variant>
        <vt:lpwstr>_Toc417902265</vt:lpwstr>
      </vt:variant>
      <vt:variant>
        <vt:i4>1769521</vt:i4>
      </vt:variant>
      <vt:variant>
        <vt:i4>584</vt:i4>
      </vt:variant>
      <vt:variant>
        <vt:i4>0</vt:i4>
      </vt:variant>
      <vt:variant>
        <vt:i4>5</vt:i4>
      </vt:variant>
      <vt:variant>
        <vt:lpwstr/>
      </vt:variant>
      <vt:variant>
        <vt:lpwstr>_Toc417902264</vt:lpwstr>
      </vt:variant>
      <vt:variant>
        <vt:i4>1769521</vt:i4>
      </vt:variant>
      <vt:variant>
        <vt:i4>578</vt:i4>
      </vt:variant>
      <vt:variant>
        <vt:i4>0</vt:i4>
      </vt:variant>
      <vt:variant>
        <vt:i4>5</vt:i4>
      </vt:variant>
      <vt:variant>
        <vt:lpwstr/>
      </vt:variant>
      <vt:variant>
        <vt:lpwstr>_Toc417902263</vt:lpwstr>
      </vt:variant>
      <vt:variant>
        <vt:i4>1769521</vt:i4>
      </vt:variant>
      <vt:variant>
        <vt:i4>572</vt:i4>
      </vt:variant>
      <vt:variant>
        <vt:i4>0</vt:i4>
      </vt:variant>
      <vt:variant>
        <vt:i4>5</vt:i4>
      </vt:variant>
      <vt:variant>
        <vt:lpwstr/>
      </vt:variant>
      <vt:variant>
        <vt:lpwstr>_Toc417902262</vt:lpwstr>
      </vt:variant>
      <vt:variant>
        <vt:i4>1769521</vt:i4>
      </vt:variant>
      <vt:variant>
        <vt:i4>566</vt:i4>
      </vt:variant>
      <vt:variant>
        <vt:i4>0</vt:i4>
      </vt:variant>
      <vt:variant>
        <vt:i4>5</vt:i4>
      </vt:variant>
      <vt:variant>
        <vt:lpwstr/>
      </vt:variant>
      <vt:variant>
        <vt:lpwstr>_Toc417902261</vt:lpwstr>
      </vt:variant>
      <vt:variant>
        <vt:i4>1769521</vt:i4>
      </vt:variant>
      <vt:variant>
        <vt:i4>560</vt:i4>
      </vt:variant>
      <vt:variant>
        <vt:i4>0</vt:i4>
      </vt:variant>
      <vt:variant>
        <vt:i4>5</vt:i4>
      </vt:variant>
      <vt:variant>
        <vt:lpwstr/>
      </vt:variant>
      <vt:variant>
        <vt:lpwstr>_Toc417902260</vt:lpwstr>
      </vt:variant>
      <vt:variant>
        <vt:i4>1572913</vt:i4>
      </vt:variant>
      <vt:variant>
        <vt:i4>554</vt:i4>
      </vt:variant>
      <vt:variant>
        <vt:i4>0</vt:i4>
      </vt:variant>
      <vt:variant>
        <vt:i4>5</vt:i4>
      </vt:variant>
      <vt:variant>
        <vt:lpwstr/>
      </vt:variant>
      <vt:variant>
        <vt:lpwstr>_Toc417902259</vt:lpwstr>
      </vt:variant>
      <vt:variant>
        <vt:i4>1572913</vt:i4>
      </vt:variant>
      <vt:variant>
        <vt:i4>548</vt:i4>
      </vt:variant>
      <vt:variant>
        <vt:i4>0</vt:i4>
      </vt:variant>
      <vt:variant>
        <vt:i4>5</vt:i4>
      </vt:variant>
      <vt:variant>
        <vt:lpwstr/>
      </vt:variant>
      <vt:variant>
        <vt:lpwstr>_Toc417902258</vt:lpwstr>
      </vt:variant>
      <vt:variant>
        <vt:i4>1572913</vt:i4>
      </vt:variant>
      <vt:variant>
        <vt:i4>542</vt:i4>
      </vt:variant>
      <vt:variant>
        <vt:i4>0</vt:i4>
      </vt:variant>
      <vt:variant>
        <vt:i4>5</vt:i4>
      </vt:variant>
      <vt:variant>
        <vt:lpwstr/>
      </vt:variant>
      <vt:variant>
        <vt:lpwstr>_Toc417902257</vt:lpwstr>
      </vt:variant>
      <vt:variant>
        <vt:i4>1572913</vt:i4>
      </vt:variant>
      <vt:variant>
        <vt:i4>536</vt:i4>
      </vt:variant>
      <vt:variant>
        <vt:i4>0</vt:i4>
      </vt:variant>
      <vt:variant>
        <vt:i4>5</vt:i4>
      </vt:variant>
      <vt:variant>
        <vt:lpwstr/>
      </vt:variant>
      <vt:variant>
        <vt:lpwstr>_Toc417902256</vt:lpwstr>
      </vt:variant>
      <vt:variant>
        <vt:i4>1572913</vt:i4>
      </vt:variant>
      <vt:variant>
        <vt:i4>530</vt:i4>
      </vt:variant>
      <vt:variant>
        <vt:i4>0</vt:i4>
      </vt:variant>
      <vt:variant>
        <vt:i4>5</vt:i4>
      </vt:variant>
      <vt:variant>
        <vt:lpwstr/>
      </vt:variant>
      <vt:variant>
        <vt:lpwstr>_Toc417902255</vt:lpwstr>
      </vt:variant>
      <vt:variant>
        <vt:i4>1572913</vt:i4>
      </vt:variant>
      <vt:variant>
        <vt:i4>524</vt:i4>
      </vt:variant>
      <vt:variant>
        <vt:i4>0</vt:i4>
      </vt:variant>
      <vt:variant>
        <vt:i4>5</vt:i4>
      </vt:variant>
      <vt:variant>
        <vt:lpwstr/>
      </vt:variant>
      <vt:variant>
        <vt:lpwstr>_Toc417902254</vt:lpwstr>
      </vt:variant>
      <vt:variant>
        <vt:i4>1572913</vt:i4>
      </vt:variant>
      <vt:variant>
        <vt:i4>518</vt:i4>
      </vt:variant>
      <vt:variant>
        <vt:i4>0</vt:i4>
      </vt:variant>
      <vt:variant>
        <vt:i4>5</vt:i4>
      </vt:variant>
      <vt:variant>
        <vt:lpwstr/>
      </vt:variant>
      <vt:variant>
        <vt:lpwstr>_Toc417902253</vt:lpwstr>
      </vt:variant>
      <vt:variant>
        <vt:i4>1572913</vt:i4>
      </vt:variant>
      <vt:variant>
        <vt:i4>512</vt:i4>
      </vt:variant>
      <vt:variant>
        <vt:i4>0</vt:i4>
      </vt:variant>
      <vt:variant>
        <vt:i4>5</vt:i4>
      </vt:variant>
      <vt:variant>
        <vt:lpwstr/>
      </vt:variant>
      <vt:variant>
        <vt:lpwstr>_Toc417902252</vt:lpwstr>
      </vt:variant>
      <vt:variant>
        <vt:i4>1572913</vt:i4>
      </vt:variant>
      <vt:variant>
        <vt:i4>506</vt:i4>
      </vt:variant>
      <vt:variant>
        <vt:i4>0</vt:i4>
      </vt:variant>
      <vt:variant>
        <vt:i4>5</vt:i4>
      </vt:variant>
      <vt:variant>
        <vt:lpwstr/>
      </vt:variant>
      <vt:variant>
        <vt:lpwstr>_Toc417902251</vt:lpwstr>
      </vt:variant>
      <vt:variant>
        <vt:i4>1572913</vt:i4>
      </vt:variant>
      <vt:variant>
        <vt:i4>500</vt:i4>
      </vt:variant>
      <vt:variant>
        <vt:i4>0</vt:i4>
      </vt:variant>
      <vt:variant>
        <vt:i4>5</vt:i4>
      </vt:variant>
      <vt:variant>
        <vt:lpwstr/>
      </vt:variant>
      <vt:variant>
        <vt:lpwstr>_Toc417902250</vt:lpwstr>
      </vt:variant>
      <vt:variant>
        <vt:i4>1638449</vt:i4>
      </vt:variant>
      <vt:variant>
        <vt:i4>494</vt:i4>
      </vt:variant>
      <vt:variant>
        <vt:i4>0</vt:i4>
      </vt:variant>
      <vt:variant>
        <vt:i4>5</vt:i4>
      </vt:variant>
      <vt:variant>
        <vt:lpwstr/>
      </vt:variant>
      <vt:variant>
        <vt:lpwstr>_Toc417902249</vt:lpwstr>
      </vt:variant>
      <vt:variant>
        <vt:i4>1638449</vt:i4>
      </vt:variant>
      <vt:variant>
        <vt:i4>488</vt:i4>
      </vt:variant>
      <vt:variant>
        <vt:i4>0</vt:i4>
      </vt:variant>
      <vt:variant>
        <vt:i4>5</vt:i4>
      </vt:variant>
      <vt:variant>
        <vt:lpwstr/>
      </vt:variant>
      <vt:variant>
        <vt:lpwstr>_Toc417902248</vt:lpwstr>
      </vt:variant>
      <vt:variant>
        <vt:i4>1638449</vt:i4>
      </vt:variant>
      <vt:variant>
        <vt:i4>482</vt:i4>
      </vt:variant>
      <vt:variant>
        <vt:i4>0</vt:i4>
      </vt:variant>
      <vt:variant>
        <vt:i4>5</vt:i4>
      </vt:variant>
      <vt:variant>
        <vt:lpwstr/>
      </vt:variant>
      <vt:variant>
        <vt:lpwstr>_Toc417902247</vt:lpwstr>
      </vt:variant>
      <vt:variant>
        <vt:i4>1638449</vt:i4>
      </vt:variant>
      <vt:variant>
        <vt:i4>476</vt:i4>
      </vt:variant>
      <vt:variant>
        <vt:i4>0</vt:i4>
      </vt:variant>
      <vt:variant>
        <vt:i4>5</vt:i4>
      </vt:variant>
      <vt:variant>
        <vt:lpwstr/>
      </vt:variant>
      <vt:variant>
        <vt:lpwstr>_Toc417902246</vt:lpwstr>
      </vt:variant>
      <vt:variant>
        <vt:i4>1638449</vt:i4>
      </vt:variant>
      <vt:variant>
        <vt:i4>470</vt:i4>
      </vt:variant>
      <vt:variant>
        <vt:i4>0</vt:i4>
      </vt:variant>
      <vt:variant>
        <vt:i4>5</vt:i4>
      </vt:variant>
      <vt:variant>
        <vt:lpwstr/>
      </vt:variant>
      <vt:variant>
        <vt:lpwstr>_Toc417902245</vt:lpwstr>
      </vt:variant>
      <vt:variant>
        <vt:i4>1638449</vt:i4>
      </vt:variant>
      <vt:variant>
        <vt:i4>464</vt:i4>
      </vt:variant>
      <vt:variant>
        <vt:i4>0</vt:i4>
      </vt:variant>
      <vt:variant>
        <vt:i4>5</vt:i4>
      </vt:variant>
      <vt:variant>
        <vt:lpwstr/>
      </vt:variant>
      <vt:variant>
        <vt:lpwstr>_Toc417902244</vt:lpwstr>
      </vt:variant>
      <vt:variant>
        <vt:i4>1638449</vt:i4>
      </vt:variant>
      <vt:variant>
        <vt:i4>458</vt:i4>
      </vt:variant>
      <vt:variant>
        <vt:i4>0</vt:i4>
      </vt:variant>
      <vt:variant>
        <vt:i4>5</vt:i4>
      </vt:variant>
      <vt:variant>
        <vt:lpwstr/>
      </vt:variant>
      <vt:variant>
        <vt:lpwstr>_Toc417902243</vt:lpwstr>
      </vt:variant>
      <vt:variant>
        <vt:i4>1638449</vt:i4>
      </vt:variant>
      <vt:variant>
        <vt:i4>452</vt:i4>
      </vt:variant>
      <vt:variant>
        <vt:i4>0</vt:i4>
      </vt:variant>
      <vt:variant>
        <vt:i4>5</vt:i4>
      </vt:variant>
      <vt:variant>
        <vt:lpwstr/>
      </vt:variant>
      <vt:variant>
        <vt:lpwstr>_Toc417902242</vt:lpwstr>
      </vt:variant>
      <vt:variant>
        <vt:i4>1638449</vt:i4>
      </vt:variant>
      <vt:variant>
        <vt:i4>446</vt:i4>
      </vt:variant>
      <vt:variant>
        <vt:i4>0</vt:i4>
      </vt:variant>
      <vt:variant>
        <vt:i4>5</vt:i4>
      </vt:variant>
      <vt:variant>
        <vt:lpwstr/>
      </vt:variant>
      <vt:variant>
        <vt:lpwstr>_Toc417902241</vt:lpwstr>
      </vt:variant>
      <vt:variant>
        <vt:i4>1638449</vt:i4>
      </vt:variant>
      <vt:variant>
        <vt:i4>440</vt:i4>
      </vt:variant>
      <vt:variant>
        <vt:i4>0</vt:i4>
      </vt:variant>
      <vt:variant>
        <vt:i4>5</vt:i4>
      </vt:variant>
      <vt:variant>
        <vt:lpwstr/>
      </vt:variant>
      <vt:variant>
        <vt:lpwstr>_Toc417902240</vt:lpwstr>
      </vt:variant>
      <vt:variant>
        <vt:i4>1966129</vt:i4>
      </vt:variant>
      <vt:variant>
        <vt:i4>434</vt:i4>
      </vt:variant>
      <vt:variant>
        <vt:i4>0</vt:i4>
      </vt:variant>
      <vt:variant>
        <vt:i4>5</vt:i4>
      </vt:variant>
      <vt:variant>
        <vt:lpwstr/>
      </vt:variant>
      <vt:variant>
        <vt:lpwstr>_Toc417902239</vt:lpwstr>
      </vt:variant>
      <vt:variant>
        <vt:i4>1966129</vt:i4>
      </vt:variant>
      <vt:variant>
        <vt:i4>428</vt:i4>
      </vt:variant>
      <vt:variant>
        <vt:i4>0</vt:i4>
      </vt:variant>
      <vt:variant>
        <vt:i4>5</vt:i4>
      </vt:variant>
      <vt:variant>
        <vt:lpwstr/>
      </vt:variant>
      <vt:variant>
        <vt:lpwstr>_Toc417902238</vt:lpwstr>
      </vt:variant>
      <vt:variant>
        <vt:i4>1966129</vt:i4>
      </vt:variant>
      <vt:variant>
        <vt:i4>422</vt:i4>
      </vt:variant>
      <vt:variant>
        <vt:i4>0</vt:i4>
      </vt:variant>
      <vt:variant>
        <vt:i4>5</vt:i4>
      </vt:variant>
      <vt:variant>
        <vt:lpwstr/>
      </vt:variant>
      <vt:variant>
        <vt:lpwstr>_Toc417902237</vt:lpwstr>
      </vt:variant>
      <vt:variant>
        <vt:i4>1966129</vt:i4>
      </vt:variant>
      <vt:variant>
        <vt:i4>416</vt:i4>
      </vt:variant>
      <vt:variant>
        <vt:i4>0</vt:i4>
      </vt:variant>
      <vt:variant>
        <vt:i4>5</vt:i4>
      </vt:variant>
      <vt:variant>
        <vt:lpwstr/>
      </vt:variant>
      <vt:variant>
        <vt:lpwstr>_Toc417902236</vt:lpwstr>
      </vt:variant>
      <vt:variant>
        <vt:i4>1966129</vt:i4>
      </vt:variant>
      <vt:variant>
        <vt:i4>410</vt:i4>
      </vt:variant>
      <vt:variant>
        <vt:i4>0</vt:i4>
      </vt:variant>
      <vt:variant>
        <vt:i4>5</vt:i4>
      </vt:variant>
      <vt:variant>
        <vt:lpwstr/>
      </vt:variant>
      <vt:variant>
        <vt:lpwstr>_Toc417902235</vt:lpwstr>
      </vt:variant>
      <vt:variant>
        <vt:i4>1966129</vt:i4>
      </vt:variant>
      <vt:variant>
        <vt:i4>404</vt:i4>
      </vt:variant>
      <vt:variant>
        <vt:i4>0</vt:i4>
      </vt:variant>
      <vt:variant>
        <vt:i4>5</vt:i4>
      </vt:variant>
      <vt:variant>
        <vt:lpwstr/>
      </vt:variant>
      <vt:variant>
        <vt:lpwstr>_Toc417902234</vt:lpwstr>
      </vt:variant>
      <vt:variant>
        <vt:i4>1966129</vt:i4>
      </vt:variant>
      <vt:variant>
        <vt:i4>398</vt:i4>
      </vt:variant>
      <vt:variant>
        <vt:i4>0</vt:i4>
      </vt:variant>
      <vt:variant>
        <vt:i4>5</vt:i4>
      </vt:variant>
      <vt:variant>
        <vt:lpwstr/>
      </vt:variant>
      <vt:variant>
        <vt:lpwstr>_Toc417902233</vt:lpwstr>
      </vt:variant>
      <vt:variant>
        <vt:i4>1966129</vt:i4>
      </vt:variant>
      <vt:variant>
        <vt:i4>392</vt:i4>
      </vt:variant>
      <vt:variant>
        <vt:i4>0</vt:i4>
      </vt:variant>
      <vt:variant>
        <vt:i4>5</vt:i4>
      </vt:variant>
      <vt:variant>
        <vt:lpwstr/>
      </vt:variant>
      <vt:variant>
        <vt:lpwstr>_Toc417902232</vt:lpwstr>
      </vt:variant>
      <vt:variant>
        <vt:i4>1966129</vt:i4>
      </vt:variant>
      <vt:variant>
        <vt:i4>386</vt:i4>
      </vt:variant>
      <vt:variant>
        <vt:i4>0</vt:i4>
      </vt:variant>
      <vt:variant>
        <vt:i4>5</vt:i4>
      </vt:variant>
      <vt:variant>
        <vt:lpwstr/>
      </vt:variant>
      <vt:variant>
        <vt:lpwstr>_Toc417902231</vt:lpwstr>
      </vt:variant>
      <vt:variant>
        <vt:i4>1966129</vt:i4>
      </vt:variant>
      <vt:variant>
        <vt:i4>380</vt:i4>
      </vt:variant>
      <vt:variant>
        <vt:i4>0</vt:i4>
      </vt:variant>
      <vt:variant>
        <vt:i4>5</vt:i4>
      </vt:variant>
      <vt:variant>
        <vt:lpwstr/>
      </vt:variant>
      <vt:variant>
        <vt:lpwstr>_Toc417902230</vt:lpwstr>
      </vt:variant>
      <vt:variant>
        <vt:i4>2031665</vt:i4>
      </vt:variant>
      <vt:variant>
        <vt:i4>374</vt:i4>
      </vt:variant>
      <vt:variant>
        <vt:i4>0</vt:i4>
      </vt:variant>
      <vt:variant>
        <vt:i4>5</vt:i4>
      </vt:variant>
      <vt:variant>
        <vt:lpwstr/>
      </vt:variant>
      <vt:variant>
        <vt:lpwstr>_Toc417902229</vt:lpwstr>
      </vt:variant>
      <vt:variant>
        <vt:i4>2031665</vt:i4>
      </vt:variant>
      <vt:variant>
        <vt:i4>368</vt:i4>
      </vt:variant>
      <vt:variant>
        <vt:i4>0</vt:i4>
      </vt:variant>
      <vt:variant>
        <vt:i4>5</vt:i4>
      </vt:variant>
      <vt:variant>
        <vt:lpwstr/>
      </vt:variant>
      <vt:variant>
        <vt:lpwstr>_Toc417902228</vt:lpwstr>
      </vt:variant>
      <vt:variant>
        <vt:i4>2031665</vt:i4>
      </vt:variant>
      <vt:variant>
        <vt:i4>362</vt:i4>
      </vt:variant>
      <vt:variant>
        <vt:i4>0</vt:i4>
      </vt:variant>
      <vt:variant>
        <vt:i4>5</vt:i4>
      </vt:variant>
      <vt:variant>
        <vt:lpwstr/>
      </vt:variant>
      <vt:variant>
        <vt:lpwstr>_Toc417902227</vt:lpwstr>
      </vt:variant>
      <vt:variant>
        <vt:i4>2031665</vt:i4>
      </vt:variant>
      <vt:variant>
        <vt:i4>356</vt:i4>
      </vt:variant>
      <vt:variant>
        <vt:i4>0</vt:i4>
      </vt:variant>
      <vt:variant>
        <vt:i4>5</vt:i4>
      </vt:variant>
      <vt:variant>
        <vt:lpwstr/>
      </vt:variant>
      <vt:variant>
        <vt:lpwstr>_Toc417902226</vt:lpwstr>
      </vt:variant>
      <vt:variant>
        <vt:i4>2031665</vt:i4>
      </vt:variant>
      <vt:variant>
        <vt:i4>350</vt:i4>
      </vt:variant>
      <vt:variant>
        <vt:i4>0</vt:i4>
      </vt:variant>
      <vt:variant>
        <vt:i4>5</vt:i4>
      </vt:variant>
      <vt:variant>
        <vt:lpwstr/>
      </vt:variant>
      <vt:variant>
        <vt:lpwstr>_Toc417902225</vt:lpwstr>
      </vt:variant>
      <vt:variant>
        <vt:i4>2031665</vt:i4>
      </vt:variant>
      <vt:variant>
        <vt:i4>344</vt:i4>
      </vt:variant>
      <vt:variant>
        <vt:i4>0</vt:i4>
      </vt:variant>
      <vt:variant>
        <vt:i4>5</vt:i4>
      </vt:variant>
      <vt:variant>
        <vt:lpwstr/>
      </vt:variant>
      <vt:variant>
        <vt:lpwstr>_Toc417902224</vt:lpwstr>
      </vt:variant>
      <vt:variant>
        <vt:i4>2031665</vt:i4>
      </vt:variant>
      <vt:variant>
        <vt:i4>338</vt:i4>
      </vt:variant>
      <vt:variant>
        <vt:i4>0</vt:i4>
      </vt:variant>
      <vt:variant>
        <vt:i4>5</vt:i4>
      </vt:variant>
      <vt:variant>
        <vt:lpwstr/>
      </vt:variant>
      <vt:variant>
        <vt:lpwstr>_Toc417902223</vt:lpwstr>
      </vt:variant>
      <vt:variant>
        <vt:i4>2031665</vt:i4>
      </vt:variant>
      <vt:variant>
        <vt:i4>332</vt:i4>
      </vt:variant>
      <vt:variant>
        <vt:i4>0</vt:i4>
      </vt:variant>
      <vt:variant>
        <vt:i4>5</vt:i4>
      </vt:variant>
      <vt:variant>
        <vt:lpwstr/>
      </vt:variant>
      <vt:variant>
        <vt:lpwstr>_Toc417902222</vt:lpwstr>
      </vt:variant>
      <vt:variant>
        <vt:i4>2031665</vt:i4>
      </vt:variant>
      <vt:variant>
        <vt:i4>326</vt:i4>
      </vt:variant>
      <vt:variant>
        <vt:i4>0</vt:i4>
      </vt:variant>
      <vt:variant>
        <vt:i4>5</vt:i4>
      </vt:variant>
      <vt:variant>
        <vt:lpwstr/>
      </vt:variant>
      <vt:variant>
        <vt:lpwstr>_Toc417902221</vt:lpwstr>
      </vt:variant>
      <vt:variant>
        <vt:i4>2031665</vt:i4>
      </vt:variant>
      <vt:variant>
        <vt:i4>320</vt:i4>
      </vt:variant>
      <vt:variant>
        <vt:i4>0</vt:i4>
      </vt:variant>
      <vt:variant>
        <vt:i4>5</vt:i4>
      </vt:variant>
      <vt:variant>
        <vt:lpwstr/>
      </vt:variant>
      <vt:variant>
        <vt:lpwstr>_Toc417902220</vt:lpwstr>
      </vt:variant>
      <vt:variant>
        <vt:i4>1835057</vt:i4>
      </vt:variant>
      <vt:variant>
        <vt:i4>314</vt:i4>
      </vt:variant>
      <vt:variant>
        <vt:i4>0</vt:i4>
      </vt:variant>
      <vt:variant>
        <vt:i4>5</vt:i4>
      </vt:variant>
      <vt:variant>
        <vt:lpwstr/>
      </vt:variant>
      <vt:variant>
        <vt:lpwstr>_Toc417902219</vt:lpwstr>
      </vt:variant>
      <vt:variant>
        <vt:i4>1835057</vt:i4>
      </vt:variant>
      <vt:variant>
        <vt:i4>308</vt:i4>
      </vt:variant>
      <vt:variant>
        <vt:i4>0</vt:i4>
      </vt:variant>
      <vt:variant>
        <vt:i4>5</vt:i4>
      </vt:variant>
      <vt:variant>
        <vt:lpwstr/>
      </vt:variant>
      <vt:variant>
        <vt:lpwstr>_Toc417902218</vt:lpwstr>
      </vt:variant>
      <vt:variant>
        <vt:i4>1835057</vt:i4>
      </vt:variant>
      <vt:variant>
        <vt:i4>302</vt:i4>
      </vt:variant>
      <vt:variant>
        <vt:i4>0</vt:i4>
      </vt:variant>
      <vt:variant>
        <vt:i4>5</vt:i4>
      </vt:variant>
      <vt:variant>
        <vt:lpwstr/>
      </vt:variant>
      <vt:variant>
        <vt:lpwstr>_Toc417902217</vt:lpwstr>
      </vt:variant>
      <vt:variant>
        <vt:i4>1835057</vt:i4>
      </vt:variant>
      <vt:variant>
        <vt:i4>296</vt:i4>
      </vt:variant>
      <vt:variant>
        <vt:i4>0</vt:i4>
      </vt:variant>
      <vt:variant>
        <vt:i4>5</vt:i4>
      </vt:variant>
      <vt:variant>
        <vt:lpwstr/>
      </vt:variant>
      <vt:variant>
        <vt:lpwstr>_Toc417902216</vt:lpwstr>
      </vt:variant>
      <vt:variant>
        <vt:i4>1835057</vt:i4>
      </vt:variant>
      <vt:variant>
        <vt:i4>290</vt:i4>
      </vt:variant>
      <vt:variant>
        <vt:i4>0</vt:i4>
      </vt:variant>
      <vt:variant>
        <vt:i4>5</vt:i4>
      </vt:variant>
      <vt:variant>
        <vt:lpwstr/>
      </vt:variant>
      <vt:variant>
        <vt:lpwstr>_Toc417902215</vt:lpwstr>
      </vt:variant>
      <vt:variant>
        <vt:i4>1835057</vt:i4>
      </vt:variant>
      <vt:variant>
        <vt:i4>284</vt:i4>
      </vt:variant>
      <vt:variant>
        <vt:i4>0</vt:i4>
      </vt:variant>
      <vt:variant>
        <vt:i4>5</vt:i4>
      </vt:variant>
      <vt:variant>
        <vt:lpwstr/>
      </vt:variant>
      <vt:variant>
        <vt:lpwstr>_Toc417902214</vt:lpwstr>
      </vt:variant>
      <vt:variant>
        <vt:i4>1835057</vt:i4>
      </vt:variant>
      <vt:variant>
        <vt:i4>278</vt:i4>
      </vt:variant>
      <vt:variant>
        <vt:i4>0</vt:i4>
      </vt:variant>
      <vt:variant>
        <vt:i4>5</vt:i4>
      </vt:variant>
      <vt:variant>
        <vt:lpwstr/>
      </vt:variant>
      <vt:variant>
        <vt:lpwstr>_Toc417902213</vt:lpwstr>
      </vt:variant>
      <vt:variant>
        <vt:i4>1835057</vt:i4>
      </vt:variant>
      <vt:variant>
        <vt:i4>272</vt:i4>
      </vt:variant>
      <vt:variant>
        <vt:i4>0</vt:i4>
      </vt:variant>
      <vt:variant>
        <vt:i4>5</vt:i4>
      </vt:variant>
      <vt:variant>
        <vt:lpwstr/>
      </vt:variant>
      <vt:variant>
        <vt:lpwstr>_Toc417902212</vt:lpwstr>
      </vt:variant>
      <vt:variant>
        <vt:i4>1835057</vt:i4>
      </vt:variant>
      <vt:variant>
        <vt:i4>266</vt:i4>
      </vt:variant>
      <vt:variant>
        <vt:i4>0</vt:i4>
      </vt:variant>
      <vt:variant>
        <vt:i4>5</vt:i4>
      </vt:variant>
      <vt:variant>
        <vt:lpwstr/>
      </vt:variant>
      <vt:variant>
        <vt:lpwstr>_Toc417902211</vt:lpwstr>
      </vt:variant>
      <vt:variant>
        <vt:i4>1835057</vt:i4>
      </vt:variant>
      <vt:variant>
        <vt:i4>260</vt:i4>
      </vt:variant>
      <vt:variant>
        <vt:i4>0</vt:i4>
      </vt:variant>
      <vt:variant>
        <vt:i4>5</vt:i4>
      </vt:variant>
      <vt:variant>
        <vt:lpwstr/>
      </vt:variant>
      <vt:variant>
        <vt:lpwstr>_Toc417902210</vt:lpwstr>
      </vt:variant>
      <vt:variant>
        <vt:i4>1900593</vt:i4>
      </vt:variant>
      <vt:variant>
        <vt:i4>254</vt:i4>
      </vt:variant>
      <vt:variant>
        <vt:i4>0</vt:i4>
      </vt:variant>
      <vt:variant>
        <vt:i4>5</vt:i4>
      </vt:variant>
      <vt:variant>
        <vt:lpwstr/>
      </vt:variant>
      <vt:variant>
        <vt:lpwstr>_Toc417902209</vt:lpwstr>
      </vt:variant>
      <vt:variant>
        <vt:i4>1900593</vt:i4>
      </vt:variant>
      <vt:variant>
        <vt:i4>248</vt:i4>
      </vt:variant>
      <vt:variant>
        <vt:i4>0</vt:i4>
      </vt:variant>
      <vt:variant>
        <vt:i4>5</vt:i4>
      </vt:variant>
      <vt:variant>
        <vt:lpwstr/>
      </vt:variant>
      <vt:variant>
        <vt:lpwstr>_Toc417902208</vt:lpwstr>
      </vt:variant>
      <vt:variant>
        <vt:i4>1900593</vt:i4>
      </vt:variant>
      <vt:variant>
        <vt:i4>242</vt:i4>
      </vt:variant>
      <vt:variant>
        <vt:i4>0</vt:i4>
      </vt:variant>
      <vt:variant>
        <vt:i4>5</vt:i4>
      </vt:variant>
      <vt:variant>
        <vt:lpwstr/>
      </vt:variant>
      <vt:variant>
        <vt:lpwstr>_Toc417902207</vt:lpwstr>
      </vt:variant>
      <vt:variant>
        <vt:i4>1900593</vt:i4>
      </vt:variant>
      <vt:variant>
        <vt:i4>236</vt:i4>
      </vt:variant>
      <vt:variant>
        <vt:i4>0</vt:i4>
      </vt:variant>
      <vt:variant>
        <vt:i4>5</vt:i4>
      </vt:variant>
      <vt:variant>
        <vt:lpwstr/>
      </vt:variant>
      <vt:variant>
        <vt:lpwstr>_Toc417902206</vt:lpwstr>
      </vt:variant>
      <vt:variant>
        <vt:i4>1900593</vt:i4>
      </vt:variant>
      <vt:variant>
        <vt:i4>230</vt:i4>
      </vt:variant>
      <vt:variant>
        <vt:i4>0</vt:i4>
      </vt:variant>
      <vt:variant>
        <vt:i4>5</vt:i4>
      </vt:variant>
      <vt:variant>
        <vt:lpwstr/>
      </vt:variant>
      <vt:variant>
        <vt:lpwstr>_Toc417902205</vt:lpwstr>
      </vt:variant>
      <vt:variant>
        <vt:i4>1900593</vt:i4>
      </vt:variant>
      <vt:variant>
        <vt:i4>224</vt:i4>
      </vt:variant>
      <vt:variant>
        <vt:i4>0</vt:i4>
      </vt:variant>
      <vt:variant>
        <vt:i4>5</vt:i4>
      </vt:variant>
      <vt:variant>
        <vt:lpwstr/>
      </vt:variant>
      <vt:variant>
        <vt:lpwstr>_Toc417902204</vt:lpwstr>
      </vt:variant>
      <vt:variant>
        <vt:i4>1900593</vt:i4>
      </vt:variant>
      <vt:variant>
        <vt:i4>218</vt:i4>
      </vt:variant>
      <vt:variant>
        <vt:i4>0</vt:i4>
      </vt:variant>
      <vt:variant>
        <vt:i4>5</vt:i4>
      </vt:variant>
      <vt:variant>
        <vt:lpwstr/>
      </vt:variant>
      <vt:variant>
        <vt:lpwstr>_Toc417902203</vt:lpwstr>
      </vt:variant>
      <vt:variant>
        <vt:i4>1900593</vt:i4>
      </vt:variant>
      <vt:variant>
        <vt:i4>212</vt:i4>
      </vt:variant>
      <vt:variant>
        <vt:i4>0</vt:i4>
      </vt:variant>
      <vt:variant>
        <vt:i4>5</vt:i4>
      </vt:variant>
      <vt:variant>
        <vt:lpwstr/>
      </vt:variant>
      <vt:variant>
        <vt:lpwstr>_Toc417902202</vt:lpwstr>
      </vt:variant>
      <vt:variant>
        <vt:i4>1900593</vt:i4>
      </vt:variant>
      <vt:variant>
        <vt:i4>206</vt:i4>
      </vt:variant>
      <vt:variant>
        <vt:i4>0</vt:i4>
      </vt:variant>
      <vt:variant>
        <vt:i4>5</vt:i4>
      </vt:variant>
      <vt:variant>
        <vt:lpwstr/>
      </vt:variant>
      <vt:variant>
        <vt:lpwstr>_Toc417902201</vt:lpwstr>
      </vt:variant>
      <vt:variant>
        <vt:i4>1900593</vt:i4>
      </vt:variant>
      <vt:variant>
        <vt:i4>200</vt:i4>
      </vt:variant>
      <vt:variant>
        <vt:i4>0</vt:i4>
      </vt:variant>
      <vt:variant>
        <vt:i4>5</vt:i4>
      </vt:variant>
      <vt:variant>
        <vt:lpwstr/>
      </vt:variant>
      <vt:variant>
        <vt:lpwstr>_Toc417902200</vt:lpwstr>
      </vt:variant>
      <vt:variant>
        <vt:i4>1310770</vt:i4>
      </vt:variant>
      <vt:variant>
        <vt:i4>194</vt:i4>
      </vt:variant>
      <vt:variant>
        <vt:i4>0</vt:i4>
      </vt:variant>
      <vt:variant>
        <vt:i4>5</vt:i4>
      </vt:variant>
      <vt:variant>
        <vt:lpwstr/>
      </vt:variant>
      <vt:variant>
        <vt:lpwstr>_Toc417902199</vt:lpwstr>
      </vt:variant>
      <vt:variant>
        <vt:i4>1310770</vt:i4>
      </vt:variant>
      <vt:variant>
        <vt:i4>188</vt:i4>
      </vt:variant>
      <vt:variant>
        <vt:i4>0</vt:i4>
      </vt:variant>
      <vt:variant>
        <vt:i4>5</vt:i4>
      </vt:variant>
      <vt:variant>
        <vt:lpwstr/>
      </vt:variant>
      <vt:variant>
        <vt:lpwstr>_Toc417902198</vt:lpwstr>
      </vt:variant>
      <vt:variant>
        <vt:i4>1310770</vt:i4>
      </vt:variant>
      <vt:variant>
        <vt:i4>182</vt:i4>
      </vt:variant>
      <vt:variant>
        <vt:i4>0</vt:i4>
      </vt:variant>
      <vt:variant>
        <vt:i4>5</vt:i4>
      </vt:variant>
      <vt:variant>
        <vt:lpwstr/>
      </vt:variant>
      <vt:variant>
        <vt:lpwstr>_Toc417902197</vt:lpwstr>
      </vt:variant>
      <vt:variant>
        <vt:i4>1310770</vt:i4>
      </vt:variant>
      <vt:variant>
        <vt:i4>176</vt:i4>
      </vt:variant>
      <vt:variant>
        <vt:i4>0</vt:i4>
      </vt:variant>
      <vt:variant>
        <vt:i4>5</vt:i4>
      </vt:variant>
      <vt:variant>
        <vt:lpwstr/>
      </vt:variant>
      <vt:variant>
        <vt:lpwstr>_Toc417902196</vt:lpwstr>
      </vt:variant>
      <vt:variant>
        <vt:i4>1310770</vt:i4>
      </vt:variant>
      <vt:variant>
        <vt:i4>170</vt:i4>
      </vt:variant>
      <vt:variant>
        <vt:i4>0</vt:i4>
      </vt:variant>
      <vt:variant>
        <vt:i4>5</vt:i4>
      </vt:variant>
      <vt:variant>
        <vt:lpwstr/>
      </vt:variant>
      <vt:variant>
        <vt:lpwstr>_Toc417902195</vt:lpwstr>
      </vt:variant>
      <vt:variant>
        <vt:i4>1310770</vt:i4>
      </vt:variant>
      <vt:variant>
        <vt:i4>164</vt:i4>
      </vt:variant>
      <vt:variant>
        <vt:i4>0</vt:i4>
      </vt:variant>
      <vt:variant>
        <vt:i4>5</vt:i4>
      </vt:variant>
      <vt:variant>
        <vt:lpwstr/>
      </vt:variant>
      <vt:variant>
        <vt:lpwstr>_Toc417902194</vt:lpwstr>
      </vt:variant>
      <vt:variant>
        <vt:i4>1310770</vt:i4>
      </vt:variant>
      <vt:variant>
        <vt:i4>158</vt:i4>
      </vt:variant>
      <vt:variant>
        <vt:i4>0</vt:i4>
      </vt:variant>
      <vt:variant>
        <vt:i4>5</vt:i4>
      </vt:variant>
      <vt:variant>
        <vt:lpwstr/>
      </vt:variant>
      <vt:variant>
        <vt:lpwstr>_Toc417902193</vt:lpwstr>
      </vt:variant>
      <vt:variant>
        <vt:i4>1310770</vt:i4>
      </vt:variant>
      <vt:variant>
        <vt:i4>152</vt:i4>
      </vt:variant>
      <vt:variant>
        <vt:i4>0</vt:i4>
      </vt:variant>
      <vt:variant>
        <vt:i4>5</vt:i4>
      </vt:variant>
      <vt:variant>
        <vt:lpwstr/>
      </vt:variant>
      <vt:variant>
        <vt:lpwstr>_Toc417902192</vt:lpwstr>
      </vt:variant>
      <vt:variant>
        <vt:i4>1310770</vt:i4>
      </vt:variant>
      <vt:variant>
        <vt:i4>146</vt:i4>
      </vt:variant>
      <vt:variant>
        <vt:i4>0</vt:i4>
      </vt:variant>
      <vt:variant>
        <vt:i4>5</vt:i4>
      </vt:variant>
      <vt:variant>
        <vt:lpwstr/>
      </vt:variant>
      <vt:variant>
        <vt:lpwstr>_Toc417902191</vt:lpwstr>
      </vt:variant>
      <vt:variant>
        <vt:i4>1310770</vt:i4>
      </vt:variant>
      <vt:variant>
        <vt:i4>140</vt:i4>
      </vt:variant>
      <vt:variant>
        <vt:i4>0</vt:i4>
      </vt:variant>
      <vt:variant>
        <vt:i4>5</vt:i4>
      </vt:variant>
      <vt:variant>
        <vt:lpwstr/>
      </vt:variant>
      <vt:variant>
        <vt:lpwstr>_Toc417902190</vt:lpwstr>
      </vt:variant>
      <vt:variant>
        <vt:i4>1376306</vt:i4>
      </vt:variant>
      <vt:variant>
        <vt:i4>134</vt:i4>
      </vt:variant>
      <vt:variant>
        <vt:i4>0</vt:i4>
      </vt:variant>
      <vt:variant>
        <vt:i4>5</vt:i4>
      </vt:variant>
      <vt:variant>
        <vt:lpwstr/>
      </vt:variant>
      <vt:variant>
        <vt:lpwstr>_Toc417902189</vt:lpwstr>
      </vt:variant>
      <vt:variant>
        <vt:i4>1376306</vt:i4>
      </vt:variant>
      <vt:variant>
        <vt:i4>128</vt:i4>
      </vt:variant>
      <vt:variant>
        <vt:i4>0</vt:i4>
      </vt:variant>
      <vt:variant>
        <vt:i4>5</vt:i4>
      </vt:variant>
      <vt:variant>
        <vt:lpwstr/>
      </vt:variant>
      <vt:variant>
        <vt:lpwstr>_Toc417902188</vt:lpwstr>
      </vt:variant>
      <vt:variant>
        <vt:i4>1376306</vt:i4>
      </vt:variant>
      <vt:variant>
        <vt:i4>122</vt:i4>
      </vt:variant>
      <vt:variant>
        <vt:i4>0</vt:i4>
      </vt:variant>
      <vt:variant>
        <vt:i4>5</vt:i4>
      </vt:variant>
      <vt:variant>
        <vt:lpwstr/>
      </vt:variant>
      <vt:variant>
        <vt:lpwstr>_Toc417902187</vt:lpwstr>
      </vt:variant>
      <vt:variant>
        <vt:i4>1376306</vt:i4>
      </vt:variant>
      <vt:variant>
        <vt:i4>116</vt:i4>
      </vt:variant>
      <vt:variant>
        <vt:i4>0</vt:i4>
      </vt:variant>
      <vt:variant>
        <vt:i4>5</vt:i4>
      </vt:variant>
      <vt:variant>
        <vt:lpwstr/>
      </vt:variant>
      <vt:variant>
        <vt:lpwstr>_Toc417902186</vt:lpwstr>
      </vt:variant>
      <vt:variant>
        <vt:i4>1376306</vt:i4>
      </vt:variant>
      <vt:variant>
        <vt:i4>110</vt:i4>
      </vt:variant>
      <vt:variant>
        <vt:i4>0</vt:i4>
      </vt:variant>
      <vt:variant>
        <vt:i4>5</vt:i4>
      </vt:variant>
      <vt:variant>
        <vt:lpwstr/>
      </vt:variant>
      <vt:variant>
        <vt:lpwstr>_Toc417902185</vt:lpwstr>
      </vt:variant>
      <vt:variant>
        <vt:i4>1376306</vt:i4>
      </vt:variant>
      <vt:variant>
        <vt:i4>104</vt:i4>
      </vt:variant>
      <vt:variant>
        <vt:i4>0</vt:i4>
      </vt:variant>
      <vt:variant>
        <vt:i4>5</vt:i4>
      </vt:variant>
      <vt:variant>
        <vt:lpwstr/>
      </vt:variant>
      <vt:variant>
        <vt:lpwstr>_Toc417902184</vt:lpwstr>
      </vt:variant>
      <vt:variant>
        <vt:i4>1376306</vt:i4>
      </vt:variant>
      <vt:variant>
        <vt:i4>98</vt:i4>
      </vt:variant>
      <vt:variant>
        <vt:i4>0</vt:i4>
      </vt:variant>
      <vt:variant>
        <vt:i4>5</vt:i4>
      </vt:variant>
      <vt:variant>
        <vt:lpwstr/>
      </vt:variant>
      <vt:variant>
        <vt:lpwstr>_Toc417902183</vt:lpwstr>
      </vt:variant>
      <vt:variant>
        <vt:i4>1376306</vt:i4>
      </vt:variant>
      <vt:variant>
        <vt:i4>92</vt:i4>
      </vt:variant>
      <vt:variant>
        <vt:i4>0</vt:i4>
      </vt:variant>
      <vt:variant>
        <vt:i4>5</vt:i4>
      </vt:variant>
      <vt:variant>
        <vt:lpwstr/>
      </vt:variant>
      <vt:variant>
        <vt:lpwstr>_Toc417902182</vt:lpwstr>
      </vt:variant>
      <vt:variant>
        <vt:i4>1376306</vt:i4>
      </vt:variant>
      <vt:variant>
        <vt:i4>86</vt:i4>
      </vt:variant>
      <vt:variant>
        <vt:i4>0</vt:i4>
      </vt:variant>
      <vt:variant>
        <vt:i4>5</vt:i4>
      </vt:variant>
      <vt:variant>
        <vt:lpwstr/>
      </vt:variant>
      <vt:variant>
        <vt:lpwstr>_Toc417902181</vt:lpwstr>
      </vt:variant>
      <vt:variant>
        <vt:i4>1376306</vt:i4>
      </vt:variant>
      <vt:variant>
        <vt:i4>80</vt:i4>
      </vt:variant>
      <vt:variant>
        <vt:i4>0</vt:i4>
      </vt:variant>
      <vt:variant>
        <vt:i4>5</vt:i4>
      </vt:variant>
      <vt:variant>
        <vt:lpwstr/>
      </vt:variant>
      <vt:variant>
        <vt:lpwstr>_Toc417902180</vt:lpwstr>
      </vt:variant>
      <vt:variant>
        <vt:i4>1703986</vt:i4>
      </vt:variant>
      <vt:variant>
        <vt:i4>74</vt:i4>
      </vt:variant>
      <vt:variant>
        <vt:i4>0</vt:i4>
      </vt:variant>
      <vt:variant>
        <vt:i4>5</vt:i4>
      </vt:variant>
      <vt:variant>
        <vt:lpwstr/>
      </vt:variant>
      <vt:variant>
        <vt:lpwstr>_Toc417902179</vt:lpwstr>
      </vt:variant>
      <vt:variant>
        <vt:i4>1703986</vt:i4>
      </vt:variant>
      <vt:variant>
        <vt:i4>68</vt:i4>
      </vt:variant>
      <vt:variant>
        <vt:i4>0</vt:i4>
      </vt:variant>
      <vt:variant>
        <vt:i4>5</vt:i4>
      </vt:variant>
      <vt:variant>
        <vt:lpwstr/>
      </vt:variant>
      <vt:variant>
        <vt:lpwstr>_Toc417902178</vt:lpwstr>
      </vt:variant>
      <vt:variant>
        <vt:i4>1703986</vt:i4>
      </vt:variant>
      <vt:variant>
        <vt:i4>62</vt:i4>
      </vt:variant>
      <vt:variant>
        <vt:i4>0</vt:i4>
      </vt:variant>
      <vt:variant>
        <vt:i4>5</vt:i4>
      </vt:variant>
      <vt:variant>
        <vt:lpwstr/>
      </vt:variant>
      <vt:variant>
        <vt:lpwstr>_Toc417902177</vt:lpwstr>
      </vt:variant>
      <vt:variant>
        <vt:i4>1703986</vt:i4>
      </vt:variant>
      <vt:variant>
        <vt:i4>56</vt:i4>
      </vt:variant>
      <vt:variant>
        <vt:i4>0</vt:i4>
      </vt:variant>
      <vt:variant>
        <vt:i4>5</vt:i4>
      </vt:variant>
      <vt:variant>
        <vt:lpwstr/>
      </vt:variant>
      <vt:variant>
        <vt:lpwstr>_Toc417902176</vt:lpwstr>
      </vt:variant>
      <vt:variant>
        <vt:i4>1703986</vt:i4>
      </vt:variant>
      <vt:variant>
        <vt:i4>50</vt:i4>
      </vt:variant>
      <vt:variant>
        <vt:i4>0</vt:i4>
      </vt:variant>
      <vt:variant>
        <vt:i4>5</vt:i4>
      </vt:variant>
      <vt:variant>
        <vt:lpwstr/>
      </vt:variant>
      <vt:variant>
        <vt:lpwstr>_Toc417902175</vt:lpwstr>
      </vt:variant>
      <vt:variant>
        <vt:i4>1703986</vt:i4>
      </vt:variant>
      <vt:variant>
        <vt:i4>44</vt:i4>
      </vt:variant>
      <vt:variant>
        <vt:i4>0</vt:i4>
      </vt:variant>
      <vt:variant>
        <vt:i4>5</vt:i4>
      </vt:variant>
      <vt:variant>
        <vt:lpwstr/>
      </vt:variant>
      <vt:variant>
        <vt:lpwstr>_Toc417902174</vt:lpwstr>
      </vt:variant>
      <vt:variant>
        <vt:i4>1703986</vt:i4>
      </vt:variant>
      <vt:variant>
        <vt:i4>38</vt:i4>
      </vt:variant>
      <vt:variant>
        <vt:i4>0</vt:i4>
      </vt:variant>
      <vt:variant>
        <vt:i4>5</vt:i4>
      </vt:variant>
      <vt:variant>
        <vt:lpwstr/>
      </vt:variant>
      <vt:variant>
        <vt:lpwstr>_Toc417902173</vt:lpwstr>
      </vt:variant>
      <vt:variant>
        <vt:i4>1703986</vt:i4>
      </vt:variant>
      <vt:variant>
        <vt:i4>32</vt:i4>
      </vt:variant>
      <vt:variant>
        <vt:i4>0</vt:i4>
      </vt:variant>
      <vt:variant>
        <vt:i4>5</vt:i4>
      </vt:variant>
      <vt:variant>
        <vt:lpwstr/>
      </vt:variant>
      <vt:variant>
        <vt:lpwstr>_Toc417902172</vt:lpwstr>
      </vt:variant>
      <vt:variant>
        <vt:i4>1703986</vt:i4>
      </vt:variant>
      <vt:variant>
        <vt:i4>26</vt:i4>
      </vt:variant>
      <vt:variant>
        <vt:i4>0</vt:i4>
      </vt:variant>
      <vt:variant>
        <vt:i4>5</vt:i4>
      </vt:variant>
      <vt:variant>
        <vt:lpwstr/>
      </vt:variant>
      <vt:variant>
        <vt:lpwstr>_Toc417902171</vt:lpwstr>
      </vt:variant>
      <vt:variant>
        <vt:i4>1703986</vt:i4>
      </vt:variant>
      <vt:variant>
        <vt:i4>20</vt:i4>
      </vt:variant>
      <vt:variant>
        <vt:i4>0</vt:i4>
      </vt:variant>
      <vt:variant>
        <vt:i4>5</vt:i4>
      </vt:variant>
      <vt:variant>
        <vt:lpwstr/>
      </vt:variant>
      <vt:variant>
        <vt:lpwstr>_Toc417902170</vt:lpwstr>
      </vt:variant>
      <vt:variant>
        <vt:i4>1769522</vt:i4>
      </vt:variant>
      <vt:variant>
        <vt:i4>14</vt:i4>
      </vt:variant>
      <vt:variant>
        <vt:i4>0</vt:i4>
      </vt:variant>
      <vt:variant>
        <vt:i4>5</vt:i4>
      </vt:variant>
      <vt:variant>
        <vt:lpwstr/>
      </vt:variant>
      <vt:variant>
        <vt:lpwstr>_Toc417902169</vt:lpwstr>
      </vt:variant>
      <vt:variant>
        <vt:i4>1769522</vt:i4>
      </vt:variant>
      <vt:variant>
        <vt:i4>8</vt:i4>
      </vt:variant>
      <vt:variant>
        <vt:i4>0</vt:i4>
      </vt:variant>
      <vt:variant>
        <vt:i4>5</vt:i4>
      </vt:variant>
      <vt:variant>
        <vt:lpwstr/>
      </vt:variant>
      <vt:variant>
        <vt:lpwstr>_Toc417902168</vt:lpwstr>
      </vt:variant>
      <vt:variant>
        <vt:i4>1769522</vt:i4>
      </vt:variant>
      <vt:variant>
        <vt:i4>2</vt:i4>
      </vt:variant>
      <vt:variant>
        <vt:i4>0</vt:i4>
      </vt:variant>
      <vt:variant>
        <vt:i4>5</vt:i4>
      </vt:variant>
      <vt:variant>
        <vt:lpwstr/>
      </vt:variant>
      <vt:variant>
        <vt:lpwstr>_Toc417902167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Willans</dc:creator>
  <cp:keywords/>
  <dc:description/>
  <cp:lastModifiedBy>DaViD</cp:lastModifiedBy>
  <cp:revision>23</cp:revision>
  <dcterms:created xsi:type="dcterms:W3CDTF">2017-10-29T00:53:00Z</dcterms:created>
  <dcterms:modified xsi:type="dcterms:W3CDTF">2017-11-05T23:28:00Z</dcterms:modified>
</cp:coreProperties>
</file>